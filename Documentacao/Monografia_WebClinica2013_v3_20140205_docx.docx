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70A16" w:rsidRDefault="00270A16">
      <w:pPr>
        <w:jc w:val="center"/>
        <w:rPr>
          <w:rFonts w:ascii="Arial" w:hAnsi="Arial" w:cs="Arial"/>
          <w:b/>
          <w:sz w:val="32"/>
          <w:szCs w:val="32"/>
        </w:rPr>
      </w:pPr>
      <w:r>
        <w:rPr>
          <w:rFonts w:ascii="Arial" w:hAnsi="Arial" w:cs="Arial"/>
          <w:b/>
          <w:sz w:val="32"/>
          <w:szCs w:val="32"/>
        </w:rPr>
        <w:t>PONTIFÍCIA</w:t>
      </w:r>
      <w:r>
        <w:rPr>
          <w:rFonts w:ascii="Arial" w:eastAsia="Arial" w:hAnsi="Arial" w:cs="Arial"/>
          <w:b/>
          <w:sz w:val="32"/>
          <w:szCs w:val="32"/>
        </w:rPr>
        <w:t xml:space="preserve"> </w:t>
      </w:r>
      <w:r>
        <w:rPr>
          <w:rFonts w:ascii="Arial" w:hAnsi="Arial" w:cs="Arial"/>
          <w:b/>
          <w:sz w:val="32"/>
          <w:szCs w:val="32"/>
        </w:rPr>
        <w:t>UNIVERSIDADE</w:t>
      </w:r>
      <w:r>
        <w:rPr>
          <w:rFonts w:ascii="Arial" w:eastAsia="Arial" w:hAnsi="Arial" w:cs="Arial"/>
          <w:b/>
          <w:sz w:val="32"/>
          <w:szCs w:val="32"/>
        </w:rPr>
        <w:t xml:space="preserve"> </w:t>
      </w:r>
      <w:r>
        <w:rPr>
          <w:rFonts w:ascii="Arial" w:hAnsi="Arial" w:cs="Arial"/>
          <w:b/>
          <w:sz w:val="32"/>
          <w:szCs w:val="32"/>
        </w:rPr>
        <w:t>CATÓLICA</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CAMPINAS</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tabs>
          <w:tab w:val="left" w:pos="720"/>
        </w:tabs>
        <w:autoSpaceDE w:val="0"/>
        <w:ind w:right="18"/>
        <w:jc w:val="center"/>
        <w:rPr>
          <w:rFonts w:ascii="Arial" w:hAnsi="Arial" w:cs="Arial"/>
          <w:b/>
          <w:sz w:val="32"/>
          <w:szCs w:val="32"/>
        </w:rPr>
      </w:pPr>
      <w:r>
        <w:rPr>
          <w:rFonts w:ascii="Arial" w:eastAsia="SimSun" w:hAnsi="Arial" w:cs="Arial"/>
          <w:b/>
          <w:sz w:val="32"/>
          <w:szCs w:val="32"/>
        </w:rPr>
        <w:t>CENTRO</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CIÊNCIAS</w:t>
      </w:r>
      <w:r>
        <w:rPr>
          <w:rFonts w:ascii="Arial" w:eastAsia="Arial" w:hAnsi="Arial" w:cs="Arial"/>
          <w:b/>
          <w:sz w:val="32"/>
          <w:szCs w:val="32"/>
        </w:rPr>
        <w:t xml:space="preserve"> </w:t>
      </w:r>
      <w:r>
        <w:rPr>
          <w:rFonts w:ascii="Arial" w:hAnsi="Arial" w:cs="Arial"/>
          <w:b/>
          <w:sz w:val="32"/>
          <w:szCs w:val="32"/>
        </w:rPr>
        <w:t>EXATAS,</w:t>
      </w:r>
      <w:r>
        <w:rPr>
          <w:rFonts w:ascii="Arial" w:eastAsia="Arial" w:hAnsi="Arial" w:cs="Arial"/>
          <w:b/>
          <w:sz w:val="32"/>
          <w:szCs w:val="32"/>
        </w:rPr>
        <w:t xml:space="preserve"> </w:t>
      </w:r>
      <w:r>
        <w:rPr>
          <w:rFonts w:ascii="Arial" w:hAnsi="Arial" w:cs="Arial"/>
          <w:b/>
          <w:sz w:val="32"/>
          <w:szCs w:val="32"/>
        </w:rPr>
        <w:t>AMBIENTAIS</w:t>
      </w:r>
      <w:r>
        <w:rPr>
          <w:rFonts w:ascii="Arial" w:eastAsia="Arial" w:hAnsi="Arial" w:cs="Arial"/>
          <w:b/>
          <w:sz w:val="32"/>
          <w:szCs w:val="32"/>
        </w:rPr>
        <w:t xml:space="preserve"> </w:t>
      </w:r>
      <w:r>
        <w:rPr>
          <w:rFonts w:ascii="Arial" w:hAnsi="Arial" w:cs="Arial"/>
          <w:b/>
          <w:sz w:val="32"/>
          <w:szCs w:val="32"/>
        </w:rPr>
        <w:t>E</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TECNOLOGIAS</w:t>
      </w: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hAnsi="Arial" w:cs="Arial"/>
          <w:b/>
          <w:sz w:val="32"/>
          <w:szCs w:val="32"/>
        </w:rPr>
      </w:pPr>
      <w:r>
        <w:rPr>
          <w:rFonts w:ascii="Arial" w:eastAsia="SimSun" w:hAnsi="Arial" w:cs="Arial"/>
          <w:b/>
          <w:sz w:val="32"/>
          <w:szCs w:val="32"/>
        </w:rPr>
        <w:t>FACULDADE</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ENGENHARIA</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COMPUTAÇÃO</w:t>
      </w: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hAnsi="Arial" w:cs="Arial"/>
          <w:b/>
          <w:color w:val="000000"/>
          <w:sz w:val="32"/>
          <w:szCs w:val="32"/>
        </w:rPr>
      </w:pPr>
      <w:r>
        <w:rPr>
          <w:rFonts w:ascii="Arial" w:eastAsia="SimSun" w:hAnsi="Arial" w:cs="Arial"/>
          <w:b/>
          <w:color w:val="000000"/>
          <w:sz w:val="32"/>
          <w:szCs w:val="32"/>
        </w:rPr>
        <w:t>TUANE</w:t>
      </w:r>
      <w:r>
        <w:rPr>
          <w:rFonts w:ascii="Arial" w:eastAsia="Arial" w:hAnsi="Arial" w:cs="Arial"/>
          <w:b/>
          <w:color w:val="000000"/>
          <w:sz w:val="32"/>
          <w:szCs w:val="32"/>
        </w:rPr>
        <w:t xml:space="preserve"> </w:t>
      </w:r>
      <w:r>
        <w:rPr>
          <w:rFonts w:ascii="Arial" w:hAnsi="Arial" w:cs="Arial"/>
          <w:b/>
          <w:color w:val="000000"/>
          <w:sz w:val="32"/>
          <w:szCs w:val="32"/>
        </w:rPr>
        <w:t>QUINTELLA</w:t>
      </w:r>
      <w:r>
        <w:rPr>
          <w:rFonts w:ascii="Arial" w:eastAsia="Arial" w:hAnsi="Arial" w:cs="Arial"/>
          <w:b/>
          <w:color w:val="000000"/>
          <w:sz w:val="32"/>
          <w:szCs w:val="32"/>
        </w:rPr>
        <w:t xml:space="preserve"> </w:t>
      </w:r>
      <w:r>
        <w:rPr>
          <w:rFonts w:ascii="Arial" w:hAnsi="Arial" w:cs="Arial"/>
          <w:b/>
          <w:color w:val="000000"/>
          <w:sz w:val="32"/>
          <w:szCs w:val="32"/>
        </w:rPr>
        <w:t>DE</w:t>
      </w:r>
      <w:r>
        <w:rPr>
          <w:rFonts w:ascii="Arial" w:eastAsia="Arial" w:hAnsi="Arial" w:cs="Arial"/>
          <w:b/>
          <w:color w:val="000000"/>
          <w:sz w:val="32"/>
          <w:szCs w:val="32"/>
        </w:rPr>
        <w:t xml:space="preserve"> </w:t>
      </w:r>
      <w:r>
        <w:rPr>
          <w:rFonts w:ascii="Arial" w:hAnsi="Arial" w:cs="Arial"/>
          <w:b/>
          <w:color w:val="000000"/>
          <w:sz w:val="32"/>
          <w:szCs w:val="32"/>
        </w:rPr>
        <w:t>ANDRADE</w:t>
      </w: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hAnsi="Arial" w:cs="Arial"/>
          <w:b/>
          <w:sz w:val="32"/>
          <w:szCs w:val="32"/>
        </w:rPr>
      </w:pPr>
    </w:p>
    <w:p w:rsidR="00270A16" w:rsidRDefault="00270A16">
      <w:pPr>
        <w:pStyle w:val="TtuloTCC"/>
        <w:rPr>
          <w:color w:val="000000"/>
        </w:rPr>
      </w:pPr>
      <w:r>
        <w:rPr>
          <w:color w:val="000000"/>
        </w:rPr>
        <w:t>WEBCLÍNICA</w:t>
      </w:r>
      <w:r>
        <w:rPr>
          <w:rFonts w:eastAsia="Arial"/>
          <w:color w:val="000000"/>
        </w:rPr>
        <w:t xml:space="preserve"> – </w:t>
      </w:r>
      <w:r>
        <w:rPr>
          <w:color w:val="000000"/>
        </w:rPr>
        <w:t>SISTEMA</w:t>
      </w:r>
      <w:r>
        <w:rPr>
          <w:rFonts w:eastAsia="Arial"/>
          <w:color w:val="000000"/>
        </w:rPr>
        <w:t xml:space="preserve"> </w:t>
      </w:r>
      <w:r>
        <w:rPr>
          <w:color w:val="000000"/>
        </w:rPr>
        <w:t>WEB</w:t>
      </w:r>
      <w:r>
        <w:rPr>
          <w:rFonts w:eastAsia="Arial"/>
          <w:color w:val="000000"/>
        </w:rPr>
        <w:t xml:space="preserve"> </w:t>
      </w:r>
      <w:r>
        <w:rPr>
          <w:color w:val="000000"/>
        </w:rPr>
        <w:t>PARA</w:t>
      </w:r>
      <w:r>
        <w:rPr>
          <w:rFonts w:eastAsia="Arial"/>
          <w:color w:val="000000"/>
        </w:rPr>
        <w:t xml:space="preserve"> </w:t>
      </w:r>
      <w:r>
        <w:rPr>
          <w:color w:val="000000"/>
        </w:rPr>
        <w:t>GESTÃO</w:t>
      </w:r>
      <w:r>
        <w:rPr>
          <w:rFonts w:eastAsia="Arial"/>
          <w:color w:val="000000"/>
        </w:rPr>
        <w:t xml:space="preserve"> </w:t>
      </w:r>
      <w:r>
        <w:rPr>
          <w:color w:val="000000"/>
        </w:rPr>
        <w:t>DE</w:t>
      </w:r>
      <w:r>
        <w:rPr>
          <w:rFonts w:eastAsia="Arial"/>
          <w:color w:val="000000"/>
        </w:rPr>
        <w:t xml:space="preserve"> </w:t>
      </w:r>
      <w:r>
        <w:rPr>
          <w:color w:val="000000"/>
        </w:rPr>
        <w:t>CLÍNICAS</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r>
        <w:rPr>
          <w:rFonts w:ascii="Arial" w:hAnsi="Arial" w:cs="Arial"/>
          <w:b/>
        </w:rPr>
        <w:t>CAMPINAS</w:t>
      </w:r>
    </w:p>
    <w:p w:rsidR="00270A16" w:rsidRDefault="00270A16">
      <w:pPr>
        <w:jc w:val="center"/>
        <w:rPr>
          <w:rFonts w:ascii="Arial" w:hAnsi="Arial" w:cs="Arial"/>
          <w:b/>
        </w:rPr>
        <w:sectPr w:rsidR="00270A16">
          <w:pgSz w:w="11906" w:h="16838"/>
          <w:pgMar w:top="1977" w:right="1134" w:bottom="1410" w:left="1985" w:header="720" w:footer="720" w:gutter="0"/>
          <w:pgNumType w:fmt="upperRoman" w:start="1"/>
          <w:cols w:space="720"/>
          <w:titlePg/>
          <w:docGrid w:linePitch="360"/>
        </w:sectPr>
      </w:pPr>
      <w:r>
        <w:rPr>
          <w:rFonts w:ascii="Arial" w:hAnsi="Arial" w:cs="Arial"/>
          <w:b/>
        </w:rPr>
        <w:t>2013</w:t>
      </w:r>
    </w:p>
    <w:p w:rsidR="00270A16" w:rsidRDefault="00270A16">
      <w:pPr>
        <w:jc w:val="center"/>
        <w:rPr>
          <w:rFonts w:ascii="Arial" w:hAnsi="Arial" w:cs="Arial"/>
          <w:b/>
          <w:color w:val="000000"/>
          <w:sz w:val="32"/>
          <w:szCs w:val="32"/>
        </w:rPr>
      </w:pPr>
      <w:r>
        <w:rPr>
          <w:rFonts w:ascii="Arial" w:hAnsi="Arial" w:cs="Arial"/>
          <w:b/>
          <w:color w:val="000000"/>
          <w:sz w:val="32"/>
          <w:szCs w:val="32"/>
        </w:rPr>
        <w:lastRenderedPageBreak/>
        <w:t>TUANE</w:t>
      </w:r>
      <w:r>
        <w:rPr>
          <w:rFonts w:ascii="Arial" w:eastAsia="Arial" w:hAnsi="Arial" w:cs="Arial"/>
          <w:b/>
          <w:color w:val="000000"/>
          <w:sz w:val="32"/>
          <w:szCs w:val="32"/>
        </w:rPr>
        <w:t xml:space="preserve"> </w:t>
      </w:r>
      <w:r>
        <w:rPr>
          <w:rFonts w:ascii="Arial" w:hAnsi="Arial" w:cs="Arial"/>
          <w:b/>
          <w:color w:val="000000"/>
          <w:sz w:val="32"/>
          <w:szCs w:val="32"/>
        </w:rPr>
        <w:t>QUINTELLA</w:t>
      </w:r>
      <w:r>
        <w:rPr>
          <w:rFonts w:ascii="Arial" w:eastAsia="Arial" w:hAnsi="Arial" w:cs="Arial"/>
          <w:b/>
          <w:color w:val="000000"/>
          <w:sz w:val="32"/>
          <w:szCs w:val="32"/>
        </w:rPr>
        <w:t xml:space="preserve"> </w:t>
      </w:r>
      <w:r>
        <w:rPr>
          <w:rFonts w:ascii="Arial" w:hAnsi="Arial" w:cs="Arial"/>
          <w:b/>
          <w:color w:val="000000"/>
          <w:sz w:val="32"/>
          <w:szCs w:val="32"/>
        </w:rPr>
        <w:t>DE</w:t>
      </w:r>
      <w:r>
        <w:rPr>
          <w:rFonts w:ascii="Arial" w:eastAsia="Arial" w:hAnsi="Arial" w:cs="Arial"/>
          <w:b/>
          <w:color w:val="000000"/>
          <w:sz w:val="32"/>
          <w:szCs w:val="32"/>
        </w:rPr>
        <w:t xml:space="preserve"> </w:t>
      </w:r>
      <w:r>
        <w:rPr>
          <w:rFonts w:ascii="Arial" w:hAnsi="Arial" w:cs="Arial"/>
          <w:b/>
          <w:color w:val="000000"/>
          <w:sz w:val="32"/>
          <w:szCs w:val="32"/>
        </w:rPr>
        <w:t>ANDRADE</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pStyle w:val="TtuloTCC"/>
        <w:rPr>
          <w:color w:val="000000"/>
        </w:rPr>
      </w:pPr>
      <w:r>
        <w:rPr>
          <w:color w:val="000000"/>
        </w:rPr>
        <w:t>WEBCLÍNICA</w:t>
      </w:r>
      <w:r>
        <w:rPr>
          <w:rFonts w:eastAsia="Arial"/>
          <w:color w:val="000000"/>
        </w:rPr>
        <w:t xml:space="preserve"> – </w:t>
      </w:r>
      <w:r>
        <w:rPr>
          <w:color w:val="000000"/>
        </w:rPr>
        <w:t>SISTEMA</w:t>
      </w:r>
      <w:r>
        <w:rPr>
          <w:rFonts w:eastAsia="Arial"/>
          <w:color w:val="000000"/>
        </w:rPr>
        <w:t xml:space="preserve"> </w:t>
      </w:r>
      <w:r>
        <w:rPr>
          <w:color w:val="000000"/>
        </w:rPr>
        <w:t>WEB</w:t>
      </w:r>
      <w:r>
        <w:rPr>
          <w:rFonts w:eastAsia="Arial"/>
          <w:color w:val="000000"/>
        </w:rPr>
        <w:t xml:space="preserve"> </w:t>
      </w:r>
      <w:r>
        <w:rPr>
          <w:color w:val="000000"/>
        </w:rPr>
        <w:t>PARA</w:t>
      </w:r>
      <w:r>
        <w:rPr>
          <w:rFonts w:eastAsia="Arial"/>
          <w:color w:val="000000"/>
        </w:rPr>
        <w:t xml:space="preserve"> </w:t>
      </w:r>
      <w:r>
        <w:rPr>
          <w:color w:val="000000"/>
        </w:rPr>
        <w:t>GESTÃO</w:t>
      </w:r>
      <w:r>
        <w:rPr>
          <w:rFonts w:eastAsia="Arial"/>
          <w:color w:val="000000"/>
        </w:rPr>
        <w:t xml:space="preserve"> </w:t>
      </w:r>
      <w:r>
        <w:rPr>
          <w:color w:val="000000"/>
        </w:rPr>
        <w:t>DE</w:t>
      </w:r>
      <w:r>
        <w:rPr>
          <w:rFonts w:eastAsia="Arial"/>
          <w:color w:val="000000"/>
        </w:rPr>
        <w:t xml:space="preserve"> </w:t>
      </w:r>
      <w:r>
        <w:rPr>
          <w:color w:val="000000"/>
        </w:rPr>
        <w:t>CLÍNICAS</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ind w:left="2835"/>
        <w:jc w:val="both"/>
        <w:rPr>
          <w:rFonts w:ascii="Arial" w:hAnsi="Arial" w:cs="Arial"/>
          <w:sz w:val="22"/>
          <w:szCs w:val="22"/>
        </w:rPr>
      </w:pPr>
      <w:r w:rsidRPr="00EC797C">
        <w:rPr>
          <w:rFonts w:ascii="Arial" w:hAnsi="Arial" w:cs="Arial"/>
          <w:sz w:val="22"/>
          <w:szCs w:val="22"/>
        </w:rPr>
        <w:t>Monografia</w:t>
      </w:r>
      <w:r w:rsidRPr="00EC797C">
        <w:rPr>
          <w:rFonts w:ascii="Arial" w:eastAsia="Arial" w:hAnsi="Arial" w:cs="Arial"/>
          <w:sz w:val="22"/>
          <w:szCs w:val="22"/>
        </w:rPr>
        <w:t xml:space="preserve"> </w:t>
      </w:r>
      <w:r w:rsidRPr="00EC797C">
        <w:rPr>
          <w:rFonts w:ascii="Arial" w:hAnsi="Arial" w:cs="Arial"/>
          <w:sz w:val="22"/>
          <w:szCs w:val="22"/>
        </w:rPr>
        <w:t>de</w:t>
      </w:r>
      <w:r w:rsidRPr="00EC797C">
        <w:rPr>
          <w:rFonts w:ascii="Arial" w:eastAsia="Arial" w:hAnsi="Arial" w:cs="Arial"/>
          <w:sz w:val="22"/>
          <w:szCs w:val="22"/>
        </w:rPr>
        <w:t xml:space="preserve"> </w:t>
      </w:r>
      <w:r w:rsidRPr="00EC797C">
        <w:rPr>
          <w:rFonts w:ascii="Arial" w:hAnsi="Arial" w:cs="Arial"/>
          <w:sz w:val="22"/>
          <w:szCs w:val="22"/>
        </w:rPr>
        <w:t>Trabalho</w:t>
      </w:r>
      <w:r w:rsidRPr="00EC797C">
        <w:rPr>
          <w:rFonts w:ascii="Arial" w:eastAsia="Arial" w:hAnsi="Arial" w:cs="Arial"/>
          <w:sz w:val="22"/>
          <w:szCs w:val="22"/>
        </w:rPr>
        <w:t xml:space="preserve"> </w:t>
      </w:r>
      <w:r w:rsidRPr="00EC797C">
        <w:rPr>
          <w:rFonts w:ascii="Arial" w:hAnsi="Arial" w:cs="Arial"/>
          <w:sz w:val="22"/>
          <w:szCs w:val="22"/>
        </w:rPr>
        <w:t>de</w:t>
      </w:r>
      <w:r w:rsidRPr="00EC797C">
        <w:rPr>
          <w:rFonts w:ascii="Arial" w:eastAsia="Arial" w:hAnsi="Arial" w:cs="Arial"/>
          <w:sz w:val="22"/>
          <w:szCs w:val="22"/>
        </w:rPr>
        <w:t xml:space="preserve"> </w:t>
      </w:r>
      <w:r w:rsidRPr="00EC797C">
        <w:rPr>
          <w:rFonts w:ascii="Arial" w:hAnsi="Arial" w:cs="Arial"/>
          <w:sz w:val="22"/>
          <w:szCs w:val="22"/>
        </w:rPr>
        <w:t>Conclusão</w:t>
      </w:r>
      <w:r w:rsidRPr="00EC797C">
        <w:rPr>
          <w:rFonts w:ascii="Arial" w:eastAsia="Arial" w:hAnsi="Arial" w:cs="Arial"/>
          <w:sz w:val="22"/>
          <w:szCs w:val="22"/>
        </w:rPr>
        <w:t xml:space="preserve"> </w:t>
      </w:r>
      <w:r w:rsidRPr="00EC797C">
        <w:rPr>
          <w:rFonts w:ascii="Arial" w:hAnsi="Arial" w:cs="Arial"/>
          <w:sz w:val="22"/>
          <w:szCs w:val="22"/>
        </w:rPr>
        <w:t>de</w:t>
      </w:r>
      <w:r w:rsidRPr="00EC797C">
        <w:rPr>
          <w:rFonts w:ascii="Arial" w:eastAsia="Arial" w:hAnsi="Arial" w:cs="Arial"/>
          <w:sz w:val="22"/>
          <w:szCs w:val="22"/>
        </w:rPr>
        <w:t xml:space="preserve"> </w:t>
      </w:r>
      <w:r w:rsidRPr="00EC797C">
        <w:rPr>
          <w:rFonts w:ascii="Arial" w:hAnsi="Arial" w:cs="Arial"/>
          <w:sz w:val="22"/>
          <w:szCs w:val="22"/>
        </w:rPr>
        <w:t>Curso</w:t>
      </w:r>
      <w:r w:rsidRPr="00EC797C">
        <w:rPr>
          <w:rFonts w:ascii="Arial" w:eastAsia="Arial" w:hAnsi="Arial" w:cs="Arial"/>
          <w:sz w:val="22"/>
          <w:szCs w:val="22"/>
        </w:rPr>
        <w:t xml:space="preserve"> </w:t>
      </w:r>
      <w:r w:rsidRPr="00EC797C">
        <w:rPr>
          <w:rFonts w:ascii="Arial" w:hAnsi="Arial" w:cs="Arial"/>
          <w:sz w:val="22"/>
          <w:szCs w:val="22"/>
        </w:rPr>
        <w:t>apresentada</w:t>
      </w:r>
      <w:r>
        <w:rPr>
          <w:rFonts w:ascii="Arial" w:eastAsia="Arial" w:hAnsi="Arial" w:cs="Arial"/>
          <w:sz w:val="22"/>
          <w:szCs w:val="22"/>
        </w:rPr>
        <w:t xml:space="preserve"> </w:t>
      </w:r>
      <w:r>
        <w:rPr>
          <w:rFonts w:ascii="Arial" w:hAnsi="Arial" w:cs="Arial"/>
          <w:sz w:val="22"/>
          <w:szCs w:val="22"/>
        </w:rPr>
        <w:t>como</w:t>
      </w:r>
      <w:r>
        <w:rPr>
          <w:rFonts w:ascii="Arial" w:eastAsia="Arial" w:hAnsi="Arial" w:cs="Arial"/>
          <w:sz w:val="22"/>
          <w:szCs w:val="22"/>
        </w:rPr>
        <w:t xml:space="preserve"> </w:t>
      </w:r>
      <w:r>
        <w:rPr>
          <w:rFonts w:ascii="Arial" w:hAnsi="Arial" w:cs="Arial"/>
          <w:sz w:val="22"/>
          <w:szCs w:val="22"/>
        </w:rPr>
        <w:t>exigência</w:t>
      </w:r>
      <w:r>
        <w:rPr>
          <w:rFonts w:ascii="Arial" w:eastAsia="Arial" w:hAnsi="Arial" w:cs="Arial"/>
          <w:sz w:val="22"/>
          <w:szCs w:val="22"/>
        </w:rPr>
        <w:t xml:space="preserve"> </w:t>
      </w:r>
      <w:r>
        <w:rPr>
          <w:rFonts w:ascii="Arial" w:hAnsi="Arial" w:cs="Arial"/>
          <w:sz w:val="22"/>
          <w:szCs w:val="22"/>
        </w:rPr>
        <w:t>da</w:t>
      </w:r>
      <w:r>
        <w:rPr>
          <w:rFonts w:ascii="Arial" w:eastAsia="Arial" w:hAnsi="Arial" w:cs="Arial"/>
          <w:sz w:val="22"/>
          <w:szCs w:val="22"/>
        </w:rPr>
        <w:t xml:space="preserve"> </w:t>
      </w:r>
      <w:r>
        <w:rPr>
          <w:rFonts w:ascii="Arial" w:hAnsi="Arial" w:cs="Arial"/>
          <w:sz w:val="22"/>
          <w:szCs w:val="22"/>
        </w:rPr>
        <w:t>disciplina</w:t>
      </w:r>
      <w:r>
        <w:rPr>
          <w:rFonts w:ascii="Arial" w:eastAsia="Arial" w:hAnsi="Arial" w:cs="Arial"/>
          <w:sz w:val="22"/>
          <w:szCs w:val="22"/>
        </w:rPr>
        <w:t xml:space="preserve"> </w:t>
      </w:r>
      <w:r>
        <w:rPr>
          <w:rFonts w:ascii="Arial" w:hAnsi="Arial" w:cs="Arial"/>
          <w:sz w:val="22"/>
          <w:szCs w:val="22"/>
        </w:rPr>
        <w:t>Projeto</w:t>
      </w:r>
      <w:r>
        <w:rPr>
          <w:rFonts w:ascii="Arial" w:eastAsia="Arial" w:hAnsi="Arial" w:cs="Arial"/>
          <w:sz w:val="22"/>
          <w:szCs w:val="22"/>
        </w:rPr>
        <w:t xml:space="preserve"> </w:t>
      </w:r>
      <w:r>
        <w:rPr>
          <w:rFonts w:ascii="Arial" w:hAnsi="Arial" w:cs="Arial"/>
          <w:sz w:val="22"/>
          <w:szCs w:val="22"/>
        </w:rPr>
        <w:t>Final</w:t>
      </w:r>
      <w:r>
        <w:rPr>
          <w:rFonts w:ascii="Arial" w:eastAsia="Arial" w:hAnsi="Arial" w:cs="Arial"/>
          <w:sz w:val="22"/>
          <w:szCs w:val="22"/>
        </w:rPr>
        <w:t xml:space="preserve"> </w:t>
      </w:r>
      <w:r>
        <w:rPr>
          <w:rFonts w:ascii="Arial" w:hAnsi="Arial" w:cs="Arial"/>
          <w:sz w:val="22"/>
          <w:szCs w:val="22"/>
        </w:rPr>
        <w:t>II,</w:t>
      </w:r>
      <w:r>
        <w:rPr>
          <w:rFonts w:ascii="Arial" w:eastAsia="Arial" w:hAnsi="Arial" w:cs="Arial"/>
          <w:sz w:val="22"/>
          <w:szCs w:val="22"/>
        </w:rPr>
        <w:t xml:space="preserve"> </w:t>
      </w:r>
      <w:r>
        <w:rPr>
          <w:rFonts w:ascii="Arial" w:hAnsi="Arial" w:cs="Arial"/>
          <w:sz w:val="22"/>
          <w:szCs w:val="22"/>
        </w:rPr>
        <w:t>ministrada</w:t>
      </w:r>
      <w:r>
        <w:rPr>
          <w:rFonts w:ascii="Arial" w:eastAsia="Arial" w:hAnsi="Arial" w:cs="Arial"/>
          <w:sz w:val="22"/>
          <w:szCs w:val="22"/>
        </w:rPr>
        <w:t xml:space="preserve"> </w:t>
      </w:r>
      <w:r>
        <w:rPr>
          <w:rFonts w:ascii="Arial" w:hAnsi="Arial" w:cs="Arial"/>
          <w:sz w:val="22"/>
          <w:szCs w:val="22"/>
        </w:rPr>
        <w:t>no</w:t>
      </w:r>
      <w:r>
        <w:rPr>
          <w:rFonts w:ascii="Arial" w:eastAsia="Arial" w:hAnsi="Arial" w:cs="Arial"/>
          <w:sz w:val="22"/>
          <w:szCs w:val="22"/>
        </w:rPr>
        <w:t xml:space="preserve"> </w:t>
      </w:r>
      <w:r>
        <w:rPr>
          <w:rFonts w:ascii="Arial" w:hAnsi="Arial" w:cs="Arial"/>
          <w:sz w:val="22"/>
          <w:szCs w:val="22"/>
        </w:rPr>
        <w:t>Curso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Engenharia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Computação,</w:t>
      </w:r>
      <w:r>
        <w:rPr>
          <w:rFonts w:ascii="Arial" w:eastAsia="Arial" w:hAnsi="Arial" w:cs="Arial"/>
          <w:sz w:val="22"/>
          <w:szCs w:val="22"/>
        </w:rPr>
        <w:t xml:space="preserve"> </w:t>
      </w:r>
      <w:r>
        <w:rPr>
          <w:rFonts w:ascii="Arial" w:hAnsi="Arial" w:cs="Arial"/>
          <w:sz w:val="22"/>
          <w:szCs w:val="22"/>
        </w:rPr>
        <w:t>do</w:t>
      </w:r>
      <w:r>
        <w:rPr>
          <w:rFonts w:ascii="Arial" w:eastAsia="Arial" w:hAnsi="Arial" w:cs="Arial"/>
          <w:sz w:val="22"/>
          <w:szCs w:val="22"/>
        </w:rPr>
        <w:t xml:space="preserve"> </w:t>
      </w:r>
      <w:r>
        <w:rPr>
          <w:rFonts w:ascii="Arial" w:hAnsi="Arial" w:cs="Arial"/>
          <w:sz w:val="22"/>
          <w:szCs w:val="22"/>
        </w:rPr>
        <w:t>Centro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Ciências</w:t>
      </w:r>
      <w:r>
        <w:rPr>
          <w:rFonts w:ascii="Arial" w:eastAsia="Arial" w:hAnsi="Arial" w:cs="Arial"/>
          <w:sz w:val="22"/>
          <w:szCs w:val="22"/>
        </w:rPr>
        <w:t xml:space="preserve"> </w:t>
      </w:r>
      <w:r>
        <w:rPr>
          <w:rFonts w:ascii="Arial" w:hAnsi="Arial" w:cs="Arial"/>
          <w:sz w:val="22"/>
          <w:szCs w:val="22"/>
        </w:rPr>
        <w:t>Exatas,</w:t>
      </w:r>
      <w:r>
        <w:rPr>
          <w:rFonts w:ascii="Arial" w:eastAsia="Arial" w:hAnsi="Arial" w:cs="Arial"/>
          <w:sz w:val="22"/>
          <w:szCs w:val="22"/>
        </w:rPr>
        <w:t xml:space="preserve"> </w:t>
      </w:r>
      <w:r>
        <w:rPr>
          <w:rFonts w:ascii="Arial" w:hAnsi="Arial" w:cs="Arial"/>
          <w:sz w:val="22"/>
          <w:szCs w:val="22"/>
        </w:rPr>
        <w:t>Ambientais</w:t>
      </w:r>
      <w:r>
        <w:rPr>
          <w:rFonts w:ascii="Arial" w:eastAsia="Arial" w:hAnsi="Arial" w:cs="Arial"/>
          <w:sz w:val="22"/>
          <w:szCs w:val="22"/>
        </w:rPr>
        <w:t xml:space="preserve"> </w:t>
      </w:r>
      <w:r>
        <w:rPr>
          <w:rFonts w:ascii="Arial" w:hAnsi="Arial" w:cs="Arial"/>
          <w:sz w:val="22"/>
          <w:szCs w:val="22"/>
        </w:rPr>
        <w:t>e</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Tecnologias</w:t>
      </w:r>
      <w:r>
        <w:rPr>
          <w:rFonts w:ascii="Arial" w:eastAsia="Arial" w:hAnsi="Arial" w:cs="Arial"/>
          <w:sz w:val="22"/>
          <w:szCs w:val="22"/>
        </w:rPr>
        <w:t xml:space="preserve"> </w:t>
      </w:r>
      <w:r>
        <w:rPr>
          <w:rFonts w:ascii="Arial" w:hAnsi="Arial" w:cs="Arial"/>
          <w:sz w:val="22"/>
          <w:szCs w:val="22"/>
        </w:rPr>
        <w:t>da</w:t>
      </w:r>
      <w:r>
        <w:rPr>
          <w:rFonts w:ascii="Arial" w:eastAsia="Arial" w:hAnsi="Arial" w:cs="Arial"/>
          <w:sz w:val="22"/>
          <w:szCs w:val="22"/>
        </w:rPr>
        <w:t xml:space="preserve"> </w:t>
      </w:r>
      <w:r>
        <w:rPr>
          <w:rFonts w:ascii="Arial" w:hAnsi="Arial" w:cs="Arial"/>
          <w:sz w:val="22"/>
          <w:szCs w:val="22"/>
        </w:rPr>
        <w:t>Pontifícia</w:t>
      </w:r>
      <w:r>
        <w:rPr>
          <w:rFonts w:ascii="Arial" w:eastAsia="Arial" w:hAnsi="Arial" w:cs="Arial"/>
          <w:sz w:val="22"/>
          <w:szCs w:val="22"/>
        </w:rPr>
        <w:t xml:space="preserve"> </w:t>
      </w:r>
      <w:r>
        <w:rPr>
          <w:rFonts w:ascii="Arial" w:hAnsi="Arial" w:cs="Arial"/>
          <w:sz w:val="22"/>
          <w:szCs w:val="22"/>
        </w:rPr>
        <w:t>Universidade</w:t>
      </w:r>
      <w:r>
        <w:rPr>
          <w:rFonts w:ascii="Arial" w:eastAsia="Arial" w:hAnsi="Arial" w:cs="Arial"/>
          <w:sz w:val="22"/>
          <w:szCs w:val="22"/>
        </w:rPr>
        <w:t xml:space="preserve"> </w:t>
      </w:r>
      <w:r>
        <w:rPr>
          <w:rFonts w:ascii="Arial" w:hAnsi="Arial" w:cs="Arial"/>
          <w:sz w:val="22"/>
          <w:szCs w:val="22"/>
        </w:rPr>
        <w:t>Católica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Campinas.</w:t>
      </w:r>
    </w:p>
    <w:p w:rsidR="00270A16" w:rsidRDefault="00270A16">
      <w:pPr>
        <w:ind w:left="4140"/>
        <w:jc w:val="both"/>
        <w:rPr>
          <w:rFonts w:ascii="Arial" w:hAnsi="Arial" w:cs="Arial"/>
          <w:sz w:val="22"/>
          <w:szCs w:val="22"/>
        </w:rPr>
      </w:pPr>
    </w:p>
    <w:p w:rsidR="00270A16" w:rsidRDefault="00270A16">
      <w:pPr>
        <w:ind w:left="2835"/>
        <w:jc w:val="both"/>
        <w:rPr>
          <w:rFonts w:ascii="Arial" w:hAnsi="Arial" w:cs="Arial"/>
          <w:sz w:val="22"/>
          <w:szCs w:val="22"/>
        </w:rPr>
      </w:pPr>
      <w:r>
        <w:rPr>
          <w:rFonts w:ascii="Arial" w:hAnsi="Arial" w:cs="Arial"/>
          <w:sz w:val="22"/>
          <w:szCs w:val="22"/>
        </w:rPr>
        <w:t>Orientador:</w:t>
      </w:r>
      <w:r>
        <w:rPr>
          <w:rFonts w:ascii="Arial" w:eastAsia="Arial" w:hAnsi="Arial" w:cs="Arial"/>
          <w:sz w:val="22"/>
          <w:szCs w:val="22"/>
        </w:rPr>
        <w:t xml:space="preserve"> </w:t>
      </w:r>
      <w:r>
        <w:rPr>
          <w:rFonts w:ascii="Arial" w:hAnsi="Arial" w:cs="Arial"/>
          <w:sz w:val="22"/>
          <w:szCs w:val="22"/>
        </w:rPr>
        <w:t>Prof.</w:t>
      </w:r>
      <w:r>
        <w:rPr>
          <w:rFonts w:ascii="Arial" w:eastAsia="Arial" w:hAnsi="Arial" w:cs="Arial"/>
          <w:sz w:val="22"/>
          <w:szCs w:val="22"/>
        </w:rPr>
        <w:t xml:space="preserve"> </w:t>
      </w:r>
      <w:r>
        <w:rPr>
          <w:rFonts w:ascii="Arial" w:hAnsi="Arial" w:cs="Arial"/>
          <w:sz w:val="22"/>
          <w:szCs w:val="22"/>
        </w:rPr>
        <w:t>Dr.</w:t>
      </w:r>
      <w:r>
        <w:rPr>
          <w:rFonts w:ascii="Arial" w:eastAsia="Arial" w:hAnsi="Arial" w:cs="Arial"/>
          <w:sz w:val="22"/>
          <w:szCs w:val="22"/>
        </w:rPr>
        <w:t xml:space="preserve"> </w:t>
      </w:r>
      <w:r w:rsidR="004502A8">
        <w:rPr>
          <w:rFonts w:ascii="Arial" w:hAnsi="Arial" w:cs="Arial"/>
          <w:sz w:val="22"/>
          <w:szCs w:val="22"/>
        </w:rPr>
        <w:t>Fernando Ernesto Kintschner</w:t>
      </w:r>
    </w:p>
    <w:p w:rsidR="00270A16" w:rsidRDefault="00270A16">
      <w:pPr>
        <w:ind w:left="2835"/>
        <w:jc w:val="both"/>
        <w:rPr>
          <w:rFonts w:ascii="Arial" w:hAnsi="Arial" w:cs="Arial"/>
          <w:sz w:val="22"/>
          <w:szCs w:val="22"/>
        </w:rPr>
      </w:pPr>
    </w:p>
    <w:p w:rsidR="00270A16" w:rsidRDefault="00270A16">
      <w:pPr>
        <w:ind w:left="2835"/>
        <w:jc w:val="both"/>
        <w:rPr>
          <w:rFonts w:ascii="Arial" w:hAnsi="Arial" w:cs="Arial"/>
          <w:sz w:val="22"/>
          <w:szCs w:val="22"/>
        </w:rPr>
      </w:pPr>
      <w:r w:rsidRPr="00EC797C">
        <w:rPr>
          <w:rFonts w:ascii="Arial" w:hAnsi="Arial" w:cs="Arial"/>
          <w:sz w:val="22"/>
          <w:szCs w:val="22"/>
        </w:rPr>
        <w:t>Coorientador:</w:t>
      </w:r>
      <w:r>
        <w:rPr>
          <w:rFonts w:ascii="Arial" w:eastAsia="Arial" w:hAnsi="Arial" w:cs="Arial"/>
          <w:sz w:val="22"/>
          <w:szCs w:val="22"/>
        </w:rPr>
        <w:t xml:space="preserve"> </w:t>
      </w:r>
      <w:r>
        <w:rPr>
          <w:rFonts w:ascii="Arial" w:hAnsi="Arial" w:cs="Arial"/>
          <w:sz w:val="22"/>
          <w:szCs w:val="22"/>
        </w:rPr>
        <w:t>Sr.</w:t>
      </w:r>
      <w:r>
        <w:rPr>
          <w:rFonts w:ascii="Arial" w:eastAsia="Arial" w:hAnsi="Arial" w:cs="Arial"/>
          <w:sz w:val="22"/>
          <w:szCs w:val="22"/>
        </w:rPr>
        <w:t xml:space="preserve"> </w:t>
      </w:r>
      <w:r>
        <w:rPr>
          <w:rFonts w:ascii="Arial" w:hAnsi="Arial" w:cs="Arial"/>
          <w:sz w:val="22"/>
          <w:szCs w:val="22"/>
        </w:rPr>
        <w:t>Sidnei</w:t>
      </w:r>
      <w:r>
        <w:rPr>
          <w:rFonts w:ascii="Arial" w:eastAsia="Arial" w:hAnsi="Arial" w:cs="Arial"/>
          <w:sz w:val="22"/>
          <w:szCs w:val="22"/>
        </w:rPr>
        <w:t xml:space="preserve"> </w:t>
      </w:r>
      <w:r>
        <w:rPr>
          <w:rFonts w:ascii="Arial" w:hAnsi="Arial" w:cs="Arial"/>
          <w:sz w:val="22"/>
          <w:szCs w:val="22"/>
        </w:rPr>
        <w:t>Silva</w:t>
      </w: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r>
        <w:rPr>
          <w:rFonts w:ascii="Arial" w:hAnsi="Arial" w:cs="Arial"/>
          <w:b/>
        </w:rPr>
        <w:t>PUC-CAMPINAS</w:t>
      </w:r>
    </w:p>
    <w:p w:rsidR="00270A16" w:rsidRDefault="00270A16">
      <w:pPr>
        <w:jc w:val="center"/>
        <w:rPr>
          <w:rFonts w:ascii="Arial" w:hAnsi="Arial" w:cs="Arial"/>
          <w:b/>
        </w:rPr>
        <w:sectPr w:rsidR="00270A16">
          <w:headerReference w:type="default" r:id="rId8"/>
          <w:footerReference w:type="even" r:id="rId9"/>
          <w:footerReference w:type="default" r:id="rId10"/>
          <w:headerReference w:type="first" r:id="rId11"/>
          <w:footerReference w:type="first" r:id="rId12"/>
          <w:pgSz w:w="11906" w:h="16838"/>
          <w:pgMar w:top="1977" w:right="1134" w:bottom="1410" w:left="1985" w:header="1701" w:footer="1134" w:gutter="0"/>
          <w:pgNumType w:fmt="lowerRoman" w:start="1"/>
          <w:cols w:space="720"/>
          <w:docGrid w:linePitch="360"/>
        </w:sectPr>
      </w:pPr>
      <w:r>
        <w:rPr>
          <w:rFonts w:ascii="Arial" w:hAnsi="Arial" w:cs="Arial"/>
          <w:b/>
        </w:rPr>
        <w:t>2013</w:t>
      </w:r>
    </w:p>
    <w:p w:rsidR="00270A16" w:rsidRDefault="00270A16">
      <w:pPr>
        <w:pageBreakBefore/>
        <w:spacing w:line="360" w:lineRule="auto"/>
        <w:jc w:val="center"/>
        <w:rPr>
          <w:rFonts w:ascii="Arial" w:hAnsi="Arial" w:cs="Arial"/>
          <w:b/>
        </w:rPr>
      </w:pPr>
      <w:r>
        <w:rPr>
          <w:rFonts w:ascii="Arial" w:hAnsi="Arial" w:cs="Arial"/>
          <w:b/>
        </w:rPr>
        <w:lastRenderedPageBreak/>
        <w:t>Pontifícia</w:t>
      </w:r>
      <w:r>
        <w:rPr>
          <w:rFonts w:ascii="Arial" w:eastAsia="Arial" w:hAnsi="Arial" w:cs="Arial"/>
          <w:b/>
        </w:rPr>
        <w:t xml:space="preserve"> </w:t>
      </w:r>
      <w:r>
        <w:rPr>
          <w:rFonts w:ascii="Arial" w:hAnsi="Arial" w:cs="Arial"/>
          <w:b/>
        </w:rPr>
        <w:t>Universidade</w:t>
      </w:r>
      <w:r>
        <w:rPr>
          <w:rFonts w:ascii="Arial" w:eastAsia="Arial" w:hAnsi="Arial" w:cs="Arial"/>
          <w:b/>
        </w:rPr>
        <w:t xml:space="preserve"> </w:t>
      </w:r>
      <w:r>
        <w:rPr>
          <w:rFonts w:ascii="Arial" w:hAnsi="Arial" w:cs="Arial"/>
          <w:b/>
        </w:rPr>
        <w:t>Católica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Campinas</w:t>
      </w:r>
    </w:p>
    <w:p w:rsidR="00270A16" w:rsidRDefault="00270A16">
      <w:pPr>
        <w:tabs>
          <w:tab w:val="left" w:pos="720"/>
        </w:tabs>
        <w:autoSpaceDE w:val="0"/>
        <w:spacing w:line="360" w:lineRule="auto"/>
        <w:ind w:right="18"/>
        <w:jc w:val="center"/>
        <w:rPr>
          <w:rFonts w:ascii="Arial" w:hAnsi="Arial" w:cs="Arial"/>
          <w:b/>
        </w:rPr>
      </w:pPr>
      <w:r>
        <w:rPr>
          <w:rFonts w:ascii="Arial" w:eastAsia="SimSun" w:hAnsi="Arial" w:cs="Arial"/>
          <w:b/>
        </w:rPr>
        <w:t>Centro</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Ciências</w:t>
      </w:r>
      <w:r>
        <w:rPr>
          <w:rFonts w:ascii="Arial" w:eastAsia="Arial" w:hAnsi="Arial" w:cs="Arial"/>
          <w:b/>
        </w:rPr>
        <w:t xml:space="preserve"> </w:t>
      </w:r>
      <w:r>
        <w:rPr>
          <w:rFonts w:ascii="Arial" w:hAnsi="Arial" w:cs="Arial"/>
          <w:b/>
        </w:rPr>
        <w:t>Exatas,</w:t>
      </w:r>
      <w:r>
        <w:rPr>
          <w:rFonts w:ascii="Arial" w:eastAsia="Arial" w:hAnsi="Arial" w:cs="Arial"/>
          <w:b/>
        </w:rPr>
        <w:t xml:space="preserve"> </w:t>
      </w:r>
      <w:r>
        <w:rPr>
          <w:rFonts w:ascii="Arial" w:hAnsi="Arial" w:cs="Arial"/>
          <w:b/>
        </w:rPr>
        <w:t>Ambientais</w:t>
      </w:r>
      <w:r>
        <w:rPr>
          <w:rFonts w:ascii="Arial" w:eastAsia="Arial" w:hAnsi="Arial" w:cs="Arial"/>
          <w:b/>
        </w:rPr>
        <w:t xml:space="preserve"> </w:t>
      </w:r>
      <w:r>
        <w:rPr>
          <w:rFonts w:ascii="Arial" w:hAnsi="Arial" w:cs="Arial"/>
          <w:b/>
        </w:rPr>
        <w:t>e</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Tecnologias</w:t>
      </w:r>
    </w:p>
    <w:p w:rsidR="00270A16" w:rsidRDefault="00270A16">
      <w:pPr>
        <w:tabs>
          <w:tab w:val="left" w:pos="720"/>
        </w:tabs>
        <w:autoSpaceDE w:val="0"/>
        <w:spacing w:line="360" w:lineRule="auto"/>
        <w:ind w:right="18"/>
        <w:jc w:val="center"/>
        <w:rPr>
          <w:rFonts w:ascii="Arial" w:hAnsi="Arial" w:cs="Arial"/>
          <w:b/>
        </w:rPr>
      </w:pPr>
      <w:r>
        <w:rPr>
          <w:rFonts w:ascii="Arial" w:eastAsia="SimSun" w:hAnsi="Arial" w:cs="Arial"/>
          <w:b/>
        </w:rPr>
        <w:t>Faculdade</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Engenharia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Computação</w:t>
      </w: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spacing w:line="360" w:lineRule="auto"/>
        <w:jc w:val="center"/>
        <w:rPr>
          <w:rFonts w:ascii="Arial" w:hAnsi="Arial" w:cs="Arial"/>
          <w:b/>
          <w:color w:val="000000"/>
        </w:rPr>
      </w:pPr>
      <w:r>
        <w:rPr>
          <w:rFonts w:ascii="Arial" w:hAnsi="Arial" w:cs="Arial"/>
          <w:b/>
          <w:color w:val="000000"/>
        </w:rPr>
        <w:t>ANDRADE,</w:t>
      </w:r>
      <w:r>
        <w:rPr>
          <w:rFonts w:ascii="Arial" w:eastAsia="Arial" w:hAnsi="Arial" w:cs="Arial"/>
          <w:b/>
          <w:color w:val="000000"/>
        </w:rPr>
        <w:t xml:space="preserve"> </w:t>
      </w:r>
      <w:r>
        <w:rPr>
          <w:rFonts w:ascii="Arial" w:hAnsi="Arial" w:cs="Arial"/>
          <w:b/>
          <w:color w:val="000000"/>
        </w:rPr>
        <w:t>Tuane</w:t>
      </w:r>
      <w:r>
        <w:rPr>
          <w:rFonts w:ascii="Arial" w:eastAsia="Arial" w:hAnsi="Arial" w:cs="Arial"/>
          <w:b/>
          <w:color w:val="000000"/>
        </w:rPr>
        <w:t xml:space="preserve"> </w:t>
      </w:r>
      <w:r>
        <w:rPr>
          <w:rFonts w:ascii="Arial" w:hAnsi="Arial" w:cs="Arial"/>
          <w:b/>
          <w:color w:val="000000"/>
        </w:rPr>
        <w:t>Quintella</w:t>
      </w:r>
      <w:r>
        <w:rPr>
          <w:rFonts w:ascii="Arial" w:eastAsia="Arial" w:hAnsi="Arial" w:cs="Arial"/>
          <w:b/>
          <w:color w:val="000000"/>
        </w:rPr>
        <w:t xml:space="preserve"> </w:t>
      </w:r>
      <w:r>
        <w:rPr>
          <w:rFonts w:ascii="Arial" w:hAnsi="Arial" w:cs="Arial"/>
          <w:b/>
          <w:color w:val="000000"/>
        </w:rPr>
        <w:t>de</w:t>
      </w:r>
    </w:p>
    <w:p w:rsidR="00270A16" w:rsidRDefault="00270A16">
      <w:pPr>
        <w:jc w:val="center"/>
        <w:rPr>
          <w:rFonts w:ascii="Arial" w:hAnsi="Arial" w:cs="Arial"/>
          <w:b/>
          <w:color w:val="000000"/>
        </w:rPr>
      </w:pPr>
      <w:r>
        <w:rPr>
          <w:rFonts w:ascii="Arial" w:hAnsi="Arial" w:cs="Arial"/>
          <w:b/>
          <w:color w:val="000000"/>
        </w:rPr>
        <w:t>WebClínica</w:t>
      </w:r>
      <w:r>
        <w:rPr>
          <w:rFonts w:ascii="Arial" w:eastAsia="Arial" w:hAnsi="Arial" w:cs="Arial"/>
          <w:b/>
          <w:color w:val="000000"/>
        </w:rPr>
        <w:t xml:space="preserve"> – </w:t>
      </w:r>
      <w:r>
        <w:rPr>
          <w:rFonts w:ascii="Arial" w:hAnsi="Arial" w:cs="Arial"/>
          <w:b/>
          <w:color w:val="000000"/>
        </w:rPr>
        <w:t>Sistema</w:t>
      </w:r>
      <w:r>
        <w:rPr>
          <w:rFonts w:ascii="Arial" w:eastAsia="Arial" w:hAnsi="Arial" w:cs="Arial"/>
          <w:b/>
          <w:color w:val="000000"/>
        </w:rPr>
        <w:t xml:space="preserve"> </w:t>
      </w:r>
      <w:r>
        <w:rPr>
          <w:rFonts w:ascii="Arial" w:hAnsi="Arial" w:cs="Arial"/>
          <w:b/>
          <w:color w:val="000000"/>
        </w:rPr>
        <w:t>Web</w:t>
      </w:r>
      <w:r>
        <w:rPr>
          <w:rFonts w:ascii="Arial" w:eastAsia="Arial" w:hAnsi="Arial" w:cs="Arial"/>
          <w:b/>
          <w:color w:val="000000"/>
        </w:rPr>
        <w:t xml:space="preserve"> </w:t>
      </w:r>
      <w:r>
        <w:rPr>
          <w:rFonts w:ascii="Arial" w:hAnsi="Arial" w:cs="Arial"/>
          <w:b/>
          <w:color w:val="000000"/>
        </w:rPr>
        <w:t>para</w:t>
      </w:r>
      <w:r>
        <w:rPr>
          <w:rFonts w:ascii="Arial" w:eastAsia="Arial" w:hAnsi="Arial" w:cs="Arial"/>
          <w:b/>
          <w:color w:val="000000"/>
        </w:rPr>
        <w:t xml:space="preserve"> </w:t>
      </w:r>
      <w:r>
        <w:rPr>
          <w:rFonts w:ascii="Arial" w:hAnsi="Arial" w:cs="Arial"/>
          <w:b/>
          <w:color w:val="000000"/>
        </w:rPr>
        <w:t>gestão</w:t>
      </w:r>
      <w:r>
        <w:rPr>
          <w:rFonts w:ascii="Arial" w:eastAsia="Arial" w:hAnsi="Arial" w:cs="Arial"/>
          <w:b/>
          <w:color w:val="000000"/>
        </w:rPr>
        <w:t xml:space="preserve"> </w:t>
      </w:r>
      <w:r>
        <w:rPr>
          <w:rFonts w:ascii="Arial" w:hAnsi="Arial" w:cs="Arial"/>
          <w:b/>
          <w:color w:val="000000"/>
        </w:rPr>
        <w:t>de</w:t>
      </w:r>
      <w:r>
        <w:rPr>
          <w:rFonts w:ascii="Arial" w:eastAsia="Arial" w:hAnsi="Arial" w:cs="Arial"/>
          <w:b/>
          <w:color w:val="000000"/>
        </w:rPr>
        <w:t xml:space="preserve"> </w:t>
      </w:r>
      <w:r>
        <w:rPr>
          <w:rFonts w:ascii="Arial" w:hAnsi="Arial" w:cs="Arial"/>
          <w:b/>
          <w:color w:val="000000"/>
        </w:rPr>
        <w:t>clínicas</w:t>
      </w:r>
    </w:p>
    <w:p w:rsidR="00270A16" w:rsidRDefault="00270A16">
      <w:pPr>
        <w:jc w:val="center"/>
        <w:rPr>
          <w:rFonts w:ascii="Arial" w:hAnsi="Arial" w:cs="Arial"/>
          <w:b/>
        </w:rPr>
      </w:pPr>
    </w:p>
    <w:p w:rsidR="00270A16" w:rsidRDefault="00270A16">
      <w:pPr>
        <w:jc w:val="center"/>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spacing w:line="360" w:lineRule="auto"/>
        <w:jc w:val="center"/>
        <w:rPr>
          <w:rFonts w:ascii="Arial" w:hAnsi="Arial" w:cs="Arial"/>
          <w:b/>
        </w:rPr>
      </w:pPr>
      <w:r>
        <w:rPr>
          <w:rFonts w:ascii="Arial" w:hAnsi="Arial" w:cs="Arial"/>
          <w:b/>
        </w:rPr>
        <w:t>Monografia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Trabalho</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Conclusão</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Curso</w:t>
      </w:r>
    </w:p>
    <w:p w:rsidR="00270A16" w:rsidRDefault="00270A16">
      <w:pPr>
        <w:spacing w:line="360" w:lineRule="auto"/>
        <w:jc w:val="center"/>
        <w:rPr>
          <w:rFonts w:ascii="Arial" w:hAnsi="Arial" w:cs="Arial"/>
          <w:b/>
        </w:rPr>
      </w:pPr>
      <w:r>
        <w:rPr>
          <w:rFonts w:ascii="Arial" w:hAnsi="Arial" w:cs="Arial"/>
          <w:b/>
        </w:rPr>
        <w:t>Graduação</w:t>
      </w:r>
      <w:r>
        <w:rPr>
          <w:rFonts w:ascii="Arial" w:eastAsia="Arial" w:hAnsi="Arial" w:cs="Arial"/>
          <w:b/>
        </w:rPr>
        <w:t xml:space="preserve"> </w:t>
      </w:r>
      <w:r>
        <w:rPr>
          <w:rFonts w:ascii="Arial" w:hAnsi="Arial" w:cs="Arial"/>
          <w:b/>
        </w:rPr>
        <w:t>em</w:t>
      </w:r>
      <w:r>
        <w:rPr>
          <w:rFonts w:ascii="Arial" w:eastAsia="Arial" w:hAnsi="Arial" w:cs="Arial"/>
          <w:b/>
        </w:rPr>
        <w:t xml:space="preserve"> </w:t>
      </w:r>
      <w:r>
        <w:rPr>
          <w:rFonts w:ascii="Arial" w:hAnsi="Arial" w:cs="Arial"/>
          <w:b/>
        </w:rPr>
        <w:t>Engenharia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Computação</w:t>
      </w: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Pr="00A105A9" w:rsidRDefault="00270A16">
      <w:pPr>
        <w:jc w:val="center"/>
        <w:rPr>
          <w:rFonts w:ascii="Arial" w:hAnsi="Arial" w:cs="Arial"/>
          <w:b/>
          <w:shd w:val="clear" w:color="auto" w:fill="FFFF00"/>
        </w:rPr>
      </w:pPr>
      <w:r w:rsidRPr="00A105A9">
        <w:rPr>
          <w:rFonts w:ascii="Arial" w:hAnsi="Arial" w:cs="Arial"/>
          <w:b/>
        </w:rPr>
        <w:t>BANCA</w:t>
      </w:r>
      <w:r w:rsidRPr="00A105A9">
        <w:rPr>
          <w:rFonts w:ascii="Arial" w:eastAsia="Arial" w:hAnsi="Arial" w:cs="Arial"/>
          <w:b/>
        </w:rPr>
        <w:t xml:space="preserve"> </w:t>
      </w:r>
      <w:r w:rsidRPr="00A105A9">
        <w:rPr>
          <w:rFonts w:ascii="Arial" w:hAnsi="Arial" w:cs="Arial"/>
          <w:b/>
        </w:rPr>
        <w:t>EXAMINADORA</w:t>
      </w:r>
    </w:p>
    <w:p w:rsidR="00270A16" w:rsidRPr="00A105A9" w:rsidRDefault="00270A16">
      <w:pPr>
        <w:jc w:val="center"/>
        <w:rPr>
          <w:rFonts w:ascii="Arial" w:hAnsi="Arial" w:cs="Arial"/>
          <w:b/>
          <w:shd w:val="clear" w:color="auto" w:fill="FFFF00"/>
        </w:rPr>
      </w:pPr>
    </w:p>
    <w:p w:rsidR="00270A16" w:rsidRPr="00A105A9" w:rsidRDefault="00270A16">
      <w:pPr>
        <w:jc w:val="center"/>
        <w:rPr>
          <w:rFonts w:ascii="Arial" w:hAnsi="Arial" w:cs="Arial"/>
          <w:b/>
          <w:shd w:val="clear" w:color="auto" w:fill="FFFF00"/>
        </w:rPr>
      </w:pPr>
    </w:p>
    <w:p w:rsidR="00270A16" w:rsidRPr="00A105A9" w:rsidRDefault="00270A16">
      <w:pPr>
        <w:ind w:firstLine="720"/>
        <w:jc w:val="both"/>
        <w:rPr>
          <w:rFonts w:ascii="Arial" w:eastAsia="Arial" w:hAnsi="Arial" w:cs="Arial"/>
          <w:sz w:val="22"/>
          <w:szCs w:val="22"/>
          <w:shd w:val="clear" w:color="auto" w:fill="FFFF00"/>
        </w:rPr>
      </w:pPr>
      <w:r w:rsidRPr="00A105A9">
        <w:rPr>
          <w:rFonts w:ascii="Arial" w:hAnsi="Arial" w:cs="Arial"/>
          <w:sz w:val="22"/>
          <w:szCs w:val="22"/>
        </w:rPr>
        <w:t>Presidente</w:t>
      </w:r>
      <w:r w:rsidRPr="00A105A9">
        <w:rPr>
          <w:rFonts w:ascii="Arial" w:eastAsia="Arial" w:hAnsi="Arial" w:cs="Arial"/>
          <w:sz w:val="22"/>
          <w:szCs w:val="22"/>
        </w:rPr>
        <w:t xml:space="preserve"> </w:t>
      </w:r>
      <w:r w:rsidRPr="00A105A9">
        <w:rPr>
          <w:rFonts w:ascii="Arial" w:hAnsi="Arial" w:cs="Arial"/>
          <w:sz w:val="22"/>
          <w:szCs w:val="22"/>
        </w:rPr>
        <w:t>e</w:t>
      </w:r>
      <w:r w:rsidRPr="00A105A9">
        <w:rPr>
          <w:rFonts w:ascii="Arial" w:eastAsia="Arial" w:hAnsi="Arial" w:cs="Arial"/>
          <w:sz w:val="22"/>
          <w:szCs w:val="22"/>
        </w:rPr>
        <w:t xml:space="preserve"> </w:t>
      </w:r>
      <w:r w:rsidRPr="00A105A9">
        <w:rPr>
          <w:rFonts w:ascii="Arial" w:hAnsi="Arial" w:cs="Arial"/>
          <w:sz w:val="22"/>
          <w:szCs w:val="22"/>
        </w:rPr>
        <w:t>Orientador</w:t>
      </w:r>
      <w:r w:rsidR="00A105A9">
        <w:rPr>
          <w:rFonts w:ascii="Arial" w:hAnsi="Arial" w:cs="Arial"/>
          <w:sz w:val="22"/>
          <w:szCs w:val="22"/>
        </w:rPr>
        <w:t>:</w:t>
      </w:r>
      <w:r w:rsidRPr="00A105A9">
        <w:rPr>
          <w:rFonts w:ascii="Arial" w:eastAsia="Arial" w:hAnsi="Arial" w:cs="Arial"/>
          <w:sz w:val="22"/>
          <w:szCs w:val="22"/>
        </w:rPr>
        <w:t xml:space="preserve"> </w:t>
      </w:r>
      <w:r w:rsidRPr="00A105A9">
        <w:rPr>
          <w:rFonts w:ascii="Arial" w:hAnsi="Arial" w:cs="Arial"/>
          <w:color w:val="000000"/>
          <w:sz w:val="22"/>
          <w:szCs w:val="22"/>
        </w:rPr>
        <w:t>Prof.</w:t>
      </w:r>
      <w:r w:rsidRPr="00A105A9">
        <w:rPr>
          <w:rFonts w:ascii="Arial" w:eastAsia="Arial" w:hAnsi="Arial" w:cs="Arial"/>
          <w:color w:val="000000"/>
          <w:sz w:val="22"/>
          <w:szCs w:val="22"/>
        </w:rPr>
        <w:t xml:space="preserve"> </w:t>
      </w:r>
      <w:r w:rsidRPr="00A105A9">
        <w:rPr>
          <w:rFonts w:ascii="Arial" w:hAnsi="Arial" w:cs="Arial"/>
          <w:color w:val="000000"/>
          <w:sz w:val="22"/>
          <w:szCs w:val="22"/>
        </w:rPr>
        <w:t>Dr.</w:t>
      </w:r>
      <w:r w:rsidRPr="00A105A9">
        <w:rPr>
          <w:rFonts w:ascii="Arial" w:eastAsia="Arial" w:hAnsi="Arial" w:cs="Arial"/>
          <w:color w:val="000000"/>
          <w:sz w:val="22"/>
          <w:szCs w:val="22"/>
        </w:rPr>
        <w:t xml:space="preserve"> </w:t>
      </w:r>
      <w:r w:rsidR="004502A8" w:rsidRPr="00A105A9">
        <w:rPr>
          <w:rFonts w:ascii="Arial" w:hAnsi="Arial" w:cs="Arial"/>
          <w:color w:val="000000"/>
          <w:sz w:val="22"/>
          <w:szCs w:val="22"/>
        </w:rPr>
        <w:t>Fernando Ernesto Kintschner</w:t>
      </w:r>
      <w:r w:rsidRPr="00A105A9">
        <w:rPr>
          <w:rFonts w:ascii="Arial" w:eastAsia="Arial" w:hAnsi="Arial" w:cs="Arial"/>
          <w:sz w:val="22"/>
          <w:szCs w:val="22"/>
          <w:shd w:val="clear" w:color="auto" w:fill="FFFF00"/>
        </w:rPr>
        <w:t xml:space="preserve"> </w:t>
      </w:r>
    </w:p>
    <w:p w:rsidR="00270A16" w:rsidRPr="00A105A9" w:rsidRDefault="00270A16">
      <w:pPr>
        <w:ind w:firstLine="720"/>
        <w:jc w:val="both"/>
        <w:rPr>
          <w:rFonts w:ascii="Arial" w:hAnsi="Arial" w:cs="Arial"/>
          <w:sz w:val="22"/>
          <w:szCs w:val="22"/>
          <w:shd w:val="clear" w:color="auto" w:fill="FFFF00"/>
        </w:rPr>
      </w:pPr>
    </w:p>
    <w:p w:rsidR="00270A16" w:rsidRPr="00A105A9" w:rsidRDefault="00270A16">
      <w:pPr>
        <w:ind w:firstLine="720"/>
        <w:jc w:val="both"/>
        <w:rPr>
          <w:rFonts w:ascii="Arial" w:hAnsi="Arial" w:cs="Arial"/>
          <w:sz w:val="22"/>
          <w:szCs w:val="22"/>
          <w:shd w:val="clear" w:color="auto" w:fill="FFFF00"/>
        </w:rPr>
      </w:pPr>
      <w:r w:rsidRPr="00A105A9">
        <w:rPr>
          <w:rFonts w:ascii="Arial" w:hAnsi="Arial" w:cs="Arial"/>
          <w:sz w:val="22"/>
          <w:szCs w:val="22"/>
        </w:rPr>
        <w:t>1º</w:t>
      </w:r>
      <w:r w:rsidRPr="00A105A9">
        <w:rPr>
          <w:rFonts w:ascii="Arial" w:eastAsia="Arial" w:hAnsi="Arial" w:cs="Arial"/>
          <w:sz w:val="22"/>
          <w:szCs w:val="22"/>
        </w:rPr>
        <w:t xml:space="preserve"> </w:t>
      </w:r>
      <w:r w:rsidRPr="00A105A9">
        <w:rPr>
          <w:rFonts w:ascii="Arial" w:hAnsi="Arial" w:cs="Arial"/>
          <w:sz w:val="22"/>
          <w:szCs w:val="22"/>
        </w:rPr>
        <w:t>Examinador</w:t>
      </w:r>
      <w:r w:rsidR="00A105A9">
        <w:rPr>
          <w:rFonts w:ascii="Arial" w:hAnsi="Arial" w:cs="Arial"/>
          <w:sz w:val="22"/>
          <w:szCs w:val="22"/>
        </w:rPr>
        <w:t>:</w:t>
      </w:r>
      <w:r w:rsidRPr="00A105A9">
        <w:rPr>
          <w:rFonts w:ascii="Arial" w:eastAsia="Arial" w:hAnsi="Arial" w:cs="Arial"/>
          <w:sz w:val="22"/>
          <w:szCs w:val="22"/>
        </w:rPr>
        <w:t xml:space="preserve"> </w:t>
      </w:r>
      <w:r w:rsidR="005428D1" w:rsidRPr="00A105A9">
        <w:rPr>
          <w:rFonts w:ascii="Arial" w:hAnsi="Arial" w:cs="Arial"/>
          <w:sz w:val="22"/>
          <w:szCs w:val="22"/>
        </w:rPr>
        <w:t>Prof</w:t>
      </w:r>
      <w:r w:rsidRPr="00A105A9">
        <w:rPr>
          <w:rFonts w:ascii="Arial" w:hAnsi="Arial" w:cs="Arial"/>
          <w:sz w:val="22"/>
          <w:szCs w:val="22"/>
        </w:rPr>
        <w:t>.</w:t>
      </w:r>
      <w:r w:rsidRPr="00A105A9">
        <w:rPr>
          <w:rFonts w:ascii="Arial" w:eastAsia="Arial" w:hAnsi="Arial" w:cs="Arial"/>
          <w:sz w:val="22"/>
          <w:szCs w:val="22"/>
        </w:rPr>
        <w:t xml:space="preserve"> </w:t>
      </w:r>
      <w:r w:rsidR="005428D1" w:rsidRPr="00A105A9">
        <w:rPr>
          <w:rFonts w:ascii="Arial" w:hAnsi="Arial" w:cs="Arial"/>
          <w:sz w:val="22"/>
          <w:szCs w:val="22"/>
        </w:rPr>
        <w:t>Dr</w:t>
      </w:r>
      <w:r w:rsidRPr="00A105A9">
        <w:rPr>
          <w:rFonts w:ascii="Arial" w:hAnsi="Arial" w:cs="Arial"/>
          <w:sz w:val="22"/>
          <w:szCs w:val="22"/>
        </w:rPr>
        <w:t>.</w:t>
      </w:r>
      <w:r w:rsidRPr="00A105A9">
        <w:rPr>
          <w:rFonts w:ascii="Arial" w:eastAsia="Arial" w:hAnsi="Arial" w:cs="Arial"/>
          <w:sz w:val="22"/>
          <w:szCs w:val="22"/>
        </w:rPr>
        <w:t xml:space="preserve"> </w:t>
      </w:r>
      <w:r w:rsidR="005428D1" w:rsidRPr="00A105A9">
        <w:rPr>
          <w:rFonts w:ascii="Arial" w:eastAsia="Arial" w:hAnsi="Arial" w:cs="Arial"/>
          <w:sz w:val="22"/>
          <w:szCs w:val="22"/>
        </w:rPr>
        <w:t>Juan Manuel Adán Coello</w:t>
      </w:r>
    </w:p>
    <w:p w:rsidR="00270A16" w:rsidRPr="00A105A9" w:rsidRDefault="00270A16">
      <w:pPr>
        <w:ind w:firstLine="708"/>
        <w:jc w:val="both"/>
        <w:rPr>
          <w:rFonts w:ascii="Arial" w:hAnsi="Arial" w:cs="Arial"/>
          <w:shd w:val="clear" w:color="auto" w:fill="FFFF00"/>
        </w:rPr>
      </w:pPr>
    </w:p>
    <w:p w:rsidR="00270A16" w:rsidRPr="00A105A9" w:rsidRDefault="00270A16">
      <w:pPr>
        <w:ind w:firstLine="708"/>
        <w:jc w:val="both"/>
        <w:rPr>
          <w:rFonts w:ascii="Arial" w:hAnsi="Arial" w:cs="Arial"/>
          <w:shd w:val="clear" w:color="auto" w:fill="FFFF00"/>
        </w:rPr>
      </w:pPr>
    </w:p>
    <w:p w:rsidR="00270A16" w:rsidRPr="00A105A9" w:rsidRDefault="00270A16">
      <w:pPr>
        <w:ind w:firstLine="708"/>
        <w:jc w:val="both"/>
        <w:rPr>
          <w:rFonts w:ascii="Arial" w:hAnsi="Arial" w:cs="Arial"/>
          <w:u w:val="single"/>
          <w:shd w:val="clear" w:color="auto" w:fill="FFFF00"/>
        </w:rPr>
      </w:pPr>
    </w:p>
    <w:p w:rsidR="00270A16" w:rsidRPr="00A105A9" w:rsidRDefault="00270A16">
      <w:pPr>
        <w:ind w:firstLine="708"/>
        <w:jc w:val="both"/>
        <w:rPr>
          <w:rFonts w:ascii="Arial" w:hAnsi="Arial" w:cs="Arial"/>
          <w:u w:val="single"/>
          <w:shd w:val="clear" w:color="auto" w:fill="FFFF00"/>
        </w:rPr>
      </w:pPr>
    </w:p>
    <w:p w:rsidR="00270A16" w:rsidRPr="00A105A9" w:rsidRDefault="00270A16">
      <w:pPr>
        <w:ind w:firstLine="708"/>
        <w:jc w:val="both"/>
        <w:rPr>
          <w:rFonts w:ascii="Arial" w:hAnsi="Arial" w:cs="Arial"/>
          <w:shd w:val="clear" w:color="auto" w:fill="FFFF00"/>
        </w:rPr>
      </w:pPr>
    </w:p>
    <w:p w:rsidR="00270A16" w:rsidRDefault="00270A16">
      <w:pPr>
        <w:ind w:firstLine="708"/>
        <w:jc w:val="right"/>
        <w:rPr>
          <w:rFonts w:ascii="Arial" w:hAnsi="Arial" w:cs="Arial"/>
          <w:sz w:val="22"/>
          <w:szCs w:val="22"/>
          <w:shd w:val="clear" w:color="auto" w:fill="FFFF00"/>
        </w:rPr>
      </w:pPr>
      <w:bookmarkStart w:id="0" w:name="_GoBack"/>
      <w:r w:rsidRPr="00A105A9">
        <w:rPr>
          <w:rFonts w:ascii="Arial" w:hAnsi="Arial" w:cs="Arial"/>
          <w:sz w:val="22"/>
          <w:szCs w:val="22"/>
        </w:rPr>
        <w:t>Campinas,</w:t>
      </w:r>
      <w:r w:rsidRPr="00A105A9">
        <w:rPr>
          <w:rFonts w:ascii="Arial" w:eastAsia="Arial" w:hAnsi="Arial" w:cs="Arial"/>
          <w:sz w:val="22"/>
          <w:szCs w:val="22"/>
        </w:rPr>
        <w:t xml:space="preserve"> </w:t>
      </w:r>
      <w:r w:rsidR="005428D1" w:rsidRPr="00A105A9">
        <w:rPr>
          <w:rFonts w:ascii="Arial" w:eastAsia="Arial" w:hAnsi="Arial" w:cs="Arial"/>
          <w:sz w:val="22"/>
          <w:szCs w:val="22"/>
        </w:rPr>
        <w:t>26</w:t>
      </w:r>
      <w:r w:rsidRPr="00A105A9">
        <w:rPr>
          <w:rFonts w:ascii="Arial" w:eastAsia="Arial" w:hAnsi="Arial" w:cs="Arial"/>
          <w:sz w:val="22"/>
          <w:szCs w:val="22"/>
        </w:rPr>
        <w:t xml:space="preserve"> </w:t>
      </w:r>
      <w:r w:rsidRPr="00A105A9">
        <w:rPr>
          <w:rFonts w:ascii="Arial" w:hAnsi="Arial" w:cs="Arial"/>
          <w:sz w:val="22"/>
          <w:szCs w:val="22"/>
        </w:rPr>
        <w:t>de</w:t>
      </w:r>
      <w:r w:rsidRPr="00A105A9">
        <w:rPr>
          <w:rFonts w:ascii="Arial" w:eastAsia="Arial" w:hAnsi="Arial" w:cs="Arial"/>
          <w:sz w:val="22"/>
          <w:szCs w:val="22"/>
        </w:rPr>
        <w:t xml:space="preserve"> </w:t>
      </w:r>
      <w:r w:rsidR="005428D1" w:rsidRPr="00A105A9">
        <w:rPr>
          <w:rFonts w:ascii="Arial" w:eastAsia="Arial" w:hAnsi="Arial" w:cs="Arial"/>
          <w:sz w:val="22"/>
          <w:szCs w:val="22"/>
        </w:rPr>
        <w:t>Março</w:t>
      </w:r>
      <w:r w:rsidRPr="00A105A9">
        <w:rPr>
          <w:rFonts w:ascii="Arial" w:eastAsia="Arial" w:hAnsi="Arial" w:cs="Arial"/>
          <w:sz w:val="22"/>
          <w:szCs w:val="22"/>
        </w:rPr>
        <w:t xml:space="preserve"> </w:t>
      </w:r>
      <w:r w:rsidRPr="00A105A9">
        <w:rPr>
          <w:rFonts w:ascii="Arial" w:hAnsi="Arial" w:cs="Arial"/>
          <w:sz w:val="22"/>
          <w:szCs w:val="22"/>
        </w:rPr>
        <w:t>de</w:t>
      </w:r>
      <w:r w:rsidRPr="00A105A9">
        <w:rPr>
          <w:rFonts w:ascii="Arial" w:eastAsia="Arial" w:hAnsi="Arial" w:cs="Arial"/>
          <w:sz w:val="22"/>
          <w:szCs w:val="22"/>
        </w:rPr>
        <w:t xml:space="preserve"> </w:t>
      </w:r>
      <w:r w:rsidRPr="00A105A9">
        <w:rPr>
          <w:rFonts w:ascii="Arial" w:hAnsi="Arial" w:cs="Arial"/>
          <w:sz w:val="22"/>
          <w:szCs w:val="22"/>
        </w:rPr>
        <w:t>201</w:t>
      </w:r>
      <w:r w:rsidR="005428D1" w:rsidRPr="00A105A9">
        <w:rPr>
          <w:rFonts w:ascii="Arial" w:hAnsi="Arial" w:cs="Arial"/>
          <w:sz w:val="22"/>
          <w:szCs w:val="22"/>
        </w:rPr>
        <w:t>4</w:t>
      </w:r>
      <w:r w:rsidRPr="00A105A9">
        <w:rPr>
          <w:rFonts w:ascii="Arial" w:hAnsi="Arial" w:cs="Arial"/>
          <w:sz w:val="22"/>
          <w:szCs w:val="22"/>
        </w:rPr>
        <w:t>.</w:t>
      </w:r>
      <w:bookmarkEnd w:id="0"/>
    </w:p>
    <w:p w:rsidR="00270A16" w:rsidRDefault="00270A16">
      <w:pPr>
        <w:ind w:firstLine="708"/>
        <w:jc w:val="right"/>
        <w:rPr>
          <w:rFonts w:ascii="Arial" w:hAnsi="Arial" w:cs="Arial"/>
          <w:sz w:val="22"/>
          <w:szCs w:val="22"/>
        </w:rPr>
      </w:pPr>
    </w:p>
    <w:p w:rsidR="00270A16" w:rsidRDefault="00270A16">
      <w:pPr>
        <w:ind w:firstLine="708"/>
        <w:jc w:val="right"/>
        <w:rPr>
          <w:rFonts w:ascii="Arial" w:hAnsi="Arial" w:cs="Arial"/>
          <w:sz w:val="22"/>
          <w:szCs w:val="22"/>
        </w:rPr>
      </w:pPr>
    </w:p>
    <w:p w:rsidR="00270A16" w:rsidRDefault="00270A16">
      <w:pPr>
        <w:ind w:firstLine="708"/>
        <w:jc w:val="right"/>
      </w:pPr>
    </w:p>
    <w:p w:rsidR="00270A16" w:rsidRDefault="00270A16">
      <w:pPr>
        <w:pStyle w:val="DedicatriaTCC"/>
      </w:pPr>
      <w:r>
        <w:lastRenderedPageBreak/>
        <w:t>À</w:t>
      </w:r>
      <w:r>
        <w:rPr>
          <w:rFonts w:eastAsia="Arial"/>
        </w:rPr>
        <w:t xml:space="preserve"> </w:t>
      </w:r>
      <w:r>
        <w:t>minha</w:t>
      </w:r>
      <w:r>
        <w:rPr>
          <w:rFonts w:eastAsia="Arial"/>
        </w:rPr>
        <w:t xml:space="preserve"> </w:t>
      </w:r>
      <w:r>
        <w:t>mãe,</w:t>
      </w:r>
      <w:r>
        <w:rPr>
          <w:rFonts w:eastAsia="Arial"/>
        </w:rPr>
        <w:t xml:space="preserve"> </w:t>
      </w:r>
      <w:r>
        <w:t>Tania</w:t>
      </w:r>
      <w:r>
        <w:rPr>
          <w:rFonts w:eastAsia="Arial"/>
        </w:rPr>
        <w:t xml:space="preserve"> </w:t>
      </w:r>
      <w:r>
        <w:t>Quintella,</w:t>
      </w:r>
    </w:p>
    <w:p w:rsidR="00270A16" w:rsidRDefault="00270A16">
      <w:pPr>
        <w:pStyle w:val="DedicatriaTCC"/>
      </w:pPr>
      <w:r>
        <w:t>Pelo</w:t>
      </w:r>
      <w:r>
        <w:rPr>
          <w:rFonts w:eastAsia="Arial"/>
        </w:rPr>
        <w:t xml:space="preserve"> </w:t>
      </w:r>
      <w:r>
        <w:t>esforço</w:t>
      </w:r>
      <w:r>
        <w:rPr>
          <w:rFonts w:eastAsia="Arial"/>
        </w:rPr>
        <w:t xml:space="preserve"> </w:t>
      </w:r>
      <w:r>
        <w:t>incomparável</w:t>
      </w:r>
      <w:r>
        <w:rPr>
          <w:rFonts w:eastAsia="Arial"/>
        </w:rPr>
        <w:t xml:space="preserve"> </w:t>
      </w:r>
      <w:r>
        <w:t>visando</w:t>
      </w:r>
      <w:r>
        <w:rPr>
          <w:rFonts w:eastAsia="Arial"/>
        </w:rPr>
        <w:t xml:space="preserve"> </w:t>
      </w:r>
      <w:r>
        <w:t>meu</w:t>
      </w:r>
      <w:r>
        <w:rPr>
          <w:rFonts w:eastAsia="Arial"/>
        </w:rPr>
        <w:t xml:space="preserve"> </w:t>
      </w:r>
      <w:r>
        <w:t>sucesso,</w:t>
      </w:r>
      <w:r>
        <w:rPr>
          <w:rFonts w:eastAsia="Arial"/>
        </w:rPr>
        <w:t xml:space="preserve"> </w:t>
      </w:r>
      <w:r>
        <w:t>por</w:t>
      </w:r>
      <w:r>
        <w:rPr>
          <w:rFonts w:eastAsia="Arial"/>
        </w:rPr>
        <w:t xml:space="preserve"> </w:t>
      </w:r>
      <w:r>
        <w:t>ter</w:t>
      </w:r>
      <w:r>
        <w:rPr>
          <w:rFonts w:eastAsia="Arial"/>
        </w:rPr>
        <w:t xml:space="preserve"> </w:t>
      </w:r>
      <w:r>
        <w:t>tornado</w:t>
      </w:r>
      <w:r>
        <w:rPr>
          <w:rFonts w:eastAsia="Arial"/>
        </w:rPr>
        <w:t xml:space="preserve"> </w:t>
      </w:r>
      <w:r>
        <w:t>toda</w:t>
      </w:r>
      <w:r>
        <w:rPr>
          <w:rFonts w:eastAsia="Arial"/>
        </w:rPr>
        <w:t xml:space="preserve"> </w:t>
      </w:r>
      <w:r>
        <w:t>essa</w:t>
      </w:r>
      <w:r>
        <w:rPr>
          <w:rFonts w:eastAsia="Arial"/>
        </w:rPr>
        <w:t xml:space="preserve"> </w:t>
      </w:r>
      <w:r>
        <w:t>conquista</w:t>
      </w:r>
      <w:r>
        <w:rPr>
          <w:rFonts w:eastAsia="Arial"/>
        </w:rPr>
        <w:t xml:space="preserve"> </w:t>
      </w:r>
      <w:r>
        <w:t>possível</w:t>
      </w:r>
      <w:r>
        <w:rPr>
          <w:rFonts w:eastAsia="Arial"/>
        </w:rPr>
        <w:t xml:space="preserve"> </w:t>
      </w:r>
      <w:r>
        <w:t>e</w:t>
      </w:r>
      <w:r>
        <w:rPr>
          <w:rFonts w:eastAsia="Arial"/>
        </w:rPr>
        <w:t xml:space="preserve"> </w:t>
      </w:r>
      <w:r>
        <w:t>me</w:t>
      </w:r>
      <w:r>
        <w:rPr>
          <w:rFonts w:eastAsia="Arial"/>
        </w:rPr>
        <w:t xml:space="preserve"> </w:t>
      </w:r>
      <w:r>
        <w:t>incentivado</w:t>
      </w:r>
      <w:r>
        <w:rPr>
          <w:rFonts w:eastAsia="Arial"/>
        </w:rPr>
        <w:t xml:space="preserve"> </w:t>
      </w:r>
      <w:r>
        <w:t>desde</w:t>
      </w:r>
      <w:r>
        <w:rPr>
          <w:rFonts w:eastAsia="Arial"/>
        </w:rPr>
        <w:t xml:space="preserve"> </w:t>
      </w:r>
      <w:r>
        <w:t>o</w:t>
      </w:r>
      <w:r>
        <w:rPr>
          <w:rFonts w:eastAsia="Arial"/>
        </w:rPr>
        <w:t xml:space="preserve"> </w:t>
      </w:r>
      <w:r>
        <w:t>começo.</w:t>
      </w:r>
    </w:p>
    <w:p w:rsidR="00270A16" w:rsidRDefault="00270A16">
      <w:pPr>
        <w:pStyle w:val="DedicatriaTCC"/>
      </w:pPr>
    </w:p>
    <w:p w:rsidR="00270A16" w:rsidRDefault="00270A16">
      <w:pPr>
        <w:pStyle w:val="DedicatriaTCC"/>
      </w:pPr>
      <w:r>
        <w:t>À</w:t>
      </w:r>
      <w:r>
        <w:rPr>
          <w:rFonts w:eastAsia="Arial"/>
        </w:rPr>
        <w:t xml:space="preserve"> </w:t>
      </w:r>
      <w:r>
        <w:t>minha</w:t>
      </w:r>
      <w:r>
        <w:rPr>
          <w:rFonts w:eastAsia="Arial"/>
        </w:rPr>
        <w:t xml:space="preserve"> </w:t>
      </w:r>
      <w:r>
        <w:t>tia,</w:t>
      </w:r>
      <w:r>
        <w:rPr>
          <w:rFonts w:eastAsia="Arial"/>
        </w:rPr>
        <w:t xml:space="preserve"> </w:t>
      </w:r>
      <w:r>
        <w:t>Lenice</w:t>
      </w:r>
      <w:r>
        <w:rPr>
          <w:rFonts w:eastAsia="Arial"/>
        </w:rPr>
        <w:t xml:space="preserve"> </w:t>
      </w:r>
      <w:r>
        <w:t>Quintella,</w:t>
      </w:r>
      <w:r>
        <w:rPr>
          <w:rFonts w:eastAsia="Arial"/>
        </w:rPr>
        <w:t xml:space="preserve"> </w:t>
      </w:r>
      <w:r>
        <w:t>e</w:t>
      </w:r>
      <w:r>
        <w:rPr>
          <w:rFonts w:eastAsia="Arial"/>
        </w:rPr>
        <w:t xml:space="preserve"> </w:t>
      </w:r>
      <w:r>
        <w:t>meu</w:t>
      </w:r>
      <w:r>
        <w:rPr>
          <w:rFonts w:eastAsia="Arial"/>
        </w:rPr>
        <w:t xml:space="preserve"> </w:t>
      </w:r>
      <w:r>
        <w:t>colega</w:t>
      </w:r>
      <w:r>
        <w:rPr>
          <w:rFonts w:eastAsia="Arial"/>
        </w:rPr>
        <w:t xml:space="preserve"> </w:t>
      </w:r>
      <w:r>
        <w:t>e</w:t>
      </w:r>
      <w:r>
        <w:rPr>
          <w:rFonts w:eastAsia="Arial"/>
        </w:rPr>
        <w:t xml:space="preserve"> </w:t>
      </w:r>
      <w:r>
        <w:t>companheiro,</w:t>
      </w:r>
      <w:r>
        <w:rPr>
          <w:rFonts w:eastAsia="Arial"/>
        </w:rPr>
        <w:t xml:space="preserve"> </w:t>
      </w:r>
      <w:r>
        <w:t>Guilherme</w:t>
      </w:r>
      <w:r>
        <w:rPr>
          <w:rFonts w:eastAsia="Arial"/>
        </w:rPr>
        <w:t xml:space="preserve"> </w:t>
      </w:r>
      <w:r>
        <w:t>Ceolin,</w:t>
      </w:r>
    </w:p>
    <w:p w:rsidR="00270A16" w:rsidRDefault="00270A16">
      <w:pPr>
        <w:pStyle w:val="DedicatriaTCC"/>
      </w:pPr>
      <w:r>
        <w:t>Por</w:t>
      </w:r>
      <w:r>
        <w:rPr>
          <w:rFonts w:eastAsia="Arial"/>
        </w:rPr>
        <w:t xml:space="preserve"> </w:t>
      </w:r>
      <w:r>
        <w:t>todo</w:t>
      </w:r>
      <w:r>
        <w:rPr>
          <w:rFonts w:eastAsia="Arial"/>
        </w:rPr>
        <w:t xml:space="preserve"> </w:t>
      </w:r>
      <w:r>
        <w:t>o</w:t>
      </w:r>
      <w:r>
        <w:rPr>
          <w:rFonts w:eastAsia="Arial"/>
        </w:rPr>
        <w:t xml:space="preserve"> </w:t>
      </w:r>
      <w:r>
        <w:t>apoio</w:t>
      </w:r>
      <w:r>
        <w:rPr>
          <w:rFonts w:eastAsia="Arial"/>
        </w:rPr>
        <w:t xml:space="preserve"> </w:t>
      </w:r>
      <w:r>
        <w:t>e</w:t>
      </w:r>
      <w:r>
        <w:rPr>
          <w:rFonts w:eastAsia="Arial"/>
        </w:rPr>
        <w:t xml:space="preserve"> </w:t>
      </w:r>
      <w:r>
        <w:t>carinho,</w:t>
      </w:r>
      <w:r>
        <w:rPr>
          <w:rFonts w:eastAsia="Arial"/>
        </w:rPr>
        <w:t xml:space="preserve"> </w:t>
      </w:r>
      <w:r>
        <w:t>tanto</w:t>
      </w:r>
      <w:r>
        <w:rPr>
          <w:rFonts w:eastAsia="Arial"/>
        </w:rPr>
        <w:t xml:space="preserve"> </w:t>
      </w:r>
      <w:r>
        <w:t>nos</w:t>
      </w:r>
      <w:r>
        <w:rPr>
          <w:rFonts w:eastAsia="Arial"/>
        </w:rPr>
        <w:t xml:space="preserve"> </w:t>
      </w:r>
      <w:r>
        <w:t>momentos</w:t>
      </w:r>
      <w:r>
        <w:rPr>
          <w:rFonts w:eastAsia="Arial"/>
        </w:rPr>
        <w:t xml:space="preserve"> </w:t>
      </w:r>
      <w:r>
        <w:t>bons</w:t>
      </w:r>
      <w:r>
        <w:rPr>
          <w:rFonts w:eastAsia="Arial"/>
        </w:rPr>
        <w:t xml:space="preserve"> </w:t>
      </w:r>
      <w:r>
        <w:t>como</w:t>
      </w:r>
      <w:r>
        <w:rPr>
          <w:rFonts w:eastAsia="Arial"/>
        </w:rPr>
        <w:t xml:space="preserve"> </w:t>
      </w:r>
      <w:r>
        <w:t>nos</w:t>
      </w:r>
      <w:r>
        <w:rPr>
          <w:rFonts w:eastAsia="Arial"/>
        </w:rPr>
        <w:t xml:space="preserve"> </w:t>
      </w:r>
      <w:r>
        <w:t>momentos</w:t>
      </w:r>
      <w:r>
        <w:rPr>
          <w:rFonts w:eastAsia="Arial"/>
        </w:rPr>
        <w:t xml:space="preserve"> </w:t>
      </w:r>
      <w:r>
        <w:t>difíceis.</w:t>
      </w:r>
    </w:p>
    <w:p w:rsidR="00270A16" w:rsidRDefault="00270A16">
      <w:pPr>
        <w:pStyle w:val="TtuloTCC"/>
        <w:rPr>
          <w:shd w:val="clear" w:color="auto" w:fill="FFFF00"/>
        </w:rPr>
      </w:pPr>
    </w:p>
    <w:p w:rsidR="00270A16" w:rsidRDefault="00270A16">
      <w:pPr>
        <w:pStyle w:val="Local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LocalTCC"/>
      </w:pPr>
    </w:p>
    <w:p w:rsidR="00270A16" w:rsidRDefault="00270A16">
      <w:pPr>
        <w:pStyle w:val="LocalTCC"/>
      </w:pPr>
    </w:p>
    <w:p w:rsidR="00270A16" w:rsidRDefault="00270A16">
      <w:pPr>
        <w:pStyle w:val="LocalTCC"/>
      </w:pPr>
    </w:p>
    <w:p w:rsidR="00270A16" w:rsidRDefault="00270A16">
      <w:pPr>
        <w:pStyle w:val="LocalTCC"/>
      </w:pPr>
    </w:p>
    <w:p w:rsidR="00270A16" w:rsidRDefault="00270A16">
      <w:pPr>
        <w:pStyle w:val="LocalTCC"/>
      </w:pPr>
    </w:p>
    <w:p w:rsidR="00270A16" w:rsidRDefault="00270A16">
      <w:pPr>
        <w:pStyle w:val="TtuloTCC"/>
      </w:pPr>
    </w:p>
    <w:p w:rsidR="00270A16" w:rsidRDefault="00270A16">
      <w:pPr>
        <w:pStyle w:val="TtuloTCC"/>
      </w:pPr>
      <w:r>
        <w:lastRenderedPageBreak/>
        <w:t>AGRADECIMENTOS</w:t>
      </w:r>
    </w:p>
    <w:p w:rsidR="00270A16" w:rsidRDefault="00270A16">
      <w:pPr>
        <w:jc w:val="center"/>
        <w:rPr>
          <w:rFonts w:ascii="Arial" w:hAnsi="Arial" w:cs="Arial"/>
          <w:b/>
          <w:sz w:val="36"/>
          <w:szCs w:val="36"/>
        </w:rPr>
      </w:pPr>
    </w:p>
    <w:p w:rsidR="00270A16" w:rsidRDefault="00270A16">
      <w:pPr>
        <w:pStyle w:val="Caption"/>
        <w:jc w:val="left"/>
        <w:rPr>
          <w:shd w:val="clear" w:color="auto" w:fill="FFFF00"/>
          <w:lang w:eastAsia="ja-JP"/>
        </w:rPr>
      </w:pPr>
      <w:r w:rsidRPr="00EC797C">
        <w:rPr>
          <w:rFonts w:eastAsia="MS Mincho"/>
          <w:color w:val="000000"/>
          <w:lang w:eastAsia="ja-JP"/>
        </w:rPr>
        <w:t>Às</w:t>
      </w:r>
      <w:r w:rsidRPr="00EC797C">
        <w:rPr>
          <w:rFonts w:eastAsia="Arial"/>
          <w:color w:val="000000"/>
          <w:lang w:eastAsia="ja-JP"/>
        </w:rPr>
        <w:t xml:space="preserve"> </w:t>
      </w:r>
      <w:r w:rsidRPr="00EC797C">
        <w:rPr>
          <w:color w:val="000000"/>
          <w:lang w:eastAsia="ja-JP"/>
        </w:rPr>
        <w:t>Prof.ª</w:t>
      </w:r>
      <w:r w:rsidRPr="00EC797C">
        <w:rPr>
          <w:rFonts w:eastAsia="Arial"/>
          <w:color w:val="000000"/>
          <w:lang w:eastAsia="ja-JP"/>
        </w:rPr>
        <w:t xml:space="preserve"> </w:t>
      </w:r>
      <w:r w:rsidRPr="00EC797C">
        <w:rPr>
          <w:color w:val="000000"/>
          <w:lang w:eastAsia="ja-JP"/>
        </w:rPr>
        <w:t>Dr.ª</w:t>
      </w:r>
      <w:r w:rsidRPr="00EC797C">
        <w:rPr>
          <w:rFonts w:eastAsia="Arial"/>
          <w:color w:val="000000"/>
          <w:lang w:eastAsia="ja-JP"/>
        </w:rPr>
        <w:t xml:space="preserve"> </w:t>
      </w:r>
      <w:r w:rsidRPr="00EC797C">
        <w:rPr>
          <w:rFonts w:eastAsia="MS Mincho"/>
          <w:lang w:eastAsia="ja-JP"/>
        </w:rPr>
        <w:t>Tania</w:t>
      </w:r>
      <w:r w:rsidRPr="00EC797C">
        <w:rPr>
          <w:rFonts w:eastAsia="Arial"/>
          <w:lang w:eastAsia="ja-JP"/>
        </w:rPr>
        <w:t xml:space="preserve"> </w:t>
      </w:r>
      <w:r w:rsidRPr="00EC797C">
        <w:rPr>
          <w:lang w:eastAsia="ja-JP"/>
        </w:rPr>
        <w:t>Mendes</w:t>
      </w:r>
      <w:r w:rsidRPr="00EC797C">
        <w:rPr>
          <w:rFonts w:eastAsia="Arial"/>
          <w:lang w:eastAsia="ja-JP"/>
        </w:rPr>
        <w:t xml:space="preserve"> </w:t>
      </w:r>
      <w:r w:rsidRPr="00EC797C">
        <w:rPr>
          <w:lang w:eastAsia="ja-JP"/>
        </w:rPr>
        <w:t>Quintella</w:t>
      </w:r>
      <w:r w:rsidRPr="00EC797C">
        <w:rPr>
          <w:rFonts w:eastAsia="Arial"/>
          <w:lang w:eastAsia="ja-JP"/>
        </w:rPr>
        <w:t xml:space="preserve"> </w:t>
      </w:r>
      <w:r w:rsidRPr="00EC797C">
        <w:rPr>
          <w:lang w:eastAsia="ja-JP"/>
        </w:rPr>
        <w:t>e</w:t>
      </w:r>
      <w:r w:rsidR="00EC797C" w:rsidRPr="00EC797C">
        <w:rPr>
          <w:lang w:eastAsia="ja-JP"/>
        </w:rPr>
        <w:t xml:space="preserve"> à</w:t>
      </w:r>
      <w:r w:rsidRPr="00EC797C">
        <w:rPr>
          <w:rFonts w:eastAsia="Arial"/>
          <w:lang w:eastAsia="ja-JP"/>
        </w:rPr>
        <w:t xml:space="preserve"> </w:t>
      </w:r>
      <w:r w:rsidRPr="00EC797C">
        <w:rPr>
          <w:lang w:eastAsia="ja-JP"/>
        </w:rPr>
        <w:t>Sr</w:t>
      </w:r>
      <w:r w:rsidR="00EC797C" w:rsidRPr="00EC797C">
        <w:rPr>
          <w:lang w:eastAsia="ja-JP"/>
        </w:rPr>
        <w:t>.ª</w:t>
      </w:r>
      <w:r w:rsidRPr="00EC797C">
        <w:rPr>
          <w:rFonts w:eastAsia="Arial"/>
          <w:lang w:eastAsia="ja-JP"/>
        </w:rPr>
        <w:t xml:space="preserve"> </w:t>
      </w:r>
      <w:r w:rsidRPr="00EC797C">
        <w:rPr>
          <w:lang w:eastAsia="ja-JP"/>
        </w:rPr>
        <w:t>Lenice</w:t>
      </w:r>
      <w:r w:rsidRPr="00EC797C">
        <w:rPr>
          <w:rFonts w:eastAsia="Arial"/>
          <w:lang w:eastAsia="ja-JP"/>
        </w:rPr>
        <w:t xml:space="preserve"> </w:t>
      </w:r>
      <w:r w:rsidRPr="00EC797C">
        <w:rPr>
          <w:lang w:eastAsia="ja-JP"/>
        </w:rPr>
        <w:t>Mendes</w:t>
      </w:r>
      <w:r w:rsidRPr="00EC797C">
        <w:rPr>
          <w:rFonts w:eastAsia="Arial"/>
          <w:lang w:eastAsia="ja-JP"/>
        </w:rPr>
        <w:t xml:space="preserve"> </w:t>
      </w:r>
      <w:r w:rsidRPr="00EC797C">
        <w:rPr>
          <w:lang w:eastAsia="ja-JP"/>
        </w:rPr>
        <w:t>Quintella,</w:t>
      </w: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Por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aceitarem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serem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clientes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trabalho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descrito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nesta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monografia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terem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colaborado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conhecimentos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negócio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muito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relevantes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desenvolvimento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mesmo.</w:t>
      </w:r>
    </w:p>
    <w:p w:rsidR="00270A16" w:rsidRDefault="00270A16">
      <w:pPr>
        <w:autoSpaceDE w:val="0"/>
        <w:jc w:val="both"/>
        <w:rPr>
          <w:rFonts w:ascii="Arial" w:eastAsia="MS Mincho" w:hAnsi="Arial" w:cs="Arial"/>
          <w:color w:val="000000"/>
          <w:sz w:val="20"/>
          <w:szCs w:val="20"/>
          <w:lang w:eastAsia="ja-JP"/>
        </w:rPr>
      </w:pP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Ao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Prof.</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Carlos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Miguel</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Tobar,</w:t>
      </w: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Pelo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esforço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orientação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Trabalho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Conclusão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Curso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(TCC)</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descrito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nesta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monografia.</w:t>
      </w:r>
    </w:p>
    <w:p w:rsidR="00270A16" w:rsidRDefault="00270A16">
      <w:pPr>
        <w:autoSpaceDE w:val="0"/>
        <w:jc w:val="both"/>
        <w:rPr>
          <w:rFonts w:ascii="Arial" w:eastAsia="MS Mincho" w:hAnsi="Arial" w:cs="Arial"/>
          <w:color w:val="000000"/>
          <w:sz w:val="20"/>
          <w:szCs w:val="20"/>
          <w:lang w:eastAsia="ja-JP"/>
        </w:rPr>
      </w:pP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Ao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Sidnei</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Silva,</w:t>
      </w:r>
    </w:p>
    <w:p w:rsidR="00270A16" w:rsidRDefault="00270A16">
      <w:pPr>
        <w:autoSpaceDE w:val="0"/>
        <w:jc w:val="both"/>
        <w:rPr>
          <w:rFonts w:ascii="Arial" w:eastAsia="Arial" w:hAnsi="Arial" w:cs="Arial"/>
          <w:color w:val="000000"/>
          <w:sz w:val="20"/>
          <w:szCs w:val="20"/>
          <w:lang w:eastAsia="ja-JP"/>
        </w:rPr>
      </w:pPr>
      <w:r>
        <w:rPr>
          <w:rFonts w:ascii="Arial" w:eastAsia="MS Mincho" w:hAnsi="Arial" w:cs="Arial"/>
          <w:color w:val="000000"/>
          <w:sz w:val="20"/>
          <w:szCs w:val="20"/>
          <w:lang w:eastAsia="ja-JP"/>
        </w:rPr>
        <w:t>Por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aceitar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ser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coorientador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TCC,</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colaborando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muita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experiência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conhecimento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técnico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científico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realização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mesmo.</w:t>
      </w:r>
      <w:r>
        <w:rPr>
          <w:rFonts w:ascii="Arial" w:eastAsia="Arial" w:hAnsi="Arial" w:cs="Arial"/>
          <w:color w:val="000000"/>
          <w:sz w:val="20"/>
          <w:szCs w:val="20"/>
          <w:lang w:eastAsia="ja-JP"/>
        </w:rPr>
        <w:t xml:space="preserve"> </w:t>
      </w:r>
    </w:p>
    <w:p w:rsidR="00270A16" w:rsidRDefault="00270A16">
      <w:pPr>
        <w:autoSpaceDE w:val="0"/>
        <w:jc w:val="both"/>
        <w:rPr>
          <w:rFonts w:ascii="Arial" w:eastAsia="MS Mincho" w:hAnsi="Arial" w:cs="Arial"/>
          <w:color w:val="000000"/>
          <w:sz w:val="20"/>
          <w:szCs w:val="20"/>
          <w:lang w:eastAsia="ja-JP"/>
        </w:rPr>
      </w:pP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Aos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Srs.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Guilherme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Amaral</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Ceolin</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Pedro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Gomes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Ruggiero,</w:t>
      </w: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Pela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enorme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colaboração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superar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dificuldades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conhecimentos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técnicos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administrativos,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utilizados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gerenciamento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desenvolvimento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trabalho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descrito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nesta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monografia.</w:t>
      </w:r>
    </w:p>
    <w:p w:rsidR="00270A16" w:rsidRDefault="00270A16">
      <w:pPr>
        <w:jc w:val="center"/>
        <w:rPr>
          <w:rFonts w:ascii="Arial" w:hAnsi="Arial" w:cs="Arial"/>
          <w:b/>
          <w:sz w:val="36"/>
          <w:szCs w:val="36"/>
        </w:rPr>
      </w:pPr>
    </w:p>
    <w:p w:rsidR="00270A16" w:rsidRDefault="00270A16">
      <w:pPr>
        <w:jc w:val="center"/>
        <w:rPr>
          <w:color w:val="0000FF"/>
        </w:rPr>
      </w:pPr>
    </w:p>
    <w:p w:rsidR="00270A16" w:rsidRDefault="00270A16">
      <w:pPr>
        <w:pStyle w:val="TtuloTCC"/>
        <w:pageBreakBefore/>
      </w:pPr>
      <w:r>
        <w:lastRenderedPageBreak/>
        <w:t>RESUMO</w:t>
      </w:r>
    </w:p>
    <w:p w:rsidR="00270A16" w:rsidRDefault="00270A16">
      <w:pPr>
        <w:jc w:val="center"/>
        <w:rPr>
          <w:rFonts w:ascii="Arial" w:hAnsi="Arial" w:cs="Arial"/>
          <w:b/>
          <w:sz w:val="36"/>
          <w:szCs w:val="36"/>
        </w:rPr>
      </w:pPr>
    </w:p>
    <w:p w:rsidR="00270A16" w:rsidRDefault="00270A16">
      <w:pPr>
        <w:pStyle w:val="ResumoTCC"/>
        <w:rPr>
          <w:color w:val="auto"/>
        </w:rPr>
      </w:pPr>
      <w:r>
        <w:rPr>
          <w:color w:val="000000"/>
        </w:rPr>
        <w:t>ANDRADE,</w:t>
      </w:r>
      <w:r>
        <w:rPr>
          <w:rFonts w:eastAsia="Arial"/>
          <w:color w:val="000000"/>
        </w:rPr>
        <w:t xml:space="preserve"> </w:t>
      </w:r>
      <w:r>
        <w:rPr>
          <w:color w:val="000000"/>
        </w:rPr>
        <w:t>Tuane</w:t>
      </w:r>
      <w:r>
        <w:rPr>
          <w:rFonts w:eastAsia="Arial"/>
          <w:color w:val="000000"/>
        </w:rPr>
        <w:t xml:space="preserve"> </w:t>
      </w:r>
      <w:r>
        <w:rPr>
          <w:color w:val="000000"/>
        </w:rPr>
        <w:t>Quintella</w:t>
      </w:r>
      <w:r>
        <w:rPr>
          <w:rFonts w:eastAsia="Arial"/>
          <w:color w:val="000000"/>
        </w:rPr>
        <w:t xml:space="preserve"> </w:t>
      </w:r>
      <w:r>
        <w:rPr>
          <w:color w:val="000000"/>
        </w:rPr>
        <w:t>de</w:t>
      </w:r>
      <w:r>
        <w:t>.</w:t>
      </w:r>
      <w:r>
        <w:rPr>
          <w:rFonts w:eastAsia="Arial"/>
        </w:rPr>
        <w:t xml:space="preserve"> </w:t>
      </w:r>
      <w:r>
        <w:rPr>
          <w:color w:val="auto"/>
        </w:rPr>
        <w:t>WebClínica</w:t>
      </w:r>
      <w:r>
        <w:rPr>
          <w:rFonts w:eastAsia="Arial"/>
          <w:color w:val="auto"/>
        </w:rPr>
        <w:t xml:space="preserve"> – </w:t>
      </w:r>
      <w:r>
        <w:rPr>
          <w:color w:val="auto"/>
        </w:rPr>
        <w:t>Sistema</w:t>
      </w:r>
      <w:r>
        <w:rPr>
          <w:rFonts w:eastAsia="Arial"/>
          <w:color w:val="auto"/>
        </w:rPr>
        <w:t xml:space="preserve"> </w:t>
      </w:r>
      <w:r>
        <w:rPr>
          <w:i/>
          <w:color w:val="auto"/>
        </w:rPr>
        <w:t>Web</w:t>
      </w:r>
      <w:r>
        <w:rPr>
          <w:rFonts w:eastAsia="Arial"/>
          <w:color w:val="auto"/>
        </w:rPr>
        <w:t xml:space="preserve"> </w:t>
      </w:r>
      <w:r>
        <w:rPr>
          <w:color w:val="auto"/>
        </w:rPr>
        <w:t>para</w:t>
      </w:r>
      <w:r>
        <w:rPr>
          <w:rFonts w:eastAsia="Arial"/>
          <w:color w:val="auto"/>
        </w:rPr>
        <w:t xml:space="preserve"> </w:t>
      </w:r>
      <w:r>
        <w:rPr>
          <w:color w:val="auto"/>
        </w:rPr>
        <w:t>gestão</w:t>
      </w:r>
      <w:r>
        <w:rPr>
          <w:rFonts w:eastAsia="Arial"/>
          <w:color w:val="auto"/>
        </w:rPr>
        <w:t xml:space="preserve"> </w:t>
      </w:r>
      <w:r>
        <w:rPr>
          <w:color w:val="auto"/>
        </w:rPr>
        <w:t>de</w:t>
      </w:r>
      <w:r>
        <w:rPr>
          <w:rFonts w:eastAsia="Arial"/>
          <w:color w:val="auto"/>
        </w:rPr>
        <w:t xml:space="preserve"> </w:t>
      </w:r>
      <w:r>
        <w:rPr>
          <w:color w:val="auto"/>
        </w:rPr>
        <w:t>clínicas.</w:t>
      </w:r>
      <w:r>
        <w:rPr>
          <w:rFonts w:eastAsia="Arial"/>
          <w:color w:val="auto"/>
        </w:rPr>
        <w:t xml:space="preserve"> </w:t>
      </w:r>
      <w:r>
        <w:rPr>
          <w:color w:val="auto"/>
        </w:rPr>
        <w:t>2013.</w:t>
      </w:r>
      <w:r>
        <w:rPr>
          <w:rFonts w:eastAsia="Arial"/>
          <w:color w:val="auto"/>
        </w:rPr>
        <w:t xml:space="preserve"> </w:t>
      </w:r>
      <w:r>
        <w:rPr>
          <w:color w:val="auto"/>
        </w:rPr>
        <w:t>60p.</w:t>
      </w:r>
      <w:r>
        <w:rPr>
          <w:rFonts w:eastAsia="Arial"/>
          <w:color w:val="auto"/>
        </w:rPr>
        <w:t xml:space="preserve"> </w:t>
      </w:r>
      <w:r>
        <w:rPr>
          <w:color w:val="auto"/>
        </w:rPr>
        <w:t>Trabalho</w:t>
      </w:r>
      <w:r>
        <w:rPr>
          <w:rFonts w:eastAsia="Arial"/>
          <w:color w:val="auto"/>
        </w:rPr>
        <w:t xml:space="preserve"> </w:t>
      </w:r>
      <w:r>
        <w:rPr>
          <w:color w:val="auto"/>
        </w:rPr>
        <w:t>de</w:t>
      </w:r>
      <w:r>
        <w:rPr>
          <w:rFonts w:eastAsia="Arial"/>
          <w:color w:val="auto"/>
        </w:rPr>
        <w:t xml:space="preserve"> </w:t>
      </w:r>
      <w:r>
        <w:rPr>
          <w:color w:val="auto"/>
        </w:rPr>
        <w:t>Conclusão</w:t>
      </w:r>
      <w:r>
        <w:rPr>
          <w:rFonts w:eastAsia="Arial"/>
          <w:color w:val="auto"/>
        </w:rPr>
        <w:t xml:space="preserve"> </w:t>
      </w:r>
      <w:r>
        <w:rPr>
          <w:color w:val="auto"/>
        </w:rPr>
        <w:t>de</w:t>
      </w:r>
      <w:r>
        <w:rPr>
          <w:rFonts w:eastAsia="Arial"/>
          <w:color w:val="auto"/>
        </w:rPr>
        <w:t xml:space="preserve"> </w:t>
      </w:r>
      <w:r>
        <w:rPr>
          <w:color w:val="auto"/>
        </w:rPr>
        <w:t>Curso</w:t>
      </w:r>
      <w:r>
        <w:rPr>
          <w:rFonts w:eastAsia="Arial"/>
          <w:color w:val="auto"/>
        </w:rPr>
        <w:t xml:space="preserve"> </w:t>
      </w:r>
      <w:r>
        <w:rPr>
          <w:color w:val="auto"/>
        </w:rPr>
        <w:t>(Graduação</w:t>
      </w:r>
      <w:r>
        <w:rPr>
          <w:rFonts w:eastAsia="Arial"/>
          <w:color w:val="auto"/>
        </w:rPr>
        <w:t xml:space="preserve"> </w:t>
      </w:r>
      <w:r>
        <w:rPr>
          <w:color w:val="auto"/>
        </w:rPr>
        <w:t>em</w:t>
      </w:r>
      <w:r>
        <w:rPr>
          <w:rFonts w:eastAsia="Arial"/>
          <w:color w:val="auto"/>
        </w:rPr>
        <w:t xml:space="preserve"> </w:t>
      </w:r>
      <w:r>
        <w:rPr>
          <w:color w:val="auto"/>
        </w:rPr>
        <w:t>Engenharia</w:t>
      </w:r>
      <w:r>
        <w:rPr>
          <w:rFonts w:eastAsia="Arial"/>
          <w:color w:val="auto"/>
        </w:rPr>
        <w:t xml:space="preserve"> </w:t>
      </w:r>
      <w:r>
        <w:rPr>
          <w:color w:val="auto"/>
        </w:rPr>
        <w:t>de</w:t>
      </w:r>
      <w:r>
        <w:rPr>
          <w:rFonts w:eastAsia="Arial"/>
          <w:color w:val="auto"/>
        </w:rPr>
        <w:t xml:space="preserve"> </w:t>
      </w:r>
      <w:r>
        <w:rPr>
          <w:color w:val="auto"/>
        </w:rPr>
        <w:t>Computação)</w:t>
      </w:r>
      <w:r>
        <w:rPr>
          <w:rFonts w:eastAsia="Arial"/>
          <w:color w:val="auto"/>
        </w:rPr>
        <w:t xml:space="preserve"> – </w:t>
      </w:r>
      <w:r>
        <w:rPr>
          <w:color w:val="auto"/>
        </w:rPr>
        <w:t>Pontifícia</w:t>
      </w:r>
      <w:r>
        <w:rPr>
          <w:rFonts w:eastAsia="Arial"/>
          <w:color w:val="auto"/>
        </w:rPr>
        <w:t xml:space="preserve"> </w:t>
      </w:r>
      <w:r>
        <w:rPr>
          <w:color w:val="auto"/>
        </w:rPr>
        <w:t>Universidade</w:t>
      </w:r>
      <w:r>
        <w:rPr>
          <w:rFonts w:eastAsia="Arial"/>
          <w:color w:val="auto"/>
        </w:rPr>
        <w:t xml:space="preserve"> </w:t>
      </w:r>
      <w:r>
        <w:rPr>
          <w:color w:val="auto"/>
        </w:rPr>
        <w:t>Católica</w:t>
      </w:r>
      <w:r>
        <w:rPr>
          <w:rFonts w:eastAsia="Arial"/>
          <w:color w:val="auto"/>
        </w:rPr>
        <w:t xml:space="preserve"> </w:t>
      </w:r>
      <w:r>
        <w:rPr>
          <w:color w:val="auto"/>
        </w:rPr>
        <w:t>de</w:t>
      </w:r>
      <w:r>
        <w:rPr>
          <w:rFonts w:eastAsia="Arial"/>
          <w:color w:val="auto"/>
        </w:rPr>
        <w:t xml:space="preserve"> </w:t>
      </w:r>
      <w:r>
        <w:rPr>
          <w:color w:val="auto"/>
        </w:rPr>
        <w:t>Campinas,</w:t>
      </w:r>
      <w:r>
        <w:rPr>
          <w:rFonts w:eastAsia="Arial"/>
          <w:color w:val="auto"/>
        </w:rPr>
        <w:t xml:space="preserve"> </w:t>
      </w:r>
      <w:r>
        <w:rPr>
          <w:color w:val="auto"/>
        </w:rPr>
        <w:t>Centro</w:t>
      </w:r>
      <w:r>
        <w:rPr>
          <w:rFonts w:eastAsia="Arial"/>
          <w:color w:val="auto"/>
        </w:rPr>
        <w:t xml:space="preserve"> </w:t>
      </w:r>
      <w:r>
        <w:rPr>
          <w:color w:val="auto"/>
        </w:rPr>
        <w:t>de</w:t>
      </w:r>
      <w:r>
        <w:rPr>
          <w:rFonts w:eastAsia="Arial"/>
          <w:color w:val="auto"/>
        </w:rPr>
        <w:t xml:space="preserve"> </w:t>
      </w:r>
      <w:r>
        <w:rPr>
          <w:color w:val="auto"/>
        </w:rPr>
        <w:t>Ciências</w:t>
      </w:r>
      <w:r>
        <w:rPr>
          <w:rFonts w:eastAsia="Arial"/>
          <w:color w:val="auto"/>
        </w:rPr>
        <w:t xml:space="preserve"> </w:t>
      </w:r>
      <w:r>
        <w:rPr>
          <w:color w:val="auto"/>
        </w:rPr>
        <w:t>Exatas,</w:t>
      </w:r>
      <w:r>
        <w:rPr>
          <w:rFonts w:eastAsia="Arial"/>
          <w:color w:val="auto"/>
        </w:rPr>
        <w:t xml:space="preserve"> </w:t>
      </w:r>
      <w:r>
        <w:rPr>
          <w:color w:val="auto"/>
        </w:rPr>
        <w:t>Ambientais</w:t>
      </w:r>
      <w:r>
        <w:rPr>
          <w:rFonts w:eastAsia="Arial"/>
          <w:color w:val="auto"/>
        </w:rPr>
        <w:t xml:space="preserve"> </w:t>
      </w:r>
      <w:r>
        <w:rPr>
          <w:color w:val="auto"/>
        </w:rPr>
        <w:t>e</w:t>
      </w:r>
      <w:r>
        <w:rPr>
          <w:rFonts w:eastAsia="Arial"/>
          <w:color w:val="auto"/>
        </w:rPr>
        <w:t xml:space="preserve"> </w:t>
      </w:r>
      <w:r>
        <w:rPr>
          <w:color w:val="auto"/>
        </w:rPr>
        <w:t>de</w:t>
      </w:r>
      <w:r>
        <w:rPr>
          <w:rFonts w:eastAsia="Arial"/>
          <w:color w:val="auto"/>
        </w:rPr>
        <w:t xml:space="preserve"> </w:t>
      </w:r>
      <w:r>
        <w:rPr>
          <w:color w:val="auto"/>
        </w:rPr>
        <w:t>Tecnologias,</w:t>
      </w:r>
      <w:r>
        <w:rPr>
          <w:rFonts w:eastAsia="Arial"/>
          <w:color w:val="auto"/>
        </w:rPr>
        <w:t xml:space="preserve"> </w:t>
      </w:r>
      <w:r>
        <w:rPr>
          <w:color w:val="auto"/>
        </w:rPr>
        <w:t>Faculdade</w:t>
      </w:r>
      <w:r>
        <w:rPr>
          <w:rFonts w:eastAsia="Arial"/>
          <w:color w:val="auto"/>
        </w:rPr>
        <w:t xml:space="preserve"> </w:t>
      </w:r>
      <w:r>
        <w:rPr>
          <w:color w:val="auto"/>
        </w:rPr>
        <w:t>de</w:t>
      </w:r>
      <w:r>
        <w:rPr>
          <w:rFonts w:eastAsia="Arial"/>
          <w:color w:val="auto"/>
        </w:rPr>
        <w:t xml:space="preserve"> </w:t>
      </w:r>
      <w:r>
        <w:rPr>
          <w:color w:val="auto"/>
        </w:rPr>
        <w:t>Engenharia</w:t>
      </w:r>
      <w:r>
        <w:rPr>
          <w:rFonts w:eastAsia="Arial"/>
          <w:color w:val="auto"/>
        </w:rPr>
        <w:t xml:space="preserve"> </w:t>
      </w:r>
      <w:r>
        <w:rPr>
          <w:color w:val="auto"/>
        </w:rPr>
        <w:t>de</w:t>
      </w:r>
      <w:r>
        <w:rPr>
          <w:rFonts w:eastAsia="Arial"/>
          <w:color w:val="auto"/>
        </w:rPr>
        <w:t xml:space="preserve"> </w:t>
      </w:r>
      <w:r>
        <w:rPr>
          <w:color w:val="auto"/>
        </w:rPr>
        <w:t>Computação,</w:t>
      </w:r>
      <w:r>
        <w:rPr>
          <w:rFonts w:eastAsia="Arial"/>
          <w:color w:val="auto"/>
        </w:rPr>
        <w:t xml:space="preserve"> </w:t>
      </w:r>
      <w:r>
        <w:rPr>
          <w:color w:val="auto"/>
        </w:rPr>
        <w:t>Campinas,</w:t>
      </w:r>
      <w:r>
        <w:rPr>
          <w:rFonts w:eastAsia="Arial"/>
          <w:color w:val="auto"/>
        </w:rPr>
        <w:t xml:space="preserve"> </w:t>
      </w:r>
      <w:r>
        <w:rPr>
          <w:color w:val="auto"/>
        </w:rPr>
        <w:t>2013.</w:t>
      </w:r>
    </w:p>
    <w:p w:rsidR="00270A16" w:rsidRDefault="00270A16">
      <w:pPr>
        <w:pStyle w:val="ResumoTCC"/>
        <w:rPr>
          <w:color w:val="000000"/>
        </w:rPr>
      </w:pPr>
      <w:r>
        <w:rPr>
          <w:color w:val="000000"/>
        </w:rPr>
        <w:t>Nesta</w:t>
      </w:r>
      <w:r>
        <w:rPr>
          <w:rFonts w:eastAsia="Arial"/>
          <w:color w:val="000000"/>
        </w:rPr>
        <w:t xml:space="preserve"> </w:t>
      </w:r>
      <w:r>
        <w:rPr>
          <w:color w:val="000000"/>
        </w:rPr>
        <w:t>monografia</w:t>
      </w:r>
      <w:r>
        <w:rPr>
          <w:rFonts w:eastAsia="Arial"/>
          <w:color w:val="000000"/>
        </w:rPr>
        <w:t xml:space="preserve"> </w:t>
      </w:r>
      <w:r>
        <w:rPr>
          <w:color w:val="000000"/>
        </w:rPr>
        <w:t>relata-se</w:t>
      </w:r>
      <w:r>
        <w:rPr>
          <w:rFonts w:eastAsia="Arial"/>
          <w:color w:val="000000"/>
        </w:rPr>
        <w:t xml:space="preserve"> </w:t>
      </w:r>
      <w:r>
        <w:rPr>
          <w:color w:val="000000"/>
        </w:rPr>
        <w:t>um</w:t>
      </w:r>
      <w:r>
        <w:rPr>
          <w:rFonts w:eastAsia="Arial"/>
          <w:color w:val="000000"/>
        </w:rPr>
        <w:t xml:space="preserve"> </w:t>
      </w:r>
      <w:r>
        <w:rPr>
          <w:color w:val="000000"/>
        </w:rPr>
        <w:t>Trabalho</w:t>
      </w:r>
      <w:r>
        <w:rPr>
          <w:rFonts w:eastAsia="Arial"/>
          <w:color w:val="000000"/>
        </w:rPr>
        <w:t xml:space="preserve"> </w:t>
      </w:r>
      <w:r>
        <w:rPr>
          <w:color w:val="000000"/>
        </w:rPr>
        <w:t>de</w:t>
      </w:r>
      <w:r>
        <w:rPr>
          <w:rFonts w:eastAsia="Arial"/>
          <w:color w:val="000000"/>
        </w:rPr>
        <w:t xml:space="preserve"> </w:t>
      </w:r>
      <w:r>
        <w:rPr>
          <w:color w:val="000000"/>
        </w:rPr>
        <w:t>Conclusão</w:t>
      </w:r>
      <w:r>
        <w:rPr>
          <w:rFonts w:eastAsia="Arial"/>
          <w:color w:val="000000"/>
        </w:rPr>
        <w:t xml:space="preserve"> </w:t>
      </w:r>
      <w:r>
        <w:rPr>
          <w:color w:val="000000"/>
        </w:rPr>
        <w:t>de</w:t>
      </w:r>
      <w:r>
        <w:rPr>
          <w:rFonts w:eastAsia="Arial"/>
          <w:color w:val="000000"/>
        </w:rPr>
        <w:t xml:space="preserve"> </w:t>
      </w:r>
      <w:r>
        <w:rPr>
          <w:color w:val="000000"/>
        </w:rPr>
        <w:t>Curso</w:t>
      </w:r>
      <w:r>
        <w:rPr>
          <w:rFonts w:eastAsia="Arial"/>
          <w:color w:val="000000"/>
        </w:rPr>
        <w:t xml:space="preserve"> </w:t>
      </w:r>
      <w:r>
        <w:rPr>
          <w:color w:val="000000"/>
        </w:rPr>
        <w:t>(TCC),</w:t>
      </w:r>
      <w:r>
        <w:rPr>
          <w:rFonts w:eastAsia="Arial"/>
          <w:color w:val="000000"/>
        </w:rPr>
        <w:t xml:space="preserve"> </w:t>
      </w:r>
      <w:r>
        <w:rPr>
          <w:color w:val="000000"/>
        </w:rPr>
        <w:t>cujo</w:t>
      </w:r>
      <w:r>
        <w:rPr>
          <w:rFonts w:eastAsia="Arial"/>
          <w:color w:val="000000"/>
        </w:rPr>
        <w:t xml:space="preserve"> </w:t>
      </w:r>
      <w:r>
        <w:rPr>
          <w:color w:val="000000"/>
        </w:rPr>
        <w:t>foco</w:t>
      </w:r>
      <w:r>
        <w:rPr>
          <w:rFonts w:eastAsia="Arial"/>
          <w:color w:val="000000"/>
        </w:rPr>
        <w:t xml:space="preserve"> </w:t>
      </w:r>
      <w:r>
        <w:rPr>
          <w:color w:val="000000"/>
        </w:rPr>
        <w:t>foi</w:t>
      </w:r>
      <w:r>
        <w:rPr>
          <w:rFonts w:eastAsia="Arial"/>
          <w:color w:val="000000"/>
        </w:rPr>
        <w:t xml:space="preserve"> </w:t>
      </w:r>
      <w:r>
        <w:rPr>
          <w:color w:val="000000"/>
        </w:rPr>
        <w:t>a</w:t>
      </w:r>
      <w:r>
        <w:rPr>
          <w:rFonts w:eastAsia="Arial"/>
          <w:color w:val="000000"/>
        </w:rPr>
        <w:t xml:space="preserve"> </w:t>
      </w:r>
      <w:r>
        <w:rPr>
          <w:color w:val="000000"/>
        </w:rPr>
        <w:t>informatização</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clínica</w:t>
      </w:r>
      <w:r>
        <w:rPr>
          <w:rFonts w:eastAsia="Arial"/>
          <w:color w:val="000000"/>
        </w:rPr>
        <w:t xml:space="preserve"> </w:t>
      </w:r>
      <w:r>
        <w:rPr>
          <w:color w:val="000000"/>
        </w:rPr>
        <w:t>pediátrica</w:t>
      </w:r>
      <w:r>
        <w:rPr>
          <w:rFonts w:eastAsia="Arial"/>
          <w:color w:val="000000"/>
        </w:rPr>
        <w:t xml:space="preserve"> </w:t>
      </w:r>
      <w:r>
        <w:rPr>
          <w:color w:val="000000"/>
        </w:rPr>
        <w:t>através</w:t>
      </w:r>
      <w:r>
        <w:rPr>
          <w:rFonts w:eastAsia="Arial"/>
          <w:color w:val="000000"/>
        </w:rPr>
        <w:t xml:space="preserve"> </w:t>
      </w:r>
      <w:r>
        <w:rPr>
          <w:color w:val="000000"/>
        </w:rPr>
        <w:t>do</w:t>
      </w:r>
      <w:r>
        <w:rPr>
          <w:rFonts w:eastAsia="Arial"/>
          <w:color w:val="000000"/>
        </w:rPr>
        <w:t xml:space="preserve"> </w:t>
      </w:r>
      <w:r>
        <w:rPr>
          <w:color w:val="000000"/>
        </w:rPr>
        <w:t>projeto</w:t>
      </w:r>
      <w:r>
        <w:rPr>
          <w:rFonts w:eastAsia="Arial"/>
          <w:color w:val="000000"/>
        </w:rPr>
        <w:t xml:space="preserve"> </w:t>
      </w:r>
      <w:r>
        <w:rPr>
          <w:color w:val="000000"/>
        </w:rPr>
        <w:t>e</w:t>
      </w:r>
      <w:r>
        <w:rPr>
          <w:rFonts w:eastAsia="Arial"/>
          <w:color w:val="000000"/>
        </w:rPr>
        <w:t xml:space="preserve"> </w:t>
      </w:r>
      <w:r>
        <w:rPr>
          <w:color w:val="000000"/>
        </w:rPr>
        <w:t>do</w:t>
      </w:r>
      <w:r>
        <w:rPr>
          <w:rFonts w:eastAsia="Arial"/>
          <w:color w:val="000000"/>
        </w:rPr>
        <w:t xml:space="preserve"> </w:t>
      </w:r>
      <w:r>
        <w:rPr>
          <w:color w:val="000000"/>
        </w:rPr>
        <w:t>desenvolvimento</w:t>
      </w:r>
      <w:r>
        <w:rPr>
          <w:rFonts w:eastAsia="Arial"/>
          <w:color w:val="000000"/>
        </w:rPr>
        <w:t xml:space="preserve"> </w:t>
      </w:r>
      <w:r>
        <w:rPr>
          <w:color w:val="000000"/>
        </w:rPr>
        <w:t>de</w:t>
      </w:r>
      <w:r>
        <w:rPr>
          <w:rFonts w:eastAsia="Arial"/>
          <w:color w:val="000000"/>
        </w:rPr>
        <w:t xml:space="preserve"> </w:t>
      </w:r>
      <w:r>
        <w:rPr>
          <w:color w:val="000000"/>
        </w:rPr>
        <w:t>um</w:t>
      </w:r>
      <w:r>
        <w:rPr>
          <w:rFonts w:eastAsia="Arial"/>
          <w:color w:val="000000"/>
        </w:rPr>
        <w:t xml:space="preserve"> </w:t>
      </w:r>
      <w:r>
        <w:rPr>
          <w:color w:val="000000"/>
        </w:rPr>
        <w:t>sistema</w:t>
      </w:r>
      <w:r>
        <w:rPr>
          <w:rFonts w:eastAsia="Arial"/>
          <w:color w:val="000000"/>
        </w:rPr>
        <w:t xml:space="preserve"> </w:t>
      </w:r>
      <w:r>
        <w:rPr>
          <w:color w:val="000000"/>
        </w:rPr>
        <w:t>de</w:t>
      </w:r>
      <w:r>
        <w:rPr>
          <w:rFonts w:eastAsia="Arial"/>
          <w:color w:val="000000"/>
        </w:rPr>
        <w:t xml:space="preserve"> </w:t>
      </w:r>
      <w:r>
        <w:rPr>
          <w:i/>
          <w:color w:val="000000"/>
        </w:rPr>
        <w:t>software</w:t>
      </w:r>
      <w:r>
        <w:rPr>
          <w:rFonts w:eastAsia="Arial"/>
          <w:color w:val="000000"/>
        </w:rPr>
        <w:t xml:space="preserve"> </w:t>
      </w:r>
      <w:r>
        <w:rPr>
          <w:i/>
          <w:iCs/>
          <w:color w:val="000000"/>
        </w:rPr>
        <w:t>Web</w:t>
      </w:r>
      <w:r>
        <w:rPr>
          <w:i/>
          <w:color w:val="000000"/>
        </w:rPr>
        <w:t>,</w:t>
      </w:r>
      <w:r>
        <w:rPr>
          <w:rFonts w:eastAsia="Arial"/>
          <w:i/>
          <w:color w:val="000000"/>
        </w:rPr>
        <w:t xml:space="preserve"> </w:t>
      </w:r>
      <w:r>
        <w:rPr>
          <w:color w:val="000000"/>
        </w:rPr>
        <w:t>nomeado</w:t>
      </w:r>
      <w:r>
        <w:rPr>
          <w:rFonts w:eastAsia="Arial"/>
          <w:color w:val="000000"/>
        </w:rPr>
        <w:t xml:space="preserve"> </w:t>
      </w:r>
      <w:r>
        <w:rPr>
          <w:color w:val="000000"/>
        </w:rPr>
        <w:t>WebClínica.</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do</w:t>
      </w:r>
      <w:r>
        <w:rPr>
          <w:rFonts w:eastAsia="Arial"/>
          <w:color w:val="000000"/>
        </w:rPr>
        <w:t xml:space="preserve"> </w:t>
      </w:r>
      <w:r>
        <w:rPr>
          <w:color w:val="000000"/>
        </w:rPr>
        <w:t>TCC</w:t>
      </w:r>
      <w:r>
        <w:rPr>
          <w:rFonts w:eastAsia="Arial"/>
          <w:color w:val="000000"/>
        </w:rPr>
        <w:t xml:space="preserve"> descrito nesta monografia </w:t>
      </w:r>
      <w:r>
        <w:rPr>
          <w:color w:val="000000"/>
        </w:rPr>
        <w:t>é</w:t>
      </w:r>
      <w:r>
        <w:rPr>
          <w:rFonts w:eastAsia="Arial"/>
          <w:color w:val="000000"/>
        </w:rPr>
        <w:t xml:space="preserve"> </w:t>
      </w:r>
      <w:r>
        <w:rPr>
          <w:color w:val="000000"/>
        </w:rPr>
        <w:t>agilizar</w:t>
      </w:r>
      <w:r>
        <w:rPr>
          <w:rFonts w:eastAsia="Arial"/>
          <w:color w:val="000000"/>
        </w:rPr>
        <w:t xml:space="preserve"> </w:t>
      </w:r>
      <w:r>
        <w:rPr>
          <w:color w:val="000000"/>
        </w:rPr>
        <w:t>o</w:t>
      </w:r>
      <w:r>
        <w:rPr>
          <w:rFonts w:eastAsia="Arial"/>
          <w:color w:val="000000"/>
        </w:rPr>
        <w:t xml:space="preserve"> </w:t>
      </w:r>
      <w:r>
        <w:rPr>
          <w:color w:val="000000"/>
        </w:rPr>
        <w:t>tempo</w:t>
      </w:r>
      <w:r>
        <w:rPr>
          <w:rFonts w:eastAsia="Arial"/>
          <w:color w:val="000000"/>
        </w:rPr>
        <w:t xml:space="preserve"> </w:t>
      </w:r>
      <w:r>
        <w:rPr>
          <w:color w:val="000000"/>
        </w:rPr>
        <w:t>de</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dos</w:t>
      </w:r>
      <w:r>
        <w:rPr>
          <w:rFonts w:eastAsia="Arial"/>
          <w:color w:val="000000"/>
        </w:rPr>
        <w:t xml:space="preserve"> </w:t>
      </w:r>
      <w:r>
        <w:rPr>
          <w:color w:val="000000"/>
        </w:rPr>
        <w:t>pacientes</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O desenvolvimento do WebClínica também teve a intenção de </w:t>
      </w:r>
      <w:r>
        <w:rPr>
          <w:color w:val="000000"/>
        </w:rPr>
        <w:t>organizar</w:t>
      </w:r>
      <w:r>
        <w:rPr>
          <w:rFonts w:eastAsia="Arial"/>
          <w:color w:val="000000"/>
        </w:rPr>
        <w:t xml:space="preserve"> </w:t>
      </w:r>
      <w:r>
        <w:rPr>
          <w:color w:val="000000"/>
        </w:rPr>
        <w:t>e</w:t>
      </w:r>
      <w:r>
        <w:rPr>
          <w:rFonts w:eastAsia="Arial"/>
          <w:color w:val="000000"/>
        </w:rPr>
        <w:t xml:space="preserve"> </w:t>
      </w:r>
      <w:r>
        <w:rPr>
          <w:color w:val="000000"/>
        </w:rPr>
        <w:t>melhorar</w:t>
      </w:r>
      <w:r>
        <w:rPr>
          <w:rFonts w:eastAsia="Arial"/>
          <w:color w:val="000000"/>
        </w:rPr>
        <w:t xml:space="preserve"> </w:t>
      </w:r>
      <w:r>
        <w:rPr>
          <w:color w:val="000000"/>
        </w:rPr>
        <w:t>a</w:t>
      </w:r>
      <w:r>
        <w:rPr>
          <w:rFonts w:eastAsia="Arial"/>
          <w:color w:val="000000"/>
        </w:rPr>
        <w:t xml:space="preserve"> </w:t>
      </w:r>
      <w:r>
        <w:rPr>
          <w:color w:val="000000"/>
        </w:rPr>
        <w:t>eficiência</w:t>
      </w:r>
      <w:r>
        <w:rPr>
          <w:rFonts w:eastAsia="Arial"/>
          <w:color w:val="000000"/>
        </w:rPr>
        <w:t xml:space="preserve"> </w:t>
      </w:r>
      <w:r>
        <w:rPr>
          <w:color w:val="000000"/>
        </w:rPr>
        <w:t>dos</w:t>
      </w:r>
      <w:r>
        <w:rPr>
          <w:rFonts w:eastAsia="Arial"/>
          <w:color w:val="000000"/>
        </w:rPr>
        <w:t xml:space="preserve"> </w:t>
      </w:r>
      <w:r>
        <w:rPr>
          <w:color w:val="000000"/>
        </w:rPr>
        <w:t>seguintes</w:t>
      </w:r>
      <w:r>
        <w:rPr>
          <w:rFonts w:eastAsia="Arial"/>
          <w:color w:val="000000"/>
        </w:rPr>
        <w:t xml:space="preserve"> </w:t>
      </w:r>
      <w:r>
        <w:rPr>
          <w:color w:val="000000"/>
        </w:rPr>
        <w:t>procedimentos:</w:t>
      </w:r>
      <w:r>
        <w:rPr>
          <w:rFonts w:eastAsia="Arial"/>
          <w:color w:val="000000"/>
        </w:rPr>
        <w:t xml:space="preserve"> </w:t>
      </w:r>
      <w:r>
        <w:rPr>
          <w:color w:val="000000"/>
        </w:rPr>
        <w:t>execução</w:t>
      </w:r>
      <w:r>
        <w:rPr>
          <w:rFonts w:eastAsia="Arial"/>
          <w:color w:val="000000"/>
        </w:rPr>
        <w:t xml:space="preserve"> </w:t>
      </w:r>
      <w:r>
        <w:rPr>
          <w:color w:val="000000"/>
        </w:rPr>
        <w:t>das</w:t>
      </w:r>
      <w:r>
        <w:rPr>
          <w:rFonts w:eastAsia="Arial"/>
          <w:color w:val="000000"/>
        </w:rPr>
        <w:t xml:space="preserve"> </w:t>
      </w:r>
      <w:r>
        <w:rPr>
          <w:color w:val="000000"/>
        </w:rPr>
        <w:t>consultas,</w:t>
      </w:r>
      <w:r>
        <w:rPr>
          <w:rFonts w:eastAsia="Arial"/>
          <w:color w:val="000000"/>
        </w:rPr>
        <w:t xml:space="preserve"> </w:t>
      </w:r>
      <w:r>
        <w:rPr>
          <w:color w:val="000000"/>
        </w:rPr>
        <w:t>administração</w:t>
      </w:r>
      <w:r>
        <w:rPr>
          <w:rFonts w:eastAsia="Arial"/>
          <w:color w:val="000000"/>
        </w:rPr>
        <w:t xml:space="preserve"> </w:t>
      </w:r>
      <w:r>
        <w:rPr>
          <w:color w:val="000000"/>
        </w:rPr>
        <w:t>de</w:t>
      </w:r>
      <w:r>
        <w:rPr>
          <w:rFonts w:eastAsia="Arial"/>
          <w:color w:val="000000"/>
        </w:rPr>
        <w:t xml:space="preserve"> </w:t>
      </w:r>
      <w:r>
        <w:rPr>
          <w:color w:val="000000"/>
        </w:rPr>
        <w:t>fichas</w:t>
      </w:r>
      <w:r>
        <w:rPr>
          <w:rFonts w:eastAsia="Arial"/>
          <w:color w:val="000000"/>
        </w:rPr>
        <w:t xml:space="preserve"> </w:t>
      </w:r>
      <w:r>
        <w:rPr>
          <w:color w:val="000000"/>
        </w:rPr>
        <w:t>cadastrais</w:t>
      </w:r>
      <w:r>
        <w:rPr>
          <w:rFonts w:eastAsia="Arial"/>
          <w:color w:val="000000"/>
        </w:rPr>
        <w:t xml:space="preserve"> </w:t>
      </w:r>
      <w:r>
        <w:rPr>
          <w:color w:val="000000"/>
        </w:rPr>
        <w:t>e</w:t>
      </w:r>
      <w:r>
        <w:rPr>
          <w:rFonts w:eastAsia="Arial"/>
          <w:color w:val="000000"/>
        </w:rPr>
        <w:t xml:space="preserve"> </w:t>
      </w:r>
      <w:r>
        <w:rPr>
          <w:color w:val="000000"/>
        </w:rPr>
        <w:t>prontuários</w:t>
      </w:r>
      <w:r>
        <w:rPr>
          <w:rFonts w:eastAsia="Arial"/>
          <w:color w:val="000000"/>
        </w:rPr>
        <w:t xml:space="preserve"> </w:t>
      </w:r>
      <w:r>
        <w:rPr>
          <w:color w:val="000000"/>
        </w:rPr>
        <w:t>dos</w:t>
      </w:r>
      <w:r>
        <w:rPr>
          <w:rFonts w:eastAsia="Arial"/>
          <w:color w:val="000000"/>
        </w:rPr>
        <w:t xml:space="preserve"> </w:t>
      </w:r>
      <w:r>
        <w:rPr>
          <w:color w:val="000000"/>
        </w:rPr>
        <w:t>pacientes</w:t>
      </w:r>
      <w:r w:rsidRPr="00EC797C">
        <w:rPr>
          <w:color w:val="000000"/>
        </w:rPr>
        <w:t>,</w:t>
      </w:r>
      <w:r w:rsidRPr="00EC797C">
        <w:rPr>
          <w:rFonts w:eastAsia="Arial"/>
          <w:color w:val="000000"/>
        </w:rPr>
        <w:t xml:space="preserve"> </w:t>
      </w:r>
      <w:r>
        <w:rPr>
          <w:color w:val="000000"/>
        </w:rPr>
        <w:t>e</w:t>
      </w:r>
      <w:r>
        <w:rPr>
          <w:rFonts w:eastAsia="Arial"/>
          <w:color w:val="000000"/>
        </w:rPr>
        <w:t xml:space="preserve"> </w:t>
      </w:r>
      <w:r>
        <w:rPr>
          <w:color w:val="000000"/>
        </w:rPr>
        <w:t>geração</w:t>
      </w:r>
      <w:r>
        <w:rPr>
          <w:rFonts w:eastAsia="Arial"/>
          <w:color w:val="000000"/>
        </w:rPr>
        <w:t xml:space="preserve"> </w:t>
      </w:r>
      <w:r>
        <w:rPr>
          <w:color w:val="000000"/>
        </w:rPr>
        <w:t>de</w:t>
      </w:r>
      <w:r>
        <w:rPr>
          <w:rFonts w:eastAsia="Arial"/>
          <w:color w:val="000000"/>
        </w:rPr>
        <w:t xml:space="preserve"> </w:t>
      </w:r>
      <w:r>
        <w:rPr>
          <w:color w:val="000000"/>
        </w:rPr>
        <w:t>relatórios</w:t>
      </w:r>
      <w:r>
        <w:rPr>
          <w:rFonts w:eastAsia="Arial"/>
          <w:color w:val="000000"/>
        </w:rPr>
        <w:t xml:space="preserve"> </w:t>
      </w:r>
      <w:r>
        <w:rPr>
          <w:color w:val="000000"/>
        </w:rPr>
        <w:t>e</w:t>
      </w:r>
      <w:r>
        <w:rPr>
          <w:rFonts w:eastAsia="Arial"/>
          <w:color w:val="000000"/>
        </w:rPr>
        <w:t xml:space="preserve"> </w:t>
      </w:r>
      <w:r>
        <w:rPr>
          <w:color w:val="000000"/>
        </w:rPr>
        <w:t>estatísticas,</w:t>
      </w:r>
      <w:r>
        <w:rPr>
          <w:rFonts w:eastAsia="Arial"/>
          <w:color w:val="000000"/>
        </w:rPr>
        <w:t xml:space="preserve"> </w:t>
      </w:r>
      <w:r>
        <w:rPr>
          <w:color w:val="000000"/>
        </w:rPr>
        <w:t>baseados</w:t>
      </w:r>
      <w:r>
        <w:rPr>
          <w:rFonts w:eastAsia="Arial"/>
          <w:color w:val="000000"/>
        </w:rPr>
        <w:t xml:space="preserve"> </w:t>
      </w:r>
      <w:r>
        <w:rPr>
          <w:color w:val="000000"/>
        </w:rPr>
        <w:t>no</w:t>
      </w:r>
      <w:r>
        <w:rPr>
          <w:rFonts w:eastAsia="Arial"/>
          <w:color w:val="000000"/>
        </w:rPr>
        <w:t xml:space="preserve"> </w:t>
      </w:r>
      <w:r>
        <w:rPr>
          <w:color w:val="000000"/>
        </w:rPr>
        <w:t>banco</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e</w:t>
      </w:r>
      <w:r>
        <w:rPr>
          <w:rFonts w:eastAsia="Arial"/>
          <w:color w:val="000000"/>
        </w:rPr>
        <w:t xml:space="preserve"> </w:t>
      </w:r>
      <w:r>
        <w:rPr>
          <w:color w:val="000000"/>
        </w:rPr>
        <w:t>consultas.</w:t>
      </w:r>
      <w:r>
        <w:rPr>
          <w:rFonts w:eastAsia="Arial"/>
          <w:color w:val="000000"/>
        </w:rPr>
        <w:t xml:space="preserve"> </w:t>
      </w:r>
      <w:r>
        <w:rPr>
          <w:color w:val="000000"/>
        </w:rPr>
        <w:t>Para</w:t>
      </w:r>
      <w:r>
        <w:rPr>
          <w:rFonts w:eastAsia="Arial"/>
          <w:color w:val="000000"/>
        </w:rPr>
        <w:t xml:space="preserve"> </w:t>
      </w:r>
      <w:r>
        <w:rPr>
          <w:color w:val="000000"/>
        </w:rPr>
        <w:t>cumprir</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a</w:t>
      </w:r>
      <w:r>
        <w:rPr>
          <w:rFonts w:eastAsia="Arial"/>
          <w:color w:val="000000"/>
        </w:rPr>
        <w:t xml:space="preserve"> </w:t>
      </w:r>
      <w:r>
        <w:rPr>
          <w:color w:val="000000"/>
        </w:rPr>
        <w:t>autora</w:t>
      </w:r>
      <w:r>
        <w:rPr>
          <w:rFonts w:eastAsia="Arial"/>
          <w:color w:val="000000"/>
        </w:rPr>
        <w:t xml:space="preserve"> </w:t>
      </w:r>
      <w:r>
        <w:rPr>
          <w:color w:val="000000"/>
        </w:rPr>
        <w:t>escolheu</w:t>
      </w:r>
      <w:r>
        <w:rPr>
          <w:rFonts w:eastAsia="Arial"/>
          <w:color w:val="000000"/>
        </w:rPr>
        <w:t xml:space="preserve"> </w:t>
      </w:r>
      <w:r>
        <w:rPr>
          <w:color w:val="000000"/>
        </w:rPr>
        <w:t>implementar</w:t>
      </w:r>
      <w:r>
        <w:rPr>
          <w:rFonts w:eastAsia="Arial"/>
          <w:color w:val="000000"/>
        </w:rPr>
        <w:t xml:space="preserve"> </w:t>
      </w:r>
      <w:r>
        <w:rPr>
          <w:color w:val="000000"/>
        </w:rPr>
        <w:t>uma</w:t>
      </w:r>
      <w:r>
        <w:rPr>
          <w:rFonts w:eastAsia="Arial"/>
          <w:color w:val="000000"/>
        </w:rPr>
        <w:t xml:space="preserve"> </w:t>
      </w:r>
      <w:r>
        <w:rPr>
          <w:color w:val="000000"/>
        </w:rPr>
        <w:t>funcionalidade</w:t>
      </w:r>
      <w:r>
        <w:rPr>
          <w:rFonts w:eastAsia="Arial"/>
          <w:color w:val="000000"/>
        </w:rPr>
        <w:t xml:space="preserve"> </w:t>
      </w:r>
      <w:r>
        <w:rPr>
          <w:color w:val="000000"/>
        </w:rPr>
        <w:t>de</w:t>
      </w:r>
      <w:r>
        <w:rPr>
          <w:rFonts w:eastAsia="Arial"/>
          <w:color w:val="000000"/>
        </w:rPr>
        <w:t xml:space="preserve"> </w:t>
      </w:r>
      <w:r>
        <w:rPr>
          <w:color w:val="000000"/>
        </w:rPr>
        <w:t>busca</w:t>
      </w:r>
      <w:r>
        <w:rPr>
          <w:rFonts w:eastAsia="Arial"/>
          <w:color w:val="000000"/>
        </w:rPr>
        <w:t xml:space="preserve"> </w:t>
      </w:r>
      <w:r>
        <w:rPr>
          <w:color w:val="000000"/>
        </w:rPr>
        <w:t>inteligente</w:t>
      </w:r>
      <w:r>
        <w:rPr>
          <w:rFonts w:eastAsia="Arial"/>
          <w:color w:val="000000"/>
        </w:rPr>
        <w:t xml:space="preserve"> </w:t>
      </w:r>
      <w:r>
        <w:rPr>
          <w:color w:val="000000"/>
        </w:rPr>
        <w:t>para</w:t>
      </w:r>
      <w:r>
        <w:rPr>
          <w:rFonts w:eastAsia="Arial"/>
          <w:color w:val="000000"/>
        </w:rPr>
        <w:t xml:space="preserve"> </w:t>
      </w:r>
      <w:r>
        <w:rPr>
          <w:color w:val="000000"/>
        </w:rPr>
        <w:t>encontrar</w:t>
      </w:r>
      <w:r>
        <w:rPr>
          <w:rFonts w:eastAsia="Arial"/>
          <w:color w:val="000000"/>
        </w:rPr>
        <w:t xml:space="preserve"> </w:t>
      </w:r>
      <w:r>
        <w:rPr>
          <w:color w:val="000000"/>
        </w:rPr>
        <w:t>os</w:t>
      </w:r>
      <w:r>
        <w:rPr>
          <w:rFonts w:eastAsia="Arial"/>
          <w:color w:val="000000"/>
        </w:rPr>
        <w:t xml:space="preserve"> </w:t>
      </w:r>
      <w:r>
        <w:rPr>
          <w:color w:val="000000"/>
        </w:rPr>
        <w:t>pacientes</w:t>
      </w:r>
      <w:r>
        <w:rPr>
          <w:rFonts w:eastAsia="Arial"/>
          <w:color w:val="000000"/>
        </w:rPr>
        <w:t xml:space="preserve"> </w:t>
      </w:r>
      <w:r>
        <w:rPr>
          <w:color w:val="000000"/>
        </w:rPr>
        <w:t>pelo</w:t>
      </w:r>
      <w:r>
        <w:rPr>
          <w:rFonts w:eastAsia="Arial"/>
          <w:color w:val="000000"/>
        </w:rPr>
        <w:t xml:space="preserve"> </w:t>
      </w:r>
      <w:r>
        <w:rPr>
          <w:color w:val="000000"/>
        </w:rPr>
        <w:t>nome,</w:t>
      </w:r>
      <w:r>
        <w:rPr>
          <w:rFonts w:eastAsia="Arial"/>
          <w:color w:val="000000"/>
        </w:rPr>
        <w:t xml:space="preserve"> </w:t>
      </w:r>
      <w:r>
        <w:rPr>
          <w:color w:val="000000"/>
        </w:rPr>
        <w:t>combinando</w:t>
      </w:r>
      <w:r>
        <w:rPr>
          <w:rFonts w:eastAsia="Arial"/>
          <w:color w:val="000000"/>
        </w:rPr>
        <w:t xml:space="preserve"> </w:t>
      </w:r>
      <w:r>
        <w:rPr>
          <w:color w:val="000000"/>
        </w:rPr>
        <w:t>o</w:t>
      </w:r>
      <w:r>
        <w:rPr>
          <w:rFonts w:eastAsia="Arial"/>
          <w:color w:val="000000"/>
        </w:rPr>
        <w:t xml:space="preserve"> </w:t>
      </w:r>
      <w:r>
        <w:rPr>
          <w:color w:val="000000"/>
        </w:rPr>
        <w:t>uso</w:t>
      </w:r>
      <w:r>
        <w:rPr>
          <w:rFonts w:eastAsia="Arial"/>
          <w:color w:val="000000"/>
        </w:rPr>
        <w:t xml:space="preserve"> </w:t>
      </w:r>
      <w:r>
        <w:rPr>
          <w:color w:val="000000"/>
        </w:rPr>
        <w:t>de</w:t>
      </w:r>
      <w:r>
        <w:rPr>
          <w:rFonts w:eastAsia="Arial"/>
          <w:color w:val="000000"/>
        </w:rPr>
        <w:t xml:space="preserve"> </w:t>
      </w:r>
      <w:r>
        <w:rPr>
          <w:color w:val="000000"/>
        </w:rPr>
        <w:t>um</w:t>
      </w:r>
      <w:r>
        <w:rPr>
          <w:rFonts w:eastAsia="Arial"/>
          <w:color w:val="000000"/>
        </w:rPr>
        <w:t xml:space="preserve"> </w:t>
      </w:r>
      <w:r>
        <w:rPr>
          <w:color w:val="000000"/>
        </w:rPr>
        <w:t>algoritmo</w:t>
      </w:r>
      <w:r>
        <w:rPr>
          <w:rFonts w:eastAsia="Arial"/>
          <w:color w:val="000000"/>
        </w:rPr>
        <w:t xml:space="preserve"> </w:t>
      </w:r>
      <w:r>
        <w:rPr>
          <w:color w:val="000000"/>
        </w:rPr>
        <w:t>de</w:t>
      </w:r>
      <w:r>
        <w:rPr>
          <w:rFonts w:eastAsia="Arial"/>
          <w:color w:val="000000"/>
        </w:rPr>
        <w:t xml:space="preserve"> </w:t>
      </w:r>
      <w:r>
        <w:rPr>
          <w:color w:val="000000"/>
        </w:rPr>
        <w:t>normalização</w:t>
      </w:r>
      <w:r>
        <w:rPr>
          <w:rFonts w:eastAsia="Arial"/>
          <w:color w:val="000000"/>
        </w:rPr>
        <w:t xml:space="preserve"> </w:t>
      </w:r>
      <w:r>
        <w:rPr>
          <w:color w:val="000000"/>
        </w:rPr>
        <w:t>fonética</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w:t>
      </w:r>
      <w:r>
        <w:rPr>
          <w:color w:val="000000"/>
        </w:rPr>
        <w:t>língua</w:t>
      </w:r>
      <w:r>
        <w:rPr>
          <w:rFonts w:eastAsia="Arial"/>
          <w:color w:val="000000"/>
        </w:rPr>
        <w:t xml:space="preserve"> </w:t>
      </w:r>
      <w:r>
        <w:rPr>
          <w:color w:val="000000"/>
        </w:rPr>
        <w:t>portuguesa</w:t>
      </w:r>
      <w:r>
        <w:rPr>
          <w:rFonts w:eastAsia="Arial"/>
          <w:color w:val="000000"/>
        </w:rPr>
        <w:t xml:space="preserve"> </w:t>
      </w:r>
      <w:r>
        <w:rPr>
          <w:color w:val="000000"/>
        </w:rPr>
        <w:t>e</w:t>
      </w:r>
      <w:r>
        <w:rPr>
          <w:rFonts w:eastAsia="Arial"/>
          <w:color w:val="000000"/>
        </w:rPr>
        <w:t xml:space="preserve"> </w:t>
      </w:r>
      <w:r>
        <w:rPr>
          <w:color w:val="000000"/>
        </w:rPr>
        <w:t>um</w:t>
      </w:r>
      <w:r>
        <w:rPr>
          <w:rFonts w:eastAsia="Arial"/>
          <w:color w:val="000000"/>
        </w:rPr>
        <w:t xml:space="preserve"> </w:t>
      </w:r>
      <w:r>
        <w:rPr>
          <w:color w:val="000000"/>
        </w:rPr>
        <w:t>algoritmo</w:t>
      </w:r>
      <w:r>
        <w:rPr>
          <w:rFonts w:eastAsia="Arial"/>
          <w:color w:val="000000"/>
        </w:rPr>
        <w:t xml:space="preserve"> </w:t>
      </w:r>
      <w:r>
        <w:rPr>
          <w:color w:val="000000"/>
        </w:rPr>
        <w:t>de</w:t>
      </w:r>
      <w:r>
        <w:rPr>
          <w:rFonts w:eastAsia="Arial"/>
          <w:color w:val="000000"/>
        </w:rPr>
        <w:t xml:space="preserve"> </w:t>
      </w:r>
      <w:r>
        <w:rPr>
          <w:color w:val="000000"/>
        </w:rPr>
        <w:t>métrica</w:t>
      </w:r>
      <w:r>
        <w:rPr>
          <w:rFonts w:eastAsia="Arial"/>
          <w:color w:val="000000"/>
        </w:rPr>
        <w:t xml:space="preserve"> </w:t>
      </w:r>
      <w:r>
        <w:rPr>
          <w:color w:val="000000"/>
        </w:rPr>
        <w:t>da</w:t>
      </w:r>
      <w:r>
        <w:rPr>
          <w:rFonts w:eastAsia="Arial"/>
          <w:color w:val="000000"/>
        </w:rPr>
        <w:t xml:space="preserve"> </w:t>
      </w:r>
      <w:r>
        <w:rPr>
          <w:color w:val="000000"/>
        </w:rPr>
        <w:t>similaridade</w:t>
      </w:r>
      <w:r>
        <w:rPr>
          <w:rFonts w:eastAsia="Arial"/>
          <w:color w:val="000000"/>
        </w:rPr>
        <w:t xml:space="preserve"> </w:t>
      </w:r>
      <w:r>
        <w:rPr>
          <w:color w:val="000000"/>
        </w:rPr>
        <w:t>sintática</w:t>
      </w:r>
      <w:r>
        <w:rPr>
          <w:rFonts w:eastAsia="Arial"/>
          <w:color w:val="000000"/>
        </w:rPr>
        <w:t xml:space="preserve"> </w:t>
      </w:r>
      <w:r>
        <w:rPr>
          <w:color w:val="000000"/>
        </w:rPr>
        <w:t>entre</w:t>
      </w:r>
      <w:r>
        <w:rPr>
          <w:rFonts w:eastAsia="Arial"/>
          <w:color w:val="000000"/>
        </w:rPr>
        <w:t xml:space="preserve"> </w:t>
      </w:r>
      <w:r>
        <w:rPr>
          <w:color w:val="000000"/>
        </w:rPr>
        <w:t>duas</w:t>
      </w:r>
      <w:r>
        <w:rPr>
          <w:rFonts w:eastAsia="Arial"/>
          <w:color w:val="000000"/>
        </w:rPr>
        <w:t xml:space="preserve"> </w:t>
      </w:r>
      <w:r>
        <w:rPr>
          <w:color w:val="000000"/>
        </w:rPr>
        <w:t>palavras.</w:t>
      </w:r>
      <w:r>
        <w:rPr>
          <w:rFonts w:eastAsia="Arial"/>
          <w:color w:val="000000"/>
        </w:rPr>
        <w:t xml:space="preserve"> </w:t>
      </w:r>
      <w:r>
        <w:rPr>
          <w:color w:val="000000"/>
        </w:rPr>
        <w:t>Esta</w:t>
      </w:r>
      <w:r>
        <w:rPr>
          <w:rFonts w:eastAsia="Arial"/>
          <w:color w:val="000000"/>
        </w:rPr>
        <w:t xml:space="preserve"> </w:t>
      </w:r>
      <w:r>
        <w:rPr>
          <w:color w:val="000000"/>
        </w:rPr>
        <w:t>implementação</w:t>
      </w:r>
      <w:r>
        <w:rPr>
          <w:rFonts w:eastAsia="Arial"/>
          <w:color w:val="000000"/>
        </w:rPr>
        <w:t xml:space="preserve"> </w:t>
      </w:r>
      <w:r>
        <w:rPr>
          <w:color w:val="000000"/>
        </w:rPr>
        <w:t>permite</w:t>
      </w:r>
      <w:r>
        <w:rPr>
          <w:rFonts w:eastAsia="Arial"/>
          <w:color w:val="000000"/>
        </w:rPr>
        <w:t xml:space="preserve"> </w:t>
      </w:r>
      <w:r>
        <w:rPr>
          <w:color w:val="000000"/>
        </w:rPr>
        <w:t>que</w:t>
      </w:r>
      <w:r>
        <w:rPr>
          <w:rFonts w:eastAsia="Arial"/>
          <w:color w:val="000000"/>
        </w:rPr>
        <w:t xml:space="preserve"> </w:t>
      </w:r>
      <w:r>
        <w:rPr>
          <w:color w:val="000000"/>
        </w:rPr>
        <w:t>a</w:t>
      </w:r>
      <w:r>
        <w:rPr>
          <w:rFonts w:eastAsia="Arial"/>
          <w:color w:val="000000"/>
        </w:rPr>
        <w:t xml:space="preserve"> </w:t>
      </w:r>
      <w:r>
        <w:rPr>
          <w:color w:val="000000"/>
        </w:rPr>
        <w:t>ferramenta</w:t>
      </w:r>
      <w:r>
        <w:rPr>
          <w:rFonts w:eastAsia="Arial"/>
          <w:color w:val="000000"/>
        </w:rPr>
        <w:t xml:space="preserve"> </w:t>
      </w:r>
      <w:r>
        <w:rPr>
          <w:color w:val="000000"/>
        </w:rPr>
        <w:t>de</w:t>
      </w:r>
      <w:r>
        <w:rPr>
          <w:rFonts w:eastAsia="Arial"/>
          <w:color w:val="000000"/>
        </w:rPr>
        <w:t xml:space="preserve"> </w:t>
      </w:r>
      <w:r>
        <w:rPr>
          <w:color w:val="000000"/>
        </w:rPr>
        <w:t>busca</w:t>
      </w:r>
      <w:r>
        <w:rPr>
          <w:rFonts w:eastAsia="Arial"/>
          <w:color w:val="000000"/>
        </w:rPr>
        <w:t xml:space="preserve"> </w:t>
      </w:r>
      <w:r>
        <w:rPr>
          <w:color w:val="000000"/>
        </w:rPr>
        <w:t>encontre</w:t>
      </w:r>
      <w:r>
        <w:rPr>
          <w:rFonts w:eastAsia="Arial"/>
          <w:color w:val="000000"/>
        </w:rPr>
        <w:t xml:space="preserve"> </w:t>
      </w:r>
      <w:r>
        <w:rPr>
          <w:color w:val="000000"/>
        </w:rPr>
        <w:t>resultados</w:t>
      </w:r>
      <w:r>
        <w:rPr>
          <w:rFonts w:eastAsia="Arial"/>
          <w:color w:val="000000"/>
        </w:rPr>
        <w:t xml:space="preserve"> </w:t>
      </w:r>
      <w:r>
        <w:rPr>
          <w:color w:val="000000"/>
        </w:rPr>
        <w:t>mesmo</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apresente</w:t>
      </w:r>
      <w:r>
        <w:rPr>
          <w:rFonts w:eastAsia="Arial"/>
          <w:color w:val="000000"/>
        </w:rPr>
        <w:t xml:space="preserve"> </w:t>
      </w:r>
      <w:r>
        <w:rPr>
          <w:color w:val="000000"/>
        </w:rPr>
        <w:t>pequenos</w:t>
      </w:r>
      <w:r>
        <w:rPr>
          <w:rFonts w:eastAsia="Arial"/>
          <w:color w:val="000000"/>
        </w:rPr>
        <w:t xml:space="preserve"> </w:t>
      </w:r>
      <w:r>
        <w:rPr>
          <w:color w:val="000000"/>
        </w:rPr>
        <w:t>erros</w:t>
      </w:r>
      <w:r>
        <w:rPr>
          <w:rFonts w:eastAsia="Arial"/>
          <w:color w:val="000000"/>
        </w:rPr>
        <w:t xml:space="preserve"> </w:t>
      </w:r>
      <w:r>
        <w:rPr>
          <w:color w:val="000000"/>
        </w:rPr>
        <w:t>de</w:t>
      </w:r>
      <w:r>
        <w:rPr>
          <w:rFonts w:eastAsia="Arial"/>
          <w:color w:val="000000"/>
        </w:rPr>
        <w:t xml:space="preserve"> </w:t>
      </w:r>
      <w:r>
        <w:rPr>
          <w:color w:val="000000"/>
        </w:rPr>
        <w:t>digitação</w:t>
      </w:r>
      <w:r>
        <w:rPr>
          <w:rFonts w:eastAsia="Arial"/>
          <w:color w:val="000000"/>
        </w:rPr>
        <w:t xml:space="preserve"> </w:t>
      </w:r>
      <w:r>
        <w:rPr>
          <w:color w:val="000000"/>
        </w:rPr>
        <w:t>ou</w:t>
      </w:r>
      <w:r>
        <w:rPr>
          <w:rFonts w:eastAsia="Arial"/>
          <w:color w:val="000000"/>
        </w:rPr>
        <w:t xml:space="preserve"> </w:t>
      </w:r>
      <w:r>
        <w:rPr>
          <w:color w:val="000000"/>
        </w:rPr>
        <w:t>de</w:t>
      </w:r>
      <w:r>
        <w:rPr>
          <w:rFonts w:eastAsia="Arial"/>
          <w:color w:val="000000"/>
        </w:rPr>
        <w:t xml:space="preserve"> </w:t>
      </w:r>
      <w:r>
        <w:rPr>
          <w:color w:val="000000"/>
        </w:rPr>
        <w:t>grafia</w:t>
      </w:r>
      <w:r>
        <w:rPr>
          <w:rFonts w:eastAsia="Arial"/>
          <w:color w:val="000000"/>
        </w:rPr>
        <w:t xml:space="preserve"> </w:t>
      </w:r>
      <w:r>
        <w:rPr>
          <w:color w:val="000000"/>
        </w:rPr>
        <w:t>do</w:t>
      </w:r>
      <w:r>
        <w:rPr>
          <w:rFonts w:eastAsia="Arial"/>
          <w:color w:val="000000"/>
        </w:rPr>
        <w:t xml:space="preserve"> </w:t>
      </w:r>
      <w:r>
        <w:rPr>
          <w:color w:val="000000"/>
        </w:rPr>
        <w:t>nome.</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desenvolvimento</w:t>
      </w:r>
      <w:r>
        <w:rPr>
          <w:rFonts w:eastAsia="Arial"/>
          <w:color w:val="000000"/>
        </w:rPr>
        <w:t xml:space="preserve"> </w:t>
      </w:r>
      <w:r>
        <w:rPr>
          <w:color w:val="000000"/>
        </w:rPr>
        <w:t>do</w:t>
      </w:r>
      <w:r>
        <w:rPr>
          <w:rFonts w:eastAsia="Arial"/>
          <w:color w:val="000000"/>
        </w:rPr>
        <w:t xml:space="preserve"> </w:t>
      </w:r>
      <w:r>
        <w:rPr>
          <w:i/>
          <w:iCs/>
          <w:color w:val="000000"/>
        </w:rPr>
        <w:t>software</w:t>
      </w:r>
      <w:r>
        <w:rPr>
          <w:rFonts w:eastAsia="Arial"/>
          <w:color w:val="000000"/>
        </w:rPr>
        <w:t xml:space="preserve"> </w:t>
      </w:r>
      <w:r>
        <w:rPr>
          <w:color w:val="000000"/>
        </w:rPr>
        <w:t>foram</w:t>
      </w:r>
      <w:r>
        <w:rPr>
          <w:rFonts w:eastAsia="Arial"/>
          <w:color w:val="000000"/>
        </w:rPr>
        <w:t xml:space="preserve"> </w:t>
      </w:r>
      <w:r>
        <w:rPr>
          <w:color w:val="000000"/>
        </w:rPr>
        <w:t>utilizados</w:t>
      </w:r>
      <w:r>
        <w:rPr>
          <w:rFonts w:eastAsia="Arial"/>
          <w:color w:val="000000"/>
        </w:rPr>
        <w:t xml:space="preserve"> </w:t>
      </w:r>
      <w:r>
        <w:rPr>
          <w:color w:val="000000"/>
        </w:rPr>
        <w:t>a</w:t>
      </w:r>
      <w:r>
        <w:rPr>
          <w:rFonts w:eastAsia="Arial"/>
          <w:color w:val="000000"/>
        </w:rPr>
        <w:t xml:space="preserve"> </w:t>
      </w:r>
      <w:r>
        <w:rPr>
          <w:color w:val="000000"/>
        </w:rPr>
        <w:t>linguagem</w:t>
      </w:r>
      <w:r>
        <w:rPr>
          <w:rFonts w:eastAsia="Arial"/>
          <w:color w:val="000000"/>
        </w:rPr>
        <w:t xml:space="preserve"> </w:t>
      </w:r>
      <w:r>
        <w:rPr>
          <w:color w:val="000000"/>
        </w:rPr>
        <w:t>de</w:t>
      </w:r>
      <w:r>
        <w:rPr>
          <w:rFonts w:eastAsia="Arial"/>
          <w:color w:val="000000"/>
        </w:rPr>
        <w:t xml:space="preserve"> </w:t>
      </w:r>
      <w:r>
        <w:rPr>
          <w:color w:val="000000"/>
        </w:rPr>
        <w:t>programação</w:t>
      </w:r>
      <w:r>
        <w:rPr>
          <w:rFonts w:eastAsia="Arial"/>
          <w:color w:val="000000"/>
        </w:rPr>
        <w:t xml:space="preserve"> </w:t>
      </w:r>
      <w:r>
        <w:rPr>
          <w:color w:val="000000"/>
        </w:rPr>
        <w:t>Ruby</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i/>
          <w:iCs/>
          <w:color w:val="000000"/>
        </w:rPr>
        <w:t>framework</w:t>
      </w:r>
      <w:r>
        <w:rPr>
          <w:rFonts w:eastAsia="Arial"/>
          <w:color w:val="000000"/>
        </w:rPr>
        <w:t xml:space="preserve"> </w:t>
      </w:r>
      <w:r>
        <w:rPr>
          <w:color w:val="000000"/>
        </w:rPr>
        <w:t>para</w:t>
      </w:r>
      <w:r>
        <w:rPr>
          <w:rFonts w:eastAsia="Arial"/>
          <w:color w:val="000000"/>
        </w:rPr>
        <w:t xml:space="preserve"> </w:t>
      </w:r>
      <w:r>
        <w:rPr>
          <w:color w:val="000000"/>
        </w:rPr>
        <w:t>desenvolvimento</w:t>
      </w:r>
      <w:r>
        <w:rPr>
          <w:rFonts w:eastAsia="Arial"/>
          <w:color w:val="000000"/>
        </w:rPr>
        <w:t xml:space="preserve"> </w:t>
      </w:r>
      <w:r>
        <w:rPr>
          <w:i/>
          <w:iCs/>
          <w:color w:val="000000"/>
        </w:rPr>
        <w:t>Web</w:t>
      </w:r>
      <w:r>
        <w:rPr>
          <w:rFonts w:eastAsia="Arial"/>
          <w:color w:val="000000"/>
        </w:rPr>
        <w:t xml:space="preserve"> </w:t>
      </w:r>
      <w:r>
        <w:rPr>
          <w:color w:val="000000"/>
        </w:rPr>
        <w:t>Rails,</w:t>
      </w:r>
      <w:r>
        <w:rPr>
          <w:rFonts w:eastAsia="Arial"/>
          <w:color w:val="000000"/>
        </w:rPr>
        <w:t xml:space="preserve"> </w:t>
      </w:r>
      <w:r>
        <w:rPr>
          <w:color w:val="000000"/>
        </w:rPr>
        <w:t>um</w:t>
      </w:r>
      <w:r>
        <w:rPr>
          <w:rFonts w:eastAsia="Arial"/>
          <w:color w:val="000000"/>
        </w:rPr>
        <w:t xml:space="preserve"> </w:t>
      </w:r>
      <w:r>
        <w:rPr>
          <w:color w:val="000000"/>
        </w:rPr>
        <w:t>banco</w:t>
      </w:r>
      <w:r>
        <w:rPr>
          <w:rFonts w:eastAsia="Arial"/>
          <w:color w:val="000000"/>
        </w:rPr>
        <w:t xml:space="preserve"> </w:t>
      </w:r>
      <w:r>
        <w:rPr>
          <w:color w:val="000000"/>
        </w:rPr>
        <w:t>de</w:t>
      </w:r>
      <w:r>
        <w:rPr>
          <w:rFonts w:eastAsia="Arial"/>
          <w:color w:val="000000"/>
        </w:rPr>
        <w:t xml:space="preserve"> </w:t>
      </w:r>
      <w:r>
        <w:rPr>
          <w:color w:val="000000"/>
        </w:rPr>
        <w:t>dados</w:t>
      </w:r>
      <w:r>
        <w:rPr>
          <w:rFonts w:eastAsia="Arial"/>
          <w:color w:val="000000"/>
        </w:rPr>
        <w:t xml:space="preserve"> </w:t>
      </w:r>
      <w:r>
        <w:rPr>
          <w:color w:val="000000"/>
        </w:rPr>
        <w:t>MySQL,</w:t>
      </w:r>
      <w:r>
        <w:rPr>
          <w:rFonts w:eastAsia="Arial"/>
          <w:color w:val="000000"/>
        </w:rPr>
        <w:t xml:space="preserve"> </w:t>
      </w:r>
      <w:r>
        <w:rPr>
          <w:color w:val="000000"/>
        </w:rPr>
        <w:t>bibliotecas</w:t>
      </w:r>
      <w:r>
        <w:rPr>
          <w:rFonts w:eastAsia="Arial"/>
          <w:color w:val="000000"/>
        </w:rPr>
        <w:t xml:space="preserve"> </w:t>
      </w:r>
      <w:r>
        <w:rPr>
          <w:color w:val="000000"/>
        </w:rPr>
        <w:t>de</w:t>
      </w:r>
      <w:r>
        <w:rPr>
          <w:rFonts w:eastAsia="Arial"/>
          <w:color w:val="000000"/>
        </w:rPr>
        <w:t xml:space="preserve"> </w:t>
      </w:r>
      <w:r>
        <w:rPr>
          <w:color w:val="000000"/>
        </w:rPr>
        <w:t>funcionalidades</w:t>
      </w:r>
      <w:r>
        <w:rPr>
          <w:rFonts w:eastAsia="Arial"/>
          <w:color w:val="000000"/>
        </w:rPr>
        <w:t xml:space="preserve"> </w:t>
      </w:r>
      <w:r>
        <w:rPr>
          <w:color w:val="000000"/>
        </w:rPr>
        <w:t>em</w:t>
      </w:r>
      <w:r>
        <w:rPr>
          <w:rFonts w:eastAsia="Arial"/>
          <w:color w:val="000000"/>
        </w:rPr>
        <w:t xml:space="preserve"> </w:t>
      </w:r>
      <w:r>
        <w:rPr>
          <w:color w:val="000000"/>
        </w:rPr>
        <w:t>Ruby,</w:t>
      </w:r>
      <w:r>
        <w:rPr>
          <w:rFonts w:eastAsia="Arial"/>
          <w:color w:val="000000"/>
        </w:rPr>
        <w:t xml:space="preserve"> </w:t>
      </w:r>
      <w:r>
        <w:rPr>
          <w:color w:val="000000"/>
        </w:rPr>
        <w:t>e</w:t>
      </w:r>
      <w:r>
        <w:rPr>
          <w:rFonts w:eastAsia="Arial"/>
          <w:color w:val="000000"/>
        </w:rPr>
        <w:t xml:space="preserve"> </w:t>
      </w:r>
      <w:r>
        <w:rPr>
          <w:color w:val="000000"/>
        </w:rPr>
        <w:t>as</w:t>
      </w:r>
      <w:r>
        <w:rPr>
          <w:rFonts w:eastAsia="Arial"/>
          <w:color w:val="000000"/>
        </w:rPr>
        <w:t xml:space="preserve"> </w:t>
      </w:r>
      <w:r>
        <w:rPr>
          <w:color w:val="000000"/>
        </w:rPr>
        <w:t>linguagens</w:t>
      </w:r>
      <w:r>
        <w:rPr>
          <w:rFonts w:eastAsia="Arial"/>
          <w:color w:val="000000"/>
        </w:rPr>
        <w:t xml:space="preserve"> </w:t>
      </w:r>
      <w:r>
        <w:rPr>
          <w:color w:val="000000"/>
        </w:rPr>
        <w:t>HTML,</w:t>
      </w:r>
      <w:r>
        <w:rPr>
          <w:rFonts w:eastAsia="Arial"/>
          <w:color w:val="000000"/>
        </w:rPr>
        <w:t xml:space="preserve"> </w:t>
      </w:r>
      <w:r>
        <w:rPr>
          <w:color w:val="000000"/>
        </w:rPr>
        <w:t>CSS</w:t>
      </w:r>
      <w:r>
        <w:rPr>
          <w:rFonts w:eastAsia="Arial"/>
          <w:color w:val="000000"/>
        </w:rPr>
        <w:t xml:space="preserve"> </w:t>
      </w:r>
      <w:r>
        <w:rPr>
          <w:color w:val="000000"/>
        </w:rPr>
        <w:t>e</w:t>
      </w:r>
      <w:r>
        <w:rPr>
          <w:rFonts w:eastAsia="Arial"/>
          <w:color w:val="000000"/>
        </w:rPr>
        <w:t xml:space="preserve"> </w:t>
      </w:r>
      <w:r>
        <w:rPr>
          <w:color w:val="000000"/>
        </w:rPr>
        <w:t>Javascript</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i</w:t>
      </w:r>
      <w:r>
        <w:rPr>
          <w:color w:val="000000"/>
        </w:rPr>
        <w:t>nterface</w:t>
      </w:r>
      <w:r>
        <w:rPr>
          <w:rFonts w:eastAsia="Arial"/>
          <w:color w:val="000000"/>
        </w:rPr>
        <w:t xml:space="preserve"> </w:t>
      </w:r>
      <w:r>
        <w:rPr>
          <w:color w:val="000000"/>
        </w:rPr>
        <w:t>de</w:t>
      </w:r>
      <w:r>
        <w:rPr>
          <w:rFonts w:eastAsia="Arial"/>
          <w:color w:val="000000"/>
        </w:rPr>
        <w:t xml:space="preserve"> </w:t>
      </w:r>
      <w:r>
        <w:rPr>
          <w:color w:val="000000"/>
        </w:rPr>
        <w:t>usuário</w:t>
      </w:r>
      <w:r>
        <w:rPr>
          <w:rFonts w:eastAsia="Arial"/>
          <w:color w:val="000000"/>
        </w:rPr>
        <w:t xml:space="preserve"> </w:t>
      </w:r>
      <w:r>
        <w:rPr>
          <w:i/>
          <w:iCs/>
          <w:color w:val="000000"/>
        </w:rPr>
        <w:t>Web</w:t>
      </w:r>
      <w:r>
        <w:rPr>
          <w:color w:val="000000"/>
        </w:rPr>
        <w:t>.</w:t>
      </w:r>
      <w:r>
        <w:rPr>
          <w:rFonts w:eastAsia="Arial"/>
          <w:color w:val="000000"/>
        </w:rPr>
        <w:t xml:space="preserve"> O método </w:t>
      </w:r>
      <w:r>
        <w:rPr>
          <w:color w:val="000000"/>
        </w:rPr>
        <w:t>de</w:t>
      </w:r>
      <w:r>
        <w:rPr>
          <w:rFonts w:eastAsia="Arial"/>
          <w:color w:val="000000"/>
        </w:rPr>
        <w:t xml:space="preserve"> </w:t>
      </w:r>
      <w:r>
        <w:rPr>
          <w:color w:val="000000"/>
        </w:rPr>
        <w:t>desenvolvimento</w:t>
      </w:r>
      <w:r>
        <w:rPr>
          <w:rFonts w:eastAsia="Arial"/>
          <w:color w:val="000000"/>
        </w:rPr>
        <w:t xml:space="preserve"> </w:t>
      </w:r>
      <w:r>
        <w:rPr>
          <w:color w:val="000000"/>
        </w:rPr>
        <w:t>Scrum</w:t>
      </w:r>
      <w:r>
        <w:rPr>
          <w:rFonts w:eastAsia="Arial"/>
          <w:color w:val="000000"/>
        </w:rPr>
        <w:t xml:space="preserve"> </w:t>
      </w:r>
      <w:r>
        <w:rPr>
          <w:color w:val="000000"/>
        </w:rPr>
        <w:t>foi</w:t>
      </w:r>
      <w:r>
        <w:rPr>
          <w:rFonts w:eastAsia="Arial"/>
          <w:color w:val="000000"/>
        </w:rPr>
        <w:t xml:space="preserve"> </w:t>
      </w:r>
      <w:r>
        <w:rPr>
          <w:color w:val="000000"/>
        </w:rPr>
        <w:t>utilizado</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gerenciamento</w:t>
      </w:r>
      <w:r>
        <w:rPr>
          <w:rFonts w:eastAsia="Arial"/>
          <w:color w:val="000000"/>
        </w:rPr>
        <w:t xml:space="preserve"> </w:t>
      </w:r>
      <w:r>
        <w:rPr>
          <w:color w:val="000000"/>
        </w:rPr>
        <w:t>do</w:t>
      </w:r>
      <w:r>
        <w:rPr>
          <w:rFonts w:eastAsia="Arial"/>
          <w:color w:val="000000"/>
        </w:rPr>
        <w:t xml:space="preserve"> </w:t>
      </w:r>
      <w:r>
        <w:rPr>
          <w:color w:val="000000"/>
        </w:rPr>
        <w:t>trabalho,</w:t>
      </w:r>
      <w:r>
        <w:rPr>
          <w:rFonts w:eastAsia="Arial"/>
          <w:color w:val="000000"/>
        </w:rPr>
        <w:t xml:space="preserve"> </w:t>
      </w:r>
      <w:r>
        <w:rPr>
          <w:color w:val="000000"/>
        </w:rPr>
        <w:t>adaptado</w:t>
      </w:r>
      <w:r>
        <w:rPr>
          <w:rFonts w:eastAsia="Arial"/>
          <w:color w:val="000000"/>
        </w:rPr>
        <w:t xml:space="preserve"> </w:t>
      </w:r>
      <w:r>
        <w:rPr>
          <w:color w:val="000000"/>
        </w:rPr>
        <w:t>para</w:t>
      </w:r>
      <w:r>
        <w:rPr>
          <w:rFonts w:eastAsia="Arial"/>
          <w:color w:val="000000"/>
        </w:rPr>
        <w:t xml:space="preserve"> </w:t>
      </w:r>
      <w:r>
        <w:rPr>
          <w:color w:val="000000"/>
        </w:rPr>
        <w:t>sua</w:t>
      </w:r>
      <w:r>
        <w:rPr>
          <w:rFonts w:eastAsia="Arial"/>
          <w:color w:val="000000"/>
        </w:rPr>
        <w:t xml:space="preserve"> </w:t>
      </w:r>
      <w:r>
        <w:rPr>
          <w:color w:val="000000"/>
        </w:rPr>
        <w:t>versão</w:t>
      </w:r>
      <w:r>
        <w:rPr>
          <w:rFonts w:eastAsia="Arial"/>
          <w:color w:val="000000"/>
        </w:rPr>
        <w:t xml:space="preserve"> </w:t>
      </w:r>
      <w:r>
        <w:rPr>
          <w:i/>
          <w:color w:val="000000"/>
        </w:rPr>
        <w:t>solo</w:t>
      </w:r>
      <w:r>
        <w:rPr>
          <w:color w:val="000000"/>
        </w:rPr>
        <w:t>,</w:t>
      </w:r>
      <w:r>
        <w:rPr>
          <w:rFonts w:eastAsia="Arial"/>
          <w:color w:val="000000"/>
        </w:rPr>
        <w:t xml:space="preserve"> </w:t>
      </w:r>
      <w:r>
        <w:rPr>
          <w:color w:val="000000"/>
        </w:rPr>
        <w:t>com</w:t>
      </w:r>
      <w:r>
        <w:rPr>
          <w:rFonts w:eastAsia="Arial"/>
          <w:color w:val="000000"/>
        </w:rPr>
        <w:t xml:space="preserve"> </w:t>
      </w:r>
      <w:r>
        <w:rPr>
          <w:color w:val="000000"/>
        </w:rPr>
        <w:t>apenas</w:t>
      </w:r>
      <w:r>
        <w:rPr>
          <w:rFonts w:eastAsia="Arial"/>
          <w:color w:val="000000"/>
        </w:rPr>
        <w:t xml:space="preserve"> </w:t>
      </w:r>
      <w:r>
        <w:rPr>
          <w:color w:val="000000"/>
        </w:rPr>
        <w:t>um</w:t>
      </w:r>
      <w:r>
        <w:rPr>
          <w:rFonts w:eastAsia="Arial"/>
          <w:color w:val="000000"/>
        </w:rPr>
        <w:t xml:space="preserve"> </w:t>
      </w:r>
      <w:r>
        <w:rPr>
          <w:color w:val="000000"/>
        </w:rPr>
        <w:t>integrante</w:t>
      </w:r>
      <w:r>
        <w:rPr>
          <w:rFonts w:eastAsia="Arial"/>
          <w:color w:val="000000"/>
        </w:rPr>
        <w:t xml:space="preserve"> </w:t>
      </w:r>
      <w:r>
        <w:rPr>
          <w:color w:val="000000"/>
        </w:rPr>
        <w:t>na</w:t>
      </w:r>
      <w:r>
        <w:rPr>
          <w:rFonts w:eastAsia="Arial"/>
          <w:color w:val="000000"/>
        </w:rPr>
        <w:t xml:space="preserve"> </w:t>
      </w:r>
      <w:r>
        <w:rPr>
          <w:color w:val="000000"/>
        </w:rPr>
        <w:t>equipe.</w:t>
      </w:r>
      <w:r>
        <w:rPr>
          <w:rFonts w:eastAsia="Arial"/>
          <w:color w:val="000000"/>
        </w:rPr>
        <w:t xml:space="preserve"> </w:t>
      </w:r>
      <w:r>
        <w:rPr>
          <w:color w:val="000000"/>
        </w:rPr>
        <w:t>Uma</w:t>
      </w:r>
      <w:r>
        <w:rPr>
          <w:rFonts w:eastAsia="Arial"/>
          <w:color w:val="000000"/>
        </w:rPr>
        <w:t xml:space="preserve"> avaliação da solução </w:t>
      </w:r>
      <w:r>
        <w:rPr>
          <w:color w:val="000000"/>
        </w:rPr>
        <w:t>foi</w:t>
      </w:r>
      <w:r>
        <w:rPr>
          <w:rFonts w:eastAsia="Arial"/>
          <w:color w:val="000000"/>
        </w:rPr>
        <w:t xml:space="preserve"> planejada </w:t>
      </w:r>
      <w:r>
        <w:rPr>
          <w:color w:val="000000"/>
        </w:rPr>
        <w:t>e</w:t>
      </w:r>
      <w:r>
        <w:rPr>
          <w:rFonts w:eastAsia="Arial"/>
          <w:color w:val="000000"/>
        </w:rPr>
        <w:t xml:space="preserve"> </w:t>
      </w:r>
      <w:r>
        <w:rPr>
          <w:color w:val="000000"/>
        </w:rPr>
        <w:t>aplicada</w:t>
      </w:r>
      <w:r>
        <w:rPr>
          <w:rFonts w:eastAsia="Arial"/>
          <w:color w:val="000000"/>
        </w:rPr>
        <w:t xml:space="preserve"> </w:t>
      </w:r>
      <w:r>
        <w:rPr>
          <w:color w:val="000000"/>
        </w:rPr>
        <w:t>para</w:t>
      </w:r>
      <w:r>
        <w:rPr>
          <w:rFonts w:eastAsia="Arial"/>
          <w:color w:val="000000"/>
        </w:rPr>
        <w:t xml:space="preserve"> </w:t>
      </w:r>
      <w:r>
        <w:rPr>
          <w:color w:val="000000"/>
        </w:rPr>
        <w:t>mensurar</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do</w:t>
      </w:r>
      <w:r>
        <w:rPr>
          <w:rFonts w:eastAsia="Arial"/>
          <w:color w:val="000000"/>
        </w:rPr>
        <w:t xml:space="preserve"> </w:t>
      </w:r>
      <w:r>
        <w:rPr>
          <w:color w:val="000000"/>
        </w:rPr>
        <w:t>TCC:</w:t>
      </w:r>
      <w:r>
        <w:rPr>
          <w:rFonts w:eastAsia="Arial"/>
          <w:color w:val="000000"/>
        </w:rPr>
        <w:t xml:space="preserve"> </w:t>
      </w:r>
      <w:r>
        <w:rPr>
          <w:color w:val="000000"/>
        </w:rPr>
        <w:t>a</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foi</w:t>
      </w:r>
      <w:r>
        <w:rPr>
          <w:rFonts w:eastAsia="Arial"/>
          <w:color w:val="000000"/>
        </w:rPr>
        <w:t xml:space="preserve"> </w:t>
      </w:r>
      <w:r>
        <w:rPr>
          <w:color w:val="000000"/>
        </w:rPr>
        <w:t>cronometrada</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color w:val="000000"/>
        </w:rPr>
        <w:t>método</w:t>
      </w:r>
      <w:r>
        <w:rPr>
          <w:rFonts w:eastAsia="Arial"/>
          <w:color w:val="000000"/>
        </w:rPr>
        <w:t xml:space="preserve"> </w:t>
      </w:r>
      <w:r>
        <w:rPr>
          <w:color w:val="000000"/>
        </w:rPr>
        <w:t>primitivo</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w:t>
      </w:r>
      <w:r>
        <w:rPr>
          <w:color w:val="000000"/>
        </w:rPr>
        <w:t>(manual)</w:t>
      </w:r>
      <w:r>
        <w:rPr>
          <w:rFonts w:eastAsia="Arial"/>
          <w:color w:val="000000"/>
        </w:rPr>
        <w:t xml:space="preserve"> </w:t>
      </w:r>
      <w:r>
        <w:rPr>
          <w:color w:val="000000"/>
        </w:rPr>
        <w:t>e</w:t>
      </w:r>
      <w:r>
        <w:rPr>
          <w:rFonts w:eastAsia="Arial"/>
          <w:color w:val="000000"/>
        </w:rPr>
        <w:t xml:space="preserve"> </w:t>
      </w:r>
      <w:r>
        <w:rPr>
          <w:color w:val="000000"/>
        </w:rPr>
        <w:t>depois</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color w:val="000000"/>
        </w:rPr>
        <w:t>WebClínica.</w:t>
      </w:r>
      <w:r>
        <w:rPr>
          <w:rFonts w:eastAsia="Arial"/>
          <w:color w:val="000000"/>
        </w:rPr>
        <w:t xml:space="preserve"> </w:t>
      </w:r>
      <w:r>
        <w:rPr>
          <w:color w:val="000000"/>
        </w:rPr>
        <w:t>A</w:t>
      </w:r>
      <w:r>
        <w:rPr>
          <w:rFonts w:eastAsia="Arial"/>
          <w:color w:val="000000"/>
        </w:rPr>
        <w:t xml:space="preserve"> </w:t>
      </w:r>
      <w:r>
        <w:rPr>
          <w:color w:val="000000"/>
        </w:rPr>
        <w:t>análise</w:t>
      </w:r>
      <w:r>
        <w:rPr>
          <w:rFonts w:eastAsia="Arial"/>
          <w:color w:val="000000"/>
        </w:rPr>
        <w:t xml:space="preserve"> </w:t>
      </w:r>
      <w:r>
        <w:rPr>
          <w:color w:val="000000"/>
        </w:rPr>
        <w:t>dos</w:t>
      </w:r>
      <w:r>
        <w:rPr>
          <w:rFonts w:eastAsia="Arial"/>
          <w:color w:val="000000"/>
        </w:rPr>
        <w:t xml:space="preserve"> </w:t>
      </w:r>
      <w:r>
        <w:rPr>
          <w:color w:val="000000"/>
        </w:rPr>
        <w:t>resultados</w:t>
      </w:r>
      <w:r>
        <w:rPr>
          <w:rFonts w:eastAsia="Arial"/>
          <w:color w:val="000000"/>
        </w:rPr>
        <w:t xml:space="preserve"> </w:t>
      </w:r>
      <w:r>
        <w:rPr>
          <w:color w:val="000000"/>
        </w:rPr>
        <w:t>mostrou</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do</w:t>
      </w:r>
      <w:r>
        <w:rPr>
          <w:rFonts w:eastAsia="Arial"/>
          <w:color w:val="000000"/>
        </w:rPr>
        <w:t xml:space="preserve"> </w:t>
      </w:r>
      <w:r>
        <w:rPr>
          <w:color w:val="000000"/>
        </w:rPr>
        <w:t>TCC</w:t>
      </w:r>
      <w:r>
        <w:rPr>
          <w:rFonts w:eastAsia="Arial"/>
          <w:color w:val="000000"/>
        </w:rPr>
        <w:t xml:space="preserve"> </w:t>
      </w:r>
      <w:r>
        <w:rPr>
          <w:color w:val="000000"/>
        </w:rPr>
        <w:t>foi</w:t>
      </w:r>
      <w:r>
        <w:rPr>
          <w:rFonts w:eastAsia="Arial"/>
          <w:color w:val="000000"/>
        </w:rPr>
        <w:t xml:space="preserve"> </w:t>
      </w:r>
      <w:r>
        <w:rPr>
          <w:color w:val="000000"/>
        </w:rPr>
        <w:t>atingido.</w:t>
      </w:r>
    </w:p>
    <w:p w:rsidR="00270A16" w:rsidRDefault="00270A16">
      <w:pPr>
        <w:spacing w:after="240"/>
        <w:rPr>
          <w:rFonts w:ascii="Arial" w:hAnsi="Arial" w:cs="Arial"/>
          <w:sz w:val="22"/>
          <w:szCs w:val="22"/>
        </w:rPr>
      </w:pPr>
      <w:r w:rsidRPr="00EC797C">
        <w:rPr>
          <w:rFonts w:ascii="Arial" w:hAnsi="Arial" w:cs="Arial"/>
          <w:b/>
          <w:sz w:val="22"/>
          <w:szCs w:val="22"/>
        </w:rPr>
        <w:t>Palavras</w:t>
      </w:r>
      <w:r w:rsidR="00EC797C" w:rsidRPr="00EC797C">
        <w:rPr>
          <w:rFonts w:ascii="Arial" w:eastAsia="Arial" w:hAnsi="Arial" w:cs="Arial"/>
          <w:b/>
          <w:sz w:val="22"/>
          <w:szCs w:val="22"/>
        </w:rPr>
        <w:t>-</w:t>
      </w:r>
      <w:r w:rsidRPr="00EC797C">
        <w:rPr>
          <w:rFonts w:ascii="Arial" w:hAnsi="Arial" w:cs="Arial"/>
          <w:b/>
          <w:sz w:val="22"/>
          <w:szCs w:val="22"/>
        </w:rPr>
        <w:t>chave</w:t>
      </w:r>
      <w:r>
        <w:rPr>
          <w:rFonts w:ascii="Arial" w:hAnsi="Arial" w:cs="Arial"/>
          <w:b/>
          <w:sz w:val="22"/>
          <w:szCs w:val="22"/>
        </w:rPr>
        <w:t>:</w:t>
      </w:r>
      <w:r>
        <w:rPr>
          <w:rFonts w:ascii="Arial" w:eastAsia="Arial" w:hAnsi="Arial" w:cs="Arial"/>
          <w:sz w:val="22"/>
          <w:szCs w:val="22"/>
        </w:rPr>
        <w:t xml:space="preserve"> </w:t>
      </w:r>
      <w:r>
        <w:rPr>
          <w:rFonts w:ascii="Arial" w:hAnsi="Arial" w:cs="Arial"/>
          <w:sz w:val="22"/>
          <w:szCs w:val="22"/>
        </w:rPr>
        <w:t>Gestão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clínica</w:t>
      </w:r>
      <w:r>
        <w:rPr>
          <w:rFonts w:ascii="Arial" w:eastAsia="Arial" w:hAnsi="Arial" w:cs="Arial"/>
          <w:sz w:val="22"/>
          <w:szCs w:val="22"/>
        </w:rPr>
        <w:t xml:space="preserve"> </w:t>
      </w:r>
      <w:r>
        <w:rPr>
          <w:rFonts w:ascii="Arial" w:hAnsi="Arial" w:cs="Arial"/>
          <w:sz w:val="22"/>
          <w:szCs w:val="22"/>
        </w:rPr>
        <w:t>médica.</w:t>
      </w:r>
      <w:r>
        <w:rPr>
          <w:rFonts w:ascii="Arial" w:eastAsia="Arial" w:hAnsi="Arial" w:cs="Arial"/>
          <w:sz w:val="22"/>
          <w:szCs w:val="22"/>
        </w:rPr>
        <w:t xml:space="preserve"> </w:t>
      </w:r>
      <w:r>
        <w:rPr>
          <w:rFonts w:ascii="Arial" w:hAnsi="Arial" w:cs="Arial"/>
          <w:sz w:val="22"/>
          <w:szCs w:val="22"/>
        </w:rPr>
        <w:t>Busca</w:t>
      </w:r>
      <w:r>
        <w:rPr>
          <w:rFonts w:ascii="Arial" w:eastAsia="Arial" w:hAnsi="Arial" w:cs="Arial"/>
          <w:sz w:val="22"/>
          <w:szCs w:val="22"/>
        </w:rPr>
        <w:t xml:space="preserve"> </w:t>
      </w:r>
      <w:r>
        <w:rPr>
          <w:rFonts w:ascii="Arial" w:hAnsi="Arial" w:cs="Arial"/>
          <w:sz w:val="22"/>
          <w:szCs w:val="22"/>
        </w:rPr>
        <w:t>inteligente</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nomes.</w:t>
      </w:r>
      <w:r>
        <w:rPr>
          <w:rFonts w:ascii="Arial" w:eastAsia="Arial" w:hAnsi="Arial" w:cs="Arial"/>
          <w:sz w:val="22"/>
          <w:szCs w:val="22"/>
        </w:rPr>
        <w:t xml:space="preserve"> </w:t>
      </w:r>
      <w:r>
        <w:rPr>
          <w:rFonts w:ascii="Arial" w:hAnsi="Arial" w:cs="Arial"/>
          <w:sz w:val="22"/>
          <w:szCs w:val="22"/>
        </w:rPr>
        <w:t>A</w:t>
      </w:r>
      <w:r>
        <w:rPr>
          <w:rFonts w:ascii="Arial" w:hAnsi="Arial" w:cs="Arial"/>
          <w:color w:val="000000"/>
          <w:sz w:val="22"/>
          <w:szCs w:val="22"/>
        </w:rPr>
        <w:t>plicação</w:t>
      </w:r>
      <w:r>
        <w:rPr>
          <w:rFonts w:ascii="Arial" w:eastAsia="Arial" w:hAnsi="Arial" w:cs="Arial"/>
          <w:color w:val="000000"/>
          <w:sz w:val="22"/>
          <w:szCs w:val="22"/>
        </w:rPr>
        <w:t xml:space="preserve"> </w:t>
      </w:r>
      <w:r>
        <w:rPr>
          <w:rFonts w:ascii="Arial" w:hAnsi="Arial" w:cs="Arial"/>
          <w:i/>
          <w:iCs/>
          <w:color w:val="000000"/>
          <w:sz w:val="22"/>
          <w:szCs w:val="22"/>
        </w:rPr>
        <w:t>Web</w:t>
      </w:r>
      <w:r>
        <w:rPr>
          <w:rFonts w:ascii="Arial" w:hAnsi="Arial" w:cs="Arial"/>
          <w:sz w:val="22"/>
          <w:szCs w:val="22"/>
        </w:rPr>
        <w:t>.</w:t>
      </w:r>
    </w:p>
    <w:p w:rsidR="00270A16" w:rsidRDefault="00270A16">
      <w:pPr>
        <w:pStyle w:val="TtuloTCC"/>
        <w:pageBreakBefore/>
      </w:pPr>
      <w:r>
        <w:lastRenderedPageBreak/>
        <w:t>ABSTRACT</w:t>
      </w:r>
    </w:p>
    <w:p w:rsidR="00270A16" w:rsidRDefault="00270A16">
      <w:pPr>
        <w:jc w:val="center"/>
        <w:rPr>
          <w:rFonts w:ascii="Arial" w:hAnsi="Arial" w:cs="Arial"/>
          <w:b/>
          <w:sz w:val="36"/>
          <w:szCs w:val="36"/>
        </w:rPr>
      </w:pPr>
    </w:p>
    <w:p w:rsidR="00270A16" w:rsidRDefault="00270A16">
      <w:pPr>
        <w:pStyle w:val="AbstractTCC"/>
        <w:rPr>
          <w:color w:val="auto"/>
        </w:rPr>
      </w:pPr>
      <w:r>
        <w:rPr>
          <w:color w:val="auto"/>
        </w:rPr>
        <w:t>ANDRADE,</w:t>
      </w:r>
      <w:r>
        <w:rPr>
          <w:rFonts w:eastAsia="Arial"/>
          <w:color w:val="auto"/>
        </w:rPr>
        <w:t xml:space="preserve"> </w:t>
      </w:r>
      <w:r>
        <w:rPr>
          <w:color w:val="auto"/>
        </w:rPr>
        <w:t>Tuane</w:t>
      </w:r>
      <w:r>
        <w:rPr>
          <w:rFonts w:eastAsia="Arial"/>
          <w:color w:val="auto"/>
        </w:rPr>
        <w:t xml:space="preserve"> </w:t>
      </w:r>
      <w:r>
        <w:rPr>
          <w:color w:val="auto"/>
        </w:rPr>
        <w:t>Quintella</w:t>
      </w:r>
      <w:r>
        <w:rPr>
          <w:rFonts w:eastAsia="Arial"/>
          <w:color w:val="auto"/>
        </w:rPr>
        <w:t xml:space="preserve"> </w:t>
      </w:r>
      <w:r>
        <w:rPr>
          <w:color w:val="auto"/>
        </w:rPr>
        <w:t>de.</w:t>
      </w:r>
      <w:r>
        <w:rPr>
          <w:rFonts w:eastAsia="Arial"/>
          <w:color w:val="auto"/>
        </w:rPr>
        <w:t xml:space="preserve"> </w:t>
      </w:r>
      <w:proofErr w:type="gramStart"/>
      <w:r>
        <w:rPr>
          <w:color w:val="auto"/>
          <w:lang w:val="en-US"/>
        </w:rPr>
        <w:t>WebClínica</w:t>
      </w:r>
      <w:r>
        <w:rPr>
          <w:rFonts w:eastAsia="Arial"/>
          <w:color w:val="auto"/>
          <w:lang w:val="en-US"/>
        </w:rPr>
        <w:t xml:space="preserve"> – </w:t>
      </w:r>
      <w:r>
        <w:rPr>
          <w:iCs/>
          <w:color w:val="auto"/>
          <w:lang w:val="en-US"/>
        </w:rPr>
        <w:t>Doctor's</w:t>
      </w:r>
      <w:r>
        <w:rPr>
          <w:rFonts w:eastAsia="Arial"/>
          <w:iCs/>
          <w:color w:val="auto"/>
          <w:lang w:val="en-US"/>
        </w:rPr>
        <w:t xml:space="preserve"> </w:t>
      </w:r>
      <w:r>
        <w:rPr>
          <w:iCs/>
          <w:color w:val="auto"/>
          <w:lang w:val="en-US"/>
        </w:rPr>
        <w:t>offices</w:t>
      </w:r>
      <w:r>
        <w:rPr>
          <w:rFonts w:eastAsia="Arial"/>
          <w:iCs/>
          <w:color w:val="auto"/>
          <w:lang w:val="en-US"/>
        </w:rPr>
        <w:t xml:space="preserve"> </w:t>
      </w:r>
      <w:r>
        <w:rPr>
          <w:iCs/>
          <w:color w:val="auto"/>
          <w:lang w:val="en-US"/>
        </w:rPr>
        <w:t>management</w:t>
      </w:r>
      <w:r>
        <w:rPr>
          <w:rFonts w:eastAsia="Arial"/>
          <w:iCs/>
          <w:color w:val="auto"/>
          <w:lang w:val="en-US"/>
        </w:rPr>
        <w:t xml:space="preserve"> </w:t>
      </w:r>
      <w:r>
        <w:rPr>
          <w:iCs/>
          <w:color w:val="auto"/>
          <w:lang w:val="en-US"/>
        </w:rPr>
        <w:t>Web</w:t>
      </w:r>
      <w:r>
        <w:rPr>
          <w:rFonts w:eastAsia="Arial"/>
          <w:iCs/>
          <w:color w:val="auto"/>
          <w:lang w:val="en-US"/>
        </w:rPr>
        <w:t xml:space="preserve"> </w:t>
      </w:r>
      <w:r>
        <w:rPr>
          <w:iCs/>
          <w:color w:val="auto"/>
          <w:lang w:val="en-US"/>
        </w:rPr>
        <w:t>system.</w:t>
      </w:r>
      <w:proofErr w:type="gramEnd"/>
      <w:r>
        <w:rPr>
          <w:rFonts w:eastAsia="Arial"/>
          <w:color w:val="auto"/>
          <w:lang w:val="en-US"/>
        </w:rPr>
        <w:t xml:space="preserve"> </w:t>
      </w:r>
      <w:r>
        <w:rPr>
          <w:color w:val="auto"/>
        </w:rPr>
        <w:t>2013.</w:t>
      </w:r>
      <w:r>
        <w:rPr>
          <w:rFonts w:eastAsia="Arial"/>
          <w:color w:val="auto"/>
        </w:rPr>
        <w:t xml:space="preserve"> </w:t>
      </w:r>
      <w:r>
        <w:rPr>
          <w:color w:val="auto"/>
        </w:rPr>
        <w:t>60p.</w:t>
      </w:r>
      <w:r>
        <w:rPr>
          <w:rFonts w:eastAsia="Arial"/>
          <w:color w:val="auto"/>
        </w:rPr>
        <w:t xml:space="preserve"> </w:t>
      </w:r>
      <w:r>
        <w:rPr>
          <w:color w:val="auto"/>
        </w:rPr>
        <w:t>Capstone</w:t>
      </w:r>
      <w:r>
        <w:rPr>
          <w:rFonts w:eastAsia="Arial"/>
          <w:color w:val="auto"/>
        </w:rPr>
        <w:t xml:space="preserve"> </w:t>
      </w:r>
      <w:r>
        <w:rPr>
          <w:color w:val="auto"/>
        </w:rPr>
        <w:t>Project</w:t>
      </w:r>
      <w:r>
        <w:rPr>
          <w:rFonts w:eastAsia="Arial"/>
          <w:color w:val="auto"/>
        </w:rPr>
        <w:t xml:space="preserve"> </w:t>
      </w:r>
      <w:r>
        <w:rPr>
          <w:color w:val="auto"/>
        </w:rPr>
        <w:t>(</w:t>
      </w:r>
      <w:r>
        <w:rPr>
          <w:rStyle w:val="shorttext"/>
          <w:color w:val="auto"/>
        </w:rPr>
        <w:t>Computer</w:t>
      </w:r>
      <w:r>
        <w:rPr>
          <w:rStyle w:val="shorttext"/>
          <w:rFonts w:eastAsia="Arial"/>
          <w:color w:val="auto"/>
        </w:rPr>
        <w:t xml:space="preserve"> </w:t>
      </w:r>
      <w:r>
        <w:rPr>
          <w:rStyle w:val="shorttext"/>
          <w:color w:val="auto"/>
        </w:rPr>
        <w:t>Engineering</w:t>
      </w:r>
      <w:r>
        <w:rPr>
          <w:rStyle w:val="shorttext"/>
          <w:rFonts w:eastAsia="Arial"/>
          <w:color w:val="auto"/>
        </w:rPr>
        <w:t xml:space="preserve"> </w:t>
      </w:r>
      <w:r>
        <w:rPr>
          <w:rStyle w:val="shorttext"/>
          <w:color w:val="auto"/>
        </w:rPr>
        <w:t>Undergraduate</w:t>
      </w:r>
      <w:r>
        <w:rPr>
          <w:color w:val="auto"/>
        </w:rPr>
        <w:t>)</w:t>
      </w:r>
      <w:r>
        <w:rPr>
          <w:rFonts w:eastAsia="Arial"/>
          <w:color w:val="auto"/>
        </w:rPr>
        <w:t xml:space="preserve"> – </w:t>
      </w:r>
      <w:r>
        <w:rPr>
          <w:color w:val="auto"/>
        </w:rPr>
        <w:t>Pontifícia</w:t>
      </w:r>
      <w:r>
        <w:rPr>
          <w:rFonts w:eastAsia="Arial"/>
          <w:color w:val="auto"/>
        </w:rPr>
        <w:t xml:space="preserve"> </w:t>
      </w:r>
      <w:r>
        <w:rPr>
          <w:color w:val="auto"/>
        </w:rPr>
        <w:t>Universidade</w:t>
      </w:r>
      <w:r>
        <w:rPr>
          <w:rFonts w:eastAsia="Arial"/>
          <w:color w:val="auto"/>
        </w:rPr>
        <w:t xml:space="preserve"> </w:t>
      </w:r>
      <w:r>
        <w:rPr>
          <w:color w:val="auto"/>
        </w:rPr>
        <w:t>Católica</w:t>
      </w:r>
      <w:r>
        <w:rPr>
          <w:rFonts w:eastAsia="Arial"/>
          <w:color w:val="auto"/>
        </w:rPr>
        <w:t xml:space="preserve"> </w:t>
      </w:r>
      <w:r>
        <w:rPr>
          <w:color w:val="auto"/>
        </w:rPr>
        <w:t>de</w:t>
      </w:r>
      <w:r>
        <w:rPr>
          <w:rFonts w:eastAsia="Arial"/>
          <w:color w:val="auto"/>
        </w:rPr>
        <w:t xml:space="preserve"> </w:t>
      </w:r>
      <w:r>
        <w:rPr>
          <w:color w:val="auto"/>
        </w:rPr>
        <w:t>Campinas,</w:t>
      </w:r>
      <w:r>
        <w:rPr>
          <w:rFonts w:eastAsia="Arial"/>
          <w:color w:val="auto"/>
        </w:rPr>
        <w:t xml:space="preserve"> </w:t>
      </w:r>
      <w:r>
        <w:rPr>
          <w:color w:val="auto"/>
        </w:rPr>
        <w:t>Centro</w:t>
      </w:r>
      <w:r>
        <w:rPr>
          <w:rFonts w:eastAsia="Arial"/>
          <w:color w:val="auto"/>
        </w:rPr>
        <w:t xml:space="preserve"> </w:t>
      </w:r>
      <w:r>
        <w:rPr>
          <w:color w:val="auto"/>
        </w:rPr>
        <w:t>de</w:t>
      </w:r>
      <w:r>
        <w:rPr>
          <w:rFonts w:eastAsia="Arial"/>
          <w:color w:val="auto"/>
        </w:rPr>
        <w:t xml:space="preserve"> </w:t>
      </w:r>
      <w:r>
        <w:rPr>
          <w:color w:val="auto"/>
        </w:rPr>
        <w:t>Ciências</w:t>
      </w:r>
      <w:r>
        <w:rPr>
          <w:rFonts w:eastAsia="Arial"/>
          <w:color w:val="auto"/>
        </w:rPr>
        <w:t xml:space="preserve"> </w:t>
      </w:r>
      <w:r>
        <w:rPr>
          <w:color w:val="auto"/>
        </w:rPr>
        <w:t>Exatas,</w:t>
      </w:r>
      <w:r>
        <w:rPr>
          <w:rFonts w:eastAsia="Arial"/>
          <w:color w:val="auto"/>
        </w:rPr>
        <w:t xml:space="preserve"> </w:t>
      </w:r>
      <w:r>
        <w:rPr>
          <w:color w:val="auto"/>
        </w:rPr>
        <w:t>Ambientais</w:t>
      </w:r>
      <w:r>
        <w:rPr>
          <w:rFonts w:eastAsia="Arial"/>
          <w:color w:val="auto"/>
        </w:rPr>
        <w:t xml:space="preserve"> </w:t>
      </w:r>
      <w:r>
        <w:rPr>
          <w:color w:val="auto"/>
        </w:rPr>
        <w:t>e</w:t>
      </w:r>
      <w:r>
        <w:rPr>
          <w:rFonts w:eastAsia="Arial"/>
          <w:color w:val="auto"/>
        </w:rPr>
        <w:t xml:space="preserve"> </w:t>
      </w:r>
      <w:r>
        <w:rPr>
          <w:color w:val="auto"/>
        </w:rPr>
        <w:t>de</w:t>
      </w:r>
      <w:r>
        <w:rPr>
          <w:rFonts w:eastAsia="Arial"/>
          <w:color w:val="auto"/>
        </w:rPr>
        <w:t xml:space="preserve"> </w:t>
      </w:r>
      <w:r>
        <w:rPr>
          <w:color w:val="auto"/>
        </w:rPr>
        <w:t>Tecnologias,</w:t>
      </w:r>
      <w:r>
        <w:rPr>
          <w:rFonts w:eastAsia="Arial"/>
          <w:color w:val="auto"/>
        </w:rPr>
        <w:t xml:space="preserve"> </w:t>
      </w:r>
      <w:r>
        <w:rPr>
          <w:color w:val="auto"/>
        </w:rPr>
        <w:t>Faculdade</w:t>
      </w:r>
      <w:r>
        <w:rPr>
          <w:rFonts w:eastAsia="Arial"/>
          <w:color w:val="auto"/>
        </w:rPr>
        <w:t xml:space="preserve"> </w:t>
      </w:r>
      <w:r>
        <w:rPr>
          <w:color w:val="auto"/>
        </w:rPr>
        <w:t>de</w:t>
      </w:r>
      <w:r>
        <w:rPr>
          <w:rFonts w:eastAsia="Arial"/>
          <w:color w:val="auto"/>
        </w:rPr>
        <w:t xml:space="preserve"> </w:t>
      </w:r>
      <w:r>
        <w:rPr>
          <w:color w:val="auto"/>
        </w:rPr>
        <w:t>Engenharia</w:t>
      </w:r>
      <w:r>
        <w:rPr>
          <w:rFonts w:eastAsia="Arial"/>
          <w:color w:val="auto"/>
        </w:rPr>
        <w:t xml:space="preserve"> </w:t>
      </w:r>
      <w:r>
        <w:rPr>
          <w:color w:val="auto"/>
        </w:rPr>
        <w:t>de</w:t>
      </w:r>
      <w:r>
        <w:rPr>
          <w:rFonts w:eastAsia="Arial"/>
          <w:color w:val="auto"/>
        </w:rPr>
        <w:t xml:space="preserve"> </w:t>
      </w:r>
      <w:r>
        <w:rPr>
          <w:color w:val="auto"/>
        </w:rPr>
        <w:t>Computação,</w:t>
      </w:r>
      <w:r>
        <w:rPr>
          <w:rFonts w:eastAsia="Arial"/>
          <w:color w:val="auto"/>
        </w:rPr>
        <w:t xml:space="preserve"> </w:t>
      </w:r>
      <w:r>
        <w:rPr>
          <w:color w:val="auto"/>
        </w:rPr>
        <w:t>Campinas,</w:t>
      </w:r>
      <w:r>
        <w:rPr>
          <w:rFonts w:eastAsia="Arial"/>
          <w:color w:val="auto"/>
        </w:rPr>
        <w:t xml:space="preserve"> </w:t>
      </w:r>
      <w:r>
        <w:rPr>
          <w:color w:val="auto"/>
        </w:rPr>
        <w:t>2013.</w:t>
      </w:r>
    </w:p>
    <w:p w:rsidR="00270A16" w:rsidRDefault="00270A16">
      <w:pPr>
        <w:pStyle w:val="AbstractTCC"/>
        <w:rPr>
          <w:iCs/>
          <w:color w:val="000000"/>
          <w:lang w:val="en-US"/>
        </w:rPr>
      </w:pPr>
      <w:r>
        <w:rPr>
          <w:iCs/>
          <w:color w:val="000000"/>
          <w:lang w:val="en-US"/>
        </w:rPr>
        <w:t>In</w:t>
      </w:r>
      <w:r>
        <w:rPr>
          <w:rFonts w:eastAsia="Arial"/>
          <w:iCs/>
          <w:color w:val="000000"/>
          <w:lang w:val="en-US"/>
        </w:rPr>
        <w:t xml:space="preserve"> </w:t>
      </w:r>
      <w:r>
        <w:rPr>
          <w:iCs/>
          <w:color w:val="000000"/>
          <w:lang w:val="en-US"/>
        </w:rPr>
        <w:t>this</w:t>
      </w:r>
      <w:r>
        <w:rPr>
          <w:rFonts w:eastAsia="Arial"/>
          <w:iCs/>
          <w:color w:val="000000"/>
          <w:lang w:val="en-US"/>
        </w:rPr>
        <w:t xml:space="preserve"> </w:t>
      </w:r>
      <w:r>
        <w:rPr>
          <w:iCs/>
          <w:color w:val="000000"/>
          <w:lang w:val="en-US"/>
        </w:rPr>
        <w:t>monograph</w:t>
      </w:r>
      <w:r>
        <w:rPr>
          <w:rFonts w:eastAsia="Arial"/>
          <w:iCs/>
          <w:color w:val="000000"/>
          <w:lang w:val="en-US"/>
        </w:rPr>
        <w:t xml:space="preserve"> </w:t>
      </w:r>
      <w:r>
        <w:rPr>
          <w:iCs/>
          <w:color w:val="000000"/>
          <w:lang w:val="en-US"/>
        </w:rPr>
        <w:t>it</w:t>
      </w:r>
      <w:r>
        <w:rPr>
          <w:rFonts w:eastAsia="Arial"/>
          <w:iCs/>
          <w:color w:val="000000"/>
          <w:lang w:val="en-US"/>
        </w:rPr>
        <w:t xml:space="preserve"> </w:t>
      </w:r>
      <w:r>
        <w:rPr>
          <w:iCs/>
          <w:color w:val="000000"/>
          <w:lang w:val="en-US"/>
        </w:rPr>
        <w:t>is</w:t>
      </w:r>
      <w:r>
        <w:rPr>
          <w:rFonts w:eastAsia="Arial"/>
          <w:iCs/>
          <w:color w:val="000000"/>
          <w:lang w:val="en-US"/>
        </w:rPr>
        <w:t xml:space="preserve"> </w:t>
      </w:r>
      <w:r>
        <w:rPr>
          <w:iCs/>
          <w:color w:val="000000"/>
          <w:lang w:val="en-US"/>
        </w:rPr>
        <w:t>described</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Capstone</w:t>
      </w:r>
      <w:r>
        <w:rPr>
          <w:rFonts w:eastAsia="Arial"/>
          <w:iCs/>
          <w:color w:val="000000"/>
          <w:lang w:val="en-US"/>
        </w:rPr>
        <w:t xml:space="preserve"> </w:t>
      </w:r>
      <w:r>
        <w:rPr>
          <w:iCs/>
          <w:color w:val="000000"/>
          <w:lang w:val="en-US"/>
        </w:rPr>
        <w:t>Project</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which</w:t>
      </w:r>
      <w:r>
        <w:rPr>
          <w:rFonts w:eastAsia="Arial"/>
          <w:iCs/>
          <w:color w:val="000000"/>
          <w:lang w:val="en-US"/>
        </w:rPr>
        <w:t xml:space="preserve"> </w:t>
      </w:r>
      <w:r>
        <w:rPr>
          <w:iCs/>
          <w:color w:val="000000"/>
          <w:lang w:val="en-US"/>
        </w:rPr>
        <w:t>focus</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computerize</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pediatrician's</w:t>
      </w:r>
      <w:r>
        <w:rPr>
          <w:rFonts w:eastAsia="Arial"/>
          <w:iCs/>
          <w:color w:val="000000"/>
          <w:lang w:val="en-US"/>
        </w:rPr>
        <w:t xml:space="preserve"> </w:t>
      </w:r>
      <w:r>
        <w:rPr>
          <w:iCs/>
          <w:color w:val="000000"/>
          <w:lang w:val="en-US"/>
        </w:rPr>
        <w:t>office</w:t>
      </w:r>
      <w:r>
        <w:rPr>
          <w:rFonts w:eastAsia="Arial"/>
          <w:iCs/>
          <w:color w:val="000000"/>
          <w:lang w:val="en-US"/>
        </w:rPr>
        <w:t xml:space="preserve"> </w:t>
      </w:r>
      <w:r>
        <w:rPr>
          <w:iCs/>
          <w:color w:val="000000"/>
          <w:lang w:val="en-US"/>
        </w:rPr>
        <w:t>through</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project</w:t>
      </w:r>
      <w:r>
        <w:rPr>
          <w:rFonts w:eastAsia="Arial"/>
          <w:iCs/>
          <w:color w:val="000000"/>
          <w:lang w:val="en-US"/>
        </w:rPr>
        <w:t xml:space="preserve"> </w:t>
      </w:r>
      <w:r>
        <w:rPr>
          <w:iCs/>
          <w:color w:val="000000"/>
          <w:lang w:val="en-US"/>
        </w:rPr>
        <w:t>and</w:t>
      </w:r>
      <w:r>
        <w:rPr>
          <w:rFonts w:eastAsia="Arial"/>
          <w:iCs/>
          <w:color w:val="000000"/>
          <w:lang w:val="en-US"/>
        </w:rPr>
        <w:t xml:space="preserve"> the </w:t>
      </w:r>
      <w:r>
        <w:rPr>
          <w:iCs/>
          <w:color w:val="000000"/>
          <w:lang w:val="en-US"/>
        </w:rPr>
        <w:t>development</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Web</w:t>
      </w:r>
      <w:r>
        <w:rPr>
          <w:rFonts w:eastAsia="Arial"/>
          <w:iCs/>
          <w:color w:val="000000"/>
          <w:lang w:val="en-US"/>
        </w:rPr>
        <w:t xml:space="preserve"> </w:t>
      </w:r>
      <w:r>
        <w:rPr>
          <w:iCs/>
          <w:color w:val="000000"/>
          <w:lang w:val="en-US"/>
        </w:rPr>
        <w:t>software</w:t>
      </w:r>
      <w:r>
        <w:rPr>
          <w:rFonts w:eastAsia="Arial"/>
          <w:iCs/>
          <w:color w:val="000000"/>
          <w:lang w:val="en-US"/>
        </w:rPr>
        <w:t xml:space="preserve"> </w:t>
      </w:r>
      <w:r>
        <w:rPr>
          <w:iCs/>
          <w:color w:val="000000"/>
          <w:lang w:val="en-US"/>
        </w:rPr>
        <w:t>application</w:t>
      </w:r>
      <w:r>
        <w:rPr>
          <w:rFonts w:eastAsia="Arial"/>
          <w:iCs/>
          <w:color w:val="000000"/>
          <w:lang w:val="en-US"/>
        </w:rPr>
        <w:t xml:space="preserve"> </w:t>
      </w:r>
      <w:r>
        <w:rPr>
          <w:iCs/>
          <w:color w:val="000000"/>
          <w:lang w:val="en-US"/>
        </w:rPr>
        <w:t>named</w:t>
      </w:r>
      <w:r>
        <w:rPr>
          <w:rFonts w:eastAsia="Arial"/>
          <w:iCs/>
          <w:color w:val="000000"/>
          <w:lang w:val="en-US"/>
        </w:rPr>
        <w:t xml:space="preserve"> </w:t>
      </w:r>
      <w:r>
        <w:rPr>
          <w:color w:val="000000"/>
          <w:lang w:val="en-US"/>
        </w:rPr>
        <w:t>WebClínica</w:t>
      </w:r>
      <w:r>
        <w:rPr>
          <w:iCs/>
          <w:color w:val="000000"/>
          <w:lang w:val="en-US"/>
        </w:rPr>
        <w:t>.</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CP</w:t>
      </w:r>
      <w:r>
        <w:rPr>
          <w:rFonts w:eastAsia="Arial"/>
          <w:iCs/>
          <w:color w:val="000000"/>
          <w:lang w:val="en-US"/>
        </w:rPr>
        <w:t xml:space="preserve"> described in this monograph </w:t>
      </w:r>
      <w:r>
        <w:rPr>
          <w:iCs/>
          <w:color w:val="000000"/>
          <w:lang w:val="en-US"/>
        </w:rPr>
        <w:t>is</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increase</w:t>
      </w:r>
      <w:r>
        <w:rPr>
          <w:rFonts w:eastAsia="Arial"/>
          <w:iCs/>
          <w:color w:val="000000"/>
          <w:lang w:val="en-US"/>
        </w:rPr>
        <w:t xml:space="preserve"> </w:t>
      </w:r>
      <w:r>
        <w:rPr>
          <w:iCs/>
          <w:color w:val="000000"/>
          <w:lang w:val="en-US"/>
        </w:rPr>
        <w:t>the</w:t>
      </w:r>
      <w:r>
        <w:rPr>
          <w:rFonts w:eastAsia="Arial"/>
          <w:iCs/>
          <w:color w:val="000000"/>
          <w:lang w:val="en-US"/>
        </w:rPr>
        <w:t xml:space="preserve"> </w:t>
      </w:r>
      <w:r w:rsidRPr="00034625">
        <w:rPr>
          <w:iCs/>
          <w:color w:val="000000"/>
          <w:lang w:val="en-US"/>
        </w:rPr>
        <w:t>velocity</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medical</w:t>
      </w:r>
      <w:r>
        <w:rPr>
          <w:rFonts w:eastAsia="Arial"/>
          <w:iCs/>
          <w:color w:val="000000"/>
          <w:lang w:val="en-US"/>
        </w:rPr>
        <w:t xml:space="preserve"> </w:t>
      </w:r>
      <w:r>
        <w:rPr>
          <w:iCs/>
          <w:color w:val="000000"/>
          <w:lang w:val="en-US"/>
        </w:rPr>
        <w:t>records</w:t>
      </w:r>
      <w:r>
        <w:rPr>
          <w:rFonts w:eastAsia="Arial"/>
          <w:iCs/>
          <w:color w:val="000000"/>
          <w:lang w:val="en-US"/>
        </w:rPr>
        <w:t xml:space="preserve"> </w:t>
      </w:r>
      <w:r>
        <w:rPr>
          <w:iCs/>
          <w:color w:val="000000"/>
          <w:lang w:val="en-US"/>
        </w:rPr>
        <w:t>in</w:t>
      </w:r>
      <w:r>
        <w:rPr>
          <w:rFonts w:eastAsia="Arial"/>
          <w:iCs/>
          <w:color w:val="000000"/>
          <w:lang w:val="en-US"/>
        </w:rPr>
        <w:t xml:space="preserve"> the </w:t>
      </w:r>
      <w:r>
        <w:rPr>
          <w:iCs/>
          <w:color w:val="000000"/>
          <w:lang w:val="en-US"/>
        </w:rPr>
        <w:t>office.</w:t>
      </w:r>
      <w:r>
        <w:rPr>
          <w:rFonts w:eastAsia="Arial"/>
          <w:iCs/>
          <w:lang w:val="en-US"/>
        </w:rPr>
        <w:t xml:space="preserve"> </w:t>
      </w:r>
      <w:r>
        <w:rPr>
          <w:iCs/>
          <w:color w:val="000000"/>
          <w:lang w:val="en-US"/>
        </w:rPr>
        <w:t>The</w:t>
      </w:r>
      <w:r>
        <w:rPr>
          <w:rFonts w:eastAsia="Arial"/>
          <w:iCs/>
          <w:color w:val="000000"/>
          <w:lang w:val="en-US"/>
        </w:rPr>
        <w:t xml:space="preserve"> development of the </w:t>
      </w:r>
      <w:r w:rsidRPr="00034625">
        <w:rPr>
          <w:rFonts w:eastAsia="Arial"/>
          <w:iCs/>
          <w:color w:val="000000"/>
          <w:lang w:val="en-US"/>
        </w:rPr>
        <w:t>WebClínica</w:t>
      </w:r>
      <w:r>
        <w:rPr>
          <w:rFonts w:eastAsia="Arial"/>
          <w:iCs/>
          <w:color w:val="000000"/>
          <w:lang w:val="en-US"/>
        </w:rPr>
        <w:t xml:space="preserve"> also intended </w:t>
      </w:r>
      <w:r>
        <w:rPr>
          <w:iCs/>
          <w:color w:val="000000"/>
          <w:lang w:val="en-US"/>
        </w:rPr>
        <w:t>to</w:t>
      </w:r>
      <w:r>
        <w:rPr>
          <w:rFonts w:eastAsia="Arial"/>
          <w:iCs/>
          <w:color w:val="000000"/>
          <w:lang w:val="en-US"/>
        </w:rPr>
        <w:t xml:space="preserve"> </w:t>
      </w:r>
      <w:r>
        <w:rPr>
          <w:iCs/>
          <w:color w:val="000000"/>
          <w:lang w:val="en-US"/>
        </w:rPr>
        <w:t>organize</w:t>
      </w:r>
      <w:r>
        <w:rPr>
          <w:rFonts w:eastAsia="Arial"/>
          <w:iCs/>
          <w:color w:val="000000"/>
          <w:lang w:val="en-US"/>
        </w:rPr>
        <w:t xml:space="preserve"> </w:t>
      </w:r>
      <w:r>
        <w:rPr>
          <w:iCs/>
          <w:color w:val="000000"/>
          <w:lang w:val="en-US"/>
        </w:rPr>
        <w:t>and</w:t>
      </w:r>
      <w:r>
        <w:rPr>
          <w:rFonts w:eastAsia="Arial"/>
          <w:iCs/>
          <w:lang w:val="en-US"/>
        </w:rPr>
        <w:t xml:space="preserve"> </w:t>
      </w:r>
      <w:r>
        <w:rPr>
          <w:iCs/>
          <w:color w:val="000000"/>
          <w:lang w:val="en-US"/>
        </w:rPr>
        <w:t>improve</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efficiency</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following</w:t>
      </w:r>
      <w:r>
        <w:rPr>
          <w:rFonts w:eastAsia="Arial"/>
          <w:iCs/>
          <w:color w:val="000000"/>
          <w:lang w:val="en-US"/>
        </w:rPr>
        <w:t xml:space="preserve"> </w:t>
      </w:r>
      <w:r>
        <w:rPr>
          <w:iCs/>
          <w:color w:val="000000"/>
          <w:lang w:val="en-US"/>
        </w:rPr>
        <w:t>procedures:</w:t>
      </w:r>
      <w:r>
        <w:rPr>
          <w:rFonts w:eastAsia="Arial"/>
          <w:iCs/>
          <w:color w:val="000000"/>
          <w:lang w:val="en-US"/>
        </w:rPr>
        <w:t xml:space="preserve"> execution of appointments</w:t>
      </w:r>
      <w:r>
        <w:rPr>
          <w:iCs/>
          <w:color w:val="000000"/>
          <w:lang w:val="en-US"/>
        </w:rPr>
        <w:t>,</w:t>
      </w:r>
      <w:r>
        <w:rPr>
          <w:rFonts w:eastAsia="Arial"/>
          <w:iCs/>
          <w:color w:val="000000"/>
          <w:lang w:val="en-US"/>
        </w:rPr>
        <w:t xml:space="preserve"> </w:t>
      </w:r>
      <w:r>
        <w:rPr>
          <w:iCs/>
          <w:color w:val="000000"/>
          <w:lang w:val="en-US"/>
        </w:rPr>
        <w:t>management</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personal</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medical</w:t>
      </w:r>
      <w:r>
        <w:rPr>
          <w:rFonts w:eastAsia="Arial"/>
          <w:iCs/>
          <w:color w:val="000000"/>
          <w:lang w:val="en-US"/>
        </w:rPr>
        <w:t xml:space="preserve"> </w:t>
      </w:r>
      <w:r>
        <w:rPr>
          <w:iCs/>
          <w:color w:val="000000"/>
          <w:lang w:val="en-US"/>
        </w:rPr>
        <w:t>records</w:t>
      </w:r>
      <w:r w:rsidRPr="00034625">
        <w:rPr>
          <w:iCs/>
          <w:color w:val="000000"/>
          <w:lang w:val="en-US"/>
        </w:rPr>
        <w:t>,</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generation</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reports</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statistic</w:t>
      </w:r>
      <w:r>
        <w:rPr>
          <w:rFonts w:eastAsia="Arial"/>
          <w:iCs/>
          <w:color w:val="000000"/>
          <w:lang w:val="en-US"/>
        </w:rPr>
        <w:t xml:space="preserve"> </w:t>
      </w:r>
      <w:r>
        <w:rPr>
          <w:iCs/>
          <w:color w:val="000000"/>
          <w:lang w:val="en-US"/>
        </w:rPr>
        <w:t>data</w:t>
      </w:r>
      <w:r>
        <w:rPr>
          <w:rFonts w:eastAsia="Arial"/>
          <w:iCs/>
          <w:color w:val="000000"/>
          <w:lang w:val="en-US"/>
        </w:rPr>
        <w:t xml:space="preserve"> </w:t>
      </w:r>
      <w:r>
        <w:rPr>
          <w:iCs/>
          <w:color w:val="000000"/>
          <w:lang w:val="en-US"/>
        </w:rPr>
        <w:t>based</w:t>
      </w:r>
      <w:r>
        <w:rPr>
          <w:rFonts w:eastAsia="Arial"/>
          <w:iCs/>
          <w:color w:val="000000"/>
          <w:lang w:val="en-US"/>
        </w:rPr>
        <w:t xml:space="preserve"> </w:t>
      </w:r>
      <w:r>
        <w:rPr>
          <w:iCs/>
          <w:color w:val="000000"/>
          <w:lang w:val="en-US"/>
        </w:rPr>
        <w:t>on</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appointments</w:t>
      </w:r>
      <w:r>
        <w:rPr>
          <w:rFonts w:eastAsia="Arial"/>
          <w:iCs/>
          <w:color w:val="000000"/>
          <w:lang w:val="en-US"/>
        </w:rPr>
        <w:t xml:space="preserve"> </w:t>
      </w:r>
      <w:r>
        <w:rPr>
          <w:iCs/>
          <w:color w:val="000000"/>
          <w:lang w:val="en-US"/>
        </w:rPr>
        <w:t>database.</w:t>
      </w:r>
      <w:r>
        <w:rPr>
          <w:rFonts w:eastAsia="Arial"/>
          <w:iCs/>
          <w:lang w:val="en-US"/>
        </w:rPr>
        <w:t xml:space="preserve"> </w:t>
      </w:r>
      <w:r>
        <w:rPr>
          <w:iCs/>
          <w:color w:val="000000"/>
          <w:lang w:val="en-US"/>
        </w:rPr>
        <w:t>In</w:t>
      </w:r>
      <w:r>
        <w:rPr>
          <w:rFonts w:eastAsia="Arial"/>
          <w:iCs/>
          <w:color w:val="000000"/>
          <w:lang w:val="en-US"/>
        </w:rPr>
        <w:t xml:space="preserve"> </w:t>
      </w:r>
      <w:r>
        <w:rPr>
          <w:iCs/>
          <w:color w:val="000000"/>
          <w:lang w:val="en-US"/>
        </w:rPr>
        <w:t>order</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achieve</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author</w:t>
      </w:r>
      <w:r>
        <w:rPr>
          <w:rFonts w:eastAsia="Arial"/>
          <w:iCs/>
          <w:color w:val="000000"/>
          <w:lang w:val="en-US"/>
        </w:rPr>
        <w:t xml:space="preserve"> </w:t>
      </w:r>
      <w:r>
        <w:rPr>
          <w:iCs/>
          <w:color w:val="000000"/>
          <w:lang w:val="en-US"/>
        </w:rPr>
        <w:t>chose</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implement</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intelligent</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feature</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easily</w:t>
      </w:r>
      <w:r>
        <w:rPr>
          <w:rFonts w:eastAsia="Arial"/>
          <w:iCs/>
          <w:color w:val="000000"/>
          <w:lang w:val="en-US"/>
        </w:rPr>
        <w:t xml:space="preserve"> </w:t>
      </w:r>
      <w:r>
        <w:rPr>
          <w:iCs/>
          <w:color w:val="000000"/>
          <w:lang w:val="en-US"/>
        </w:rPr>
        <w:t>finding</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by</w:t>
      </w:r>
      <w:r>
        <w:rPr>
          <w:rFonts w:eastAsia="Arial"/>
          <w:iCs/>
          <w:color w:val="000000"/>
          <w:lang w:val="en-US"/>
        </w:rPr>
        <w:t xml:space="preserve"> n</w:t>
      </w:r>
      <w:r>
        <w:rPr>
          <w:iCs/>
          <w:color w:val="000000"/>
          <w:lang w:val="en-US"/>
        </w:rPr>
        <w:t>ame,</w:t>
      </w:r>
      <w:r>
        <w:rPr>
          <w:rFonts w:eastAsia="Arial"/>
          <w:iCs/>
          <w:color w:val="000000"/>
          <w:lang w:val="en-US"/>
        </w:rPr>
        <w:t xml:space="preserve"> </w:t>
      </w:r>
      <w:r>
        <w:rPr>
          <w:iCs/>
          <w:color w:val="000000"/>
          <w:lang w:val="en-US"/>
        </w:rPr>
        <w:t>combining</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phonetic</w:t>
      </w:r>
      <w:r>
        <w:rPr>
          <w:rFonts w:eastAsia="Arial"/>
          <w:iCs/>
          <w:color w:val="000000"/>
          <w:lang w:val="en-US"/>
        </w:rPr>
        <w:t xml:space="preserve"> </w:t>
      </w:r>
      <w:r>
        <w:rPr>
          <w:iCs/>
          <w:color w:val="000000"/>
          <w:lang w:val="en-US"/>
        </w:rPr>
        <w:t>normalization</w:t>
      </w:r>
      <w:r>
        <w:rPr>
          <w:rFonts w:eastAsia="Arial"/>
          <w:iCs/>
          <w:color w:val="000000"/>
          <w:lang w:val="en-US"/>
        </w:rPr>
        <w:t xml:space="preserve"> </w:t>
      </w:r>
      <w:r>
        <w:rPr>
          <w:iCs/>
          <w:color w:val="000000"/>
          <w:lang w:val="en-US"/>
        </w:rPr>
        <w:t>algorithm</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Portuguese</w:t>
      </w:r>
      <w:r>
        <w:rPr>
          <w:rFonts w:eastAsia="Arial"/>
          <w:iCs/>
          <w:color w:val="000000"/>
          <w:lang w:val="en-US"/>
        </w:rPr>
        <w:t xml:space="preserve"> </w:t>
      </w:r>
      <w:r>
        <w:rPr>
          <w:iCs/>
          <w:color w:val="000000"/>
          <w:lang w:val="en-US"/>
        </w:rPr>
        <w:t>language</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algorithm</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measuring</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syntax</w:t>
      </w:r>
      <w:r>
        <w:rPr>
          <w:rFonts w:eastAsia="Arial"/>
          <w:iCs/>
          <w:color w:val="000000"/>
          <w:lang w:val="en-US"/>
        </w:rPr>
        <w:t xml:space="preserve"> </w:t>
      </w:r>
      <w:r>
        <w:rPr>
          <w:iCs/>
          <w:color w:val="000000"/>
          <w:lang w:val="en-US"/>
        </w:rPr>
        <w:t>similarity</w:t>
      </w:r>
      <w:r>
        <w:rPr>
          <w:rFonts w:eastAsia="Arial"/>
          <w:iCs/>
          <w:color w:val="000000"/>
          <w:lang w:val="en-US"/>
        </w:rPr>
        <w:t xml:space="preserve"> </w:t>
      </w:r>
      <w:r>
        <w:rPr>
          <w:iCs/>
          <w:color w:val="000000"/>
          <w:lang w:val="en-US"/>
        </w:rPr>
        <w:t>between</w:t>
      </w:r>
      <w:r>
        <w:rPr>
          <w:rFonts w:eastAsia="Arial"/>
          <w:iCs/>
          <w:color w:val="000000"/>
          <w:lang w:val="en-US"/>
        </w:rPr>
        <w:t xml:space="preserve"> </w:t>
      </w:r>
      <w:r>
        <w:rPr>
          <w:iCs/>
          <w:color w:val="000000"/>
          <w:lang w:val="en-US"/>
        </w:rPr>
        <w:t>two</w:t>
      </w:r>
      <w:r>
        <w:rPr>
          <w:rFonts w:eastAsia="Arial"/>
          <w:iCs/>
          <w:color w:val="000000"/>
          <w:lang w:val="en-US"/>
        </w:rPr>
        <w:t xml:space="preserve"> </w:t>
      </w:r>
      <w:r>
        <w:rPr>
          <w:iCs/>
          <w:color w:val="000000"/>
          <w:lang w:val="en-US"/>
        </w:rPr>
        <w:t>words.</w:t>
      </w:r>
      <w:r>
        <w:rPr>
          <w:rFonts w:eastAsia="Arial"/>
          <w:iCs/>
          <w:color w:val="000000"/>
          <w:lang w:val="en-US"/>
        </w:rPr>
        <w:t xml:space="preserve"> </w:t>
      </w:r>
      <w:r>
        <w:rPr>
          <w:iCs/>
          <w:color w:val="000000"/>
          <w:lang w:val="en-US"/>
        </w:rPr>
        <w:t>This</w:t>
      </w:r>
      <w:r>
        <w:rPr>
          <w:rFonts w:eastAsia="Arial"/>
          <w:iCs/>
          <w:color w:val="000000"/>
          <w:lang w:val="en-US"/>
        </w:rPr>
        <w:t xml:space="preserve"> </w:t>
      </w:r>
      <w:r>
        <w:rPr>
          <w:iCs/>
          <w:color w:val="000000"/>
          <w:lang w:val="en-US"/>
        </w:rPr>
        <w:t>implementation</w:t>
      </w:r>
      <w:r>
        <w:rPr>
          <w:rFonts w:eastAsia="Arial"/>
          <w:iCs/>
          <w:color w:val="000000"/>
          <w:lang w:val="en-US"/>
        </w:rPr>
        <w:t xml:space="preserve"> </w:t>
      </w:r>
      <w:r>
        <w:rPr>
          <w:iCs/>
          <w:color w:val="000000"/>
          <w:lang w:val="en-US"/>
        </w:rPr>
        <w:t>allows</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engine</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find</w:t>
      </w:r>
      <w:r>
        <w:rPr>
          <w:rFonts w:eastAsia="Arial"/>
          <w:iCs/>
          <w:color w:val="000000"/>
          <w:lang w:val="en-US"/>
        </w:rPr>
        <w:t xml:space="preserve"> </w:t>
      </w:r>
      <w:r>
        <w:rPr>
          <w:iCs/>
          <w:color w:val="000000"/>
          <w:lang w:val="en-US"/>
        </w:rPr>
        <w:t>results</w:t>
      </w:r>
      <w:r>
        <w:rPr>
          <w:rFonts w:eastAsia="Arial"/>
          <w:iCs/>
          <w:color w:val="000000"/>
          <w:lang w:val="en-US"/>
        </w:rPr>
        <w:t xml:space="preserve"> </w:t>
      </w:r>
      <w:r>
        <w:rPr>
          <w:iCs/>
          <w:color w:val="000000"/>
          <w:lang w:val="en-US"/>
        </w:rPr>
        <w:t>even</w:t>
      </w:r>
      <w:r>
        <w:rPr>
          <w:rFonts w:eastAsia="Arial"/>
          <w:iCs/>
          <w:color w:val="000000"/>
          <w:lang w:val="en-US"/>
        </w:rPr>
        <w:t xml:space="preserve"> </w:t>
      </w:r>
      <w:r>
        <w:rPr>
          <w:iCs/>
          <w:color w:val="000000"/>
          <w:lang w:val="en-US"/>
        </w:rPr>
        <w:t>if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searched</w:t>
      </w:r>
      <w:r>
        <w:rPr>
          <w:rFonts w:eastAsia="Arial"/>
          <w:iCs/>
          <w:color w:val="000000"/>
          <w:lang w:val="en-US"/>
        </w:rPr>
        <w:t xml:space="preserve"> </w:t>
      </w:r>
      <w:r>
        <w:rPr>
          <w:iCs/>
          <w:color w:val="000000"/>
          <w:lang w:val="en-US"/>
        </w:rPr>
        <w:t>term</w:t>
      </w:r>
      <w:r>
        <w:rPr>
          <w:rFonts w:eastAsia="Arial"/>
          <w:iCs/>
          <w:color w:val="000000"/>
          <w:lang w:val="en-US"/>
        </w:rPr>
        <w:t xml:space="preserve"> </w:t>
      </w:r>
      <w:r>
        <w:rPr>
          <w:iCs/>
          <w:color w:val="000000"/>
          <w:lang w:val="en-US"/>
        </w:rPr>
        <w:t>presents</w:t>
      </w:r>
      <w:r>
        <w:rPr>
          <w:rFonts w:eastAsia="Arial"/>
          <w:iCs/>
          <w:color w:val="000000"/>
          <w:lang w:val="en-US"/>
        </w:rPr>
        <w:t xml:space="preserve"> </w:t>
      </w:r>
      <w:r>
        <w:rPr>
          <w:iCs/>
          <w:color w:val="000000"/>
          <w:lang w:val="en-US"/>
        </w:rPr>
        <w:t>minor</w:t>
      </w:r>
      <w:r>
        <w:rPr>
          <w:rFonts w:eastAsia="Arial"/>
          <w:iCs/>
          <w:color w:val="000000"/>
          <w:lang w:val="en-US"/>
        </w:rPr>
        <w:t xml:space="preserve"> </w:t>
      </w:r>
      <w:r>
        <w:rPr>
          <w:iCs/>
          <w:color w:val="000000"/>
          <w:lang w:val="en-US"/>
        </w:rPr>
        <w:t>mistypes</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spelling</w:t>
      </w:r>
      <w:r>
        <w:rPr>
          <w:rFonts w:eastAsia="Arial"/>
          <w:iCs/>
          <w:color w:val="000000"/>
          <w:lang w:val="en-US"/>
        </w:rPr>
        <w:t xml:space="preserve"> </w:t>
      </w:r>
      <w:r>
        <w:rPr>
          <w:iCs/>
          <w:color w:val="000000"/>
          <w:lang w:val="en-US"/>
        </w:rPr>
        <w:t>errors.</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software</w:t>
      </w:r>
      <w:r>
        <w:rPr>
          <w:rFonts w:eastAsia="Arial"/>
          <w:iCs/>
          <w:color w:val="000000"/>
          <w:lang w:val="en-US"/>
        </w:rPr>
        <w:t xml:space="preserve"> </w:t>
      </w:r>
      <w:r>
        <w:rPr>
          <w:iCs/>
          <w:color w:val="000000"/>
          <w:lang w:val="en-US"/>
        </w:rPr>
        <w:t>development</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programming</w:t>
      </w:r>
      <w:r>
        <w:rPr>
          <w:rFonts w:eastAsia="Arial"/>
          <w:iCs/>
          <w:color w:val="000000"/>
          <w:lang w:val="en-US"/>
        </w:rPr>
        <w:t xml:space="preserve"> </w:t>
      </w:r>
      <w:r>
        <w:rPr>
          <w:iCs/>
          <w:color w:val="000000"/>
          <w:lang w:val="en-US"/>
        </w:rPr>
        <w:t>language</w:t>
      </w:r>
      <w:r>
        <w:rPr>
          <w:rFonts w:eastAsia="Arial"/>
          <w:iCs/>
          <w:color w:val="000000"/>
          <w:lang w:val="en-US"/>
        </w:rPr>
        <w:t xml:space="preserve"> </w:t>
      </w:r>
      <w:r>
        <w:rPr>
          <w:iCs/>
          <w:color w:val="000000"/>
          <w:lang w:val="en-US"/>
        </w:rPr>
        <w:t>used</w:t>
      </w:r>
      <w:r>
        <w:rPr>
          <w:rFonts w:eastAsia="Arial"/>
          <w:iCs/>
          <w:color w:val="000000"/>
          <w:lang w:val="en-US"/>
        </w:rPr>
        <w:t xml:space="preserve"> </w:t>
      </w:r>
      <w:r>
        <w:rPr>
          <w:iCs/>
          <w:color w:val="000000"/>
          <w:lang w:val="en-US"/>
        </w:rPr>
        <w:t>was</w:t>
      </w:r>
      <w:r>
        <w:rPr>
          <w:rFonts w:eastAsia="Arial"/>
          <w:iCs/>
          <w:color w:val="000000"/>
          <w:lang w:val="en-US"/>
        </w:rPr>
        <w:t xml:space="preserve"> </w:t>
      </w:r>
      <w:r>
        <w:rPr>
          <w:color w:val="000000"/>
          <w:lang w:val="en-US"/>
        </w:rPr>
        <w:t>Ruby</w:t>
      </w:r>
      <w:r>
        <w:rPr>
          <w:rFonts w:eastAsia="Arial"/>
          <w:iCs/>
          <w:color w:val="000000"/>
          <w:lang w:val="en-US"/>
        </w:rPr>
        <w:t xml:space="preserve"> </w:t>
      </w:r>
      <w:r w:rsidR="00034625" w:rsidRPr="00034625">
        <w:rPr>
          <w:iCs/>
          <w:color w:val="000000"/>
          <w:lang w:val="en-US"/>
        </w:rPr>
        <w:t>along</w:t>
      </w:r>
      <w:r>
        <w:rPr>
          <w:rFonts w:eastAsia="Arial"/>
          <w:iCs/>
          <w:color w:val="000000"/>
          <w:lang w:val="en-US"/>
        </w:rPr>
        <w:t xml:space="preserve"> </w:t>
      </w:r>
      <w:r>
        <w:rPr>
          <w:iCs/>
          <w:color w:val="000000"/>
          <w:lang w:val="en-US"/>
        </w:rPr>
        <w:t>with</w:t>
      </w:r>
      <w:r>
        <w:rPr>
          <w:rFonts w:eastAsia="Arial"/>
          <w:iCs/>
          <w:color w:val="000000"/>
          <w:lang w:val="en-US"/>
        </w:rPr>
        <w:t xml:space="preserve"> </w:t>
      </w:r>
      <w:r>
        <w:rPr>
          <w:iCs/>
          <w:color w:val="000000"/>
          <w:lang w:val="en-US"/>
        </w:rPr>
        <w:t>its</w:t>
      </w:r>
      <w:r>
        <w:rPr>
          <w:rFonts w:eastAsia="Arial"/>
          <w:iCs/>
          <w:color w:val="000000"/>
          <w:lang w:val="en-US"/>
        </w:rPr>
        <w:t xml:space="preserve"> </w:t>
      </w:r>
      <w:r>
        <w:rPr>
          <w:iCs/>
          <w:color w:val="000000"/>
          <w:lang w:val="en-US"/>
        </w:rPr>
        <w:t>Web</w:t>
      </w:r>
      <w:r>
        <w:rPr>
          <w:rFonts w:eastAsia="Arial"/>
          <w:iCs/>
          <w:color w:val="000000"/>
          <w:lang w:val="en-US"/>
        </w:rPr>
        <w:t xml:space="preserve"> </w:t>
      </w:r>
      <w:r>
        <w:rPr>
          <w:iCs/>
          <w:color w:val="000000"/>
          <w:lang w:val="en-US"/>
        </w:rPr>
        <w:t>framework</w:t>
      </w:r>
      <w:r>
        <w:rPr>
          <w:rFonts w:eastAsia="Arial"/>
          <w:iCs/>
          <w:color w:val="000000"/>
          <w:lang w:val="en-US"/>
        </w:rPr>
        <w:t xml:space="preserve"> </w:t>
      </w:r>
      <w:r>
        <w:rPr>
          <w:color w:val="000000"/>
          <w:lang w:val="en-US"/>
        </w:rPr>
        <w:t>Rails</w:t>
      </w:r>
      <w:r>
        <w:rPr>
          <w:iCs/>
          <w:color w:val="000000"/>
          <w:lang w:val="en-US"/>
        </w:rPr>
        <w:t>,</w:t>
      </w:r>
      <w:r>
        <w:rPr>
          <w:rFonts w:eastAsia="Arial"/>
          <w:iCs/>
          <w:color w:val="000000"/>
          <w:lang w:val="en-US"/>
        </w:rPr>
        <w:t xml:space="preserve"> </w:t>
      </w:r>
      <w:r>
        <w:rPr>
          <w:iCs/>
          <w:color w:val="000000"/>
          <w:lang w:val="en-US"/>
        </w:rPr>
        <w:t>a</w:t>
      </w:r>
      <w:r>
        <w:rPr>
          <w:rFonts w:eastAsia="Arial"/>
          <w:iCs/>
          <w:color w:val="000000"/>
          <w:lang w:val="en-US"/>
        </w:rPr>
        <w:t xml:space="preserve"> </w:t>
      </w:r>
      <w:r>
        <w:rPr>
          <w:color w:val="000000"/>
          <w:lang w:val="en-US"/>
        </w:rPr>
        <w:t>MySQL</w:t>
      </w:r>
      <w:r>
        <w:rPr>
          <w:rFonts w:eastAsia="Arial"/>
          <w:iCs/>
          <w:color w:val="000000"/>
          <w:lang w:val="en-US"/>
        </w:rPr>
        <w:t xml:space="preserve"> </w:t>
      </w:r>
      <w:r>
        <w:rPr>
          <w:iCs/>
          <w:color w:val="000000"/>
          <w:lang w:val="en-US"/>
        </w:rPr>
        <w:t>database,</w:t>
      </w:r>
      <w:r>
        <w:rPr>
          <w:rFonts w:eastAsia="Arial"/>
          <w:iCs/>
          <w:color w:val="000000"/>
          <w:lang w:val="en-US"/>
        </w:rPr>
        <w:t xml:space="preserve"> </w:t>
      </w:r>
      <w:r>
        <w:rPr>
          <w:iCs/>
          <w:color w:val="000000"/>
          <w:lang w:val="en-US"/>
        </w:rPr>
        <w:t>libraries</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features</w:t>
      </w:r>
      <w:r>
        <w:rPr>
          <w:rFonts w:eastAsia="Arial"/>
          <w:iCs/>
          <w:color w:val="000000"/>
          <w:lang w:val="en-US"/>
        </w:rPr>
        <w:t xml:space="preserve"> </w:t>
      </w:r>
      <w:r>
        <w:rPr>
          <w:iCs/>
          <w:color w:val="000000"/>
          <w:lang w:val="en-US"/>
        </w:rPr>
        <w:t>in</w:t>
      </w:r>
      <w:r>
        <w:rPr>
          <w:rFonts w:eastAsia="Arial"/>
          <w:iCs/>
          <w:color w:val="000000"/>
          <w:lang w:val="en-US"/>
        </w:rPr>
        <w:t xml:space="preserve"> </w:t>
      </w:r>
      <w:r>
        <w:rPr>
          <w:color w:val="000000"/>
          <w:lang w:val="en-US"/>
        </w:rPr>
        <w:t>Ruby,</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languages</w:t>
      </w:r>
      <w:r>
        <w:rPr>
          <w:rFonts w:eastAsia="Arial"/>
          <w:iCs/>
          <w:color w:val="000000"/>
          <w:lang w:val="en-US"/>
        </w:rPr>
        <w:t xml:space="preserve"> </w:t>
      </w:r>
      <w:r>
        <w:rPr>
          <w:color w:val="000000"/>
          <w:lang w:val="en-US"/>
        </w:rPr>
        <w:t>HTML</w:t>
      </w:r>
      <w:r>
        <w:rPr>
          <w:iCs/>
          <w:color w:val="000000"/>
          <w:lang w:val="en-US"/>
        </w:rPr>
        <w:t>,</w:t>
      </w:r>
      <w:r>
        <w:rPr>
          <w:rFonts w:eastAsia="Arial"/>
          <w:iCs/>
          <w:color w:val="000000"/>
          <w:lang w:val="en-US"/>
        </w:rPr>
        <w:t xml:space="preserve"> </w:t>
      </w:r>
      <w:r>
        <w:rPr>
          <w:color w:val="000000"/>
          <w:lang w:val="en-US"/>
        </w:rPr>
        <w:t>CSS</w:t>
      </w:r>
      <w:r>
        <w:rPr>
          <w:rFonts w:eastAsia="Arial"/>
          <w:iCs/>
          <w:color w:val="000000"/>
          <w:lang w:val="en-US"/>
        </w:rPr>
        <w:t xml:space="preserve"> </w:t>
      </w:r>
      <w:r>
        <w:rPr>
          <w:iCs/>
          <w:color w:val="000000"/>
          <w:lang w:val="en-US"/>
        </w:rPr>
        <w:t>and</w:t>
      </w:r>
      <w:r>
        <w:rPr>
          <w:rFonts w:eastAsia="Arial"/>
          <w:iCs/>
          <w:color w:val="000000"/>
          <w:lang w:val="en-US"/>
        </w:rPr>
        <w:t xml:space="preserve"> </w:t>
      </w:r>
      <w:r>
        <w:rPr>
          <w:color w:val="000000"/>
          <w:lang w:val="en-US"/>
        </w:rPr>
        <w:t>Javascript</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Web</w:t>
      </w:r>
      <w:r>
        <w:rPr>
          <w:rFonts w:eastAsia="Arial"/>
          <w:iCs/>
          <w:color w:val="000000"/>
          <w:lang w:val="en-US"/>
        </w:rPr>
        <w:t xml:space="preserve"> </w:t>
      </w:r>
      <w:r>
        <w:rPr>
          <w:iCs/>
          <w:color w:val="000000"/>
          <w:lang w:val="en-US"/>
        </w:rPr>
        <w:t>user</w:t>
      </w:r>
      <w:r>
        <w:rPr>
          <w:rFonts w:eastAsia="Arial"/>
          <w:iCs/>
          <w:color w:val="000000"/>
          <w:lang w:val="en-US"/>
        </w:rPr>
        <w:t xml:space="preserve"> </w:t>
      </w:r>
      <w:r>
        <w:rPr>
          <w:iCs/>
          <w:color w:val="000000"/>
          <w:lang w:val="en-US"/>
        </w:rPr>
        <w:t>interface.</w:t>
      </w:r>
      <w:r>
        <w:rPr>
          <w:rFonts w:eastAsia="Arial"/>
          <w:iCs/>
          <w:color w:val="000000"/>
          <w:lang w:val="en-US"/>
        </w:rPr>
        <w:t xml:space="preserve"> </w:t>
      </w:r>
      <w:r>
        <w:rPr>
          <w:iCs/>
          <w:color w:val="000000"/>
          <w:lang w:val="en-US"/>
        </w:rPr>
        <w:t>The</w:t>
      </w:r>
      <w:r>
        <w:rPr>
          <w:rFonts w:eastAsia="Arial"/>
          <w:iCs/>
          <w:color w:val="000000"/>
          <w:lang w:val="en-US"/>
        </w:rPr>
        <w:t xml:space="preserve"> </w:t>
      </w:r>
      <w:r>
        <w:rPr>
          <w:color w:val="000000"/>
          <w:lang w:val="en-US"/>
        </w:rPr>
        <w:t>Scrum</w:t>
      </w:r>
      <w:r>
        <w:rPr>
          <w:rFonts w:eastAsia="Arial"/>
          <w:iCs/>
          <w:color w:val="000000"/>
          <w:lang w:val="en-US"/>
        </w:rPr>
        <w:t xml:space="preserve"> </w:t>
      </w:r>
      <w:r>
        <w:rPr>
          <w:iCs/>
          <w:color w:val="000000"/>
          <w:lang w:val="en-US"/>
        </w:rPr>
        <w:t>development</w:t>
      </w:r>
      <w:r>
        <w:rPr>
          <w:rFonts w:eastAsia="Arial"/>
          <w:iCs/>
          <w:color w:val="000000"/>
          <w:lang w:val="en-US"/>
        </w:rPr>
        <w:t xml:space="preserve"> </w:t>
      </w:r>
      <w:r>
        <w:rPr>
          <w:iCs/>
          <w:color w:val="000000"/>
          <w:lang w:val="en-US"/>
        </w:rPr>
        <w:t>method</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used</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managing</w:t>
      </w:r>
      <w:r>
        <w:rPr>
          <w:rFonts w:eastAsia="Arial"/>
          <w:iCs/>
          <w:color w:val="000000"/>
          <w:lang w:val="en-US"/>
        </w:rPr>
        <w:t xml:space="preserve"> </w:t>
      </w:r>
      <w:r>
        <w:rPr>
          <w:iCs/>
          <w:color w:val="000000"/>
          <w:lang w:val="en-US"/>
        </w:rPr>
        <w:t>this</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it</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adapted</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solo</w:t>
      </w:r>
      <w:r>
        <w:rPr>
          <w:rFonts w:eastAsia="Arial"/>
          <w:iCs/>
          <w:color w:val="000000"/>
          <w:lang w:val="en-US"/>
        </w:rPr>
        <w:t xml:space="preserve"> </w:t>
      </w:r>
      <w:r>
        <w:rPr>
          <w:iCs/>
          <w:color w:val="000000"/>
          <w:lang w:val="en-US"/>
        </w:rPr>
        <w:t>version,</w:t>
      </w:r>
      <w:r>
        <w:rPr>
          <w:rFonts w:eastAsia="Arial"/>
          <w:iCs/>
          <w:color w:val="000000"/>
          <w:lang w:val="en-US"/>
        </w:rPr>
        <w:t xml:space="preserve"> </w:t>
      </w:r>
      <w:r>
        <w:rPr>
          <w:iCs/>
          <w:color w:val="000000"/>
          <w:lang w:val="en-US"/>
        </w:rPr>
        <w:t>with</w:t>
      </w:r>
      <w:r>
        <w:rPr>
          <w:rFonts w:eastAsia="Arial"/>
          <w:iCs/>
          <w:color w:val="000000"/>
          <w:lang w:val="en-US"/>
        </w:rPr>
        <w:t xml:space="preserve"> </w:t>
      </w:r>
      <w:r>
        <w:rPr>
          <w:iCs/>
          <w:color w:val="000000"/>
          <w:lang w:val="en-US"/>
        </w:rPr>
        <w:t>only</w:t>
      </w:r>
      <w:r>
        <w:rPr>
          <w:rFonts w:eastAsia="Arial"/>
          <w:iCs/>
          <w:color w:val="000000"/>
          <w:lang w:val="en-US"/>
        </w:rPr>
        <w:t xml:space="preserve"> </w:t>
      </w:r>
      <w:r>
        <w:rPr>
          <w:iCs/>
          <w:color w:val="000000"/>
          <w:lang w:val="en-US"/>
        </w:rPr>
        <w:t>one</w:t>
      </w:r>
      <w:r>
        <w:rPr>
          <w:rFonts w:eastAsia="Arial"/>
          <w:iCs/>
          <w:color w:val="000000"/>
          <w:lang w:val="en-US"/>
        </w:rPr>
        <w:t xml:space="preserve"> </w:t>
      </w:r>
      <w:r>
        <w:rPr>
          <w:iCs/>
          <w:color w:val="000000"/>
          <w:lang w:val="en-US"/>
        </w:rPr>
        <w:t>member</w:t>
      </w:r>
      <w:r>
        <w:rPr>
          <w:rFonts w:eastAsia="Arial"/>
          <w:iCs/>
          <w:color w:val="000000"/>
          <w:lang w:val="en-US"/>
        </w:rPr>
        <w:t xml:space="preserve"> </w:t>
      </w:r>
      <w:r>
        <w:rPr>
          <w:iCs/>
          <w:color w:val="000000"/>
          <w:lang w:val="en-US"/>
        </w:rPr>
        <w:t>on</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team.</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evaluation</w:t>
      </w:r>
      <w:r>
        <w:rPr>
          <w:rFonts w:eastAsia="Arial"/>
          <w:iCs/>
          <w:color w:val="000000"/>
          <w:lang w:val="en-US"/>
        </w:rPr>
        <w:t xml:space="preserve"> of the solution </w:t>
      </w:r>
      <w:r>
        <w:rPr>
          <w:iCs/>
          <w:color w:val="000000"/>
          <w:lang w:val="en-US"/>
        </w:rPr>
        <w:t>was</w:t>
      </w:r>
      <w:r>
        <w:rPr>
          <w:rFonts w:eastAsia="Arial"/>
          <w:iCs/>
          <w:color w:val="000000"/>
          <w:lang w:val="en-US"/>
        </w:rPr>
        <w:t xml:space="preserve"> planned and applied </w:t>
      </w:r>
      <w:r>
        <w:rPr>
          <w:iCs/>
          <w:color w:val="000000"/>
          <w:lang w:val="en-US"/>
        </w:rPr>
        <w:t>to</w:t>
      </w:r>
      <w:r>
        <w:rPr>
          <w:rFonts w:eastAsia="Arial"/>
          <w:iCs/>
          <w:color w:val="000000"/>
          <w:lang w:val="en-US"/>
        </w:rPr>
        <w:t xml:space="preserve"> </w:t>
      </w:r>
      <w:r>
        <w:rPr>
          <w:iCs/>
          <w:color w:val="000000"/>
          <w:lang w:val="en-US"/>
        </w:rPr>
        <w:t>measure</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time</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records</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measured</w:t>
      </w:r>
      <w:r>
        <w:rPr>
          <w:rFonts w:eastAsia="Arial"/>
          <w:iCs/>
          <w:color w:val="000000"/>
          <w:lang w:val="en-US"/>
        </w:rPr>
        <w:t xml:space="preserve"> </w:t>
      </w:r>
      <w:r>
        <w:rPr>
          <w:iCs/>
          <w:color w:val="000000"/>
          <w:lang w:val="en-US"/>
        </w:rPr>
        <w:t>using</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primary</w:t>
      </w:r>
      <w:r>
        <w:rPr>
          <w:rFonts w:eastAsia="Arial"/>
          <w:iCs/>
          <w:color w:val="000000"/>
          <w:lang w:val="en-US"/>
        </w:rPr>
        <w:t xml:space="preserve"> </w:t>
      </w:r>
      <w:r>
        <w:rPr>
          <w:iCs/>
          <w:color w:val="000000"/>
          <w:lang w:val="en-US"/>
        </w:rPr>
        <w:t>method</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sidRPr="00034625">
        <w:rPr>
          <w:iCs/>
          <w:color w:val="000000"/>
          <w:lang w:val="en-US"/>
        </w:rPr>
        <w:t>clinic</w:t>
      </w:r>
      <w:r w:rsidRPr="00034625">
        <w:rPr>
          <w:rFonts w:eastAsia="Arial"/>
          <w:iCs/>
          <w:color w:val="000000"/>
          <w:lang w:val="en-US"/>
        </w:rPr>
        <w:t xml:space="preserve"> </w:t>
      </w:r>
      <w:r w:rsidRPr="00034625">
        <w:rPr>
          <w:iCs/>
          <w:color w:val="000000"/>
          <w:lang w:val="en-US"/>
        </w:rPr>
        <w:t>(</w:t>
      </w:r>
      <w:r w:rsidR="00034625" w:rsidRPr="00034625">
        <w:rPr>
          <w:iCs/>
          <w:color w:val="000000"/>
          <w:lang w:val="en-US"/>
        </w:rPr>
        <w:t>manual method</w:t>
      </w:r>
      <w:r w:rsidRPr="00034625">
        <w:rPr>
          <w:iCs/>
          <w:color w:val="000000"/>
          <w:lang w:val="en-US"/>
        </w:rPr>
        <w:t>)</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using</w:t>
      </w:r>
      <w:r>
        <w:rPr>
          <w:rFonts w:eastAsia="Arial"/>
          <w:iCs/>
          <w:color w:val="000000"/>
          <w:lang w:val="en-US"/>
        </w:rPr>
        <w:t xml:space="preserve"> </w:t>
      </w:r>
      <w:r>
        <w:rPr>
          <w:iCs/>
          <w:color w:val="000000"/>
          <w:lang w:val="en-US"/>
        </w:rPr>
        <w:t>WebClínica</w:t>
      </w:r>
      <w:r>
        <w:rPr>
          <w:rFonts w:eastAsia="Arial"/>
          <w:iCs/>
          <w:color w:val="000000"/>
          <w:lang w:val="en-US"/>
        </w:rPr>
        <w:t xml:space="preserve"> </w:t>
      </w:r>
      <w:r>
        <w:rPr>
          <w:iCs/>
          <w:color w:val="000000"/>
          <w:lang w:val="en-US"/>
        </w:rPr>
        <w:t>later.</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analysis</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results</w:t>
      </w:r>
      <w:r>
        <w:rPr>
          <w:rFonts w:eastAsia="Arial"/>
          <w:iCs/>
          <w:color w:val="000000"/>
          <w:lang w:val="en-US"/>
        </w:rPr>
        <w:t xml:space="preserve"> </w:t>
      </w:r>
      <w:r>
        <w:rPr>
          <w:iCs/>
          <w:color w:val="000000"/>
          <w:lang w:val="en-US"/>
        </w:rPr>
        <w:t>showed</w:t>
      </w:r>
      <w:r>
        <w:rPr>
          <w:rFonts w:eastAsia="Arial"/>
          <w:iCs/>
          <w:color w:val="000000"/>
          <w:lang w:val="en-US"/>
        </w:rPr>
        <w:t xml:space="preserve"> </w:t>
      </w:r>
      <w:r>
        <w:rPr>
          <w:iCs/>
          <w:color w:val="000000"/>
          <w:lang w:val="en-US"/>
        </w:rPr>
        <w:t>that</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achieved.</w:t>
      </w:r>
    </w:p>
    <w:p w:rsidR="00270A16" w:rsidRDefault="00270A16">
      <w:pPr>
        <w:spacing w:after="240"/>
        <w:jc w:val="both"/>
        <w:rPr>
          <w:rFonts w:ascii="Arial" w:hAnsi="Arial" w:cs="Arial"/>
          <w:i/>
          <w:iCs/>
          <w:color w:val="000000"/>
          <w:sz w:val="22"/>
          <w:szCs w:val="22"/>
        </w:rPr>
      </w:pPr>
      <w:r>
        <w:rPr>
          <w:rFonts w:ascii="Arial" w:hAnsi="Arial" w:cs="Arial"/>
          <w:b/>
          <w:i/>
          <w:iCs/>
          <w:color w:val="000000"/>
          <w:sz w:val="22"/>
          <w:szCs w:val="22"/>
          <w:lang w:val="en-US"/>
        </w:rPr>
        <w:t>Descriptors:</w:t>
      </w:r>
      <w:r>
        <w:rPr>
          <w:rFonts w:ascii="Arial" w:eastAsia="Arial" w:hAnsi="Arial" w:cs="Arial"/>
          <w:i/>
          <w:iCs/>
          <w:color w:val="000000"/>
          <w:sz w:val="22"/>
          <w:szCs w:val="22"/>
          <w:lang w:val="en-US"/>
        </w:rPr>
        <w:t xml:space="preserve"> </w:t>
      </w:r>
      <w:r>
        <w:rPr>
          <w:rFonts w:ascii="Arial" w:hAnsi="Arial" w:cs="Arial"/>
          <w:i/>
          <w:iCs/>
          <w:color w:val="000000"/>
          <w:sz w:val="22"/>
          <w:szCs w:val="22"/>
          <w:lang w:val="en-US"/>
        </w:rPr>
        <w:t>Doctor's</w:t>
      </w:r>
      <w:r>
        <w:rPr>
          <w:rFonts w:ascii="Arial" w:eastAsia="Arial" w:hAnsi="Arial" w:cs="Arial"/>
          <w:i/>
          <w:iCs/>
          <w:color w:val="000000"/>
          <w:sz w:val="22"/>
          <w:szCs w:val="22"/>
          <w:lang w:val="en-US"/>
        </w:rPr>
        <w:t xml:space="preserve"> </w:t>
      </w:r>
      <w:r>
        <w:rPr>
          <w:rFonts w:ascii="Arial" w:hAnsi="Arial" w:cs="Arial"/>
          <w:i/>
          <w:iCs/>
          <w:color w:val="000000"/>
          <w:sz w:val="22"/>
          <w:szCs w:val="22"/>
          <w:lang w:val="en-US"/>
        </w:rPr>
        <w:t>office</w:t>
      </w:r>
      <w:r>
        <w:rPr>
          <w:rFonts w:ascii="Arial" w:eastAsia="Arial" w:hAnsi="Arial" w:cs="Arial"/>
          <w:i/>
          <w:iCs/>
          <w:color w:val="000000"/>
          <w:sz w:val="22"/>
          <w:szCs w:val="22"/>
          <w:lang w:val="en-US"/>
        </w:rPr>
        <w:t xml:space="preserve"> </w:t>
      </w:r>
      <w:r>
        <w:rPr>
          <w:rFonts w:ascii="Arial" w:hAnsi="Arial" w:cs="Arial"/>
          <w:i/>
          <w:iCs/>
          <w:color w:val="000000"/>
          <w:sz w:val="22"/>
          <w:szCs w:val="22"/>
          <w:lang w:val="en-US"/>
        </w:rPr>
        <w:t>management.</w:t>
      </w:r>
      <w:r>
        <w:rPr>
          <w:rFonts w:ascii="Arial" w:eastAsia="Arial" w:hAnsi="Arial" w:cs="Arial"/>
          <w:i/>
          <w:iCs/>
          <w:color w:val="000000"/>
          <w:sz w:val="22"/>
          <w:szCs w:val="22"/>
          <w:lang w:val="en-US"/>
        </w:rPr>
        <w:t xml:space="preserve"> </w:t>
      </w:r>
      <w:proofErr w:type="gramStart"/>
      <w:r w:rsidRPr="00EC797C">
        <w:rPr>
          <w:rFonts w:ascii="Arial" w:hAnsi="Arial" w:cs="Arial"/>
          <w:i/>
          <w:iCs/>
          <w:color w:val="000000"/>
          <w:sz w:val="22"/>
          <w:szCs w:val="22"/>
          <w:lang w:val="en-US"/>
        </w:rPr>
        <w:t>Intelligent</w:t>
      </w:r>
      <w:r w:rsidRPr="00EC797C">
        <w:rPr>
          <w:rFonts w:ascii="Arial" w:eastAsia="Arial" w:hAnsi="Arial" w:cs="Arial"/>
          <w:i/>
          <w:iCs/>
          <w:color w:val="000000"/>
          <w:sz w:val="22"/>
          <w:szCs w:val="22"/>
          <w:lang w:val="en-US"/>
        </w:rPr>
        <w:t xml:space="preserve"> </w:t>
      </w:r>
      <w:r w:rsidRPr="00EC797C">
        <w:rPr>
          <w:rFonts w:ascii="Arial" w:hAnsi="Arial" w:cs="Arial"/>
          <w:i/>
          <w:iCs/>
          <w:color w:val="000000"/>
          <w:sz w:val="22"/>
          <w:szCs w:val="22"/>
          <w:lang w:val="en-US"/>
        </w:rPr>
        <w:t>search</w:t>
      </w:r>
      <w:r w:rsidRPr="00EC797C">
        <w:rPr>
          <w:rFonts w:ascii="Arial" w:eastAsia="Arial" w:hAnsi="Arial" w:cs="Arial"/>
          <w:i/>
          <w:iCs/>
          <w:color w:val="000000"/>
          <w:sz w:val="22"/>
          <w:szCs w:val="22"/>
          <w:lang w:val="en-US"/>
        </w:rPr>
        <w:t xml:space="preserve"> </w:t>
      </w:r>
      <w:r w:rsidRPr="00EC797C">
        <w:rPr>
          <w:rFonts w:ascii="Arial" w:hAnsi="Arial" w:cs="Arial"/>
          <w:i/>
          <w:iCs/>
          <w:color w:val="000000"/>
          <w:sz w:val="22"/>
          <w:szCs w:val="22"/>
          <w:lang w:val="en-US"/>
        </w:rPr>
        <w:t>for</w:t>
      </w:r>
      <w:r w:rsidRPr="00EC797C">
        <w:rPr>
          <w:rFonts w:ascii="Arial" w:eastAsia="Arial" w:hAnsi="Arial" w:cs="Arial"/>
          <w:i/>
          <w:iCs/>
          <w:color w:val="000000"/>
          <w:sz w:val="22"/>
          <w:szCs w:val="22"/>
          <w:lang w:val="en-US"/>
        </w:rPr>
        <w:t xml:space="preserve"> </w:t>
      </w:r>
      <w:r w:rsidRPr="00EC797C">
        <w:rPr>
          <w:rFonts w:ascii="Arial" w:hAnsi="Arial" w:cs="Arial"/>
          <w:i/>
          <w:iCs/>
          <w:color w:val="000000"/>
          <w:sz w:val="22"/>
          <w:szCs w:val="22"/>
          <w:lang w:val="en-US"/>
        </w:rPr>
        <w:t>names.</w:t>
      </w:r>
      <w:proofErr w:type="gramEnd"/>
      <w:r w:rsidRPr="00EC797C">
        <w:rPr>
          <w:rFonts w:ascii="Arial" w:eastAsia="Arial" w:hAnsi="Arial" w:cs="Arial"/>
          <w:i/>
          <w:iCs/>
          <w:color w:val="000000"/>
          <w:sz w:val="22"/>
          <w:szCs w:val="22"/>
          <w:lang w:val="en-US"/>
        </w:rPr>
        <w:t xml:space="preserve"> </w:t>
      </w:r>
      <w:r>
        <w:rPr>
          <w:rFonts w:ascii="Arial" w:hAnsi="Arial" w:cs="Arial"/>
          <w:i/>
          <w:iCs/>
          <w:color w:val="000000"/>
          <w:sz w:val="22"/>
          <w:szCs w:val="22"/>
        </w:rPr>
        <w:t>Web</w:t>
      </w:r>
      <w:r>
        <w:rPr>
          <w:rFonts w:ascii="Arial" w:eastAsia="Arial" w:hAnsi="Arial" w:cs="Arial"/>
          <w:i/>
          <w:iCs/>
          <w:color w:val="000000"/>
          <w:sz w:val="22"/>
          <w:szCs w:val="22"/>
        </w:rPr>
        <w:t xml:space="preserve"> </w:t>
      </w:r>
      <w:r>
        <w:rPr>
          <w:rFonts w:ascii="Arial" w:hAnsi="Arial" w:cs="Arial"/>
          <w:i/>
          <w:iCs/>
          <w:color w:val="000000"/>
          <w:sz w:val="22"/>
          <w:szCs w:val="22"/>
        </w:rPr>
        <w:t>Application.</w:t>
      </w: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pStyle w:val="TtuloTCC"/>
      </w:pPr>
      <w:r>
        <w:lastRenderedPageBreak/>
        <w:t>LISTA</w:t>
      </w:r>
      <w:r>
        <w:rPr>
          <w:rFonts w:eastAsia="Arial"/>
        </w:rPr>
        <w:t xml:space="preserve"> </w:t>
      </w:r>
      <w:r>
        <w:t>DE</w:t>
      </w:r>
      <w:r>
        <w:rPr>
          <w:rFonts w:eastAsia="Arial"/>
        </w:rPr>
        <w:t xml:space="preserve"> </w:t>
      </w:r>
      <w:r>
        <w:t>FIGURAS</w:t>
      </w:r>
    </w:p>
    <w:p w:rsidR="00270A16" w:rsidRDefault="00270A16">
      <w:pPr>
        <w:pStyle w:val="LocalTCC"/>
        <w:rPr>
          <w:sz w:val="24"/>
        </w:rPr>
      </w:pPr>
    </w:p>
    <w:p w:rsidR="00270A16" w:rsidRDefault="00270A16">
      <w:pPr>
        <w:sectPr w:rsidR="00270A16">
          <w:headerReference w:type="even" r:id="rId13"/>
          <w:headerReference w:type="default" r:id="rId14"/>
          <w:footerReference w:type="even" r:id="rId15"/>
          <w:footerReference w:type="default" r:id="rId16"/>
          <w:headerReference w:type="first" r:id="rId17"/>
          <w:footerReference w:type="first" r:id="rId18"/>
          <w:pgSz w:w="11906" w:h="16838"/>
          <w:pgMar w:top="1701" w:right="1134" w:bottom="1134" w:left="1985" w:header="709" w:footer="709" w:gutter="0"/>
          <w:pgNumType w:fmt="lowerRoman"/>
          <w:cols w:space="720"/>
          <w:docGrid w:linePitch="360"/>
        </w:sectPr>
      </w:pPr>
    </w:p>
    <w:p w:rsidR="00146D4C" w:rsidRPr="00146D4C" w:rsidRDefault="00270A16"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sz w:val="22"/>
          <w:szCs w:val="22"/>
        </w:rPr>
        <w:lastRenderedPageBreak/>
        <w:fldChar w:fldCharType="begin"/>
      </w:r>
      <w:r w:rsidRPr="00146D4C">
        <w:rPr>
          <w:sz w:val="22"/>
          <w:szCs w:val="22"/>
        </w:rPr>
        <w:instrText xml:space="preserve"> TOC \c "FIGURA" </w:instrText>
      </w:r>
      <w:r w:rsidRPr="00146D4C">
        <w:rPr>
          <w:sz w:val="22"/>
          <w:szCs w:val="22"/>
        </w:rPr>
        <w:fldChar w:fldCharType="separate"/>
      </w:r>
      <w:r w:rsidR="00146D4C" w:rsidRPr="00146D4C">
        <w:rPr>
          <w:b/>
          <w:noProof/>
          <w:sz w:val="22"/>
          <w:szCs w:val="22"/>
        </w:rPr>
        <w:t>Figura</w:t>
      </w:r>
      <w:r w:rsidR="00146D4C" w:rsidRPr="00146D4C">
        <w:rPr>
          <w:rFonts w:eastAsia="Arial"/>
          <w:b/>
          <w:noProof/>
          <w:sz w:val="22"/>
          <w:szCs w:val="22"/>
        </w:rPr>
        <w:t xml:space="preserve"> </w:t>
      </w:r>
      <w:r w:rsidR="00146D4C" w:rsidRPr="00146D4C">
        <w:rPr>
          <w:b/>
          <w:noProof/>
          <w:sz w:val="22"/>
          <w:szCs w:val="22"/>
        </w:rPr>
        <w:t>1.</w:t>
      </w:r>
      <w:r w:rsidR="00146D4C" w:rsidRPr="00146D4C">
        <w:rPr>
          <w:rFonts w:eastAsia="Arial"/>
          <w:noProof/>
          <w:sz w:val="22"/>
          <w:szCs w:val="22"/>
        </w:rPr>
        <w:t xml:space="preserve"> </w:t>
      </w:r>
      <w:r w:rsidR="00146D4C" w:rsidRPr="00146D4C">
        <w:rPr>
          <w:noProof/>
          <w:sz w:val="22"/>
          <w:szCs w:val="22"/>
        </w:rPr>
        <w:t>Diagrama</w:t>
      </w:r>
      <w:r w:rsidR="00146D4C" w:rsidRPr="00146D4C">
        <w:rPr>
          <w:rFonts w:eastAsia="Arial"/>
          <w:noProof/>
          <w:sz w:val="22"/>
          <w:szCs w:val="22"/>
        </w:rPr>
        <w:t xml:space="preserve"> </w:t>
      </w:r>
      <w:r w:rsidR="00146D4C" w:rsidRPr="00146D4C">
        <w:rPr>
          <w:noProof/>
          <w:sz w:val="22"/>
          <w:szCs w:val="22"/>
        </w:rPr>
        <w:t>de</w:t>
      </w:r>
      <w:r w:rsidR="00146D4C" w:rsidRPr="00146D4C">
        <w:rPr>
          <w:rFonts w:eastAsia="Arial"/>
          <w:noProof/>
          <w:sz w:val="22"/>
          <w:szCs w:val="22"/>
        </w:rPr>
        <w:t xml:space="preserve"> </w:t>
      </w:r>
      <w:r w:rsidR="00146D4C" w:rsidRPr="00146D4C">
        <w:rPr>
          <w:noProof/>
          <w:sz w:val="22"/>
          <w:szCs w:val="22"/>
        </w:rPr>
        <w:t>arquitetura</w:t>
      </w:r>
      <w:r w:rsidR="00146D4C" w:rsidRPr="00146D4C">
        <w:rPr>
          <w:rFonts w:eastAsia="Arial"/>
          <w:noProof/>
          <w:sz w:val="22"/>
          <w:szCs w:val="22"/>
        </w:rPr>
        <w:t xml:space="preserve"> </w:t>
      </w:r>
      <w:r w:rsidR="00146D4C" w:rsidRPr="00146D4C">
        <w:rPr>
          <w:noProof/>
          <w:sz w:val="22"/>
          <w:szCs w:val="22"/>
        </w:rPr>
        <w:t>WebClínica</w:t>
      </w:r>
      <w:r w:rsidR="00146D4C" w:rsidRPr="00146D4C">
        <w:rPr>
          <w:noProof/>
          <w:sz w:val="22"/>
          <w:szCs w:val="22"/>
        </w:rPr>
        <w:tab/>
      </w:r>
      <w:r w:rsidR="00146D4C" w:rsidRPr="00146D4C">
        <w:rPr>
          <w:noProof/>
          <w:sz w:val="22"/>
          <w:szCs w:val="22"/>
        </w:rPr>
        <w:fldChar w:fldCharType="begin"/>
      </w:r>
      <w:r w:rsidR="00146D4C" w:rsidRPr="00146D4C">
        <w:rPr>
          <w:noProof/>
          <w:sz w:val="22"/>
          <w:szCs w:val="22"/>
        </w:rPr>
        <w:instrText xml:space="preserve"> PAGEREF _Toc379143976 \h </w:instrText>
      </w:r>
      <w:r w:rsidR="00146D4C" w:rsidRPr="00146D4C">
        <w:rPr>
          <w:noProof/>
          <w:sz w:val="22"/>
          <w:szCs w:val="22"/>
        </w:rPr>
      </w:r>
      <w:r w:rsidR="00146D4C" w:rsidRPr="00146D4C">
        <w:rPr>
          <w:noProof/>
          <w:sz w:val="22"/>
          <w:szCs w:val="22"/>
        </w:rPr>
        <w:fldChar w:fldCharType="separate"/>
      </w:r>
      <w:r w:rsidR="005428D1">
        <w:rPr>
          <w:noProof/>
          <w:sz w:val="22"/>
          <w:szCs w:val="22"/>
        </w:rPr>
        <w:t>22</w:t>
      </w:r>
      <w:r w:rsidR="00146D4C"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2.</w:t>
      </w:r>
      <w:r w:rsidRPr="00146D4C">
        <w:rPr>
          <w:rFonts w:eastAsia="Arial"/>
          <w:noProof/>
          <w:sz w:val="22"/>
          <w:szCs w:val="22"/>
        </w:rPr>
        <w:t xml:space="preserve"> </w:t>
      </w:r>
      <w:r w:rsidRPr="00146D4C">
        <w:rPr>
          <w:noProof/>
          <w:sz w:val="22"/>
          <w:szCs w:val="22"/>
        </w:rPr>
        <w:t>Menu</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opções</w:t>
      </w:r>
      <w:r w:rsidRPr="00146D4C">
        <w:rPr>
          <w:rFonts w:eastAsia="Arial"/>
          <w:noProof/>
          <w:sz w:val="22"/>
          <w:szCs w:val="22"/>
        </w:rPr>
        <w:t xml:space="preserve"> </w:t>
      </w:r>
      <w:r w:rsidRPr="00146D4C">
        <w:rPr>
          <w:noProof/>
          <w:sz w:val="22"/>
          <w:szCs w:val="22"/>
        </w:rPr>
        <w:t>e</w:t>
      </w:r>
      <w:r w:rsidRPr="00146D4C">
        <w:rPr>
          <w:rFonts w:eastAsia="Arial"/>
          <w:noProof/>
          <w:sz w:val="22"/>
          <w:szCs w:val="22"/>
        </w:rPr>
        <w:t xml:space="preserve"> </w:t>
      </w:r>
      <w:r w:rsidRPr="00146D4C">
        <w:rPr>
          <w:noProof/>
          <w:sz w:val="22"/>
          <w:szCs w:val="22"/>
        </w:rPr>
        <w:t>cadastro</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clínica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_Toc379143977 \h </w:instrText>
      </w:r>
      <w:r w:rsidRPr="00146D4C">
        <w:rPr>
          <w:noProof/>
          <w:sz w:val="22"/>
          <w:szCs w:val="22"/>
        </w:rPr>
      </w:r>
      <w:r w:rsidRPr="00146D4C">
        <w:rPr>
          <w:noProof/>
          <w:sz w:val="22"/>
          <w:szCs w:val="22"/>
        </w:rPr>
        <w:fldChar w:fldCharType="separate"/>
      </w:r>
      <w:r w:rsidR="005428D1">
        <w:rPr>
          <w:noProof/>
          <w:sz w:val="22"/>
          <w:szCs w:val="22"/>
        </w:rPr>
        <w:t>25</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3.</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cadastro</w:t>
      </w:r>
      <w:r w:rsidRPr="00146D4C">
        <w:rPr>
          <w:rFonts w:eastAsia="Arial"/>
          <w:noProof/>
          <w:sz w:val="22"/>
          <w:szCs w:val="22"/>
        </w:rPr>
        <w:t xml:space="preserve"> </w:t>
      </w:r>
      <w:r w:rsidRPr="00146D4C">
        <w:rPr>
          <w:noProof/>
          <w:sz w:val="22"/>
          <w:szCs w:val="22"/>
        </w:rPr>
        <w:t>do</w:t>
      </w:r>
      <w:r w:rsidRPr="00146D4C">
        <w:rPr>
          <w:rFonts w:eastAsia="Arial"/>
          <w:noProof/>
          <w:sz w:val="22"/>
          <w:szCs w:val="22"/>
        </w:rPr>
        <w:t xml:space="preserve"> </w:t>
      </w:r>
      <w:r w:rsidRPr="00146D4C">
        <w:rPr>
          <w:noProof/>
          <w:sz w:val="22"/>
          <w:szCs w:val="22"/>
        </w:rPr>
        <w:t>médico</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_Toc379143978 \h </w:instrText>
      </w:r>
      <w:r w:rsidRPr="00146D4C">
        <w:rPr>
          <w:noProof/>
          <w:sz w:val="22"/>
          <w:szCs w:val="22"/>
        </w:rPr>
      </w:r>
      <w:r w:rsidRPr="00146D4C">
        <w:rPr>
          <w:noProof/>
          <w:sz w:val="22"/>
          <w:szCs w:val="22"/>
        </w:rPr>
        <w:fldChar w:fldCharType="separate"/>
      </w:r>
      <w:r w:rsidR="005428D1">
        <w:rPr>
          <w:noProof/>
          <w:sz w:val="22"/>
          <w:szCs w:val="22"/>
        </w:rPr>
        <w:t>26</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4.</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i/>
          <w:noProof/>
          <w:sz w:val="22"/>
          <w:szCs w:val="22"/>
        </w:rPr>
        <w:t>login</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_Toc379143979 \h </w:instrText>
      </w:r>
      <w:r w:rsidRPr="00146D4C">
        <w:rPr>
          <w:noProof/>
          <w:sz w:val="22"/>
          <w:szCs w:val="22"/>
        </w:rPr>
      </w:r>
      <w:r w:rsidRPr="00146D4C">
        <w:rPr>
          <w:noProof/>
          <w:sz w:val="22"/>
          <w:szCs w:val="22"/>
        </w:rPr>
        <w:fldChar w:fldCharType="separate"/>
      </w:r>
      <w:r w:rsidR="005428D1">
        <w:rPr>
          <w:noProof/>
          <w:sz w:val="22"/>
          <w:szCs w:val="22"/>
        </w:rPr>
        <w:t>27</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5.</w:t>
      </w:r>
      <w:r w:rsidRPr="00146D4C">
        <w:rPr>
          <w:rFonts w:eastAsia="Arial"/>
          <w:noProof/>
          <w:sz w:val="22"/>
          <w:szCs w:val="22"/>
        </w:rPr>
        <w:t xml:space="preserve"> </w:t>
      </w:r>
      <w:r w:rsidRPr="00146D4C">
        <w:rPr>
          <w:noProof/>
          <w:sz w:val="22"/>
          <w:szCs w:val="22"/>
        </w:rPr>
        <w:t>Autenticação</w:t>
      </w:r>
      <w:r w:rsidRPr="00146D4C">
        <w:rPr>
          <w:rFonts w:eastAsia="Arial"/>
          <w:noProof/>
          <w:sz w:val="22"/>
          <w:szCs w:val="22"/>
        </w:rPr>
        <w:t xml:space="preserve"> </w:t>
      </w:r>
      <w:r w:rsidRPr="00146D4C">
        <w:rPr>
          <w:noProof/>
          <w:sz w:val="22"/>
          <w:szCs w:val="22"/>
        </w:rPr>
        <w:t>por</w:t>
      </w:r>
      <w:r w:rsidRPr="00146D4C">
        <w:rPr>
          <w:rFonts w:eastAsia="Arial"/>
          <w:i/>
          <w:noProof/>
          <w:sz w:val="22"/>
          <w:szCs w:val="22"/>
        </w:rPr>
        <w:t xml:space="preserve"> </w:t>
      </w:r>
      <w:r w:rsidRPr="00146D4C">
        <w:rPr>
          <w:i/>
          <w:noProof/>
          <w:sz w:val="22"/>
          <w:szCs w:val="22"/>
        </w:rPr>
        <w:t>e-mail</w:t>
      </w:r>
      <w:r w:rsidRPr="00146D4C">
        <w:rPr>
          <w:rFonts w:eastAsia="Arial"/>
          <w:noProof/>
          <w:sz w:val="22"/>
          <w:szCs w:val="22"/>
        </w:rPr>
        <w:t xml:space="preserve"> </w:t>
      </w:r>
      <w:r w:rsidRPr="00146D4C">
        <w:rPr>
          <w:noProof/>
          <w:sz w:val="22"/>
          <w:szCs w:val="22"/>
        </w:rPr>
        <w:t>via</w:t>
      </w:r>
      <w:r w:rsidRPr="00146D4C">
        <w:rPr>
          <w:rFonts w:eastAsia="Arial"/>
          <w:noProof/>
          <w:sz w:val="22"/>
          <w:szCs w:val="22"/>
        </w:rPr>
        <w:t xml:space="preserve"> </w:t>
      </w:r>
      <w:r w:rsidRPr="00146D4C">
        <w:rPr>
          <w:i/>
          <w:noProof/>
          <w:sz w:val="22"/>
          <w:szCs w:val="22"/>
        </w:rPr>
        <w:t>token</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_Toc379143980 \h </w:instrText>
      </w:r>
      <w:r w:rsidRPr="00146D4C">
        <w:rPr>
          <w:noProof/>
          <w:sz w:val="22"/>
          <w:szCs w:val="22"/>
        </w:rPr>
      </w:r>
      <w:r w:rsidRPr="00146D4C">
        <w:rPr>
          <w:noProof/>
          <w:sz w:val="22"/>
          <w:szCs w:val="22"/>
        </w:rPr>
        <w:fldChar w:fldCharType="separate"/>
      </w:r>
      <w:r w:rsidR="005428D1">
        <w:rPr>
          <w:noProof/>
          <w:sz w:val="22"/>
          <w:szCs w:val="22"/>
        </w:rPr>
        <w:t>28</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6.</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convênios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_Toc379143981 \h </w:instrText>
      </w:r>
      <w:r w:rsidRPr="00146D4C">
        <w:rPr>
          <w:noProof/>
          <w:sz w:val="22"/>
          <w:szCs w:val="22"/>
        </w:rPr>
      </w:r>
      <w:r w:rsidRPr="00146D4C">
        <w:rPr>
          <w:noProof/>
          <w:sz w:val="22"/>
          <w:szCs w:val="22"/>
        </w:rPr>
        <w:fldChar w:fldCharType="separate"/>
      </w:r>
      <w:r w:rsidR="005428D1">
        <w:rPr>
          <w:noProof/>
          <w:sz w:val="22"/>
          <w:szCs w:val="22"/>
        </w:rPr>
        <w:t>29</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7.</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importação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CIDs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_Toc379143982 \h </w:instrText>
      </w:r>
      <w:r w:rsidRPr="00146D4C">
        <w:rPr>
          <w:noProof/>
          <w:sz w:val="22"/>
          <w:szCs w:val="22"/>
        </w:rPr>
      </w:r>
      <w:r w:rsidRPr="00146D4C">
        <w:rPr>
          <w:noProof/>
          <w:sz w:val="22"/>
          <w:szCs w:val="22"/>
        </w:rPr>
        <w:fldChar w:fldCharType="separate"/>
      </w:r>
      <w:r w:rsidR="005428D1">
        <w:rPr>
          <w:noProof/>
          <w:sz w:val="22"/>
          <w:szCs w:val="22"/>
        </w:rPr>
        <w:t>30</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8.</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cadastro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paciente</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_Toc379143983 \h </w:instrText>
      </w:r>
      <w:r w:rsidRPr="00146D4C">
        <w:rPr>
          <w:noProof/>
          <w:sz w:val="22"/>
          <w:szCs w:val="22"/>
        </w:rPr>
      </w:r>
      <w:r w:rsidRPr="00146D4C">
        <w:rPr>
          <w:noProof/>
          <w:sz w:val="22"/>
          <w:szCs w:val="22"/>
        </w:rPr>
        <w:fldChar w:fldCharType="separate"/>
      </w:r>
      <w:r w:rsidR="005428D1">
        <w:rPr>
          <w:noProof/>
          <w:sz w:val="22"/>
          <w:szCs w:val="22"/>
        </w:rPr>
        <w:t>31</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9.</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pacientes</w:t>
      </w:r>
      <w:r w:rsidRPr="00146D4C">
        <w:rPr>
          <w:rFonts w:eastAsia="Arial"/>
          <w:noProof/>
          <w:sz w:val="22"/>
          <w:szCs w:val="22"/>
        </w:rPr>
        <w:t xml:space="preserve"> </w:t>
      </w:r>
      <w:r w:rsidRPr="00146D4C">
        <w:rPr>
          <w:noProof/>
          <w:sz w:val="22"/>
          <w:szCs w:val="22"/>
        </w:rPr>
        <w:t>e</w:t>
      </w:r>
      <w:r w:rsidRPr="00146D4C">
        <w:rPr>
          <w:rFonts w:eastAsia="Arial"/>
          <w:noProof/>
          <w:sz w:val="22"/>
          <w:szCs w:val="22"/>
        </w:rPr>
        <w:t xml:space="preserve"> </w:t>
      </w:r>
      <w:r w:rsidRPr="00146D4C">
        <w:rPr>
          <w:noProof/>
          <w:sz w:val="22"/>
          <w:szCs w:val="22"/>
        </w:rPr>
        <w:t>opções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_Toc379143984 \h </w:instrText>
      </w:r>
      <w:r w:rsidRPr="00146D4C">
        <w:rPr>
          <w:noProof/>
          <w:sz w:val="22"/>
          <w:szCs w:val="22"/>
        </w:rPr>
      </w:r>
      <w:r w:rsidRPr="00146D4C">
        <w:rPr>
          <w:noProof/>
          <w:sz w:val="22"/>
          <w:szCs w:val="22"/>
        </w:rPr>
        <w:fldChar w:fldCharType="separate"/>
      </w:r>
      <w:r w:rsidR="005428D1">
        <w:rPr>
          <w:noProof/>
          <w:sz w:val="22"/>
          <w:szCs w:val="22"/>
        </w:rPr>
        <w:t>32</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10.</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visualização</w:t>
      </w:r>
      <w:r w:rsidRPr="00146D4C">
        <w:rPr>
          <w:rFonts w:eastAsia="Arial"/>
          <w:noProof/>
          <w:sz w:val="22"/>
          <w:szCs w:val="22"/>
        </w:rPr>
        <w:t xml:space="preserve"> </w:t>
      </w:r>
      <w:r w:rsidRPr="00146D4C">
        <w:rPr>
          <w:noProof/>
          <w:sz w:val="22"/>
          <w:szCs w:val="22"/>
        </w:rPr>
        <w:t>do</w:t>
      </w:r>
      <w:r w:rsidRPr="00146D4C">
        <w:rPr>
          <w:rFonts w:eastAsia="Arial"/>
          <w:noProof/>
          <w:sz w:val="22"/>
          <w:szCs w:val="22"/>
        </w:rPr>
        <w:t xml:space="preserve"> </w:t>
      </w:r>
      <w:r w:rsidRPr="00146D4C">
        <w:rPr>
          <w:noProof/>
          <w:sz w:val="22"/>
          <w:szCs w:val="22"/>
        </w:rPr>
        <w:t>prontuário</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_Toc379143985 \h </w:instrText>
      </w:r>
      <w:r w:rsidRPr="00146D4C">
        <w:rPr>
          <w:noProof/>
          <w:sz w:val="22"/>
          <w:szCs w:val="22"/>
        </w:rPr>
      </w:r>
      <w:r w:rsidRPr="00146D4C">
        <w:rPr>
          <w:noProof/>
          <w:sz w:val="22"/>
          <w:szCs w:val="22"/>
        </w:rPr>
        <w:fldChar w:fldCharType="separate"/>
      </w:r>
      <w:r w:rsidR="005428D1">
        <w:rPr>
          <w:noProof/>
          <w:sz w:val="22"/>
          <w:szCs w:val="22"/>
        </w:rPr>
        <w:t>32</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11.</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busca</w:t>
      </w:r>
      <w:r w:rsidRPr="00146D4C">
        <w:rPr>
          <w:rFonts w:eastAsia="Arial"/>
          <w:noProof/>
          <w:sz w:val="22"/>
          <w:szCs w:val="22"/>
        </w:rPr>
        <w:t xml:space="preserve"> </w:t>
      </w:r>
      <w:r w:rsidRPr="00146D4C">
        <w:rPr>
          <w:noProof/>
          <w:sz w:val="22"/>
          <w:szCs w:val="22"/>
        </w:rPr>
        <w:t>inteligente</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pacientes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_Toc379143986 \h </w:instrText>
      </w:r>
      <w:r w:rsidRPr="00146D4C">
        <w:rPr>
          <w:noProof/>
          <w:sz w:val="22"/>
          <w:szCs w:val="22"/>
        </w:rPr>
      </w:r>
      <w:r w:rsidRPr="00146D4C">
        <w:rPr>
          <w:noProof/>
          <w:sz w:val="22"/>
          <w:szCs w:val="22"/>
        </w:rPr>
        <w:fldChar w:fldCharType="separate"/>
      </w:r>
      <w:r w:rsidR="005428D1">
        <w:rPr>
          <w:noProof/>
          <w:sz w:val="22"/>
          <w:szCs w:val="22"/>
        </w:rPr>
        <w:t>33</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12.</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agenda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_Toc379143987 \h </w:instrText>
      </w:r>
      <w:r w:rsidRPr="00146D4C">
        <w:rPr>
          <w:noProof/>
          <w:sz w:val="22"/>
          <w:szCs w:val="22"/>
        </w:rPr>
      </w:r>
      <w:r w:rsidRPr="00146D4C">
        <w:rPr>
          <w:noProof/>
          <w:sz w:val="22"/>
          <w:szCs w:val="22"/>
        </w:rPr>
        <w:fldChar w:fldCharType="separate"/>
      </w:r>
      <w:r w:rsidR="005428D1">
        <w:rPr>
          <w:noProof/>
          <w:sz w:val="22"/>
          <w:szCs w:val="22"/>
        </w:rPr>
        <w:t>36</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13.</w:t>
      </w:r>
      <w:r w:rsidRPr="00146D4C">
        <w:rPr>
          <w:rFonts w:eastAsia="Arial"/>
          <w:noProof/>
          <w:sz w:val="22"/>
          <w:szCs w:val="22"/>
        </w:rPr>
        <w:t xml:space="preserve"> </w:t>
      </w:r>
      <w:r w:rsidRPr="00146D4C">
        <w:rPr>
          <w:noProof/>
          <w:sz w:val="22"/>
          <w:szCs w:val="22"/>
        </w:rPr>
        <w:t>Janela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agendamento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_Toc379143988 \h </w:instrText>
      </w:r>
      <w:r w:rsidRPr="00146D4C">
        <w:rPr>
          <w:noProof/>
          <w:sz w:val="22"/>
          <w:szCs w:val="22"/>
        </w:rPr>
      </w:r>
      <w:r w:rsidRPr="00146D4C">
        <w:rPr>
          <w:noProof/>
          <w:sz w:val="22"/>
          <w:szCs w:val="22"/>
        </w:rPr>
        <w:fldChar w:fldCharType="separate"/>
      </w:r>
      <w:r w:rsidR="005428D1">
        <w:rPr>
          <w:noProof/>
          <w:sz w:val="22"/>
          <w:szCs w:val="22"/>
        </w:rPr>
        <w:t>37</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14.</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configuração</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agenda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_Toc379143989 \h </w:instrText>
      </w:r>
      <w:r w:rsidRPr="00146D4C">
        <w:rPr>
          <w:noProof/>
          <w:sz w:val="22"/>
          <w:szCs w:val="22"/>
        </w:rPr>
      </w:r>
      <w:r w:rsidRPr="00146D4C">
        <w:rPr>
          <w:noProof/>
          <w:sz w:val="22"/>
          <w:szCs w:val="22"/>
        </w:rPr>
        <w:fldChar w:fldCharType="separate"/>
      </w:r>
      <w:r w:rsidR="005428D1">
        <w:rPr>
          <w:noProof/>
          <w:sz w:val="22"/>
          <w:szCs w:val="22"/>
        </w:rPr>
        <w:t>38</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15.</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execução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consultas</w:t>
      </w:r>
      <w:r w:rsidRPr="00146D4C">
        <w:rPr>
          <w:rFonts w:eastAsia="Arial"/>
          <w:noProof/>
          <w:sz w:val="22"/>
          <w:szCs w:val="22"/>
        </w:rPr>
        <w:t xml:space="preserve"> </w:t>
      </w:r>
      <w:r w:rsidRPr="00146D4C">
        <w:rPr>
          <w:noProof/>
          <w:sz w:val="22"/>
          <w:szCs w:val="22"/>
        </w:rPr>
        <w:t>no</w:t>
      </w:r>
      <w:r w:rsidRPr="00146D4C">
        <w:rPr>
          <w:rFonts w:eastAsia="Arial"/>
          <w:noProof/>
          <w:sz w:val="22"/>
          <w:szCs w:val="22"/>
        </w:rPr>
        <w:t xml:space="preserve"> </w:t>
      </w:r>
      <w:r w:rsidRPr="00146D4C">
        <w:rPr>
          <w:noProof/>
          <w:sz w:val="22"/>
          <w:szCs w:val="22"/>
        </w:rPr>
        <w:t>perfil</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secretária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_Toc379143990 \h </w:instrText>
      </w:r>
      <w:r w:rsidRPr="00146D4C">
        <w:rPr>
          <w:noProof/>
          <w:sz w:val="22"/>
          <w:szCs w:val="22"/>
        </w:rPr>
      </w:r>
      <w:r w:rsidRPr="00146D4C">
        <w:rPr>
          <w:noProof/>
          <w:sz w:val="22"/>
          <w:szCs w:val="22"/>
        </w:rPr>
        <w:fldChar w:fldCharType="separate"/>
      </w:r>
      <w:r w:rsidR="005428D1">
        <w:rPr>
          <w:noProof/>
          <w:sz w:val="22"/>
          <w:szCs w:val="22"/>
        </w:rPr>
        <w:t>39</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16.</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execução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w:t>
      </w:r>
      <w:r w:rsidRPr="00146D4C">
        <w:rPr>
          <w:rFonts w:eastAsia="Arial"/>
          <w:noProof/>
          <w:sz w:val="22"/>
          <w:szCs w:val="22"/>
        </w:rPr>
        <w:t xml:space="preserve"> </w:t>
      </w:r>
      <w:r w:rsidRPr="00146D4C">
        <w:rPr>
          <w:noProof/>
          <w:sz w:val="22"/>
          <w:szCs w:val="22"/>
        </w:rPr>
        <w:t>no</w:t>
      </w:r>
      <w:r w:rsidRPr="00146D4C">
        <w:rPr>
          <w:rFonts w:eastAsia="Arial"/>
          <w:noProof/>
          <w:sz w:val="22"/>
          <w:szCs w:val="22"/>
        </w:rPr>
        <w:t xml:space="preserve"> </w:t>
      </w:r>
      <w:r w:rsidRPr="00146D4C">
        <w:rPr>
          <w:noProof/>
          <w:sz w:val="22"/>
          <w:szCs w:val="22"/>
        </w:rPr>
        <w:t>perfil</w:t>
      </w:r>
      <w:r w:rsidRPr="00146D4C">
        <w:rPr>
          <w:rFonts w:eastAsia="Arial"/>
          <w:noProof/>
          <w:sz w:val="22"/>
          <w:szCs w:val="22"/>
        </w:rPr>
        <w:t xml:space="preserve"> </w:t>
      </w:r>
      <w:r w:rsidRPr="00146D4C">
        <w:rPr>
          <w:noProof/>
          <w:sz w:val="22"/>
          <w:szCs w:val="22"/>
        </w:rPr>
        <w:t>do</w:t>
      </w:r>
      <w:r w:rsidRPr="00146D4C">
        <w:rPr>
          <w:rFonts w:eastAsia="Arial"/>
          <w:noProof/>
          <w:sz w:val="22"/>
          <w:szCs w:val="22"/>
        </w:rPr>
        <w:t xml:space="preserve"> </w:t>
      </w:r>
      <w:r w:rsidRPr="00146D4C">
        <w:rPr>
          <w:noProof/>
          <w:sz w:val="22"/>
          <w:szCs w:val="22"/>
        </w:rPr>
        <w:t>médico</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_Toc379143991 \h </w:instrText>
      </w:r>
      <w:r w:rsidRPr="00146D4C">
        <w:rPr>
          <w:noProof/>
          <w:sz w:val="22"/>
          <w:szCs w:val="22"/>
        </w:rPr>
      </w:r>
      <w:r w:rsidRPr="00146D4C">
        <w:rPr>
          <w:noProof/>
          <w:sz w:val="22"/>
          <w:szCs w:val="22"/>
        </w:rPr>
        <w:fldChar w:fldCharType="separate"/>
      </w:r>
      <w:r w:rsidR="005428D1">
        <w:rPr>
          <w:noProof/>
          <w:sz w:val="22"/>
          <w:szCs w:val="22"/>
        </w:rPr>
        <w:t>40</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17.</w:t>
      </w:r>
      <w:r w:rsidRPr="00146D4C">
        <w:rPr>
          <w:rFonts w:eastAsia="Arial"/>
          <w:noProof/>
          <w:sz w:val="22"/>
          <w:szCs w:val="22"/>
        </w:rPr>
        <w:t xml:space="preserve"> </w:t>
      </w:r>
      <w:r w:rsidRPr="00146D4C">
        <w:rPr>
          <w:noProof/>
          <w:sz w:val="22"/>
          <w:szCs w:val="22"/>
        </w:rPr>
        <w:t>Janela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detalhes</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consulta</w:t>
      </w:r>
      <w:r w:rsidRPr="00146D4C">
        <w:rPr>
          <w:rFonts w:eastAsia="Arial"/>
          <w:noProof/>
          <w:sz w:val="22"/>
          <w:szCs w:val="22"/>
        </w:rPr>
        <w:t xml:space="preserve"> </w:t>
      </w:r>
      <w:r w:rsidRPr="00146D4C">
        <w:rPr>
          <w:noProof/>
          <w:sz w:val="22"/>
          <w:szCs w:val="22"/>
        </w:rPr>
        <w:t>passada</w:t>
      </w:r>
      <w:r w:rsidRPr="00146D4C">
        <w:rPr>
          <w:rFonts w:eastAsia="Arial"/>
          <w:noProof/>
          <w:sz w:val="22"/>
          <w:szCs w:val="22"/>
        </w:rPr>
        <w:t xml:space="preserve"> </w:t>
      </w:r>
      <w:r w:rsidRPr="00146D4C">
        <w:rPr>
          <w:noProof/>
          <w:sz w:val="22"/>
          <w:szCs w:val="22"/>
        </w:rPr>
        <w:t>na</w:t>
      </w:r>
      <w:r w:rsidRPr="00146D4C">
        <w:rPr>
          <w:rFonts w:eastAsia="Arial"/>
          <w:noProof/>
          <w:sz w:val="22"/>
          <w:szCs w:val="22"/>
        </w:rPr>
        <w:t xml:space="preserve"> </w:t>
      </w:r>
      <w:r w:rsidRPr="00146D4C">
        <w:rPr>
          <w:noProof/>
          <w:sz w:val="22"/>
          <w:szCs w:val="22"/>
        </w:rPr>
        <w:t>execução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_Toc379143992 \h </w:instrText>
      </w:r>
      <w:r w:rsidRPr="00146D4C">
        <w:rPr>
          <w:noProof/>
          <w:sz w:val="22"/>
          <w:szCs w:val="22"/>
        </w:rPr>
      </w:r>
      <w:r w:rsidRPr="00146D4C">
        <w:rPr>
          <w:noProof/>
          <w:sz w:val="22"/>
          <w:szCs w:val="22"/>
        </w:rPr>
        <w:fldChar w:fldCharType="separate"/>
      </w:r>
      <w:r w:rsidR="005428D1">
        <w:rPr>
          <w:noProof/>
          <w:sz w:val="22"/>
          <w:szCs w:val="22"/>
        </w:rPr>
        <w:t>41</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18.</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relatório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consultas</w:t>
      </w:r>
      <w:r w:rsidRPr="00146D4C">
        <w:rPr>
          <w:rFonts w:eastAsia="Arial"/>
          <w:noProof/>
          <w:sz w:val="22"/>
          <w:szCs w:val="22"/>
        </w:rPr>
        <w:t xml:space="preserve"> </w:t>
      </w:r>
      <w:r w:rsidRPr="00146D4C">
        <w:rPr>
          <w:noProof/>
          <w:sz w:val="22"/>
          <w:szCs w:val="22"/>
        </w:rPr>
        <w:t>/</w:t>
      </w:r>
      <w:r w:rsidRPr="00146D4C">
        <w:rPr>
          <w:rFonts w:eastAsia="Arial"/>
          <w:noProof/>
          <w:sz w:val="22"/>
          <w:szCs w:val="22"/>
        </w:rPr>
        <w:t xml:space="preserve"> </w:t>
      </w:r>
      <w:r w:rsidRPr="00146D4C">
        <w:rPr>
          <w:noProof/>
          <w:sz w:val="22"/>
          <w:szCs w:val="22"/>
        </w:rPr>
        <w:t>CIDs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_Toc379143993 \h </w:instrText>
      </w:r>
      <w:r w:rsidRPr="00146D4C">
        <w:rPr>
          <w:noProof/>
          <w:sz w:val="22"/>
          <w:szCs w:val="22"/>
        </w:rPr>
      </w:r>
      <w:r w:rsidRPr="00146D4C">
        <w:rPr>
          <w:noProof/>
          <w:sz w:val="22"/>
          <w:szCs w:val="22"/>
        </w:rPr>
        <w:fldChar w:fldCharType="separate"/>
      </w:r>
      <w:r w:rsidR="005428D1">
        <w:rPr>
          <w:noProof/>
          <w:sz w:val="22"/>
          <w:szCs w:val="22"/>
        </w:rPr>
        <w:t>41</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19.</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estatísticas</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idades</w:t>
      </w:r>
      <w:r w:rsidRPr="00146D4C">
        <w:rPr>
          <w:rFonts w:eastAsia="Arial"/>
          <w:noProof/>
          <w:sz w:val="22"/>
          <w:szCs w:val="22"/>
        </w:rPr>
        <w:t xml:space="preserve"> </w:t>
      </w:r>
      <w:r w:rsidRPr="00146D4C">
        <w:rPr>
          <w:noProof/>
          <w:sz w:val="22"/>
          <w:szCs w:val="22"/>
        </w:rPr>
        <w:t>por</w:t>
      </w:r>
      <w:r w:rsidRPr="00146D4C">
        <w:rPr>
          <w:rFonts w:eastAsia="Arial"/>
          <w:noProof/>
          <w:sz w:val="22"/>
          <w:szCs w:val="22"/>
        </w:rPr>
        <w:t xml:space="preserve"> </w:t>
      </w:r>
      <w:r w:rsidRPr="00146D4C">
        <w:rPr>
          <w:noProof/>
          <w:sz w:val="22"/>
          <w:szCs w:val="22"/>
        </w:rPr>
        <w:t>CID</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_Toc379143994 \h </w:instrText>
      </w:r>
      <w:r w:rsidRPr="00146D4C">
        <w:rPr>
          <w:noProof/>
          <w:sz w:val="22"/>
          <w:szCs w:val="22"/>
        </w:rPr>
      </w:r>
      <w:r w:rsidRPr="00146D4C">
        <w:rPr>
          <w:noProof/>
          <w:sz w:val="22"/>
          <w:szCs w:val="22"/>
        </w:rPr>
        <w:fldChar w:fldCharType="separate"/>
      </w:r>
      <w:r w:rsidR="005428D1">
        <w:rPr>
          <w:noProof/>
          <w:sz w:val="22"/>
          <w:szCs w:val="22"/>
        </w:rPr>
        <w:t>43</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20.</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estatísticas</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ocorrências</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um</w:t>
      </w:r>
      <w:r w:rsidRPr="00146D4C">
        <w:rPr>
          <w:rFonts w:eastAsia="Arial"/>
          <w:noProof/>
          <w:sz w:val="22"/>
          <w:szCs w:val="22"/>
        </w:rPr>
        <w:t xml:space="preserve"> </w:t>
      </w:r>
      <w:r w:rsidRPr="00146D4C">
        <w:rPr>
          <w:noProof/>
          <w:sz w:val="22"/>
          <w:szCs w:val="22"/>
        </w:rPr>
        <w:t>CID</w:t>
      </w:r>
      <w:r w:rsidRPr="00146D4C">
        <w:rPr>
          <w:rFonts w:eastAsia="Arial"/>
          <w:noProof/>
          <w:sz w:val="22"/>
          <w:szCs w:val="22"/>
        </w:rPr>
        <w:t xml:space="preserve"> </w:t>
      </w:r>
      <w:r w:rsidRPr="00146D4C">
        <w:rPr>
          <w:noProof/>
          <w:sz w:val="22"/>
          <w:szCs w:val="22"/>
        </w:rPr>
        <w:t>por</w:t>
      </w:r>
      <w:r w:rsidRPr="00146D4C">
        <w:rPr>
          <w:rFonts w:eastAsia="Arial"/>
          <w:noProof/>
          <w:sz w:val="22"/>
          <w:szCs w:val="22"/>
        </w:rPr>
        <w:t xml:space="preserve"> </w:t>
      </w:r>
      <w:r w:rsidRPr="00146D4C">
        <w:rPr>
          <w:noProof/>
          <w:sz w:val="22"/>
          <w:szCs w:val="22"/>
        </w:rPr>
        <w:t>época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_Toc379143995 \h </w:instrText>
      </w:r>
      <w:r w:rsidRPr="00146D4C">
        <w:rPr>
          <w:noProof/>
          <w:sz w:val="22"/>
          <w:szCs w:val="22"/>
        </w:rPr>
      </w:r>
      <w:r w:rsidRPr="00146D4C">
        <w:rPr>
          <w:noProof/>
          <w:sz w:val="22"/>
          <w:szCs w:val="22"/>
        </w:rPr>
        <w:fldChar w:fldCharType="separate"/>
      </w:r>
      <w:r w:rsidR="005428D1">
        <w:rPr>
          <w:noProof/>
          <w:sz w:val="22"/>
          <w:szCs w:val="22"/>
        </w:rPr>
        <w:t>43</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21.</w:t>
      </w:r>
      <w:r w:rsidRPr="00146D4C">
        <w:rPr>
          <w:rFonts w:eastAsia="Arial"/>
          <w:noProof/>
          <w:sz w:val="22"/>
          <w:szCs w:val="22"/>
        </w:rPr>
        <w:t xml:space="preserve"> </w:t>
      </w:r>
      <w:r w:rsidRPr="00146D4C">
        <w:rPr>
          <w:noProof/>
          <w:sz w:val="22"/>
          <w:szCs w:val="22"/>
        </w:rPr>
        <w:t>Planilha</w:t>
      </w:r>
      <w:r w:rsidRPr="00146D4C">
        <w:rPr>
          <w:rFonts w:eastAsia="Arial"/>
          <w:noProof/>
          <w:sz w:val="22"/>
          <w:szCs w:val="22"/>
        </w:rPr>
        <w:t xml:space="preserve"> </w:t>
      </w:r>
      <w:r w:rsidRPr="00146D4C">
        <w:rPr>
          <w:noProof/>
          <w:sz w:val="22"/>
          <w:szCs w:val="22"/>
        </w:rPr>
        <w:t>exportada</w:t>
      </w:r>
      <w:r w:rsidRPr="00146D4C">
        <w:rPr>
          <w:rFonts w:eastAsia="Arial"/>
          <w:noProof/>
          <w:sz w:val="22"/>
          <w:szCs w:val="22"/>
        </w:rPr>
        <w:t xml:space="preserve"> </w:t>
      </w:r>
      <w:r w:rsidRPr="00146D4C">
        <w:rPr>
          <w:noProof/>
          <w:sz w:val="22"/>
          <w:szCs w:val="22"/>
        </w:rPr>
        <w:t>com</w:t>
      </w:r>
      <w:r w:rsidRPr="00146D4C">
        <w:rPr>
          <w:rFonts w:eastAsia="Arial"/>
          <w:noProof/>
          <w:sz w:val="22"/>
          <w:szCs w:val="22"/>
        </w:rPr>
        <w:t xml:space="preserve"> </w:t>
      </w:r>
      <w:r w:rsidRPr="00146D4C">
        <w:rPr>
          <w:noProof/>
          <w:sz w:val="22"/>
          <w:szCs w:val="22"/>
        </w:rPr>
        <w:t>o</w:t>
      </w:r>
      <w:r w:rsidRPr="00146D4C">
        <w:rPr>
          <w:rFonts w:eastAsia="Arial"/>
          <w:noProof/>
          <w:sz w:val="22"/>
          <w:szCs w:val="22"/>
        </w:rPr>
        <w:t xml:space="preserve"> </w:t>
      </w:r>
      <w:r w:rsidRPr="00146D4C">
        <w:rPr>
          <w:noProof/>
          <w:sz w:val="22"/>
          <w:szCs w:val="22"/>
        </w:rPr>
        <w:t>gráfico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idades</w:t>
      </w:r>
      <w:r w:rsidRPr="00146D4C">
        <w:rPr>
          <w:rFonts w:eastAsia="Arial"/>
          <w:noProof/>
          <w:sz w:val="22"/>
          <w:szCs w:val="22"/>
        </w:rPr>
        <w:t xml:space="preserve"> </w:t>
      </w:r>
      <w:r w:rsidRPr="00146D4C">
        <w:rPr>
          <w:noProof/>
          <w:sz w:val="22"/>
          <w:szCs w:val="22"/>
        </w:rPr>
        <w:t>por</w:t>
      </w:r>
      <w:r w:rsidRPr="00146D4C">
        <w:rPr>
          <w:rFonts w:eastAsia="Arial"/>
          <w:noProof/>
          <w:sz w:val="22"/>
          <w:szCs w:val="22"/>
        </w:rPr>
        <w:t xml:space="preserve"> </w:t>
      </w:r>
      <w:r w:rsidRPr="00146D4C">
        <w:rPr>
          <w:noProof/>
          <w:sz w:val="22"/>
          <w:szCs w:val="22"/>
        </w:rPr>
        <w:t>CID</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_Toc379143996 \h </w:instrText>
      </w:r>
      <w:r w:rsidRPr="00146D4C">
        <w:rPr>
          <w:noProof/>
          <w:sz w:val="22"/>
          <w:szCs w:val="22"/>
        </w:rPr>
      </w:r>
      <w:r w:rsidRPr="00146D4C">
        <w:rPr>
          <w:noProof/>
          <w:sz w:val="22"/>
          <w:szCs w:val="22"/>
        </w:rPr>
        <w:fldChar w:fldCharType="separate"/>
      </w:r>
      <w:r w:rsidR="005428D1">
        <w:rPr>
          <w:noProof/>
          <w:sz w:val="22"/>
          <w:szCs w:val="22"/>
        </w:rPr>
        <w:t>44</w:t>
      </w:r>
      <w:r w:rsidRPr="00146D4C">
        <w:rPr>
          <w:noProof/>
          <w:sz w:val="22"/>
          <w:szCs w:val="22"/>
        </w:rPr>
        <w:fldChar w:fldCharType="end"/>
      </w:r>
    </w:p>
    <w:p w:rsidR="00270A16" w:rsidRDefault="00270A16" w:rsidP="00146D4C">
      <w:pPr>
        <w:pStyle w:val="TOC1"/>
        <w:tabs>
          <w:tab w:val="right" w:leader="dot" w:pos="8787"/>
        </w:tabs>
        <w:spacing w:line="360" w:lineRule="auto"/>
        <w:sectPr w:rsidR="00270A16">
          <w:type w:val="continuous"/>
          <w:pgSz w:w="11906" w:h="16838"/>
          <w:pgMar w:top="1701" w:right="1134" w:bottom="1134" w:left="1985" w:header="709" w:footer="709" w:gutter="0"/>
          <w:cols w:space="720"/>
          <w:docGrid w:linePitch="360"/>
        </w:sectPr>
      </w:pPr>
      <w:r w:rsidRPr="00146D4C">
        <w:rPr>
          <w:sz w:val="22"/>
        </w:rPr>
        <w:fldChar w:fldCharType="end"/>
      </w:r>
    </w:p>
    <w:p w:rsidR="00270A16" w:rsidRDefault="00270A16">
      <w:pPr>
        <w:pStyle w:val="TOC1"/>
        <w:tabs>
          <w:tab w:val="right" w:leader="dot" w:pos="8787"/>
        </w:tabs>
      </w:pPr>
    </w:p>
    <w:p w:rsidR="00270A16" w:rsidRDefault="00270A16">
      <w:pPr>
        <w:pStyle w:val="TtuloTCC"/>
        <w:pageBreakBefore/>
        <w:tabs>
          <w:tab w:val="right" w:leader="dot" w:pos="8777"/>
        </w:tabs>
      </w:pPr>
      <w:r>
        <w:lastRenderedPageBreak/>
        <w:t>LISTA</w:t>
      </w:r>
      <w:r>
        <w:rPr>
          <w:rFonts w:eastAsia="Arial"/>
        </w:rPr>
        <w:t xml:space="preserve"> </w:t>
      </w:r>
      <w:r>
        <w:t>DE</w:t>
      </w:r>
      <w:r>
        <w:rPr>
          <w:rFonts w:eastAsia="Arial"/>
        </w:rPr>
        <w:t xml:space="preserve"> </w:t>
      </w:r>
      <w:r>
        <w:t>TABELAs</w:t>
      </w:r>
    </w:p>
    <w:p w:rsidR="00270A16" w:rsidRDefault="00270A16">
      <w:pPr>
        <w:pStyle w:val="LocalTCC"/>
        <w:rPr>
          <w:sz w:val="24"/>
        </w:rPr>
      </w:pPr>
    </w:p>
    <w:p w:rsidR="00270A16" w:rsidRDefault="00270A16">
      <w:pPr>
        <w:sectPr w:rsidR="00270A16">
          <w:type w:val="continuous"/>
          <w:pgSz w:w="11906" w:h="16838"/>
          <w:pgMar w:top="1701" w:right="1134" w:bottom="1134" w:left="1985" w:header="709" w:footer="709" w:gutter="0"/>
          <w:cols w:space="720"/>
          <w:docGrid w:linePitch="360"/>
        </w:sectPr>
      </w:pPr>
    </w:p>
    <w:p w:rsidR="00ED78CA" w:rsidRPr="00ED78CA" w:rsidRDefault="00270A16" w:rsidP="00ED78CA">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ED78CA">
        <w:rPr>
          <w:sz w:val="22"/>
          <w:szCs w:val="22"/>
        </w:rPr>
        <w:lastRenderedPageBreak/>
        <w:fldChar w:fldCharType="begin"/>
      </w:r>
      <w:r w:rsidRPr="00ED78CA">
        <w:rPr>
          <w:sz w:val="22"/>
          <w:szCs w:val="22"/>
        </w:rPr>
        <w:instrText xml:space="preserve"> TOC \c "TABELA" </w:instrText>
      </w:r>
      <w:r w:rsidRPr="00ED78CA">
        <w:rPr>
          <w:sz w:val="22"/>
          <w:szCs w:val="22"/>
        </w:rPr>
        <w:fldChar w:fldCharType="separate"/>
      </w:r>
      <w:r w:rsidR="00ED78CA" w:rsidRPr="00ED78CA">
        <w:rPr>
          <w:b/>
          <w:noProof/>
          <w:sz w:val="22"/>
          <w:szCs w:val="22"/>
        </w:rPr>
        <w:t>Tabela</w:t>
      </w:r>
      <w:r w:rsidR="00ED78CA" w:rsidRPr="00ED78CA">
        <w:rPr>
          <w:rFonts w:eastAsia="Arial"/>
          <w:b/>
          <w:noProof/>
          <w:sz w:val="22"/>
          <w:szCs w:val="22"/>
        </w:rPr>
        <w:t xml:space="preserve"> </w:t>
      </w:r>
      <w:r w:rsidR="00ED78CA" w:rsidRPr="00ED78CA">
        <w:rPr>
          <w:b/>
          <w:noProof/>
          <w:sz w:val="22"/>
          <w:szCs w:val="22"/>
        </w:rPr>
        <w:t>1.</w:t>
      </w:r>
      <w:r w:rsidR="00ED78CA" w:rsidRPr="00ED78CA">
        <w:rPr>
          <w:rFonts w:eastAsia="Arial"/>
          <w:noProof/>
          <w:sz w:val="22"/>
          <w:szCs w:val="22"/>
        </w:rPr>
        <w:t xml:space="preserve"> </w:t>
      </w:r>
      <w:r w:rsidR="00ED78CA" w:rsidRPr="00ED78CA">
        <w:rPr>
          <w:noProof/>
          <w:sz w:val="22"/>
          <w:szCs w:val="22"/>
        </w:rPr>
        <w:t>Tempos</w:t>
      </w:r>
      <w:r w:rsidR="00ED78CA" w:rsidRPr="00ED78CA">
        <w:rPr>
          <w:rFonts w:eastAsia="Arial"/>
          <w:noProof/>
          <w:sz w:val="22"/>
          <w:szCs w:val="22"/>
        </w:rPr>
        <w:t xml:space="preserve"> </w:t>
      </w:r>
      <w:r w:rsidR="00ED78CA" w:rsidRPr="00ED78CA">
        <w:rPr>
          <w:noProof/>
          <w:sz w:val="22"/>
          <w:szCs w:val="22"/>
        </w:rPr>
        <w:t>de</w:t>
      </w:r>
      <w:r w:rsidR="00ED78CA" w:rsidRPr="00ED78CA">
        <w:rPr>
          <w:rFonts w:eastAsia="Arial"/>
          <w:noProof/>
          <w:sz w:val="22"/>
          <w:szCs w:val="22"/>
        </w:rPr>
        <w:t xml:space="preserve"> </w:t>
      </w:r>
      <w:r w:rsidR="00ED78CA" w:rsidRPr="00ED78CA">
        <w:rPr>
          <w:noProof/>
          <w:sz w:val="22"/>
          <w:szCs w:val="22"/>
        </w:rPr>
        <w:t>busca</w:t>
      </w:r>
      <w:r w:rsidR="00ED78CA" w:rsidRPr="00ED78CA">
        <w:rPr>
          <w:rFonts w:eastAsia="Arial"/>
          <w:noProof/>
          <w:sz w:val="22"/>
          <w:szCs w:val="22"/>
        </w:rPr>
        <w:t xml:space="preserve"> </w:t>
      </w:r>
      <w:r w:rsidR="00ED78CA" w:rsidRPr="00ED78CA">
        <w:rPr>
          <w:noProof/>
          <w:sz w:val="22"/>
          <w:szCs w:val="22"/>
        </w:rPr>
        <w:t>pelo</w:t>
      </w:r>
      <w:r w:rsidR="00ED78CA" w:rsidRPr="00ED78CA">
        <w:rPr>
          <w:rFonts w:eastAsia="Arial"/>
          <w:noProof/>
          <w:sz w:val="22"/>
          <w:szCs w:val="22"/>
        </w:rPr>
        <w:t xml:space="preserve"> </w:t>
      </w:r>
      <w:r w:rsidR="00ED78CA" w:rsidRPr="00ED78CA">
        <w:rPr>
          <w:noProof/>
          <w:sz w:val="22"/>
          <w:szCs w:val="22"/>
        </w:rPr>
        <w:t>método</w:t>
      </w:r>
      <w:r w:rsidR="00ED78CA" w:rsidRPr="00ED78CA">
        <w:rPr>
          <w:rFonts w:eastAsia="Arial"/>
          <w:noProof/>
          <w:sz w:val="22"/>
          <w:szCs w:val="22"/>
        </w:rPr>
        <w:t xml:space="preserve"> </w:t>
      </w:r>
      <w:r w:rsidR="00ED78CA" w:rsidRPr="00ED78CA">
        <w:rPr>
          <w:noProof/>
          <w:sz w:val="22"/>
          <w:szCs w:val="22"/>
        </w:rPr>
        <w:t>manual</w:t>
      </w:r>
      <w:r w:rsidR="00ED78CA" w:rsidRPr="00ED78CA">
        <w:rPr>
          <w:noProof/>
          <w:sz w:val="22"/>
          <w:szCs w:val="22"/>
        </w:rPr>
        <w:tab/>
      </w:r>
      <w:r w:rsidR="00ED78CA" w:rsidRPr="00ED78CA">
        <w:rPr>
          <w:noProof/>
          <w:sz w:val="22"/>
          <w:szCs w:val="22"/>
        </w:rPr>
        <w:fldChar w:fldCharType="begin"/>
      </w:r>
      <w:r w:rsidR="00ED78CA" w:rsidRPr="00ED78CA">
        <w:rPr>
          <w:noProof/>
          <w:sz w:val="22"/>
          <w:szCs w:val="22"/>
        </w:rPr>
        <w:instrText xml:space="preserve"> PAGEREF _Toc379144181 \h </w:instrText>
      </w:r>
      <w:r w:rsidR="00ED78CA" w:rsidRPr="00ED78CA">
        <w:rPr>
          <w:noProof/>
          <w:sz w:val="22"/>
          <w:szCs w:val="22"/>
        </w:rPr>
      </w:r>
      <w:r w:rsidR="00ED78CA" w:rsidRPr="00ED78CA">
        <w:rPr>
          <w:noProof/>
          <w:sz w:val="22"/>
          <w:szCs w:val="22"/>
        </w:rPr>
        <w:fldChar w:fldCharType="separate"/>
      </w:r>
      <w:r w:rsidR="00E62A50">
        <w:rPr>
          <w:noProof/>
          <w:sz w:val="22"/>
          <w:szCs w:val="22"/>
        </w:rPr>
        <w:t>47</w:t>
      </w:r>
      <w:r w:rsidR="00ED78CA" w:rsidRPr="00ED78CA">
        <w:rPr>
          <w:noProof/>
          <w:sz w:val="22"/>
          <w:szCs w:val="22"/>
        </w:rPr>
        <w:fldChar w:fldCharType="end"/>
      </w:r>
    </w:p>
    <w:p w:rsidR="00ED78CA" w:rsidRPr="00ED78CA" w:rsidRDefault="00ED78CA" w:rsidP="00ED78CA">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ED78CA">
        <w:rPr>
          <w:b/>
          <w:noProof/>
          <w:sz w:val="22"/>
          <w:szCs w:val="22"/>
        </w:rPr>
        <w:t>Tabela</w:t>
      </w:r>
      <w:r w:rsidRPr="00ED78CA">
        <w:rPr>
          <w:rFonts w:eastAsia="Arial"/>
          <w:b/>
          <w:noProof/>
          <w:sz w:val="22"/>
          <w:szCs w:val="22"/>
        </w:rPr>
        <w:t xml:space="preserve"> </w:t>
      </w:r>
      <w:r w:rsidRPr="00ED78CA">
        <w:rPr>
          <w:b/>
          <w:noProof/>
          <w:sz w:val="22"/>
          <w:szCs w:val="22"/>
        </w:rPr>
        <w:t>2.</w:t>
      </w:r>
      <w:r w:rsidRPr="00ED78CA">
        <w:rPr>
          <w:rFonts w:eastAsia="Arial"/>
          <w:noProof/>
          <w:sz w:val="22"/>
          <w:szCs w:val="22"/>
        </w:rPr>
        <w:t xml:space="preserve"> </w:t>
      </w:r>
      <w:r w:rsidRPr="00ED78CA">
        <w:rPr>
          <w:noProof/>
          <w:sz w:val="22"/>
          <w:szCs w:val="22"/>
        </w:rPr>
        <w:t>Tempos</w:t>
      </w:r>
      <w:r w:rsidRPr="00ED78CA">
        <w:rPr>
          <w:rFonts w:eastAsia="Arial"/>
          <w:noProof/>
          <w:sz w:val="22"/>
          <w:szCs w:val="22"/>
        </w:rPr>
        <w:t xml:space="preserve"> </w:t>
      </w:r>
      <w:r w:rsidRPr="00ED78CA">
        <w:rPr>
          <w:noProof/>
          <w:sz w:val="22"/>
          <w:szCs w:val="22"/>
        </w:rPr>
        <w:t>de</w:t>
      </w:r>
      <w:r w:rsidRPr="00ED78CA">
        <w:rPr>
          <w:rFonts w:eastAsia="Arial"/>
          <w:noProof/>
          <w:sz w:val="22"/>
          <w:szCs w:val="22"/>
        </w:rPr>
        <w:t xml:space="preserve"> </w:t>
      </w:r>
      <w:r w:rsidRPr="00ED78CA">
        <w:rPr>
          <w:noProof/>
          <w:sz w:val="22"/>
          <w:szCs w:val="22"/>
        </w:rPr>
        <w:t>busca</w:t>
      </w:r>
      <w:r w:rsidRPr="00ED78CA">
        <w:rPr>
          <w:rFonts w:eastAsia="Arial"/>
          <w:noProof/>
          <w:sz w:val="22"/>
          <w:szCs w:val="22"/>
        </w:rPr>
        <w:t xml:space="preserve"> </w:t>
      </w:r>
      <w:r w:rsidRPr="00ED78CA">
        <w:rPr>
          <w:noProof/>
          <w:sz w:val="22"/>
          <w:szCs w:val="22"/>
        </w:rPr>
        <w:t>utilizando</w:t>
      </w:r>
      <w:r w:rsidRPr="00ED78CA">
        <w:rPr>
          <w:rFonts w:eastAsia="Arial"/>
          <w:noProof/>
          <w:sz w:val="22"/>
          <w:szCs w:val="22"/>
        </w:rPr>
        <w:t xml:space="preserve"> </w:t>
      </w:r>
      <w:r w:rsidRPr="00ED78CA">
        <w:rPr>
          <w:noProof/>
          <w:sz w:val="22"/>
          <w:szCs w:val="22"/>
        </w:rPr>
        <w:t>o</w:t>
      </w:r>
      <w:r w:rsidRPr="00ED78CA">
        <w:rPr>
          <w:rFonts w:eastAsia="Arial"/>
          <w:noProof/>
          <w:sz w:val="22"/>
          <w:szCs w:val="22"/>
        </w:rPr>
        <w:t xml:space="preserve"> </w:t>
      </w:r>
      <w:r w:rsidRPr="00ED78CA">
        <w:rPr>
          <w:noProof/>
          <w:sz w:val="22"/>
          <w:szCs w:val="22"/>
        </w:rPr>
        <w:t>WebClínica</w:t>
      </w:r>
      <w:r w:rsidRPr="00ED78CA">
        <w:rPr>
          <w:noProof/>
          <w:sz w:val="22"/>
          <w:szCs w:val="22"/>
        </w:rPr>
        <w:tab/>
      </w:r>
      <w:r w:rsidRPr="00ED78CA">
        <w:rPr>
          <w:noProof/>
          <w:sz w:val="22"/>
          <w:szCs w:val="22"/>
        </w:rPr>
        <w:fldChar w:fldCharType="begin"/>
      </w:r>
      <w:r w:rsidRPr="00ED78CA">
        <w:rPr>
          <w:noProof/>
          <w:sz w:val="22"/>
          <w:szCs w:val="22"/>
        </w:rPr>
        <w:instrText xml:space="preserve"> PAGEREF _Toc379144182 \h </w:instrText>
      </w:r>
      <w:r w:rsidRPr="00ED78CA">
        <w:rPr>
          <w:noProof/>
          <w:sz w:val="22"/>
          <w:szCs w:val="22"/>
        </w:rPr>
      </w:r>
      <w:r w:rsidRPr="00ED78CA">
        <w:rPr>
          <w:noProof/>
          <w:sz w:val="22"/>
          <w:szCs w:val="22"/>
        </w:rPr>
        <w:fldChar w:fldCharType="separate"/>
      </w:r>
      <w:r w:rsidR="00E62A50">
        <w:rPr>
          <w:noProof/>
          <w:sz w:val="22"/>
          <w:szCs w:val="22"/>
        </w:rPr>
        <w:t>47</w:t>
      </w:r>
      <w:r w:rsidRPr="00ED78CA">
        <w:rPr>
          <w:noProof/>
          <w:sz w:val="22"/>
          <w:szCs w:val="22"/>
        </w:rPr>
        <w:fldChar w:fldCharType="end"/>
      </w:r>
    </w:p>
    <w:p w:rsidR="00270A16" w:rsidRDefault="00270A16" w:rsidP="00ED78CA">
      <w:pPr>
        <w:pStyle w:val="TOC1"/>
        <w:tabs>
          <w:tab w:val="right" w:leader="dot" w:pos="8787"/>
        </w:tabs>
        <w:spacing w:line="360" w:lineRule="auto"/>
        <w:sectPr w:rsidR="00270A16">
          <w:type w:val="continuous"/>
          <w:pgSz w:w="11906" w:h="16838"/>
          <w:pgMar w:top="1701" w:right="1134" w:bottom="1134" w:left="1985" w:header="709" w:footer="709" w:gutter="0"/>
          <w:cols w:space="720"/>
          <w:docGrid w:linePitch="360"/>
        </w:sectPr>
      </w:pPr>
      <w:r w:rsidRPr="00ED78CA">
        <w:rPr>
          <w:sz w:val="22"/>
        </w:rPr>
        <w:fldChar w:fldCharType="end"/>
      </w:r>
    </w:p>
    <w:p w:rsidR="00270A16" w:rsidRDefault="00270A16">
      <w:pPr>
        <w:pStyle w:val="TOC1"/>
        <w:tabs>
          <w:tab w:val="right" w:leader="dot" w:pos="8787"/>
        </w:tabs>
      </w:pPr>
    </w:p>
    <w:p w:rsidR="00270A16" w:rsidRDefault="00270A16">
      <w:pPr>
        <w:pStyle w:val="TtuloTCC"/>
        <w:pageBreakBefore/>
        <w:tabs>
          <w:tab w:val="left" w:pos="-6840"/>
          <w:tab w:val="right" w:leader="dot" w:pos="8778"/>
        </w:tabs>
      </w:pPr>
      <w:r>
        <w:lastRenderedPageBreak/>
        <w:t>LISTA</w:t>
      </w:r>
      <w:r>
        <w:rPr>
          <w:rFonts w:eastAsia="Arial"/>
        </w:rPr>
        <w:t xml:space="preserve"> </w:t>
      </w:r>
      <w:r>
        <w:t>DE</w:t>
      </w:r>
      <w:r>
        <w:rPr>
          <w:rFonts w:eastAsia="Arial"/>
        </w:rPr>
        <w:t xml:space="preserve"> </w:t>
      </w:r>
      <w:r>
        <w:t>QUADROS</w:t>
      </w:r>
    </w:p>
    <w:p w:rsidR="00270A16" w:rsidRDefault="00270A16">
      <w:pPr>
        <w:pStyle w:val="LocalTCC"/>
        <w:rPr>
          <w:sz w:val="24"/>
        </w:rPr>
      </w:pPr>
    </w:p>
    <w:p w:rsidR="00270A16" w:rsidRDefault="00270A16">
      <w:pPr>
        <w:sectPr w:rsidR="00270A16">
          <w:type w:val="continuous"/>
          <w:pgSz w:w="11906" w:h="16838"/>
          <w:pgMar w:top="1701" w:right="1134" w:bottom="1134" w:left="1985" w:header="709" w:footer="709" w:gutter="0"/>
          <w:cols w:space="720"/>
          <w:docGrid w:linePitch="360"/>
        </w:sectPr>
      </w:pPr>
    </w:p>
    <w:p w:rsidR="00270A16" w:rsidRPr="00270A16" w:rsidRDefault="00270A16" w:rsidP="00270A16">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270A16">
        <w:rPr>
          <w:sz w:val="22"/>
          <w:szCs w:val="22"/>
        </w:rPr>
        <w:lastRenderedPageBreak/>
        <w:fldChar w:fldCharType="begin"/>
      </w:r>
      <w:r w:rsidRPr="00270A16">
        <w:rPr>
          <w:sz w:val="22"/>
          <w:szCs w:val="22"/>
        </w:rPr>
        <w:instrText xml:space="preserve"> TOC \c "QUADRO" </w:instrText>
      </w:r>
      <w:r w:rsidRPr="00270A16">
        <w:rPr>
          <w:sz w:val="22"/>
          <w:szCs w:val="22"/>
        </w:rPr>
        <w:fldChar w:fldCharType="separate"/>
      </w:r>
      <w:r w:rsidRPr="00270A16">
        <w:rPr>
          <w:b/>
          <w:noProof/>
          <w:sz w:val="22"/>
          <w:szCs w:val="22"/>
        </w:rPr>
        <w:t>Quadro</w:t>
      </w:r>
      <w:r w:rsidRPr="00270A16">
        <w:rPr>
          <w:rFonts w:eastAsia="Arial"/>
          <w:b/>
          <w:noProof/>
          <w:sz w:val="22"/>
          <w:szCs w:val="22"/>
        </w:rPr>
        <w:t xml:space="preserve"> </w:t>
      </w:r>
      <w:r w:rsidRPr="00270A16">
        <w:rPr>
          <w:b/>
          <w:noProof/>
          <w:sz w:val="22"/>
          <w:szCs w:val="22"/>
        </w:rPr>
        <w:t>1.</w:t>
      </w:r>
      <w:r w:rsidRPr="00270A16">
        <w:rPr>
          <w:rFonts w:eastAsia="Arial"/>
          <w:noProof/>
          <w:sz w:val="22"/>
          <w:szCs w:val="22"/>
        </w:rPr>
        <w:t xml:space="preserve"> </w:t>
      </w:r>
      <w:r w:rsidRPr="00270A16">
        <w:rPr>
          <w:noProof/>
          <w:sz w:val="22"/>
          <w:szCs w:val="22"/>
        </w:rPr>
        <w:t>Comparação</w:t>
      </w:r>
      <w:r w:rsidRPr="00270A16">
        <w:rPr>
          <w:rFonts w:eastAsia="Arial"/>
          <w:noProof/>
          <w:sz w:val="22"/>
          <w:szCs w:val="22"/>
        </w:rPr>
        <w:t xml:space="preserve"> </w:t>
      </w:r>
      <w:r w:rsidRPr="00270A16">
        <w:rPr>
          <w:noProof/>
          <w:sz w:val="22"/>
          <w:szCs w:val="22"/>
        </w:rPr>
        <w:t>entre</w:t>
      </w:r>
      <w:r w:rsidRPr="00270A16">
        <w:rPr>
          <w:rFonts w:eastAsia="Arial"/>
          <w:noProof/>
          <w:sz w:val="22"/>
          <w:szCs w:val="22"/>
        </w:rPr>
        <w:t xml:space="preserve"> </w:t>
      </w:r>
      <w:r w:rsidRPr="00270A16">
        <w:rPr>
          <w:noProof/>
          <w:sz w:val="22"/>
          <w:szCs w:val="22"/>
        </w:rPr>
        <w:t>o</w:t>
      </w:r>
      <w:r w:rsidRPr="00270A16">
        <w:rPr>
          <w:rFonts w:eastAsia="Arial"/>
          <w:noProof/>
          <w:sz w:val="22"/>
          <w:szCs w:val="22"/>
        </w:rPr>
        <w:t xml:space="preserve"> </w:t>
      </w:r>
      <w:r w:rsidRPr="00270A16">
        <w:rPr>
          <w:noProof/>
          <w:sz w:val="22"/>
          <w:szCs w:val="22"/>
        </w:rPr>
        <w:t>WebClínica</w:t>
      </w:r>
      <w:r w:rsidRPr="00270A16">
        <w:rPr>
          <w:rFonts w:eastAsia="Arial"/>
          <w:noProof/>
          <w:sz w:val="22"/>
          <w:szCs w:val="22"/>
        </w:rPr>
        <w:t xml:space="preserve"> </w:t>
      </w:r>
      <w:r w:rsidRPr="00270A16">
        <w:rPr>
          <w:noProof/>
          <w:sz w:val="22"/>
          <w:szCs w:val="22"/>
        </w:rPr>
        <w:t>e</w:t>
      </w:r>
      <w:r w:rsidRPr="00270A16">
        <w:rPr>
          <w:rFonts w:eastAsia="Arial"/>
          <w:noProof/>
          <w:sz w:val="22"/>
          <w:szCs w:val="22"/>
        </w:rPr>
        <w:t xml:space="preserve"> </w:t>
      </w:r>
      <w:r w:rsidRPr="00270A16">
        <w:rPr>
          <w:noProof/>
          <w:sz w:val="22"/>
          <w:szCs w:val="22"/>
        </w:rPr>
        <w:t>sistemas</w:t>
      </w:r>
      <w:r w:rsidRPr="00270A16">
        <w:rPr>
          <w:rFonts w:eastAsia="Arial"/>
          <w:noProof/>
          <w:sz w:val="22"/>
          <w:szCs w:val="22"/>
        </w:rPr>
        <w:t xml:space="preserve"> </w:t>
      </w:r>
      <w:r w:rsidRPr="00270A16">
        <w:rPr>
          <w:noProof/>
          <w:sz w:val="22"/>
          <w:szCs w:val="22"/>
        </w:rPr>
        <w:t>semelhantes</w:t>
      </w:r>
      <w:r w:rsidRPr="00270A16">
        <w:rPr>
          <w:noProof/>
          <w:sz w:val="22"/>
          <w:szCs w:val="22"/>
        </w:rPr>
        <w:tab/>
      </w:r>
      <w:r w:rsidRPr="00270A16">
        <w:rPr>
          <w:noProof/>
          <w:sz w:val="22"/>
          <w:szCs w:val="22"/>
        </w:rPr>
        <w:fldChar w:fldCharType="begin"/>
      </w:r>
      <w:r w:rsidRPr="00270A16">
        <w:rPr>
          <w:noProof/>
          <w:sz w:val="22"/>
          <w:szCs w:val="22"/>
        </w:rPr>
        <w:instrText xml:space="preserve"> PAGEREF _Toc379144218 \h </w:instrText>
      </w:r>
      <w:r w:rsidRPr="00270A16">
        <w:rPr>
          <w:noProof/>
          <w:sz w:val="22"/>
          <w:szCs w:val="22"/>
        </w:rPr>
      </w:r>
      <w:r w:rsidRPr="00270A16">
        <w:rPr>
          <w:noProof/>
          <w:sz w:val="22"/>
          <w:szCs w:val="22"/>
        </w:rPr>
        <w:fldChar w:fldCharType="separate"/>
      </w:r>
      <w:r w:rsidR="00E62A50">
        <w:rPr>
          <w:noProof/>
          <w:sz w:val="22"/>
          <w:szCs w:val="22"/>
        </w:rPr>
        <w:t>19</w:t>
      </w:r>
      <w:r w:rsidRPr="00270A16">
        <w:rPr>
          <w:noProof/>
          <w:sz w:val="22"/>
          <w:szCs w:val="22"/>
        </w:rPr>
        <w:fldChar w:fldCharType="end"/>
      </w:r>
    </w:p>
    <w:p w:rsidR="00270A16" w:rsidRPr="00270A16" w:rsidRDefault="00270A16" w:rsidP="00270A16">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270A16">
        <w:rPr>
          <w:b/>
          <w:noProof/>
          <w:sz w:val="22"/>
          <w:szCs w:val="22"/>
        </w:rPr>
        <w:t>Quadro</w:t>
      </w:r>
      <w:r w:rsidRPr="00270A16">
        <w:rPr>
          <w:rFonts w:eastAsia="Arial"/>
          <w:b/>
          <w:noProof/>
          <w:sz w:val="22"/>
          <w:szCs w:val="22"/>
        </w:rPr>
        <w:t xml:space="preserve"> </w:t>
      </w:r>
      <w:r w:rsidRPr="00270A16">
        <w:rPr>
          <w:b/>
          <w:noProof/>
          <w:sz w:val="22"/>
          <w:szCs w:val="22"/>
        </w:rPr>
        <w:t>2.</w:t>
      </w:r>
      <w:r w:rsidRPr="00270A16">
        <w:rPr>
          <w:rFonts w:eastAsia="Arial"/>
          <w:noProof/>
          <w:sz w:val="22"/>
          <w:szCs w:val="22"/>
        </w:rPr>
        <w:t xml:space="preserve"> </w:t>
      </w:r>
      <w:r w:rsidRPr="00270A16">
        <w:rPr>
          <w:i/>
          <w:noProof/>
          <w:sz w:val="22"/>
          <w:szCs w:val="22"/>
        </w:rPr>
        <w:t>Scores</w:t>
      </w:r>
      <w:r w:rsidRPr="00270A16">
        <w:rPr>
          <w:rFonts w:eastAsia="Arial"/>
          <w:noProof/>
          <w:sz w:val="22"/>
          <w:szCs w:val="22"/>
        </w:rPr>
        <w:t xml:space="preserve"> </w:t>
      </w:r>
      <w:r w:rsidRPr="00270A16">
        <w:rPr>
          <w:noProof/>
          <w:sz w:val="22"/>
          <w:szCs w:val="22"/>
        </w:rPr>
        <w:t>da</w:t>
      </w:r>
      <w:r w:rsidRPr="00270A16">
        <w:rPr>
          <w:rFonts w:eastAsia="Arial"/>
          <w:noProof/>
          <w:sz w:val="22"/>
          <w:szCs w:val="22"/>
        </w:rPr>
        <w:t xml:space="preserve"> </w:t>
      </w:r>
      <w:r w:rsidRPr="00270A16">
        <w:rPr>
          <w:noProof/>
          <w:sz w:val="22"/>
          <w:szCs w:val="22"/>
        </w:rPr>
        <w:t>comparação</w:t>
      </w:r>
      <w:r w:rsidRPr="00270A16">
        <w:rPr>
          <w:rFonts w:eastAsia="Arial"/>
          <w:noProof/>
          <w:sz w:val="22"/>
          <w:szCs w:val="22"/>
        </w:rPr>
        <w:t xml:space="preserve"> </w:t>
      </w:r>
      <w:r w:rsidRPr="00270A16">
        <w:rPr>
          <w:noProof/>
          <w:sz w:val="22"/>
          <w:szCs w:val="22"/>
        </w:rPr>
        <w:t>de</w:t>
      </w:r>
      <w:r w:rsidRPr="00270A16">
        <w:rPr>
          <w:rFonts w:eastAsia="Arial"/>
          <w:noProof/>
          <w:sz w:val="22"/>
          <w:szCs w:val="22"/>
        </w:rPr>
        <w:t xml:space="preserve"> </w:t>
      </w:r>
      <w:r w:rsidRPr="00270A16">
        <w:rPr>
          <w:noProof/>
          <w:sz w:val="22"/>
          <w:szCs w:val="22"/>
        </w:rPr>
        <w:t>20</w:t>
      </w:r>
      <w:r w:rsidRPr="00270A16">
        <w:rPr>
          <w:rFonts w:eastAsia="Arial"/>
          <w:noProof/>
          <w:sz w:val="22"/>
          <w:szCs w:val="22"/>
        </w:rPr>
        <w:t xml:space="preserve"> </w:t>
      </w:r>
      <w:r w:rsidRPr="00270A16">
        <w:rPr>
          <w:noProof/>
          <w:sz w:val="22"/>
          <w:szCs w:val="22"/>
        </w:rPr>
        <w:t>pares</w:t>
      </w:r>
      <w:r w:rsidRPr="00270A16">
        <w:rPr>
          <w:rFonts w:eastAsia="Arial"/>
          <w:noProof/>
          <w:sz w:val="22"/>
          <w:szCs w:val="22"/>
          <w:lang w:eastAsia="pt-BR"/>
        </w:rPr>
        <w:t xml:space="preserve"> </w:t>
      </w:r>
      <w:r w:rsidRPr="00270A16">
        <w:rPr>
          <w:noProof/>
          <w:sz w:val="22"/>
          <w:szCs w:val="22"/>
          <w:lang w:eastAsia="pt-BR"/>
        </w:rPr>
        <w:t>de</w:t>
      </w:r>
      <w:r w:rsidRPr="00270A16">
        <w:rPr>
          <w:rFonts w:eastAsia="Arial"/>
          <w:noProof/>
          <w:sz w:val="22"/>
          <w:szCs w:val="22"/>
          <w:lang w:eastAsia="pt-BR"/>
        </w:rPr>
        <w:t xml:space="preserve"> </w:t>
      </w:r>
      <w:r w:rsidRPr="00270A16">
        <w:rPr>
          <w:noProof/>
          <w:sz w:val="22"/>
          <w:szCs w:val="22"/>
          <w:lang w:eastAsia="pt-BR"/>
        </w:rPr>
        <w:t>nomes.</w:t>
      </w:r>
      <w:r w:rsidRPr="00270A16">
        <w:rPr>
          <w:noProof/>
          <w:sz w:val="22"/>
          <w:szCs w:val="22"/>
        </w:rPr>
        <w:tab/>
      </w:r>
      <w:r w:rsidRPr="00270A16">
        <w:rPr>
          <w:noProof/>
          <w:sz w:val="22"/>
          <w:szCs w:val="22"/>
        </w:rPr>
        <w:fldChar w:fldCharType="begin"/>
      </w:r>
      <w:r w:rsidRPr="00270A16">
        <w:rPr>
          <w:noProof/>
          <w:sz w:val="22"/>
          <w:szCs w:val="22"/>
        </w:rPr>
        <w:instrText xml:space="preserve"> PAGEREF _Toc379144219 \h </w:instrText>
      </w:r>
      <w:r w:rsidRPr="00270A16">
        <w:rPr>
          <w:noProof/>
          <w:sz w:val="22"/>
          <w:szCs w:val="22"/>
        </w:rPr>
      </w:r>
      <w:r w:rsidRPr="00270A16">
        <w:rPr>
          <w:noProof/>
          <w:sz w:val="22"/>
          <w:szCs w:val="22"/>
        </w:rPr>
        <w:fldChar w:fldCharType="separate"/>
      </w:r>
      <w:r w:rsidR="00E62A50">
        <w:rPr>
          <w:noProof/>
          <w:sz w:val="22"/>
          <w:szCs w:val="22"/>
        </w:rPr>
        <w:t>35</w:t>
      </w:r>
      <w:r w:rsidRPr="00270A16">
        <w:rPr>
          <w:noProof/>
          <w:sz w:val="22"/>
          <w:szCs w:val="22"/>
        </w:rPr>
        <w:fldChar w:fldCharType="end"/>
      </w:r>
    </w:p>
    <w:p w:rsidR="00270A16" w:rsidRDefault="00270A16" w:rsidP="00270A16">
      <w:pPr>
        <w:pStyle w:val="TOC1"/>
        <w:tabs>
          <w:tab w:val="right" w:leader="dot" w:pos="8787"/>
        </w:tabs>
        <w:spacing w:line="360" w:lineRule="auto"/>
        <w:sectPr w:rsidR="00270A16">
          <w:type w:val="continuous"/>
          <w:pgSz w:w="11906" w:h="16838"/>
          <w:pgMar w:top="1701" w:right="1134" w:bottom="1134" w:left="1985" w:header="709" w:footer="709" w:gutter="0"/>
          <w:cols w:space="720"/>
          <w:docGrid w:linePitch="360"/>
        </w:sectPr>
      </w:pPr>
      <w:r w:rsidRPr="00270A16">
        <w:rPr>
          <w:sz w:val="22"/>
        </w:rPr>
        <w:fldChar w:fldCharType="end"/>
      </w:r>
    </w:p>
    <w:p w:rsidR="00270A16" w:rsidRDefault="00270A16">
      <w:pPr>
        <w:pStyle w:val="LocalTCC"/>
        <w:tabs>
          <w:tab w:val="right" w:leader="dot" w:pos="8777"/>
        </w:tabs>
        <w:spacing w:line="360" w:lineRule="auto"/>
      </w:pPr>
    </w:p>
    <w:p w:rsidR="00270A16" w:rsidRDefault="00270A16">
      <w:pPr>
        <w:pStyle w:val="TtuloTCC"/>
        <w:pageBreakBefore/>
        <w:tabs>
          <w:tab w:val="left" w:pos="-6840"/>
          <w:tab w:val="right" w:leader="dot" w:pos="8778"/>
        </w:tabs>
      </w:pPr>
      <w:r>
        <w:lastRenderedPageBreak/>
        <w:t>LISTA</w:t>
      </w:r>
      <w:r>
        <w:rPr>
          <w:rFonts w:eastAsia="Arial"/>
        </w:rPr>
        <w:t xml:space="preserve"> </w:t>
      </w:r>
      <w:r>
        <w:t>DE</w:t>
      </w:r>
      <w:r>
        <w:rPr>
          <w:rFonts w:eastAsia="Arial"/>
        </w:rPr>
        <w:t xml:space="preserve"> </w:t>
      </w:r>
      <w:r>
        <w:t>ABREVIATURAS</w:t>
      </w:r>
      <w:r>
        <w:rPr>
          <w:rFonts w:eastAsia="Arial"/>
        </w:rPr>
        <w:t xml:space="preserve"> </w:t>
      </w:r>
      <w:r>
        <w:t>E</w:t>
      </w:r>
      <w:r>
        <w:rPr>
          <w:rFonts w:eastAsia="Arial"/>
        </w:rPr>
        <w:t xml:space="preserve"> </w:t>
      </w:r>
      <w:r>
        <w:t>SIGLAS</w:t>
      </w:r>
    </w:p>
    <w:p w:rsidR="00270A16" w:rsidRDefault="00270A16">
      <w:pPr>
        <w:pStyle w:val="BodyTextIndent"/>
        <w:rPr>
          <w:rFonts w:ascii="Arial" w:hAnsi="Arial" w:cs="Arial"/>
        </w:rPr>
      </w:pP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ABNT</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Associação</w:t>
      </w:r>
      <w:r>
        <w:rPr>
          <w:rFonts w:ascii="Arial" w:eastAsia="Arial" w:hAnsi="Arial" w:cs="Arial"/>
          <w:sz w:val="22"/>
          <w:szCs w:val="22"/>
        </w:rPr>
        <w:t xml:space="preserve"> </w:t>
      </w:r>
      <w:r>
        <w:rPr>
          <w:rFonts w:ascii="Arial" w:hAnsi="Arial" w:cs="Arial"/>
          <w:sz w:val="22"/>
          <w:szCs w:val="22"/>
        </w:rPr>
        <w:t>Brasileira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Normas</w:t>
      </w:r>
      <w:r>
        <w:rPr>
          <w:rFonts w:ascii="Arial" w:eastAsia="Arial" w:hAnsi="Arial" w:cs="Arial"/>
          <w:sz w:val="22"/>
          <w:szCs w:val="22"/>
        </w:rPr>
        <w:t xml:space="preserve"> </w:t>
      </w:r>
      <w:r>
        <w:rPr>
          <w:rFonts w:ascii="Arial" w:hAnsi="Arial" w:cs="Arial"/>
          <w:sz w:val="22"/>
          <w:szCs w:val="22"/>
        </w:rPr>
        <w:t>Técnicas</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API</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Application</w:t>
      </w:r>
      <w:r>
        <w:rPr>
          <w:rFonts w:ascii="Arial" w:eastAsia="Arial" w:hAnsi="Arial" w:cs="Arial"/>
          <w:i/>
          <w:iCs/>
          <w:sz w:val="22"/>
          <w:szCs w:val="22"/>
        </w:rPr>
        <w:t xml:space="preserve"> </w:t>
      </w:r>
      <w:r>
        <w:rPr>
          <w:rFonts w:ascii="Arial" w:hAnsi="Arial" w:cs="Arial"/>
          <w:i/>
          <w:iCs/>
          <w:sz w:val="22"/>
          <w:szCs w:val="22"/>
        </w:rPr>
        <w:t>Programming</w:t>
      </w:r>
      <w:r>
        <w:rPr>
          <w:rFonts w:ascii="Arial" w:eastAsia="Arial" w:hAnsi="Arial" w:cs="Arial"/>
          <w:i/>
          <w:iCs/>
          <w:sz w:val="22"/>
          <w:szCs w:val="22"/>
        </w:rPr>
        <w:t xml:space="preserve"> </w:t>
      </w:r>
      <w:r>
        <w:rPr>
          <w:rFonts w:ascii="Arial" w:hAnsi="Arial" w:cs="Arial"/>
          <w:i/>
          <w:iCs/>
          <w:sz w:val="22"/>
          <w:szCs w:val="22"/>
        </w:rPr>
        <w:t>Interface</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CBCD</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Centro</w:t>
      </w:r>
      <w:r>
        <w:rPr>
          <w:rFonts w:ascii="Arial" w:eastAsia="Arial" w:hAnsi="Arial" w:cs="Arial"/>
          <w:sz w:val="22"/>
          <w:szCs w:val="22"/>
        </w:rPr>
        <w:t xml:space="preserve"> </w:t>
      </w:r>
      <w:r>
        <w:rPr>
          <w:rFonts w:ascii="Arial" w:hAnsi="Arial" w:cs="Arial"/>
          <w:sz w:val="22"/>
          <w:szCs w:val="22"/>
        </w:rPr>
        <w:t>Brasileiro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Classificação</w:t>
      </w:r>
      <w:r>
        <w:rPr>
          <w:rFonts w:ascii="Arial" w:eastAsia="Arial" w:hAnsi="Arial" w:cs="Arial"/>
          <w:sz w:val="22"/>
          <w:szCs w:val="22"/>
        </w:rPr>
        <w:t xml:space="preserve"> </w:t>
      </w:r>
      <w:r>
        <w:rPr>
          <w:rFonts w:ascii="Arial" w:hAnsi="Arial" w:cs="Arial"/>
          <w:sz w:val="22"/>
          <w:szCs w:val="22"/>
        </w:rPr>
        <w:t>e</w:t>
      </w:r>
      <w:r>
        <w:rPr>
          <w:rFonts w:ascii="Arial" w:eastAsia="Arial" w:hAnsi="Arial" w:cs="Arial"/>
          <w:sz w:val="22"/>
          <w:szCs w:val="22"/>
        </w:rPr>
        <w:t xml:space="preserve"> </w:t>
      </w:r>
      <w:r>
        <w:rPr>
          <w:rFonts w:ascii="Arial" w:hAnsi="Arial" w:cs="Arial"/>
          <w:sz w:val="22"/>
          <w:szCs w:val="22"/>
        </w:rPr>
        <w:t>Doenças</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CID</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Código</w:t>
      </w:r>
      <w:r>
        <w:rPr>
          <w:rFonts w:ascii="Arial" w:eastAsia="Arial" w:hAnsi="Arial" w:cs="Arial"/>
          <w:sz w:val="22"/>
          <w:szCs w:val="22"/>
        </w:rPr>
        <w:t xml:space="preserve"> </w:t>
      </w:r>
      <w:r>
        <w:rPr>
          <w:rFonts w:ascii="Arial" w:hAnsi="Arial" w:cs="Arial"/>
          <w:sz w:val="22"/>
          <w:szCs w:val="22"/>
        </w:rPr>
        <w:t>Internacional</w:t>
      </w:r>
      <w:r>
        <w:rPr>
          <w:rFonts w:ascii="Arial" w:eastAsia="Arial" w:hAnsi="Arial" w:cs="Arial"/>
          <w:sz w:val="22"/>
          <w:szCs w:val="22"/>
        </w:rPr>
        <w:t xml:space="preserve"> </w:t>
      </w:r>
      <w:r>
        <w:rPr>
          <w:rFonts w:ascii="Arial" w:hAnsi="Arial" w:cs="Arial"/>
          <w:sz w:val="22"/>
          <w:szCs w:val="22"/>
        </w:rPr>
        <w:t>da</w:t>
      </w:r>
      <w:r>
        <w:rPr>
          <w:rFonts w:ascii="Arial" w:eastAsia="Arial" w:hAnsi="Arial" w:cs="Arial"/>
          <w:sz w:val="22"/>
          <w:szCs w:val="22"/>
        </w:rPr>
        <w:t xml:space="preserve"> </w:t>
      </w:r>
      <w:r>
        <w:rPr>
          <w:rFonts w:ascii="Arial" w:hAnsi="Arial" w:cs="Arial"/>
          <w:sz w:val="22"/>
          <w:szCs w:val="22"/>
        </w:rPr>
        <w:t>Doença</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CP</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Capstone</w:t>
      </w:r>
      <w:r>
        <w:rPr>
          <w:rFonts w:ascii="Arial" w:eastAsia="Arial" w:hAnsi="Arial" w:cs="Arial"/>
          <w:i/>
          <w:iCs/>
          <w:sz w:val="22"/>
          <w:szCs w:val="22"/>
        </w:rPr>
        <w:t xml:space="preserve"> </w:t>
      </w:r>
      <w:r>
        <w:rPr>
          <w:rFonts w:ascii="Arial" w:hAnsi="Arial" w:cs="Arial"/>
          <w:i/>
          <w:iCs/>
          <w:sz w:val="22"/>
          <w:szCs w:val="22"/>
        </w:rPr>
        <w:t>Project</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CSS</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Cascading</w:t>
      </w:r>
      <w:r>
        <w:rPr>
          <w:rFonts w:ascii="Arial" w:eastAsia="Arial" w:hAnsi="Arial" w:cs="Arial"/>
          <w:i/>
          <w:iCs/>
          <w:sz w:val="22"/>
          <w:szCs w:val="22"/>
        </w:rPr>
        <w:t xml:space="preserve"> </w:t>
      </w:r>
      <w:r>
        <w:rPr>
          <w:rFonts w:ascii="Arial" w:hAnsi="Arial" w:cs="Arial"/>
          <w:i/>
          <w:iCs/>
          <w:sz w:val="22"/>
          <w:szCs w:val="22"/>
        </w:rPr>
        <w:t>StyleSheet</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DATASUS</w:t>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Departamento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Informática</w:t>
      </w:r>
      <w:r>
        <w:rPr>
          <w:rFonts w:ascii="Arial" w:eastAsia="Arial" w:hAnsi="Arial" w:cs="Arial"/>
          <w:sz w:val="22"/>
          <w:szCs w:val="22"/>
        </w:rPr>
        <w:t xml:space="preserve"> </w:t>
      </w:r>
      <w:r>
        <w:rPr>
          <w:rFonts w:ascii="Arial" w:hAnsi="Arial" w:cs="Arial"/>
          <w:sz w:val="22"/>
          <w:szCs w:val="22"/>
        </w:rPr>
        <w:t>do</w:t>
      </w:r>
      <w:r>
        <w:rPr>
          <w:rFonts w:ascii="Arial" w:eastAsia="Arial" w:hAnsi="Arial" w:cs="Arial"/>
          <w:sz w:val="22"/>
          <w:szCs w:val="22"/>
        </w:rPr>
        <w:t xml:space="preserve"> </w:t>
      </w:r>
      <w:r>
        <w:rPr>
          <w:rFonts w:ascii="Arial" w:hAnsi="Arial" w:cs="Arial"/>
          <w:sz w:val="22"/>
          <w:szCs w:val="22"/>
        </w:rPr>
        <w:t>SUS</w:t>
      </w:r>
    </w:p>
    <w:p w:rsidR="00270A16" w:rsidRDefault="00270A16">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GMail</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sz w:val="22"/>
          <w:szCs w:val="22"/>
          <w:lang w:val="en-US"/>
        </w:rPr>
        <w:t>Google</w:t>
      </w:r>
      <w:r>
        <w:rPr>
          <w:rFonts w:ascii="Arial" w:eastAsia="Arial" w:hAnsi="Arial" w:cs="Arial"/>
          <w:i/>
          <w:sz w:val="22"/>
          <w:szCs w:val="22"/>
          <w:lang w:val="en-US"/>
        </w:rPr>
        <w:t xml:space="preserve"> </w:t>
      </w:r>
      <w:r>
        <w:rPr>
          <w:rFonts w:ascii="Arial" w:hAnsi="Arial" w:cs="Arial"/>
          <w:i/>
          <w:sz w:val="22"/>
          <w:szCs w:val="22"/>
          <w:lang w:val="en-US"/>
        </w:rPr>
        <w:t>Mail</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HTML</w:t>
      </w:r>
      <w:r>
        <w:rPr>
          <w:rFonts w:ascii="Arial" w:hAnsi="Arial" w:cs="Arial"/>
          <w:i/>
          <w:iCs/>
          <w:sz w:val="22"/>
          <w:szCs w:val="22"/>
          <w:lang w:val="en-US"/>
        </w:rPr>
        <w:tab/>
      </w:r>
      <w:r>
        <w:rPr>
          <w:rFonts w:ascii="Arial" w:hAnsi="Arial" w:cs="Arial"/>
          <w:i/>
          <w:iCs/>
          <w:sz w:val="22"/>
          <w:szCs w:val="22"/>
          <w:lang w:val="en-US"/>
        </w:rPr>
        <w:tab/>
      </w:r>
      <w:r>
        <w:rPr>
          <w:rFonts w:ascii="Arial" w:hAnsi="Arial" w:cs="Arial"/>
          <w:i/>
          <w:iCs/>
          <w:sz w:val="22"/>
          <w:szCs w:val="22"/>
          <w:lang w:val="en-US"/>
        </w:rPr>
        <w:tab/>
        <w:t>=</w:t>
      </w:r>
      <w:r>
        <w:rPr>
          <w:rFonts w:ascii="Arial" w:eastAsia="Arial" w:hAnsi="Arial" w:cs="Arial"/>
          <w:i/>
          <w:iCs/>
          <w:sz w:val="22"/>
          <w:szCs w:val="22"/>
          <w:lang w:val="en-US"/>
        </w:rPr>
        <w:t xml:space="preserve"> </w:t>
      </w:r>
      <w:r>
        <w:rPr>
          <w:rFonts w:ascii="Arial" w:hAnsi="Arial" w:cs="Arial"/>
          <w:i/>
          <w:iCs/>
          <w:sz w:val="22"/>
          <w:szCs w:val="22"/>
          <w:lang w:val="en-US"/>
        </w:rPr>
        <w:t>HyperText</w:t>
      </w:r>
      <w:r>
        <w:rPr>
          <w:rFonts w:ascii="Arial" w:eastAsia="Arial" w:hAnsi="Arial" w:cs="Arial"/>
          <w:i/>
          <w:iCs/>
          <w:sz w:val="22"/>
          <w:szCs w:val="22"/>
          <w:lang w:val="en-US"/>
        </w:rPr>
        <w:t xml:space="preserve"> </w:t>
      </w:r>
      <w:r>
        <w:rPr>
          <w:rFonts w:ascii="Arial" w:hAnsi="Arial" w:cs="Arial"/>
          <w:i/>
          <w:iCs/>
          <w:sz w:val="22"/>
          <w:szCs w:val="22"/>
          <w:lang w:val="en-US"/>
        </w:rPr>
        <w:t>Markup</w:t>
      </w:r>
      <w:r>
        <w:rPr>
          <w:rFonts w:ascii="Arial" w:eastAsia="Arial" w:hAnsi="Arial" w:cs="Arial"/>
          <w:i/>
          <w:iCs/>
          <w:sz w:val="22"/>
          <w:szCs w:val="22"/>
          <w:lang w:val="en-US"/>
        </w:rPr>
        <w:t xml:space="preserve"> </w:t>
      </w:r>
      <w:r>
        <w:rPr>
          <w:rFonts w:ascii="Arial" w:hAnsi="Arial" w:cs="Arial"/>
          <w:i/>
          <w:iCs/>
          <w:sz w:val="22"/>
          <w:szCs w:val="22"/>
          <w:lang w:val="en-US"/>
        </w:rPr>
        <w:t>Language</w:t>
      </w:r>
    </w:p>
    <w:p w:rsidR="00270A16" w:rsidRDefault="00270A16">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IDE</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sz w:val="22"/>
          <w:szCs w:val="22"/>
          <w:lang w:val="en-US"/>
        </w:rPr>
        <w:t>Integrated</w:t>
      </w:r>
      <w:r>
        <w:rPr>
          <w:rFonts w:ascii="Arial" w:eastAsia="Arial" w:hAnsi="Arial" w:cs="Arial"/>
          <w:i/>
          <w:sz w:val="22"/>
          <w:szCs w:val="22"/>
          <w:lang w:val="en-US"/>
        </w:rPr>
        <w:t xml:space="preserve"> </w:t>
      </w:r>
      <w:r>
        <w:rPr>
          <w:rFonts w:ascii="Arial" w:hAnsi="Arial" w:cs="Arial"/>
          <w:i/>
          <w:sz w:val="22"/>
          <w:szCs w:val="22"/>
          <w:lang w:val="en-US"/>
        </w:rPr>
        <w:t>Development</w:t>
      </w:r>
      <w:r>
        <w:rPr>
          <w:rFonts w:ascii="Arial" w:eastAsia="Arial" w:hAnsi="Arial" w:cs="Arial"/>
          <w:i/>
          <w:sz w:val="22"/>
          <w:szCs w:val="22"/>
          <w:lang w:val="en-US"/>
        </w:rPr>
        <w:t xml:space="preserve"> </w:t>
      </w:r>
      <w:r>
        <w:rPr>
          <w:rFonts w:ascii="Arial" w:hAnsi="Arial" w:cs="Arial"/>
          <w:i/>
          <w:sz w:val="22"/>
          <w:szCs w:val="22"/>
          <w:lang w:val="en-US"/>
        </w:rPr>
        <w:t>Environment</w:t>
      </w:r>
    </w:p>
    <w:p w:rsidR="00270A16" w:rsidRDefault="00270A16">
      <w:pPr>
        <w:pStyle w:val="BodyTextIndent"/>
        <w:spacing w:after="0" w:line="360" w:lineRule="auto"/>
        <w:ind w:left="708"/>
        <w:rPr>
          <w:rFonts w:ascii="Arial" w:hAnsi="Arial" w:cs="Arial"/>
          <w:i/>
          <w:sz w:val="22"/>
          <w:lang w:val="en-US"/>
        </w:rPr>
      </w:pPr>
      <w:r>
        <w:rPr>
          <w:rFonts w:ascii="Arial" w:hAnsi="Arial" w:cs="Arial"/>
          <w:sz w:val="22"/>
          <w:szCs w:val="22"/>
          <w:lang w:val="en-US"/>
        </w:rPr>
        <w:t>ISO</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sz w:val="22"/>
          <w:lang w:val="en-US"/>
        </w:rPr>
        <w:t>International</w:t>
      </w:r>
      <w:r>
        <w:rPr>
          <w:rFonts w:ascii="Arial" w:eastAsia="Arial" w:hAnsi="Arial" w:cs="Arial"/>
          <w:i/>
          <w:sz w:val="22"/>
          <w:lang w:val="en-US"/>
        </w:rPr>
        <w:t xml:space="preserve"> </w:t>
      </w:r>
      <w:r>
        <w:rPr>
          <w:rFonts w:ascii="Arial" w:hAnsi="Arial" w:cs="Arial"/>
          <w:i/>
          <w:sz w:val="22"/>
          <w:lang w:val="en-US"/>
        </w:rPr>
        <w:t>Organization</w:t>
      </w:r>
      <w:r>
        <w:rPr>
          <w:rFonts w:ascii="Arial" w:eastAsia="Arial" w:hAnsi="Arial" w:cs="Arial"/>
          <w:i/>
          <w:sz w:val="22"/>
          <w:lang w:val="en-US"/>
        </w:rPr>
        <w:t xml:space="preserve"> </w:t>
      </w:r>
      <w:r>
        <w:rPr>
          <w:rFonts w:ascii="Arial" w:hAnsi="Arial" w:cs="Arial"/>
          <w:i/>
          <w:sz w:val="22"/>
          <w:lang w:val="en-US"/>
        </w:rPr>
        <w:t>for</w:t>
      </w:r>
      <w:r>
        <w:rPr>
          <w:rFonts w:ascii="Arial" w:eastAsia="Arial" w:hAnsi="Arial" w:cs="Arial"/>
          <w:i/>
          <w:sz w:val="22"/>
          <w:lang w:val="en-US"/>
        </w:rPr>
        <w:t xml:space="preserve"> </w:t>
      </w:r>
      <w:r>
        <w:rPr>
          <w:rFonts w:ascii="Arial" w:hAnsi="Arial" w:cs="Arial"/>
          <w:i/>
          <w:sz w:val="22"/>
          <w:lang w:val="en-US"/>
        </w:rPr>
        <w:t>Standardization</w:t>
      </w:r>
    </w:p>
    <w:p w:rsidR="00270A16" w:rsidRDefault="00270A16">
      <w:pPr>
        <w:pStyle w:val="BodyTextIndent"/>
        <w:spacing w:after="0" w:line="360" w:lineRule="auto"/>
        <w:ind w:left="708"/>
        <w:rPr>
          <w:rFonts w:ascii="Arial" w:hAnsi="Arial" w:cs="Arial"/>
          <w:i/>
          <w:sz w:val="22"/>
          <w:szCs w:val="22"/>
        </w:rPr>
      </w:pPr>
      <w:r>
        <w:rPr>
          <w:rFonts w:ascii="Arial" w:hAnsi="Arial" w:cs="Arial"/>
          <w:sz w:val="22"/>
          <w:szCs w:val="22"/>
        </w:rPr>
        <w:t>MVC</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sz w:val="22"/>
          <w:szCs w:val="22"/>
        </w:rPr>
        <w:t>Model</w:t>
      </w:r>
      <w:r>
        <w:rPr>
          <w:rFonts w:ascii="Arial" w:eastAsia="Arial" w:hAnsi="Arial" w:cs="Arial"/>
          <w:i/>
          <w:sz w:val="22"/>
          <w:szCs w:val="22"/>
        </w:rPr>
        <w:t xml:space="preserve"> </w:t>
      </w:r>
      <w:r>
        <w:rPr>
          <w:rFonts w:ascii="Arial" w:hAnsi="Arial" w:cs="Arial"/>
          <w:i/>
          <w:sz w:val="22"/>
          <w:szCs w:val="22"/>
        </w:rPr>
        <w:t>View</w:t>
      </w:r>
      <w:r>
        <w:rPr>
          <w:rFonts w:ascii="Arial" w:eastAsia="Arial" w:hAnsi="Arial" w:cs="Arial"/>
          <w:i/>
          <w:sz w:val="22"/>
          <w:szCs w:val="22"/>
        </w:rPr>
        <w:t xml:space="preserve"> </w:t>
      </w:r>
      <w:r>
        <w:rPr>
          <w:rFonts w:ascii="Arial" w:hAnsi="Arial" w:cs="Arial"/>
          <w:i/>
          <w:sz w:val="22"/>
          <w:szCs w:val="22"/>
        </w:rPr>
        <w:t>Controller</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OMS</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Organização</w:t>
      </w:r>
      <w:r>
        <w:rPr>
          <w:rFonts w:ascii="Arial" w:eastAsia="Arial" w:hAnsi="Arial" w:cs="Arial"/>
          <w:sz w:val="22"/>
          <w:szCs w:val="22"/>
        </w:rPr>
        <w:t xml:space="preserve"> </w:t>
      </w:r>
      <w:r>
        <w:rPr>
          <w:rFonts w:ascii="Arial" w:hAnsi="Arial" w:cs="Arial"/>
          <w:sz w:val="22"/>
          <w:szCs w:val="22"/>
        </w:rPr>
        <w:t>Mundial</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Saúde</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PCMSO</w:t>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Programa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Controle</w:t>
      </w:r>
      <w:r>
        <w:rPr>
          <w:rFonts w:ascii="Arial" w:eastAsia="Arial" w:hAnsi="Arial" w:cs="Arial"/>
          <w:sz w:val="22"/>
          <w:szCs w:val="22"/>
        </w:rPr>
        <w:t xml:space="preserve"> </w:t>
      </w:r>
      <w:r>
        <w:rPr>
          <w:rFonts w:ascii="Arial" w:hAnsi="Arial" w:cs="Arial"/>
          <w:sz w:val="22"/>
          <w:szCs w:val="22"/>
        </w:rPr>
        <w:t>Médico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Saúde</w:t>
      </w:r>
      <w:r>
        <w:rPr>
          <w:rFonts w:ascii="Arial" w:eastAsia="Arial" w:hAnsi="Arial" w:cs="Arial"/>
          <w:sz w:val="22"/>
          <w:szCs w:val="22"/>
        </w:rPr>
        <w:t xml:space="preserve"> </w:t>
      </w:r>
      <w:r>
        <w:rPr>
          <w:rFonts w:ascii="Arial" w:hAnsi="Arial" w:cs="Arial"/>
          <w:sz w:val="22"/>
          <w:szCs w:val="22"/>
        </w:rPr>
        <w:t>Ocupacional</w:t>
      </w:r>
    </w:p>
    <w:p w:rsidR="00270A16" w:rsidRDefault="00270A16" w:rsidP="00ED748F">
      <w:pPr>
        <w:pStyle w:val="BodyTextIndent"/>
        <w:spacing w:after="0" w:line="360" w:lineRule="auto"/>
        <w:ind w:left="708"/>
        <w:rPr>
          <w:rFonts w:ascii="Arial" w:hAnsi="Arial" w:cs="Arial"/>
          <w:sz w:val="22"/>
          <w:szCs w:val="22"/>
        </w:rPr>
      </w:pPr>
      <w:r>
        <w:rPr>
          <w:rFonts w:ascii="Arial" w:hAnsi="Arial" w:cs="Arial"/>
          <w:sz w:val="22"/>
          <w:szCs w:val="22"/>
        </w:rPr>
        <w:t>PDF</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Portable</w:t>
      </w:r>
      <w:r>
        <w:rPr>
          <w:rFonts w:ascii="Arial" w:eastAsia="Arial" w:hAnsi="Arial" w:cs="Arial"/>
          <w:i/>
          <w:iCs/>
          <w:sz w:val="22"/>
          <w:szCs w:val="22"/>
        </w:rPr>
        <w:t xml:space="preserve"> </w:t>
      </w:r>
      <w:r>
        <w:rPr>
          <w:rFonts w:ascii="Arial" w:hAnsi="Arial" w:cs="Arial"/>
          <w:i/>
          <w:iCs/>
          <w:sz w:val="22"/>
          <w:szCs w:val="22"/>
        </w:rPr>
        <w:t>Document</w:t>
      </w:r>
      <w:r>
        <w:rPr>
          <w:rFonts w:ascii="Arial" w:eastAsia="Arial" w:hAnsi="Arial" w:cs="Arial"/>
          <w:i/>
          <w:iCs/>
          <w:sz w:val="22"/>
          <w:szCs w:val="22"/>
        </w:rPr>
        <w:t xml:space="preserve"> </w:t>
      </w:r>
      <w:r>
        <w:rPr>
          <w:rFonts w:ascii="Arial" w:hAnsi="Arial" w:cs="Arial"/>
          <w:i/>
          <w:iCs/>
          <w:sz w:val="22"/>
          <w:szCs w:val="22"/>
        </w:rPr>
        <w:t>Format</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PUC-Campinas</w:t>
      </w:r>
      <w:r>
        <w:rPr>
          <w:rFonts w:ascii="Arial" w:eastAsia="Arial" w:hAnsi="Arial" w:cs="Arial"/>
          <w:sz w:val="22"/>
          <w:szCs w:val="22"/>
        </w:rPr>
        <w:t xml:space="preserve"> </w:t>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Pontifícia</w:t>
      </w:r>
      <w:r>
        <w:rPr>
          <w:rFonts w:ascii="Arial" w:eastAsia="Arial" w:hAnsi="Arial" w:cs="Arial"/>
          <w:sz w:val="22"/>
          <w:szCs w:val="22"/>
        </w:rPr>
        <w:t xml:space="preserve"> </w:t>
      </w:r>
      <w:r>
        <w:rPr>
          <w:rFonts w:ascii="Arial" w:hAnsi="Arial" w:cs="Arial"/>
          <w:sz w:val="22"/>
          <w:szCs w:val="22"/>
        </w:rPr>
        <w:t>Universidade</w:t>
      </w:r>
      <w:r>
        <w:rPr>
          <w:rFonts w:ascii="Arial" w:eastAsia="Arial" w:hAnsi="Arial" w:cs="Arial"/>
          <w:sz w:val="22"/>
          <w:szCs w:val="22"/>
        </w:rPr>
        <w:t xml:space="preserve"> </w:t>
      </w:r>
      <w:r>
        <w:rPr>
          <w:rFonts w:ascii="Arial" w:hAnsi="Arial" w:cs="Arial"/>
          <w:sz w:val="22"/>
          <w:szCs w:val="22"/>
        </w:rPr>
        <w:t>Católica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Campinas</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SMTP</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Simple</w:t>
      </w:r>
      <w:r>
        <w:rPr>
          <w:rFonts w:ascii="Arial" w:eastAsia="Arial" w:hAnsi="Arial" w:cs="Arial"/>
          <w:i/>
          <w:iCs/>
          <w:sz w:val="22"/>
          <w:szCs w:val="22"/>
        </w:rPr>
        <w:t xml:space="preserve"> </w:t>
      </w:r>
      <w:r>
        <w:rPr>
          <w:rFonts w:ascii="Arial" w:hAnsi="Arial" w:cs="Arial"/>
          <w:i/>
          <w:iCs/>
          <w:sz w:val="22"/>
          <w:szCs w:val="22"/>
        </w:rPr>
        <w:t>Mail</w:t>
      </w:r>
      <w:r>
        <w:rPr>
          <w:rFonts w:ascii="Arial" w:eastAsia="Arial" w:hAnsi="Arial" w:cs="Arial"/>
          <w:i/>
          <w:iCs/>
          <w:sz w:val="22"/>
          <w:szCs w:val="22"/>
        </w:rPr>
        <w:t xml:space="preserve"> </w:t>
      </w:r>
      <w:r>
        <w:rPr>
          <w:rFonts w:ascii="Arial" w:hAnsi="Arial" w:cs="Arial"/>
          <w:i/>
          <w:iCs/>
          <w:sz w:val="22"/>
          <w:szCs w:val="22"/>
        </w:rPr>
        <w:t>Transfer</w:t>
      </w:r>
      <w:r>
        <w:rPr>
          <w:rFonts w:ascii="Arial" w:eastAsia="Arial" w:hAnsi="Arial" w:cs="Arial"/>
          <w:i/>
          <w:iCs/>
          <w:sz w:val="22"/>
          <w:szCs w:val="22"/>
        </w:rPr>
        <w:t xml:space="preserve"> </w:t>
      </w:r>
      <w:r>
        <w:rPr>
          <w:rFonts w:ascii="Arial" w:hAnsi="Arial" w:cs="Arial"/>
          <w:i/>
          <w:iCs/>
          <w:sz w:val="22"/>
          <w:szCs w:val="22"/>
        </w:rPr>
        <w:t>Protocol</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SUS</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Sistema</w:t>
      </w:r>
      <w:r>
        <w:rPr>
          <w:rFonts w:ascii="Arial" w:eastAsia="Arial" w:hAnsi="Arial" w:cs="Arial"/>
          <w:sz w:val="22"/>
          <w:szCs w:val="22"/>
        </w:rPr>
        <w:t xml:space="preserve"> </w:t>
      </w:r>
      <w:r>
        <w:rPr>
          <w:rFonts w:ascii="Arial" w:hAnsi="Arial" w:cs="Arial"/>
          <w:sz w:val="22"/>
          <w:szCs w:val="22"/>
        </w:rPr>
        <w:t>Único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Saúde</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TCC</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Trabalho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Conclusão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Curso</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UI</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User</w:t>
      </w:r>
      <w:r>
        <w:rPr>
          <w:rFonts w:ascii="Arial" w:eastAsia="Arial" w:hAnsi="Arial" w:cs="Arial"/>
          <w:i/>
          <w:iCs/>
          <w:sz w:val="22"/>
          <w:szCs w:val="22"/>
          <w:lang w:val="en-US"/>
        </w:rPr>
        <w:t xml:space="preserve"> </w:t>
      </w:r>
      <w:r>
        <w:rPr>
          <w:rFonts w:ascii="Arial" w:hAnsi="Arial" w:cs="Arial"/>
          <w:i/>
          <w:iCs/>
          <w:sz w:val="22"/>
          <w:szCs w:val="22"/>
          <w:lang w:val="en-US"/>
        </w:rPr>
        <w:t>Interface</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XLS</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Excel</w:t>
      </w:r>
      <w:r>
        <w:rPr>
          <w:rFonts w:ascii="Arial" w:eastAsia="Arial" w:hAnsi="Arial" w:cs="Arial"/>
          <w:i/>
          <w:iCs/>
          <w:sz w:val="22"/>
          <w:szCs w:val="22"/>
          <w:lang w:val="en-US"/>
        </w:rPr>
        <w:t xml:space="preserve"> </w:t>
      </w:r>
      <w:r>
        <w:rPr>
          <w:rFonts w:ascii="Arial" w:hAnsi="Arial" w:cs="Arial"/>
          <w:i/>
          <w:iCs/>
          <w:sz w:val="22"/>
          <w:szCs w:val="22"/>
          <w:lang w:val="en-US"/>
        </w:rPr>
        <w:t>Spreadsheet</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XLSX</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Extra</w:t>
      </w:r>
      <w:r>
        <w:rPr>
          <w:rFonts w:ascii="Arial" w:eastAsia="Arial" w:hAnsi="Arial" w:cs="Arial"/>
          <w:i/>
          <w:iCs/>
          <w:sz w:val="22"/>
          <w:szCs w:val="22"/>
          <w:lang w:val="en-US"/>
        </w:rPr>
        <w:t xml:space="preserve"> </w:t>
      </w:r>
      <w:r>
        <w:rPr>
          <w:rFonts w:ascii="Arial" w:hAnsi="Arial" w:cs="Arial"/>
          <w:i/>
          <w:iCs/>
          <w:sz w:val="22"/>
          <w:szCs w:val="22"/>
          <w:lang w:val="en-US"/>
        </w:rPr>
        <w:t>Long</w:t>
      </w:r>
      <w:r>
        <w:rPr>
          <w:rFonts w:ascii="Arial" w:eastAsia="Arial" w:hAnsi="Arial" w:cs="Arial"/>
          <w:i/>
          <w:iCs/>
          <w:sz w:val="22"/>
          <w:szCs w:val="22"/>
          <w:lang w:val="en-US"/>
        </w:rPr>
        <w:t xml:space="preserve"> </w:t>
      </w:r>
      <w:r>
        <w:rPr>
          <w:rFonts w:ascii="Arial" w:hAnsi="Arial" w:cs="Arial"/>
          <w:i/>
          <w:iCs/>
          <w:sz w:val="22"/>
          <w:szCs w:val="22"/>
          <w:lang w:val="en-US"/>
        </w:rPr>
        <w:t>Excel</w:t>
      </w:r>
      <w:r>
        <w:rPr>
          <w:rFonts w:ascii="Arial" w:eastAsia="Arial" w:hAnsi="Arial" w:cs="Arial"/>
          <w:i/>
          <w:iCs/>
          <w:sz w:val="22"/>
          <w:szCs w:val="22"/>
          <w:lang w:val="en-US"/>
        </w:rPr>
        <w:t xml:space="preserve"> </w:t>
      </w:r>
      <w:r>
        <w:rPr>
          <w:rFonts w:ascii="Arial" w:hAnsi="Arial" w:cs="Arial"/>
          <w:i/>
          <w:iCs/>
          <w:sz w:val="22"/>
          <w:szCs w:val="22"/>
          <w:lang w:val="en-US"/>
        </w:rPr>
        <w:t>Spreadsheet</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XML</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Extensible</w:t>
      </w:r>
      <w:r>
        <w:rPr>
          <w:rFonts w:ascii="Arial" w:eastAsia="Arial" w:hAnsi="Arial" w:cs="Arial"/>
          <w:i/>
          <w:iCs/>
          <w:sz w:val="22"/>
          <w:szCs w:val="22"/>
          <w:lang w:val="en-US"/>
        </w:rPr>
        <w:t xml:space="preserve"> </w:t>
      </w:r>
      <w:r>
        <w:rPr>
          <w:rFonts w:ascii="Arial" w:hAnsi="Arial" w:cs="Arial"/>
          <w:i/>
          <w:iCs/>
          <w:sz w:val="22"/>
          <w:szCs w:val="22"/>
          <w:lang w:val="en-US"/>
        </w:rPr>
        <w:t>Markup</w:t>
      </w:r>
      <w:r>
        <w:rPr>
          <w:rFonts w:ascii="Arial" w:eastAsia="Arial" w:hAnsi="Arial" w:cs="Arial"/>
          <w:i/>
          <w:iCs/>
          <w:sz w:val="22"/>
          <w:szCs w:val="22"/>
          <w:lang w:val="en-US"/>
        </w:rPr>
        <w:t xml:space="preserve"> </w:t>
      </w:r>
      <w:r>
        <w:rPr>
          <w:rFonts w:ascii="Arial" w:hAnsi="Arial" w:cs="Arial"/>
          <w:i/>
          <w:iCs/>
          <w:sz w:val="22"/>
          <w:szCs w:val="22"/>
          <w:lang w:val="en-US"/>
        </w:rPr>
        <w:t>Language</w:t>
      </w:r>
    </w:p>
    <w:p w:rsidR="00270A16" w:rsidRDefault="00270A16">
      <w:pPr>
        <w:pStyle w:val="BodyTextIndent"/>
        <w:spacing w:after="0" w:line="360" w:lineRule="auto"/>
        <w:ind w:firstLine="425"/>
        <w:rPr>
          <w:rFonts w:ascii="Arial" w:hAnsi="Arial" w:cs="Arial"/>
          <w:sz w:val="22"/>
          <w:szCs w:val="22"/>
          <w:lang w:val="en-US"/>
        </w:rPr>
      </w:pPr>
    </w:p>
    <w:p w:rsidR="00270A16" w:rsidRDefault="00270A16">
      <w:pPr>
        <w:pStyle w:val="TtuloTCC"/>
        <w:pageBreakBefore/>
        <w:rPr>
          <w:shd w:val="clear" w:color="auto" w:fill="FFFF00"/>
        </w:rPr>
      </w:pPr>
      <w:r w:rsidRPr="00270A16">
        <w:lastRenderedPageBreak/>
        <w:t>SUMÁRIO</w:t>
      </w:r>
    </w:p>
    <w:p w:rsidR="00270A16" w:rsidRDefault="00270A16">
      <w:pPr>
        <w:pStyle w:val="TOC2"/>
      </w:pPr>
    </w:p>
    <w:p w:rsidR="00270A16" w:rsidRDefault="00270A16">
      <w:pPr>
        <w:sectPr w:rsidR="00270A16">
          <w:type w:val="continuous"/>
          <w:pgSz w:w="11906" w:h="16838"/>
          <w:pgMar w:top="1701" w:right="1134" w:bottom="1134" w:left="1985" w:header="709" w:footer="709" w:gutter="0"/>
          <w:cols w:space="720"/>
          <w:docGrid w:linePitch="360"/>
        </w:sectPr>
      </w:pPr>
    </w:p>
    <w:p w:rsidR="000D34CF" w:rsidRPr="000D34CF" w:rsidRDefault="00270A16">
      <w:pPr>
        <w:pStyle w:val="TOC1"/>
        <w:tabs>
          <w:tab w:val="right" w:leader="dot" w:pos="8777"/>
        </w:tabs>
        <w:rPr>
          <w:rFonts w:asciiTheme="minorHAnsi" w:eastAsiaTheme="minorEastAsia" w:hAnsiTheme="minorHAnsi" w:cstheme="minorBidi"/>
          <w:caps w:val="0"/>
          <w:noProof/>
          <w:sz w:val="22"/>
        </w:rPr>
      </w:pPr>
      <w:r>
        <w:lastRenderedPageBreak/>
        <w:fldChar w:fldCharType="begin"/>
      </w:r>
      <w:r>
        <w:instrText xml:space="preserve"> TOC </w:instrText>
      </w:r>
      <w:r>
        <w:fldChar w:fldCharType="separate"/>
      </w:r>
      <w:r w:rsidR="000D34CF" w:rsidRPr="000D34CF">
        <w:rPr>
          <w:noProof/>
          <w:sz w:val="22"/>
        </w:rPr>
        <w:t>1 INTRODUÇÃO</w:t>
      </w:r>
      <w:r w:rsidR="000D34CF" w:rsidRPr="000D34CF">
        <w:rPr>
          <w:noProof/>
          <w:sz w:val="22"/>
        </w:rPr>
        <w:tab/>
      </w:r>
      <w:r w:rsidR="000D34CF" w:rsidRPr="000D34CF">
        <w:rPr>
          <w:noProof/>
          <w:sz w:val="22"/>
        </w:rPr>
        <w:fldChar w:fldCharType="begin"/>
      </w:r>
      <w:r w:rsidR="000D34CF" w:rsidRPr="000D34CF">
        <w:rPr>
          <w:noProof/>
          <w:sz w:val="22"/>
        </w:rPr>
        <w:instrText xml:space="preserve"> PAGEREF _Toc379146556 \h </w:instrText>
      </w:r>
      <w:r w:rsidR="000D34CF" w:rsidRPr="000D34CF">
        <w:rPr>
          <w:noProof/>
          <w:sz w:val="22"/>
        </w:rPr>
      </w:r>
      <w:r w:rsidR="000D34CF" w:rsidRPr="000D34CF">
        <w:rPr>
          <w:noProof/>
          <w:sz w:val="22"/>
        </w:rPr>
        <w:fldChar w:fldCharType="separate"/>
      </w:r>
      <w:r w:rsidR="00E62A50">
        <w:rPr>
          <w:noProof/>
          <w:sz w:val="22"/>
        </w:rPr>
        <w:t>12</w:t>
      </w:r>
      <w:r w:rsidR="000D34CF"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1.1 Caracterização</w:t>
      </w:r>
      <w:r w:rsidRPr="00D0632F">
        <w:rPr>
          <w:rFonts w:eastAsia="Arial"/>
          <w:noProof/>
        </w:rPr>
        <w:t xml:space="preserve"> </w:t>
      </w:r>
      <w:r>
        <w:rPr>
          <w:noProof/>
        </w:rPr>
        <w:t>de</w:t>
      </w:r>
      <w:r w:rsidRPr="00D0632F">
        <w:rPr>
          <w:rFonts w:eastAsia="Arial"/>
          <w:noProof/>
        </w:rPr>
        <w:t xml:space="preserve"> </w:t>
      </w:r>
      <w:r>
        <w:rPr>
          <w:noProof/>
        </w:rPr>
        <w:t>Problemas</w:t>
      </w:r>
      <w:r w:rsidRPr="00D0632F">
        <w:rPr>
          <w:rFonts w:eastAsia="Arial"/>
          <w:noProof/>
        </w:rPr>
        <w:t xml:space="preserve"> </w:t>
      </w:r>
      <w:r>
        <w:rPr>
          <w:noProof/>
        </w:rPr>
        <w:t>e</w:t>
      </w:r>
      <w:r w:rsidRPr="00D0632F">
        <w:rPr>
          <w:rFonts w:eastAsia="Arial"/>
          <w:noProof/>
        </w:rPr>
        <w:t xml:space="preserve"> O</w:t>
      </w:r>
      <w:r>
        <w:rPr>
          <w:noProof/>
        </w:rPr>
        <w:t>bjetivos</w:t>
      </w:r>
      <w:r>
        <w:rPr>
          <w:noProof/>
        </w:rPr>
        <w:tab/>
      </w:r>
      <w:r>
        <w:rPr>
          <w:noProof/>
        </w:rPr>
        <w:fldChar w:fldCharType="begin"/>
      </w:r>
      <w:r>
        <w:rPr>
          <w:noProof/>
        </w:rPr>
        <w:instrText xml:space="preserve"> PAGEREF _Toc379146557 \h </w:instrText>
      </w:r>
      <w:r>
        <w:rPr>
          <w:noProof/>
        </w:rPr>
      </w:r>
      <w:r>
        <w:rPr>
          <w:noProof/>
        </w:rPr>
        <w:fldChar w:fldCharType="separate"/>
      </w:r>
      <w:r w:rsidR="00E62A50">
        <w:rPr>
          <w:noProof/>
        </w:rPr>
        <w:t>14</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1.2 Proposta</w:t>
      </w:r>
      <w:r w:rsidRPr="00D0632F">
        <w:rPr>
          <w:rFonts w:eastAsia="Arial"/>
          <w:noProof/>
        </w:rPr>
        <w:t xml:space="preserve"> </w:t>
      </w:r>
      <w:r>
        <w:rPr>
          <w:noProof/>
        </w:rPr>
        <w:t>de</w:t>
      </w:r>
      <w:r w:rsidRPr="00D0632F">
        <w:rPr>
          <w:rFonts w:eastAsia="Arial"/>
          <w:noProof/>
        </w:rPr>
        <w:t xml:space="preserve"> S</w:t>
      </w:r>
      <w:r>
        <w:rPr>
          <w:noProof/>
        </w:rPr>
        <w:t>olução</w:t>
      </w:r>
      <w:r>
        <w:rPr>
          <w:noProof/>
        </w:rPr>
        <w:tab/>
      </w:r>
      <w:r>
        <w:rPr>
          <w:noProof/>
        </w:rPr>
        <w:fldChar w:fldCharType="begin"/>
      </w:r>
      <w:r>
        <w:rPr>
          <w:noProof/>
        </w:rPr>
        <w:instrText xml:space="preserve"> PAGEREF _Toc379146558 \h </w:instrText>
      </w:r>
      <w:r>
        <w:rPr>
          <w:noProof/>
        </w:rPr>
      </w:r>
      <w:r>
        <w:rPr>
          <w:noProof/>
        </w:rPr>
        <w:fldChar w:fldCharType="separate"/>
      </w:r>
      <w:r w:rsidR="00E62A50">
        <w:rPr>
          <w:noProof/>
        </w:rPr>
        <w:t>15</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sidRPr="00D0632F">
        <w:rPr>
          <w:noProof/>
          <w:lang w:eastAsia="pt-BR"/>
        </w:rPr>
        <w:t>1.3 Estado</w:t>
      </w:r>
      <w:r w:rsidRPr="00D0632F">
        <w:rPr>
          <w:rFonts w:eastAsia="Arial"/>
          <w:noProof/>
          <w:lang w:eastAsia="pt-BR"/>
        </w:rPr>
        <w:t xml:space="preserve"> </w:t>
      </w:r>
      <w:r w:rsidRPr="00D0632F">
        <w:rPr>
          <w:noProof/>
          <w:lang w:eastAsia="pt-BR"/>
        </w:rPr>
        <w:t>do</w:t>
      </w:r>
      <w:r w:rsidRPr="00D0632F">
        <w:rPr>
          <w:rFonts w:eastAsia="Arial"/>
          <w:noProof/>
          <w:lang w:eastAsia="pt-BR"/>
        </w:rPr>
        <w:t xml:space="preserve"> </w:t>
      </w:r>
      <w:r>
        <w:rPr>
          <w:noProof/>
          <w:lang w:eastAsia="pt-BR"/>
        </w:rPr>
        <w:t>D</w:t>
      </w:r>
      <w:r w:rsidRPr="00D0632F">
        <w:rPr>
          <w:noProof/>
          <w:lang w:eastAsia="pt-BR"/>
        </w:rPr>
        <w:t>esenvolvimento</w:t>
      </w:r>
      <w:r>
        <w:rPr>
          <w:noProof/>
        </w:rPr>
        <w:tab/>
      </w:r>
      <w:r>
        <w:rPr>
          <w:noProof/>
        </w:rPr>
        <w:fldChar w:fldCharType="begin"/>
      </w:r>
      <w:r>
        <w:rPr>
          <w:noProof/>
        </w:rPr>
        <w:instrText xml:space="preserve"> PAGEREF _Toc379146559 \h </w:instrText>
      </w:r>
      <w:r>
        <w:rPr>
          <w:noProof/>
        </w:rPr>
      </w:r>
      <w:r>
        <w:rPr>
          <w:noProof/>
        </w:rPr>
        <w:fldChar w:fldCharType="separate"/>
      </w:r>
      <w:r w:rsidR="00E62A50">
        <w:rPr>
          <w:noProof/>
        </w:rPr>
        <w:t>18</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1.4 Organização</w:t>
      </w:r>
      <w:r w:rsidRPr="00D0632F">
        <w:rPr>
          <w:rFonts w:eastAsia="Arial"/>
          <w:noProof/>
        </w:rPr>
        <w:t xml:space="preserve"> </w:t>
      </w:r>
      <w:r>
        <w:rPr>
          <w:noProof/>
        </w:rPr>
        <w:t>da</w:t>
      </w:r>
      <w:r w:rsidRPr="00D0632F">
        <w:rPr>
          <w:rFonts w:eastAsia="Arial"/>
          <w:noProof/>
        </w:rPr>
        <w:t xml:space="preserve"> </w:t>
      </w:r>
      <w:r>
        <w:rPr>
          <w:noProof/>
        </w:rPr>
        <w:t>Monografia</w:t>
      </w:r>
      <w:r>
        <w:rPr>
          <w:noProof/>
        </w:rPr>
        <w:tab/>
      </w:r>
      <w:r>
        <w:rPr>
          <w:noProof/>
        </w:rPr>
        <w:fldChar w:fldCharType="begin"/>
      </w:r>
      <w:r>
        <w:rPr>
          <w:noProof/>
        </w:rPr>
        <w:instrText xml:space="preserve"> PAGEREF _Toc379146560 \h </w:instrText>
      </w:r>
      <w:r>
        <w:rPr>
          <w:noProof/>
        </w:rPr>
      </w:r>
      <w:r>
        <w:rPr>
          <w:noProof/>
        </w:rPr>
        <w:fldChar w:fldCharType="separate"/>
      </w:r>
      <w:r w:rsidR="00E62A50">
        <w:rPr>
          <w:noProof/>
        </w:rPr>
        <w:t>20</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2 PLANEJAMENTO</w:t>
      </w:r>
      <w:r w:rsidRPr="000D34CF">
        <w:rPr>
          <w:rFonts w:eastAsia="Arial"/>
          <w:noProof/>
          <w:sz w:val="22"/>
        </w:rPr>
        <w:t xml:space="preserve"> </w:t>
      </w:r>
      <w:r w:rsidRPr="000D34CF">
        <w:rPr>
          <w:noProof/>
          <w:sz w:val="22"/>
        </w:rPr>
        <w:t>E</w:t>
      </w:r>
      <w:r w:rsidRPr="000D34CF">
        <w:rPr>
          <w:rFonts w:eastAsia="Arial"/>
          <w:noProof/>
          <w:sz w:val="22"/>
        </w:rPr>
        <w:t xml:space="preserve"> </w:t>
      </w:r>
      <w:r w:rsidRPr="000D34CF">
        <w:rPr>
          <w:noProof/>
          <w:sz w:val="22"/>
        </w:rPr>
        <w:t>PROJETO</w:t>
      </w:r>
      <w:r w:rsidRPr="000D34CF">
        <w:rPr>
          <w:noProof/>
          <w:sz w:val="22"/>
        </w:rPr>
        <w:tab/>
      </w:r>
      <w:r w:rsidRPr="000D34CF">
        <w:rPr>
          <w:noProof/>
          <w:sz w:val="22"/>
        </w:rPr>
        <w:fldChar w:fldCharType="begin"/>
      </w:r>
      <w:r w:rsidRPr="000D34CF">
        <w:rPr>
          <w:noProof/>
          <w:sz w:val="22"/>
        </w:rPr>
        <w:instrText xml:space="preserve"> PAGEREF _Toc379146561 \h </w:instrText>
      </w:r>
      <w:r w:rsidRPr="000D34CF">
        <w:rPr>
          <w:noProof/>
          <w:sz w:val="22"/>
        </w:rPr>
      </w:r>
      <w:r w:rsidRPr="000D34CF">
        <w:rPr>
          <w:noProof/>
          <w:sz w:val="22"/>
        </w:rPr>
        <w:fldChar w:fldCharType="separate"/>
      </w:r>
      <w:r w:rsidR="00E62A50">
        <w:rPr>
          <w:noProof/>
          <w:sz w:val="22"/>
        </w:rPr>
        <w:t>21</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sidRPr="00D0632F">
        <w:rPr>
          <w:rFonts w:eastAsia="Arial"/>
          <w:noProof/>
        </w:rPr>
        <w:t>2.1 Metodologia do Projeto</w:t>
      </w:r>
      <w:r>
        <w:rPr>
          <w:noProof/>
        </w:rPr>
        <w:tab/>
      </w:r>
      <w:r>
        <w:rPr>
          <w:noProof/>
        </w:rPr>
        <w:fldChar w:fldCharType="begin"/>
      </w:r>
      <w:r>
        <w:rPr>
          <w:noProof/>
        </w:rPr>
        <w:instrText xml:space="preserve"> PAGEREF _Toc379146562 \h </w:instrText>
      </w:r>
      <w:r>
        <w:rPr>
          <w:noProof/>
        </w:rPr>
      </w:r>
      <w:r>
        <w:rPr>
          <w:noProof/>
        </w:rPr>
        <w:fldChar w:fldCharType="separate"/>
      </w:r>
      <w:r w:rsidR="00E62A50">
        <w:rPr>
          <w:noProof/>
        </w:rPr>
        <w:t>21</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sidRPr="00D0632F">
        <w:rPr>
          <w:rFonts w:eastAsia="Arial"/>
          <w:noProof/>
        </w:rPr>
        <w:t>2.2 Arquitetura da Solução</w:t>
      </w:r>
      <w:r>
        <w:rPr>
          <w:noProof/>
        </w:rPr>
        <w:tab/>
      </w:r>
      <w:r>
        <w:rPr>
          <w:noProof/>
        </w:rPr>
        <w:fldChar w:fldCharType="begin"/>
      </w:r>
      <w:r>
        <w:rPr>
          <w:noProof/>
        </w:rPr>
        <w:instrText xml:space="preserve"> PAGEREF _Toc379146563 \h </w:instrText>
      </w:r>
      <w:r>
        <w:rPr>
          <w:noProof/>
        </w:rPr>
      </w:r>
      <w:r>
        <w:rPr>
          <w:noProof/>
        </w:rPr>
        <w:fldChar w:fldCharType="separate"/>
      </w:r>
      <w:r w:rsidR="00E62A50">
        <w:rPr>
          <w:noProof/>
        </w:rPr>
        <w:t>21</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2.3 Tecnologias</w:t>
      </w:r>
      <w:r w:rsidRPr="00D0632F">
        <w:rPr>
          <w:rFonts w:eastAsia="Arial"/>
          <w:noProof/>
        </w:rPr>
        <w:t xml:space="preserve"> </w:t>
      </w:r>
      <w:r>
        <w:rPr>
          <w:noProof/>
        </w:rPr>
        <w:t>e</w:t>
      </w:r>
      <w:r w:rsidRPr="00D0632F">
        <w:rPr>
          <w:rFonts w:eastAsia="Arial"/>
          <w:noProof/>
        </w:rPr>
        <w:t xml:space="preserve"> </w:t>
      </w:r>
      <w:r>
        <w:rPr>
          <w:noProof/>
        </w:rPr>
        <w:t>Ferramentas</w:t>
      </w:r>
      <w:r>
        <w:rPr>
          <w:noProof/>
        </w:rPr>
        <w:tab/>
      </w:r>
      <w:r>
        <w:rPr>
          <w:noProof/>
        </w:rPr>
        <w:fldChar w:fldCharType="begin"/>
      </w:r>
      <w:r>
        <w:rPr>
          <w:noProof/>
        </w:rPr>
        <w:instrText xml:space="preserve"> PAGEREF _Toc379146564 \h </w:instrText>
      </w:r>
      <w:r>
        <w:rPr>
          <w:noProof/>
        </w:rPr>
      </w:r>
      <w:r>
        <w:rPr>
          <w:noProof/>
        </w:rPr>
        <w:fldChar w:fldCharType="separate"/>
      </w:r>
      <w:r w:rsidR="00E62A50">
        <w:rPr>
          <w:noProof/>
        </w:rPr>
        <w:t>23</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color w:val="000000"/>
          <w:sz w:val="22"/>
        </w:rPr>
        <w:t>3 WEBCLÍNICA</w:t>
      </w:r>
      <w:r w:rsidRPr="000D34CF">
        <w:rPr>
          <w:noProof/>
          <w:sz w:val="22"/>
        </w:rPr>
        <w:tab/>
      </w:r>
      <w:r w:rsidRPr="000D34CF">
        <w:rPr>
          <w:noProof/>
          <w:sz w:val="22"/>
        </w:rPr>
        <w:fldChar w:fldCharType="begin"/>
      </w:r>
      <w:r w:rsidRPr="000D34CF">
        <w:rPr>
          <w:noProof/>
          <w:sz w:val="22"/>
        </w:rPr>
        <w:instrText xml:space="preserve"> PAGEREF _Toc379146565 \h </w:instrText>
      </w:r>
      <w:r w:rsidRPr="000D34CF">
        <w:rPr>
          <w:noProof/>
          <w:sz w:val="22"/>
        </w:rPr>
      </w:r>
      <w:r w:rsidRPr="000D34CF">
        <w:rPr>
          <w:noProof/>
          <w:sz w:val="22"/>
        </w:rPr>
        <w:fldChar w:fldCharType="separate"/>
      </w:r>
      <w:r w:rsidR="00E62A50">
        <w:rPr>
          <w:noProof/>
          <w:sz w:val="22"/>
        </w:rPr>
        <w:t>25</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3.1 Gerenciamento</w:t>
      </w:r>
      <w:r w:rsidRPr="00D0632F">
        <w:rPr>
          <w:rFonts w:eastAsia="Arial"/>
          <w:noProof/>
        </w:rPr>
        <w:t xml:space="preserve"> </w:t>
      </w:r>
      <w:r>
        <w:rPr>
          <w:noProof/>
        </w:rPr>
        <w:t>de</w:t>
      </w:r>
      <w:r w:rsidRPr="00D0632F">
        <w:rPr>
          <w:rFonts w:eastAsia="Arial"/>
          <w:noProof/>
        </w:rPr>
        <w:t xml:space="preserve"> </w:t>
      </w:r>
      <w:r>
        <w:rPr>
          <w:noProof/>
        </w:rPr>
        <w:t>Usuários</w:t>
      </w:r>
      <w:r>
        <w:rPr>
          <w:noProof/>
        </w:rPr>
        <w:tab/>
      </w:r>
      <w:r>
        <w:rPr>
          <w:noProof/>
        </w:rPr>
        <w:fldChar w:fldCharType="begin"/>
      </w:r>
      <w:r>
        <w:rPr>
          <w:noProof/>
        </w:rPr>
        <w:instrText xml:space="preserve"> PAGEREF _Toc379146566 \h </w:instrText>
      </w:r>
      <w:r>
        <w:rPr>
          <w:noProof/>
        </w:rPr>
      </w:r>
      <w:r>
        <w:rPr>
          <w:noProof/>
        </w:rPr>
        <w:fldChar w:fldCharType="separate"/>
      </w:r>
      <w:r w:rsidR="00E62A50">
        <w:rPr>
          <w:noProof/>
        </w:rPr>
        <w:t>26</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3.1.1 Cadastro</w:t>
      </w:r>
      <w:r w:rsidRPr="00D0632F">
        <w:rPr>
          <w:rFonts w:eastAsia="Arial"/>
          <w:noProof/>
        </w:rPr>
        <w:t xml:space="preserve"> </w:t>
      </w:r>
      <w:r>
        <w:rPr>
          <w:noProof/>
        </w:rPr>
        <w:t>de</w:t>
      </w:r>
      <w:r w:rsidRPr="00D0632F">
        <w:rPr>
          <w:rFonts w:eastAsia="Arial"/>
          <w:noProof/>
        </w:rPr>
        <w:t xml:space="preserve"> </w:t>
      </w:r>
      <w:r>
        <w:rPr>
          <w:noProof/>
        </w:rPr>
        <w:t>Usuários</w:t>
      </w:r>
      <w:r>
        <w:rPr>
          <w:noProof/>
        </w:rPr>
        <w:tab/>
      </w:r>
      <w:r>
        <w:rPr>
          <w:noProof/>
        </w:rPr>
        <w:fldChar w:fldCharType="begin"/>
      </w:r>
      <w:r>
        <w:rPr>
          <w:noProof/>
        </w:rPr>
        <w:instrText xml:space="preserve"> PAGEREF _Toc379146567 \h </w:instrText>
      </w:r>
      <w:r>
        <w:rPr>
          <w:noProof/>
        </w:rPr>
      </w:r>
      <w:r>
        <w:rPr>
          <w:noProof/>
        </w:rPr>
        <w:fldChar w:fldCharType="separate"/>
      </w:r>
      <w:r w:rsidR="00E62A50">
        <w:rPr>
          <w:noProof/>
        </w:rPr>
        <w:t>26</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3.1.2 Autenticação</w:t>
      </w:r>
      <w:r w:rsidRPr="00D0632F">
        <w:rPr>
          <w:rFonts w:eastAsia="Arial"/>
          <w:noProof/>
        </w:rPr>
        <w:t xml:space="preserve"> </w:t>
      </w:r>
      <w:r>
        <w:rPr>
          <w:noProof/>
        </w:rPr>
        <w:t>e</w:t>
      </w:r>
      <w:r w:rsidRPr="00D0632F">
        <w:rPr>
          <w:rFonts w:eastAsia="Arial"/>
          <w:noProof/>
        </w:rPr>
        <w:t xml:space="preserve"> </w:t>
      </w:r>
      <w:r>
        <w:rPr>
          <w:noProof/>
        </w:rPr>
        <w:t>Autorização</w:t>
      </w:r>
      <w:r>
        <w:rPr>
          <w:noProof/>
        </w:rPr>
        <w:tab/>
      </w:r>
      <w:r>
        <w:rPr>
          <w:noProof/>
        </w:rPr>
        <w:fldChar w:fldCharType="begin"/>
      </w:r>
      <w:r>
        <w:rPr>
          <w:noProof/>
        </w:rPr>
        <w:instrText xml:space="preserve"> PAGEREF _Toc379146568 \h </w:instrText>
      </w:r>
      <w:r>
        <w:rPr>
          <w:noProof/>
        </w:rPr>
      </w:r>
      <w:r>
        <w:rPr>
          <w:noProof/>
        </w:rPr>
        <w:fldChar w:fldCharType="separate"/>
      </w:r>
      <w:r w:rsidR="00E62A50">
        <w:rPr>
          <w:noProof/>
        </w:rPr>
        <w:t>27</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3.2 Gerenciamento</w:t>
      </w:r>
      <w:r w:rsidRPr="00D0632F">
        <w:rPr>
          <w:rFonts w:eastAsia="Arial"/>
          <w:noProof/>
        </w:rPr>
        <w:t xml:space="preserve"> </w:t>
      </w:r>
      <w:r>
        <w:rPr>
          <w:noProof/>
        </w:rPr>
        <w:t>de</w:t>
      </w:r>
      <w:r w:rsidRPr="00D0632F">
        <w:rPr>
          <w:rFonts w:eastAsia="Arial"/>
          <w:noProof/>
        </w:rPr>
        <w:t xml:space="preserve"> </w:t>
      </w:r>
      <w:r>
        <w:rPr>
          <w:noProof/>
        </w:rPr>
        <w:t>Cadastros</w:t>
      </w:r>
      <w:r>
        <w:rPr>
          <w:noProof/>
        </w:rPr>
        <w:tab/>
      </w:r>
      <w:r>
        <w:rPr>
          <w:noProof/>
        </w:rPr>
        <w:fldChar w:fldCharType="begin"/>
      </w:r>
      <w:r>
        <w:rPr>
          <w:noProof/>
        </w:rPr>
        <w:instrText xml:space="preserve"> PAGEREF _Toc379146569 \h </w:instrText>
      </w:r>
      <w:r>
        <w:rPr>
          <w:noProof/>
        </w:rPr>
      </w:r>
      <w:r>
        <w:rPr>
          <w:noProof/>
        </w:rPr>
        <w:fldChar w:fldCharType="separate"/>
      </w:r>
      <w:r w:rsidR="00E62A50">
        <w:rPr>
          <w:noProof/>
        </w:rPr>
        <w:t>29</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3.2.1 Cadastros</w:t>
      </w:r>
      <w:r w:rsidRPr="00D0632F">
        <w:rPr>
          <w:rFonts w:eastAsia="Arial"/>
          <w:noProof/>
        </w:rPr>
        <w:t xml:space="preserve"> </w:t>
      </w:r>
      <w:r>
        <w:rPr>
          <w:noProof/>
        </w:rPr>
        <w:t>Auxiliares</w:t>
      </w:r>
      <w:r w:rsidRPr="00D0632F">
        <w:rPr>
          <w:rFonts w:eastAsia="Arial"/>
          <w:noProof/>
        </w:rPr>
        <w:t xml:space="preserve"> </w:t>
      </w:r>
      <w:r>
        <w:rPr>
          <w:noProof/>
        </w:rPr>
        <w:t>e</w:t>
      </w:r>
      <w:r w:rsidRPr="00D0632F">
        <w:rPr>
          <w:rFonts w:eastAsia="Arial"/>
          <w:noProof/>
        </w:rPr>
        <w:t xml:space="preserve"> </w:t>
      </w:r>
      <w:r>
        <w:rPr>
          <w:noProof/>
        </w:rPr>
        <w:t>Importação</w:t>
      </w:r>
      <w:r w:rsidRPr="00D0632F">
        <w:rPr>
          <w:rFonts w:eastAsia="Arial"/>
          <w:noProof/>
        </w:rPr>
        <w:t xml:space="preserve"> </w:t>
      </w:r>
      <w:r>
        <w:rPr>
          <w:noProof/>
        </w:rPr>
        <w:t>de</w:t>
      </w:r>
      <w:r w:rsidRPr="00D0632F">
        <w:rPr>
          <w:rFonts w:eastAsia="Arial"/>
          <w:noProof/>
        </w:rPr>
        <w:t xml:space="preserve"> </w:t>
      </w:r>
      <w:r>
        <w:rPr>
          <w:noProof/>
        </w:rPr>
        <w:t>CIDs</w:t>
      </w:r>
      <w:r>
        <w:rPr>
          <w:noProof/>
        </w:rPr>
        <w:tab/>
      </w:r>
      <w:r>
        <w:rPr>
          <w:noProof/>
        </w:rPr>
        <w:fldChar w:fldCharType="begin"/>
      </w:r>
      <w:r>
        <w:rPr>
          <w:noProof/>
        </w:rPr>
        <w:instrText xml:space="preserve"> PAGEREF _Toc379146570 \h </w:instrText>
      </w:r>
      <w:r>
        <w:rPr>
          <w:noProof/>
        </w:rPr>
      </w:r>
      <w:r>
        <w:rPr>
          <w:noProof/>
        </w:rPr>
        <w:fldChar w:fldCharType="separate"/>
      </w:r>
      <w:r w:rsidR="00E62A50">
        <w:rPr>
          <w:noProof/>
        </w:rPr>
        <w:t>29</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3.2.2 Pacientes</w:t>
      </w:r>
      <w:r w:rsidRPr="00D0632F">
        <w:rPr>
          <w:rFonts w:eastAsia="Arial"/>
          <w:noProof/>
        </w:rPr>
        <w:t xml:space="preserve"> </w:t>
      </w:r>
      <w:r>
        <w:rPr>
          <w:noProof/>
        </w:rPr>
        <w:t>e</w:t>
      </w:r>
      <w:r w:rsidRPr="00D0632F">
        <w:rPr>
          <w:rFonts w:eastAsia="Arial"/>
          <w:noProof/>
        </w:rPr>
        <w:t xml:space="preserve"> </w:t>
      </w:r>
      <w:r>
        <w:rPr>
          <w:noProof/>
        </w:rPr>
        <w:t>Prontuários</w:t>
      </w:r>
      <w:r>
        <w:rPr>
          <w:noProof/>
        </w:rPr>
        <w:tab/>
      </w:r>
      <w:r>
        <w:rPr>
          <w:noProof/>
        </w:rPr>
        <w:fldChar w:fldCharType="begin"/>
      </w:r>
      <w:r>
        <w:rPr>
          <w:noProof/>
        </w:rPr>
        <w:instrText xml:space="preserve"> PAGEREF _Toc379146571 \h </w:instrText>
      </w:r>
      <w:r>
        <w:rPr>
          <w:noProof/>
        </w:rPr>
      </w:r>
      <w:r>
        <w:rPr>
          <w:noProof/>
        </w:rPr>
        <w:fldChar w:fldCharType="separate"/>
      </w:r>
      <w:r w:rsidR="00E62A50">
        <w:rPr>
          <w:noProof/>
        </w:rPr>
        <w:t>30</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3.3 Busca</w:t>
      </w:r>
      <w:r w:rsidRPr="00D0632F">
        <w:rPr>
          <w:rFonts w:eastAsia="Arial"/>
          <w:noProof/>
        </w:rPr>
        <w:t xml:space="preserve"> </w:t>
      </w:r>
      <w:r>
        <w:rPr>
          <w:noProof/>
        </w:rPr>
        <w:t>Inteligente</w:t>
      </w:r>
      <w:r w:rsidRPr="00D0632F">
        <w:rPr>
          <w:rFonts w:eastAsia="Arial"/>
          <w:noProof/>
        </w:rPr>
        <w:t xml:space="preserve"> </w:t>
      </w:r>
      <w:r>
        <w:rPr>
          <w:noProof/>
        </w:rPr>
        <w:t>de</w:t>
      </w:r>
      <w:r w:rsidRPr="00D0632F">
        <w:rPr>
          <w:rFonts w:eastAsia="Arial"/>
          <w:noProof/>
        </w:rPr>
        <w:t xml:space="preserve"> </w:t>
      </w:r>
      <w:r>
        <w:rPr>
          <w:noProof/>
        </w:rPr>
        <w:t>Pacientes</w:t>
      </w:r>
      <w:r>
        <w:rPr>
          <w:noProof/>
        </w:rPr>
        <w:tab/>
      </w:r>
      <w:r>
        <w:rPr>
          <w:noProof/>
        </w:rPr>
        <w:fldChar w:fldCharType="begin"/>
      </w:r>
      <w:r>
        <w:rPr>
          <w:noProof/>
        </w:rPr>
        <w:instrText xml:space="preserve"> PAGEREF _Toc379146572 \h </w:instrText>
      </w:r>
      <w:r>
        <w:rPr>
          <w:noProof/>
        </w:rPr>
      </w:r>
      <w:r>
        <w:rPr>
          <w:noProof/>
        </w:rPr>
        <w:fldChar w:fldCharType="separate"/>
      </w:r>
      <w:r w:rsidR="00E62A50">
        <w:rPr>
          <w:noProof/>
        </w:rPr>
        <w:t>33</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3.4</w:t>
      </w:r>
      <w:r w:rsidRPr="000D34CF">
        <w:rPr>
          <w:rFonts w:eastAsia="Arial"/>
          <w:noProof/>
        </w:rPr>
        <w:t xml:space="preserve"> </w:t>
      </w:r>
      <w:r>
        <w:rPr>
          <w:noProof/>
        </w:rPr>
        <w:t>Agenda</w:t>
      </w:r>
      <w:r w:rsidRPr="00D0632F">
        <w:rPr>
          <w:rFonts w:eastAsia="Arial"/>
          <w:noProof/>
        </w:rPr>
        <w:t xml:space="preserve"> </w:t>
      </w:r>
      <w:r>
        <w:rPr>
          <w:noProof/>
        </w:rPr>
        <w:t>de</w:t>
      </w:r>
      <w:r w:rsidRPr="00D0632F">
        <w:rPr>
          <w:rFonts w:eastAsia="Arial"/>
          <w:noProof/>
        </w:rPr>
        <w:t xml:space="preserve"> </w:t>
      </w:r>
      <w:r>
        <w:rPr>
          <w:noProof/>
        </w:rPr>
        <w:t>Consultas</w:t>
      </w:r>
      <w:r>
        <w:rPr>
          <w:noProof/>
        </w:rPr>
        <w:tab/>
      </w:r>
      <w:r>
        <w:rPr>
          <w:noProof/>
        </w:rPr>
        <w:fldChar w:fldCharType="begin"/>
      </w:r>
      <w:r>
        <w:rPr>
          <w:noProof/>
        </w:rPr>
        <w:instrText xml:space="preserve"> PAGEREF _Toc379146573 \h </w:instrText>
      </w:r>
      <w:r>
        <w:rPr>
          <w:noProof/>
        </w:rPr>
      </w:r>
      <w:r>
        <w:rPr>
          <w:noProof/>
        </w:rPr>
        <w:fldChar w:fldCharType="separate"/>
      </w:r>
      <w:r w:rsidR="00E62A50">
        <w:rPr>
          <w:noProof/>
        </w:rPr>
        <w:t>35</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3.5 Execução</w:t>
      </w:r>
      <w:r w:rsidRPr="00D0632F">
        <w:rPr>
          <w:rFonts w:eastAsia="Arial"/>
          <w:noProof/>
        </w:rPr>
        <w:t xml:space="preserve"> </w:t>
      </w:r>
      <w:r>
        <w:rPr>
          <w:noProof/>
        </w:rPr>
        <w:t>de</w:t>
      </w:r>
      <w:r w:rsidRPr="00D0632F">
        <w:rPr>
          <w:rFonts w:eastAsia="Arial"/>
          <w:noProof/>
        </w:rPr>
        <w:t xml:space="preserve"> </w:t>
      </w:r>
      <w:r>
        <w:rPr>
          <w:noProof/>
        </w:rPr>
        <w:t>Consultas</w:t>
      </w:r>
      <w:r>
        <w:rPr>
          <w:noProof/>
        </w:rPr>
        <w:tab/>
      </w:r>
      <w:r>
        <w:rPr>
          <w:noProof/>
        </w:rPr>
        <w:fldChar w:fldCharType="begin"/>
      </w:r>
      <w:r>
        <w:rPr>
          <w:noProof/>
        </w:rPr>
        <w:instrText xml:space="preserve"> PAGEREF _Toc379146574 \h </w:instrText>
      </w:r>
      <w:r>
        <w:rPr>
          <w:noProof/>
        </w:rPr>
      </w:r>
      <w:r>
        <w:rPr>
          <w:noProof/>
        </w:rPr>
        <w:fldChar w:fldCharType="separate"/>
      </w:r>
      <w:r w:rsidR="00E62A50">
        <w:rPr>
          <w:noProof/>
        </w:rPr>
        <w:t>38</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3.6 Relatório</w:t>
      </w:r>
      <w:r w:rsidRPr="00D0632F">
        <w:rPr>
          <w:rFonts w:eastAsia="Arial"/>
          <w:noProof/>
        </w:rPr>
        <w:t xml:space="preserve"> </w:t>
      </w:r>
      <w:r>
        <w:rPr>
          <w:noProof/>
        </w:rPr>
        <w:t>de</w:t>
      </w:r>
      <w:r w:rsidRPr="00D0632F">
        <w:rPr>
          <w:rFonts w:eastAsia="Arial"/>
          <w:noProof/>
        </w:rPr>
        <w:t xml:space="preserve"> </w:t>
      </w:r>
      <w:r>
        <w:rPr>
          <w:noProof/>
        </w:rPr>
        <w:t>Consultas</w:t>
      </w:r>
      <w:r w:rsidRPr="00D0632F">
        <w:rPr>
          <w:rFonts w:eastAsia="Arial"/>
          <w:noProof/>
        </w:rPr>
        <w:t xml:space="preserve"> </w:t>
      </w:r>
      <w:r>
        <w:rPr>
          <w:noProof/>
        </w:rPr>
        <w:t>/</w:t>
      </w:r>
      <w:r w:rsidRPr="00D0632F">
        <w:rPr>
          <w:rFonts w:eastAsia="Arial"/>
          <w:noProof/>
        </w:rPr>
        <w:t xml:space="preserve"> </w:t>
      </w:r>
      <w:r>
        <w:rPr>
          <w:noProof/>
        </w:rPr>
        <w:t>CIDs</w:t>
      </w:r>
      <w:r>
        <w:rPr>
          <w:noProof/>
        </w:rPr>
        <w:tab/>
      </w:r>
      <w:r>
        <w:rPr>
          <w:noProof/>
        </w:rPr>
        <w:fldChar w:fldCharType="begin"/>
      </w:r>
      <w:r>
        <w:rPr>
          <w:noProof/>
        </w:rPr>
        <w:instrText xml:space="preserve"> PAGEREF _Toc379146575 \h </w:instrText>
      </w:r>
      <w:r>
        <w:rPr>
          <w:noProof/>
        </w:rPr>
      </w:r>
      <w:r>
        <w:rPr>
          <w:noProof/>
        </w:rPr>
        <w:fldChar w:fldCharType="separate"/>
      </w:r>
      <w:r w:rsidR="00E62A50">
        <w:rPr>
          <w:noProof/>
        </w:rPr>
        <w:t>41</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3.7 Estatísticas</w:t>
      </w:r>
      <w:r>
        <w:rPr>
          <w:noProof/>
        </w:rPr>
        <w:tab/>
      </w:r>
      <w:r>
        <w:rPr>
          <w:noProof/>
        </w:rPr>
        <w:fldChar w:fldCharType="begin"/>
      </w:r>
      <w:r>
        <w:rPr>
          <w:noProof/>
        </w:rPr>
        <w:instrText xml:space="preserve"> PAGEREF _Toc379146576 \h </w:instrText>
      </w:r>
      <w:r>
        <w:rPr>
          <w:noProof/>
        </w:rPr>
      </w:r>
      <w:r>
        <w:rPr>
          <w:noProof/>
        </w:rPr>
        <w:fldChar w:fldCharType="separate"/>
      </w:r>
      <w:r w:rsidR="00E62A50">
        <w:rPr>
          <w:noProof/>
        </w:rPr>
        <w:t>42</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4 RESULTADOS</w:t>
      </w:r>
      <w:r w:rsidRPr="000D34CF">
        <w:rPr>
          <w:rFonts w:eastAsia="Arial"/>
          <w:noProof/>
          <w:sz w:val="22"/>
        </w:rPr>
        <w:t xml:space="preserve"> </w:t>
      </w:r>
      <w:r w:rsidRPr="000D34CF">
        <w:rPr>
          <w:noProof/>
          <w:sz w:val="22"/>
        </w:rPr>
        <w:t>E</w:t>
      </w:r>
      <w:r w:rsidRPr="000D34CF">
        <w:rPr>
          <w:rFonts w:eastAsia="Arial"/>
          <w:noProof/>
          <w:sz w:val="22"/>
        </w:rPr>
        <w:t xml:space="preserve"> </w:t>
      </w:r>
      <w:r w:rsidRPr="000D34CF">
        <w:rPr>
          <w:noProof/>
          <w:sz w:val="22"/>
        </w:rPr>
        <w:t>AVALIAÇÃO</w:t>
      </w:r>
      <w:r w:rsidRPr="000D34CF">
        <w:rPr>
          <w:noProof/>
          <w:sz w:val="22"/>
        </w:rPr>
        <w:tab/>
      </w:r>
      <w:r w:rsidRPr="000D34CF">
        <w:rPr>
          <w:noProof/>
          <w:sz w:val="22"/>
        </w:rPr>
        <w:fldChar w:fldCharType="begin"/>
      </w:r>
      <w:r w:rsidRPr="000D34CF">
        <w:rPr>
          <w:noProof/>
          <w:sz w:val="22"/>
        </w:rPr>
        <w:instrText xml:space="preserve"> PAGEREF _Toc379146577 \h </w:instrText>
      </w:r>
      <w:r w:rsidRPr="000D34CF">
        <w:rPr>
          <w:noProof/>
          <w:sz w:val="22"/>
        </w:rPr>
      </w:r>
      <w:r w:rsidRPr="000D34CF">
        <w:rPr>
          <w:noProof/>
          <w:sz w:val="22"/>
        </w:rPr>
        <w:fldChar w:fldCharType="separate"/>
      </w:r>
      <w:r w:rsidR="00E62A50">
        <w:rPr>
          <w:noProof/>
          <w:sz w:val="22"/>
        </w:rPr>
        <w:t>45</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4.1 Avaliação</w:t>
      </w:r>
      <w:r>
        <w:rPr>
          <w:noProof/>
        </w:rPr>
        <w:tab/>
      </w:r>
      <w:r>
        <w:rPr>
          <w:noProof/>
        </w:rPr>
        <w:fldChar w:fldCharType="begin"/>
      </w:r>
      <w:r>
        <w:rPr>
          <w:noProof/>
        </w:rPr>
        <w:instrText xml:space="preserve"> PAGEREF _Toc379146578 \h </w:instrText>
      </w:r>
      <w:r>
        <w:rPr>
          <w:noProof/>
        </w:rPr>
      </w:r>
      <w:r>
        <w:rPr>
          <w:noProof/>
        </w:rPr>
        <w:fldChar w:fldCharType="separate"/>
      </w:r>
      <w:r w:rsidR="00E62A50">
        <w:rPr>
          <w:noProof/>
        </w:rPr>
        <w:t>45</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4.2 Resultados</w:t>
      </w:r>
      <w:r w:rsidRPr="00D0632F">
        <w:rPr>
          <w:rFonts w:eastAsia="Arial"/>
          <w:noProof/>
        </w:rPr>
        <w:t xml:space="preserve"> </w:t>
      </w:r>
      <w:r>
        <w:rPr>
          <w:noProof/>
        </w:rPr>
        <w:t>e</w:t>
      </w:r>
      <w:r w:rsidRPr="00D0632F">
        <w:rPr>
          <w:rFonts w:eastAsia="Arial"/>
          <w:noProof/>
        </w:rPr>
        <w:t xml:space="preserve"> </w:t>
      </w:r>
      <w:r>
        <w:rPr>
          <w:noProof/>
        </w:rPr>
        <w:t>Validação</w:t>
      </w:r>
      <w:r>
        <w:rPr>
          <w:noProof/>
        </w:rPr>
        <w:tab/>
      </w:r>
      <w:r>
        <w:rPr>
          <w:noProof/>
        </w:rPr>
        <w:fldChar w:fldCharType="begin"/>
      </w:r>
      <w:r>
        <w:rPr>
          <w:noProof/>
        </w:rPr>
        <w:instrText xml:space="preserve"> PAGEREF _Toc379146579 \h </w:instrText>
      </w:r>
      <w:r>
        <w:rPr>
          <w:noProof/>
        </w:rPr>
      </w:r>
      <w:r>
        <w:rPr>
          <w:noProof/>
        </w:rPr>
        <w:fldChar w:fldCharType="separate"/>
      </w:r>
      <w:r w:rsidR="00E62A50">
        <w:rPr>
          <w:noProof/>
        </w:rPr>
        <w:t>46</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5 CONCLUSÃO</w:t>
      </w:r>
      <w:r w:rsidRPr="000D34CF">
        <w:rPr>
          <w:noProof/>
          <w:sz w:val="22"/>
        </w:rPr>
        <w:tab/>
      </w:r>
      <w:r w:rsidRPr="000D34CF">
        <w:rPr>
          <w:noProof/>
          <w:sz w:val="22"/>
        </w:rPr>
        <w:fldChar w:fldCharType="begin"/>
      </w:r>
      <w:r w:rsidRPr="000D34CF">
        <w:rPr>
          <w:noProof/>
          <w:sz w:val="22"/>
        </w:rPr>
        <w:instrText xml:space="preserve"> PAGEREF _Toc379146580 \h </w:instrText>
      </w:r>
      <w:r w:rsidRPr="000D34CF">
        <w:rPr>
          <w:noProof/>
          <w:sz w:val="22"/>
        </w:rPr>
      </w:r>
      <w:r w:rsidRPr="000D34CF">
        <w:rPr>
          <w:noProof/>
          <w:sz w:val="22"/>
        </w:rPr>
        <w:fldChar w:fldCharType="separate"/>
      </w:r>
      <w:r w:rsidR="00E62A50">
        <w:rPr>
          <w:noProof/>
          <w:sz w:val="22"/>
        </w:rPr>
        <w:t>49</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5.1 Aspectos</w:t>
      </w:r>
      <w:r w:rsidRPr="00D0632F">
        <w:rPr>
          <w:rFonts w:eastAsia="Arial"/>
          <w:noProof/>
        </w:rPr>
        <w:t xml:space="preserve"> </w:t>
      </w:r>
      <w:r>
        <w:rPr>
          <w:noProof/>
        </w:rPr>
        <w:t>de</w:t>
      </w:r>
      <w:r w:rsidRPr="00D0632F">
        <w:rPr>
          <w:rFonts w:eastAsia="Arial"/>
          <w:noProof/>
        </w:rPr>
        <w:t xml:space="preserve"> </w:t>
      </w:r>
      <w:r>
        <w:rPr>
          <w:noProof/>
        </w:rPr>
        <w:t>Inovação</w:t>
      </w:r>
      <w:r w:rsidRPr="00D0632F">
        <w:rPr>
          <w:rFonts w:eastAsia="Arial"/>
          <w:noProof/>
        </w:rPr>
        <w:t xml:space="preserve"> </w:t>
      </w:r>
      <w:r>
        <w:rPr>
          <w:noProof/>
        </w:rPr>
        <w:t>e</w:t>
      </w:r>
      <w:r w:rsidRPr="00D0632F">
        <w:rPr>
          <w:rFonts w:eastAsia="Arial"/>
          <w:noProof/>
        </w:rPr>
        <w:t xml:space="preserve"> </w:t>
      </w:r>
      <w:r>
        <w:rPr>
          <w:noProof/>
        </w:rPr>
        <w:t>Aprimoramento</w:t>
      </w:r>
      <w:r>
        <w:rPr>
          <w:noProof/>
        </w:rPr>
        <w:tab/>
      </w:r>
      <w:r>
        <w:rPr>
          <w:noProof/>
        </w:rPr>
        <w:fldChar w:fldCharType="begin"/>
      </w:r>
      <w:r>
        <w:rPr>
          <w:noProof/>
        </w:rPr>
        <w:instrText xml:space="preserve"> PAGEREF _Toc379146581 \h </w:instrText>
      </w:r>
      <w:r>
        <w:rPr>
          <w:noProof/>
        </w:rPr>
      </w:r>
      <w:r>
        <w:rPr>
          <w:noProof/>
        </w:rPr>
        <w:fldChar w:fldCharType="separate"/>
      </w:r>
      <w:r w:rsidR="00E62A50">
        <w:rPr>
          <w:noProof/>
        </w:rPr>
        <w:t>49</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5.2 Dificuldades</w:t>
      </w:r>
      <w:r w:rsidRPr="00D0632F">
        <w:rPr>
          <w:rFonts w:eastAsia="Arial"/>
          <w:noProof/>
        </w:rPr>
        <w:t xml:space="preserve"> </w:t>
      </w:r>
      <w:r>
        <w:rPr>
          <w:noProof/>
        </w:rPr>
        <w:t>Encontradas</w:t>
      </w:r>
      <w:r>
        <w:rPr>
          <w:noProof/>
        </w:rPr>
        <w:tab/>
      </w:r>
      <w:r>
        <w:rPr>
          <w:noProof/>
        </w:rPr>
        <w:fldChar w:fldCharType="begin"/>
      </w:r>
      <w:r>
        <w:rPr>
          <w:noProof/>
        </w:rPr>
        <w:instrText xml:space="preserve"> PAGEREF _Toc379146582 \h </w:instrText>
      </w:r>
      <w:r>
        <w:rPr>
          <w:noProof/>
        </w:rPr>
      </w:r>
      <w:r>
        <w:rPr>
          <w:noProof/>
        </w:rPr>
        <w:fldChar w:fldCharType="separate"/>
      </w:r>
      <w:r w:rsidR="00E62A50">
        <w:rPr>
          <w:noProof/>
        </w:rPr>
        <w:t>52</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5.3 Qualidade</w:t>
      </w:r>
      <w:r w:rsidRPr="00D0632F">
        <w:rPr>
          <w:rFonts w:eastAsia="Arial"/>
          <w:noProof/>
        </w:rPr>
        <w:t xml:space="preserve"> </w:t>
      </w:r>
      <w:r>
        <w:rPr>
          <w:noProof/>
        </w:rPr>
        <w:t>e</w:t>
      </w:r>
      <w:r w:rsidRPr="00D0632F">
        <w:rPr>
          <w:rFonts w:eastAsia="Arial"/>
          <w:noProof/>
        </w:rPr>
        <w:t xml:space="preserve"> </w:t>
      </w:r>
      <w:r>
        <w:rPr>
          <w:noProof/>
        </w:rPr>
        <w:t>Complexidade</w:t>
      </w:r>
      <w:r w:rsidRPr="00D0632F">
        <w:rPr>
          <w:rFonts w:eastAsia="Arial"/>
          <w:noProof/>
        </w:rPr>
        <w:t xml:space="preserve"> </w:t>
      </w:r>
      <w:r>
        <w:rPr>
          <w:noProof/>
        </w:rPr>
        <w:t>do</w:t>
      </w:r>
      <w:r w:rsidRPr="00D0632F">
        <w:rPr>
          <w:rFonts w:eastAsia="Arial"/>
          <w:noProof/>
        </w:rPr>
        <w:t xml:space="preserve"> </w:t>
      </w:r>
      <w:r w:rsidRPr="00D0632F">
        <w:rPr>
          <w:i/>
          <w:noProof/>
        </w:rPr>
        <w:t>Software</w:t>
      </w:r>
      <w:r>
        <w:rPr>
          <w:noProof/>
        </w:rPr>
        <w:tab/>
      </w:r>
      <w:r>
        <w:rPr>
          <w:noProof/>
        </w:rPr>
        <w:fldChar w:fldCharType="begin"/>
      </w:r>
      <w:r>
        <w:rPr>
          <w:noProof/>
        </w:rPr>
        <w:instrText xml:space="preserve"> PAGEREF _Toc379146583 \h </w:instrText>
      </w:r>
      <w:r>
        <w:rPr>
          <w:noProof/>
        </w:rPr>
      </w:r>
      <w:r>
        <w:rPr>
          <w:noProof/>
        </w:rPr>
        <w:fldChar w:fldCharType="separate"/>
      </w:r>
      <w:r w:rsidR="00E62A50">
        <w:rPr>
          <w:noProof/>
        </w:rPr>
        <w:t>52</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5.3.1 Qualidade</w:t>
      </w:r>
      <w:r>
        <w:rPr>
          <w:noProof/>
        </w:rPr>
        <w:tab/>
      </w:r>
      <w:r>
        <w:rPr>
          <w:noProof/>
        </w:rPr>
        <w:fldChar w:fldCharType="begin"/>
      </w:r>
      <w:r>
        <w:rPr>
          <w:noProof/>
        </w:rPr>
        <w:instrText xml:space="preserve"> PAGEREF _Toc379146584 \h </w:instrText>
      </w:r>
      <w:r>
        <w:rPr>
          <w:noProof/>
        </w:rPr>
      </w:r>
      <w:r>
        <w:rPr>
          <w:noProof/>
        </w:rPr>
        <w:fldChar w:fldCharType="separate"/>
      </w:r>
      <w:r w:rsidR="00E62A50">
        <w:rPr>
          <w:noProof/>
        </w:rPr>
        <w:t>53</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5.3.2 Complexidade</w:t>
      </w:r>
      <w:r>
        <w:rPr>
          <w:noProof/>
        </w:rPr>
        <w:tab/>
      </w:r>
      <w:r>
        <w:rPr>
          <w:noProof/>
        </w:rPr>
        <w:fldChar w:fldCharType="begin"/>
      </w:r>
      <w:r>
        <w:rPr>
          <w:noProof/>
        </w:rPr>
        <w:instrText xml:space="preserve"> PAGEREF _Toc379146585 \h </w:instrText>
      </w:r>
      <w:r>
        <w:rPr>
          <w:noProof/>
        </w:rPr>
      </w:r>
      <w:r>
        <w:rPr>
          <w:noProof/>
        </w:rPr>
        <w:fldChar w:fldCharType="separate"/>
      </w:r>
      <w:r w:rsidR="00E62A50">
        <w:rPr>
          <w:noProof/>
        </w:rPr>
        <w:t>54</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5.4 Melhorias</w:t>
      </w:r>
      <w:r w:rsidRPr="00D0632F">
        <w:rPr>
          <w:rFonts w:eastAsia="Arial"/>
          <w:noProof/>
        </w:rPr>
        <w:t xml:space="preserve"> </w:t>
      </w:r>
      <w:r>
        <w:rPr>
          <w:noProof/>
        </w:rPr>
        <w:t>Futuras</w:t>
      </w:r>
      <w:r>
        <w:rPr>
          <w:noProof/>
        </w:rPr>
        <w:tab/>
      </w:r>
      <w:r>
        <w:rPr>
          <w:noProof/>
        </w:rPr>
        <w:fldChar w:fldCharType="begin"/>
      </w:r>
      <w:r>
        <w:rPr>
          <w:noProof/>
        </w:rPr>
        <w:instrText xml:space="preserve"> PAGEREF _Toc379146586 \h </w:instrText>
      </w:r>
      <w:r>
        <w:rPr>
          <w:noProof/>
        </w:rPr>
      </w:r>
      <w:r>
        <w:rPr>
          <w:noProof/>
        </w:rPr>
        <w:fldChar w:fldCharType="separate"/>
      </w:r>
      <w:r w:rsidR="00E62A50">
        <w:rPr>
          <w:noProof/>
        </w:rPr>
        <w:t>55</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6 REFERÊNCIAS</w:t>
      </w:r>
      <w:r w:rsidRPr="000D34CF">
        <w:rPr>
          <w:noProof/>
          <w:sz w:val="22"/>
        </w:rPr>
        <w:tab/>
      </w:r>
      <w:r w:rsidRPr="000D34CF">
        <w:rPr>
          <w:noProof/>
          <w:sz w:val="22"/>
        </w:rPr>
        <w:fldChar w:fldCharType="begin"/>
      </w:r>
      <w:r w:rsidRPr="000D34CF">
        <w:rPr>
          <w:noProof/>
          <w:sz w:val="22"/>
        </w:rPr>
        <w:instrText xml:space="preserve"> PAGEREF _Toc379146587 \h </w:instrText>
      </w:r>
      <w:r w:rsidRPr="000D34CF">
        <w:rPr>
          <w:noProof/>
          <w:sz w:val="22"/>
        </w:rPr>
      </w:r>
      <w:r w:rsidRPr="000D34CF">
        <w:rPr>
          <w:noProof/>
          <w:sz w:val="22"/>
        </w:rPr>
        <w:fldChar w:fldCharType="separate"/>
      </w:r>
      <w:r w:rsidR="00E62A50">
        <w:rPr>
          <w:noProof/>
          <w:sz w:val="22"/>
        </w:rPr>
        <w:t>57</w:t>
      </w:r>
      <w:r w:rsidRPr="000D34CF">
        <w:rPr>
          <w:noProof/>
          <w:sz w:val="22"/>
        </w:rPr>
        <w:fldChar w:fldCharType="end"/>
      </w:r>
    </w:p>
    <w:p w:rsidR="00270A16" w:rsidRDefault="00270A16">
      <w:pPr>
        <w:pStyle w:val="TOC1"/>
        <w:tabs>
          <w:tab w:val="right" w:leader="dot" w:pos="8787"/>
        </w:tabs>
        <w:sectPr w:rsidR="00270A16">
          <w:type w:val="continuous"/>
          <w:pgSz w:w="11906" w:h="16838"/>
          <w:pgMar w:top="1701" w:right="1134" w:bottom="1134" w:left="1985" w:header="709" w:footer="709" w:gutter="0"/>
          <w:cols w:space="720"/>
          <w:docGrid w:linePitch="360"/>
        </w:sectPr>
      </w:pPr>
      <w:r>
        <w:fldChar w:fldCharType="end"/>
      </w:r>
    </w:p>
    <w:p w:rsidR="00EF5355" w:rsidRDefault="00EF5355">
      <w:pPr>
        <w:suppressAutoHyphens w:val="0"/>
      </w:pPr>
      <w:r>
        <w:lastRenderedPageBreak/>
        <w:br w:type="page"/>
      </w:r>
    </w:p>
    <w:p w:rsidR="00270A16" w:rsidRDefault="00270A16">
      <w:pPr>
        <w:sectPr w:rsidR="00270A16">
          <w:type w:val="continuous"/>
          <w:pgSz w:w="11906" w:h="16838"/>
          <w:pgMar w:top="1701" w:right="1134" w:bottom="1134" w:left="1985" w:header="709" w:footer="709" w:gutter="0"/>
          <w:pgNumType w:fmt="lowerRoman"/>
          <w:cols w:space="720"/>
          <w:docGrid w:linePitch="360"/>
        </w:sectPr>
      </w:pPr>
    </w:p>
    <w:p w:rsidR="00270A16" w:rsidRDefault="00270A16" w:rsidP="002C266D">
      <w:pPr>
        <w:pStyle w:val="Heading1"/>
        <w:numPr>
          <w:ilvl w:val="0"/>
          <w:numId w:val="12"/>
        </w:numPr>
      </w:pPr>
      <w:bookmarkStart w:id="1" w:name="__RefHeading__292_2087715902"/>
      <w:bookmarkStart w:id="2" w:name="__RefHeading__208_1670186559"/>
      <w:bookmarkStart w:id="3" w:name="__RefHeading__142_1286912160"/>
      <w:bookmarkStart w:id="4" w:name="__RefHeading__76_827532146"/>
      <w:bookmarkStart w:id="5" w:name="__RefHeading__13_1150354337"/>
      <w:bookmarkStart w:id="6" w:name="__RefHeading__6_1864831944"/>
      <w:bookmarkStart w:id="7" w:name="__RefHeading__226_1982960955"/>
      <w:bookmarkStart w:id="8" w:name="__RefHeading__45_2068703521"/>
      <w:bookmarkStart w:id="9" w:name="__RefHeading__109_2111979340"/>
      <w:bookmarkStart w:id="10" w:name="__RefHeading__175_1884309817"/>
      <w:bookmarkStart w:id="11" w:name="__RefHeading__241_1176750583"/>
      <w:bookmarkStart w:id="12" w:name="__RefHeading__356_1472683970"/>
      <w:bookmarkStart w:id="13" w:name="_Toc379146556"/>
      <w:bookmarkEnd w:id="1"/>
      <w:bookmarkEnd w:id="2"/>
      <w:bookmarkEnd w:id="3"/>
      <w:bookmarkEnd w:id="4"/>
      <w:bookmarkEnd w:id="5"/>
      <w:bookmarkEnd w:id="6"/>
      <w:bookmarkEnd w:id="7"/>
      <w:bookmarkEnd w:id="8"/>
      <w:bookmarkEnd w:id="9"/>
      <w:bookmarkEnd w:id="10"/>
      <w:bookmarkEnd w:id="11"/>
      <w:bookmarkEnd w:id="12"/>
      <w:r>
        <w:lastRenderedPageBreak/>
        <w:t>INTRODUÇÃO</w:t>
      </w:r>
      <w:bookmarkEnd w:id="13"/>
    </w:p>
    <w:p w:rsidR="00270A16" w:rsidRDefault="00270A16">
      <w:pPr>
        <w:pStyle w:val="PargrafoTCC"/>
        <w:rPr>
          <w:rFonts w:eastAsia="Arial"/>
        </w:rPr>
      </w:pPr>
      <w:r>
        <w:t>Uma</w:t>
      </w:r>
      <w:r>
        <w:rPr>
          <w:rFonts w:eastAsia="Arial"/>
        </w:rPr>
        <w:t xml:space="preserve"> </w:t>
      </w:r>
      <w:r>
        <w:t>clínica</w:t>
      </w:r>
      <w:r>
        <w:rPr>
          <w:rFonts w:eastAsia="Arial"/>
        </w:rPr>
        <w:t xml:space="preserve"> </w:t>
      </w:r>
      <w:r>
        <w:t>pediátrica</w:t>
      </w:r>
      <w:r>
        <w:rPr>
          <w:rFonts w:eastAsia="Arial"/>
        </w:rPr>
        <w:t xml:space="preserve"> </w:t>
      </w:r>
      <w:r>
        <w:t>funciona</w:t>
      </w:r>
      <w:r>
        <w:rPr>
          <w:rFonts w:eastAsia="Arial"/>
        </w:rPr>
        <w:t xml:space="preserve"> </w:t>
      </w:r>
      <w:r>
        <w:t>com</w:t>
      </w:r>
      <w:r>
        <w:rPr>
          <w:rFonts w:eastAsia="Arial"/>
        </w:rPr>
        <w:t xml:space="preserve"> </w:t>
      </w:r>
      <w:r>
        <w:t>quatro</w:t>
      </w:r>
      <w:r>
        <w:rPr>
          <w:rFonts w:eastAsia="Arial"/>
        </w:rPr>
        <w:t xml:space="preserve"> </w:t>
      </w:r>
      <w:r>
        <w:t>médicos,</w:t>
      </w:r>
      <w:r>
        <w:rPr>
          <w:rFonts w:eastAsia="Arial"/>
        </w:rPr>
        <w:t xml:space="preserve"> </w:t>
      </w:r>
      <w:r>
        <w:t>uma</w:t>
      </w:r>
      <w:r>
        <w:rPr>
          <w:rFonts w:eastAsia="Arial"/>
        </w:rPr>
        <w:t xml:space="preserve"> </w:t>
      </w:r>
      <w:r>
        <w:t>secretária</w:t>
      </w:r>
      <w:r>
        <w:rPr>
          <w:rFonts w:eastAsia="Arial"/>
        </w:rPr>
        <w:t xml:space="preserve"> </w:t>
      </w:r>
      <w:r>
        <w:t>e</w:t>
      </w:r>
      <w:r>
        <w:rPr>
          <w:rFonts w:eastAsia="Arial"/>
        </w:rPr>
        <w:t xml:space="preserve"> </w:t>
      </w:r>
      <w:r>
        <w:t>um</w:t>
      </w:r>
      <w:r>
        <w:rPr>
          <w:rFonts w:eastAsia="Arial"/>
        </w:rPr>
        <w:t xml:space="preserve"> </w:t>
      </w:r>
      <w:r>
        <w:t>computador.</w:t>
      </w:r>
      <w:r>
        <w:rPr>
          <w:rFonts w:eastAsia="Arial"/>
        </w:rPr>
        <w:t xml:space="preserve"> </w:t>
      </w:r>
      <w:r>
        <w:t>A</w:t>
      </w:r>
      <w:r>
        <w:rPr>
          <w:rFonts w:eastAsia="Arial"/>
        </w:rPr>
        <w:t xml:space="preserve"> </w:t>
      </w:r>
      <w:r>
        <w:t>maioria</w:t>
      </w:r>
      <w:r>
        <w:rPr>
          <w:rFonts w:eastAsia="Arial"/>
        </w:rPr>
        <w:t xml:space="preserve"> </w:t>
      </w:r>
      <w:r>
        <w:t>das</w:t>
      </w:r>
      <w:r>
        <w:rPr>
          <w:rFonts w:eastAsia="Arial"/>
        </w:rPr>
        <w:t xml:space="preserve"> </w:t>
      </w:r>
      <w:r>
        <w:t>atividades</w:t>
      </w:r>
      <w:r>
        <w:rPr>
          <w:rFonts w:eastAsia="Arial"/>
        </w:rPr>
        <w:t xml:space="preserve"> </w:t>
      </w:r>
      <w:r>
        <w:t>é</w:t>
      </w:r>
      <w:r>
        <w:rPr>
          <w:rFonts w:eastAsia="Arial"/>
        </w:rPr>
        <w:t xml:space="preserve"> </w:t>
      </w:r>
      <w:r>
        <w:t>feita</w:t>
      </w:r>
      <w:r>
        <w:rPr>
          <w:rFonts w:eastAsia="Arial"/>
        </w:rPr>
        <w:t xml:space="preserve"> </w:t>
      </w:r>
      <w:r>
        <w:t>de</w:t>
      </w:r>
      <w:r>
        <w:rPr>
          <w:rFonts w:eastAsia="Arial"/>
        </w:rPr>
        <w:t xml:space="preserve"> </w:t>
      </w:r>
      <w:r>
        <w:t>forma</w:t>
      </w:r>
      <w:r>
        <w:rPr>
          <w:rFonts w:eastAsia="Arial"/>
        </w:rPr>
        <w:t xml:space="preserve"> </w:t>
      </w:r>
      <w:r>
        <w:t>manual,</w:t>
      </w:r>
      <w:r>
        <w:rPr>
          <w:rFonts w:eastAsia="Arial"/>
        </w:rPr>
        <w:t xml:space="preserve"> </w:t>
      </w:r>
      <w:r>
        <w:t>sendo</w:t>
      </w:r>
      <w:r>
        <w:rPr>
          <w:rFonts w:eastAsia="Arial"/>
        </w:rPr>
        <w:t xml:space="preserve"> </w:t>
      </w:r>
      <w:r>
        <w:t>informatizada</w:t>
      </w:r>
      <w:r>
        <w:rPr>
          <w:rFonts w:eastAsia="Arial"/>
        </w:rPr>
        <w:t xml:space="preserve"> </w:t>
      </w:r>
      <w:r>
        <w:t>apenas</w:t>
      </w:r>
      <w:r>
        <w:rPr>
          <w:rFonts w:eastAsia="Arial"/>
        </w:rPr>
        <w:t xml:space="preserve"> </w:t>
      </w:r>
      <w:r>
        <w:t>a</w:t>
      </w:r>
      <w:r>
        <w:rPr>
          <w:rFonts w:eastAsia="Arial"/>
        </w:rPr>
        <w:t xml:space="preserve"> </w:t>
      </w:r>
      <w:r>
        <w:t>autorização</w:t>
      </w:r>
      <w:r>
        <w:rPr>
          <w:rFonts w:eastAsia="Arial"/>
        </w:rPr>
        <w:t xml:space="preserve"> </w:t>
      </w:r>
      <w:r>
        <w:t>de</w:t>
      </w:r>
      <w:r>
        <w:rPr>
          <w:rFonts w:eastAsia="Arial"/>
        </w:rPr>
        <w:t xml:space="preserve"> </w:t>
      </w:r>
      <w:r>
        <w:t>consultas</w:t>
      </w:r>
      <w:r>
        <w:rPr>
          <w:rFonts w:eastAsia="Arial"/>
        </w:rPr>
        <w:t xml:space="preserve"> </w:t>
      </w:r>
      <w:r>
        <w:t>pelo</w:t>
      </w:r>
      <w:r>
        <w:rPr>
          <w:rFonts w:eastAsia="Arial"/>
        </w:rPr>
        <w:t xml:space="preserve"> </w:t>
      </w:r>
      <w:r>
        <w:t>sistema</w:t>
      </w:r>
      <w:r>
        <w:rPr>
          <w:rFonts w:eastAsia="Arial"/>
        </w:rPr>
        <w:t xml:space="preserve"> </w:t>
      </w:r>
      <w:r>
        <w:t>dos</w:t>
      </w:r>
      <w:r>
        <w:rPr>
          <w:rFonts w:eastAsia="Arial"/>
        </w:rPr>
        <w:t xml:space="preserve"> </w:t>
      </w:r>
      <w:r>
        <w:t>planos</w:t>
      </w:r>
      <w:r>
        <w:rPr>
          <w:rFonts w:eastAsia="Arial"/>
        </w:rPr>
        <w:t xml:space="preserve"> </w:t>
      </w:r>
      <w:r>
        <w:t>de</w:t>
      </w:r>
      <w:r>
        <w:rPr>
          <w:rFonts w:eastAsia="Arial"/>
        </w:rPr>
        <w:t xml:space="preserve"> </w:t>
      </w:r>
      <w:r>
        <w:t>saúde</w:t>
      </w:r>
      <w:r>
        <w:rPr>
          <w:rFonts w:eastAsia="Arial"/>
        </w:rPr>
        <w:t xml:space="preserve"> </w:t>
      </w:r>
      <w:r>
        <w:t>(convênios).</w:t>
      </w:r>
      <w:r>
        <w:rPr>
          <w:rFonts w:eastAsia="Arial"/>
        </w:rPr>
        <w:t xml:space="preserve"> </w:t>
      </w:r>
      <w:r>
        <w:t>As</w:t>
      </w:r>
      <w:r>
        <w:rPr>
          <w:rFonts w:eastAsia="Arial"/>
        </w:rPr>
        <w:t xml:space="preserve"> </w:t>
      </w:r>
      <w:r>
        <w:t>atividades</w:t>
      </w:r>
      <w:r>
        <w:rPr>
          <w:rFonts w:eastAsia="Arial"/>
        </w:rPr>
        <w:t xml:space="preserve"> </w:t>
      </w:r>
      <w:r>
        <w:t>mais</w:t>
      </w:r>
      <w:r>
        <w:rPr>
          <w:rFonts w:eastAsia="Arial"/>
        </w:rPr>
        <w:t xml:space="preserve"> </w:t>
      </w:r>
      <w:r>
        <w:t>importantes</w:t>
      </w:r>
      <w:r>
        <w:rPr>
          <w:rFonts w:eastAsia="Arial"/>
        </w:rPr>
        <w:t xml:space="preserve"> </w:t>
      </w:r>
      <w:r>
        <w:t>da</w:t>
      </w:r>
      <w:r>
        <w:rPr>
          <w:rFonts w:eastAsia="Arial"/>
        </w:rPr>
        <w:t xml:space="preserve"> </w:t>
      </w:r>
      <w:r>
        <w:t>clínica,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secretária,</w:t>
      </w:r>
      <w:r>
        <w:rPr>
          <w:rFonts w:eastAsia="Arial"/>
        </w:rPr>
        <w:t xml:space="preserve"> </w:t>
      </w:r>
      <w:r>
        <w:t>são:</w:t>
      </w:r>
      <w:r>
        <w:rPr>
          <w:rFonts w:eastAsia="Arial"/>
        </w:rPr>
        <w:t xml:space="preserve"> </w:t>
      </w:r>
      <w:r>
        <w:t>cadastramento</w:t>
      </w:r>
      <w:r>
        <w:rPr>
          <w:rFonts w:eastAsia="Arial"/>
        </w:rPr>
        <w:t xml:space="preserve"> </w:t>
      </w:r>
      <w:r>
        <w:t>de</w:t>
      </w:r>
      <w:r>
        <w:rPr>
          <w:rFonts w:eastAsia="Arial"/>
        </w:rPr>
        <w:t xml:space="preserve"> </w:t>
      </w:r>
      <w:r>
        <w:t>pacientes,</w:t>
      </w:r>
      <w:r>
        <w:rPr>
          <w:rFonts w:eastAsia="Arial"/>
        </w:rPr>
        <w:t xml:space="preserve"> </w:t>
      </w:r>
      <w:r>
        <w:t>agendamento</w:t>
      </w:r>
      <w:r>
        <w:rPr>
          <w:rFonts w:eastAsia="Arial"/>
        </w:rPr>
        <w:t xml:space="preserve"> </w:t>
      </w:r>
      <w:r>
        <w:t>de</w:t>
      </w:r>
      <w:r>
        <w:rPr>
          <w:rFonts w:eastAsia="Arial"/>
        </w:rPr>
        <w:t xml:space="preserve"> </w:t>
      </w:r>
      <w:r>
        <w:t>consultas,</w:t>
      </w:r>
      <w:r>
        <w:rPr>
          <w:rFonts w:eastAsia="Arial"/>
        </w:rPr>
        <w:t xml:space="preserve"> </w:t>
      </w:r>
      <w:r>
        <w:t>atendimento</w:t>
      </w:r>
      <w:r>
        <w:rPr>
          <w:rFonts w:eastAsia="Arial"/>
        </w:rPr>
        <w:t xml:space="preserve"> </w:t>
      </w:r>
      <w:r>
        <w:t>dos</w:t>
      </w:r>
      <w:r>
        <w:rPr>
          <w:rFonts w:eastAsia="Arial"/>
        </w:rPr>
        <w:t xml:space="preserve"> </w:t>
      </w:r>
      <w:r>
        <w:t>pacientes</w:t>
      </w:r>
      <w:r w:rsidRPr="00034625">
        <w:t>,</w:t>
      </w:r>
      <w:r>
        <w:rPr>
          <w:rFonts w:eastAsia="Arial"/>
        </w:rPr>
        <w:t xml:space="preserve"> </w:t>
      </w:r>
      <w:r>
        <w:t>e</w:t>
      </w:r>
      <w:r>
        <w:rPr>
          <w:rFonts w:eastAsia="Arial"/>
        </w:rPr>
        <w:t xml:space="preserve"> </w:t>
      </w:r>
      <w:r>
        <w:t>arquivamento</w:t>
      </w:r>
      <w:r>
        <w:rPr>
          <w:rFonts w:eastAsia="Arial"/>
        </w:rPr>
        <w:t xml:space="preserve"> </w:t>
      </w:r>
      <w:r>
        <w:t>de</w:t>
      </w:r>
      <w:r>
        <w:rPr>
          <w:rFonts w:eastAsia="Arial"/>
        </w:rPr>
        <w:t xml:space="preserve"> </w:t>
      </w:r>
      <w:r>
        <w:t>prontuários</w:t>
      </w:r>
      <w:r>
        <w:rPr>
          <w:rFonts w:eastAsia="Arial"/>
        </w:rPr>
        <w:t xml:space="preserve"> </w:t>
      </w:r>
      <w:r>
        <w:t>e</w:t>
      </w:r>
      <w:r>
        <w:rPr>
          <w:rFonts w:eastAsia="Arial"/>
        </w:rPr>
        <w:t xml:space="preserve"> </w:t>
      </w:r>
      <w:r>
        <w:t>exames</w:t>
      </w:r>
      <w:r>
        <w:rPr>
          <w:rFonts w:eastAsia="Arial"/>
        </w:rPr>
        <w:t xml:space="preserve"> </w:t>
      </w:r>
      <w:r>
        <w:t>dos</w:t>
      </w:r>
      <w:r>
        <w:rPr>
          <w:rFonts w:eastAsia="Arial"/>
        </w:rPr>
        <w:t xml:space="preserve"> </w:t>
      </w:r>
      <w:r>
        <w:t>mesmos.</w:t>
      </w:r>
      <w:r>
        <w:rPr>
          <w:rFonts w:eastAsia="Arial"/>
        </w:rPr>
        <w:t xml:space="preserve"> </w:t>
      </w:r>
      <w:r>
        <w:t>Além</w:t>
      </w:r>
      <w:r>
        <w:rPr>
          <w:rFonts w:eastAsia="Arial"/>
        </w:rPr>
        <w:t xml:space="preserve"> </w:t>
      </w:r>
      <w:r w:rsidRPr="00034625">
        <w:t>destas</w:t>
      </w:r>
      <w:r w:rsidR="00034625" w:rsidRPr="00034625">
        <w:t xml:space="preserve"> atividades</w:t>
      </w:r>
      <w:r>
        <w:t>,</w:t>
      </w:r>
      <w:r>
        <w:rPr>
          <w:rFonts w:eastAsia="Arial"/>
        </w:rPr>
        <w:t xml:space="preserve"> </w:t>
      </w:r>
      <w:r>
        <w:t>são</w:t>
      </w:r>
      <w:r>
        <w:rPr>
          <w:rFonts w:eastAsia="Arial"/>
        </w:rPr>
        <w:t xml:space="preserve"> </w:t>
      </w:r>
      <w:r>
        <w:t>realizados</w:t>
      </w:r>
      <w:r>
        <w:rPr>
          <w:rFonts w:eastAsia="Arial"/>
        </w:rPr>
        <w:t xml:space="preserve"> </w:t>
      </w:r>
      <w:r>
        <w:t>na</w:t>
      </w:r>
      <w:r>
        <w:rPr>
          <w:rFonts w:eastAsia="Arial"/>
        </w:rPr>
        <w:t xml:space="preserve"> </w:t>
      </w:r>
      <w:r>
        <w:t>clínica</w:t>
      </w:r>
      <w:r>
        <w:rPr>
          <w:rFonts w:eastAsia="Arial"/>
        </w:rPr>
        <w:t xml:space="preserve"> </w:t>
      </w:r>
      <w:r>
        <w:t>processos</w:t>
      </w:r>
      <w:r>
        <w:rPr>
          <w:rFonts w:eastAsia="Arial"/>
        </w:rPr>
        <w:t xml:space="preserve"> </w:t>
      </w:r>
      <w:r>
        <w:t>de</w:t>
      </w:r>
      <w:r>
        <w:rPr>
          <w:rFonts w:eastAsia="Arial"/>
        </w:rPr>
        <w:t xml:space="preserve"> </w:t>
      </w:r>
      <w:r>
        <w:t>autorização</w:t>
      </w:r>
      <w:r>
        <w:rPr>
          <w:rFonts w:eastAsia="Arial"/>
        </w:rPr>
        <w:t xml:space="preserve"> </w:t>
      </w:r>
      <w:r>
        <w:t>de</w:t>
      </w:r>
      <w:r>
        <w:rPr>
          <w:rFonts w:eastAsia="Arial"/>
        </w:rPr>
        <w:t xml:space="preserve"> </w:t>
      </w:r>
      <w:r>
        <w:t>serviços</w:t>
      </w:r>
      <w:r>
        <w:rPr>
          <w:rFonts w:eastAsia="Arial"/>
        </w:rPr>
        <w:t xml:space="preserve"> </w:t>
      </w:r>
      <w:r>
        <w:t>prestados</w:t>
      </w:r>
      <w:r>
        <w:rPr>
          <w:rFonts w:eastAsia="Arial"/>
        </w:rPr>
        <w:t xml:space="preserve"> </w:t>
      </w:r>
      <w:r>
        <w:t>(pelos</w:t>
      </w:r>
      <w:r>
        <w:rPr>
          <w:rFonts w:eastAsia="Arial"/>
        </w:rPr>
        <w:t xml:space="preserve"> </w:t>
      </w:r>
      <w:r>
        <w:t>convênios</w:t>
      </w:r>
      <w:r>
        <w:rPr>
          <w:rFonts w:eastAsia="Arial"/>
        </w:rPr>
        <w:t xml:space="preserve"> </w:t>
      </w:r>
      <w:r>
        <w:t>atendidos)</w:t>
      </w:r>
      <w:r>
        <w:rPr>
          <w:rFonts w:eastAsia="Arial"/>
        </w:rPr>
        <w:t xml:space="preserve"> </w:t>
      </w:r>
      <w:r>
        <w:t>e</w:t>
      </w:r>
      <w:r>
        <w:rPr>
          <w:rFonts w:eastAsia="Arial"/>
        </w:rPr>
        <w:t xml:space="preserve"> </w:t>
      </w:r>
      <w:r>
        <w:t>de</w:t>
      </w:r>
      <w:r>
        <w:rPr>
          <w:rFonts w:eastAsia="Arial"/>
        </w:rPr>
        <w:t xml:space="preserve"> </w:t>
      </w:r>
      <w:r>
        <w:t>administração</w:t>
      </w:r>
      <w:r>
        <w:rPr>
          <w:rFonts w:eastAsia="Arial"/>
        </w:rPr>
        <w:t xml:space="preserve"> </w:t>
      </w:r>
      <w:r>
        <w:t>de</w:t>
      </w:r>
      <w:r>
        <w:rPr>
          <w:rFonts w:eastAsia="Arial"/>
        </w:rPr>
        <w:t xml:space="preserve"> </w:t>
      </w:r>
      <w:r>
        <w:t>finanças.</w:t>
      </w:r>
      <w:r>
        <w:rPr>
          <w:rFonts w:eastAsia="Arial"/>
        </w:rPr>
        <w:t xml:space="preserve"> </w:t>
      </w:r>
    </w:p>
    <w:p w:rsidR="00270A16" w:rsidRDefault="00270A16">
      <w:pPr>
        <w:pStyle w:val="PargrafoTCC"/>
      </w:pPr>
      <w:r>
        <w:t>Os</w:t>
      </w:r>
      <w:r>
        <w:rPr>
          <w:rFonts w:eastAsia="Arial"/>
        </w:rPr>
        <w:t xml:space="preserve"> </w:t>
      </w:r>
      <w:r>
        <w:t>clientes</w:t>
      </w:r>
      <w:r>
        <w:rPr>
          <w:rFonts w:eastAsia="Arial"/>
        </w:rPr>
        <w:t xml:space="preserve"> </w:t>
      </w:r>
      <w:r>
        <w:t>fazem</w:t>
      </w:r>
      <w:r>
        <w:rPr>
          <w:rFonts w:eastAsia="Arial"/>
        </w:rPr>
        <w:t xml:space="preserve"> </w:t>
      </w:r>
      <w:r>
        <w:t>o</w:t>
      </w:r>
      <w:r>
        <w:rPr>
          <w:rFonts w:eastAsia="Arial"/>
        </w:rPr>
        <w:t xml:space="preserve"> </w:t>
      </w:r>
      <w:r>
        <w:t>agendamento</w:t>
      </w:r>
      <w:r>
        <w:rPr>
          <w:rFonts w:eastAsia="Arial"/>
        </w:rPr>
        <w:t xml:space="preserve"> </w:t>
      </w:r>
      <w:r>
        <w:t>de</w:t>
      </w:r>
      <w:r>
        <w:rPr>
          <w:rFonts w:eastAsia="Arial"/>
        </w:rPr>
        <w:t xml:space="preserve"> </w:t>
      </w:r>
      <w:r>
        <w:t>consultas</w:t>
      </w:r>
      <w:r>
        <w:rPr>
          <w:rFonts w:eastAsia="Arial"/>
        </w:rPr>
        <w:t xml:space="preserve"> </w:t>
      </w:r>
      <w:r>
        <w:t>com</w:t>
      </w:r>
      <w:r>
        <w:rPr>
          <w:rFonts w:eastAsia="Arial"/>
        </w:rPr>
        <w:t xml:space="preserve"> </w:t>
      </w:r>
      <w:r>
        <w:t>a</w:t>
      </w:r>
      <w:r>
        <w:rPr>
          <w:rFonts w:eastAsia="Arial"/>
        </w:rPr>
        <w:t xml:space="preserve"> </w:t>
      </w:r>
      <w:r>
        <w:t>secretária,</w:t>
      </w:r>
      <w:r>
        <w:rPr>
          <w:rFonts w:eastAsia="Arial"/>
        </w:rPr>
        <w:t xml:space="preserve"> </w:t>
      </w:r>
      <w:r>
        <w:t>via</w:t>
      </w:r>
      <w:r>
        <w:rPr>
          <w:rFonts w:eastAsia="Arial"/>
        </w:rPr>
        <w:t xml:space="preserve"> </w:t>
      </w:r>
      <w:r>
        <w:t>telefone.</w:t>
      </w:r>
      <w:r>
        <w:rPr>
          <w:rFonts w:eastAsia="Arial"/>
        </w:rPr>
        <w:t xml:space="preserve"> </w:t>
      </w:r>
      <w:r>
        <w:t>Esta</w:t>
      </w:r>
      <w:r>
        <w:rPr>
          <w:rFonts w:eastAsia="Arial"/>
        </w:rPr>
        <w:t xml:space="preserve"> </w:t>
      </w:r>
      <w:r>
        <w:t>organiza</w:t>
      </w:r>
      <w:r>
        <w:rPr>
          <w:rFonts w:eastAsia="Arial"/>
        </w:rPr>
        <w:t xml:space="preserve"> </w:t>
      </w:r>
      <w:r>
        <w:t>os</w:t>
      </w:r>
      <w:r>
        <w:rPr>
          <w:rFonts w:eastAsia="Arial"/>
        </w:rPr>
        <w:t xml:space="preserve"> </w:t>
      </w:r>
      <w:r>
        <w:t>horários</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a</w:t>
      </w:r>
      <w:r>
        <w:rPr>
          <w:rFonts w:eastAsia="Arial"/>
        </w:rPr>
        <w:t xml:space="preserve"> </w:t>
      </w:r>
      <w:r>
        <w:t>lápis,</w:t>
      </w:r>
      <w:r>
        <w:rPr>
          <w:rFonts w:eastAsia="Arial"/>
        </w:rPr>
        <w:t xml:space="preserve"> </w:t>
      </w:r>
      <w:r>
        <w:t>na</w:t>
      </w:r>
      <w:r>
        <w:rPr>
          <w:rFonts w:eastAsia="Arial"/>
        </w:rPr>
        <w:t xml:space="preserve"> </w:t>
      </w:r>
      <w:r>
        <w:t>respectiva</w:t>
      </w:r>
      <w:r>
        <w:rPr>
          <w:rFonts w:eastAsia="Arial"/>
        </w:rPr>
        <w:t xml:space="preserve"> </w:t>
      </w:r>
      <w:r>
        <w:t>agenda</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consulta,</w:t>
      </w:r>
      <w:r>
        <w:rPr>
          <w:rFonts w:eastAsia="Arial"/>
        </w:rPr>
        <w:t xml:space="preserve"> </w:t>
      </w:r>
      <w:r>
        <w:t>anota</w:t>
      </w:r>
      <w:r>
        <w:rPr>
          <w:rFonts w:eastAsia="Arial"/>
        </w:rPr>
        <w:t xml:space="preserve"> </w:t>
      </w:r>
      <w:r>
        <w:t>o</w:t>
      </w:r>
      <w:r>
        <w:rPr>
          <w:rFonts w:eastAsia="Arial"/>
        </w:rPr>
        <w:t xml:space="preserve"> </w:t>
      </w:r>
      <w:r>
        <w:t>nome</w:t>
      </w:r>
      <w:r>
        <w:rPr>
          <w:rFonts w:eastAsia="Arial"/>
        </w:rPr>
        <w:t xml:space="preserve"> </w:t>
      </w:r>
      <w:r>
        <w:t>completo</w:t>
      </w:r>
      <w:r>
        <w:rPr>
          <w:rFonts w:eastAsia="Arial"/>
        </w:rPr>
        <w:t xml:space="preserve"> </w:t>
      </w:r>
      <w:r>
        <w:t>do</w:t>
      </w:r>
      <w:r>
        <w:rPr>
          <w:rFonts w:eastAsia="Arial"/>
        </w:rPr>
        <w:t xml:space="preserve"> </w:t>
      </w:r>
      <w:r>
        <w:t>paciente,</w:t>
      </w:r>
      <w:r>
        <w:rPr>
          <w:rFonts w:eastAsia="Arial"/>
        </w:rPr>
        <w:t xml:space="preserve"> </w:t>
      </w:r>
      <w:r>
        <w:t>o</w:t>
      </w:r>
      <w:r>
        <w:rPr>
          <w:rFonts w:eastAsia="Arial"/>
        </w:rPr>
        <w:t xml:space="preserve"> </w:t>
      </w:r>
      <w:r>
        <w:t>convênio</w:t>
      </w:r>
      <w:r>
        <w:rPr>
          <w:rFonts w:eastAsia="Arial"/>
        </w:rPr>
        <w:t xml:space="preserve"> </w:t>
      </w:r>
      <w:r>
        <w:t>(se</w:t>
      </w:r>
      <w:r>
        <w:rPr>
          <w:rFonts w:eastAsia="Arial"/>
        </w:rPr>
        <w:t xml:space="preserve"> </w:t>
      </w:r>
      <w:r>
        <w:t>tiver)</w:t>
      </w:r>
      <w:r>
        <w:rPr>
          <w:rFonts w:eastAsia="Arial"/>
        </w:rPr>
        <w:t xml:space="preserve"> </w:t>
      </w:r>
      <w:r>
        <w:t>e</w:t>
      </w:r>
      <w:r>
        <w:rPr>
          <w:rFonts w:eastAsia="Arial"/>
        </w:rPr>
        <w:t xml:space="preserve"> </w:t>
      </w:r>
      <w:r>
        <w:t>um</w:t>
      </w:r>
      <w:r>
        <w:rPr>
          <w:rFonts w:eastAsia="Arial"/>
        </w:rPr>
        <w:t xml:space="preserve"> </w:t>
      </w:r>
      <w:r>
        <w:t>telefone</w:t>
      </w:r>
      <w:r>
        <w:rPr>
          <w:rFonts w:eastAsia="Arial"/>
        </w:rPr>
        <w:t xml:space="preserve"> </w:t>
      </w:r>
      <w:r>
        <w:t>para</w:t>
      </w:r>
      <w:r>
        <w:rPr>
          <w:rFonts w:eastAsia="Arial"/>
        </w:rPr>
        <w:t xml:space="preserve"> </w:t>
      </w:r>
      <w:r>
        <w:t>contato.</w:t>
      </w:r>
      <w:r>
        <w:rPr>
          <w:rFonts w:eastAsia="Arial"/>
        </w:rPr>
        <w:t xml:space="preserve"> </w:t>
      </w:r>
      <w:r>
        <w:t>Ao</w:t>
      </w:r>
      <w:r>
        <w:rPr>
          <w:rFonts w:eastAsia="Arial"/>
        </w:rPr>
        <w:t xml:space="preserve"> </w:t>
      </w:r>
      <w:r>
        <w:t>início</w:t>
      </w:r>
      <w:r>
        <w:rPr>
          <w:rFonts w:eastAsia="Arial"/>
        </w:rPr>
        <w:t xml:space="preserve"> </w:t>
      </w:r>
      <w:r>
        <w:t>de</w:t>
      </w:r>
      <w:r>
        <w:rPr>
          <w:rFonts w:eastAsia="Arial"/>
        </w:rPr>
        <w:t xml:space="preserve"> </w:t>
      </w:r>
      <w:r>
        <w:t>cada</w:t>
      </w:r>
      <w:r>
        <w:rPr>
          <w:rFonts w:eastAsia="Arial"/>
        </w:rPr>
        <w:t xml:space="preserve"> </w:t>
      </w:r>
      <w:r>
        <w:t>dia</w:t>
      </w:r>
      <w:r>
        <w:rPr>
          <w:rFonts w:eastAsia="Arial"/>
        </w:rPr>
        <w:t xml:space="preserve"> </w:t>
      </w:r>
      <w:r>
        <w:t>de</w:t>
      </w:r>
      <w:r>
        <w:rPr>
          <w:rFonts w:eastAsia="Arial"/>
        </w:rPr>
        <w:t xml:space="preserve"> </w:t>
      </w:r>
      <w:r>
        <w:t>trabalho,</w:t>
      </w:r>
      <w:r>
        <w:rPr>
          <w:rFonts w:eastAsia="Arial"/>
        </w:rPr>
        <w:t xml:space="preserve"> </w:t>
      </w:r>
      <w:r>
        <w:t>copia</w:t>
      </w:r>
      <w:r>
        <w:rPr>
          <w:rFonts w:eastAsia="Arial"/>
        </w:rPr>
        <w:t xml:space="preserve"> </w:t>
      </w:r>
      <w:r>
        <w:t>as</w:t>
      </w:r>
      <w:r>
        <w:rPr>
          <w:rFonts w:eastAsia="Arial"/>
        </w:rPr>
        <w:t xml:space="preserve"> </w:t>
      </w:r>
      <w:r>
        <w:t>consultas</w:t>
      </w:r>
      <w:r>
        <w:rPr>
          <w:rFonts w:eastAsia="Arial"/>
        </w:rPr>
        <w:t xml:space="preserve"> </w:t>
      </w:r>
      <w:r>
        <w:t>do</w:t>
      </w:r>
      <w:r>
        <w:rPr>
          <w:rFonts w:eastAsia="Arial"/>
        </w:rPr>
        <w:t xml:space="preserve"> </w:t>
      </w:r>
      <w:r>
        <w:t>dia</w:t>
      </w:r>
      <w:r>
        <w:rPr>
          <w:rFonts w:eastAsia="Arial"/>
        </w:rPr>
        <w:t xml:space="preserve"> </w:t>
      </w:r>
      <w:r>
        <w:t>em</w:t>
      </w:r>
      <w:r>
        <w:rPr>
          <w:rFonts w:eastAsia="Arial"/>
        </w:rPr>
        <w:t xml:space="preserve"> </w:t>
      </w:r>
      <w:r>
        <w:t>um</w:t>
      </w:r>
      <w:r>
        <w:rPr>
          <w:rFonts w:eastAsia="Arial"/>
        </w:rPr>
        <w:t xml:space="preserve"> </w:t>
      </w:r>
      <w:r>
        <w:t>papel</w:t>
      </w:r>
      <w:r>
        <w:rPr>
          <w:rFonts w:eastAsia="Arial"/>
        </w:rPr>
        <w:t xml:space="preserve"> </w:t>
      </w:r>
      <w:r>
        <w:t>denominado</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e</w:t>
      </w:r>
      <w:r>
        <w:rPr>
          <w:rFonts w:eastAsia="Arial"/>
        </w:rPr>
        <w:t xml:space="preserve"> </w:t>
      </w:r>
      <w:r>
        <w:t>entrega</w:t>
      </w:r>
      <w:r>
        <w:rPr>
          <w:rFonts w:eastAsia="Arial"/>
        </w:rPr>
        <w:t xml:space="preserve"> </w:t>
      </w:r>
      <w:r>
        <w:t>ao</w:t>
      </w:r>
      <w:r>
        <w:rPr>
          <w:rFonts w:eastAsia="Arial"/>
        </w:rPr>
        <w:t xml:space="preserve"> </w:t>
      </w:r>
      <w:r>
        <w:t>médico</w:t>
      </w:r>
      <w:r>
        <w:rPr>
          <w:rFonts w:eastAsia="Arial"/>
        </w:rPr>
        <w:t xml:space="preserve"> </w:t>
      </w:r>
      <w:r>
        <w:t>em</w:t>
      </w:r>
      <w:r>
        <w:rPr>
          <w:rFonts w:eastAsia="Arial"/>
        </w:rPr>
        <w:t xml:space="preserve"> </w:t>
      </w:r>
      <w:r>
        <w:t>sua</w:t>
      </w:r>
      <w:r>
        <w:rPr>
          <w:rFonts w:eastAsia="Arial"/>
        </w:rPr>
        <w:t xml:space="preserve"> </w:t>
      </w:r>
      <w:r>
        <w:t>chegada</w:t>
      </w:r>
      <w:r>
        <w:rPr>
          <w:rFonts w:eastAsia="Arial"/>
        </w:rPr>
        <w:t xml:space="preserve"> </w:t>
      </w:r>
      <w:r>
        <w:t>à</w:t>
      </w:r>
      <w:r>
        <w:rPr>
          <w:rFonts w:eastAsia="Arial"/>
        </w:rPr>
        <w:t xml:space="preserve"> </w:t>
      </w:r>
      <w:r>
        <w:t>clínica.</w:t>
      </w:r>
    </w:p>
    <w:p w:rsidR="00270A16" w:rsidRDefault="00270A16">
      <w:pPr>
        <w:pStyle w:val="PargrafoTCC"/>
        <w:rPr>
          <w:rFonts w:eastAsia="Arial"/>
        </w:rPr>
      </w:pPr>
      <w:r>
        <w:t>Para</w:t>
      </w:r>
      <w:r>
        <w:rPr>
          <w:rFonts w:eastAsia="Arial"/>
        </w:rPr>
        <w:t xml:space="preserve"> </w:t>
      </w:r>
      <w:r>
        <w:t>realizar</w:t>
      </w:r>
      <w:r>
        <w:rPr>
          <w:rFonts w:eastAsia="Arial"/>
        </w:rPr>
        <w:t xml:space="preserve"> </w:t>
      </w:r>
      <w:r>
        <w:t>o</w:t>
      </w:r>
      <w:r>
        <w:rPr>
          <w:rFonts w:eastAsia="Arial"/>
        </w:rPr>
        <w:t xml:space="preserve"> </w:t>
      </w:r>
      <w:r>
        <w:t>atendimento,</w:t>
      </w:r>
      <w:r>
        <w:rPr>
          <w:rFonts w:eastAsia="Arial"/>
        </w:rPr>
        <w:t xml:space="preserve"> </w:t>
      </w:r>
      <w:r>
        <w:t>o</w:t>
      </w:r>
      <w:r>
        <w:rPr>
          <w:rFonts w:eastAsia="Arial"/>
        </w:rPr>
        <w:t xml:space="preserve"> </w:t>
      </w:r>
      <w:r>
        <w:t>médico</w:t>
      </w:r>
      <w:r>
        <w:rPr>
          <w:rFonts w:eastAsia="Arial"/>
        </w:rPr>
        <w:t xml:space="preserve"> </w:t>
      </w:r>
      <w:r>
        <w:t>precisa</w:t>
      </w:r>
      <w:r>
        <w:rPr>
          <w:rFonts w:eastAsia="Arial"/>
        </w:rPr>
        <w:t xml:space="preserve"> </w:t>
      </w:r>
      <w:r>
        <w:t>dos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Estes</w:t>
      </w:r>
      <w:r>
        <w:rPr>
          <w:rFonts w:eastAsia="Arial"/>
        </w:rPr>
        <w:t xml:space="preserve"> </w:t>
      </w:r>
      <w:r>
        <w:t>prontuários</w:t>
      </w:r>
      <w:r>
        <w:rPr>
          <w:rFonts w:eastAsia="Arial"/>
        </w:rPr>
        <w:t xml:space="preserve"> </w:t>
      </w:r>
      <w:r>
        <w:t>ficam</w:t>
      </w:r>
      <w:r>
        <w:rPr>
          <w:rFonts w:eastAsia="Arial"/>
        </w:rPr>
        <w:t xml:space="preserve"> </w:t>
      </w:r>
      <w:r>
        <w:t>organizados</w:t>
      </w:r>
      <w:r>
        <w:rPr>
          <w:rFonts w:eastAsia="Arial"/>
        </w:rPr>
        <w:t xml:space="preserve"> </w:t>
      </w:r>
      <w:r>
        <w:t>de</w:t>
      </w:r>
      <w:r>
        <w:rPr>
          <w:rFonts w:eastAsia="Arial"/>
        </w:rPr>
        <w:t xml:space="preserve"> </w:t>
      </w:r>
      <w:r>
        <w:t>três</w:t>
      </w:r>
      <w:r>
        <w:rPr>
          <w:rFonts w:eastAsia="Arial"/>
        </w:rPr>
        <w:t xml:space="preserve"> </w:t>
      </w:r>
      <w:r>
        <w:t>maneiras:</w:t>
      </w:r>
      <w:r>
        <w:rPr>
          <w:rFonts w:eastAsia="Arial"/>
        </w:rPr>
        <w:t xml:space="preserve"> </w:t>
      </w:r>
      <w:r>
        <w:t>em</w:t>
      </w:r>
      <w:r>
        <w:rPr>
          <w:rFonts w:eastAsia="Arial"/>
        </w:rPr>
        <w:t xml:space="preserve"> </w:t>
      </w:r>
      <w:r>
        <w:t>pastas</w:t>
      </w:r>
      <w:r>
        <w:rPr>
          <w:rFonts w:eastAsia="Arial"/>
        </w:rPr>
        <w:t xml:space="preserve"> </w:t>
      </w:r>
      <w:r>
        <w:t>individuais</w:t>
      </w:r>
      <w:r>
        <w:rPr>
          <w:rFonts w:eastAsia="Arial"/>
        </w:rPr>
        <w:t xml:space="preserve"> </w:t>
      </w:r>
      <w:r>
        <w:t>numeradas</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tem</w:t>
      </w:r>
      <w:r>
        <w:rPr>
          <w:rFonts w:eastAsia="Arial"/>
        </w:rPr>
        <w:t xml:space="preserve"> </w:t>
      </w:r>
      <w:r>
        <w:t>um</w:t>
      </w:r>
      <w:r>
        <w:rPr>
          <w:rFonts w:eastAsia="Arial"/>
        </w:rPr>
        <w:t xml:space="preserve"> </w:t>
      </w:r>
      <w:r>
        <w:t>histórico</w:t>
      </w:r>
      <w:r>
        <w:rPr>
          <w:rFonts w:eastAsia="Arial"/>
        </w:rPr>
        <w:t xml:space="preserve"> </w:t>
      </w:r>
      <w:r>
        <w:t>regular</w:t>
      </w:r>
      <w:r>
        <w:rPr>
          <w:rFonts w:eastAsia="Arial"/>
        </w:rPr>
        <w:t xml:space="preserve"> </w:t>
      </w:r>
      <w:r>
        <w:t>de</w:t>
      </w:r>
      <w:r>
        <w:rPr>
          <w:rFonts w:eastAsia="Arial"/>
        </w:rPr>
        <w:t xml:space="preserve"> </w:t>
      </w:r>
      <w:r>
        <w:t>consultas),</w:t>
      </w:r>
      <w:r>
        <w:rPr>
          <w:rFonts w:eastAsia="Arial"/>
        </w:rPr>
        <w:t xml:space="preserve"> </w:t>
      </w:r>
      <w:r>
        <w:t>ou</w:t>
      </w:r>
      <w:r>
        <w:rPr>
          <w:rFonts w:eastAsia="Arial"/>
        </w:rPr>
        <w:t xml:space="preserve"> </w:t>
      </w:r>
      <w:r>
        <w:t>em</w:t>
      </w:r>
      <w:r>
        <w:rPr>
          <w:rFonts w:eastAsia="Arial"/>
        </w:rPr>
        <w:t xml:space="preserve"> </w:t>
      </w:r>
      <w:r>
        <w:t>pastas</w:t>
      </w:r>
      <w:r>
        <w:rPr>
          <w:rFonts w:eastAsia="Arial"/>
        </w:rPr>
        <w:t xml:space="preserve"> coletivas, </w:t>
      </w:r>
      <w:r>
        <w:t>agrupadas</w:t>
      </w:r>
      <w:r>
        <w:rPr>
          <w:rFonts w:eastAsia="Arial"/>
        </w:rPr>
        <w:t xml:space="preserve"> </w:t>
      </w:r>
      <w:r>
        <w:t>por</w:t>
      </w:r>
      <w:r>
        <w:rPr>
          <w:rFonts w:eastAsia="Arial"/>
        </w:rPr>
        <w:t xml:space="preserve"> </w:t>
      </w:r>
      <w:r>
        <w:t>ordem</w:t>
      </w:r>
      <w:r>
        <w:rPr>
          <w:rFonts w:eastAsia="Arial"/>
        </w:rPr>
        <w:t xml:space="preserve"> </w:t>
      </w:r>
      <w:r>
        <w:t>alfabética,</w:t>
      </w:r>
      <w:r>
        <w:rPr>
          <w:rFonts w:eastAsia="Arial"/>
        </w:rPr>
        <w:t xml:space="preserve"> </w:t>
      </w:r>
      <w:r>
        <w:t>denominadas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foi</w:t>
      </w:r>
      <w:r>
        <w:rPr>
          <w:rFonts w:eastAsia="Arial"/>
        </w:rPr>
        <w:t xml:space="preserve"> </w:t>
      </w:r>
      <w:r>
        <w:t>poucas</w:t>
      </w:r>
      <w:r>
        <w:rPr>
          <w:rFonts w:eastAsia="Arial"/>
        </w:rPr>
        <w:t xml:space="preserve"> </w:t>
      </w:r>
      <w:r>
        <w:t>vezes</w:t>
      </w:r>
      <w:r>
        <w:rPr>
          <w:rFonts w:eastAsia="Arial"/>
        </w:rPr>
        <w:t xml:space="preserve"> à </w:t>
      </w:r>
      <w:r>
        <w:t>clínica),</w:t>
      </w:r>
      <w:r>
        <w:rPr>
          <w:rFonts w:eastAsia="Arial"/>
        </w:rPr>
        <w:t xml:space="preserve"> </w:t>
      </w:r>
      <w:r>
        <w:t>ou</w:t>
      </w:r>
      <w:r>
        <w:rPr>
          <w:rFonts w:eastAsia="Arial"/>
        </w:rPr>
        <w:t xml:space="preserve"> </w:t>
      </w:r>
      <w:r>
        <w:t>ainda</w:t>
      </w:r>
      <w:r>
        <w:rPr>
          <w:rFonts w:eastAsia="Arial"/>
        </w:rPr>
        <w:t xml:space="preserve"> </w:t>
      </w:r>
      <w:r>
        <w:t>em</w:t>
      </w:r>
      <w:r>
        <w:rPr>
          <w:rFonts w:eastAsia="Arial"/>
        </w:rPr>
        <w:t xml:space="preserve"> </w:t>
      </w:r>
      <w:r>
        <w:t>pastas</w:t>
      </w:r>
      <w:r>
        <w:rPr>
          <w:rFonts w:eastAsia="Arial"/>
        </w:rPr>
        <w:t xml:space="preserve"> </w:t>
      </w:r>
      <w:r>
        <w:t>agrupadas</w:t>
      </w:r>
      <w:r>
        <w:rPr>
          <w:rFonts w:eastAsia="Arial"/>
        </w:rPr>
        <w:t xml:space="preserve"> </w:t>
      </w:r>
      <w:r>
        <w:t>do</w:t>
      </w:r>
      <w:r>
        <w:rPr>
          <w:rFonts w:eastAsia="Arial"/>
        </w:rPr>
        <w:t xml:space="preserve"> </w:t>
      </w:r>
      <w:r>
        <w:t>Arquivo</w:t>
      </w:r>
      <w:r>
        <w:rPr>
          <w:rFonts w:eastAsia="Arial"/>
        </w:rPr>
        <w:t xml:space="preserve"> </w:t>
      </w:r>
      <w:r>
        <w:t>Morto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não</w:t>
      </w:r>
      <w:r>
        <w:rPr>
          <w:rFonts w:eastAsia="Arial"/>
        </w:rPr>
        <w:t xml:space="preserve"> </w:t>
      </w:r>
      <w:r>
        <w:t>vai</w:t>
      </w:r>
      <w:r>
        <w:rPr>
          <w:rFonts w:eastAsia="Arial"/>
        </w:rPr>
        <w:t xml:space="preserve"> </w:t>
      </w:r>
      <w:r>
        <w:t>à</w:t>
      </w:r>
      <w:r>
        <w:rPr>
          <w:rFonts w:eastAsia="Arial"/>
        </w:rPr>
        <w:t xml:space="preserve"> </w:t>
      </w:r>
      <w:r>
        <w:t>clínica</w:t>
      </w:r>
      <w:r>
        <w:rPr>
          <w:rFonts w:eastAsia="Arial"/>
        </w:rPr>
        <w:t xml:space="preserve"> </w:t>
      </w:r>
      <w:r>
        <w:t>por</w:t>
      </w:r>
      <w:r>
        <w:rPr>
          <w:rFonts w:eastAsia="Arial"/>
        </w:rPr>
        <w:t xml:space="preserve"> </w:t>
      </w:r>
      <w:r>
        <w:t>um</w:t>
      </w:r>
      <w:r>
        <w:rPr>
          <w:rFonts w:eastAsia="Arial"/>
        </w:rPr>
        <w:t xml:space="preserve"> </w:t>
      </w:r>
      <w:r>
        <w:t>grande</w:t>
      </w:r>
      <w:r>
        <w:rPr>
          <w:rFonts w:eastAsia="Arial"/>
        </w:rPr>
        <w:t xml:space="preserve"> </w:t>
      </w:r>
      <w:r>
        <w:t>período</w:t>
      </w:r>
      <w:r>
        <w:rPr>
          <w:rFonts w:eastAsia="Arial"/>
        </w:rPr>
        <w:t xml:space="preserve"> </w:t>
      </w:r>
      <w:r>
        <w:t>de</w:t>
      </w:r>
      <w:r>
        <w:rPr>
          <w:rFonts w:eastAsia="Arial"/>
        </w:rPr>
        <w:t xml:space="preserve"> </w:t>
      </w:r>
      <w:r>
        <w:t>tempo).</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separar</w:t>
      </w:r>
      <w:r>
        <w:rPr>
          <w:rFonts w:eastAsia="Arial"/>
        </w:rPr>
        <w:t xml:space="preserve"> </w:t>
      </w:r>
      <w:r>
        <w:t>todos</w:t>
      </w:r>
      <w:r>
        <w:rPr>
          <w:rFonts w:eastAsia="Arial"/>
        </w:rPr>
        <w:t xml:space="preserve"> </w:t>
      </w:r>
      <w:r>
        <w:t>os</w:t>
      </w:r>
      <w:r>
        <w:rPr>
          <w:rFonts w:eastAsia="Arial"/>
        </w:rPr>
        <w:t xml:space="preserve"> </w:t>
      </w:r>
      <w:r>
        <w:t>prontuários</w:t>
      </w:r>
      <w:r>
        <w:rPr>
          <w:rFonts w:eastAsia="Arial"/>
        </w:rPr>
        <w:t xml:space="preserve"> </w:t>
      </w:r>
      <w:r>
        <w:t>correspondentes</w:t>
      </w:r>
      <w:r>
        <w:rPr>
          <w:rFonts w:eastAsia="Arial"/>
        </w:rPr>
        <w:t xml:space="preserve"> </w:t>
      </w:r>
      <w:r>
        <w:t>aos</w:t>
      </w:r>
      <w:r>
        <w:rPr>
          <w:rFonts w:eastAsia="Arial"/>
        </w:rPr>
        <w:t xml:space="preserve"> </w:t>
      </w:r>
      <w:r>
        <w:t>pacientes</w:t>
      </w:r>
      <w:r>
        <w:rPr>
          <w:rFonts w:eastAsia="Arial"/>
        </w:rPr>
        <w:t xml:space="preserve"> </w:t>
      </w:r>
      <w:r>
        <w:t>da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do</w:t>
      </w:r>
      <w:r>
        <w:rPr>
          <w:rFonts w:eastAsia="Arial"/>
        </w:rPr>
        <w:t xml:space="preserve"> </w:t>
      </w:r>
      <w:r>
        <w:t>médico</w:t>
      </w:r>
      <w:r>
        <w:rPr>
          <w:rFonts w:eastAsia="Arial"/>
        </w:rPr>
        <w:t xml:space="preserve"> </w:t>
      </w:r>
      <w:r>
        <w:t>e</w:t>
      </w:r>
      <w:r>
        <w:rPr>
          <w:rFonts w:eastAsia="Arial"/>
        </w:rPr>
        <w:t xml:space="preserve"> </w:t>
      </w:r>
      <w:r>
        <w:t>entregá-las</w:t>
      </w:r>
      <w:r>
        <w:rPr>
          <w:rFonts w:eastAsia="Arial"/>
        </w:rPr>
        <w:t xml:space="preserve"> </w:t>
      </w:r>
      <w:r>
        <w:t>no</w:t>
      </w:r>
      <w:r>
        <w:rPr>
          <w:rFonts w:eastAsia="Arial"/>
        </w:rPr>
        <w:t xml:space="preserve"> </w:t>
      </w:r>
      <w:r>
        <w:t>começo</w:t>
      </w:r>
      <w:r>
        <w:rPr>
          <w:rFonts w:eastAsia="Arial"/>
        </w:rPr>
        <w:t xml:space="preserve"> </w:t>
      </w:r>
      <w:r>
        <w:t>do</w:t>
      </w:r>
      <w:r>
        <w:rPr>
          <w:rFonts w:eastAsia="Arial"/>
        </w:rPr>
        <w:t xml:space="preserve"> </w:t>
      </w:r>
      <w:r>
        <w:t>período</w:t>
      </w:r>
      <w:r>
        <w:rPr>
          <w:rFonts w:eastAsia="Arial"/>
        </w:rPr>
        <w:t xml:space="preserve"> </w:t>
      </w:r>
      <w:r>
        <w:t>de</w:t>
      </w:r>
      <w:r>
        <w:rPr>
          <w:rFonts w:eastAsia="Arial"/>
        </w:rPr>
        <w:t xml:space="preserve"> </w:t>
      </w:r>
      <w:r>
        <w:t>atendimento.</w:t>
      </w:r>
      <w:r>
        <w:rPr>
          <w:rFonts w:eastAsia="Arial"/>
        </w:rPr>
        <w:t xml:space="preserve"> </w:t>
      </w:r>
      <w:r>
        <w:t>Para</w:t>
      </w:r>
      <w:r>
        <w:rPr>
          <w:rFonts w:eastAsia="Arial"/>
        </w:rPr>
        <w:t xml:space="preserve"> </w:t>
      </w:r>
      <w:r>
        <w:t>pacientes</w:t>
      </w:r>
      <w:r>
        <w:rPr>
          <w:rFonts w:eastAsia="Arial"/>
        </w:rPr>
        <w:t xml:space="preserve"> </w:t>
      </w:r>
      <w:r>
        <w:t>novos,</w:t>
      </w:r>
      <w:r>
        <w:rPr>
          <w:rFonts w:eastAsia="Arial"/>
        </w:rPr>
        <w:t xml:space="preserve"> </w:t>
      </w:r>
      <w:r>
        <w:t>a</w:t>
      </w:r>
      <w:r>
        <w:rPr>
          <w:rFonts w:eastAsia="Arial"/>
        </w:rPr>
        <w:t xml:space="preserve"> </w:t>
      </w:r>
      <w:r>
        <w:t>secretária</w:t>
      </w:r>
      <w:r>
        <w:rPr>
          <w:rFonts w:eastAsia="Arial"/>
        </w:rPr>
        <w:t xml:space="preserve"> </w:t>
      </w:r>
      <w:r>
        <w:t>separa</w:t>
      </w:r>
      <w:r>
        <w:rPr>
          <w:rFonts w:eastAsia="Arial"/>
        </w:rPr>
        <w:t xml:space="preserve"> </w:t>
      </w:r>
      <w:r>
        <w:t>apenas</w:t>
      </w:r>
      <w:r>
        <w:rPr>
          <w:rFonts w:eastAsia="Arial"/>
        </w:rPr>
        <w:t xml:space="preserve"> </w:t>
      </w:r>
      <w:r>
        <w:t>um</w:t>
      </w:r>
      <w:r>
        <w:rPr>
          <w:rFonts w:eastAsia="Arial"/>
        </w:rPr>
        <w:t xml:space="preserve"> </w:t>
      </w:r>
      <w:r>
        <w:t>formulário</w:t>
      </w:r>
      <w:r>
        <w:rPr>
          <w:rFonts w:eastAsia="Arial"/>
        </w:rPr>
        <w:t xml:space="preserve"> </w:t>
      </w:r>
      <w:r>
        <w:t>em</w:t>
      </w:r>
      <w:r>
        <w:rPr>
          <w:rFonts w:eastAsia="Arial"/>
        </w:rPr>
        <w:t xml:space="preserve"> </w:t>
      </w:r>
      <w:r>
        <w:t>branco</w:t>
      </w:r>
      <w:r>
        <w:rPr>
          <w:rFonts w:eastAsia="Arial"/>
        </w:rPr>
        <w:t xml:space="preserve"> </w:t>
      </w:r>
      <w:r>
        <w:t>para</w:t>
      </w:r>
      <w:r>
        <w:rPr>
          <w:rFonts w:eastAsia="Arial"/>
        </w:rPr>
        <w:t xml:space="preserve"> </w:t>
      </w:r>
      <w:r>
        <w:t>que</w:t>
      </w:r>
      <w:r>
        <w:rPr>
          <w:rFonts w:eastAsia="Arial"/>
        </w:rPr>
        <w:t xml:space="preserve"> </w:t>
      </w:r>
      <w:r>
        <w:t>seja</w:t>
      </w:r>
      <w:r>
        <w:rPr>
          <w:rFonts w:eastAsia="Arial"/>
        </w:rPr>
        <w:t xml:space="preserve"> </w:t>
      </w:r>
      <w:r>
        <w:t>preenchido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chegar</w:t>
      </w:r>
      <w:r>
        <w:rPr>
          <w:rFonts w:eastAsia="Arial"/>
        </w:rPr>
        <w:t xml:space="preserve"> </w:t>
      </w:r>
      <w:r>
        <w:t>à</w:t>
      </w:r>
      <w:r>
        <w:rPr>
          <w:rFonts w:eastAsia="Arial"/>
        </w:rPr>
        <w:t xml:space="preserve"> </w:t>
      </w:r>
      <w:r>
        <w:t>clínica.</w:t>
      </w:r>
      <w:r>
        <w:rPr>
          <w:rFonts w:eastAsia="Arial"/>
        </w:rPr>
        <w:t xml:space="preserve"> </w:t>
      </w:r>
      <w:r>
        <w:t>Para</w:t>
      </w:r>
      <w:r>
        <w:rPr>
          <w:rFonts w:eastAsia="Arial"/>
        </w:rPr>
        <w:t xml:space="preserve"> </w:t>
      </w:r>
      <w:r>
        <w:t>pacientes</w:t>
      </w:r>
      <w:r>
        <w:rPr>
          <w:rFonts w:eastAsia="Arial"/>
        </w:rPr>
        <w:t xml:space="preserve"> </w:t>
      </w:r>
      <w:r>
        <w:t>regulares,</w:t>
      </w:r>
      <w:r>
        <w:rPr>
          <w:rFonts w:eastAsia="Arial"/>
        </w:rPr>
        <w:t xml:space="preserve"> </w:t>
      </w:r>
      <w:r>
        <w:t>ela</w:t>
      </w:r>
      <w:r>
        <w:rPr>
          <w:rFonts w:eastAsia="Arial"/>
        </w:rPr>
        <w:t xml:space="preserve"> </w:t>
      </w:r>
      <w:r>
        <w:t>busca</w:t>
      </w:r>
      <w:r>
        <w:rPr>
          <w:rFonts w:eastAsia="Arial"/>
        </w:rPr>
        <w:t xml:space="preserve"> </w:t>
      </w:r>
      <w:r>
        <w:t>o</w:t>
      </w:r>
      <w:r>
        <w:rPr>
          <w:rFonts w:eastAsia="Arial"/>
        </w:rPr>
        <w:t xml:space="preserve"> </w:t>
      </w:r>
      <w:r>
        <w:t>último</w:t>
      </w:r>
      <w:r>
        <w:rPr>
          <w:rFonts w:eastAsia="Arial"/>
        </w:rPr>
        <w:t xml:space="preserve"> </w:t>
      </w:r>
      <w:r>
        <w:t>sobrenome</w:t>
      </w:r>
      <w:r>
        <w:rPr>
          <w:rFonts w:eastAsia="Arial"/>
        </w:rPr>
        <w:t xml:space="preserve"> </w:t>
      </w:r>
      <w:r>
        <w:t>de</w:t>
      </w:r>
      <w:r>
        <w:rPr>
          <w:rFonts w:eastAsia="Arial"/>
        </w:rPr>
        <w:t xml:space="preserve"> </w:t>
      </w:r>
      <w:r>
        <w:t>cada</w:t>
      </w:r>
      <w:r>
        <w:rPr>
          <w:rFonts w:eastAsia="Arial"/>
        </w:rPr>
        <w:t xml:space="preserve"> </w:t>
      </w:r>
      <w:r>
        <w:t>paciente</w:t>
      </w:r>
      <w:r>
        <w:rPr>
          <w:rFonts w:eastAsia="Arial"/>
        </w:rPr>
        <w:t xml:space="preserve"> </w:t>
      </w:r>
      <w:r>
        <w:t>em</w:t>
      </w:r>
      <w:r>
        <w:rPr>
          <w:rFonts w:eastAsia="Arial"/>
        </w:rPr>
        <w:t xml:space="preserve"> </w:t>
      </w:r>
      <w:r>
        <w:t>uma</w:t>
      </w:r>
      <w:r>
        <w:rPr>
          <w:rFonts w:eastAsia="Arial"/>
        </w:rPr>
        <w:t xml:space="preserve"> </w:t>
      </w:r>
      <w:r>
        <w:t>caixa</w:t>
      </w:r>
      <w:r>
        <w:rPr>
          <w:rFonts w:eastAsia="Arial"/>
        </w:rPr>
        <w:t xml:space="preserve"> </w:t>
      </w:r>
      <w:r>
        <w:t>de</w:t>
      </w:r>
      <w:r>
        <w:rPr>
          <w:rFonts w:eastAsia="Arial"/>
        </w:rPr>
        <w:t xml:space="preserve"> </w:t>
      </w:r>
      <w:r>
        <w:t>cartões</w:t>
      </w:r>
      <w:r>
        <w:rPr>
          <w:rFonts w:eastAsia="Arial"/>
        </w:rPr>
        <w:t xml:space="preserve"> </w:t>
      </w:r>
      <w:r>
        <w:t>organizada</w:t>
      </w:r>
      <w:r>
        <w:rPr>
          <w:rFonts w:eastAsia="Arial"/>
        </w:rPr>
        <w:t xml:space="preserve"> </w:t>
      </w:r>
      <w:r>
        <w:t>alfabeticamente</w:t>
      </w:r>
      <w:r w:rsidR="00034625">
        <w:t>:</w:t>
      </w:r>
      <w:r w:rsidR="00034625" w:rsidRPr="00034625">
        <w:t xml:space="preserve"> </w:t>
      </w:r>
      <w:r>
        <w:t>cada</w:t>
      </w:r>
      <w:r>
        <w:rPr>
          <w:rFonts w:eastAsia="Arial"/>
        </w:rPr>
        <w:t xml:space="preserve"> </w:t>
      </w:r>
      <w:r>
        <w:t>cartão</w:t>
      </w:r>
      <w:r>
        <w:rPr>
          <w:rFonts w:eastAsia="Arial"/>
        </w:rPr>
        <w:t xml:space="preserve"> </w:t>
      </w:r>
      <w:r>
        <w:t>contém</w:t>
      </w:r>
      <w:r>
        <w:rPr>
          <w:rFonts w:eastAsia="Arial"/>
        </w:rPr>
        <w:t xml:space="preserve"> </w:t>
      </w:r>
      <w:r>
        <w:t>o</w:t>
      </w:r>
      <w:r>
        <w:rPr>
          <w:rFonts w:eastAsia="Arial"/>
        </w:rPr>
        <w:t xml:space="preserve"> </w:t>
      </w:r>
      <w:r>
        <w:t>nome</w:t>
      </w:r>
      <w:r>
        <w:rPr>
          <w:rFonts w:eastAsia="Arial"/>
        </w:rPr>
        <w:t xml:space="preserve"> </w:t>
      </w:r>
      <w:r>
        <w:t>completo</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o</w:t>
      </w:r>
      <w:r>
        <w:rPr>
          <w:rFonts w:eastAsia="Arial"/>
        </w:rPr>
        <w:t xml:space="preserve"> </w:t>
      </w:r>
      <w:r>
        <w:t>número</w:t>
      </w:r>
      <w:r>
        <w:rPr>
          <w:rFonts w:eastAsia="Arial"/>
        </w:rPr>
        <w:t xml:space="preserve"> </w:t>
      </w:r>
      <w:r>
        <w:t>da</w:t>
      </w:r>
      <w:r>
        <w:rPr>
          <w:rFonts w:eastAsia="Arial"/>
        </w:rPr>
        <w:t xml:space="preserve"> </w:t>
      </w:r>
      <w:r>
        <w:t>pasta</w:t>
      </w:r>
      <w:r>
        <w:rPr>
          <w:rFonts w:eastAsia="Arial"/>
        </w:rPr>
        <w:t xml:space="preserve"> </w:t>
      </w:r>
      <w:r>
        <w:t>correspondente</w:t>
      </w:r>
      <w:r>
        <w:rPr>
          <w:rFonts w:eastAsia="Arial"/>
        </w:rPr>
        <w:t xml:space="preserve"> </w:t>
      </w:r>
      <w:r>
        <w:t>ao</w:t>
      </w:r>
      <w:r>
        <w:rPr>
          <w:rFonts w:eastAsia="Arial"/>
        </w:rPr>
        <w:t xml:space="preserve"> </w:t>
      </w:r>
      <w:r>
        <w:t>prontuário</w:t>
      </w:r>
      <w:r>
        <w:rPr>
          <w:rFonts w:eastAsia="Arial"/>
        </w:rPr>
        <w:t xml:space="preserve"> </w:t>
      </w:r>
      <w:r>
        <w:t>do</w:t>
      </w:r>
      <w:r>
        <w:rPr>
          <w:rFonts w:eastAsia="Arial"/>
        </w:rPr>
        <w:t xml:space="preserve"> </w:t>
      </w:r>
      <w:r>
        <w:t>mesmo.</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não</w:t>
      </w:r>
      <w:r>
        <w:rPr>
          <w:rFonts w:eastAsia="Arial"/>
        </w:rPr>
        <w:t xml:space="preserve"> </w:t>
      </w:r>
      <w:r>
        <w:t>seja</w:t>
      </w:r>
      <w:r>
        <w:rPr>
          <w:rFonts w:eastAsia="Arial"/>
        </w:rPr>
        <w:t xml:space="preserve"> </w:t>
      </w:r>
      <w:r>
        <w:t>encontrado</w:t>
      </w:r>
      <w:r>
        <w:rPr>
          <w:rFonts w:eastAsia="Arial"/>
        </w:rPr>
        <w:t xml:space="preserve"> </w:t>
      </w:r>
      <w:r>
        <w:t>na</w:t>
      </w:r>
      <w:r>
        <w:rPr>
          <w:rFonts w:eastAsia="Arial"/>
        </w:rPr>
        <w:t xml:space="preserve"> </w:t>
      </w:r>
      <w:r>
        <w:t>caixa</w:t>
      </w:r>
      <w:r>
        <w:rPr>
          <w:rFonts w:eastAsia="Arial"/>
        </w:rPr>
        <w:t xml:space="preserve"> </w:t>
      </w:r>
      <w:r>
        <w:t>de</w:t>
      </w:r>
      <w:r>
        <w:rPr>
          <w:rFonts w:eastAsia="Arial"/>
        </w:rPr>
        <w:t xml:space="preserve"> </w:t>
      </w:r>
      <w:r>
        <w:t>cartões,</w:t>
      </w:r>
      <w:r>
        <w:rPr>
          <w:rFonts w:eastAsia="Arial"/>
        </w:rPr>
        <w:t xml:space="preserve"> </w:t>
      </w:r>
      <w:r>
        <w:t>ela</w:t>
      </w:r>
      <w:r>
        <w:rPr>
          <w:rFonts w:eastAsia="Arial"/>
        </w:rPr>
        <w:t xml:space="preserve"> </w:t>
      </w:r>
      <w:r>
        <w:t>então</w:t>
      </w:r>
      <w:r>
        <w:rPr>
          <w:rFonts w:eastAsia="Arial"/>
        </w:rPr>
        <w:t xml:space="preserve"> procura </w:t>
      </w:r>
      <w:r>
        <w:t>o</w:t>
      </w:r>
      <w:r>
        <w:rPr>
          <w:rFonts w:eastAsia="Arial"/>
        </w:rPr>
        <w:t xml:space="preserve"> </w:t>
      </w:r>
      <w:r>
        <w:t>prontuário</w:t>
      </w:r>
      <w:r>
        <w:rPr>
          <w:rFonts w:eastAsia="Arial"/>
        </w:rPr>
        <w:t xml:space="preserve"> </w:t>
      </w:r>
      <w:r>
        <w:t>pelo</w:t>
      </w:r>
      <w:r>
        <w:rPr>
          <w:rFonts w:eastAsia="Arial"/>
        </w:rPr>
        <w:t xml:space="preserve"> </w:t>
      </w:r>
      <w:r>
        <w:t>último</w:t>
      </w:r>
      <w:r>
        <w:rPr>
          <w:rFonts w:eastAsia="Arial"/>
        </w:rPr>
        <w:t xml:space="preserve"> </w:t>
      </w:r>
      <w:r>
        <w:t>sobrenome</w:t>
      </w:r>
      <w:r>
        <w:rPr>
          <w:rFonts w:eastAsia="Arial"/>
        </w:rPr>
        <w:t xml:space="preserve"> </w:t>
      </w:r>
      <w:r>
        <w:t>dele</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lastRenderedPageBreak/>
        <w:t>Primeiras</w:t>
      </w:r>
      <w:r>
        <w:rPr>
          <w:rFonts w:eastAsia="Arial"/>
        </w:rPr>
        <w:t xml:space="preserve"> </w:t>
      </w:r>
      <w:r>
        <w:t>Vezes</w:t>
      </w:r>
      <w:r>
        <w:rPr>
          <w:rFonts w:eastAsia="Arial"/>
        </w:rPr>
        <w:t xml:space="preserve"> </w:t>
      </w:r>
      <w:r>
        <w:t>(ordenadas</w:t>
      </w:r>
      <w:r>
        <w:rPr>
          <w:rFonts w:eastAsia="Arial"/>
        </w:rPr>
        <w:t xml:space="preserve"> </w:t>
      </w:r>
      <w:r>
        <w:t>alfabeticamente).</w:t>
      </w:r>
      <w:r>
        <w:rPr>
          <w:rFonts w:eastAsia="Arial"/>
        </w:rPr>
        <w:t xml:space="preserve"> </w:t>
      </w:r>
      <w:r>
        <w:t>Caso</w:t>
      </w:r>
      <w:r>
        <w:rPr>
          <w:rFonts w:eastAsia="Arial"/>
        </w:rPr>
        <w:t xml:space="preserve"> </w:t>
      </w:r>
      <w:r>
        <w:t>o</w:t>
      </w:r>
      <w:r>
        <w:rPr>
          <w:rFonts w:eastAsia="Arial"/>
        </w:rPr>
        <w:t xml:space="preserve"> </w:t>
      </w:r>
      <w:r>
        <w:t>prontuário</w:t>
      </w:r>
      <w:r>
        <w:rPr>
          <w:rFonts w:eastAsia="Arial"/>
        </w:rPr>
        <w:t xml:space="preserve"> </w:t>
      </w:r>
      <w:r>
        <w:t>ainda</w:t>
      </w:r>
      <w:r>
        <w:rPr>
          <w:rFonts w:eastAsia="Arial"/>
        </w:rPr>
        <w:t xml:space="preserve"> </w:t>
      </w:r>
      <w:r>
        <w:t>não</w:t>
      </w:r>
      <w:r>
        <w:rPr>
          <w:rFonts w:eastAsia="Arial"/>
        </w:rPr>
        <w:t xml:space="preserve"> </w:t>
      </w:r>
      <w:r>
        <w:t>seja</w:t>
      </w:r>
      <w:r>
        <w:rPr>
          <w:rFonts w:eastAsia="Arial"/>
        </w:rPr>
        <w:t xml:space="preserve"> </w:t>
      </w:r>
      <w:r>
        <w:t>encontrado,</w:t>
      </w:r>
      <w:r>
        <w:rPr>
          <w:rFonts w:eastAsia="Arial"/>
        </w:rPr>
        <w:t xml:space="preserve"> </w:t>
      </w:r>
      <w:r>
        <w:t>ela</w:t>
      </w:r>
      <w:r>
        <w:rPr>
          <w:rFonts w:eastAsia="Arial"/>
        </w:rPr>
        <w:t xml:space="preserve"> </w:t>
      </w:r>
      <w:r>
        <w:t>procura</w:t>
      </w:r>
      <w:r>
        <w:rPr>
          <w:rFonts w:eastAsia="Arial"/>
        </w:rPr>
        <w:t xml:space="preserve"> </w:t>
      </w:r>
      <w:r>
        <w:t>novamente</w:t>
      </w:r>
      <w:r>
        <w:rPr>
          <w:rFonts w:eastAsia="Arial"/>
        </w:rPr>
        <w:t xml:space="preserve"> </w:t>
      </w:r>
      <w:r>
        <w:t>pelo</w:t>
      </w:r>
      <w:r>
        <w:rPr>
          <w:rFonts w:eastAsia="Arial"/>
        </w:rPr>
        <w:t xml:space="preserve"> </w:t>
      </w:r>
      <w:r>
        <w:t>último</w:t>
      </w:r>
      <w:r>
        <w:rPr>
          <w:rFonts w:eastAsia="Arial"/>
        </w:rPr>
        <w:t xml:space="preserve"> </w:t>
      </w:r>
      <w:r>
        <w:t>sobrenome</w:t>
      </w:r>
      <w:r>
        <w:rPr>
          <w:rFonts w:eastAsia="Arial"/>
        </w:rPr>
        <w:t xml:space="preserve"> </w:t>
      </w:r>
      <w:r>
        <w:t>do</w:t>
      </w:r>
      <w:r>
        <w:rPr>
          <w:rFonts w:eastAsia="Arial"/>
        </w:rPr>
        <w:t xml:space="preserve"> </w:t>
      </w:r>
      <w:r>
        <w:t>paciente</w:t>
      </w:r>
      <w:r>
        <w:rPr>
          <w:rFonts w:eastAsia="Arial"/>
        </w:rPr>
        <w:t xml:space="preserve"> </w:t>
      </w:r>
      <w:r>
        <w:t>nas</w:t>
      </w:r>
      <w:r>
        <w:rPr>
          <w:rFonts w:eastAsia="Arial"/>
        </w:rPr>
        <w:t xml:space="preserve"> </w:t>
      </w:r>
      <w:r>
        <w:t>pastas</w:t>
      </w:r>
      <w:r>
        <w:rPr>
          <w:rFonts w:eastAsia="Arial"/>
        </w:rPr>
        <w:t xml:space="preserve"> </w:t>
      </w:r>
      <w:r>
        <w:t>do</w:t>
      </w:r>
      <w:r>
        <w:rPr>
          <w:rFonts w:eastAsia="Arial"/>
        </w:rPr>
        <w:t xml:space="preserve"> </w:t>
      </w:r>
      <w:r>
        <w:t>Arquivo</w:t>
      </w:r>
      <w:r>
        <w:rPr>
          <w:rFonts w:eastAsia="Arial"/>
        </w:rPr>
        <w:t xml:space="preserve"> </w:t>
      </w:r>
      <w:r>
        <w:t>Morto.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chega</w:t>
      </w:r>
      <w:r>
        <w:rPr>
          <w:rFonts w:eastAsia="Arial"/>
        </w:rPr>
        <w:t xml:space="preserve"> </w:t>
      </w:r>
      <w:r>
        <w:t>à</w:t>
      </w:r>
      <w:r>
        <w:rPr>
          <w:rFonts w:eastAsia="Arial"/>
        </w:rPr>
        <w:t xml:space="preserve"> </w:t>
      </w:r>
      <w:r>
        <w:t>clínica</w:t>
      </w:r>
      <w:r>
        <w:rPr>
          <w:rFonts w:eastAsia="Arial"/>
        </w:rPr>
        <w:t xml:space="preserve"> </w:t>
      </w:r>
      <w:r>
        <w:t>para</w:t>
      </w:r>
      <w:r>
        <w:rPr>
          <w:rFonts w:eastAsia="Arial"/>
        </w:rPr>
        <w:t xml:space="preserve"> </w:t>
      </w:r>
      <w:r>
        <w:t>ser</w:t>
      </w:r>
      <w:r>
        <w:rPr>
          <w:rFonts w:eastAsia="Arial"/>
        </w:rPr>
        <w:t xml:space="preserve"> </w:t>
      </w:r>
      <w:r>
        <w:t>consultado,</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realizar</w:t>
      </w:r>
      <w:r>
        <w:rPr>
          <w:rFonts w:eastAsia="Arial"/>
        </w:rPr>
        <w:t xml:space="preserve"> </w:t>
      </w:r>
      <w:r>
        <w:t>o</w:t>
      </w:r>
      <w:r>
        <w:rPr>
          <w:rFonts w:eastAsia="Arial"/>
        </w:rPr>
        <w:t xml:space="preserve"> </w:t>
      </w:r>
      <w:r>
        <w:t>procedimento</w:t>
      </w:r>
      <w:r>
        <w:rPr>
          <w:rFonts w:eastAsia="Arial"/>
        </w:rPr>
        <w:t xml:space="preserve"> </w:t>
      </w:r>
      <w:r>
        <w:t>de</w:t>
      </w:r>
      <w:r>
        <w:rPr>
          <w:rFonts w:eastAsia="Arial"/>
        </w:rPr>
        <w:t xml:space="preserve"> </w:t>
      </w:r>
      <w:r>
        <w:t>autorização</w:t>
      </w:r>
      <w:r>
        <w:rPr>
          <w:rFonts w:eastAsia="Arial"/>
        </w:rPr>
        <w:t xml:space="preserve"> </w:t>
      </w:r>
      <w:r>
        <w:t>de</w:t>
      </w:r>
      <w:r>
        <w:rPr>
          <w:rFonts w:eastAsia="Arial"/>
        </w:rPr>
        <w:t xml:space="preserve"> </w:t>
      </w:r>
      <w:r>
        <w:t>serviço</w:t>
      </w:r>
      <w:r>
        <w:rPr>
          <w:rFonts w:eastAsia="Arial"/>
        </w:rPr>
        <w:t xml:space="preserve"> </w:t>
      </w:r>
      <w:r>
        <w:t>pelo</w:t>
      </w:r>
      <w:r>
        <w:rPr>
          <w:rFonts w:eastAsia="Arial"/>
        </w:rPr>
        <w:t xml:space="preserve"> </w:t>
      </w:r>
      <w:r>
        <w:t>convênio</w:t>
      </w:r>
      <w:r>
        <w:rPr>
          <w:rFonts w:eastAsia="Arial"/>
        </w:rPr>
        <w:t xml:space="preserve"> </w:t>
      </w:r>
      <w:r>
        <w:t>do</w:t>
      </w:r>
      <w:r>
        <w:rPr>
          <w:rFonts w:eastAsia="Arial"/>
        </w:rPr>
        <w:t xml:space="preserve"> </w:t>
      </w:r>
      <w:r>
        <w:t>mesmo</w:t>
      </w:r>
      <w:r>
        <w:rPr>
          <w:rFonts w:eastAsia="Arial"/>
        </w:rPr>
        <w:t xml:space="preserve"> </w:t>
      </w:r>
      <w:r>
        <w:t>ou,</w:t>
      </w:r>
      <w:r>
        <w:rPr>
          <w:rFonts w:eastAsia="Arial"/>
        </w:rPr>
        <w:t xml:space="preserve"> </w:t>
      </w:r>
      <w:r>
        <w:t>caso</w:t>
      </w:r>
      <w:r>
        <w:rPr>
          <w:rFonts w:eastAsia="Arial"/>
        </w:rPr>
        <w:t xml:space="preserve"> </w:t>
      </w:r>
      <w:r>
        <w:t>seja</w:t>
      </w:r>
      <w:r>
        <w:rPr>
          <w:rFonts w:eastAsia="Arial"/>
        </w:rPr>
        <w:t xml:space="preserve"> </w:t>
      </w:r>
      <w:r>
        <w:t>uma</w:t>
      </w:r>
      <w:r>
        <w:rPr>
          <w:rFonts w:eastAsia="Arial"/>
        </w:rPr>
        <w:t xml:space="preserve"> </w:t>
      </w:r>
      <w:r>
        <w:t>consulta</w:t>
      </w:r>
      <w:r>
        <w:rPr>
          <w:rFonts w:eastAsia="Arial"/>
        </w:rPr>
        <w:t xml:space="preserve"> </w:t>
      </w:r>
      <w:r>
        <w:t>particular,</w:t>
      </w:r>
      <w:r>
        <w:rPr>
          <w:rFonts w:eastAsia="Arial"/>
        </w:rPr>
        <w:t xml:space="preserve"> </w:t>
      </w:r>
      <w:r>
        <w:t>ela</w:t>
      </w:r>
      <w:r>
        <w:rPr>
          <w:rFonts w:eastAsia="Arial"/>
        </w:rPr>
        <w:t xml:space="preserve"> </w:t>
      </w:r>
      <w:r>
        <w:t>recebe</w:t>
      </w:r>
      <w:r>
        <w:rPr>
          <w:rFonts w:eastAsia="Arial"/>
        </w:rPr>
        <w:t xml:space="preserve"> </w:t>
      </w:r>
      <w:r>
        <w:t>o</w:t>
      </w:r>
      <w:r>
        <w:rPr>
          <w:rFonts w:eastAsia="Arial"/>
        </w:rPr>
        <w:t xml:space="preserve"> </w:t>
      </w:r>
      <w:r>
        <w:t>pagamento</w:t>
      </w:r>
      <w:r>
        <w:rPr>
          <w:rFonts w:eastAsia="Arial"/>
        </w:rPr>
        <w:t xml:space="preserve"> </w:t>
      </w:r>
      <w:r>
        <w:t>e</w:t>
      </w:r>
      <w:r>
        <w:rPr>
          <w:rFonts w:eastAsia="Arial"/>
        </w:rPr>
        <w:t xml:space="preserve"> </w:t>
      </w:r>
      <w:r>
        <w:t>emite</w:t>
      </w:r>
      <w:r>
        <w:rPr>
          <w:rFonts w:eastAsia="Arial"/>
        </w:rPr>
        <w:t xml:space="preserve"> </w:t>
      </w:r>
      <w:r>
        <w:t>o</w:t>
      </w:r>
      <w:r>
        <w:rPr>
          <w:rFonts w:eastAsia="Arial"/>
        </w:rPr>
        <w:t xml:space="preserve"> </w:t>
      </w:r>
      <w:r>
        <w:t>recibo</w:t>
      </w:r>
      <w:r>
        <w:rPr>
          <w:rFonts w:eastAsia="Arial"/>
        </w:rPr>
        <w:t xml:space="preserve"> </w:t>
      </w:r>
      <w:r>
        <w:t>para</w:t>
      </w:r>
      <w:r>
        <w:rPr>
          <w:rFonts w:eastAsia="Arial"/>
        </w:rPr>
        <w:t xml:space="preserve"> </w:t>
      </w:r>
      <w:r>
        <w:t>o</w:t>
      </w:r>
      <w:r>
        <w:rPr>
          <w:rFonts w:eastAsia="Arial"/>
        </w:rPr>
        <w:t xml:space="preserve"> </w:t>
      </w:r>
      <w:r>
        <w:t>paciente</w:t>
      </w:r>
      <w:r>
        <w:rPr>
          <w:rFonts w:eastAsia="Arial"/>
        </w:rPr>
        <w:t xml:space="preserve"> </w:t>
      </w:r>
      <w:r>
        <w:t>antes</w:t>
      </w:r>
      <w:r>
        <w:rPr>
          <w:rFonts w:eastAsia="Arial"/>
        </w:rPr>
        <w:t xml:space="preserve"> </w:t>
      </w:r>
      <w:r>
        <w:t>da</w:t>
      </w:r>
      <w:r>
        <w:rPr>
          <w:rFonts w:eastAsia="Arial"/>
        </w:rPr>
        <w:t xml:space="preserve"> </w:t>
      </w:r>
      <w:r>
        <w:t>realização</w:t>
      </w:r>
      <w:r>
        <w:rPr>
          <w:rFonts w:eastAsia="Arial"/>
        </w:rPr>
        <w:t xml:space="preserve"> </w:t>
      </w:r>
      <w:r>
        <w:t>do</w:t>
      </w:r>
      <w:r>
        <w:rPr>
          <w:rFonts w:eastAsia="Arial"/>
        </w:rPr>
        <w:t xml:space="preserve"> </w:t>
      </w:r>
      <w:r>
        <w:t>atendimento.</w:t>
      </w:r>
      <w:r>
        <w:rPr>
          <w:rFonts w:eastAsia="Arial"/>
        </w:rPr>
        <w:t xml:space="preserve"> </w:t>
      </w:r>
    </w:p>
    <w:p w:rsidR="00270A16" w:rsidRDefault="00270A16">
      <w:pPr>
        <w:pStyle w:val="PargrafoTCC"/>
      </w:pPr>
      <w:r>
        <w:t>O</w:t>
      </w:r>
      <w:r>
        <w:rPr>
          <w:rFonts w:eastAsia="Arial"/>
        </w:rPr>
        <w:t xml:space="preserve"> </w:t>
      </w:r>
      <w:r>
        <w:t>médico,</w:t>
      </w:r>
      <w:r>
        <w:rPr>
          <w:rFonts w:eastAsia="Arial"/>
        </w:rPr>
        <w:t xml:space="preserve"> </w:t>
      </w:r>
      <w:r>
        <w:t>com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empilhados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na</w:t>
      </w:r>
      <w:r>
        <w:rPr>
          <w:rFonts w:eastAsia="Arial"/>
        </w:rPr>
        <w:t xml:space="preserve"> </w:t>
      </w:r>
      <w:r>
        <w:t>sua</w:t>
      </w:r>
      <w:r>
        <w:rPr>
          <w:rFonts w:eastAsia="Arial"/>
        </w:rPr>
        <w:t xml:space="preserve"> </w:t>
      </w:r>
      <w:r>
        <w:t>mesa,</w:t>
      </w:r>
      <w:r>
        <w:rPr>
          <w:rFonts w:eastAsia="Arial"/>
        </w:rPr>
        <w:t xml:space="preserve"> </w:t>
      </w:r>
      <w:r>
        <w:t>chama</w:t>
      </w:r>
      <w:r>
        <w:rPr>
          <w:rFonts w:eastAsia="Arial"/>
        </w:rPr>
        <w:t xml:space="preserve"> </w:t>
      </w:r>
      <w:r>
        <w:t>pelo</w:t>
      </w:r>
      <w:r>
        <w:rPr>
          <w:rFonts w:eastAsia="Arial"/>
        </w:rPr>
        <w:t xml:space="preserve"> </w:t>
      </w:r>
      <w:r>
        <w:t>próximo</w:t>
      </w:r>
      <w:r>
        <w:rPr>
          <w:rFonts w:eastAsia="Arial"/>
        </w:rPr>
        <w:t xml:space="preserve"> </w:t>
      </w:r>
      <w:r>
        <w:t>a</w:t>
      </w:r>
      <w:r>
        <w:rPr>
          <w:rFonts w:eastAsia="Arial"/>
        </w:rPr>
        <w:t xml:space="preserve"> </w:t>
      </w:r>
      <w:r>
        <w:t>atender</w:t>
      </w:r>
      <w:r>
        <w:rPr>
          <w:rFonts w:eastAsia="Arial"/>
        </w:rPr>
        <w:t xml:space="preserve"> </w:t>
      </w:r>
      <w:r>
        <w:t>na</w:t>
      </w:r>
      <w:r>
        <w:rPr>
          <w:rFonts w:eastAsia="Arial"/>
        </w:rPr>
        <w:t xml:space="preserve"> </w:t>
      </w:r>
      <w:r>
        <w:t>sala</w:t>
      </w:r>
      <w:r>
        <w:rPr>
          <w:rFonts w:eastAsia="Arial"/>
        </w:rPr>
        <w:t xml:space="preserve"> </w:t>
      </w:r>
      <w:r>
        <w:t>de</w:t>
      </w:r>
      <w:r>
        <w:rPr>
          <w:rFonts w:eastAsia="Arial"/>
        </w:rPr>
        <w:t xml:space="preserve"> </w:t>
      </w:r>
      <w:r>
        <w:t>espera.</w:t>
      </w:r>
      <w:r>
        <w:rPr>
          <w:rFonts w:eastAsia="Arial"/>
        </w:rPr>
        <w:t xml:space="preserve"> </w:t>
      </w:r>
      <w:r>
        <w:t>Ele</w:t>
      </w:r>
      <w:r>
        <w:rPr>
          <w:rFonts w:eastAsia="Arial"/>
        </w:rPr>
        <w:t xml:space="preserve"> </w:t>
      </w:r>
      <w:r>
        <w:t>realiza</w:t>
      </w:r>
      <w:r>
        <w:rPr>
          <w:rFonts w:eastAsia="Arial"/>
        </w:rPr>
        <w:t xml:space="preserve"> </w:t>
      </w:r>
      <w:r>
        <w:t>a</w:t>
      </w:r>
      <w:r>
        <w:rPr>
          <w:rFonts w:eastAsia="Arial"/>
        </w:rPr>
        <w:t xml:space="preserve"> </w:t>
      </w:r>
      <w:r>
        <w:t>consulta,</w:t>
      </w:r>
      <w:r>
        <w:rPr>
          <w:rFonts w:eastAsia="Arial"/>
        </w:rPr>
        <w:t xml:space="preserve"> </w:t>
      </w:r>
      <w:r>
        <w:t>documentando-a</w:t>
      </w:r>
      <w:r>
        <w:rPr>
          <w:rFonts w:eastAsia="Arial"/>
        </w:rPr>
        <w:t xml:space="preserve"> </w:t>
      </w:r>
      <w:r>
        <w:t>no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escreve,</w:t>
      </w:r>
      <w:r>
        <w:rPr>
          <w:rFonts w:eastAsia="Arial"/>
        </w:rPr>
        <w:t xml:space="preserve"> </w:t>
      </w:r>
      <w:r>
        <w:t>na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o</w:t>
      </w:r>
      <w:r>
        <w:rPr>
          <w:rFonts w:eastAsia="Arial"/>
        </w:rPr>
        <w:t xml:space="preserve"> </w:t>
      </w:r>
      <w:r>
        <w:t>CID</w:t>
      </w:r>
      <w:r>
        <w:rPr>
          <w:rFonts w:eastAsia="Arial"/>
        </w:rPr>
        <w:t xml:space="preserve"> </w:t>
      </w:r>
      <w:r>
        <w:t>(Código</w:t>
      </w:r>
      <w:r>
        <w:rPr>
          <w:rFonts w:eastAsia="Arial"/>
        </w:rPr>
        <w:t xml:space="preserve"> </w:t>
      </w:r>
      <w:r>
        <w:t>Internacional</w:t>
      </w:r>
      <w:r>
        <w:rPr>
          <w:rFonts w:eastAsia="Arial"/>
        </w:rPr>
        <w:t xml:space="preserve"> </w:t>
      </w:r>
      <w:r>
        <w:t>da</w:t>
      </w:r>
      <w:r>
        <w:rPr>
          <w:rFonts w:eastAsia="Arial"/>
        </w:rPr>
        <w:t xml:space="preserve"> </w:t>
      </w:r>
      <w:r>
        <w:t>Doença)</w:t>
      </w:r>
      <w:r>
        <w:rPr>
          <w:rFonts w:eastAsia="Arial"/>
        </w:rPr>
        <w:t xml:space="preserve"> </w:t>
      </w:r>
      <w:r>
        <w:t>diagnosticado</w:t>
      </w:r>
      <w:r>
        <w:rPr>
          <w:rFonts w:eastAsia="Arial"/>
        </w:rPr>
        <w:t xml:space="preserve"> </w:t>
      </w:r>
      <w:r>
        <w:t>na</w:t>
      </w:r>
      <w:r>
        <w:rPr>
          <w:rFonts w:eastAsia="Arial"/>
        </w:rPr>
        <w:t xml:space="preserve"> </w:t>
      </w:r>
      <w:r>
        <w:t>frente</w:t>
      </w:r>
      <w:r>
        <w:rPr>
          <w:rFonts w:eastAsia="Arial"/>
        </w:rPr>
        <w:t xml:space="preserve"> </w:t>
      </w:r>
      <w:r>
        <w:t>do</w:t>
      </w:r>
      <w:r>
        <w:rPr>
          <w:rFonts w:eastAsia="Arial"/>
        </w:rPr>
        <w:t xml:space="preserve"> </w:t>
      </w:r>
      <w:r>
        <w:t>nome</w:t>
      </w:r>
      <w:r>
        <w:rPr>
          <w:rFonts w:eastAsia="Arial"/>
        </w:rPr>
        <w:t xml:space="preserve"> </w:t>
      </w:r>
      <w:r>
        <w:t>do</w:t>
      </w:r>
      <w:r>
        <w:rPr>
          <w:rFonts w:eastAsia="Arial"/>
        </w:rPr>
        <w:t xml:space="preserve"> </w:t>
      </w:r>
      <w:r>
        <w:t>paciente.</w:t>
      </w:r>
      <w:r>
        <w:rPr>
          <w:rFonts w:eastAsia="Arial"/>
        </w:rPr>
        <w:t xml:space="preserve"> </w:t>
      </w:r>
      <w:r>
        <w:t>Ao</w:t>
      </w:r>
      <w:r>
        <w:rPr>
          <w:rFonts w:eastAsia="Arial"/>
        </w:rPr>
        <w:t xml:space="preserve"> </w:t>
      </w:r>
      <w:r>
        <w:t>final</w:t>
      </w:r>
      <w:r>
        <w:rPr>
          <w:rFonts w:eastAsia="Arial"/>
        </w:rPr>
        <w:t xml:space="preserve"> </w:t>
      </w:r>
      <w:r>
        <w:t>do</w:t>
      </w:r>
      <w:r>
        <w:rPr>
          <w:rFonts w:eastAsia="Arial"/>
        </w:rPr>
        <w:t xml:space="preserve"> </w:t>
      </w:r>
      <w:r>
        <w:t>dia,</w:t>
      </w:r>
      <w:r>
        <w:rPr>
          <w:rFonts w:eastAsia="Arial"/>
        </w:rPr>
        <w:t xml:space="preserve"> </w:t>
      </w:r>
      <w:r>
        <w:t>o</w:t>
      </w:r>
      <w:r>
        <w:rPr>
          <w:rFonts w:eastAsia="Arial"/>
        </w:rPr>
        <w:t xml:space="preserve"> </w:t>
      </w:r>
      <w:r>
        <w:t>médico</w:t>
      </w:r>
      <w:r>
        <w:rPr>
          <w:rFonts w:eastAsia="Arial"/>
        </w:rPr>
        <w:t xml:space="preserve"> </w:t>
      </w:r>
      <w:r>
        <w:t>entrega</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atendidos</w:t>
      </w:r>
      <w:r>
        <w:rPr>
          <w:rFonts w:eastAsia="Arial"/>
        </w:rPr>
        <w:t xml:space="preserve"> </w:t>
      </w:r>
      <w:r>
        <w:t>à</w:t>
      </w:r>
      <w:r>
        <w:rPr>
          <w:rFonts w:eastAsia="Arial"/>
        </w:rPr>
        <w:t xml:space="preserve"> </w:t>
      </w:r>
      <w:r>
        <w:t>secretária,</w:t>
      </w:r>
      <w:r>
        <w:rPr>
          <w:rFonts w:eastAsia="Arial"/>
        </w:rPr>
        <w:t xml:space="preserve"> </w:t>
      </w:r>
      <w:r>
        <w:t>para</w:t>
      </w:r>
      <w:r>
        <w:rPr>
          <w:rFonts w:eastAsia="Arial"/>
        </w:rPr>
        <w:t xml:space="preserve"> </w:t>
      </w:r>
      <w:r>
        <w:t>que</w:t>
      </w:r>
      <w:r>
        <w:rPr>
          <w:rFonts w:eastAsia="Arial"/>
        </w:rPr>
        <w:t xml:space="preserve"> </w:t>
      </w:r>
      <w:r>
        <w:t>sejam</w:t>
      </w:r>
      <w:r>
        <w:rPr>
          <w:rFonts w:eastAsia="Arial"/>
        </w:rPr>
        <w:t xml:space="preserve"> </w:t>
      </w:r>
      <w:r>
        <w:t>arquivados</w:t>
      </w:r>
      <w:r>
        <w:rPr>
          <w:rFonts w:eastAsia="Arial"/>
        </w:rPr>
        <w:t xml:space="preserve"> </w:t>
      </w:r>
      <w:r>
        <w:t>novamente.</w:t>
      </w:r>
      <w:r>
        <w:rPr>
          <w:rFonts w:eastAsia="Arial"/>
        </w:rPr>
        <w:t xml:space="preserve"> </w:t>
      </w:r>
      <w:r>
        <w:t>Neste</w:t>
      </w:r>
      <w:r>
        <w:rPr>
          <w:rFonts w:eastAsia="Arial"/>
        </w:rPr>
        <w:t xml:space="preserve"> </w:t>
      </w:r>
      <w:r>
        <w:t>momento</w:t>
      </w:r>
      <w:r>
        <w:rPr>
          <w:rFonts w:eastAsia="Arial"/>
        </w:rPr>
        <w:t xml:space="preserve"> </w:t>
      </w:r>
      <w:r>
        <w:t>são</w:t>
      </w:r>
      <w:r>
        <w:rPr>
          <w:rFonts w:eastAsia="Arial"/>
        </w:rPr>
        <w:t xml:space="preserve"> </w:t>
      </w:r>
      <w:r>
        <w:t>feitas</w:t>
      </w:r>
      <w:r>
        <w:rPr>
          <w:rFonts w:eastAsia="Arial"/>
        </w:rPr>
        <w:t xml:space="preserve"> </w:t>
      </w:r>
      <w:r>
        <w:t>pequenas</w:t>
      </w:r>
      <w:r>
        <w:rPr>
          <w:rFonts w:eastAsia="Arial"/>
        </w:rPr>
        <w:t xml:space="preserve"> </w:t>
      </w:r>
      <w:r>
        <w:t>modificações:</w:t>
      </w:r>
      <w:r>
        <w:rPr>
          <w:rFonts w:eastAsia="Arial"/>
        </w:rPr>
        <w:t xml:space="preserve"> </w:t>
      </w:r>
      <w:r>
        <w:t>se</w:t>
      </w:r>
      <w:r>
        <w:rPr>
          <w:rFonts w:eastAsia="Arial"/>
        </w:rPr>
        <w:t xml:space="preserve"> </w:t>
      </w:r>
      <w:r>
        <w:t>um</w:t>
      </w:r>
      <w:r>
        <w:rPr>
          <w:rFonts w:eastAsia="Arial"/>
        </w:rPr>
        <w:t xml:space="preserve"> </w:t>
      </w:r>
      <w:r>
        <w:t>paciente</w:t>
      </w:r>
      <w:r>
        <w:rPr>
          <w:rFonts w:eastAsia="Arial"/>
        </w:rPr>
        <w:t xml:space="preserve"> </w:t>
      </w:r>
      <w:r>
        <w:t>com</w:t>
      </w:r>
      <w:r>
        <w:rPr>
          <w:rFonts w:eastAsia="Arial"/>
        </w:rPr>
        <w:t xml:space="preserve"> </w:t>
      </w:r>
      <w:r>
        <w:t>o</w:t>
      </w:r>
      <w:r>
        <w:rPr>
          <w:rFonts w:eastAsia="Arial"/>
        </w:rPr>
        <w:t xml:space="preserve"> </w:t>
      </w:r>
      <w:r>
        <w:t>prontuário</w:t>
      </w:r>
      <w:r>
        <w:rPr>
          <w:rFonts w:eastAsia="Arial"/>
        </w:rPr>
        <w:t xml:space="preserve"> </w:t>
      </w:r>
      <w:r>
        <w:t>anteriormente</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tornou-se</w:t>
      </w:r>
      <w:r>
        <w:rPr>
          <w:rFonts w:eastAsia="Arial"/>
        </w:rPr>
        <w:t xml:space="preserve"> </w:t>
      </w:r>
      <w:r>
        <w:t>regular,</w:t>
      </w:r>
      <w:r>
        <w:rPr>
          <w:rFonts w:eastAsia="Arial"/>
        </w:rPr>
        <w:t xml:space="preserve"> </w:t>
      </w:r>
      <w:r>
        <w:t>deve</w:t>
      </w:r>
      <w:r>
        <w:rPr>
          <w:rFonts w:eastAsia="Arial"/>
        </w:rPr>
        <w:t xml:space="preserve"> </w:t>
      </w:r>
      <w:r>
        <w:t>passar</w:t>
      </w:r>
      <w:r>
        <w:rPr>
          <w:rFonts w:eastAsia="Arial"/>
        </w:rPr>
        <w:t xml:space="preserve"> </w:t>
      </w:r>
      <w:r>
        <w:t>para</w:t>
      </w:r>
      <w:r>
        <w:rPr>
          <w:rFonts w:eastAsia="Arial"/>
        </w:rPr>
        <w:t xml:space="preserve"> </w:t>
      </w:r>
      <w:r>
        <w:t>uma</w:t>
      </w:r>
      <w:r>
        <w:rPr>
          <w:rFonts w:eastAsia="Arial"/>
        </w:rPr>
        <w:t xml:space="preserve"> </w:t>
      </w:r>
      <w:r>
        <w:t>pasta</w:t>
      </w:r>
      <w:r>
        <w:rPr>
          <w:rFonts w:eastAsia="Arial"/>
        </w:rPr>
        <w:t xml:space="preserve"> </w:t>
      </w:r>
      <w:r>
        <w:t>individual</w:t>
      </w:r>
      <w:r>
        <w:rPr>
          <w:rFonts w:eastAsia="Arial"/>
        </w:rPr>
        <w:t xml:space="preserve"> </w:t>
      </w:r>
      <w:r>
        <w:t>numerada;</w:t>
      </w:r>
      <w:r>
        <w:rPr>
          <w:rFonts w:eastAsia="Arial"/>
        </w:rPr>
        <w:t xml:space="preserve"> </w:t>
      </w:r>
      <w:r>
        <w:t>prontuários</w:t>
      </w:r>
      <w:r>
        <w:rPr>
          <w:rFonts w:eastAsia="Arial"/>
        </w:rPr>
        <w:t xml:space="preserve"> </w:t>
      </w:r>
      <w:r>
        <w:t>novos</w:t>
      </w:r>
      <w:r>
        <w:rPr>
          <w:rFonts w:eastAsia="Arial"/>
        </w:rPr>
        <w:t xml:space="preserve"> </w:t>
      </w:r>
      <w:r>
        <w:t>devem</w:t>
      </w:r>
      <w:r>
        <w:rPr>
          <w:rFonts w:eastAsia="Arial"/>
        </w:rPr>
        <w:t xml:space="preserve"> </w:t>
      </w:r>
      <w:r>
        <w:t>ir</w:t>
      </w:r>
      <w:r>
        <w:rPr>
          <w:rFonts w:eastAsia="Arial"/>
        </w:rPr>
        <w:t xml:space="preserve"> </w:t>
      </w:r>
      <w:r>
        <w:t>para</w:t>
      </w:r>
      <w:r>
        <w:rPr>
          <w:rFonts w:eastAsia="Arial"/>
        </w:rPr>
        <w:t xml:space="preserve"> </w:t>
      </w:r>
      <w:r>
        <w:t>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w:t>
      </w:r>
      <w:r w:rsidRPr="00034625">
        <w:t>s,</w:t>
      </w:r>
      <w:r>
        <w:rPr>
          <w:rFonts w:eastAsia="Arial"/>
        </w:rPr>
        <w:t xml:space="preserve"> </w:t>
      </w:r>
      <w:r>
        <w:t>e</w:t>
      </w:r>
      <w:r>
        <w:rPr>
          <w:rFonts w:eastAsia="Arial"/>
        </w:rPr>
        <w:t xml:space="preserve"> </w:t>
      </w:r>
      <w:r>
        <w:t>prontuários</w:t>
      </w:r>
      <w:r>
        <w:rPr>
          <w:rFonts w:eastAsia="Arial"/>
        </w:rPr>
        <w:t xml:space="preserve"> </w:t>
      </w:r>
      <w:r>
        <w:t>que</w:t>
      </w:r>
      <w:r>
        <w:rPr>
          <w:rFonts w:eastAsia="Arial"/>
        </w:rPr>
        <w:t xml:space="preserve"> </w:t>
      </w:r>
      <w:r>
        <w:t>estavam</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devem</w:t>
      </w:r>
      <w:r>
        <w:rPr>
          <w:rFonts w:eastAsia="Arial"/>
        </w:rPr>
        <w:t xml:space="preserve"> </w:t>
      </w:r>
      <w:r>
        <w:t>voltar</w:t>
      </w:r>
      <w:r>
        <w:rPr>
          <w:rFonts w:eastAsia="Arial"/>
        </w:rPr>
        <w:t xml:space="preserve"> </w:t>
      </w:r>
      <w:r>
        <w:t>à</w:t>
      </w:r>
      <w:r>
        <w:rPr>
          <w:rFonts w:eastAsia="Arial"/>
        </w:rPr>
        <w:t xml:space="preserve"> </w:t>
      </w:r>
      <w:r>
        <w:t>estante</w:t>
      </w:r>
      <w:r>
        <w:rPr>
          <w:rFonts w:eastAsia="Arial"/>
        </w:rPr>
        <w:t xml:space="preserve"> </w:t>
      </w:r>
      <w:r>
        <w:t>das</w:t>
      </w:r>
      <w:r>
        <w:rPr>
          <w:rFonts w:eastAsia="Arial"/>
        </w:rPr>
        <w:t xml:space="preserve"> </w:t>
      </w:r>
      <w:r>
        <w:t>pastas</w:t>
      </w:r>
      <w:r>
        <w:rPr>
          <w:rFonts w:eastAsia="Arial"/>
        </w:rPr>
        <w:t xml:space="preserve"> </w:t>
      </w:r>
      <w:r>
        <w:t>regulares.</w:t>
      </w:r>
      <w:r>
        <w:rPr>
          <w:rFonts w:eastAsia="Arial"/>
        </w:rPr>
        <w:t xml:space="preserve"> </w:t>
      </w:r>
      <w:r>
        <w:t>O</w:t>
      </w:r>
      <w:r>
        <w:rPr>
          <w:rFonts w:eastAsia="Arial"/>
        </w:rPr>
        <w:t xml:space="preserve"> </w:t>
      </w:r>
      <w:r>
        <w:t>médico</w:t>
      </w:r>
      <w:r>
        <w:rPr>
          <w:rFonts w:eastAsia="Arial"/>
        </w:rPr>
        <w:t xml:space="preserve"> </w:t>
      </w:r>
      <w:r>
        <w:t>também</w:t>
      </w:r>
      <w:r>
        <w:rPr>
          <w:rFonts w:eastAsia="Arial"/>
        </w:rPr>
        <w:t xml:space="preserve"> </w:t>
      </w:r>
      <w:r>
        <w:t>entrega</w:t>
      </w:r>
      <w:r>
        <w:rPr>
          <w:rFonts w:eastAsia="Arial"/>
        </w:rPr>
        <w:t xml:space="preserve"> </w:t>
      </w:r>
      <w:r>
        <w:t>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para</w:t>
      </w:r>
      <w:r>
        <w:rPr>
          <w:rFonts w:eastAsia="Arial"/>
        </w:rPr>
        <w:t xml:space="preserve"> </w:t>
      </w:r>
      <w:r>
        <w:t>que</w:t>
      </w:r>
      <w:r>
        <w:rPr>
          <w:rFonts w:eastAsia="Arial"/>
        </w:rPr>
        <w:t xml:space="preserve"> </w:t>
      </w:r>
      <w:r>
        <w:t>a</w:t>
      </w:r>
      <w:r>
        <w:rPr>
          <w:rFonts w:eastAsia="Arial"/>
        </w:rPr>
        <w:t xml:space="preserve"> </w:t>
      </w:r>
      <w:r>
        <w:t>secretária</w:t>
      </w:r>
      <w:r>
        <w:rPr>
          <w:rFonts w:eastAsia="Arial"/>
        </w:rPr>
        <w:t xml:space="preserve"> </w:t>
      </w:r>
      <w:r>
        <w:t>possa</w:t>
      </w:r>
      <w:r>
        <w:rPr>
          <w:rFonts w:eastAsia="Arial"/>
        </w:rPr>
        <w:t xml:space="preserve"> </w:t>
      </w:r>
      <w:r>
        <w:t>preencher</w:t>
      </w:r>
      <w:r>
        <w:rPr>
          <w:rFonts w:eastAsia="Arial"/>
        </w:rPr>
        <w:t xml:space="preserve"> </w:t>
      </w:r>
      <w:r>
        <w:t>os</w:t>
      </w:r>
      <w:r>
        <w:rPr>
          <w:rFonts w:eastAsia="Arial"/>
        </w:rPr>
        <w:t xml:space="preserve"> </w:t>
      </w:r>
      <w:r>
        <w:t>CIDs</w:t>
      </w:r>
      <w:r>
        <w:rPr>
          <w:rFonts w:eastAsia="Arial"/>
        </w:rPr>
        <w:t xml:space="preserve"> </w:t>
      </w:r>
      <w:r>
        <w:t>nos</w:t>
      </w:r>
      <w:r>
        <w:rPr>
          <w:rFonts w:eastAsia="Arial"/>
        </w:rPr>
        <w:t xml:space="preserve"> </w:t>
      </w:r>
      <w:r>
        <w:t>sistemas</w:t>
      </w:r>
      <w:r>
        <w:rPr>
          <w:rFonts w:eastAsia="Arial"/>
        </w:rPr>
        <w:t xml:space="preserve"> </w:t>
      </w:r>
      <w:r>
        <w:t>dos</w:t>
      </w:r>
      <w:r>
        <w:rPr>
          <w:rFonts w:eastAsia="Arial"/>
        </w:rPr>
        <w:t xml:space="preserve"> </w:t>
      </w:r>
      <w:r>
        <w:t>respectivos</w:t>
      </w:r>
      <w:r>
        <w:rPr>
          <w:rFonts w:eastAsia="Arial"/>
        </w:rPr>
        <w:t xml:space="preserve"> </w:t>
      </w:r>
      <w:r>
        <w:t>convênios.</w:t>
      </w:r>
      <w:r>
        <w:rPr>
          <w:rFonts w:eastAsia="Arial"/>
        </w:rPr>
        <w:t xml:space="preserve"> </w:t>
      </w:r>
      <w:r>
        <w:t>Cada</w:t>
      </w:r>
      <w:r>
        <w:rPr>
          <w:rFonts w:eastAsia="Arial"/>
        </w:rPr>
        <w:t xml:space="preserve"> </w:t>
      </w:r>
      <w:r>
        <w:t>convênio</w:t>
      </w:r>
      <w:r>
        <w:rPr>
          <w:rFonts w:eastAsia="Arial"/>
        </w:rPr>
        <w:t xml:space="preserve"> </w:t>
      </w:r>
      <w:r>
        <w:t>tem</w:t>
      </w:r>
      <w:r>
        <w:rPr>
          <w:rFonts w:eastAsia="Arial"/>
        </w:rPr>
        <w:t xml:space="preserve"> </w:t>
      </w:r>
      <w:r>
        <w:t>seu</w:t>
      </w:r>
      <w:r>
        <w:rPr>
          <w:rFonts w:eastAsia="Arial"/>
        </w:rPr>
        <w:t xml:space="preserve"> </w:t>
      </w:r>
      <w:r>
        <w:t>sistema</w:t>
      </w:r>
      <w:r>
        <w:rPr>
          <w:rFonts w:eastAsia="Arial"/>
        </w:rPr>
        <w:t xml:space="preserve"> </w:t>
      </w:r>
      <w:r>
        <w:t>específico,</w:t>
      </w:r>
      <w:r>
        <w:rPr>
          <w:rFonts w:eastAsia="Arial"/>
        </w:rPr>
        <w:t xml:space="preserve"> </w:t>
      </w:r>
      <w:r>
        <w:t>que</w:t>
      </w:r>
      <w:r>
        <w:rPr>
          <w:rFonts w:eastAsia="Arial"/>
        </w:rPr>
        <w:t xml:space="preserve"> </w:t>
      </w:r>
      <w:r>
        <w:t>pode</w:t>
      </w:r>
      <w:r>
        <w:rPr>
          <w:rFonts w:eastAsia="Arial"/>
        </w:rPr>
        <w:t xml:space="preserve"> </w:t>
      </w:r>
      <w:r>
        <w:t>ser</w:t>
      </w:r>
      <w:r>
        <w:rPr>
          <w:rFonts w:eastAsia="Arial"/>
        </w:rPr>
        <w:t xml:space="preserve"> </w:t>
      </w:r>
      <w:r>
        <w:t>acessado</w:t>
      </w:r>
      <w:r>
        <w:rPr>
          <w:rFonts w:eastAsia="Arial"/>
        </w:rPr>
        <w:t xml:space="preserve"> </w:t>
      </w:r>
      <w:r>
        <w:t>através</w:t>
      </w:r>
      <w:r>
        <w:rPr>
          <w:rFonts w:eastAsia="Arial"/>
        </w:rPr>
        <w:t xml:space="preserve"> </w:t>
      </w:r>
      <w:r>
        <w:t>do</w:t>
      </w:r>
      <w:r>
        <w:rPr>
          <w:rFonts w:eastAsia="Arial"/>
        </w:rPr>
        <w:t xml:space="preserve"> </w:t>
      </w:r>
      <w:r>
        <w:rPr>
          <w:i/>
        </w:rPr>
        <w:t>site</w:t>
      </w:r>
      <w:r>
        <w:rPr>
          <w:rFonts w:eastAsia="Arial"/>
        </w:rPr>
        <w:t xml:space="preserve"> </w:t>
      </w:r>
      <w:r>
        <w:t>do</w:t>
      </w:r>
      <w:r>
        <w:rPr>
          <w:rFonts w:eastAsia="Arial"/>
        </w:rPr>
        <w:t xml:space="preserve"> </w:t>
      </w:r>
      <w:r>
        <w:t>próprio</w:t>
      </w:r>
      <w:r>
        <w:rPr>
          <w:rFonts w:eastAsia="Arial"/>
        </w:rPr>
        <w:t xml:space="preserve"> </w:t>
      </w:r>
      <w:r>
        <w:t>convênio</w:t>
      </w:r>
      <w:r>
        <w:rPr>
          <w:rFonts w:eastAsia="Arial"/>
        </w:rPr>
        <w:t xml:space="preserve"> </w:t>
      </w:r>
      <w:r>
        <w:t>na</w:t>
      </w:r>
      <w:r>
        <w:rPr>
          <w:rFonts w:eastAsia="Arial"/>
        </w:rPr>
        <w:t xml:space="preserve"> </w:t>
      </w:r>
      <w:r>
        <w:rPr>
          <w:i/>
        </w:rPr>
        <w:t>Web</w:t>
      </w:r>
      <w:r>
        <w:t>.</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acessá-los</w:t>
      </w:r>
      <w:r>
        <w:rPr>
          <w:rFonts w:eastAsia="Arial"/>
        </w:rPr>
        <w:t xml:space="preserve"> </w:t>
      </w:r>
      <w:r>
        <w:t>com</w:t>
      </w:r>
      <w:r>
        <w:rPr>
          <w:rFonts w:eastAsia="Arial"/>
        </w:rPr>
        <w:t xml:space="preserve"> </w:t>
      </w:r>
      <w:r>
        <w:t>o</w:t>
      </w:r>
      <w:r>
        <w:rPr>
          <w:rFonts w:eastAsia="Arial"/>
        </w:rPr>
        <w:t xml:space="preserve"> </w:t>
      </w:r>
      <w:r>
        <w:rPr>
          <w:i/>
        </w:rPr>
        <w:t>login</w:t>
      </w:r>
      <w:r>
        <w:rPr>
          <w:rFonts w:eastAsia="Arial"/>
        </w:rPr>
        <w:t xml:space="preserve"> </w:t>
      </w:r>
      <w:r>
        <w:t>da</w:t>
      </w:r>
      <w:r>
        <w:rPr>
          <w:rFonts w:eastAsia="Arial"/>
        </w:rPr>
        <w:t xml:space="preserve"> </w:t>
      </w:r>
      <w:r>
        <w:t>clínica</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consulta</w:t>
      </w:r>
      <w:r>
        <w:rPr>
          <w:rFonts w:eastAsia="Arial"/>
        </w:rPr>
        <w:t xml:space="preserve"> </w:t>
      </w:r>
      <w:r>
        <w:t>autorizada</w:t>
      </w:r>
      <w:r>
        <w:rPr>
          <w:rFonts w:eastAsia="Arial"/>
        </w:rPr>
        <w:t xml:space="preserve"> </w:t>
      </w:r>
      <w:r>
        <w:t>anteriormente,</w:t>
      </w:r>
      <w:r>
        <w:rPr>
          <w:rFonts w:eastAsia="Arial"/>
        </w:rPr>
        <w:t xml:space="preserve"> </w:t>
      </w:r>
      <w:r>
        <w:t>preencher</w:t>
      </w:r>
      <w:r>
        <w:rPr>
          <w:rFonts w:eastAsia="Arial"/>
        </w:rPr>
        <w:t xml:space="preserve"> </w:t>
      </w:r>
      <w:r>
        <w:t>o</w:t>
      </w:r>
      <w:r>
        <w:rPr>
          <w:rFonts w:eastAsia="Arial"/>
        </w:rPr>
        <w:t xml:space="preserve"> </w:t>
      </w:r>
      <w:r>
        <w:t>CID</w:t>
      </w:r>
      <w:r>
        <w:rPr>
          <w:rFonts w:eastAsia="Arial"/>
        </w:rPr>
        <w:t xml:space="preserve"> </w:t>
      </w:r>
      <w:r>
        <w:t>diagnosticado</w:t>
      </w:r>
      <w:r>
        <w:rPr>
          <w:rFonts w:eastAsia="Arial"/>
        </w:rPr>
        <w:t xml:space="preserve"> </w:t>
      </w:r>
      <w:r>
        <w:t>na</w:t>
      </w:r>
      <w:r>
        <w:rPr>
          <w:rFonts w:eastAsia="Arial"/>
        </w:rPr>
        <w:t xml:space="preserve"> </w:t>
      </w:r>
      <w:r>
        <w:t>mesma.</w:t>
      </w:r>
    </w:p>
    <w:p w:rsidR="00270A16" w:rsidRDefault="00270A16">
      <w:pPr>
        <w:pStyle w:val="PargrafoTCC"/>
      </w:pPr>
      <w:r>
        <w:t>No</w:t>
      </w:r>
      <w:r>
        <w:rPr>
          <w:rFonts w:eastAsia="Arial"/>
        </w:rPr>
        <w:t xml:space="preserve"> </w:t>
      </w:r>
      <w:r>
        <w:t>fim</w:t>
      </w:r>
      <w:r>
        <w:rPr>
          <w:rFonts w:eastAsia="Arial"/>
        </w:rPr>
        <w:t xml:space="preserve"> </w:t>
      </w:r>
      <w:r>
        <w:t>de</w:t>
      </w:r>
      <w:r>
        <w:rPr>
          <w:rFonts w:eastAsia="Arial"/>
        </w:rPr>
        <w:t xml:space="preserve"> </w:t>
      </w:r>
      <w:r>
        <w:t>cada</w:t>
      </w:r>
      <w:r>
        <w:rPr>
          <w:rFonts w:eastAsia="Arial"/>
        </w:rPr>
        <w:t xml:space="preserve"> </w:t>
      </w:r>
      <w:r>
        <w:t>mês,</w:t>
      </w:r>
      <w:r>
        <w:rPr>
          <w:rFonts w:eastAsia="Arial"/>
        </w:rPr>
        <w:t xml:space="preserve"> </w:t>
      </w:r>
      <w:r>
        <w:t>um</w:t>
      </w:r>
      <w:r>
        <w:rPr>
          <w:rFonts w:eastAsia="Arial"/>
        </w:rPr>
        <w:t xml:space="preserve"> </w:t>
      </w:r>
      <w:r>
        <w:t>relatório</w:t>
      </w:r>
      <w:r>
        <w:rPr>
          <w:rFonts w:eastAsia="Arial"/>
        </w:rPr>
        <w:t xml:space="preserve"> </w:t>
      </w:r>
      <w:r>
        <w:t>de</w:t>
      </w:r>
      <w:r>
        <w:rPr>
          <w:rFonts w:eastAsia="Arial"/>
        </w:rPr>
        <w:t xml:space="preserve"> </w:t>
      </w:r>
      <w:r>
        <w:t>serviços</w:t>
      </w:r>
      <w:r>
        <w:rPr>
          <w:rFonts w:eastAsia="Arial"/>
        </w:rPr>
        <w:t xml:space="preserve"> </w:t>
      </w:r>
      <w:r>
        <w:t>prestados</w:t>
      </w:r>
      <w:r>
        <w:rPr>
          <w:rFonts w:eastAsia="Arial"/>
        </w:rPr>
        <w:t xml:space="preserve"> </w:t>
      </w:r>
      <w:r>
        <w:t>é</w:t>
      </w:r>
      <w:r>
        <w:rPr>
          <w:rFonts w:eastAsia="Arial"/>
        </w:rPr>
        <w:t xml:space="preserve"> </w:t>
      </w:r>
      <w:r>
        <w:t>gerado</w:t>
      </w:r>
      <w:r>
        <w:rPr>
          <w:rFonts w:eastAsia="Arial"/>
        </w:rPr>
        <w:t xml:space="preserve"> </w:t>
      </w:r>
      <w:r>
        <w:t>no</w:t>
      </w:r>
      <w:r>
        <w:rPr>
          <w:rFonts w:eastAsia="Arial"/>
        </w:rPr>
        <w:t xml:space="preserve"> </w:t>
      </w:r>
      <w:r>
        <w:t>sistema</w:t>
      </w:r>
      <w:r>
        <w:rPr>
          <w:rFonts w:eastAsia="Arial"/>
        </w:rPr>
        <w:t xml:space="preserve"> </w:t>
      </w:r>
      <w:r>
        <w:t>de</w:t>
      </w:r>
      <w:r>
        <w:rPr>
          <w:rFonts w:eastAsia="Arial"/>
        </w:rPr>
        <w:t xml:space="preserve"> </w:t>
      </w:r>
      <w:r>
        <w:t>cada</w:t>
      </w:r>
      <w:r>
        <w:rPr>
          <w:rFonts w:eastAsia="Arial"/>
        </w:rPr>
        <w:t xml:space="preserve"> </w:t>
      </w:r>
      <w:r>
        <w:t>convênio,</w:t>
      </w:r>
      <w:r>
        <w:rPr>
          <w:rFonts w:eastAsia="Arial"/>
        </w:rPr>
        <w:t xml:space="preserve"> </w:t>
      </w:r>
      <w:r>
        <w:t>a</w:t>
      </w:r>
      <w:r>
        <w:rPr>
          <w:rFonts w:eastAsia="Arial"/>
        </w:rPr>
        <w:t xml:space="preserve"> </w:t>
      </w:r>
      <w:r>
        <w:t>partir</w:t>
      </w:r>
      <w:r>
        <w:rPr>
          <w:rFonts w:eastAsia="Arial"/>
        </w:rPr>
        <w:t xml:space="preserve"> </w:t>
      </w:r>
      <w:r>
        <w:t>dos</w:t>
      </w:r>
      <w:r>
        <w:rPr>
          <w:rFonts w:eastAsia="Arial"/>
        </w:rPr>
        <w:t xml:space="preserve"> </w:t>
      </w:r>
      <w:r>
        <w:t>CIDs</w:t>
      </w:r>
      <w:r>
        <w:rPr>
          <w:rFonts w:eastAsia="Arial"/>
        </w:rPr>
        <w:t xml:space="preserve"> </w:t>
      </w:r>
      <w:r>
        <w:t>preenchidos,</w:t>
      </w:r>
      <w:r>
        <w:rPr>
          <w:rFonts w:eastAsia="Arial"/>
        </w:rPr>
        <w:t xml:space="preserve"> </w:t>
      </w:r>
      <w:r>
        <w:t>pois</w:t>
      </w:r>
      <w:r>
        <w:rPr>
          <w:rFonts w:eastAsia="Arial"/>
        </w:rPr>
        <w:t xml:space="preserve"> </w:t>
      </w:r>
      <w:r>
        <w:t>esta</w:t>
      </w:r>
      <w:r>
        <w:rPr>
          <w:rFonts w:eastAsia="Arial"/>
        </w:rPr>
        <w:t xml:space="preserve"> </w:t>
      </w:r>
      <w:r>
        <w:t>é</w:t>
      </w:r>
      <w:r>
        <w:rPr>
          <w:rFonts w:eastAsia="Arial"/>
        </w:rPr>
        <w:t xml:space="preserve"> </w:t>
      </w:r>
      <w:r>
        <w:t>a</w:t>
      </w:r>
      <w:r>
        <w:rPr>
          <w:rFonts w:eastAsia="Arial"/>
        </w:rPr>
        <w:t xml:space="preserve"> </w:t>
      </w:r>
      <w:r>
        <w:t>maneira</w:t>
      </w:r>
      <w:r>
        <w:rPr>
          <w:rFonts w:eastAsia="Arial"/>
        </w:rPr>
        <w:t xml:space="preserve"> </w:t>
      </w:r>
      <w:r>
        <w:t>que</w:t>
      </w:r>
      <w:r>
        <w:rPr>
          <w:rFonts w:eastAsia="Arial"/>
        </w:rPr>
        <w:t xml:space="preserve"> </w:t>
      </w:r>
      <w:r>
        <w:t>os</w:t>
      </w:r>
      <w:r>
        <w:rPr>
          <w:rFonts w:eastAsia="Arial"/>
        </w:rPr>
        <w:t xml:space="preserve"> </w:t>
      </w:r>
      <w:r>
        <w:t>convênios</w:t>
      </w:r>
      <w:r>
        <w:rPr>
          <w:rFonts w:eastAsia="Arial"/>
        </w:rPr>
        <w:t xml:space="preserve"> </w:t>
      </w:r>
      <w:r>
        <w:t>validam</w:t>
      </w:r>
      <w:r>
        <w:rPr>
          <w:rFonts w:eastAsia="Arial"/>
        </w:rPr>
        <w:t xml:space="preserve"> </w:t>
      </w:r>
      <w:r>
        <w:t>as</w:t>
      </w:r>
      <w:r>
        <w:rPr>
          <w:rFonts w:eastAsia="Arial"/>
        </w:rPr>
        <w:t xml:space="preserve"> </w:t>
      </w:r>
      <w:r>
        <w:t>atividades</w:t>
      </w:r>
      <w:r>
        <w:rPr>
          <w:rFonts w:eastAsia="Arial"/>
        </w:rPr>
        <w:t xml:space="preserve"> </w:t>
      </w:r>
      <w:r>
        <w:t>exercidas</w:t>
      </w:r>
      <w:r>
        <w:rPr>
          <w:rFonts w:eastAsia="Arial"/>
        </w:rPr>
        <w:t xml:space="preserve"> </w:t>
      </w:r>
      <w:r>
        <w:t>pelos</w:t>
      </w:r>
      <w:r>
        <w:rPr>
          <w:rFonts w:eastAsia="Arial"/>
        </w:rPr>
        <w:t xml:space="preserve"> </w:t>
      </w:r>
      <w:r>
        <w:t>médicos.</w:t>
      </w:r>
      <w:r>
        <w:rPr>
          <w:rFonts w:eastAsia="Arial"/>
        </w:rPr>
        <w:t xml:space="preserve"> </w:t>
      </w:r>
      <w:r>
        <w:t>Este</w:t>
      </w:r>
      <w:r>
        <w:rPr>
          <w:rFonts w:eastAsia="Arial"/>
        </w:rPr>
        <w:t xml:space="preserve"> </w:t>
      </w:r>
      <w:r>
        <w:t>relatório</w:t>
      </w:r>
      <w:r>
        <w:rPr>
          <w:rFonts w:eastAsia="Arial"/>
        </w:rPr>
        <w:t xml:space="preserve"> </w:t>
      </w:r>
      <w:r>
        <w:t>deve</w:t>
      </w:r>
      <w:r>
        <w:rPr>
          <w:rFonts w:eastAsia="Arial"/>
        </w:rPr>
        <w:t xml:space="preserve"> </w:t>
      </w:r>
      <w:r>
        <w:t>ser</w:t>
      </w:r>
      <w:r>
        <w:rPr>
          <w:rFonts w:eastAsia="Arial"/>
        </w:rPr>
        <w:t xml:space="preserve"> </w:t>
      </w:r>
      <w:r>
        <w:t>checado</w:t>
      </w:r>
      <w:r>
        <w:rPr>
          <w:rFonts w:eastAsia="Arial"/>
        </w:rPr>
        <w:t xml:space="preserve"> </w:t>
      </w:r>
      <w:r>
        <w:t>e</w:t>
      </w:r>
      <w:r>
        <w:rPr>
          <w:rFonts w:eastAsia="Arial"/>
        </w:rPr>
        <w:t xml:space="preserve"> </w:t>
      </w:r>
      <w:r>
        <w:t>enviado</w:t>
      </w:r>
      <w:r>
        <w:rPr>
          <w:rFonts w:eastAsia="Arial"/>
        </w:rPr>
        <w:t xml:space="preserve"> </w:t>
      </w:r>
      <w:r>
        <w:t>ao</w:t>
      </w:r>
      <w:r>
        <w:rPr>
          <w:rFonts w:eastAsia="Arial"/>
        </w:rPr>
        <w:t xml:space="preserve"> </w:t>
      </w:r>
      <w:r>
        <w:t>convênio</w:t>
      </w:r>
      <w:r>
        <w:rPr>
          <w:rFonts w:eastAsia="Arial"/>
        </w:rPr>
        <w:t xml:space="preserve"> </w:t>
      </w:r>
      <w:r>
        <w:t>para</w:t>
      </w:r>
      <w:r>
        <w:rPr>
          <w:rFonts w:eastAsia="Arial"/>
        </w:rPr>
        <w:t xml:space="preserve"> </w:t>
      </w:r>
      <w:r>
        <w:t>que</w:t>
      </w:r>
      <w:r>
        <w:rPr>
          <w:rFonts w:eastAsia="Arial"/>
        </w:rPr>
        <w:t xml:space="preserve"> </w:t>
      </w:r>
      <w:r w:rsidR="00034625">
        <w:rPr>
          <w:rFonts w:eastAsia="Arial"/>
        </w:rPr>
        <w:t>o mesmo</w:t>
      </w:r>
      <w:r>
        <w:rPr>
          <w:rFonts w:eastAsia="Arial"/>
        </w:rPr>
        <w:t xml:space="preserve"> </w:t>
      </w:r>
      <w:r>
        <w:t>possa</w:t>
      </w:r>
      <w:r>
        <w:rPr>
          <w:rFonts w:eastAsia="Arial"/>
        </w:rPr>
        <w:t xml:space="preserve"> </w:t>
      </w:r>
      <w:r>
        <w:t>realizar</w:t>
      </w:r>
      <w:r>
        <w:rPr>
          <w:rFonts w:eastAsia="Arial"/>
        </w:rPr>
        <w:t xml:space="preserve"> </w:t>
      </w:r>
      <w:r>
        <w:t>o</w:t>
      </w:r>
      <w:r>
        <w:rPr>
          <w:rFonts w:eastAsia="Arial"/>
        </w:rPr>
        <w:t xml:space="preserve"> </w:t>
      </w:r>
      <w:r>
        <w:t>pagamento</w:t>
      </w:r>
      <w:r>
        <w:rPr>
          <w:rFonts w:eastAsia="Arial"/>
        </w:rPr>
        <w:t xml:space="preserve"> </w:t>
      </w:r>
      <w:r>
        <w:t>dos</w:t>
      </w:r>
      <w:r>
        <w:rPr>
          <w:rFonts w:eastAsia="Arial"/>
        </w:rPr>
        <w:t xml:space="preserve"> </w:t>
      </w:r>
      <w:r>
        <w:t>profissionais,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as</w:t>
      </w:r>
      <w:r>
        <w:rPr>
          <w:rFonts w:eastAsia="Arial"/>
        </w:rPr>
        <w:t xml:space="preserve"> </w:t>
      </w:r>
      <w:r>
        <w:t>consultas</w:t>
      </w:r>
      <w:r>
        <w:rPr>
          <w:rFonts w:eastAsia="Arial"/>
        </w:rPr>
        <w:t xml:space="preserve"> executadas</w:t>
      </w:r>
      <w:r>
        <w:t>.</w:t>
      </w:r>
    </w:p>
    <w:p w:rsidR="00270A16" w:rsidRDefault="00270A16">
      <w:pPr>
        <w:pStyle w:val="PargrafoTCC"/>
      </w:pPr>
      <w:r>
        <w:t>Durante</w:t>
      </w:r>
      <w:r>
        <w:rPr>
          <w:rFonts w:eastAsia="Arial"/>
        </w:rPr>
        <w:t xml:space="preserve"> </w:t>
      </w:r>
      <w:r>
        <w:t>a</w:t>
      </w:r>
      <w:r>
        <w:rPr>
          <w:rFonts w:eastAsia="Arial"/>
        </w:rPr>
        <w:t xml:space="preserve"> </w:t>
      </w:r>
      <w:r>
        <w:t>rotina</w:t>
      </w:r>
      <w:r>
        <w:rPr>
          <w:rFonts w:eastAsia="Arial"/>
        </w:rPr>
        <w:t xml:space="preserve"> </w:t>
      </w:r>
      <w:r>
        <w:t>da</w:t>
      </w:r>
      <w:r>
        <w:rPr>
          <w:rFonts w:eastAsia="Arial"/>
        </w:rPr>
        <w:t xml:space="preserve"> </w:t>
      </w:r>
      <w:r>
        <w:t>clínica,</w:t>
      </w:r>
      <w:r>
        <w:rPr>
          <w:rFonts w:eastAsia="Arial"/>
        </w:rPr>
        <w:t xml:space="preserve"> </w:t>
      </w:r>
      <w:r>
        <w:t>a</w:t>
      </w:r>
      <w:r>
        <w:rPr>
          <w:rFonts w:eastAsia="Arial"/>
        </w:rPr>
        <w:t xml:space="preserve"> </w:t>
      </w:r>
      <w:r>
        <w:t>secretária</w:t>
      </w:r>
      <w:r>
        <w:rPr>
          <w:rFonts w:eastAsia="Arial"/>
        </w:rPr>
        <w:t xml:space="preserve"> </w:t>
      </w:r>
      <w:r>
        <w:t>atende</w:t>
      </w:r>
      <w:r>
        <w:rPr>
          <w:rFonts w:eastAsia="Arial"/>
        </w:rPr>
        <w:t xml:space="preserve"> </w:t>
      </w:r>
      <w:r>
        <w:t>a</w:t>
      </w:r>
      <w:r>
        <w:rPr>
          <w:rFonts w:eastAsia="Arial"/>
        </w:rPr>
        <w:t xml:space="preserve"> </w:t>
      </w:r>
      <w:r>
        <w:t>todos</w:t>
      </w:r>
      <w:r>
        <w:rPr>
          <w:rFonts w:eastAsia="Arial"/>
        </w:rPr>
        <w:t xml:space="preserve"> </w:t>
      </w:r>
      <w:r>
        <w:t>os</w:t>
      </w:r>
      <w:r>
        <w:rPr>
          <w:rFonts w:eastAsia="Arial"/>
        </w:rPr>
        <w:t xml:space="preserve"> </w:t>
      </w:r>
      <w:r>
        <w:t>telefonemas,</w:t>
      </w:r>
      <w:r>
        <w:rPr>
          <w:rFonts w:eastAsia="Arial"/>
        </w:rPr>
        <w:t xml:space="preserve"> </w:t>
      </w:r>
      <w:r>
        <w:t>dando</w:t>
      </w:r>
      <w:r>
        <w:rPr>
          <w:rFonts w:eastAsia="Arial"/>
        </w:rPr>
        <w:t xml:space="preserve"> </w:t>
      </w:r>
      <w:r>
        <w:t>informações,</w:t>
      </w:r>
      <w:r>
        <w:rPr>
          <w:rFonts w:eastAsia="Arial"/>
        </w:rPr>
        <w:t xml:space="preserve"> </w:t>
      </w:r>
      <w:r>
        <w:t>anotando</w:t>
      </w:r>
      <w:r>
        <w:rPr>
          <w:rFonts w:eastAsia="Arial"/>
        </w:rPr>
        <w:t xml:space="preserve"> </w:t>
      </w:r>
      <w:r>
        <w:t>os</w:t>
      </w:r>
      <w:r>
        <w:rPr>
          <w:rFonts w:eastAsia="Arial"/>
        </w:rPr>
        <w:t xml:space="preserve"> </w:t>
      </w:r>
      <w:r>
        <w:t>recados</w:t>
      </w:r>
      <w:r>
        <w:rPr>
          <w:rFonts w:eastAsia="Arial"/>
        </w:rPr>
        <w:t xml:space="preserve"> </w:t>
      </w:r>
      <w:r>
        <w:t>para</w:t>
      </w:r>
      <w:r>
        <w:rPr>
          <w:rFonts w:eastAsia="Arial"/>
        </w:rPr>
        <w:t xml:space="preserve"> </w:t>
      </w:r>
      <w:r>
        <w:t>os</w:t>
      </w:r>
      <w:r>
        <w:rPr>
          <w:rFonts w:eastAsia="Arial"/>
        </w:rPr>
        <w:t xml:space="preserve"> </w:t>
      </w:r>
      <w:r>
        <w:t>médicos</w:t>
      </w:r>
      <w:r>
        <w:rPr>
          <w:rFonts w:eastAsia="Arial"/>
        </w:rPr>
        <w:t xml:space="preserve"> </w:t>
      </w:r>
      <w:r>
        <w:t>ou</w:t>
      </w:r>
      <w:r>
        <w:rPr>
          <w:rFonts w:eastAsia="Arial"/>
        </w:rPr>
        <w:t xml:space="preserve"> </w:t>
      </w:r>
      <w:r>
        <w:t>redirecionando</w:t>
      </w:r>
      <w:r>
        <w:rPr>
          <w:rFonts w:eastAsia="Arial"/>
        </w:rPr>
        <w:t xml:space="preserve"> </w:t>
      </w:r>
      <w:r>
        <w:t>as</w:t>
      </w:r>
      <w:r>
        <w:rPr>
          <w:rFonts w:eastAsia="Arial"/>
        </w:rPr>
        <w:t xml:space="preserve"> </w:t>
      </w:r>
      <w:r>
        <w:t>ligações</w:t>
      </w:r>
      <w:r>
        <w:rPr>
          <w:rFonts w:eastAsia="Arial"/>
        </w:rPr>
        <w:t xml:space="preserve"> </w:t>
      </w:r>
      <w:r>
        <w:t>necessárias.</w:t>
      </w:r>
      <w:r>
        <w:rPr>
          <w:rFonts w:eastAsia="Arial"/>
        </w:rPr>
        <w:t xml:space="preserve"> </w:t>
      </w:r>
      <w:r>
        <w:t>Também</w:t>
      </w:r>
      <w:r>
        <w:rPr>
          <w:rFonts w:eastAsia="Arial"/>
        </w:rPr>
        <w:t xml:space="preserve"> </w:t>
      </w:r>
      <w:r>
        <w:t>faz</w:t>
      </w:r>
      <w:r>
        <w:rPr>
          <w:rFonts w:eastAsia="Arial"/>
        </w:rPr>
        <w:t xml:space="preserve"> </w:t>
      </w:r>
      <w:r>
        <w:t>parte</w:t>
      </w:r>
      <w:r>
        <w:rPr>
          <w:rFonts w:eastAsia="Arial"/>
        </w:rPr>
        <w:t xml:space="preserve"> </w:t>
      </w:r>
      <w:r>
        <w:t>do</w:t>
      </w:r>
      <w:r>
        <w:rPr>
          <w:rFonts w:eastAsia="Arial"/>
        </w:rPr>
        <w:t xml:space="preserve"> </w:t>
      </w:r>
      <w:r>
        <w:t>trabalho</w:t>
      </w:r>
      <w:r>
        <w:rPr>
          <w:rFonts w:eastAsia="Arial"/>
        </w:rPr>
        <w:t xml:space="preserve"> </w:t>
      </w:r>
      <w:r>
        <w:t>da</w:t>
      </w:r>
      <w:r>
        <w:rPr>
          <w:rFonts w:eastAsia="Arial"/>
        </w:rPr>
        <w:t xml:space="preserve"> </w:t>
      </w:r>
      <w:r>
        <w:t>secretária</w:t>
      </w:r>
      <w:r>
        <w:rPr>
          <w:rFonts w:eastAsia="Arial"/>
        </w:rPr>
        <w:t xml:space="preserve"> </w:t>
      </w:r>
      <w:r>
        <w:t>gerenciar</w:t>
      </w:r>
      <w:r>
        <w:rPr>
          <w:rFonts w:eastAsia="Arial"/>
        </w:rPr>
        <w:t xml:space="preserve"> </w:t>
      </w:r>
      <w:r>
        <w:t>as</w:t>
      </w:r>
      <w:r>
        <w:rPr>
          <w:rFonts w:eastAsia="Arial"/>
        </w:rPr>
        <w:t xml:space="preserve"> </w:t>
      </w:r>
      <w:r>
        <w:t>correspondências,</w:t>
      </w:r>
      <w:r>
        <w:rPr>
          <w:rFonts w:eastAsia="Arial"/>
        </w:rPr>
        <w:t xml:space="preserve"> </w:t>
      </w:r>
      <w:r>
        <w:t>despesas</w:t>
      </w:r>
      <w:r>
        <w:rPr>
          <w:rFonts w:eastAsia="Arial"/>
        </w:rPr>
        <w:t xml:space="preserve"> </w:t>
      </w:r>
      <w:r>
        <w:t>da</w:t>
      </w:r>
      <w:r>
        <w:rPr>
          <w:rFonts w:eastAsia="Arial"/>
        </w:rPr>
        <w:t xml:space="preserve"> </w:t>
      </w:r>
      <w:r>
        <w:t>empresa</w:t>
      </w:r>
      <w:r>
        <w:rPr>
          <w:rFonts w:eastAsia="Arial"/>
        </w:rPr>
        <w:t xml:space="preserve"> </w:t>
      </w:r>
      <w:r>
        <w:t>e</w:t>
      </w:r>
      <w:r>
        <w:rPr>
          <w:rFonts w:eastAsia="Arial"/>
        </w:rPr>
        <w:t xml:space="preserve"> </w:t>
      </w:r>
      <w:r>
        <w:t>despesas</w:t>
      </w:r>
      <w:r>
        <w:rPr>
          <w:rFonts w:eastAsia="Arial"/>
        </w:rPr>
        <w:t xml:space="preserve"> </w:t>
      </w:r>
      <w:r>
        <w:t>pessoais</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que</w:t>
      </w:r>
      <w:r>
        <w:rPr>
          <w:rFonts w:eastAsia="Arial"/>
        </w:rPr>
        <w:t xml:space="preserve"> </w:t>
      </w:r>
      <w:r>
        <w:t>lhe</w:t>
      </w:r>
      <w:r>
        <w:rPr>
          <w:rFonts w:eastAsia="Arial"/>
        </w:rPr>
        <w:t xml:space="preserve"> </w:t>
      </w:r>
      <w:r>
        <w:t>solicitar,</w:t>
      </w:r>
      <w:r>
        <w:rPr>
          <w:rFonts w:eastAsia="Arial"/>
        </w:rPr>
        <w:t xml:space="preserve"> </w:t>
      </w:r>
      <w:r>
        <w:t>impedindo</w:t>
      </w:r>
      <w:r>
        <w:rPr>
          <w:rFonts w:eastAsia="Arial"/>
        </w:rPr>
        <w:t xml:space="preserve"> </w:t>
      </w:r>
      <w:r>
        <w:t>que</w:t>
      </w:r>
      <w:r>
        <w:rPr>
          <w:rFonts w:eastAsia="Arial"/>
        </w:rPr>
        <w:t xml:space="preserve"> </w:t>
      </w:r>
      <w:r>
        <w:t>compromissos</w:t>
      </w:r>
      <w:r>
        <w:rPr>
          <w:rFonts w:eastAsia="Arial"/>
        </w:rPr>
        <w:t xml:space="preserve"> </w:t>
      </w:r>
      <w:r>
        <w:t>sejam</w:t>
      </w:r>
      <w:r>
        <w:rPr>
          <w:rFonts w:eastAsia="Arial"/>
        </w:rPr>
        <w:t xml:space="preserve"> </w:t>
      </w:r>
      <w:r>
        <w:t>esquecidos</w:t>
      </w:r>
      <w:r>
        <w:rPr>
          <w:rFonts w:eastAsia="Arial"/>
        </w:rPr>
        <w:t xml:space="preserve"> </w:t>
      </w:r>
      <w:r>
        <w:t>e</w:t>
      </w:r>
      <w:r>
        <w:rPr>
          <w:rFonts w:eastAsia="Arial"/>
        </w:rPr>
        <w:t xml:space="preserve"> </w:t>
      </w:r>
      <w:r>
        <w:t>pagamentos</w:t>
      </w:r>
      <w:r>
        <w:rPr>
          <w:rFonts w:eastAsia="Arial"/>
        </w:rPr>
        <w:t xml:space="preserve"> </w:t>
      </w:r>
      <w:r>
        <w:lastRenderedPageBreak/>
        <w:t>sejam</w:t>
      </w:r>
      <w:r>
        <w:rPr>
          <w:rFonts w:eastAsia="Arial"/>
        </w:rPr>
        <w:t xml:space="preserve"> </w:t>
      </w:r>
      <w:r>
        <w:t>atrasados,</w:t>
      </w:r>
      <w:r>
        <w:rPr>
          <w:rFonts w:eastAsia="Arial"/>
        </w:rPr>
        <w:t xml:space="preserve"> </w:t>
      </w:r>
      <w:r>
        <w:t>indo</w:t>
      </w:r>
      <w:r>
        <w:rPr>
          <w:rFonts w:eastAsia="Arial"/>
        </w:rPr>
        <w:t xml:space="preserve"> </w:t>
      </w:r>
      <w:r>
        <w:t>aos</w:t>
      </w:r>
      <w:r>
        <w:rPr>
          <w:rFonts w:eastAsia="Arial"/>
        </w:rPr>
        <w:t xml:space="preserve"> </w:t>
      </w:r>
      <w:r>
        <w:t>bancos</w:t>
      </w:r>
      <w:r>
        <w:rPr>
          <w:rFonts w:eastAsia="Arial"/>
        </w:rPr>
        <w:t xml:space="preserve"> </w:t>
      </w:r>
      <w:r>
        <w:t>sempre</w:t>
      </w:r>
      <w:r>
        <w:rPr>
          <w:rFonts w:eastAsia="Arial"/>
        </w:rPr>
        <w:t xml:space="preserve"> </w:t>
      </w:r>
      <w:r>
        <w:t>que</w:t>
      </w:r>
      <w:r>
        <w:rPr>
          <w:rFonts w:eastAsia="Arial"/>
        </w:rPr>
        <w:t xml:space="preserve"> </w:t>
      </w:r>
      <w:r>
        <w:t>necessário.</w:t>
      </w:r>
      <w:r>
        <w:rPr>
          <w:rFonts w:eastAsia="Arial"/>
        </w:rPr>
        <w:t xml:space="preserve"> </w:t>
      </w:r>
      <w:r>
        <w:t>A</w:t>
      </w:r>
      <w:r>
        <w:rPr>
          <w:rFonts w:eastAsia="Arial"/>
        </w:rPr>
        <w:t xml:space="preserve"> </w:t>
      </w:r>
      <w:r>
        <w:t>secretária</w:t>
      </w:r>
      <w:r>
        <w:rPr>
          <w:rFonts w:eastAsia="Arial"/>
        </w:rPr>
        <w:t xml:space="preserve"> </w:t>
      </w:r>
      <w:r>
        <w:t>também</w:t>
      </w:r>
      <w:r>
        <w:rPr>
          <w:rFonts w:eastAsia="Arial"/>
        </w:rPr>
        <w:t xml:space="preserve"> </w:t>
      </w:r>
      <w:r>
        <w:t>é</w:t>
      </w:r>
      <w:r>
        <w:rPr>
          <w:rFonts w:eastAsia="Arial"/>
        </w:rPr>
        <w:t xml:space="preserve"> </w:t>
      </w:r>
      <w:r>
        <w:t>responsável</w:t>
      </w:r>
      <w:r>
        <w:rPr>
          <w:rFonts w:eastAsia="Arial"/>
        </w:rPr>
        <w:t xml:space="preserve"> </w:t>
      </w:r>
      <w:r>
        <w:t>por</w:t>
      </w:r>
      <w:r>
        <w:rPr>
          <w:rFonts w:eastAsia="Arial"/>
        </w:rPr>
        <w:t xml:space="preserve"> </w:t>
      </w:r>
      <w:r>
        <w:t>obter</w:t>
      </w:r>
      <w:r>
        <w:rPr>
          <w:rFonts w:eastAsia="Arial"/>
        </w:rPr>
        <w:t xml:space="preserve"> </w:t>
      </w:r>
      <w:r>
        <w:t>a</w:t>
      </w:r>
      <w:r>
        <w:rPr>
          <w:rFonts w:eastAsia="Arial"/>
        </w:rPr>
        <w:t xml:space="preserve"> </w:t>
      </w:r>
      <w:r>
        <w:t>confirmação</w:t>
      </w:r>
      <w:r>
        <w:rPr>
          <w:rFonts w:eastAsia="Arial"/>
        </w:rPr>
        <w:t xml:space="preserve"> </w:t>
      </w:r>
      <w:r>
        <w:t>de</w:t>
      </w:r>
      <w:r>
        <w:rPr>
          <w:rFonts w:eastAsia="Arial"/>
        </w:rPr>
        <w:t xml:space="preserve"> </w:t>
      </w:r>
      <w:r>
        <w:t>presença</w:t>
      </w:r>
      <w:r>
        <w:rPr>
          <w:rFonts w:eastAsia="Arial"/>
        </w:rPr>
        <w:t xml:space="preserve"> </w:t>
      </w:r>
      <w:r>
        <w:t>dos</w:t>
      </w:r>
      <w:r>
        <w:rPr>
          <w:rFonts w:eastAsia="Arial"/>
        </w:rPr>
        <w:t xml:space="preserve"> </w:t>
      </w:r>
      <w:r>
        <w:t>pacientes</w:t>
      </w:r>
      <w:r>
        <w:rPr>
          <w:rFonts w:eastAsia="Arial"/>
        </w:rPr>
        <w:t xml:space="preserve"> </w:t>
      </w:r>
      <w:r>
        <w:t>às</w:t>
      </w:r>
      <w:r>
        <w:rPr>
          <w:rFonts w:eastAsia="Arial"/>
        </w:rPr>
        <w:t xml:space="preserve"> </w:t>
      </w:r>
      <w:r>
        <w:t>consultas</w:t>
      </w:r>
      <w:r>
        <w:rPr>
          <w:rFonts w:eastAsia="Arial"/>
        </w:rPr>
        <w:t xml:space="preserve"> </w:t>
      </w:r>
      <w:r>
        <w:t>e</w:t>
      </w:r>
      <w:r>
        <w:rPr>
          <w:rFonts w:eastAsia="Arial"/>
        </w:rPr>
        <w:t xml:space="preserve"> </w:t>
      </w:r>
      <w:r>
        <w:t>por</w:t>
      </w:r>
      <w:r>
        <w:rPr>
          <w:rFonts w:eastAsia="Arial"/>
        </w:rPr>
        <w:t xml:space="preserve"> </w:t>
      </w:r>
      <w:r>
        <w:t>emitir</w:t>
      </w:r>
      <w:r>
        <w:rPr>
          <w:rFonts w:eastAsia="Arial"/>
        </w:rPr>
        <w:t xml:space="preserve"> </w:t>
      </w:r>
      <w:r>
        <w:t>atestados</w:t>
      </w:r>
      <w:r>
        <w:rPr>
          <w:rFonts w:eastAsia="Arial"/>
        </w:rPr>
        <w:t xml:space="preserve"> </w:t>
      </w:r>
      <w:r>
        <w:t>e</w:t>
      </w:r>
      <w:r>
        <w:rPr>
          <w:rFonts w:eastAsia="Arial"/>
        </w:rPr>
        <w:t xml:space="preserve"> </w:t>
      </w:r>
      <w:r>
        <w:t>recibos</w:t>
      </w:r>
      <w:r>
        <w:rPr>
          <w:rFonts w:eastAsia="Arial"/>
        </w:rPr>
        <w:t xml:space="preserve"> </w:t>
      </w:r>
      <w:r>
        <w:t>quando</w:t>
      </w:r>
      <w:r>
        <w:rPr>
          <w:rFonts w:eastAsia="Arial"/>
        </w:rPr>
        <w:t xml:space="preserve"> </w:t>
      </w:r>
      <w:r>
        <w:t>requisitado.</w:t>
      </w:r>
    </w:p>
    <w:p w:rsidR="00270A16" w:rsidRDefault="00270A16">
      <w:pPr>
        <w:pStyle w:val="PargrafoTCC"/>
      </w:pPr>
      <w:r>
        <w:t>Por</w:t>
      </w:r>
      <w:r>
        <w:rPr>
          <w:rFonts w:eastAsia="Arial"/>
        </w:rPr>
        <w:t xml:space="preserve"> </w:t>
      </w:r>
      <w:r>
        <w:t>fora</w:t>
      </w:r>
      <w:r>
        <w:rPr>
          <w:rFonts w:eastAsia="Arial"/>
        </w:rPr>
        <w:t xml:space="preserve"> </w:t>
      </w:r>
      <w:r>
        <w:t>do</w:t>
      </w:r>
      <w:r>
        <w:rPr>
          <w:rFonts w:eastAsia="Arial"/>
        </w:rPr>
        <w:t xml:space="preserve"> </w:t>
      </w:r>
      <w:r>
        <w:t>funcionamento</w:t>
      </w:r>
      <w:r>
        <w:rPr>
          <w:rFonts w:eastAsia="Arial"/>
        </w:rPr>
        <w:t xml:space="preserve"> </w:t>
      </w:r>
      <w:r>
        <w:t>da</w:t>
      </w:r>
      <w:r>
        <w:rPr>
          <w:rFonts w:eastAsia="Arial"/>
        </w:rPr>
        <w:t xml:space="preserve"> </w:t>
      </w:r>
      <w:r>
        <w:t>clínica,</w:t>
      </w:r>
      <w:r>
        <w:rPr>
          <w:rFonts w:eastAsia="Arial"/>
        </w:rPr>
        <w:t xml:space="preserve"> </w:t>
      </w:r>
      <w:r>
        <w:t>os</w:t>
      </w:r>
      <w:r>
        <w:rPr>
          <w:rFonts w:eastAsia="Arial"/>
        </w:rPr>
        <w:t xml:space="preserve"> </w:t>
      </w:r>
      <w:r>
        <w:t>médicos</w:t>
      </w:r>
      <w:r>
        <w:rPr>
          <w:rFonts w:eastAsia="Arial"/>
        </w:rPr>
        <w:t xml:space="preserve"> </w:t>
      </w:r>
      <w:r>
        <w:t>frequentemente</w:t>
      </w:r>
      <w:r>
        <w:rPr>
          <w:rFonts w:eastAsia="Arial"/>
        </w:rPr>
        <w:t xml:space="preserve"> </w:t>
      </w:r>
      <w:r>
        <w:t>sentem</w:t>
      </w:r>
      <w:r>
        <w:rPr>
          <w:rFonts w:eastAsia="Arial"/>
        </w:rPr>
        <w:t xml:space="preserve"> </w:t>
      </w:r>
      <w:r>
        <w:t>a</w:t>
      </w:r>
      <w:r>
        <w:rPr>
          <w:rFonts w:eastAsia="Arial"/>
        </w:rPr>
        <w:t xml:space="preserve"> </w:t>
      </w:r>
      <w:r>
        <w:t>necessidade</w:t>
      </w:r>
      <w:r>
        <w:rPr>
          <w:rFonts w:eastAsia="Arial"/>
        </w:rPr>
        <w:t xml:space="preserve"> </w:t>
      </w:r>
      <w:r>
        <w:t>de</w:t>
      </w:r>
      <w:r>
        <w:rPr>
          <w:rFonts w:eastAsia="Arial"/>
        </w:rPr>
        <w:t xml:space="preserve"> </w:t>
      </w:r>
      <w:r>
        <w:t>fazer</w:t>
      </w:r>
      <w:r>
        <w:rPr>
          <w:rFonts w:eastAsia="Arial"/>
        </w:rPr>
        <w:t xml:space="preserve"> </w:t>
      </w:r>
      <w:r>
        <w:t>pesquisas</w:t>
      </w:r>
      <w:r>
        <w:rPr>
          <w:rFonts w:eastAsia="Arial"/>
        </w:rPr>
        <w:t xml:space="preserve"> </w:t>
      </w:r>
      <w:r>
        <w:t>estatísticas</w:t>
      </w:r>
      <w:r>
        <w:rPr>
          <w:rFonts w:eastAsia="Arial"/>
        </w:rPr>
        <w:t xml:space="preserve"> </w:t>
      </w:r>
      <w:r>
        <w:t>com</w:t>
      </w:r>
      <w:r>
        <w:rPr>
          <w:rFonts w:eastAsia="Arial"/>
        </w:rPr>
        <w:t xml:space="preserve"> </w:t>
      </w:r>
      <w:r>
        <w:t>seus</w:t>
      </w:r>
      <w:r>
        <w:rPr>
          <w:rFonts w:eastAsia="Arial"/>
        </w:rPr>
        <w:t xml:space="preserve"> </w:t>
      </w:r>
      <w:r>
        <w:t>pacientes,</w:t>
      </w:r>
      <w:r>
        <w:rPr>
          <w:rFonts w:eastAsia="Arial"/>
        </w:rPr>
        <w:t xml:space="preserve"> </w:t>
      </w:r>
      <w:r>
        <w:t>para</w:t>
      </w:r>
      <w:r>
        <w:rPr>
          <w:rFonts w:eastAsia="Arial"/>
        </w:rPr>
        <w:t xml:space="preserve"> </w:t>
      </w:r>
      <w:r>
        <w:t>que</w:t>
      </w:r>
      <w:r>
        <w:rPr>
          <w:rFonts w:eastAsia="Arial"/>
        </w:rPr>
        <w:t xml:space="preserve"> </w:t>
      </w:r>
      <w:r>
        <w:t>possam</w:t>
      </w:r>
      <w:r>
        <w:rPr>
          <w:rFonts w:eastAsia="Arial"/>
        </w:rPr>
        <w:t xml:space="preserve"> </w:t>
      </w:r>
      <w:r>
        <w:t>escrever</w:t>
      </w:r>
      <w:r>
        <w:rPr>
          <w:rFonts w:eastAsia="Arial"/>
        </w:rPr>
        <w:t xml:space="preserve"> </w:t>
      </w:r>
      <w:r>
        <w:t>artigos</w:t>
      </w:r>
      <w:r>
        <w:rPr>
          <w:rFonts w:eastAsia="Arial"/>
        </w:rPr>
        <w:t xml:space="preserve"> </w:t>
      </w:r>
      <w:r>
        <w:t>científicos,</w:t>
      </w:r>
      <w:r>
        <w:rPr>
          <w:rFonts w:eastAsia="Arial"/>
        </w:rPr>
        <w:t xml:space="preserve"> </w:t>
      </w:r>
      <w:r>
        <w:t>capítulos</w:t>
      </w:r>
      <w:r>
        <w:rPr>
          <w:rFonts w:eastAsia="Arial"/>
        </w:rPr>
        <w:t xml:space="preserve"> </w:t>
      </w:r>
      <w:r>
        <w:t>de</w:t>
      </w:r>
      <w:r>
        <w:rPr>
          <w:rFonts w:eastAsia="Arial"/>
        </w:rPr>
        <w:t xml:space="preserve"> </w:t>
      </w:r>
      <w:r>
        <w:t>livros</w:t>
      </w:r>
      <w:r>
        <w:rPr>
          <w:rFonts w:eastAsia="Arial"/>
        </w:rPr>
        <w:t xml:space="preserve"> </w:t>
      </w:r>
      <w:r>
        <w:t>ou</w:t>
      </w:r>
      <w:r>
        <w:rPr>
          <w:rFonts w:eastAsia="Arial"/>
        </w:rPr>
        <w:t xml:space="preserve"> </w:t>
      </w:r>
      <w:r>
        <w:t>mesmo</w:t>
      </w:r>
      <w:r>
        <w:rPr>
          <w:rFonts w:eastAsia="Arial"/>
        </w:rPr>
        <w:t xml:space="preserve"> </w:t>
      </w:r>
      <w:r>
        <w:t>montar</w:t>
      </w:r>
      <w:r>
        <w:rPr>
          <w:rFonts w:eastAsia="Arial"/>
        </w:rPr>
        <w:t xml:space="preserve"> </w:t>
      </w:r>
      <w:r>
        <w:t>uma</w:t>
      </w:r>
      <w:r>
        <w:rPr>
          <w:rFonts w:eastAsia="Arial"/>
        </w:rPr>
        <w:t xml:space="preserve"> </w:t>
      </w:r>
      <w:r>
        <w:t>palestra</w:t>
      </w:r>
      <w:r>
        <w:rPr>
          <w:rFonts w:eastAsia="Arial"/>
        </w:rPr>
        <w:t xml:space="preserve"> </w:t>
      </w:r>
      <w:r>
        <w:t>ou</w:t>
      </w:r>
      <w:r>
        <w:rPr>
          <w:rFonts w:eastAsia="Arial"/>
        </w:rPr>
        <w:t xml:space="preserve"> </w:t>
      </w:r>
      <w:r>
        <w:t>aula</w:t>
      </w:r>
      <w:r>
        <w:rPr>
          <w:rFonts w:eastAsia="Arial"/>
        </w:rPr>
        <w:t xml:space="preserve"> </w:t>
      </w:r>
      <w:r>
        <w:t>(alguns</w:t>
      </w:r>
      <w:r>
        <w:rPr>
          <w:rFonts w:eastAsia="Arial"/>
        </w:rPr>
        <w:t xml:space="preserve"> </w:t>
      </w:r>
      <w:r>
        <w:t>lecionam</w:t>
      </w:r>
      <w:r>
        <w:rPr>
          <w:rFonts w:eastAsia="Arial"/>
        </w:rPr>
        <w:t xml:space="preserve"> </w:t>
      </w:r>
      <w:r>
        <w:t>em</w:t>
      </w:r>
      <w:r>
        <w:rPr>
          <w:rFonts w:eastAsia="Arial"/>
        </w:rPr>
        <w:t xml:space="preserve"> </w:t>
      </w:r>
      <w:r>
        <w:t>universidades).</w:t>
      </w:r>
      <w:r>
        <w:rPr>
          <w:rFonts w:eastAsia="Arial"/>
        </w:rPr>
        <w:t xml:space="preserve"> </w:t>
      </w:r>
      <w:r>
        <w:t>Nestas</w:t>
      </w:r>
      <w:r>
        <w:rPr>
          <w:rFonts w:eastAsia="Arial"/>
        </w:rPr>
        <w:t xml:space="preserve"> </w:t>
      </w:r>
      <w:r>
        <w:t>ocasiões,</w:t>
      </w:r>
      <w:r>
        <w:rPr>
          <w:rFonts w:eastAsia="Arial"/>
        </w:rPr>
        <w:t xml:space="preserve"> </w:t>
      </w:r>
      <w:r>
        <w:t>os</w:t>
      </w:r>
      <w:r>
        <w:rPr>
          <w:rFonts w:eastAsia="Arial"/>
        </w:rPr>
        <w:t xml:space="preserve"> </w:t>
      </w:r>
      <w:r>
        <w:t>médicos</w:t>
      </w:r>
      <w:r>
        <w:rPr>
          <w:rFonts w:eastAsia="Arial"/>
        </w:rPr>
        <w:t xml:space="preserve"> </w:t>
      </w:r>
      <w:r>
        <w:t>separam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com</w:t>
      </w:r>
      <w:r>
        <w:rPr>
          <w:rFonts w:eastAsia="Arial"/>
        </w:rPr>
        <w:t xml:space="preserve"> </w:t>
      </w:r>
      <w:r>
        <w:t>informações</w:t>
      </w:r>
      <w:r>
        <w:rPr>
          <w:rFonts w:eastAsia="Arial"/>
        </w:rPr>
        <w:t xml:space="preserve"> </w:t>
      </w:r>
      <w:r>
        <w:t>que</w:t>
      </w:r>
      <w:r>
        <w:rPr>
          <w:rFonts w:eastAsia="Arial"/>
        </w:rPr>
        <w:t xml:space="preserve"> </w:t>
      </w:r>
      <w:r>
        <w:t>lhes</w:t>
      </w:r>
      <w:r>
        <w:rPr>
          <w:rFonts w:eastAsia="Arial"/>
        </w:rPr>
        <w:t xml:space="preserve"> </w:t>
      </w:r>
      <w:r>
        <w:t>são</w:t>
      </w:r>
      <w:r>
        <w:rPr>
          <w:rFonts w:eastAsia="Arial"/>
        </w:rPr>
        <w:t xml:space="preserve"> </w:t>
      </w:r>
      <w:r>
        <w:t>relevantes,</w:t>
      </w:r>
      <w:r>
        <w:rPr>
          <w:rFonts w:eastAsia="Arial"/>
        </w:rPr>
        <w:t xml:space="preserve"> </w:t>
      </w:r>
      <w:r>
        <w:t>levam</w:t>
      </w:r>
      <w:r>
        <w:rPr>
          <w:rFonts w:eastAsia="Arial"/>
        </w:rPr>
        <w:t xml:space="preserve"> </w:t>
      </w:r>
      <w:r>
        <w:t>para</w:t>
      </w:r>
      <w:r>
        <w:rPr>
          <w:rFonts w:eastAsia="Arial"/>
        </w:rPr>
        <w:t xml:space="preserve"> </w:t>
      </w:r>
      <w:r>
        <w:t>casa</w:t>
      </w:r>
      <w:r>
        <w:rPr>
          <w:rFonts w:eastAsia="Arial"/>
        </w:rPr>
        <w:t xml:space="preserve"> </w:t>
      </w:r>
      <w:r>
        <w:t>e</w:t>
      </w:r>
      <w:r>
        <w:rPr>
          <w:rFonts w:eastAsia="Arial"/>
        </w:rPr>
        <w:t xml:space="preserve"> </w:t>
      </w:r>
      <w:r>
        <w:t>fazem</w:t>
      </w:r>
      <w:r>
        <w:rPr>
          <w:rFonts w:eastAsia="Arial"/>
        </w:rPr>
        <w:t xml:space="preserve"> </w:t>
      </w:r>
      <w:r>
        <w:t>a</w:t>
      </w:r>
      <w:r>
        <w:rPr>
          <w:rFonts w:eastAsia="Arial"/>
        </w:rPr>
        <w:t xml:space="preserve"> </w:t>
      </w:r>
      <w:r>
        <w:t>análise</w:t>
      </w:r>
      <w:r>
        <w:rPr>
          <w:rFonts w:eastAsia="Arial"/>
        </w:rPr>
        <w:t xml:space="preserve"> </w:t>
      </w:r>
      <w:r>
        <w:t>necessária</w:t>
      </w:r>
      <w:r>
        <w:rPr>
          <w:rFonts w:eastAsia="Arial"/>
        </w:rPr>
        <w:t xml:space="preserve"> </w:t>
      </w:r>
      <w:r>
        <w:t>dos</w:t>
      </w:r>
      <w:r>
        <w:rPr>
          <w:rFonts w:eastAsia="Arial"/>
        </w:rPr>
        <w:t xml:space="preserve"> </w:t>
      </w:r>
      <w:r>
        <w:t>dados</w:t>
      </w:r>
      <w:r>
        <w:rPr>
          <w:rFonts w:eastAsia="Arial"/>
        </w:rPr>
        <w:t xml:space="preserve"> </w:t>
      </w:r>
      <w:r>
        <w:t>de</w:t>
      </w:r>
      <w:r>
        <w:rPr>
          <w:rFonts w:eastAsia="Arial"/>
        </w:rPr>
        <w:t xml:space="preserve"> </w:t>
      </w:r>
      <w:r>
        <w:t>cada</w:t>
      </w:r>
      <w:r>
        <w:rPr>
          <w:rFonts w:eastAsia="Arial"/>
        </w:rPr>
        <w:t xml:space="preserve"> </w:t>
      </w:r>
      <w:r>
        <w:t>prontuário,</w:t>
      </w:r>
      <w:r>
        <w:rPr>
          <w:rFonts w:eastAsia="Arial"/>
        </w:rPr>
        <w:t xml:space="preserve"> </w:t>
      </w:r>
      <w:r>
        <w:t>montando</w:t>
      </w:r>
      <w:r>
        <w:rPr>
          <w:rFonts w:eastAsia="Arial"/>
        </w:rPr>
        <w:t xml:space="preserve"> </w:t>
      </w:r>
      <w:r>
        <w:t>tabelas,</w:t>
      </w:r>
      <w:r>
        <w:rPr>
          <w:rFonts w:eastAsia="Arial"/>
        </w:rPr>
        <w:t xml:space="preserve"> </w:t>
      </w:r>
      <w:r>
        <w:t>gráficos</w:t>
      </w:r>
      <w:r>
        <w:rPr>
          <w:rFonts w:eastAsia="Arial"/>
        </w:rPr>
        <w:t xml:space="preserve"> </w:t>
      </w:r>
      <w:r>
        <w:t>e</w:t>
      </w:r>
      <w:r>
        <w:rPr>
          <w:rFonts w:eastAsia="Arial"/>
        </w:rPr>
        <w:t xml:space="preserve"> </w:t>
      </w:r>
      <w:r>
        <w:t>indicadores.</w:t>
      </w:r>
      <w:r>
        <w:rPr>
          <w:rFonts w:eastAsia="Arial"/>
        </w:rPr>
        <w:t xml:space="preserve"> </w:t>
      </w:r>
      <w:r>
        <w:t>Ao</w:t>
      </w:r>
      <w:r>
        <w:rPr>
          <w:rFonts w:eastAsia="Arial"/>
        </w:rPr>
        <w:t xml:space="preserve"> </w:t>
      </w:r>
      <w:r>
        <w:t>terminar</w:t>
      </w:r>
      <w:r>
        <w:rPr>
          <w:rFonts w:eastAsia="Arial"/>
        </w:rPr>
        <w:t xml:space="preserve"> </w:t>
      </w:r>
      <w:r>
        <w:t>de</w:t>
      </w:r>
      <w:r>
        <w:rPr>
          <w:rFonts w:eastAsia="Arial"/>
        </w:rPr>
        <w:t xml:space="preserve"> </w:t>
      </w:r>
      <w:r>
        <w:t>usar</w:t>
      </w:r>
      <w:r>
        <w:rPr>
          <w:rFonts w:eastAsia="Arial"/>
        </w:rPr>
        <w:t xml:space="preserve"> </w:t>
      </w:r>
      <w:r>
        <w:t>os</w:t>
      </w:r>
      <w:r>
        <w:rPr>
          <w:rFonts w:eastAsia="Arial"/>
        </w:rPr>
        <w:t xml:space="preserve"> </w:t>
      </w:r>
      <w:r>
        <w:t>prontuários,</w:t>
      </w:r>
      <w:r>
        <w:rPr>
          <w:rFonts w:eastAsia="Arial"/>
        </w:rPr>
        <w:t xml:space="preserve"> </w:t>
      </w:r>
      <w:r>
        <w:t>o</w:t>
      </w:r>
      <w:r>
        <w:rPr>
          <w:rFonts w:eastAsia="Arial"/>
        </w:rPr>
        <w:t xml:space="preserve"> </w:t>
      </w:r>
      <w:r>
        <w:t>médico</w:t>
      </w:r>
      <w:r>
        <w:rPr>
          <w:rFonts w:eastAsia="Arial"/>
        </w:rPr>
        <w:t xml:space="preserve"> </w:t>
      </w:r>
      <w:r>
        <w:t>os</w:t>
      </w:r>
      <w:r>
        <w:rPr>
          <w:rFonts w:eastAsia="Arial"/>
        </w:rPr>
        <w:t xml:space="preserve"> </w:t>
      </w:r>
      <w:r>
        <w:t>retorna</w:t>
      </w:r>
      <w:r>
        <w:rPr>
          <w:rFonts w:eastAsia="Arial"/>
        </w:rPr>
        <w:t xml:space="preserve"> </w:t>
      </w:r>
      <w:r>
        <w:t>para</w:t>
      </w:r>
      <w:r>
        <w:rPr>
          <w:rFonts w:eastAsia="Arial"/>
        </w:rPr>
        <w:t xml:space="preserve"> </w:t>
      </w:r>
      <w:r>
        <w:t>a</w:t>
      </w:r>
      <w:r>
        <w:rPr>
          <w:rFonts w:eastAsia="Arial"/>
        </w:rPr>
        <w:t xml:space="preserve"> </w:t>
      </w:r>
      <w:r>
        <w:t>clínica.</w:t>
      </w:r>
    </w:p>
    <w:p w:rsidR="00270A16" w:rsidRDefault="00270A16">
      <w:pPr>
        <w:pStyle w:val="PargrafoTCC"/>
      </w:pPr>
    </w:p>
    <w:p w:rsidR="00270A16" w:rsidRDefault="00270A16" w:rsidP="007B6AD0">
      <w:pPr>
        <w:pStyle w:val="Heading2"/>
      </w:pPr>
      <w:bookmarkStart w:id="14" w:name="__RefHeading__8_1864831944"/>
      <w:bookmarkStart w:id="15" w:name="__RefHeading__236_1982960955"/>
      <w:bookmarkStart w:id="16" w:name="__RefHeading__358_1472683970"/>
      <w:bookmarkStart w:id="17" w:name="__RefHeading__47_2068703521"/>
      <w:bookmarkStart w:id="18" w:name="__RefHeading__294_2087715902"/>
      <w:bookmarkStart w:id="19" w:name="__RefHeading__111_2111979340"/>
      <w:bookmarkStart w:id="20" w:name="__RefHeading__243_1176750583"/>
      <w:bookmarkStart w:id="21" w:name="__RefHeading__78_827532146"/>
      <w:bookmarkStart w:id="22" w:name="__RefHeading__144_1286912160"/>
      <w:bookmarkStart w:id="23" w:name="__RefHeading__177_1884309817"/>
      <w:bookmarkStart w:id="24" w:name="__RefHeading__210_1670186559"/>
      <w:bookmarkStart w:id="25" w:name="__RefHeading__15_1150354337"/>
      <w:bookmarkStart w:id="26" w:name="_Toc379146557"/>
      <w:bookmarkEnd w:id="14"/>
      <w:bookmarkEnd w:id="15"/>
      <w:bookmarkEnd w:id="16"/>
      <w:bookmarkEnd w:id="17"/>
      <w:bookmarkEnd w:id="18"/>
      <w:bookmarkEnd w:id="19"/>
      <w:bookmarkEnd w:id="20"/>
      <w:bookmarkEnd w:id="21"/>
      <w:bookmarkEnd w:id="22"/>
      <w:bookmarkEnd w:id="23"/>
      <w:bookmarkEnd w:id="24"/>
      <w:bookmarkEnd w:id="25"/>
      <w:r w:rsidRPr="007B6AD0">
        <w:t>Caracterização</w:t>
      </w:r>
      <w:r>
        <w:rPr>
          <w:rFonts w:eastAsia="Arial"/>
        </w:rPr>
        <w:t xml:space="preserve"> </w:t>
      </w:r>
      <w:r>
        <w:t>de</w:t>
      </w:r>
      <w:r>
        <w:rPr>
          <w:rFonts w:eastAsia="Arial"/>
        </w:rPr>
        <w:t xml:space="preserve"> </w:t>
      </w:r>
      <w:r w:rsidR="008C0D57">
        <w:t>P</w:t>
      </w:r>
      <w:r>
        <w:t>roblemas</w:t>
      </w:r>
      <w:r>
        <w:rPr>
          <w:rFonts w:eastAsia="Arial"/>
        </w:rPr>
        <w:t xml:space="preserve"> </w:t>
      </w:r>
      <w:r>
        <w:t>e</w:t>
      </w:r>
      <w:r>
        <w:rPr>
          <w:rFonts w:eastAsia="Arial"/>
        </w:rPr>
        <w:t xml:space="preserve"> </w:t>
      </w:r>
      <w:r w:rsidR="008C0D57">
        <w:rPr>
          <w:rFonts w:eastAsia="Arial"/>
        </w:rPr>
        <w:t>O</w:t>
      </w:r>
      <w:r>
        <w:t>bjetivos</w:t>
      </w:r>
      <w:bookmarkEnd w:id="26"/>
    </w:p>
    <w:p w:rsidR="00270A16" w:rsidRDefault="00270A16">
      <w:pPr>
        <w:pStyle w:val="PargrafoTCC"/>
      </w:pPr>
      <w:r>
        <w:t>Os</w:t>
      </w:r>
      <w:r>
        <w:rPr>
          <w:rFonts w:eastAsia="Arial"/>
        </w:rPr>
        <w:t xml:space="preserve"> </w:t>
      </w:r>
      <w:r>
        <w:t>principais</w:t>
      </w:r>
      <w:r>
        <w:rPr>
          <w:rFonts w:eastAsia="Arial"/>
        </w:rPr>
        <w:t xml:space="preserve"> </w:t>
      </w:r>
      <w:r>
        <w:t>problemas</w:t>
      </w:r>
      <w:r>
        <w:rPr>
          <w:rFonts w:eastAsia="Arial"/>
        </w:rPr>
        <w:t xml:space="preserve"> </w:t>
      </w:r>
      <w:r>
        <w:t>constatados</w:t>
      </w:r>
      <w:r>
        <w:rPr>
          <w:rFonts w:eastAsia="Arial"/>
        </w:rPr>
        <w:t xml:space="preserve"> </w:t>
      </w:r>
      <w:r>
        <w:t>no</w:t>
      </w:r>
      <w:r>
        <w:rPr>
          <w:rFonts w:eastAsia="Arial"/>
        </w:rPr>
        <w:t xml:space="preserve"> </w:t>
      </w:r>
      <w:r>
        <w:t>contexto</w:t>
      </w:r>
      <w:r>
        <w:rPr>
          <w:rFonts w:eastAsia="Arial"/>
        </w:rPr>
        <w:t xml:space="preserve"> </w:t>
      </w:r>
      <w:r>
        <w:t>descrito</w:t>
      </w:r>
      <w:r>
        <w:rPr>
          <w:rFonts w:eastAsia="Arial"/>
        </w:rPr>
        <w:t xml:space="preserve"> </w:t>
      </w:r>
      <w:r>
        <w:t>anteriormente</w:t>
      </w:r>
      <w:r>
        <w:rPr>
          <w:rFonts w:eastAsia="Arial"/>
        </w:rPr>
        <w:t xml:space="preserve"> </w:t>
      </w:r>
      <w:r>
        <w:t>foram:</w:t>
      </w:r>
    </w:p>
    <w:p w:rsidR="00270A16" w:rsidRDefault="00270A16" w:rsidP="00BB5BC2">
      <w:pPr>
        <w:pStyle w:val="ItemizaoTCC"/>
        <w:rPr>
          <w:shd w:val="clear" w:color="auto" w:fill="00B8FF"/>
        </w:rPr>
      </w:pPr>
      <w:r>
        <w:t>Desperdício</w:t>
      </w:r>
      <w:r>
        <w:rPr>
          <w:rFonts w:eastAsia="Arial"/>
        </w:rPr>
        <w:t xml:space="preserve"> </w:t>
      </w:r>
      <w:r>
        <w:t>de</w:t>
      </w:r>
      <w:r>
        <w:rPr>
          <w:rFonts w:eastAsia="Arial"/>
        </w:rPr>
        <w:t xml:space="preserve"> </w:t>
      </w:r>
      <w:r>
        <w:t>tempo</w:t>
      </w:r>
      <w:r>
        <w:rPr>
          <w:rFonts w:eastAsia="Arial"/>
        </w:rPr>
        <w:t xml:space="preserve"> </w:t>
      </w:r>
      <w:r>
        <w:t>na</w:t>
      </w:r>
      <w:r>
        <w:rPr>
          <w:rFonts w:eastAsia="Arial"/>
        </w:rPr>
        <w:t xml:space="preserve"> </w:t>
      </w:r>
      <w:r>
        <w:t>rotina</w:t>
      </w:r>
      <w:r>
        <w:rPr>
          <w:rFonts w:eastAsia="Arial"/>
        </w:rPr>
        <w:t xml:space="preserve"> </w:t>
      </w:r>
      <w:r>
        <w:t>da</w:t>
      </w:r>
      <w:r>
        <w:rPr>
          <w:rFonts w:eastAsia="Arial"/>
        </w:rPr>
        <w:t xml:space="preserve"> </w:t>
      </w:r>
      <w:r>
        <w:t>clínica,</w:t>
      </w:r>
      <w:r>
        <w:rPr>
          <w:rFonts w:eastAsia="Arial"/>
        </w:rPr>
        <w:t xml:space="preserve"> </w:t>
      </w:r>
      <w:r>
        <w:t>devido</w:t>
      </w:r>
      <w:r>
        <w:rPr>
          <w:rFonts w:eastAsia="Arial"/>
        </w:rPr>
        <w:t xml:space="preserve"> </w:t>
      </w:r>
      <w:r>
        <w:t>ao</w:t>
      </w:r>
      <w:r>
        <w:rPr>
          <w:rFonts w:eastAsia="Arial"/>
        </w:rPr>
        <w:t xml:space="preserve"> </w:t>
      </w:r>
      <w:r>
        <w:t>procedimento</w:t>
      </w:r>
      <w:r>
        <w:rPr>
          <w:rFonts w:eastAsia="Arial"/>
        </w:rPr>
        <w:t xml:space="preserve"> </w:t>
      </w:r>
      <w:r>
        <w:t>manual</w:t>
      </w:r>
      <w:r>
        <w:rPr>
          <w:rFonts w:eastAsia="Arial"/>
        </w:rPr>
        <w:t xml:space="preserve"> </w:t>
      </w:r>
      <w:r>
        <w:t>pouco</w:t>
      </w:r>
      <w:r>
        <w:rPr>
          <w:rFonts w:eastAsia="Arial"/>
        </w:rPr>
        <w:t xml:space="preserve"> </w:t>
      </w:r>
      <w:r>
        <w:t>eficiente</w:t>
      </w:r>
      <w:r w:rsidRPr="00034625">
        <w:t>,</w:t>
      </w:r>
      <w:r w:rsidRPr="00034625">
        <w:rPr>
          <w:rFonts w:eastAsia="Arial"/>
        </w:rPr>
        <w:t xml:space="preserve"> </w:t>
      </w:r>
      <w:r w:rsidR="00034625" w:rsidRPr="00034625">
        <w:t>que gera</w:t>
      </w:r>
      <w:r>
        <w:rPr>
          <w:rFonts w:eastAsia="Arial"/>
        </w:rPr>
        <w:t xml:space="preserve"> </w:t>
      </w:r>
      <w:r>
        <w:t>uma</w:t>
      </w:r>
      <w:r>
        <w:rPr>
          <w:rFonts w:eastAsia="Arial"/>
        </w:rPr>
        <w:t xml:space="preserve"> </w:t>
      </w:r>
      <w:r>
        <w:t>sobrecarga</w:t>
      </w:r>
      <w:r>
        <w:rPr>
          <w:rFonts w:eastAsia="Arial"/>
        </w:rPr>
        <w:t xml:space="preserve"> </w:t>
      </w:r>
      <w:r>
        <w:t>da</w:t>
      </w:r>
      <w:r>
        <w:rPr>
          <w:rFonts w:eastAsia="Arial"/>
        </w:rPr>
        <w:t xml:space="preserve"> </w:t>
      </w:r>
      <w:r>
        <w:t>secretária</w:t>
      </w:r>
      <w:r>
        <w:rPr>
          <w:rFonts w:eastAsia="Arial"/>
        </w:rPr>
        <w:t xml:space="preserve"> </w:t>
      </w:r>
      <w:r>
        <w:t>e</w:t>
      </w:r>
      <w:r>
        <w:rPr>
          <w:rFonts w:eastAsia="Arial"/>
        </w:rPr>
        <w:t xml:space="preserve"> </w:t>
      </w:r>
      <w:r>
        <w:t>consequentemente</w:t>
      </w:r>
      <w:r>
        <w:rPr>
          <w:rFonts w:eastAsia="Arial"/>
        </w:rPr>
        <w:t xml:space="preserve"> </w:t>
      </w:r>
      <w:r>
        <w:t>um</w:t>
      </w:r>
      <w:r>
        <w:rPr>
          <w:rFonts w:eastAsia="Arial"/>
        </w:rPr>
        <w:t xml:space="preserve"> </w:t>
      </w:r>
      <w:r>
        <w:t>grande</w:t>
      </w:r>
      <w:r>
        <w:rPr>
          <w:rFonts w:eastAsia="Arial"/>
        </w:rPr>
        <w:t xml:space="preserve"> </w:t>
      </w:r>
      <w:r>
        <w:t>desperdício</w:t>
      </w:r>
      <w:r>
        <w:rPr>
          <w:rFonts w:eastAsia="Arial"/>
        </w:rPr>
        <w:t xml:space="preserve"> </w:t>
      </w:r>
      <w:r>
        <w:t>de</w:t>
      </w:r>
      <w:r>
        <w:rPr>
          <w:rFonts w:eastAsia="Arial"/>
        </w:rPr>
        <w:t xml:space="preserve"> </w:t>
      </w:r>
      <w:r>
        <w:t>tempo</w:t>
      </w:r>
      <w:r>
        <w:rPr>
          <w:rFonts w:eastAsia="Arial"/>
        </w:rPr>
        <w:t xml:space="preserve"> </w:t>
      </w:r>
      <w:r>
        <w:t>para</w:t>
      </w:r>
      <w:r>
        <w:rPr>
          <w:rFonts w:eastAsia="Arial"/>
        </w:rPr>
        <w:t xml:space="preserve"> </w:t>
      </w:r>
      <w:r>
        <w:t>agendamento</w:t>
      </w:r>
      <w:r>
        <w:rPr>
          <w:rFonts w:eastAsia="Arial"/>
        </w:rPr>
        <w:t xml:space="preserve"> </w:t>
      </w:r>
      <w:r>
        <w:t>de</w:t>
      </w:r>
      <w:r>
        <w:rPr>
          <w:rFonts w:eastAsia="Arial"/>
        </w:rPr>
        <w:t xml:space="preserve"> </w:t>
      </w:r>
      <w:r>
        <w:t>pacientes,</w:t>
      </w:r>
      <w:r>
        <w:rPr>
          <w:rFonts w:eastAsia="Arial"/>
        </w:rPr>
        <w:t xml:space="preserve"> </w:t>
      </w:r>
      <w:r>
        <w:t>atendimento,</w:t>
      </w:r>
      <w:r>
        <w:rPr>
          <w:rFonts w:eastAsia="Arial"/>
        </w:rPr>
        <w:t xml:space="preserve"> </w:t>
      </w:r>
      <w:r>
        <w:t>emissão</w:t>
      </w:r>
      <w:r>
        <w:rPr>
          <w:rFonts w:eastAsia="Arial"/>
        </w:rPr>
        <w:t xml:space="preserve"> </w:t>
      </w:r>
      <w:r>
        <w:t>de</w:t>
      </w:r>
      <w:r>
        <w:rPr>
          <w:rFonts w:eastAsia="Arial"/>
        </w:rPr>
        <w:t xml:space="preserve"> </w:t>
      </w:r>
      <w:r>
        <w:t>documentos</w:t>
      </w:r>
      <w:r>
        <w:rPr>
          <w:rFonts w:eastAsia="Arial"/>
        </w:rPr>
        <w:t xml:space="preserve"> </w:t>
      </w:r>
      <w:r>
        <w:t>e</w:t>
      </w:r>
      <w:r>
        <w:rPr>
          <w:rFonts w:eastAsia="Arial"/>
        </w:rPr>
        <w:t xml:space="preserve"> </w:t>
      </w:r>
      <w:r>
        <w:t>principalmente</w:t>
      </w:r>
      <w:r>
        <w:rPr>
          <w:rFonts w:eastAsia="Arial"/>
        </w:rPr>
        <w:t xml:space="preserve"> </w:t>
      </w:r>
      <w:r>
        <w:t>para</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dos</w:t>
      </w:r>
      <w:r>
        <w:rPr>
          <w:rFonts w:eastAsia="Arial"/>
        </w:rPr>
        <w:t xml:space="preserve"> </w:t>
      </w:r>
      <w:r w:rsidRPr="00034625">
        <w:t>pacientes.</w:t>
      </w:r>
    </w:p>
    <w:p w:rsidR="00270A16" w:rsidRDefault="00270A16" w:rsidP="00BB5BC2">
      <w:pPr>
        <w:pStyle w:val="ItemizaoTCC"/>
        <w:rPr>
          <w:shd w:val="clear" w:color="auto" w:fill="00B8FF"/>
        </w:rPr>
      </w:pPr>
      <w:r>
        <w:t>Perda</w:t>
      </w:r>
      <w:r>
        <w:rPr>
          <w:rFonts w:eastAsia="Arial"/>
        </w:rPr>
        <w:t xml:space="preserve"> </w:t>
      </w:r>
      <w:r>
        <w:t>de</w:t>
      </w:r>
      <w:r>
        <w:rPr>
          <w:rFonts w:eastAsia="Arial"/>
        </w:rPr>
        <w:t xml:space="preserve"> </w:t>
      </w:r>
      <w:r>
        <w:t>informações,</w:t>
      </w:r>
      <w:r>
        <w:rPr>
          <w:rFonts w:eastAsia="Arial"/>
        </w:rPr>
        <w:t xml:space="preserve"> </w:t>
      </w:r>
      <w:r w:rsidR="00034625" w:rsidRPr="00034625">
        <w:t>devido</w:t>
      </w:r>
      <w:r>
        <w:rPr>
          <w:rFonts w:eastAsia="Arial"/>
        </w:rPr>
        <w:t xml:space="preserve"> à </w:t>
      </w:r>
      <w:r>
        <w:t>falta</w:t>
      </w:r>
      <w:r>
        <w:rPr>
          <w:rFonts w:eastAsia="Arial"/>
        </w:rPr>
        <w:t xml:space="preserve"> </w:t>
      </w:r>
      <w:r>
        <w:t>de</w:t>
      </w:r>
      <w:r>
        <w:rPr>
          <w:rFonts w:eastAsia="Arial"/>
        </w:rPr>
        <w:t xml:space="preserve"> </w:t>
      </w:r>
      <w:r>
        <w:t>organização,</w:t>
      </w:r>
      <w:r>
        <w:rPr>
          <w:rFonts w:eastAsia="Arial"/>
        </w:rPr>
        <w:t xml:space="preserve"> </w:t>
      </w:r>
      <w:r>
        <w:t>limpeza</w:t>
      </w:r>
      <w:r>
        <w:rPr>
          <w:rFonts w:eastAsia="Arial"/>
        </w:rPr>
        <w:t xml:space="preserve"> </w:t>
      </w:r>
      <w:r>
        <w:t>e</w:t>
      </w:r>
      <w:r>
        <w:rPr>
          <w:rFonts w:eastAsia="Arial"/>
        </w:rPr>
        <w:t xml:space="preserve"> </w:t>
      </w:r>
      <w:r>
        <w:t>clareza</w:t>
      </w:r>
      <w:r>
        <w:rPr>
          <w:rFonts w:eastAsia="Arial"/>
        </w:rPr>
        <w:t xml:space="preserve"> </w:t>
      </w:r>
      <w:r>
        <w:t>de</w:t>
      </w:r>
      <w:r>
        <w:rPr>
          <w:rFonts w:eastAsia="Arial"/>
        </w:rPr>
        <w:t xml:space="preserve"> </w:t>
      </w:r>
      <w:r>
        <w:t>informações</w:t>
      </w:r>
      <w:r>
        <w:rPr>
          <w:rFonts w:eastAsia="Arial"/>
        </w:rPr>
        <w:t xml:space="preserve"> </w:t>
      </w:r>
      <w:r>
        <w:t>presentes</w:t>
      </w:r>
      <w:r>
        <w:rPr>
          <w:rFonts w:eastAsia="Arial"/>
        </w:rPr>
        <w:t xml:space="preserve"> </w:t>
      </w:r>
      <w:r>
        <w:t>nos</w:t>
      </w:r>
      <w:r>
        <w:rPr>
          <w:rFonts w:eastAsia="Arial"/>
        </w:rPr>
        <w:t xml:space="preserve"> </w:t>
      </w:r>
      <w:r>
        <w:t>procedimentos</w:t>
      </w:r>
      <w:r>
        <w:rPr>
          <w:rFonts w:eastAsia="Arial"/>
        </w:rPr>
        <w:t xml:space="preserve"> </w:t>
      </w:r>
      <w:r>
        <w:t>atuais</w:t>
      </w:r>
      <w:r w:rsidR="00034625" w:rsidRPr="00034625">
        <w:t>.</w:t>
      </w:r>
      <w:r w:rsidRPr="00034625">
        <w:rPr>
          <w:rFonts w:eastAsia="Arial"/>
        </w:rPr>
        <w:t xml:space="preserve"> </w:t>
      </w:r>
      <w:r w:rsidR="00034625" w:rsidRPr="00034625">
        <w:rPr>
          <w:rFonts w:eastAsia="Arial"/>
        </w:rPr>
        <w:t>O</w:t>
      </w:r>
      <w:r w:rsidRPr="00034625">
        <w:t>corre</w:t>
      </w:r>
      <w:r>
        <w:rPr>
          <w:rFonts w:eastAsia="Arial"/>
        </w:rPr>
        <w:t xml:space="preserve"> </w:t>
      </w:r>
      <w:r>
        <w:t>ocasionalmente</w:t>
      </w:r>
      <w:r>
        <w:rPr>
          <w:rFonts w:eastAsia="Arial"/>
        </w:rPr>
        <w:t xml:space="preserve"> </w:t>
      </w:r>
      <w:r>
        <w:t>perda</w:t>
      </w:r>
      <w:r>
        <w:rPr>
          <w:rFonts w:eastAsia="Arial"/>
        </w:rPr>
        <w:t xml:space="preserve"> </w:t>
      </w:r>
      <w:r>
        <w:t>de</w:t>
      </w:r>
      <w:r>
        <w:rPr>
          <w:rFonts w:eastAsia="Arial"/>
        </w:rPr>
        <w:t xml:space="preserve"> </w:t>
      </w:r>
      <w:r>
        <w:t>informações,</w:t>
      </w:r>
      <w:r>
        <w:rPr>
          <w:rFonts w:eastAsia="Arial"/>
        </w:rPr>
        <w:t xml:space="preserve"> </w:t>
      </w:r>
      <w:r>
        <w:t>como</w:t>
      </w:r>
      <w:r>
        <w:rPr>
          <w:rFonts w:eastAsia="Arial"/>
        </w:rPr>
        <w:t xml:space="preserve"> </w:t>
      </w:r>
      <w:r>
        <w:t>a</w:t>
      </w:r>
      <w:r>
        <w:rPr>
          <w:rFonts w:eastAsia="Arial"/>
        </w:rPr>
        <w:t xml:space="preserve"> </w:t>
      </w:r>
      <w:r>
        <w:t>ordem</w:t>
      </w:r>
      <w:r>
        <w:rPr>
          <w:rFonts w:eastAsia="Arial"/>
        </w:rPr>
        <w:t xml:space="preserve"> </w:t>
      </w:r>
      <w:r>
        <w:t>a</w:t>
      </w:r>
      <w:r>
        <w:rPr>
          <w:rFonts w:eastAsia="Arial"/>
        </w:rPr>
        <w:t xml:space="preserve"> </w:t>
      </w:r>
      <w:r>
        <w:t>seguir</w:t>
      </w:r>
      <w:r>
        <w:rPr>
          <w:rFonts w:eastAsia="Arial"/>
        </w:rPr>
        <w:t xml:space="preserve"> </w:t>
      </w:r>
      <w:r>
        <w:t>no</w:t>
      </w:r>
      <w:r>
        <w:rPr>
          <w:rFonts w:eastAsia="Arial"/>
        </w:rPr>
        <w:t xml:space="preserve"> </w:t>
      </w:r>
      <w:r>
        <w:t>atendimento,</w:t>
      </w:r>
      <w:r>
        <w:rPr>
          <w:rFonts w:eastAsia="Arial"/>
        </w:rPr>
        <w:t xml:space="preserve"> </w:t>
      </w:r>
      <w:r>
        <w:t>recados</w:t>
      </w:r>
      <w:r>
        <w:rPr>
          <w:rFonts w:eastAsia="Arial"/>
        </w:rPr>
        <w:t xml:space="preserve"> </w:t>
      </w:r>
      <w:r>
        <w:t>a</w:t>
      </w:r>
      <w:r>
        <w:rPr>
          <w:rFonts w:eastAsia="Arial"/>
        </w:rPr>
        <w:t xml:space="preserve"> </w:t>
      </w:r>
      <w:r>
        <w:t>passar</w:t>
      </w:r>
      <w:r>
        <w:rPr>
          <w:rFonts w:eastAsia="Arial"/>
        </w:rPr>
        <w:t xml:space="preserve"> </w:t>
      </w:r>
      <w:r>
        <w:t>e</w:t>
      </w:r>
      <w:r>
        <w:rPr>
          <w:rFonts w:eastAsia="Arial"/>
        </w:rPr>
        <w:t xml:space="preserve"> </w:t>
      </w:r>
      <w:r>
        <w:t>até</w:t>
      </w:r>
      <w:r>
        <w:rPr>
          <w:rFonts w:eastAsia="Arial"/>
        </w:rPr>
        <w:t xml:space="preserve"> </w:t>
      </w:r>
      <w:r>
        <w:t>mesmo</w:t>
      </w:r>
      <w:r>
        <w:rPr>
          <w:rFonts w:eastAsia="Arial"/>
        </w:rPr>
        <w:t xml:space="preserve"> </w:t>
      </w:r>
      <w:r>
        <w:t>perda</w:t>
      </w:r>
      <w:r>
        <w:rPr>
          <w:rFonts w:eastAsia="Arial"/>
        </w:rPr>
        <w:t xml:space="preserve"> </w:t>
      </w:r>
      <w:r>
        <w:t>de</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o</w:t>
      </w:r>
      <w:r>
        <w:rPr>
          <w:rFonts w:eastAsia="Arial"/>
        </w:rPr>
        <w:t xml:space="preserve"> </w:t>
      </w:r>
      <w:r>
        <w:t>que</w:t>
      </w:r>
      <w:r>
        <w:rPr>
          <w:rFonts w:eastAsia="Arial"/>
        </w:rPr>
        <w:t xml:space="preserve"> </w:t>
      </w:r>
      <w:r>
        <w:t>prejudica</w:t>
      </w:r>
      <w:r>
        <w:rPr>
          <w:rFonts w:eastAsia="Arial"/>
        </w:rPr>
        <w:t xml:space="preserve"> </w:t>
      </w:r>
      <w:r>
        <w:t>o</w:t>
      </w:r>
      <w:r>
        <w:rPr>
          <w:rFonts w:eastAsia="Arial"/>
        </w:rPr>
        <w:t xml:space="preserve"> </w:t>
      </w:r>
      <w:r>
        <w:t>bom</w:t>
      </w:r>
      <w:r>
        <w:rPr>
          <w:rFonts w:eastAsia="Arial"/>
        </w:rPr>
        <w:t xml:space="preserve"> </w:t>
      </w:r>
      <w:r>
        <w:t>funcionamento</w:t>
      </w:r>
      <w:r>
        <w:rPr>
          <w:rFonts w:eastAsia="Arial"/>
        </w:rPr>
        <w:t xml:space="preserve"> </w:t>
      </w:r>
      <w:r>
        <w:t>da</w:t>
      </w:r>
      <w:r>
        <w:rPr>
          <w:rFonts w:eastAsia="Arial"/>
        </w:rPr>
        <w:t xml:space="preserve"> </w:t>
      </w:r>
      <w:r>
        <w:t>clínica,</w:t>
      </w:r>
      <w:r>
        <w:rPr>
          <w:rFonts w:eastAsia="Arial"/>
        </w:rPr>
        <w:t xml:space="preserve"> </w:t>
      </w:r>
      <w:r w:rsidRPr="00585F21">
        <w:t>causando</w:t>
      </w:r>
      <w:r w:rsidRPr="00585F21">
        <w:rPr>
          <w:rFonts w:eastAsia="Arial"/>
        </w:rPr>
        <w:t xml:space="preserve"> </w:t>
      </w:r>
      <w:r w:rsidRPr="00585F21">
        <w:t>insatisfação</w:t>
      </w:r>
      <w:r w:rsidRPr="00585F21">
        <w:rPr>
          <w:rFonts w:eastAsia="Arial"/>
        </w:rPr>
        <w:t xml:space="preserve"> </w:t>
      </w:r>
      <w:r w:rsidRPr="00585F21">
        <w:t>dos</w:t>
      </w:r>
      <w:r w:rsidRPr="00585F21">
        <w:rPr>
          <w:rFonts w:eastAsia="Arial"/>
        </w:rPr>
        <w:t xml:space="preserve"> </w:t>
      </w:r>
      <w:r w:rsidRPr="00585F21">
        <w:t>pacientes.</w:t>
      </w:r>
    </w:p>
    <w:p w:rsidR="00270A16" w:rsidRDefault="00270A16">
      <w:pPr>
        <w:pStyle w:val="ItemizaoTCC"/>
        <w:rPr>
          <w:shd w:val="clear" w:color="auto" w:fill="00B8FF"/>
        </w:rPr>
      </w:pPr>
      <w:r>
        <w:t>Retorno</w:t>
      </w:r>
      <w:r>
        <w:rPr>
          <w:rFonts w:eastAsia="Arial"/>
        </w:rPr>
        <w:t xml:space="preserve"> </w:t>
      </w:r>
      <w:r>
        <w:t>financeiro</w:t>
      </w:r>
      <w:r>
        <w:rPr>
          <w:rFonts w:eastAsia="Arial"/>
        </w:rPr>
        <w:t xml:space="preserve"> </w:t>
      </w:r>
      <w:r>
        <w:t>abaixo</w:t>
      </w:r>
      <w:r>
        <w:rPr>
          <w:rFonts w:eastAsia="Arial"/>
        </w:rPr>
        <w:t xml:space="preserve"> </w:t>
      </w:r>
      <w:r>
        <w:t>do</w:t>
      </w:r>
      <w:r>
        <w:rPr>
          <w:rFonts w:eastAsia="Arial"/>
        </w:rPr>
        <w:t xml:space="preserve"> </w:t>
      </w:r>
      <w:r>
        <w:t>esperado,</w:t>
      </w:r>
      <w:r>
        <w:rPr>
          <w:rFonts w:eastAsia="Arial"/>
        </w:rPr>
        <w:t xml:space="preserve"> </w:t>
      </w:r>
      <w:r>
        <w:t>pois</w:t>
      </w:r>
      <w:r w:rsidR="00373228">
        <w:t>,</w:t>
      </w:r>
      <w:r>
        <w:rPr>
          <w:rFonts w:eastAsia="Arial"/>
        </w:rPr>
        <w:t xml:space="preserve"> </w:t>
      </w:r>
      <w:r>
        <w:t>com</w:t>
      </w:r>
      <w:r>
        <w:rPr>
          <w:rFonts w:eastAsia="Arial"/>
        </w:rPr>
        <w:t xml:space="preserve"> </w:t>
      </w:r>
      <w:r>
        <w:t>o</w:t>
      </w:r>
      <w:r>
        <w:rPr>
          <w:rFonts w:eastAsia="Arial"/>
        </w:rPr>
        <w:t xml:space="preserve"> </w:t>
      </w:r>
      <w:r>
        <w:t>desperdício</w:t>
      </w:r>
      <w:r>
        <w:rPr>
          <w:rFonts w:eastAsia="Arial"/>
        </w:rPr>
        <w:t xml:space="preserve"> </w:t>
      </w:r>
      <w:r>
        <w:t>de</w:t>
      </w:r>
      <w:r>
        <w:rPr>
          <w:rFonts w:eastAsia="Arial"/>
        </w:rPr>
        <w:t xml:space="preserve"> </w:t>
      </w:r>
      <w:r>
        <w:t>tempo</w:t>
      </w:r>
      <w:r>
        <w:rPr>
          <w:rFonts w:eastAsia="Arial"/>
        </w:rPr>
        <w:t xml:space="preserve"> </w:t>
      </w:r>
      <w:r>
        <w:t>e</w:t>
      </w:r>
      <w:r>
        <w:rPr>
          <w:rFonts w:eastAsia="Arial"/>
        </w:rPr>
        <w:t xml:space="preserve"> </w:t>
      </w:r>
      <w:r>
        <w:t>sobrecarga</w:t>
      </w:r>
      <w:r>
        <w:rPr>
          <w:rFonts w:eastAsia="Arial"/>
        </w:rPr>
        <w:t xml:space="preserve"> </w:t>
      </w:r>
      <w:r>
        <w:t>da</w:t>
      </w:r>
      <w:r>
        <w:rPr>
          <w:rFonts w:eastAsia="Arial"/>
        </w:rPr>
        <w:t xml:space="preserve"> </w:t>
      </w:r>
      <w:r>
        <w:t>secretária</w:t>
      </w:r>
      <w:r>
        <w:rPr>
          <w:rFonts w:eastAsia="Arial"/>
        </w:rPr>
        <w:t xml:space="preserve"> </w:t>
      </w:r>
      <w:r>
        <w:t>citados</w:t>
      </w:r>
      <w:r>
        <w:rPr>
          <w:rFonts w:eastAsia="Arial"/>
        </w:rPr>
        <w:t xml:space="preserve"> </w:t>
      </w:r>
      <w:r>
        <w:t>no</w:t>
      </w:r>
      <w:r>
        <w:rPr>
          <w:rFonts w:eastAsia="Arial"/>
        </w:rPr>
        <w:t xml:space="preserve"> </w:t>
      </w:r>
      <w:r>
        <w:t>item</w:t>
      </w:r>
      <w:r>
        <w:rPr>
          <w:rFonts w:eastAsia="Arial"/>
        </w:rPr>
        <w:t xml:space="preserve"> </w:t>
      </w:r>
      <w:r>
        <w:t>anterior,</w:t>
      </w:r>
      <w:r>
        <w:rPr>
          <w:rFonts w:eastAsia="Arial"/>
        </w:rPr>
        <w:t xml:space="preserve"> </w:t>
      </w:r>
      <w:r>
        <w:t>se</w:t>
      </w:r>
      <w:r>
        <w:rPr>
          <w:rFonts w:eastAsia="Arial"/>
        </w:rPr>
        <w:t xml:space="preserve"> </w:t>
      </w:r>
      <w:r>
        <w:t>faz</w:t>
      </w:r>
      <w:r>
        <w:rPr>
          <w:rFonts w:eastAsia="Arial"/>
        </w:rPr>
        <w:t xml:space="preserve"> </w:t>
      </w:r>
      <w:r>
        <w:t>necessária</w:t>
      </w:r>
      <w:r>
        <w:rPr>
          <w:rFonts w:eastAsia="Arial"/>
        </w:rPr>
        <w:t xml:space="preserve"> </w:t>
      </w:r>
      <w:r>
        <w:t>a</w:t>
      </w:r>
      <w:r>
        <w:rPr>
          <w:rFonts w:eastAsia="Arial"/>
        </w:rPr>
        <w:t xml:space="preserve"> </w:t>
      </w:r>
      <w:r>
        <w:t>redução</w:t>
      </w:r>
      <w:r>
        <w:rPr>
          <w:rFonts w:eastAsia="Arial"/>
        </w:rPr>
        <w:t xml:space="preserve"> </w:t>
      </w:r>
      <w:r>
        <w:t>do</w:t>
      </w:r>
      <w:r>
        <w:rPr>
          <w:rFonts w:eastAsia="Arial"/>
        </w:rPr>
        <w:t xml:space="preserve"> </w:t>
      </w:r>
      <w:r>
        <w:t>número</w:t>
      </w:r>
      <w:r>
        <w:rPr>
          <w:rFonts w:eastAsia="Arial"/>
        </w:rPr>
        <w:t xml:space="preserve"> </w:t>
      </w:r>
      <w:r>
        <w:t>de</w:t>
      </w:r>
      <w:r>
        <w:rPr>
          <w:rFonts w:eastAsia="Arial"/>
        </w:rPr>
        <w:t xml:space="preserve"> </w:t>
      </w:r>
      <w:r>
        <w:t>pacientes</w:t>
      </w:r>
      <w:r>
        <w:rPr>
          <w:rFonts w:eastAsia="Arial"/>
        </w:rPr>
        <w:t xml:space="preserve"> </w:t>
      </w:r>
      <w:r>
        <w:t>a</w:t>
      </w:r>
      <w:r>
        <w:rPr>
          <w:rFonts w:eastAsia="Arial"/>
        </w:rPr>
        <w:t xml:space="preserve"> </w:t>
      </w:r>
      <w:r>
        <w:t>serem</w:t>
      </w:r>
      <w:r>
        <w:rPr>
          <w:rFonts w:eastAsia="Arial"/>
        </w:rPr>
        <w:t xml:space="preserve"> </w:t>
      </w:r>
      <w:r>
        <w:t>atendidos</w:t>
      </w:r>
      <w:r>
        <w:rPr>
          <w:rFonts w:eastAsia="Arial"/>
        </w:rPr>
        <w:t xml:space="preserve"> </w:t>
      </w:r>
      <w:r>
        <w:t>em</w:t>
      </w:r>
      <w:r>
        <w:rPr>
          <w:rFonts w:eastAsia="Arial"/>
        </w:rPr>
        <w:t xml:space="preserve"> </w:t>
      </w:r>
      <w:r>
        <w:t>um</w:t>
      </w:r>
      <w:r>
        <w:rPr>
          <w:rFonts w:eastAsia="Arial"/>
        </w:rPr>
        <w:t xml:space="preserve"> </w:t>
      </w:r>
      <w:r>
        <w:t>dia,</w:t>
      </w:r>
      <w:r>
        <w:rPr>
          <w:rFonts w:eastAsia="Arial"/>
        </w:rPr>
        <w:t xml:space="preserve"> </w:t>
      </w:r>
      <w:r>
        <w:t>causando</w:t>
      </w:r>
      <w:r>
        <w:rPr>
          <w:rFonts w:eastAsia="Arial"/>
        </w:rPr>
        <w:t xml:space="preserve"> </w:t>
      </w:r>
      <w:r>
        <w:t>assim</w:t>
      </w:r>
      <w:r>
        <w:rPr>
          <w:rFonts w:eastAsia="Arial"/>
        </w:rPr>
        <w:t xml:space="preserve"> </w:t>
      </w:r>
      <w:r>
        <w:t>uma</w:t>
      </w:r>
      <w:r>
        <w:rPr>
          <w:rFonts w:eastAsia="Arial"/>
        </w:rPr>
        <w:t xml:space="preserve"> </w:t>
      </w:r>
      <w:r>
        <w:t>baixa</w:t>
      </w:r>
      <w:r>
        <w:rPr>
          <w:rFonts w:eastAsia="Arial"/>
        </w:rPr>
        <w:t xml:space="preserve"> </w:t>
      </w:r>
      <w:r>
        <w:t>produtividade</w:t>
      </w:r>
      <w:r>
        <w:rPr>
          <w:rFonts w:eastAsia="Arial"/>
        </w:rPr>
        <w:t xml:space="preserve"> </w:t>
      </w:r>
      <w:r>
        <w:t>para</w:t>
      </w:r>
      <w:r>
        <w:rPr>
          <w:rFonts w:eastAsia="Arial"/>
        </w:rPr>
        <w:t xml:space="preserve"> </w:t>
      </w:r>
      <w:r>
        <w:t>os</w:t>
      </w:r>
      <w:r>
        <w:rPr>
          <w:rFonts w:eastAsia="Arial"/>
        </w:rPr>
        <w:t xml:space="preserve"> </w:t>
      </w:r>
      <w:r>
        <w:lastRenderedPageBreak/>
        <w:t>médicos</w:t>
      </w:r>
      <w:r>
        <w:rPr>
          <w:rFonts w:eastAsia="Arial"/>
        </w:rPr>
        <w:t xml:space="preserve"> </w:t>
      </w:r>
      <w:r>
        <w:t>e,</w:t>
      </w:r>
      <w:r>
        <w:rPr>
          <w:rFonts w:eastAsia="Arial"/>
        </w:rPr>
        <w:t xml:space="preserve"> </w:t>
      </w:r>
      <w:r>
        <w:t>consequentemente,</w:t>
      </w:r>
      <w:r>
        <w:rPr>
          <w:rFonts w:eastAsia="Arial"/>
        </w:rPr>
        <w:t xml:space="preserve"> </w:t>
      </w:r>
      <w:r>
        <w:t>uma</w:t>
      </w:r>
      <w:r>
        <w:rPr>
          <w:rFonts w:eastAsia="Arial"/>
        </w:rPr>
        <w:t xml:space="preserve"> </w:t>
      </w:r>
      <w:r>
        <w:t>remuneração</w:t>
      </w:r>
      <w:r>
        <w:rPr>
          <w:rFonts w:eastAsia="Arial"/>
        </w:rPr>
        <w:t xml:space="preserve"> </w:t>
      </w:r>
      <w:r>
        <w:t>menor</w:t>
      </w:r>
      <w:r>
        <w:rPr>
          <w:rFonts w:eastAsia="Arial"/>
        </w:rPr>
        <w:t xml:space="preserve"> </w:t>
      </w:r>
      <w:r>
        <w:t>do</w:t>
      </w:r>
      <w:r>
        <w:rPr>
          <w:rFonts w:eastAsia="Arial"/>
        </w:rPr>
        <w:t xml:space="preserve"> </w:t>
      </w:r>
      <w:r>
        <w:t>que</w:t>
      </w:r>
      <w:r>
        <w:rPr>
          <w:rFonts w:eastAsia="Arial"/>
        </w:rPr>
        <w:t xml:space="preserve"> </w:t>
      </w:r>
      <w:r>
        <w:t>a</w:t>
      </w:r>
      <w:r>
        <w:rPr>
          <w:rFonts w:eastAsia="Arial"/>
        </w:rPr>
        <w:t xml:space="preserve"> </w:t>
      </w:r>
      <w:r>
        <w:t>esperada</w:t>
      </w:r>
      <w:r>
        <w:rPr>
          <w:rFonts w:eastAsia="Arial"/>
        </w:rPr>
        <w:t xml:space="preserve"> </w:t>
      </w:r>
      <w:r>
        <w:t>pelos</w:t>
      </w:r>
      <w:r>
        <w:rPr>
          <w:rFonts w:eastAsia="Arial"/>
        </w:rPr>
        <w:t xml:space="preserve"> </w:t>
      </w:r>
      <w:r>
        <w:t>mesmos,</w:t>
      </w:r>
      <w:r>
        <w:rPr>
          <w:rFonts w:eastAsia="Arial"/>
        </w:rPr>
        <w:t xml:space="preserve"> </w:t>
      </w:r>
      <w:r>
        <w:t>levando-se</w:t>
      </w:r>
      <w:r>
        <w:rPr>
          <w:rFonts w:eastAsia="Arial"/>
        </w:rPr>
        <w:t xml:space="preserve"> </w:t>
      </w:r>
      <w:r>
        <w:t>em</w:t>
      </w:r>
      <w:r>
        <w:rPr>
          <w:rFonts w:eastAsia="Arial"/>
        </w:rPr>
        <w:t xml:space="preserve"> </w:t>
      </w:r>
      <w:r>
        <w:t>conta</w:t>
      </w:r>
      <w:r>
        <w:rPr>
          <w:rFonts w:eastAsia="Arial"/>
        </w:rPr>
        <w:t xml:space="preserve"> </w:t>
      </w:r>
      <w:r>
        <w:t>que</w:t>
      </w:r>
      <w:r>
        <w:rPr>
          <w:rFonts w:eastAsia="Arial"/>
        </w:rPr>
        <w:t xml:space="preserve"> </w:t>
      </w:r>
      <w:r>
        <w:t>recebem</w:t>
      </w:r>
      <w:r>
        <w:rPr>
          <w:rFonts w:eastAsia="Arial"/>
        </w:rPr>
        <w:t xml:space="preserve"> </w:t>
      </w:r>
      <w:r>
        <w:t>por</w:t>
      </w:r>
      <w:r>
        <w:rPr>
          <w:rFonts w:eastAsia="Arial"/>
        </w:rPr>
        <w:t xml:space="preserve"> </w:t>
      </w:r>
      <w:r>
        <w:t>consulta</w:t>
      </w:r>
      <w:r>
        <w:rPr>
          <w:rFonts w:eastAsia="Arial"/>
        </w:rPr>
        <w:t xml:space="preserve"> </w:t>
      </w:r>
      <w:r>
        <w:t>prestada.</w:t>
      </w:r>
      <w:r>
        <w:rPr>
          <w:rFonts w:eastAsia="Arial"/>
        </w:rPr>
        <w:t xml:space="preserve"> Os planos de saúde também não remuneram consultas de retorno (com intervalo menor do que 30 dias, a partir da consulta anterior). Com a agenda em papel a secretária dificilmente identifica se está marcando uma consulta de retorno ou não, causando retornos desnecessários pelos quais o médico não irá receber o pagamento. </w:t>
      </w:r>
      <w:r>
        <w:t>A</w:t>
      </w:r>
      <w:r>
        <w:rPr>
          <w:rFonts w:eastAsia="Arial"/>
        </w:rPr>
        <w:t xml:space="preserve"> </w:t>
      </w:r>
      <w:r>
        <w:t>falta</w:t>
      </w:r>
      <w:r>
        <w:rPr>
          <w:rFonts w:eastAsia="Arial"/>
        </w:rPr>
        <w:t xml:space="preserve"> </w:t>
      </w:r>
      <w:r>
        <w:t>de</w:t>
      </w:r>
      <w:r>
        <w:rPr>
          <w:rFonts w:eastAsia="Arial"/>
        </w:rPr>
        <w:t xml:space="preserve"> </w:t>
      </w:r>
      <w:r>
        <w:t>organização</w:t>
      </w:r>
      <w:r>
        <w:rPr>
          <w:rFonts w:eastAsia="Arial"/>
        </w:rPr>
        <w:t xml:space="preserve"> </w:t>
      </w:r>
      <w:r>
        <w:t>também</w:t>
      </w:r>
      <w:r>
        <w:rPr>
          <w:rFonts w:eastAsia="Arial"/>
        </w:rPr>
        <w:t xml:space="preserve"> </w:t>
      </w:r>
      <w:r>
        <w:t>citada</w:t>
      </w:r>
      <w:r>
        <w:rPr>
          <w:rFonts w:eastAsia="Arial"/>
        </w:rPr>
        <w:t xml:space="preserve"> </w:t>
      </w:r>
      <w:r>
        <w:t>no</w:t>
      </w:r>
      <w:r>
        <w:rPr>
          <w:rFonts w:eastAsia="Arial"/>
        </w:rPr>
        <w:t xml:space="preserve"> </w:t>
      </w:r>
      <w:r>
        <w:t>item</w:t>
      </w:r>
      <w:r>
        <w:rPr>
          <w:rFonts w:eastAsia="Arial"/>
        </w:rPr>
        <w:t xml:space="preserve"> </w:t>
      </w:r>
      <w:r>
        <w:t>anterior</w:t>
      </w:r>
      <w:r>
        <w:rPr>
          <w:rFonts w:eastAsia="Arial"/>
        </w:rPr>
        <w:t xml:space="preserve"> </w:t>
      </w:r>
      <w:r>
        <w:t>pode</w:t>
      </w:r>
      <w:r>
        <w:rPr>
          <w:rFonts w:eastAsia="Arial"/>
        </w:rPr>
        <w:t xml:space="preserve"> </w:t>
      </w:r>
      <w:r>
        <w:t>causar</w:t>
      </w:r>
      <w:r>
        <w:rPr>
          <w:rFonts w:eastAsia="Arial"/>
        </w:rPr>
        <w:t xml:space="preserve"> o não preenchimento </w:t>
      </w:r>
      <w:r>
        <w:t>dos</w:t>
      </w:r>
      <w:r>
        <w:rPr>
          <w:rFonts w:eastAsia="Arial"/>
        </w:rPr>
        <w:t xml:space="preserve"> </w:t>
      </w:r>
      <w:r>
        <w:t>CIDs</w:t>
      </w:r>
      <w:r>
        <w:rPr>
          <w:rFonts w:eastAsia="Arial"/>
        </w:rPr>
        <w:t xml:space="preserve"> </w:t>
      </w:r>
      <w:r>
        <w:t>nos</w:t>
      </w:r>
      <w:r>
        <w:rPr>
          <w:rFonts w:eastAsia="Arial"/>
        </w:rPr>
        <w:t xml:space="preserve"> </w:t>
      </w:r>
      <w:r>
        <w:t>relatórios</w:t>
      </w:r>
      <w:r>
        <w:rPr>
          <w:rFonts w:eastAsia="Arial"/>
        </w:rPr>
        <w:t xml:space="preserve"> </w:t>
      </w:r>
      <w:r>
        <w:t>mensais,</w:t>
      </w:r>
      <w:r>
        <w:rPr>
          <w:rFonts w:eastAsia="Arial"/>
        </w:rPr>
        <w:t xml:space="preserve"> </w:t>
      </w:r>
      <w:r>
        <w:t>anulando</w:t>
      </w:r>
      <w:r>
        <w:rPr>
          <w:rFonts w:eastAsia="Arial"/>
        </w:rPr>
        <w:t xml:space="preserve"> </w:t>
      </w:r>
      <w:r>
        <w:t>assim</w:t>
      </w:r>
      <w:r>
        <w:rPr>
          <w:rFonts w:eastAsia="Arial"/>
        </w:rPr>
        <w:t xml:space="preserve"> </w:t>
      </w:r>
      <w:r>
        <w:t>algumas</w:t>
      </w:r>
      <w:r>
        <w:rPr>
          <w:rFonts w:eastAsia="Arial"/>
        </w:rPr>
        <w:t xml:space="preserve"> </w:t>
      </w:r>
      <w:r>
        <w:t>consultas,</w:t>
      </w:r>
      <w:r>
        <w:rPr>
          <w:rFonts w:eastAsia="Arial"/>
        </w:rPr>
        <w:t xml:space="preserve"> </w:t>
      </w:r>
      <w:r>
        <w:t>que</w:t>
      </w:r>
      <w:r>
        <w:rPr>
          <w:rFonts w:eastAsia="Arial"/>
        </w:rPr>
        <w:t xml:space="preserve"> </w:t>
      </w:r>
      <w:r>
        <w:t>deixarão</w:t>
      </w:r>
      <w:r>
        <w:rPr>
          <w:rFonts w:eastAsia="Arial"/>
        </w:rPr>
        <w:t xml:space="preserve"> </w:t>
      </w:r>
      <w:r>
        <w:t>de</w:t>
      </w:r>
      <w:r>
        <w:rPr>
          <w:rFonts w:eastAsia="Arial"/>
        </w:rPr>
        <w:t xml:space="preserve"> </w:t>
      </w:r>
      <w:r>
        <w:t>ser</w:t>
      </w:r>
      <w:r>
        <w:rPr>
          <w:rFonts w:eastAsia="Arial"/>
        </w:rPr>
        <w:t xml:space="preserve"> </w:t>
      </w:r>
      <w:r>
        <w:t>pagas</w:t>
      </w:r>
      <w:r>
        <w:rPr>
          <w:rFonts w:eastAsia="Arial"/>
        </w:rPr>
        <w:t xml:space="preserve"> </w:t>
      </w:r>
      <w:r>
        <w:t>aos</w:t>
      </w:r>
      <w:r>
        <w:rPr>
          <w:rFonts w:eastAsia="Arial"/>
        </w:rPr>
        <w:t xml:space="preserve"> </w:t>
      </w:r>
      <w:r w:rsidRPr="00585F21">
        <w:t>profissionais.</w:t>
      </w:r>
    </w:p>
    <w:p w:rsidR="00270A16" w:rsidRDefault="00270A16">
      <w:pPr>
        <w:pStyle w:val="ItemizaoTCC"/>
        <w:rPr>
          <w:shd w:val="clear" w:color="auto" w:fill="00B8FF"/>
        </w:rPr>
      </w:pPr>
      <w:r>
        <w:t>Grande</w:t>
      </w:r>
      <w:r>
        <w:rPr>
          <w:rFonts w:eastAsia="Arial"/>
        </w:rPr>
        <w:t xml:space="preserve"> </w:t>
      </w:r>
      <w:r>
        <w:t>custo</w:t>
      </w:r>
      <w:r>
        <w:rPr>
          <w:rFonts w:eastAsia="Arial"/>
        </w:rPr>
        <w:t xml:space="preserve"> </w:t>
      </w:r>
      <w:r>
        <w:t>para</w:t>
      </w:r>
      <w:r>
        <w:rPr>
          <w:rFonts w:eastAsia="Arial"/>
        </w:rPr>
        <w:t xml:space="preserve"> </w:t>
      </w:r>
      <w:r>
        <w:t>extração</w:t>
      </w:r>
      <w:r>
        <w:rPr>
          <w:rFonts w:eastAsia="Arial"/>
        </w:rPr>
        <w:t xml:space="preserve"> </w:t>
      </w:r>
      <w:r>
        <w:t>de</w:t>
      </w:r>
      <w:r>
        <w:rPr>
          <w:rFonts w:eastAsia="Arial"/>
        </w:rPr>
        <w:t xml:space="preserve"> </w:t>
      </w:r>
      <w:r>
        <w:t>dados</w:t>
      </w:r>
      <w:r>
        <w:rPr>
          <w:rFonts w:eastAsia="Arial"/>
        </w:rPr>
        <w:t xml:space="preserve"> </w:t>
      </w:r>
      <w:r>
        <w:t>estatísticos</w:t>
      </w:r>
      <w:r w:rsidR="0027639E">
        <w:t>,</w:t>
      </w:r>
      <w:r w:rsidRPr="00585F21">
        <w:rPr>
          <w:rFonts w:eastAsia="Arial"/>
        </w:rPr>
        <w:t xml:space="preserve"> </w:t>
      </w:r>
      <w:r w:rsidRPr="00585F21">
        <w:t>pois</w:t>
      </w:r>
      <w:r w:rsidR="00585F21" w:rsidRPr="00585F21">
        <w:t>,</w:t>
      </w:r>
      <w:r w:rsidRPr="00585F21">
        <w:rPr>
          <w:rFonts w:eastAsia="Arial"/>
        </w:rPr>
        <w:t xml:space="preserve"> </w:t>
      </w:r>
      <w:r>
        <w:t>ao</w:t>
      </w:r>
      <w:r>
        <w:rPr>
          <w:rFonts w:eastAsia="Arial"/>
        </w:rPr>
        <w:t xml:space="preserve"> </w:t>
      </w:r>
      <w:r>
        <w:t>precisar</w:t>
      </w:r>
      <w:r>
        <w:rPr>
          <w:rFonts w:eastAsia="Arial"/>
        </w:rPr>
        <w:t xml:space="preserve"> </w:t>
      </w:r>
      <w:r>
        <w:t>fazer</w:t>
      </w:r>
      <w:r>
        <w:rPr>
          <w:rFonts w:eastAsia="Arial"/>
        </w:rPr>
        <w:t xml:space="preserve"> </w:t>
      </w:r>
      <w:r>
        <w:t>uma</w:t>
      </w:r>
      <w:r>
        <w:rPr>
          <w:rFonts w:eastAsia="Arial"/>
        </w:rPr>
        <w:t xml:space="preserve"> </w:t>
      </w:r>
      <w:r>
        <w:t>pesquisa</w:t>
      </w:r>
      <w:r>
        <w:rPr>
          <w:rFonts w:eastAsia="Arial"/>
        </w:rPr>
        <w:t xml:space="preserve"> </w:t>
      </w:r>
      <w:r>
        <w:t>e/ou</w:t>
      </w:r>
      <w:r>
        <w:rPr>
          <w:rFonts w:eastAsia="Arial"/>
        </w:rPr>
        <w:t xml:space="preserve"> </w:t>
      </w:r>
      <w:r>
        <w:t>extração</w:t>
      </w:r>
      <w:r>
        <w:rPr>
          <w:rFonts w:eastAsia="Arial"/>
        </w:rPr>
        <w:t xml:space="preserve"> </w:t>
      </w:r>
      <w:r>
        <w:t>de</w:t>
      </w:r>
      <w:r>
        <w:rPr>
          <w:rFonts w:eastAsia="Arial"/>
        </w:rPr>
        <w:t xml:space="preserve"> </w:t>
      </w:r>
      <w:r>
        <w:t>dados</w:t>
      </w:r>
      <w:r>
        <w:rPr>
          <w:rFonts w:eastAsia="Arial"/>
        </w:rPr>
        <w:t xml:space="preserve"> </w:t>
      </w:r>
      <w:r>
        <w:t>com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os</w:t>
      </w:r>
      <w:r>
        <w:rPr>
          <w:rFonts w:eastAsia="Arial"/>
        </w:rPr>
        <w:t xml:space="preserve"> </w:t>
      </w:r>
      <w:r>
        <w:t>médicos</w:t>
      </w:r>
      <w:r>
        <w:rPr>
          <w:rFonts w:eastAsia="Arial"/>
        </w:rPr>
        <w:t xml:space="preserve"> </w:t>
      </w:r>
      <w:r>
        <w:t>levam</w:t>
      </w:r>
      <w:r>
        <w:rPr>
          <w:rFonts w:eastAsia="Arial"/>
        </w:rPr>
        <w:t xml:space="preserve"> </w:t>
      </w:r>
      <w:r>
        <w:t>muito</w:t>
      </w:r>
      <w:r>
        <w:rPr>
          <w:rFonts w:eastAsia="Arial"/>
        </w:rPr>
        <w:t xml:space="preserve"> </w:t>
      </w:r>
      <w:r>
        <w:t>tempo</w:t>
      </w:r>
      <w:r>
        <w:rPr>
          <w:rFonts w:eastAsia="Arial"/>
        </w:rPr>
        <w:t xml:space="preserve"> </w:t>
      </w:r>
      <w:r>
        <w:t>para</w:t>
      </w:r>
      <w:r>
        <w:rPr>
          <w:rFonts w:eastAsia="Arial"/>
        </w:rPr>
        <w:t xml:space="preserve"> </w:t>
      </w:r>
      <w:r>
        <w:t>selecionar</w:t>
      </w:r>
      <w:r>
        <w:rPr>
          <w:rFonts w:eastAsia="Arial"/>
        </w:rPr>
        <w:t xml:space="preserve"> </w:t>
      </w:r>
      <w:r>
        <w:t>os</w:t>
      </w:r>
      <w:r>
        <w:rPr>
          <w:rFonts w:eastAsia="Arial"/>
        </w:rPr>
        <w:t xml:space="preserve"> </w:t>
      </w:r>
      <w:r>
        <w:t>pacientes</w:t>
      </w:r>
      <w:r>
        <w:rPr>
          <w:rFonts w:eastAsia="Arial"/>
        </w:rPr>
        <w:t xml:space="preserve"> </w:t>
      </w:r>
      <w:r>
        <w:t>específicos</w:t>
      </w:r>
      <w:r>
        <w:rPr>
          <w:rFonts w:eastAsia="Arial"/>
        </w:rPr>
        <w:t xml:space="preserve"> </w:t>
      </w:r>
      <w:r>
        <w:t>e</w:t>
      </w:r>
      <w:r>
        <w:rPr>
          <w:rFonts w:eastAsia="Arial"/>
        </w:rPr>
        <w:t xml:space="preserve"> </w:t>
      </w:r>
      <w:r>
        <w:t>extrair</w:t>
      </w:r>
      <w:r>
        <w:rPr>
          <w:rFonts w:eastAsia="Arial"/>
        </w:rPr>
        <w:t xml:space="preserve"> </w:t>
      </w:r>
      <w:r>
        <w:t>os</w:t>
      </w:r>
      <w:r>
        <w:rPr>
          <w:rFonts w:eastAsia="Arial"/>
        </w:rPr>
        <w:t xml:space="preserve"> </w:t>
      </w:r>
      <w:r>
        <w:t>dados</w:t>
      </w:r>
      <w:r>
        <w:rPr>
          <w:rFonts w:eastAsia="Arial"/>
        </w:rPr>
        <w:t xml:space="preserve"> </w:t>
      </w:r>
      <w:r>
        <w:t>que</w:t>
      </w:r>
      <w:r>
        <w:rPr>
          <w:rFonts w:eastAsia="Arial"/>
        </w:rPr>
        <w:t xml:space="preserve"> </w:t>
      </w:r>
      <w:r>
        <w:t>necessitam.</w:t>
      </w:r>
      <w:r>
        <w:rPr>
          <w:rFonts w:eastAsia="Arial"/>
        </w:rPr>
        <w:t xml:space="preserve"> </w:t>
      </w:r>
      <w:r>
        <w:t>Além</w:t>
      </w:r>
      <w:r>
        <w:rPr>
          <w:rFonts w:eastAsia="Arial"/>
        </w:rPr>
        <w:t xml:space="preserve"> </w:t>
      </w:r>
      <w:r>
        <w:t>de</w:t>
      </w:r>
      <w:r>
        <w:rPr>
          <w:rFonts w:eastAsia="Arial"/>
        </w:rPr>
        <w:t xml:space="preserve"> </w:t>
      </w:r>
      <w:r>
        <w:t>gastarem</w:t>
      </w:r>
      <w:r>
        <w:rPr>
          <w:rFonts w:eastAsia="Arial"/>
        </w:rPr>
        <w:t xml:space="preserve"> </w:t>
      </w:r>
      <w:r>
        <w:t>muito</w:t>
      </w:r>
      <w:r>
        <w:rPr>
          <w:rFonts w:eastAsia="Arial"/>
        </w:rPr>
        <w:t xml:space="preserve"> </w:t>
      </w:r>
      <w:r>
        <w:t>tempo</w:t>
      </w:r>
      <w:r>
        <w:rPr>
          <w:rFonts w:eastAsia="Arial"/>
        </w:rPr>
        <w:t xml:space="preserve"> </w:t>
      </w:r>
      <w:r>
        <w:t>para</w:t>
      </w:r>
      <w:r>
        <w:rPr>
          <w:rFonts w:eastAsia="Arial"/>
        </w:rPr>
        <w:t xml:space="preserve"> </w:t>
      </w:r>
      <w:r>
        <w:t>gerar</w:t>
      </w:r>
      <w:r>
        <w:rPr>
          <w:rFonts w:eastAsia="Arial"/>
        </w:rPr>
        <w:t xml:space="preserve"> </w:t>
      </w:r>
      <w:r>
        <w:t>dados</w:t>
      </w:r>
      <w:r>
        <w:rPr>
          <w:rFonts w:eastAsia="Arial"/>
        </w:rPr>
        <w:t xml:space="preserve"> </w:t>
      </w:r>
      <w:r>
        <w:t>estatísticos</w:t>
      </w:r>
      <w:r>
        <w:rPr>
          <w:rFonts w:eastAsia="Arial"/>
        </w:rPr>
        <w:t xml:space="preserve"> </w:t>
      </w:r>
      <w:r>
        <w:t>consistentes,</w:t>
      </w:r>
      <w:r>
        <w:rPr>
          <w:rFonts w:eastAsia="Arial"/>
        </w:rPr>
        <w:t xml:space="preserve"> </w:t>
      </w:r>
      <w:r>
        <w:t>os</w:t>
      </w:r>
      <w:r>
        <w:rPr>
          <w:rFonts w:eastAsia="Arial"/>
        </w:rPr>
        <w:t xml:space="preserve"> </w:t>
      </w:r>
      <w:r>
        <w:t>médicos</w:t>
      </w:r>
      <w:r>
        <w:rPr>
          <w:rFonts w:eastAsia="Arial"/>
        </w:rPr>
        <w:t xml:space="preserve"> </w:t>
      </w:r>
      <w:r>
        <w:t>ainda</w:t>
      </w:r>
      <w:r>
        <w:rPr>
          <w:rFonts w:eastAsia="Arial"/>
        </w:rPr>
        <w:t xml:space="preserve"> </w:t>
      </w:r>
      <w:r>
        <w:t>podem</w:t>
      </w:r>
      <w:r>
        <w:rPr>
          <w:rFonts w:eastAsia="Arial"/>
        </w:rPr>
        <w:t xml:space="preserve"> </w:t>
      </w:r>
      <w:r>
        <w:t>ficar</w:t>
      </w:r>
      <w:r>
        <w:rPr>
          <w:rFonts w:eastAsia="Arial"/>
        </w:rPr>
        <w:t xml:space="preserve"> </w:t>
      </w:r>
      <w:r>
        <w:t>muito</w:t>
      </w:r>
      <w:r>
        <w:rPr>
          <w:rFonts w:eastAsia="Arial"/>
        </w:rPr>
        <w:t xml:space="preserve"> </w:t>
      </w:r>
      <w:r>
        <w:t>tempo</w:t>
      </w:r>
      <w:r>
        <w:rPr>
          <w:rFonts w:eastAsia="Arial"/>
        </w:rPr>
        <w:t xml:space="preserve"> </w:t>
      </w:r>
      <w:r>
        <w:t>com</w:t>
      </w:r>
      <w:r>
        <w:rPr>
          <w:rFonts w:eastAsia="Arial"/>
        </w:rPr>
        <w:t xml:space="preserve"> </w:t>
      </w:r>
      <w:r>
        <w:t>uma</w:t>
      </w:r>
      <w:r>
        <w:rPr>
          <w:rFonts w:eastAsia="Arial"/>
        </w:rPr>
        <w:t xml:space="preserve"> </w:t>
      </w:r>
      <w:r>
        <w:t>grande</w:t>
      </w:r>
      <w:r>
        <w:rPr>
          <w:rFonts w:eastAsia="Arial"/>
        </w:rPr>
        <w:t xml:space="preserve"> </w:t>
      </w:r>
      <w:r>
        <w:t>quantidade</w:t>
      </w:r>
      <w:r>
        <w:rPr>
          <w:rFonts w:eastAsia="Arial"/>
        </w:rPr>
        <w:t xml:space="preserve"> </w:t>
      </w:r>
      <w:r>
        <w:t>de</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fora</w:t>
      </w:r>
      <w:r>
        <w:rPr>
          <w:rFonts w:eastAsia="Arial"/>
        </w:rPr>
        <w:t xml:space="preserve"> </w:t>
      </w:r>
      <w:r>
        <w:t>da</w:t>
      </w:r>
      <w:r>
        <w:rPr>
          <w:rFonts w:eastAsia="Arial"/>
        </w:rPr>
        <w:t xml:space="preserve"> </w:t>
      </w:r>
      <w:r>
        <w:t>clínica,</w:t>
      </w:r>
      <w:r>
        <w:rPr>
          <w:rFonts w:eastAsia="Arial"/>
        </w:rPr>
        <w:t xml:space="preserve"> </w:t>
      </w:r>
      <w:r>
        <w:t>possibilitando</w:t>
      </w:r>
      <w:r>
        <w:rPr>
          <w:rFonts w:eastAsia="Arial"/>
        </w:rPr>
        <w:t xml:space="preserve"> </w:t>
      </w:r>
      <w:r>
        <w:t>a</w:t>
      </w:r>
      <w:r>
        <w:rPr>
          <w:rFonts w:eastAsia="Arial"/>
        </w:rPr>
        <w:t xml:space="preserve"> </w:t>
      </w:r>
      <w:r>
        <w:t>perda</w:t>
      </w:r>
      <w:r>
        <w:rPr>
          <w:rFonts w:eastAsia="Arial"/>
        </w:rPr>
        <w:t xml:space="preserve"> </w:t>
      </w:r>
      <w:r>
        <w:t>destes</w:t>
      </w:r>
      <w:r>
        <w:rPr>
          <w:rFonts w:eastAsia="Arial"/>
        </w:rPr>
        <w:t xml:space="preserve"> </w:t>
      </w:r>
      <w:r>
        <w:t>ou</w:t>
      </w:r>
      <w:r>
        <w:rPr>
          <w:rFonts w:eastAsia="Arial"/>
        </w:rPr>
        <w:t xml:space="preserve"> </w:t>
      </w:r>
      <w:r>
        <w:t>confusão</w:t>
      </w:r>
      <w:r>
        <w:rPr>
          <w:rFonts w:eastAsia="Arial"/>
        </w:rPr>
        <w:t xml:space="preserve"> </w:t>
      </w:r>
      <w:r>
        <w:t>nos</w:t>
      </w:r>
      <w:r>
        <w:rPr>
          <w:rFonts w:eastAsia="Arial"/>
        </w:rPr>
        <w:t xml:space="preserve"> </w:t>
      </w:r>
      <w:r>
        <w:t>procedimentos</w:t>
      </w:r>
      <w:r>
        <w:rPr>
          <w:rFonts w:eastAsia="Arial"/>
        </w:rPr>
        <w:t xml:space="preserve"> </w:t>
      </w:r>
      <w:r>
        <w:t>da</w:t>
      </w:r>
      <w:r>
        <w:rPr>
          <w:rFonts w:eastAsia="Arial"/>
        </w:rPr>
        <w:t xml:space="preserve"> </w:t>
      </w:r>
      <w:r>
        <w:t>clínica,</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compareça</w:t>
      </w:r>
      <w:r>
        <w:rPr>
          <w:rFonts w:eastAsia="Arial"/>
        </w:rPr>
        <w:t xml:space="preserve"> </w:t>
      </w:r>
      <w:r>
        <w:t>para</w:t>
      </w:r>
      <w:r>
        <w:rPr>
          <w:rFonts w:eastAsia="Arial"/>
        </w:rPr>
        <w:t xml:space="preserve"> </w:t>
      </w:r>
      <w:r>
        <w:t>consulta</w:t>
      </w:r>
      <w:r>
        <w:rPr>
          <w:rFonts w:eastAsia="Arial"/>
        </w:rPr>
        <w:t xml:space="preserve"> </w:t>
      </w:r>
      <w:r>
        <w:t>e</w:t>
      </w:r>
      <w:r>
        <w:rPr>
          <w:rFonts w:eastAsia="Arial"/>
        </w:rPr>
        <w:t xml:space="preserve"> </w:t>
      </w:r>
      <w:r>
        <w:t>sua</w:t>
      </w:r>
      <w:r>
        <w:rPr>
          <w:rFonts w:eastAsia="Arial"/>
        </w:rPr>
        <w:t xml:space="preserve"> </w:t>
      </w:r>
      <w:r>
        <w:t>ficha</w:t>
      </w:r>
      <w:r>
        <w:rPr>
          <w:rFonts w:eastAsia="Arial"/>
        </w:rPr>
        <w:t xml:space="preserve"> </w:t>
      </w:r>
      <w:r>
        <w:t>tenha</w:t>
      </w:r>
      <w:r>
        <w:rPr>
          <w:rFonts w:eastAsia="Arial"/>
        </w:rPr>
        <w:t xml:space="preserve"> </w:t>
      </w:r>
      <w:r>
        <w:t>sido</w:t>
      </w:r>
      <w:r>
        <w:rPr>
          <w:rFonts w:eastAsia="Arial"/>
        </w:rPr>
        <w:t xml:space="preserve"> </w:t>
      </w:r>
      <w:r w:rsidRPr="00585F21">
        <w:t>retirada.</w:t>
      </w:r>
    </w:p>
    <w:p w:rsidR="00270A16" w:rsidRDefault="00270A16">
      <w:pPr>
        <w:pStyle w:val="PargrafoTCC"/>
      </w:pPr>
      <w:r>
        <w:t>Considerando</w:t>
      </w:r>
      <w:r>
        <w:rPr>
          <w:rFonts w:eastAsia="Arial"/>
        </w:rPr>
        <w:t xml:space="preserve"> </w:t>
      </w:r>
      <w:r>
        <w:t>os</w:t>
      </w:r>
      <w:r>
        <w:rPr>
          <w:rFonts w:eastAsia="Arial"/>
        </w:rPr>
        <w:t xml:space="preserve"> </w:t>
      </w:r>
      <w:r>
        <w:t>problemas</w:t>
      </w:r>
      <w:r>
        <w:rPr>
          <w:rFonts w:eastAsia="Arial"/>
        </w:rPr>
        <w:t xml:space="preserve"> </w:t>
      </w:r>
      <w:r>
        <w:t>descritos</w:t>
      </w:r>
      <w:r>
        <w:rPr>
          <w:rFonts w:eastAsia="Arial"/>
        </w:rPr>
        <w:t xml:space="preserve"> </w:t>
      </w:r>
      <w:r>
        <w:t>nesta</w:t>
      </w:r>
      <w:r>
        <w:rPr>
          <w:rFonts w:eastAsia="Arial"/>
        </w:rPr>
        <w:t xml:space="preserve"> </w:t>
      </w:r>
      <w:r>
        <w:t>seção,</w:t>
      </w:r>
      <w:r>
        <w:rPr>
          <w:rFonts w:eastAsia="Arial"/>
        </w:rPr>
        <w:t xml:space="preserve"> </w:t>
      </w:r>
      <w:r>
        <w:t>o</w:t>
      </w:r>
      <w:r>
        <w:rPr>
          <w:rFonts w:eastAsia="Arial"/>
        </w:rPr>
        <w:t xml:space="preserve"> Trabalho de Conclusão de Curso (</w:t>
      </w:r>
      <w:r>
        <w:t>TCC),</w:t>
      </w:r>
      <w:r>
        <w:rPr>
          <w:rFonts w:eastAsia="Arial"/>
        </w:rPr>
        <w:t xml:space="preserve"> </w:t>
      </w:r>
      <w:r>
        <w:t>descrito</w:t>
      </w:r>
      <w:r>
        <w:rPr>
          <w:rFonts w:eastAsia="Arial"/>
        </w:rPr>
        <w:t xml:space="preserve"> </w:t>
      </w:r>
      <w:r>
        <w:t>nesta</w:t>
      </w:r>
      <w:r>
        <w:rPr>
          <w:rFonts w:eastAsia="Arial"/>
        </w:rPr>
        <w:t xml:space="preserve"> </w:t>
      </w:r>
      <w:r>
        <w:t>monografa,</w:t>
      </w:r>
      <w:r>
        <w:rPr>
          <w:rFonts w:eastAsia="Arial"/>
        </w:rPr>
        <w:t xml:space="preserve"> </w:t>
      </w:r>
      <w:r>
        <w:t>tem</w:t>
      </w:r>
      <w:r>
        <w:rPr>
          <w:rFonts w:eastAsia="Arial"/>
        </w:rPr>
        <w:t xml:space="preserve"> </w:t>
      </w:r>
      <w:r>
        <w:t>o</w:t>
      </w:r>
      <w:r>
        <w:rPr>
          <w:rFonts w:eastAsia="Arial"/>
        </w:rPr>
        <w:t xml:space="preserve"> </w:t>
      </w:r>
      <w:r>
        <w:t>objetivo</w:t>
      </w:r>
      <w:r>
        <w:rPr>
          <w:rFonts w:eastAsia="Arial"/>
        </w:rPr>
        <w:t xml:space="preserve"> </w:t>
      </w:r>
      <w:r>
        <w:t>de</w:t>
      </w:r>
      <w:r>
        <w:rPr>
          <w:rFonts w:eastAsia="Arial"/>
        </w:rPr>
        <w:t xml:space="preserve"> </w:t>
      </w:r>
      <w:r>
        <w:t>reduzir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de</w:t>
      </w:r>
      <w:r>
        <w:rPr>
          <w:rFonts w:eastAsia="Arial"/>
        </w:rPr>
        <w:t xml:space="preserve"> </w:t>
      </w:r>
      <w:r>
        <w:t>pacientes.</w:t>
      </w:r>
    </w:p>
    <w:p w:rsidR="00270A16" w:rsidRDefault="00270A16">
      <w:pPr>
        <w:pStyle w:val="PargrafoTCC"/>
      </w:pPr>
    </w:p>
    <w:p w:rsidR="00270A16" w:rsidRDefault="00270A16" w:rsidP="002C266D">
      <w:pPr>
        <w:pStyle w:val="Heading2"/>
      </w:pPr>
      <w:bookmarkStart w:id="27" w:name="__RefHeading__49_2068703521"/>
      <w:bookmarkStart w:id="28" w:name="__RefHeading__17_1150354337"/>
      <w:bookmarkStart w:id="29" w:name="__RefHeading__212_1670186559"/>
      <w:bookmarkStart w:id="30" w:name="__RefHeading__10_1864831944"/>
      <w:bookmarkStart w:id="31" w:name="__RefHeading__146_1286912160"/>
      <w:bookmarkStart w:id="32" w:name="__RefHeading__664_1982960955"/>
      <w:bookmarkStart w:id="33" w:name="__RefHeading__360_1472683970"/>
      <w:bookmarkStart w:id="34" w:name="__RefHeading__179_1884309817"/>
      <w:bookmarkStart w:id="35" w:name="__RefHeading__245_1176750583"/>
      <w:bookmarkStart w:id="36" w:name="__RefHeading__80_827532146"/>
      <w:bookmarkStart w:id="37" w:name="__RefHeading__296_2087715902"/>
      <w:bookmarkStart w:id="38" w:name="__RefHeading__113_2111979340"/>
      <w:bookmarkStart w:id="39" w:name="_Toc379146558"/>
      <w:bookmarkEnd w:id="27"/>
      <w:bookmarkEnd w:id="28"/>
      <w:bookmarkEnd w:id="29"/>
      <w:bookmarkEnd w:id="30"/>
      <w:bookmarkEnd w:id="31"/>
      <w:bookmarkEnd w:id="32"/>
      <w:bookmarkEnd w:id="33"/>
      <w:bookmarkEnd w:id="34"/>
      <w:bookmarkEnd w:id="35"/>
      <w:bookmarkEnd w:id="36"/>
      <w:bookmarkEnd w:id="37"/>
      <w:bookmarkEnd w:id="38"/>
      <w:r>
        <w:t>Proposta</w:t>
      </w:r>
      <w:r>
        <w:rPr>
          <w:rFonts w:eastAsia="Arial"/>
        </w:rPr>
        <w:t xml:space="preserve"> </w:t>
      </w:r>
      <w:r>
        <w:t>de</w:t>
      </w:r>
      <w:r>
        <w:rPr>
          <w:rFonts w:eastAsia="Arial"/>
        </w:rPr>
        <w:t xml:space="preserve"> </w:t>
      </w:r>
      <w:r w:rsidR="003F6384">
        <w:rPr>
          <w:rFonts w:eastAsia="Arial"/>
        </w:rPr>
        <w:t>S</w:t>
      </w:r>
      <w:r>
        <w:t>olução</w:t>
      </w:r>
      <w:bookmarkEnd w:id="39"/>
    </w:p>
    <w:p w:rsidR="00270A16" w:rsidRDefault="00270A16">
      <w:pPr>
        <w:pStyle w:val="PargrafoTCC"/>
      </w:pPr>
      <w:r>
        <w:t>Para</w:t>
      </w:r>
      <w:r>
        <w:rPr>
          <w:rFonts w:eastAsia="Arial"/>
        </w:rPr>
        <w:t xml:space="preserve"> </w:t>
      </w:r>
      <w:r>
        <w:t>cumprir</w:t>
      </w:r>
      <w:r>
        <w:rPr>
          <w:rFonts w:eastAsia="Arial"/>
        </w:rPr>
        <w:t xml:space="preserve"> </w:t>
      </w:r>
      <w:r>
        <w:t>o</w:t>
      </w:r>
      <w:r>
        <w:rPr>
          <w:rFonts w:eastAsia="Arial"/>
        </w:rPr>
        <w:t xml:space="preserve"> </w:t>
      </w:r>
      <w:r>
        <w:t>objetivo</w:t>
      </w:r>
      <w:r>
        <w:rPr>
          <w:rFonts w:eastAsia="Arial"/>
        </w:rPr>
        <w:t xml:space="preserve"> </w:t>
      </w:r>
      <w:r>
        <w:t>definido,</w:t>
      </w:r>
      <w:r>
        <w:rPr>
          <w:rFonts w:eastAsia="Arial"/>
        </w:rPr>
        <w:t xml:space="preserve"> </w:t>
      </w:r>
      <w:r>
        <w:t>pensou-se</w:t>
      </w:r>
      <w:r>
        <w:rPr>
          <w:rFonts w:eastAsia="Arial"/>
        </w:rPr>
        <w:t xml:space="preserve"> </w:t>
      </w:r>
      <w:r>
        <w:t>no</w:t>
      </w:r>
      <w:r>
        <w:rPr>
          <w:rFonts w:eastAsia="Arial"/>
        </w:rPr>
        <w:t xml:space="preserve"> desenvolvimento </w:t>
      </w:r>
      <w:r>
        <w:t>de</w:t>
      </w:r>
      <w:r>
        <w:rPr>
          <w:rFonts w:eastAsia="Arial"/>
        </w:rPr>
        <w:t xml:space="preserve"> </w:t>
      </w:r>
      <w:r>
        <w:t>um</w:t>
      </w:r>
      <w:r>
        <w:rPr>
          <w:rFonts w:eastAsia="Arial"/>
        </w:rPr>
        <w:t xml:space="preserve"> sistema </w:t>
      </w:r>
      <w:r>
        <w:rPr>
          <w:rFonts w:eastAsia="Arial"/>
          <w:i/>
        </w:rPr>
        <w:t>Web,</w:t>
      </w:r>
      <w:r>
        <w:rPr>
          <w:rFonts w:eastAsia="Arial"/>
        </w:rPr>
        <w:t xml:space="preserve"> nomeado WebClínica, </w:t>
      </w:r>
      <w:r>
        <w:t>para</w:t>
      </w:r>
      <w:r>
        <w:rPr>
          <w:rFonts w:eastAsia="Arial"/>
        </w:rPr>
        <w:t xml:space="preserve"> </w:t>
      </w:r>
      <w:r>
        <w:t>informatizar</w:t>
      </w:r>
      <w:r>
        <w:rPr>
          <w:rFonts w:eastAsia="Arial"/>
        </w:rPr>
        <w:t xml:space="preserve"> </w:t>
      </w:r>
      <w:r>
        <w:t>os</w:t>
      </w:r>
      <w:r>
        <w:rPr>
          <w:rFonts w:eastAsia="Arial"/>
        </w:rPr>
        <w:t xml:space="preserve"> </w:t>
      </w:r>
      <w:r>
        <w:t>procedimentos</w:t>
      </w:r>
      <w:r>
        <w:rPr>
          <w:rFonts w:eastAsia="Arial"/>
        </w:rPr>
        <w:t xml:space="preserve"> </w:t>
      </w:r>
      <w:r>
        <w:t>da</w:t>
      </w:r>
      <w:r>
        <w:rPr>
          <w:rFonts w:eastAsia="Arial"/>
        </w:rPr>
        <w:t xml:space="preserve"> </w:t>
      </w:r>
      <w:r>
        <w:t>clínica,</w:t>
      </w:r>
      <w:r>
        <w:rPr>
          <w:rFonts w:eastAsia="Arial"/>
        </w:rPr>
        <w:t xml:space="preserve"> de interface intuitiva para usuários leigos, que auxilie no </w:t>
      </w:r>
      <w:r>
        <w:t>gerenciamento</w:t>
      </w:r>
      <w:r>
        <w:rPr>
          <w:rFonts w:eastAsia="Arial"/>
        </w:rPr>
        <w:t xml:space="preserve"> </w:t>
      </w:r>
      <w:r>
        <w:t>e</w:t>
      </w:r>
      <w:r>
        <w:rPr>
          <w:rFonts w:eastAsia="Arial"/>
        </w:rPr>
        <w:t xml:space="preserve"> </w:t>
      </w:r>
      <w:r>
        <w:t>organização</w:t>
      </w:r>
      <w:r>
        <w:rPr>
          <w:rFonts w:eastAsia="Arial"/>
        </w:rPr>
        <w:t xml:space="preserve"> </w:t>
      </w:r>
      <w:r>
        <w:t>de</w:t>
      </w:r>
      <w:r>
        <w:rPr>
          <w:rFonts w:eastAsia="Arial"/>
        </w:rPr>
        <w:t xml:space="preserve"> </w:t>
      </w:r>
      <w:r>
        <w:t>dados</w:t>
      </w:r>
      <w:r>
        <w:rPr>
          <w:rFonts w:eastAsia="Arial"/>
        </w:rPr>
        <w:t xml:space="preserve"> </w:t>
      </w:r>
      <w:r>
        <w:t>armazenados</w:t>
      </w:r>
      <w:r>
        <w:rPr>
          <w:rFonts w:eastAsia="Arial"/>
        </w:rPr>
        <w:t xml:space="preserve"> </w:t>
      </w:r>
      <w:r>
        <w:t>em</w:t>
      </w:r>
      <w:r>
        <w:rPr>
          <w:rFonts w:eastAsia="Arial"/>
        </w:rPr>
        <w:t xml:space="preserve"> </w:t>
      </w:r>
      <w:r>
        <w:t>um</w:t>
      </w:r>
      <w:r>
        <w:rPr>
          <w:rFonts w:eastAsia="Arial"/>
        </w:rPr>
        <w:t xml:space="preserve"> </w:t>
      </w:r>
      <w:r>
        <w:t>banco</w:t>
      </w:r>
      <w:r>
        <w:rPr>
          <w:rFonts w:eastAsia="Arial"/>
        </w:rPr>
        <w:t xml:space="preserve"> </w:t>
      </w:r>
      <w:r>
        <w:t>de</w:t>
      </w:r>
      <w:r>
        <w:rPr>
          <w:rFonts w:eastAsia="Arial"/>
        </w:rPr>
        <w:t xml:space="preserve"> </w:t>
      </w:r>
      <w:r>
        <w:t>dados.</w:t>
      </w:r>
    </w:p>
    <w:p w:rsidR="00270A16" w:rsidRDefault="00270A16">
      <w:pPr>
        <w:pStyle w:val="PargrafoTCC"/>
      </w:pPr>
      <w:r>
        <w:lastRenderedPageBreak/>
        <w:t>O</w:t>
      </w:r>
      <w:r>
        <w:rPr>
          <w:rFonts w:eastAsia="Arial"/>
        </w:rPr>
        <w:t xml:space="preserve"> </w:t>
      </w:r>
      <w:r>
        <w:rPr>
          <w:i/>
          <w:iCs/>
        </w:rPr>
        <w:t>software</w:t>
      </w:r>
      <w:r>
        <w:rPr>
          <w:rFonts w:eastAsia="Arial"/>
        </w:rPr>
        <w:t xml:space="preserve"> </w:t>
      </w:r>
      <w:r>
        <w:t>conta</w:t>
      </w:r>
      <w:r>
        <w:rPr>
          <w:rFonts w:eastAsia="Arial"/>
        </w:rPr>
        <w:t xml:space="preserve"> </w:t>
      </w:r>
      <w:r>
        <w:t>com</w:t>
      </w:r>
      <w:r>
        <w:rPr>
          <w:rFonts w:eastAsia="Arial"/>
        </w:rPr>
        <w:t xml:space="preserve"> </w:t>
      </w:r>
      <w:r>
        <w:t>cadastros</w:t>
      </w:r>
      <w:r>
        <w:rPr>
          <w:rFonts w:eastAsia="Arial"/>
        </w:rPr>
        <w:t xml:space="preserve"> </w:t>
      </w:r>
      <w:r>
        <w:t>de</w:t>
      </w:r>
      <w:r>
        <w:rPr>
          <w:rFonts w:eastAsia="Arial"/>
        </w:rPr>
        <w:t xml:space="preserve"> </w:t>
      </w:r>
      <w:r>
        <w:t>pacientes,</w:t>
      </w:r>
      <w:r>
        <w:rPr>
          <w:rFonts w:eastAsia="Arial"/>
        </w:rPr>
        <w:t xml:space="preserve"> </w:t>
      </w:r>
      <w:r>
        <w:t>médicos,</w:t>
      </w:r>
      <w:r>
        <w:rPr>
          <w:rFonts w:eastAsia="Arial"/>
        </w:rPr>
        <w:t xml:space="preserve"> </w:t>
      </w:r>
      <w:r>
        <w:t>secretárias</w:t>
      </w:r>
      <w:r>
        <w:rPr>
          <w:rFonts w:eastAsia="Arial"/>
        </w:rPr>
        <w:t xml:space="preserve"> </w:t>
      </w:r>
      <w:r>
        <w:t>e</w:t>
      </w:r>
      <w:r>
        <w:rPr>
          <w:rFonts w:eastAsia="Arial"/>
        </w:rPr>
        <w:t xml:space="preserve"> </w:t>
      </w:r>
      <w:r>
        <w:t>administradores</w:t>
      </w:r>
      <w:r>
        <w:rPr>
          <w:rFonts w:eastAsia="Arial"/>
        </w:rPr>
        <w:t xml:space="preserve"> </w:t>
      </w:r>
      <w:r>
        <w:t>do</w:t>
      </w:r>
      <w:r>
        <w:rPr>
          <w:rFonts w:eastAsia="Arial"/>
        </w:rPr>
        <w:t xml:space="preserve"> </w:t>
      </w:r>
      <w:r>
        <w:t>sistema,</w:t>
      </w:r>
      <w:r>
        <w:rPr>
          <w:rFonts w:eastAsia="Arial"/>
        </w:rPr>
        <w:t xml:space="preserve"> </w:t>
      </w:r>
      <w:r>
        <w:t>além</w:t>
      </w:r>
      <w:r>
        <w:rPr>
          <w:rFonts w:eastAsia="Arial"/>
        </w:rPr>
        <w:t xml:space="preserve"> </w:t>
      </w:r>
      <w:r>
        <w:t>de</w:t>
      </w:r>
      <w:r>
        <w:rPr>
          <w:rFonts w:eastAsia="Arial"/>
        </w:rPr>
        <w:t xml:space="preserve"> </w:t>
      </w:r>
      <w:r>
        <w:t>cadastros</w:t>
      </w:r>
      <w:r>
        <w:rPr>
          <w:rFonts w:eastAsia="Arial"/>
        </w:rPr>
        <w:t xml:space="preserve"> </w:t>
      </w:r>
      <w:r>
        <w:t>auxiliares</w:t>
      </w:r>
      <w:r>
        <w:rPr>
          <w:rFonts w:eastAsia="Arial"/>
        </w:rPr>
        <w:t xml:space="preserve"> </w:t>
      </w:r>
      <w:r>
        <w:t>como</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os</w:t>
      </w:r>
      <w:r>
        <w:rPr>
          <w:rFonts w:eastAsia="Arial"/>
        </w:rPr>
        <w:t xml:space="preserve"> </w:t>
      </w:r>
      <w:r>
        <w:t>convênios</w:t>
      </w:r>
      <w:r>
        <w:rPr>
          <w:rFonts w:eastAsia="Arial"/>
        </w:rPr>
        <w:t xml:space="preserve"> </w:t>
      </w:r>
      <w:r>
        <w:t>e</w:t>
      </w:r>
      <w:r>
        <w:rPr>
          <w:rFonts w:eastAsia="Arial"/>
        </w:rPr>
        <w:t xml:space="preserve"> </w:t>
      </w:r>
      <w:r>
        <w:t>as</w:t>
      </w:r>
      <w:r>
        <w:rPr>
          <w:rFonts w:eastAsia="Arial"/>
        </w:rPr>
        <w:t xml:space="preserve"> </w:t>
      </w:r>
      <w:r>
        <w:t>especialidades</w:t>
      </w:r>
      <w:r>
        <w:rPr>
          <w:rFonts w:eastAsia="Arial"/>
        </w:rPr>
        <w:t xml:space="preserve"> </w:t>
      </w:r>
      <w:r>
        <w:t>presentes</w:t>
      </w:r>
      <w:r>
        <w:rPr>
          <w:rFonts w:eastAsia="Arial"/>
        </w:rPr>
        <w:t xml:space="preserve"> </w:t>
      </w:r>
      <w:r>
        <w:t>na</w:t>
      </w:r>
      <w:r>
        <w:rPr>
          <w:rFonts w:eastAsia="Arial"/>
        </w:rPr>
        <w:t xml:space="preserve"> </w:t>
      </w:r>
      <w:r>
        <w:t>clínica.</w:t>
      </w:r>
      <w:r w:rsidR="0027639E">
        <w:t xml:space="preserve"> </w:t>
      </w:r>
      <w:r>
        <w:t>Apenas</w:t>
      </w:r>
      <w:r>
        <w:rPr>
          <w:rFonts w:eastAsia="Arial"/>
        </w:rPr>
        <w:t xml:space="preserve"> </w:t>
      </w:r>
      <w:r>
        <w:t>os</w:t>
      </w:r>
      <w:r>
        <w:rPr>
          <w:rFonts w:eastAsia="Arial"/>
        </w:rPr>
        <w:t xml:space="preserve"> </w:t>
      </w:r>
      <w:r>
        <w:t>médicos,</w:t>
      </w:r>
      <w:r>
        <w:rPr>
          <w:rFonts w:eastAsia="Arial"/>
        </w:rPr>
        <w:t xml:space="preserve"> </w:t>
      </w:r>
      <w:r>
        <w:t>secretárias</w:t>
      </w:r>
      <w:r>
        <w:rPr>
          <w:rFonts w:eastAsia="Arial"/>
        </w:rPr>
        <w:t xml:space="preserve"> </w:t>
      </w:r>
      <w:r>
        <w:t>e</w:t>
      </w:r>
      <w:r>
        <w:rPr>
          <w:rFonts w:eastAsia="Arial"/>
        </w:rPr>
        <w:t xml:space="preserve"> </w:t>
      </w:r>
      <w:r>
        <w:t>administradores</w:t>
      </w:r>
      <w:r>
        <w:rPr>
          <w:rFonts w:eastAsia="Arial"/>
        </w:rPr>
        <w:t xml:space="preserve"> </w:t>
      </w:r>
      <w:r>
        <w:t>terão</w:t>
      </w:r>
      <w:r>
        <w:rPr>
          <w:rFonts w:eastAsia="Arial"/>
        </w:rPr>
        <w:t xml:space="preserve"> </w:t>
      </w:r>
      <w:r w:rsidR="0027639E">
        <w:t>identificação no sistema, recebendo um usuário</w:t>
      </w:r>
      <w:r>
        <w:rPr>
          <w:rFonts w:eastAsia="Arial"/>
        </w:rPr>
        <w:t xml:space="preserve"> </w:t>
      </w:r>
      <w:r>
        <w:t>para</w:t>
      </w:r>
      <w:r>
        <w:rPr>
          <w:rFonts w:eastAsia="Arial"/>
        </w:rPr>
        <w:t xml:space="preserve"> </w:t>
      </w:r>
      <w:r>
        <w:t>acesso</w:t>
      </w:r>
      <w:r>
        <w:rPr>
          <w:rFonts w:eastAsia="Arial"/>
        </w:rPr>
        <w:t xml:space="preserve"> </w:t>
      </w:r>
      <w:r>
        <w:t>(</w:t>
      </w:r>
      <w:r>
        <w:rPr>
          <w:i/>
        </w:rPr>
        <w:t>login</w:t>
      </w:r>
      <w:r>
        <w:t>)</w:t>
      </w:r>
      <w:r>
        <w:rPr>
          <w:rFonts w:eastAsia="Arial"/>
        </w:rPr>
        <w:t xml:space="preserve"> </w:t>
      </w:r>
      <w:r>
        <w:t>ao</w:t>
      </w:r>
      <w:r>
        <w:rPr>
          <w:rFonts w:eastAsia="Arial"/>
        </w:rPr>
        <w:t xml:space="preserve"> </w:t>
      </w:r>
      <w:r w:rsidR="0027639E">
        <w:t>mesmo</w:t>
      </w:r>
      <w:r>
        <w:t>.</w:t>
      </w:r>
      <w:r>
        <w:rPr>
          <w:rFonts w:eastAsia="Arial"/>
        </w:rPr>
        <w:t xml:space="preserve"> </w:t>
      </w:r>
      <w:r w:rsidR="0027639E">
        <w:t>Os</w:t>
      </w:r>
      <w:r>
        <w:rPr>
          <w:rFonts w:eastAsia="Arial"/>
        </w:rPr>
        <w:t xml:space="preserve"> </w:t>
      </w:r>
      <w:r>
        <w:t>cadastros</w:t>
      </w:r>
      <w:r>
        <w:rPr>
          <w:rFonts w:eastAsia="Arial"/>
        </w:rPr>
        <w:t xml:space="preserve"> </w:t>
      </w:r>
      <w:r w:rsidR="0027639E">
        <w:rPr>
          <w:rFonts w:eastAsia="Arial"/>
        </w:rPr>
        <w:t xml:space="preserve">aqui citados </w:t>
      </w:r>
      <w:r>
        <w:t>são</w:t>
      </w:r>
      <w:r>
        <w:rPr>
          <w:rFonts w:eastAsia="Arial"/>
        </w:rPr>
        <w:t xml:space="preserve"> </w:t>
      </w:r>
      <w:r>
        <w:t>controlados</w:t>
      </w:r>
      <w:r>
        <w:rPr>
          <w:rFonts w:eastAsia="Arial"/>
        </w:rPr>
        <w:t xml:space="preserve"> </w:t>
      </w:r>
      <w:r>
        <w:t>pelas</w:t>
      </w:r>
      <w:r>
        <w:rPr>
          <w:rFonts w:eastAsia="Arial"/>
        </w:rPr>
        <w:t xml:space="preserve"> </w:t>
      </w:r>
      <w:r>
        <w:t>funcionalidades:</w:t>
      </w:r>
    </w:p>
    <w:p w:rsidR="00270A16" w:rsidRDefault="00270A16">
      <w:pPr>
        <w:pStyle w:val="ItemizaoTCC"/>
        <w:rPr>
          <w:shd w:val="clear" w:color="auto" w:fill="00B8FF"/>
        </w:rPr>
      </w:pPr>
      <w:r>
        <w:t>Inserção,</w:t>
      </w:r>
      <w:r>
        <w:rPr>
          <w:rFonts w:eastAsia="Arial"/>
        </w:rPr>
        <w:t xml:space="preserve"> </w:t>
      </w:r>
      <w:r>
        <w:t>atualização</w:t>
      </w:r>
      <w:r>
        <w:rPr>
          <w:rFonts w:eastAsia="Arial"/>
        </w:rPr>
        <w:t xml:space="preserve"> </w:t>
      </w:r>
      <w:r>
        <w:t>e</w:t>
      </w:r>
      <w:r>
        <w:rPr>
          <w:rFonts w:eastAsia="Arial"/>
        </w:rPr>
        <w:t xml:space="preserve"> </w:t>
      </w:r>
      <w:r>
        <w:t>exclusão</w:t>
      </w:r>
      <w:r>
        <w:rPr>
          <w:rFonts w:eastAsia="Arial"/>
        </w:rPr>
        <w:t xml:space="preserve"> </w:t>
      </w:r>
      <w:r w:rsidRPr="00585F21">
        <w:t>de</w:t>
      </w:r>
      <w:r w:rsidRPr="00585F21">
        <w:rPr>
          <w:rFonts w:eastAsia="Arial"/>
        </w:rPr>
        <w:t xml:space="preserve"> </w:t>
      </w:r>
      <w:r w:rsidR="00585F21" w:rsidRPr="00585F21">
        <w:t>pacientes.</w:t>
      </w:r>
    </w:p>
    <w:p w:rsidR="00270A16" w:rsidRDefault="00270A16">
      <w:pPr>
        <w:pStyle w:val="ItemizaoTCC"/>
        <w:rPr>
          <w:shd w:val="clear" w:color="auto" w:fill="00B8FF"/>
        </w:rPr>
      </w:pPr>
      <w:r>
        <w:t>Inserção,</w:t>
      </w:r>
      <w:r>
        <w:rPr>
          <w:rFonts w:eastAsia="Arial"/>
        </w:rPr>
        <w:t xml:space="preserve"> </w:t>
      </w:r>
      <w:r>
        <w:t>atualização</w:t>
      </w:r>
      <w:r>
        <w:rPr>
          <w:rFonts w:eastAsia="Arial"/>
        </w:rPr>
        <w:t xml:space="preserve"> </w:t>
      </w:r>
      <w:r>
        <w:t>e</w:t>
      </w:r>
      <w:r>
        <w:rPr>
          <w:rFonts w:eastAsia="Arial"/>
        </w:rPr>
        <w:t xml:space="preserve"> </w:t>
      </w:r>
      <w:r>
        <w:t>exclusão</w:t>
      </w:r>
      <w:r>
        <w:rPr>
          <w:rFonts w:eastAsia="Arial"/>
        </w:rPr>
        <w:t xml:space="preserve"> </w:t>
      </w:r>
      <w:r w:rsidRPr="00585F21">
        <w:t>de</w:t>
      </w:r>
      <w:r w:rsidRPr="00585F21">
        <w:rPr>
          <w:rFonts w:eastAsia="Arial"/>
        </w:rPr>
        <w:t xml:space="preserve"> </w:t>
      </w:r>
      <w:r w:rsidR="00585F21" w:rsidRPr="00585F21">
        <w:t>usuários.</w:t>
      </w:r>
    </w:p>
    <w:p w:rsidR="00270A16" w:rsidRDefault="00270A16">
      <w:pPr>
        <w:pStyle w:val="ItemizaoTCC"/>
        <w:rPr>
          <w:shd w:val="clear" w:color="auto" w:fill="FFFF00"/>
        </w:rPr>
      </w:pPr>
      <w:r w:rsidRPr="00585F21">
        <w:t>Busca</w:t>
      </w:r>
      <w:r w:rsidRPr="00585F21">
        <w:rPr>
          <w:rFonts w:eastAsia="Arial"/>
        </w:rPr>
        <w:t xml:space="preserve"> </w:t>
      </w:r>
      <w:r w:rsidRPr="00585F21">
        <w:t>inteligente</w:t>
      </w:r>
      <w:r w:rsidRPr="00585F21">
        <w:rPr>
          <w:rFonts w:eastAsia="Arial"/>
        </w:rPr>
        <w:t xml:space="preserve"> </w:t>
      </w:r>
      <w:r w:rsidRPr="00585F21">
        <w:t>de</w:t>
      </w:r>
      <w:r w:rsidRPr="00585F21">
        <w:rPr>
          <w:rFonts w:eastAsia="Arial"/>
        </w:rPr>
        <w:t xml:space="preserve"> </w:t>
      </w:r>
      <w:r w:rsidRPr="00585F21">
        <w:t>pacientes</w:t>
      </w:r>
      <w:r w:rsidRPr="00585F21">
        <w:rPr>
          <w:rFonts w:eastAsia="Arial"/>
        </w:rPr>
        <w:t xml:space="preserve"> </w:t>
      </w:r>
      <w:r w:rsidRPr="00585F21">
        <w:t>de</w:t>
      </w:r>
      <w:r w:rsidRPr="00585F21">
        <w:rPr>
          <w:rFonts w:eastAsia="Arial"/>
        </w:rPr>
        <w:t xml:space="preserve"> </w:t>
      </w:r>
      <w:r w:rsidRPr="00585F21">
        <w:t>forma</w:t>
      </w:r>
      <w:r w:rsidRPr="00585F21">
        <w:rPr>
          <w:rFonts w:eastAsia="Arial"/>
        </w:rPr>
        <w:t xml:space="preserve"> </w:t>
      </w:r>
      <w:r w:rsidRPr="00585F21">
        <w:t>que</w:t>
      </w:r>
      <w:r w:rsidRPr="00585F21">
        <w:rPr>
          <w:rFonts w:eastAsia="Arial"/>
        </w:rPr>
        <w:t xml:space="preserve"> </w:t>
      </w:r>
      <w:r w:rsidRPr="00585F21">
        <w:t>é</w:t>
      </w:r>
      <w:r w:rsidRPr="00585F21">
        <w:rPr>
          <w:rFonts w:eastAsia="Arial"/>
        </w:rPr>
        <w:t xml:space="preserve"> </w:t>
      </w:r>
      <w:r w:rsidRPr="00585F21">
        <w:t>possível</w:t>
      </w:r>
      <w:r w:rsidRPr="00585F21">
        <w:rPr>
          <w:rFonts w:eastAsia="Arial"/>
        </w:rPr>
        <w:t xml:space="preserve"> </w:t>
      </w:r>
      <w:r w:rsidRPr="00585F21">
        <w:t>achar</w:t>
      </w:r>
      <w:r w:rsidRPr="00585F21">
        <w:rPr>
          <w:rFonts w:eastAsia="Arial"/>
        </w:rPr>
        <w:t xml:space="preserve"> </w:t>
      </w:r>
      <w:r w:rsidRPr="00585F21">
        <w:t>nomes</w:t>
      </w:r>
      <w:r w:rsidRPr="00585F21">
        <w:rPr>
          <w:rFonts w:eastAsia="Arial"/>
        </w:rPr>
        <w:t xml:space="preserve"> </w:t>
      </w:r>
      <w:r w:rsidRPr="00585F21">
        <w:t>semelhantes</w:t>
      </w:r>
      <w:r w:rsidRPr="00585F21">
        <w:rPr>
          <w:rFonts w:eastAsia="Arial"/>
        </w:rPr>
        <w:t xml:space="preserve"> </w:t>
      </w:r>
      <w:r w:rsidRPr="00585F21">
        <w:t>ou</w:t>
      </w:r>
      <w:r w:rsidRPr="00585F21">
        <w:rPr>
          <w:rFonts w:eastAsia="Arial"/>
        </w:rPr>
        <w:t xml:space="preserve"> </w:t>
      </w:r>
      <w:r w:rsidR="00585F21" w:rsidRPr="00585F21">
        <w:rPr>
          <w:rFonts w:eastAsia="Arial"/>
        </w:rPr>
        <w:t xml:space="preserve">nomes que contenham </w:t>
      </w:r>
      <w:r w:rsidRPr="00585F21">
        <w:t>erros</w:t>
      </w:r>
      <w:r w:rsidRPr="00585F21">
        <w:rPr>
          <w:rFonts w:eastAsia="Arial"/>
        </w:rPr>
        <w:t xml:space="preserve"> </w:t>
      </w:r>
      <w:r w:rsidRPr="00585F21">
        <w:t>de</w:t>
      </w:r>
      <w:r w:rsidRPr="00585F21">
        <w:rPr>
          <w:rFonts w:eastAsia="Arial"/>
        </w:rPr>
        <w:t xml:space="preserve"> </w:t>
      </w:r>
      <w:r w:rsidRPr="00585F21">
        <w:t>digitação</w:t>
      </w:r>
      <w:r w:rsidRPr="00585F21">
        <w:rPr>
          <w:rFonts w:eastAsia="Arial"/>
        </w:rPr>
        <w:t xml:space="preserve"> </w:t>
      </w:r>
      <w:r w:rsidRPr="00585F21">
        <w:t>na</w:t>
      </w:r>
      <w:r w:rsidRPr="00585F21">
        <w:rPr>
          <w:rFonts w:eastAsia="Arial"/>
        </w:rPr>
        <w:t xml:space="preserve"> </w:t>
      </w:r>
      <w:r w:rsidRPr="00585F21">
        <w:t>hora</w:t>
      </w:r>
      <w:r w:rsidRPr="00585F21">
        <w:rPr>
          <w:rFonts w:eastAsia="Arial"/>
        </w:rPr>
        <w:t xml:space="preserve"> </w:t>
      </w:r>
      <w:r w:rsidRPr="00585F21">
        <w:t>da</w:t>
      </w:r>
      <w:r w:rsidRPr="00585F21">
        <w:rPr>
          <w:rFonts w:eastAsia="Arial"/>
        </w:rPr>
        <w:t xml:space="preserve"> </w:t>
      </w:r>
      <w:r w:rsidRPr="00585F21">
        <w:t>busca.</w:t>
      </w:r>
    </w:p>
    <w:p w:rsidR="00270A16" w:rsidRDefault="00270A16">
      <w:pPr>
        <w:pStyle w:val="PargrafoTCC"/>
        <w:rPr>
          <w:color w:val="000000"/>
        </w:rPr>
      </w:pPr>
      <w:r>
        <w:rPr>
          <w:color w:val="000000"/>
        </w:rPr>
        <w:t>O</w:t>
      </w:r>
      <w:r>
        <w:rPr>
          <w:rFonts w:eastAsia="Arial"/>
          <w:color w:val="000000"/>
        </w:rPr>
        <w:t xml:space="preserve"> </w:t>
      </w:r>
      <w:r>
        <w:rPr>
          <w:color w:val="000000"/>
        </w:rPr>
        <w:t>sistema</w:t>
      </w:r>
      <w:r>
        <w:rPr>
          <w:rFonts w:eastAsia="Arial"/>
          <w:color w:val="000000"/>
        </w:rPr>
        <w:t xml:space="preserve"> </w:t>
      </w:r>
      <w:r>
        <w:rPr>
          <w:color w:val="000000"/>
        </w:rPr>
        <w:t>é</w:t>
      </w:r>
      <w:r>
        <w:rPr>
          <w:rFonts w:eastAsia="Arial"/>
          <w:color w:val="000000"/>
        </w:rPr>
        <w:t xml:space="preserve"> </w:t>
      </w:r>
      <w:r>
        <w:rPr>
          <w:color w:val="000000"/>
        </w:rPr>
        <w:t>multiusuário</w:t>
      </w:r>
      <w:r>
        <w:rPr>
          <w:rFonts w:eastAsia="Arial"/>
          <w:color w:val="000000"/>
        </w:rPr>
        <w:t xml:space="preserve"> </w:t>
      </w:r>
      <w:r>
        <w:rPr>
          <w:color w:val="000000"/>
        </w:rPr>
        <w:t>(para</w:t>
      </w:r>
      <w:r>
        <w:rPr>
          <w:rFonts w:eastAsia="Arial"/>
          <w:color w:val="000000"/>
        </w:rPr>
        <w:t xml:space="preserve"> </w:t>
      </w:r>
      <w:r>
        <w:rPr>
          <w:color w:val="000000"/>
        </w:rPr>
        <w:t>possibilitar</w:t>
      </w:r>
      <w:r>
        <w:rPr>
          <w:rFonts w:eastAsia="Arial"/>
          <w:color w:val="000000"/>
        </w:rPr>
        <w:t xml:space="preserve"> </w:t>
      </w:r>
      <w:r>
        <w:rPr>
          <w:color w:val="000000"/>
        </w:rPr>
        <w:t>acesso</w:t>
      </w:r>
      <w:r>
        <w:rPr>
          <w:rFonts w:eastAsia="Arial"/>
          <w:color w:val="000000"/>
        </w:rPr>
        <w:t xml:space="preserve"> </w:t>
      </w:r>
      <w:r>
        <w:rPr>
          <w:color w:val="000000"/>
        </w:rPr>
        <w:t>dos</w:t>
      </w:r>
      <w:r>
        <w:rPr>
          <w:rFonts w:eastAsia="Arial"/>
          <w:color w:val="000000"/>
        </w:rPr>
        <w:t xml:space="preserve"> </w:t>
      </w:r>
      <w:r>
        <w:rPr>
          <w:color w:val="000000"/>
        </w:rPr>
        <w:t>médicos,</w:t>
      </w:r>
      <w:r>
        <w:rPr>
          <w:rFonts w:eastAsia="Arial"/>
          <w:color w:val="000000"/>
        </w:rPr>
        <w:t xml:space="preserve"> </w:t>
      </w:r>
      <w:r>
        <w:rPr>
          <w:color w:val="000000"/>
        </w:rPr>
        <w:t>secretárias</w:t>
      </w:r>
      <w:r>
        <w:rPr>
          <w:rFonts w:eastAsia="Arial"/>
          <w:color w:val="000000"/>
        </w:rPr>
        <w:t xml:space="preserve"> </w:t>
      </w:r>
      <w:r>
        <w:rPr>
          <w:color w:val="000000"/>
        </w:rPr>
        <w:t>e</w:t>
      </w:r>
      <w:r>
        <w:rPr>
          <w:rFonts w:eastAsia="Arial"/>
          <w:color w:val="000000"/>
        </w:rPr>
        <w:t xml:space="preserve"> </w:t>
      </w:r>
      <w:r>
        <w:rPr>
          <w:color w:val="000000"/>
        </w:rPr>
        <w:t>administradores</w:t>
      </w:r>
      <w:r>
        <w:rPr>
          <w:rFonts w:eastAsia="Arial"/>
          <w:color w:val="000000"/>
        </w:rPr>
        <w:t xml:space="preserve"> </w:t>
      </w:r>
      <w:r>
        <w:rPr>
          <w:color w:val="000000"/>
        </w:rPr>
        <w:t>ao</w:t>
      </w:r>
      <w:r>
        <w:rPr>
          <w:rFonts w:eastAsia="Arial"/>
          <w:color w:val="000000"/>
        </w:rPr>
        <w:t xml:space="preserve"> </w:t>
      </w:r>
      <w:r>
        <w:rPr>
          <w:color w:val="000000"/>
        </w:rPr>
        <w:t>mesmo</w:t>
      </w:r>
      <w:r>
        <w:rPr>
          <w:rFonts w:eastAsia="Arial"/>
          <w:color w:val="000000"/>
        </w:rPr>
        <w:t xml:space="preserve"> </w:t>
      </w:r>
      <w:r w:rsidR="0027639E">
        <w:rPr>
          <w:color w:val="000000"/>
        </w:rPr>
        <w:t>tempo)</w:t>
      </w:r>
      <w:r>
        <w:rPr>
          <w:rFonts w:eastAsia="Arial"/>
          <w:color w:val="000000"/>
        </w:rPr>
        <w:t xml:space="preserve"> </w:t>
      </w:r>
      <w:r>
        <w:rPr>
          <w:color w:val="000000"/>
        </w:rPr>
        <w:t>e</w:t>
      </w:r>
      <w:r>
        <w:rPr>
          <w:rFonts w:eastAsia="Arial"/>
          <w:color w:val="000000"/>
        </w:rPr>
        <w:t xml:space="preserve"> </w:t>
      </w:r>
      <w:r>
        <w:rPr>
          <w:color w:val="000000"/>
        </w:rPr>
        <w:t>multiperfil</w:t>
      </w:r>
      <w:r>
        <w:rPr>
          <w:rFonts w:eastAsia="Arial"/>
          <w:color w:val="000000"/>
        </w:rPr>
        <w:t xml:space="preserve"> </w:t>
      </w:r>
      <w:r>
        <w:rPr>
          <w:color w:val="000000"/>
        </w:rPr>
        <w:t>(por</w:t>
      </w:r>
      <w:r>
        <w:rPr>
          <w:rFonts w:eastAsia="Arial"/>
          <w:color w:val="000000"/>
        </w:rPr>
        <w:t xml:space="preserve"> </w:t>
      </w:r>
      <w:r>
        <w:rPr>
          <w:color w:val="000000"/>
        </w:rPr>
        <w:t>conta</w:t>
      </w:r>
      <w:r>
        <w:rPr>
          <w:rFonts w:eastAsia="Arial"/>
          <w:color w:val="000000"/>
        </w:rPr>
        <w:t xml:space="preserve"> </w:t>
      </w:r>
      <w:r>
        <w:rPr>
          <w:color w:val="000000"/>
        </w:rPr>
        <w:t>das</w:t>
      </w:r>
      <w:r>
        <w:rPr>
          <w:rFonts w:eastAsia="Arial"/>
          <w:color w:val="000000"/>
        </w:rPr>
        <w:t xml:space="preserve"> </w:t>
      </w:r>
      <w:r>
        <w:rPr>
          <w:color w:val="000000"/>
        </w:rPr>
        <w:t>atividades</w:t>
      </w:r>
      <w:r>
        <w:rPr>
          <w:rFonts w:eastAsia="Arial"/>
          <w:color w:val="000000"/>
        </w:rPr>
        <w:t xml:space="preserve"> </w:t>
      </w:r>
      <w:r>
        <w:rPr>
          <w:color w:val="000000"/>
        </w:rPr>
        <w:t>diferenciadas</w:t>
      </w:r>
      <w:r>
        <w:rPr>
          <w:rFonts w:eastAsia="Arial"/>
          <w:color w:val="000000"/>
        </w:rPr>
        <w:t xml:space="preserve"> </w:t>
      </w:r>
      <w:r>
        <w:rPr>
          <w:color w:val="000000"/>
        </w:rPr>
        <w:t>entre</w:t>
      </w:r>
      <w:r>
        <w:rPr>
          <w:rFonts w:eastAsia="Arial"/>
          <w:color w:val="000000"/>
        </w:rPr>
        <w:t xml:space="preserve"> </w:t>
      </w:r>
      <w:r>
        <w:rPr>
          <w:color w:val="000000"/>
        </w:rPr>
        <w:t>cada</w:t>
      </w:r>
      <w:r>
        <w:rPr>
          <w:rFonts w:eastAsia="Arial"/>
          <w:color w:val="000000"/>
        </w:rPr>
        <w:t xml:space="preserve"> </w:t>
      </w:r>
      <w:r>
        <w:rPr>
          <w:color w:val="000000"/>
        </w:rPr>
        <w:t>um</w:t>
      </w:r>
      <w:r>
        <w:rPr>
          <w:rFonts w:eastAsia="Arial"/>
          <w:color w:val="000000"/>
        </w:rPr>
        <w:t xml:space="preserve"> </w:t>
      </w:r>
      <w:r>
        <w:rPr>
          <w:color w:val="000000"/>
        </w:rPr>
        <w:t>desses</w:t>
      </w:r>
      <w:r>
        <w:rPr>
          <w:rFonts w:eastAsia="Arial"/>
          <w:color w:val="000000"/>
        </w:rPr>
        <w:t xml:space="preserve"> </w:t>
      </w:r>
      <w:r w:rsidR="0027639E">
        <w:rPr>
          <w:rFonts w:eastAsia="Arial"/>
          <w:color w:val="000000"/>
        </w:rPr>
        <w:t xml:space="preserve">tipos de </w:t>
      </w:r>
      <w:r>
        <w:rPr>
          <w:color w:val="000000"/>
        </w:rPr>
        <w:t>usuários).</w:t>
      </w:r>
      <w:r>
        <w:rPr>
          <w:rFonts w:eastAsia="Arial"/>
          <w:color w:val="000000"/>
        </w:rPr>
        <w:t xml:space="preserve"> </w:t>
      </w:r>
      <w:r>
        <w:rPr>
          <w:color w:val="000000"/>
        </w:rPr>
        <w:t>Os</w:t>
      </w:r>
      <w:r>
        <w:rPr>
          <w:rFonts w:eastAsia="Arial"/>
          <w:color w:val="000000"/>
        </w:rPr>
        <w:t xml:space="preserve"> </w:t>
      </w:r>
      <w:r>
        <w:rPr>
          <w:color w:val="000000"/>
        </w:rPr>
        <w:t>perfis</w:t>
      </w:r>
      <w:r>
        <w:rPr>
          <w:rFonts w:eastAsia="Arial"/>
          <w:color w:val="000000"/>
        </w:rPr>
        <w:t xml:space="preserve"> </w:t>
      </w:r>
      <w:r>
        <w:rPr>
          <w:color w:val="000000"/>
        </w:rPr>
        <w:t>existentes</w:t>
      </w:r>
      <w:r>
        <w:rPr>
          <w:rFonts w:eastAsia="Arial"/>
          <w:color w:val="000000"/>
        </w:rPr>
        <w:t xml:space="preserve"> </w:t>
      </w:r>
      <w:r>
        <w:rPr>
          <w:color w:val="000000"/>
        </w:rPr>
        <w:t>são</w:t>
      </w:r>
      <w:r>
        <w:rPr>
          <w:rFonts w:eastAsia="Arial"/>
          <w:color w:val="000000"/>
        </w:rPr>
        <w:t xml:space="preserve"> </w:t>
      </w:r>
      <w:r w:rsidR="0027639E">
        <w:rPr>
          <w:color w:val="000000"/>
        </w:rPr>
        <w:t>m</w:t>
      </w:r>
      <w:r>
        <w:rPr>
          <w:color w:val="000000"/>
        </w:rPr>
        <w:t>édico,</w:t>
      </w:r>
      <w:r>
        <w:rPr>
          <w:rFonts w:eastAsia="Arial"/>
          <w:color w:val="000000"/>
        </w:rPr>
        <w:t xml:space="preserve"> </w:t>
      </w:r>
      <w:r w:rsidR="0027639E">
        <w:rPr>
          <w:color w:val="000000"/>
        </w:rPr>
        <w:t>s</w:t>
      </w:r>
      <w:r>
        <w:rPr>
          <w:color w:val="000000"/>
        </w:rPr>
        <w:t>ecretária</w:t>
      </w:r>
      <w:r>
        <w:rPr>
          <w:rFonts w:eastAsia="Arial"/>
          <w:color w:val="000000"/>
        </w:rPr>
        <w:t xml:space="preserve"> </w:t>
      </w:r>
      <w:r>
        <w:rPr>
          <w:color w:val="000000"/>
        </w:rPr>
        <w:t>e</w:t>
      </w:r>
      <w:r>
        <w:rPr>
          <w:rFonts w:eastAsia="Arial"/>
          <w:color w:val="000000"/>
        </w:rPr>
        <w:t xml:space="preserve"> </w:t>
      </w:r>
      <w:r w:rsidR="0027639E">
        <w:rPr>
          <w:color w:val="000000"/>
        </w:rPr>
        <w:t>a</w:t>
      </w:r>
      <w:r>
        <w:rPr>
          <w:color w:val="000000"/>
        </w:rPr>
        <w:t>dministrador.</w:t>
      </w:r>
    </w:p>
    <w:p w:rsidR="00270A16" w:rsidRDefault="00270A16">
      <w:pPr>
        <w:pStyle w:val="PargrafoTCC"/>
        <w:rPr>
          <w:color w:val="000000"/>
        </w:rPr>
      </w:pPr>
      <w:r>
        <w:rPr>
          <w:color w:val="000000"/>
        </w:rPr>
        <w:t>O</w:t>
      </w:r>
      <w:r>
        <w:rPr>
          <w:rFonts w:eastAsia="Arial"/>
          <w:color w:val="000000"/>
        </w:rPr>
        <w:t xml:space="preserve"> </w:t>
      </w:r>
      <w:r w:rsidR="0027639E" w:rsidRPr="0027639E">
        <w:rPr>
          <w:iCs/>
          <w:color w:val="000000"/>
        </w:rPr>
        <w:t>WebClínica</w:t>
      </w:r>
      <w:r>
        <w:rPr>
          <w:rFonts w:eastAsia="Arial"/>
          <w:color w:val="000000"/>
        </w:rPr>
        <w:t xml:space="preserve"> </w:t>
      </w:r>
      <w:r>
        <w:rPr>
          <w:color w:val="000000"/>
        </w:rPr>
        <w:t>conta</w:t>
      </w:r>
      <w:r>
        <w:rPr>
          <w:rFonts w:eastAsia="Arial"/>
          <w:color w:val="000000"/>
        </w:rPr>
        <w:t xml:space="preserve"> </w:t>
      </w:r>
      <w:r>
        <w:rPr>
          <w:color w:val="000000"/>
        </w:rPr>
        <w:t>com</w:t>
      </w:r>
      <w:r>
        <w:rPr>
          <w:rFonts w:eastAsia="Arial"/>
          <w:color w:val="000000"/>
        </w:rPr>
        <w:t xml:space="preserve"> </w:t>
      </w:r>
      <w:r>
        <w:rPr>
          <w:color w:val="000000"/>
        </w:rPr>
        <w:t>um</w:t>
      </w:r>
      <w:r>
        <w:rPr>
          <w:rFonts w:eastAsia="Arial"/>
          <w:color w:val="000000"/>
        </w:rPr>
        <w:t xml:space="preserve"> </w:t>
      </w:r>
      <w:r>
        <w:rPr>
          <w:color w:val="000000"/>
        </w:rPr>
        <w:t>registro</w:t>
      </w:r>
      <w:r>
        <w:rPr>
          <w:rFonts w:eastAsia="Arial"/>
          <w:color w:val="000000"/>
        </w:rPr>
        <w:t xml:space="preserve"> </w:t>
      </w:r>
      <w:r>
        <w:rPr>
          <w:color w:val="000000"/>
        </w:rPr>
        <w:t>de</w:t>
      </w:r>
      <w:r>
        <w:rPr>
          <w:rFonts w:eastAsia="Arial"/>
          <w:color w:val="000000"/>
        </w:rPr>
        <w:t xml:space="preserve"> </w:t>
      </w:r>
      <w:r>
        <w:rPr>
          <w:color w:val="000000"/>
        </w:rPr>
        <w:t>prontuário,</w:t>
      </w:r>
      <w:r>
        <w:rPr>
          <w:rFonts w:eastAsia="Arial"/>
          <w:color w:val="000000"/>
        </w:rPr>
        <w:t xml:space="preserve"> </w:t>
      </w:r>
      <w:r>
        <w:rPr>
          <w:color w:val="000000"/>
        </w:rPr>
        <w:t>que</w:t>
      </w:r>
      <w:r>
        <w:rPr>
          <w:rFonts w:eastAsia="Arial"/>
          <w:color w:val="000000"/>
        </w:rPr>
        <w:t xml:space="preserve"> </w:t>
      </w:r>
      <w:r>
        <w:rPr>
          <w:color w:val="000000"/>
        </w:rPr>
        <w:t>contém</w:t>
      </w:r>
      <w:r>
        <w:rPr>
          <w:rFonts w:eastAsia="Arial"/>
          <w:color w:val="000000"/>
        </w:rPr>
        <w:t xml:space="preserve"> </w:t>
      </w:r>
      <w:r>
        <w:rPr>
          <w:color w:val="000000"/>
        </w:rPr>
        <w:t>seu</w:t>
      </w:r>
      <w:r>
        <w:rPr>
          <w:rFonts w:eastAsia="Arial"/>
          <w:color w:val="000000"/>
        </w:rPr>
        <w:t xml:space="preserve"> </w:t>
      </w:r>
      <w:r>
        <w:rPr>
          <w:i/>
          <w:iCs/>
          <w:color w:val="000000"/>
        </w:rPr>
        <w:t>status</w:t>
      </w:r>
      <w:r>
        <w:rPr>
          <w:rFonts w:eastAsia="Arial"/>
          <w:color w:val="000000"/>
        </w:rPr>
        <w:t xml:space="preserve"> </w:t>
      </w:r>
      <w:r w:rsidR="0027639E">
        <w:rPr>
          <w:rFonts w:eastAsia="Arial"/>
          <w:color w:val="000000"/>
        </w:rPr>
        <w:t>(n</w:t>
      </w:r>
      <w:r>
        <w:rPr>
          <w:color w:val="000000"/>
        </w:rPr>
        <w:t>ovo,</w:t>
      </w:r>
      <w:r w:rsidR="0027639E">
        <w:rPr>
          <w:color w:val="000000"/>
        </w:rPr>
        <w:t xml:space="preserve"> p</w:t>
      </w:r>
      <w:r>
        <w:rPr>
          <w:color w:val="000000"/>
        </w:rPr>
        <w:t>rimeiras</w:t>
      </w:r>
      <w:r>
        <w:rPr>
          <w:rFonts w:eastAsia="Arial"/>
          <w:color w:val="000000"/>
        </w:rPr>
        <w:t xml:space="preserve"> </w:t>
      </w:r>
      <w:r>
        <w:rPr>
          <w:color w:val="000000"/>
        </w:rPr>
        <w:t>vezes,</w:t>
      </w:r>
      <w:r>
        <w:rPr>
          <w:rFonts w:eastAsia="Arial"/>
          <w:color w:val="000000"/>
        </w:rPr>
        <w:t xml:space="preserve"> </w:t>
      </w:r>
      <w:r w:rsidR="0027639E">
        <w:rPr>
          <w:rFonts w:eastAsia="Arial"/>
          <w:color w:val="000000"/>
        </w:rPr>
        <w:t>r</w:t>
      </w:r>
      <w:r>
        <w:rPr>
          <w:color w:val="000000"/>
        </w:rPr>
        <w:t>egular</w:t>
      </w:r>
      <w:r>
        <w:rPr>
          <w:rFonts w:eastAsia="Arial"/>
          <w:color w:val="000000"/>
        </w:rPr>
        <w:t xml:space="preserve"> </w:t>
      </w:r>
      <w:r>
        <w:rPr>
          <w:color w:val="000000"/>
        </w:rPr>
        <w:t>ou</w:t>
      </w:r>
      <w:r w:rsidR="0027639E">
        <w:rPr>
          <w:rFonts w:eastAsia="Arial"/>
          <w:color w:val="000000"/>
        </w:rPr>
        <w:t xml:space="preserve"> </w:t>
      </w:r>
      <w:r w:rsidR="005A02AD">
        <w:rPr>
          <w:rFonts w:eastAsia="Arial"/>
        </w:rPr>
        <w:t>i</w:t>
      </w:r>
      <w:r>
        <w:rPr>
          <w:color w:val="000000"/>
        </w:rPr>
        <w:t>nativo)</w:t>
      </w:r>
      <w:r>
        <w:rPr>
          <w:rFonts w:eastAsia="Arial"/>
          <w:color w:val="000000"/>
        </w:rPr>
        <w:t xml:space="preserve"> </w:t>
      </w:r>
      <w:r>
        <w:rPr>
          <w:color w:val="000000"/>
        </w:rPr>
        <w:t>e</w:t>
      </w:r>
      <w:r>
        <w:rPr>
          <w:rFonts w:eastAsia="Arial"/>
          <w:color w:val="000000"/>
        </w:rPr>
        <w:t xml:space="preserve"> </w:t>
      </w:r>
      <w:r>
        <w:rPr>
          <w:color w:val="000000"/>
        </w:rPr>
        <w:t>também</w:t>
      </w:r>
      <w:r>
        <w:rPr>
          <w:rFonts w:eastAsia="Arial"/>
          <w:color w:val="000000"/>
        </w:rPr>
        <w:t xml:space="preserve"> </w:t>
      </w:r>
      <w:r>
        <w:rPr>
          <w:color w:val="000000"/>
        </w:rPr>
        <w:t>relaciona</w:t>
      </w:r>
      <w:r>
        <w:rPr>
          <w:rFonts w:eastAsia="Arial"/>
          <w:color w:val="000000"/>
        </w:rPr>
        <w:t xml:space="preserve"> </w:t>
      </w:r>
      <w:r>
        <w:rPr>
          <w:color w:val="000000"/>
        </w:rPr>
        <w:t>um</w:t>
      </w:r>
      <w:r>
        <w:rPr>
          <w:rFonts w:eastAsia="Arial"/>
          <w:color w:val="000000"/>
        </w:rPr>
        <w:t xml:space="preserve"> </w:t>
      </w:r>
      <w:r>
        <w:rPr>
          <w:color w:val="000000"/>
        </w:rPr>
        <w:t>paciente</w:t>
      </w:r>
      <w:r>
        <w:rPr>
          <w:rFonts w:eastAsia="Arial"/>
          <w:color w:val="000000"/>
        </w:rPr>
        <w:t xml:space="preserve"> </w:t>
      </w:r>
      <w:r>
        <w:rPr>
          <w:color w:val="000000"/>
        </w:rPr>
        <w:t>a</w:t>
      </w:r>
      <w:r>
        <w:rPr>
          <w:rFonts w:eastAsia="Arial"/>
          <w:color w:val="000000"/>
        </w:rPr>
        <w:t xml:space="preserve"> </w:t>
      </w:r>
      <w:r>
        <w:rPr>
          <w:color w:val="000000"/>
        </w:rPr>
        <w:t>consultas</w:t>
      </w:r>
      <w:r>
        <w:rPr>
          <w:rFonts w:eastAsia="Arial"/>
          <w:color w:val="000000"/>
        </w:rPr>
        <w:t xml:space="preserve"> </w:t>
      </w:r>
      <w:r>
        <w:rPr>
          <w:color w:val="000000"/>
        </w:rPr>
        <w:t>executadas</w:t>
      </w:r>
      <w:r>
        <w:rPr>
          <w:rFonts w:eastAsia="Arial"/>
          <w:color w:val="000000"/>
        </w:rPr>
        <w:t xml:space="preserve"> </w:t>
      </w:r>
      <w:r>
        <w:rPr>
          <w:color w:val="000000"/>
        </w:rPr>
        <w:t>na</w:t>
      </w:r>
      <w:r>
        <w:rPr>
          <w:rFonts w:eastAsia="Arial"/>
          <w:color w:val="000000"/>
        </w:rPr>
        <w:t xml:space="preserve"> </w:t>
      </w:r>
      <w:r>
        <w:rPr>
          <w:color w:val="000000"/>
        </w:rPr>
        <w:t>clínica.</w:t>
      </w:r>
      <w:r>
        <w:rPr>
          <w:rFonts w:eastAsia="Arial"/>
          <w:color w:val="000000"/>
        </w:rPr>
        <w:t xml:space="preserve"> </w:t>
      </w:r>
      <w:r>
        <w:rPr>
          <w:color w:val="000000"/>
        </w:rPr>
        <w:t>Este</w:t>
      </w:r>
      <w:r>
        <w:rPr>
          <w:rFonts w:eastAsia="Arial"/>
          <w:color w:val="000000"/>
        </w:rPr>
        <w:t xml:space="preserve"> </w:t>
      </w:r>
      <w:r>
        <w:rPr>
          <w:color w:val="000000"/>
        </w:rPr>
        <w:t>registro</w:t>
      </w:r>
      <w:r>
        <w:rPr>
          <w:rFonts w:eastAsia="Arial"/>
          <w:color w:val="000000"/>
        </w:rPr>
        <w:t xml:space="preserve"> </w:t>
      </w:r>
      <w:r>
        <w:rPr>
          <w:color w:val="000000"/>
        </w:rPr>
        <w:t>é</w:t>
      </w:r>
      <w:r>
        <w:rPr>
          <w:rFonts w:eastAsia="Arial"/>
          <w:color w:val="000000"/>
        </w:rPr>
        <w:t xml:space="preserve"> </w:t>
      </w:r>
      <w:r>
        <w:rPr>
          <w:color w:val="000000"/>
        </w:rPr>
        <w:t>utilizado</w:t>
      </w:r>
      <w:r>
        <w:rPr>
          <w:rFonts w:eastAsia="Arial"/>
          <w:color w:val="000000"/>
        </w:rPr>
        <w:t xml:space="preserve"> </w:t>
      </w:r>
      <w:r>
        <w:rPr>
          <w:color w:val="000000"/>
        </w:rPr>
        <w:t>pelas</w:t>
      </w:r>
      <w:r>
        <w:rPr>
          <w:rFonts w:eastAsia="Arial"/>
          <w:color w:val="000000"/>
        </w:rPr>
        <w:t xml:space="preserve"> </w:t>
      </w:r>
      <w:r>
        <w:rPr>
          <w:color w:val="000000"/>
        </w:rPr>
        <w:t>funcionalidades:</w:t>
      </w:r>
    </w:p>
    <w:p w:rsidR="00270A16" w:rsidRDefault="005A02AD">
      <w:pPr>
        <w:pStyle w:val="ItemizaoTCC"/>
        <w:rPr>
          <w:shd w:val="clear" w:color="auto" w:fill="00B8FF"/>
        </w:rPr>
      </w:pPr>
      <w:r>
        <w:t>Controlar</w:t>
      </w:r>
      <w:r w:rsidR="00270A16">
        <w:rPr>
          <w:rFonts w:eastAsia="Arial"/>
        </w:rPr>
        <w:t xml:space="preserve"> </w:t>
      </w:r>
      <w:r w:rsidR="00270A16">
        <w:t>fluxo</w:t>
      </w:r>
      <w:r w:rsidR="00270A16">
        <w:rPr>
          <w:rFonts w:eastAsia="Arial"/>
        </w:rPr>
        <w:t xml:space="preserve"> </w:t>
      </w:r>
      <w:r w:rsidR="00270A16">
        <w:t>de</w:t>
      </w:r>
      <w:r w:rsidR="00270A16">
        <w:rPr>
          <w:rFonts w:eastAsia="Arial"/>
        </w:rPr>
        <w:t xml:space="preserve"> </w:t>
      </w:r>
      <w:r w:rsidR="00270A16">
        <w:rPr>
          <w:i/>
          <w:iCs/>
        </w:rPr>
        <w:t>status</w:t>
      </w:r>
      <w:r w:rsidR="00270A16">
        <w:rPr>
          <w:rFonts w:eastAsia="Arial"/>
        </w:rPr>
        <w:t xml:space="preserve"> </w:t>
      </w:r>
      <w:r w:rsidR="00270A16">
        <w:t>dos</w:t>
      </w:r>
      <w:r w:rsidR="00270A16">
        <w:rPr>
          <w:rFonts w:eastAsia="Arial"/>
        </w:rPr>
        <w:t xml:space="preserve"> </w:t>
      </w:r>
      <w:r w:rsidR="00270A16">
        <w:t>prontuários</w:t>
      </w:r>
      <w:r w:rsidR="00270A16">
        <w:rPr>
          <w:rFonts w:eastAsia="Arial"/>
        </w:rPr>
        <w:t xml:space="preserve"> – </w:t>
      </w:r>
      <w:r w:rsidR="00270A16">
        <w:t>funcionalidade</w:t>
      </w:r>
      <w:r w:rsidR="00270A16">
        <w:rPr>
          <w:rFonts w:eastAsia="Arial"/>
        </w:rPr>
        <w:t xml:space="preserve"> </w:t>
      </w:r>
      <w:r w:rsidR="00270A16">
        <w:t>que</w:t>
      </w:r>
      <w:r w:rsidR="00270A16">
        <w:rPr>
          <w:rFonts w:eastAsia="Arial"/>
        </w:rPr>
        <w:t xml:space="preserve"> </w:t>
      </w:r>
      <w:r w:rsidR="00270A16">
        <w:t>manipula</w:t>
      </w:r>
      <w:r w:rsidR="00270A16">
        <w:rPr>
          <w:rFonts w:eastAsia="Arial"/>
        </w:rPr>
        <w:t xml:space="preserve"> </w:t>
      </w:r>
      <w:r w:rsidR="00270A16">
        <w:t>a</w:t>
      </w:r>
      <w:r w:rsidR="00270A16">
        <w:rPr>
          <w:rFonts w:eastAsia="Arial"/>
        </w:rPr>
        <w:t xml:space="preserve"> </w:t>
      </w:r>
      <w:r w:rsidR="00270A16">
        <w:t>mudança</w:t>
      </w:r>
      <w:r w:rsidR="00270A16">
        <w:rPr>
          <w:rFonts w:eastAsia="Arial"/>
        </w:rPr>
        <w:t xml:space="preserve"> </w:t>
      </w:r>
      <w:r w:rsidR="00270A16">
        <w:t>de</w:t>
      </w:r>
      <w:r w:rsidR="00270A16">
        <w:rPr>
          <w:rFonts w:eastAsia="Arial"/>
        </w:rPr>
        <w:t xml:space="preserve"> </w:t>
      </w:r>
      <w:r w:rsidR="00270A16">
        <w:t>alguns</w:t>
      </w:r>
      <w:r w:rsidR="00270A16">
        <w:rPr>
          <w:rFonts w:eastAsia="Arial"/>
        </w:rPr>
        <w:t xml:space="preserve"> </w:t>
      </w:r>
      <w:r w:rsidR="00270A16">
        <w:rPr>
          <w:i/>
          <w:iCs/>
        </w:rPr>
        <w:t>status</w:t>
      </w:r>
      <w:r>
        <w:rPr>
          <w:rFonts w:eastAsia="Arial"/>
        </w:rPr>
        <w:t>,</w:t>
      </w:r>
      <w:r>
        <w:t xml:space="preserve"> d</w:t>
      </w:r>
      <w:r w:rsidR="00270A16">
        <w:t>e</w:t>
      </w:r>
      <w:r w:rsidR="00270A16">
        <w:rPr>
          <w:rFonts w:eastAsia="Arial"/>
        </w:rPr>
        <w:t xml:space="preserve"> </w:t>
      </w:r>
      <w:r w:rsidR="00270A16">
        <w:t>tempos</w:t>
      </w:r>
      <w:r w:rsidR="00270A16">
        <w:rPr>
          <w:rFonts w:eastAsia="Arial"/>
        </w:rPr>
        <w:t xml:space="preserve"> </w:t>
      </w:r>
      <w:r w:rsidR="00270A16">
        <w:t>em</w:t>
      </w:r>
      <w:r w:rsidR="00270A16">
        <w:rPr>
          <w:rFonts w:eastAsia="Arial"/>
        </w:rPr>
        <w:t xml:space="preserve"> </w:t>
      </w:r>
      <w:r w:rsidR="00270A16">
        <w:t>tempos,</w:t>
      </w:r>
      <w:r w:rsidR="00270A16">
        <w:rPr>
          <w:rFonts w:eastAsia="Arial"/>
        </w:rPr>
        <w:t xml:space="preserve"> </w:t>
      </w:r>
      <w:r w:rsidR="00270A16">
        <w:t>de</w:t>
      </w:r>
      <w:r w:rsidR="00270A16">
        <w:rPr>
          <w:rFonts w:eastAsia="Arial"/>
        </w:rPr>
        <w:t xml:space="preserve"> </w:t>
      </w:r>
      <w:r w:rsidR="00270A16">
        <w:t>acordo</w:t>
      </w:r>
      <w:r w:rsidR="00270A16">
        <w:rPr>
          <w:rFonts w:eastAsia="Arial"/>
        </w:rPr>
        <w:t xml:space="preserve"> </w:t>
      </w:r>
      <w:r w:rsidR="00270A16">
        <w:t>com</w:t>
      </w:r>
      <w:r w:rsidR="00270A16">
        <w:rPr>
          <w:rFonts w:eastAsia="Arial"/>
        </w:rPr>
        <w:t xml:space="preserve"> </w:t>
      </w:r>
      <w:r w:rsidR="00270A16">
        <w:t>as</w:t>
      </w:r>
      <w:r w:rsidR="00270A16">
        <w:rPr>
          <w:rFonts w:eastAsia="Arial"/>
        </w:rPr>
        <w:t xml:space="preserve"> </w:t>
      </w:r>
      <w:r w:rsidR="00270A16">
        <w:t>regras</w:t>
      </w:r>
      <w:r w:rsidR="00270A16">
        <w:rPr>
          <w:rFonts w:eastAsia="Arial"/>
        </w:rPr>
        <w:t xml:space="preserve"> </w:t>
      </w:r>
      <w:r w:rsidR="00270A16">
        <w:t>de</w:t>
      </w:r>
      <w:r w:rsidR="00270A16">
        <w:rPr>
          <w:rFonts w:eastAsia="Arial"/>
        </w:rPr>
        <w:t xml:space="preserve"> </w:t>
      </w:r>
      <w:r w:rsidR="00270A16">
        <w:t>negócio</w:t>
      </w:r>
      <w:r w:rsidR="00270A16">
        <w:rPr>
          <w:rFonts w:eastAsia="Arial"/>
        </w:rPr>
        <w:t xml:space="preserve"> </w:t>
      </w:r>
      <w:r w:rsidR="00270A16">
        <w:t>da</w:t>
      </w:r>
      <w:r w:rsidR="00270A16">
        <w:rPr>
          <w:rFonts w:eastAsia="Arial"/>
        </w:rPr>
        <w:t xml:space="preserve"> </w:t>
      </w:r>
      <w:r w:rsidR="00585F21" w:rsidRPr="00585F21">
        <w:t>clínica.</w:t>
      </w:r>
      <w:r>
        <w:t xml:space="preserve"> Um prontuário sem consultas há 5 anos, por exemplo, é automaticamente passado para o </w:t>
      </w:r>
      <w:r w:rsidRPr="005A02AD">
        <w:rPr>
          <w:i/>
        </w:rPr>
        <w:t>status</w:t>
      </w:r>
      <w:r>
        <w:t xml:space="preserve"> inativo.</w:t>
      </w:r>
    </w:p>
    <w:p w:rsidR="00270A16" w:rsidRDefault="005A02AD">
      <w:pPr>
        <w:pStyle w:val="ItemizaoTCC"/>
        <w:rPr>
          <w:shd w:val="clear" w:color="auto" w:fill="00B8FF"/>
        </w:rPr>
      </w:pPr>
      <w:r>
        <w:t>Executar</w:t>
      </w:r>
      <w:r w:rsidR="00270A16">
        <w:rPr>
          <w:rFonts w:eastAsia="Arial"/>
        </w:rPr>
        <w:t xml:space="preserve"> </w:t>
      </w:r>
      <w:r w:rsidR="00270A16">
        <w:t>consulta</w:t>
      </w:r>
      <w:r w:rsidR="00270A16">
        <w:rPr>
          <w:rFonts w:eastAsia="Arial"/>
        </w:rPr>
        <w:t xml:space="preserve"> – </w:t>
      </w:r>
      <w:r w:rsidR="00270A16">
        <w:t>funcionalidade</w:t>
      </w:r>
      <w:r w:rsidR="00270A16">
        <w:rPr>
          <w:rFonts w:eastAsia="Arial"/>
        </w:rPr>
        <w:t xml:space="preserve"> </w:t>
      </w:r>
      <w:r w:rsidR="00270A16">
        <w:t>que,</w:t>
      </w:r>
      <w:r w:rsidR="00270A16">
        <w:rPr>
          <w:rFonts w:eastAsia="Arial"/>
        </w:rPr>
        <w:t xml:space="preserve"> </w:t>
      </w:r>
      <w:r>
        <w:rPr>
          <w:rFonts w:eastAsia="Arial"/>
        </w:rPr>
        <w:t xml:space="preserve">se acessada por um usuário </w:t>
      </w:r>
      <w:r w:rsidR="00270A16">
        <w:t>do</w:t>
      </w:r>
      <w:r w:rsidR="00270A16">
        <w:rPr>
          <w:rFonts w:eastAsia="Arial"/>
        </w:rPr>
        <w:t xml:space="preserve"> </w:t>
      </w:r>
      <w:r>
        <w:rPr>
          <w:rFonts w:eastAsia="Arial"/>
        </w:rPr>
        <w:t xml:space="preserve">tipo </w:t>
      </w:r>
      <w:r w:rsidR="00270A16">
        <w:t>médico,</w:t>
      </w:r>
      <w:r w:rsidR="00270A16">
        <w:rPr>
          <w:rFonts w:eastAsia="Arial"/>
        </w:rPr>
        <w:t xml:space="preserve"> </w:t>
      </w:r>
      <w:r w:rsidR="00270A16">
        <w:t>serve</w:t>
      </w:r>
      <w:r w:rsidR="00270A16">
        <w:rPr>
          <w:rFonts w:eastAsia="Arial"/>
        </w:rPr>
        <w:t xml:space="preserve"> </w:t>
      </w:r>
      <w:r w:rsidR="00270A16">
        <w:t>para</w:t>
      </w:r>
      <w:r w:rsidR="00270A16">
        <w:rPr>
          <w:rFonts w:eastAsia="Arial"/>
        </w:rPr>
        <w:t xml:space="preserve"> </w:t>
      </w:r>
      <w:r w:rsidR="00270A16">
        <w:t>documentar</w:t>
      </w:r>
      <w:r w:rsidR="00270A16">
        <w:rPr>
          <w:rFonts w:eastAsia="Arial"/>
        </w:rPr>
        <w:t xml:space="preserve"> </w:t>
      </w:r>
      <w:r w:rsidR="00270A16">
        <w:t>as</w:t>
      </w:r>
      <w:r w:rsidR="00270A16">
        <w:rPr>
          <w:rFonts w:eastAsia="Arial"/>
        </w:rPr>
        <w:t xml:space="preserve"> </w:t>
      </w:r>
      <w:r w:rsidR="00270A16">
        <w:t>consultas</w:t>
      </w:r>
      <w:r w:rsidR="00270A16">
        <w:rPr>
          <w:rFonts w:eastAsia="Arial"/>
        </w:rPr>
        <w:t xml:space="preserve"> </w:t>
      </w:r>
      <w:r w:rsidR="00270A16">
        <w:t>e</w:t>
      </w:r>
      <w:r w:rsidR="00270A16">
        <w:rPr>
          <w:rFonts w:eastAsia="Arial"/>
        </w:rPr>
        <w:t xml:space="preserve"> </w:t>
      </w:r>
      <w:r w:rsidR="00270A16">
        <w:t>registrá-las</w:t>
      </w:r>
      <w:r w:rsidR="00270A16">
        <w:rPr>
          <w:rFonts w:eastAsia="Arial"/>
        </w:rPr>
        <w:t xml:space="preserve"> </w:t>
      </w:r>
      <w:r w:rsidR="00270A16">
        <w:t>nos</w:t>
      </w:r>
      <w:r w:rsidR="00270A16">
        <w:rPr>
          <w:rFonts w:eastAsia="Arial"/>
        </w:rPr>
        <w:t xml:space="preserve"> </w:t>
      </w:r>
      <w:r w:rsidR="00270A16">
        <w:t>prontuários</w:t>
      </w:r>
      <w:r w:rsidR="00270A16">
        <w:rPr>
          <w:rFonts w:eastAsia="Arial"/>
        </w:rPr>
        <w:t xml:space="preserve"> </w:t>
      </w:r>
      <w:r w:rsidR="00270A16">
        <w:t>dos</w:t>
      </w:r>
      <w:r w:rsidR="00270A16">
        <w:rPr>
          <w:rFonts w:eastAsia="Arial"/>
        </w:rPr>
        <w:t xml:space="preserve"> </w:t>
      </w:r>
      <w:r>
        <w:t>pacientes.</w:t>
      </w:r>
    </w:p>
    <w:p w:rsidR="00270A16" w:rsidRDefault="005A02AD">
      <w:pPr>
        <w:pStyle w:val="ItemizaoTCC"/>
        <w:rPr>
          <w:shd w:val="clear" w:color="auto" w:fill="00B8FF"/>
        </w:rPr>
      </w:pPr>
      <w:r>
        <w:t>Editar</w:t>
      </w:r>
      <w:r w:rsidR="00270A16">
        <w:rPr>
          <w:rFonts w:eastAsia="Arial"/>
        </w:rPr>
        <w:t xml:space="preserve"> </w:t>
      </w:r>
      <w:r w:rsidR="00270A16">
        <w:t>e</w:t>
      </w:r>
      <w:r w:rsidR="00270A16">
        <w:rPr>
          <w:rFonts w:eastAsia="Arial"/>
        </w:rPr>
        <w:t xml:space="preserve"> </w:t>
      </w:r>
      <w:r>
        <w:t>exportar</w:t>
      </w:r>
      <w:r w:rsidR="00270A16">
        <w:rPr>
          <w:rFonts w:eastAsia="Arial"/>
        </w:rPr>
        <w:t xml:space="preserve"> </w:t>
      </w:r>
      <w:r w:rsidR="00270A16">
        <w:t>prontuário</w:t>
      </w:r>
      <w:r>
        <w:t xml:space="preserve">s </w:t>
      </w:r>
      <w:r w:rsidR="00270A16">
        <w:rPr>
          <w:rFonts w:eastAsia="Arial"/>
        </w:rPr>
        <w:t xml:space="preserve">– </w:t>
      </w:r>
      <w:r w:rsidR="00270A16">
        <w:t>como</w:t>
      </w:r>
      <w:r w:rsidR="00270A16">
        <w:rPr>
          <w:rFonts w:eastAsia="Arial"/>
        </w:rPr>
        <w:t xml:space="preserve"> </w:t>
      </w:r>
      <w:r w:rsidR="00270A16">
        <w:t>médico</w:t>
      </w:r>
      <w:r>
        <w:t>,</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visualizar</w:t>
      </w:r>
      <w:r w:rsidR="00270A16">
        <w:rPr>
          <w:rFonts w:eastAsia="Arial"/>
        </w:rPr>
        <w:t xml:space="preserve"> e editar o </w:t>
      </w:r>
      <w:r w:rsidR="00270A16">
        <w:t>prontuário</w:t>
      </w:r>
      <w:r w:rsidR="00270A16">
        <w:rPr>
          <w:rFonts w:eastAsia="Arial"/>
        </w:rPr>
        <w:t xml:space="preserve"> </w:t>
      </w:r>
      <w:r w:rsidR="00270A16">
        <w:t>de</w:t>
      </w:r>
      <w:r w:rsidR="00270A16">
        <w:rPr>
          <w:rFonts w:eastAsia="Arial"/>
        </w:rPr>
        <w:t xml:space="preserve"> um </w:t>
      </w:r>
      <w:r>
        <w:t>paciente;</w:t>
      </w:r>
      <w:r w:rsidR="00270A16">
        <w:rPr>
          <w:rFonts w:eastAsia="Arial"/>
        </w:rPr>
        <w:t xml:space="preserve"> </w:t>
      </w:r>
      <w:r>
        <w:rPr>
          <w:rFonts w:eastAsia="Arial"/>
        </w:rPr>
        <w:t>t</w:t>
      </w:r>
      <w:r w:rsidR="00270A16">
        <w:t>anto</w:t>
      </w:r>
      <w:r w:rsidR="00270A16">
        <w:rPr>
          <w:rFonts w:eastAsia="Arial"/>
        </w:rPr>
        <w:t xml:space="preserve"> </w:t>
      </w:r>
      <w:r w:rsidR="00270A16">
        <w:t>no</w:t>
      </w:r>
      <w:r w:rsidR="00270A16">
        <w:rPr>
          <w:rFonts w:eastAsia="Arial"/>
        </w:rPr>
        <w:t xml:space="preserve"> </w:t>
      </w:r>
      <w:r w:rsidR="00270A16">
        <w:t>perfil</w:t>
      </w:r>
      <w:r w:rsidR="00270A16">
        <w:rPr>
          <w:rFonts w:eastAsia="Arial"/>
        </w:rPr>
        <w:t xml:space="preserve"> </w:t>
      </w:r>
      <w:r w:rsidR="00270A16">
        <w:t>do</w:t>
      </w:r>
      <w:r w:rsidR="00270A16">
        <w:rPr>
          <w:rFonts w:eastAsia="Arial"/>
        </w:rPr>
        <w:t xml:space="preserve"> </w:t>
      </w:r>
      <w:r w:rsidR="00270A16">
        <w:t>médico</w:t>
      </w:r>
      <w:r w:rsidR="00270A16">
        <w:rPr>
          <w:rFonts w:eastAsia="Arial"/>
        </w:rPr>
        <w:t xml:space="preserve"> </w:t>
      </w:r>
      <w:r w:rsidR="00270A16">
        <w:t>como</w:t>
      </w:r>
      <w:r w:rsidR="00270A16">
        <w:rPr>
          <w:rFonts w:eastAsia="Arial"/>
        </w:rPr>
        <w:t xml:space="preserve"> </w:t>
      </w:r>
      <w:r w:rsidR="00270A16">
        <w:t>no</w:t>
      </w:r>
      <w:r w:rsidR="00270A16">
        <w:rPr>
          <w:rFonts w:eastAsia="Arial"/>
        </w:rPr>
        <w:t xml:space="preserve"> </w:t>
      </w:r>
      <w:r w:rsidR="00270A16">
        <w:t>da</w:t>
      </w:r>
      <w:r w:rsidR="00270A16">
        <w:rPr>
          <w:rFonts w:eastAsia="Arial"/>
        </w:rPr>
        <w:t xml:space="preserve"> </w:t>
      </w:r>
      <w:r w:rsidR="00270A16">
        <w:t>secretária</w:t>
      </w:r>
      <w:r>
        <w:t>,</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exportar</w:t>
      </w:r>
      <w:r w:rsidR="00270A16">
        <w:rPr>
          <w:rFonts w:eastAsia="Arial"/>
        </w:rPr>
        <w:t xml:space="preserve"> </w:t>
      </w:r>
      <w:r w:rsidR="00270A16">
        <w:t>os</w:t>
      </w:r>
      <w:r w:rsidR="00270A16">
        <w:rPr>
          <w:rFonts w:eastAsia="Arial"/>
        </w:rPr>
        <w:t xml:space="preserve"> </w:t>
      </w:r>
      <w:r w:rsidR="00270A16">
        <w:t>prontuários</w:t>
      </w:r>
      <w:r w:rsidR="00270A16">
        <w:rPr>
          <w:rFonts w:eastAsia="Arial"/>
        </w:rPr>
        <w:t xml:space="preserve"> </w:t>
      </w:r>
      <w:r w:rsidR="00270A16">
        <w:t>para</w:t>
      </w:r>
      <w:r w:rsidR="00270A16">
        <w:rPr>
          <w:rFonts w:eastAsia="Arial"/>
        </w:rPr>
        <w:t xml:space="preserve"> </w:t>
      </w:r>
      <w:r w:rsidR="00585F21" w:rsidRPr="00585F21">
        <w:t>impressão.</w:t>
      </w:r>
    </w:p>
    <w:p w:rsidR="00270A16" w:rsidRDefault="00270A16">
      <w:pPr>
        <w:pStyle w:val="ItemizaoTCC"/>
      </w:pPr>
      <w:r>
        <w:lastRenderedPageBreak/>
        <w:t>Anexar</w:t>
      </w:r>
      <w:r>
        <w:rPr>
          <w:rFonts w:eastAsia="Arial"/>
        </w:rPr>
        <w:t xml:space="preserve"> </w:t>
      </w:r>
      <w:r>
        <w:t>arquivos</w:t>
      </w:r>
      <w:r>
        <w:rPr>
          <w:rFonts w:eastAsia="Arial"/>
        </w:rPr>
        <w:t xml:space="preserve"> </w:t>
      </w:r>
      <w:r>
        <w:t>ao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 </w:t>
      </w:r>
      <w:r>
        <w:t>para</w:t>
      </w:r>
      <w:r>
        <w:rPr>
          <w:rFonts w:eastAsia="Arial"/>
        </w:rPr>
        <w:t xml:space="preserve"> </w:t>
      </w:r>
      <w:r>
        <w:t>cada</w:t>
      </w:r>
      <w:r>
        <w:rPr>
          <w:rFonts w:eastAsia="Arial"/>
        </w:rPr>
        <w:t xml:space="preserve"> </w:t>
      </w:r>
      <w:r>
        <w:t>consulta</w:t>
      </w:r>
      <w:r>
        <w:rPr>
          <w:rFonts w:eastAsia="Arial"/>
        </w:rPr>
        <w:t xml:space="preserve"> </w:t>
      </w:r>
      <w:r>
        <w:t>registrada</w:t>
      </w:r>
      <w:r>
        <w:rPr>
          <w:rFonts w:eastAsia="Arial"/>
        </w:rPr>
        <w:t xml:space="preserve"> </w:t>
      </w:r>
      <w:r>
        <w:t>em</w:t>
      </w:r>
      <w:r>
        <w:rPr>
          <w:rFonts w:eastAsia="Arial"/>
        </w:rPr>
        <w:t xml:space="preserve"> </w:t>
      </w:r>
      <w:r>
        <w:t>um</w:t>
      </w:r>
      <w:r>
        <w:rPr>
          <w:rFonts w:eastAsia="Arial"/>
        </w:rPr>
        <w:t xml:space="preserve"> </w:t>
      </w:r>
      <w:r>
        <w:t>prontuário,</w:t>
      </w:r>
      <w:r>
        <w:rPr>
          <w:rFonts w:eastAsia="Arial"/>
        </w:rPr>
        <w:t xml:space="preserve"> </w:t>
      </w:r>
      <w:r>
        <w:t>é</w:t>
      </w:r>
      <w:r>
        <w:rPr>
          <w:rFonts w:eastAsia="Arial"/>
        </w:rPr>
        <w:t xml:space="preserve"> </w:t>
      </w:r>
      <w:r>
        <w:t>possível</w:t>
      </w:r>
      <w:r>
        <w:rPr>
          <w:rFonts w:eastAsia="Arial"/>
        </w:rPr>
        <w:t xml:space="preserve"> </w:t>
      </w:r>
      <w:r>
        <w:t>guardar</w:t>
      </w:r>
      <w:r>
        <w:rPr>
          <w:rFonts w:eastAsia="Arial"/>
        </w:rPr>
        <w:t xml:space="preserve"> </w:t>
      </w:r>
      <w:r>
        <w:t>junto</w:t>
      </w:r>
      <w:r>
        <w:rPr>
          <w:rFonts w:eastAsia="Arial"/>
        </w:rPr>
        <w:t xml:space="preserve"> </w:t>
      </w:r>
      <w:r>
        <w:t>ao</w:t>
      </w:r>
      <w:r>
        <w:rPr>
          <w:rFonts w:eastAsia="Arial"/>
        </w:rPr>
        <w:t xml:space="preserve"> </w:t>
      </w:r>
      <w:r>
        <w:t>prontuário</w:t>
      </w:r>
      <w:r>
        <w:rPr>
          <w:rFonts w:eastAsia="Arial"/>
        </w:rPr>
        <w:t xml:space="preserve"> </w:t>
      </w:r>
      <w:r>
        <w:t>documentos</w:t>
      </w:r>
      <w:r>
        <w:rPr>
          <w:rFonts w:eastAsia="Arial"/>
        </w:rPr>
        <w:t xml:space="preserve"> </w:t>
      </w:r>
      <w:r>
        <w:t>importantes</w:t>
      </w:r>
      <w:r>
        <w:rPr>
          <w:rFonts w:eastAsia="Arial"/>
        </w:rPr>
        <w:t xml:space="preserve"> </w:t>
      </w:r>
      <w:r>
        <w:t>sobre</w:t>
      </w:r>
      <w:r>
        <w:rPr>
          <w:rFonts w:eastAsia="Arial"/>
        </w:rPr>
        <w:t xml:space="preserve"> </w:t>
      </w:r>
      <w:r>
        <w:t>este</w:t>
      </w:r>
      <w:r>
        <w:rPr>
          <w:rFonts w:eastAsia="Arial"/>
        </w:rPr>
        <w:t xml:space="preserve"> </w:t>
      </w:r>
      <w:r>
        <w:t>paciente</w:t>
      </w:r>
      <w:r>
        <w:rPr>
          <w:rFonts w:eastAsia="Arial"/>
        </w:rPr>
        <w:t xml:space="preserve"> </w:t>
      </w:r>
      <w:r>
        <w:t>(exames,</w:t>
      </w:r>
      <w:r>
        <w:rPr>
          <w:rFonts w:eastAsia="Arial"/>
        </w:rPr>
        <w:t xml:space="preserve"> </w:t>
      </w:r>
      <w:r w:rsidR="00E96C3A">
        <w:t>receitas e</w:t>
      </w:r>
      <w:r>
        <w:rPr>
          <w:rFonts w:eastAsia="Arial"/>
        </w:rPr>
        <w:t xml:space="preserve"> </w:t>
      </w:r>
      <w:r w:rsidR="00E96C3A">
        <w:t>fotos, por exemplo</w:t>
      </w:r>
      <w:r>
        <w:t>).</w:t>
      </w:r>
    </w:p>
    <w:p w:rsidR="00270A16" w:rsidRDefault="00270A16">
      <w:pPr>
        <w:pStyle w:val="PargrafoTCC"/>
      </w:pPr>
      <w:r>
        <w:t>Há</w:t>
      </w:r>
      <w:r>
        <w:rPr>
          <w:rFonts w:eastAsia="Arial"/>
        </w:rPr>
        <w:t xml:space="preserve"> </w:t>
      </w:r>
      <w:r w:rsidRPr="00585F21">
        <w:t>um</w:t>
      </w:r>
      <w:r w:rsidRPr="00585F21">
        <w:rPr>
          <w:rFonts w:eastAsia="Arial"/>
        </w:rPr>
        <w:t>a</w:t>
      </w:r>
      <w:r>
        <w:rPr>
          <w:rFonts w:eastAsia="Arial"/>
        </w:rPr>
        <w:t xml:space="preserve"> </w:t>
      </w:r>
      <w:r>
        <w:t>agenda</w:t>
      </w:r>
      <w:r>
        <w:rPr>
          <w:rFonts w:eastAsia="Arial"/>
        </w:rPr>
        <w:t xml:space="preserve"> </w:t>
      </w:r>
      <w:r>
        <w:t>de</w:t>
      </w:r>
      <w:r>
        <w:rPr>
          <w:rFonts w:eastAsia="Arial"/>
        </w:rPr>
        <w:t xml:space="preserve"> </w:t>
      </w:r>
      <w:r>
        <w:t>consultas,</w:t>
      </w:r>
      <w:r>
        <w:rPr>
          <w:rFonts w:eastAsia="Arial"/>
        </w:rPr>
        <w:t xml:space="preserve"> </w:t>
      </w:r>
      <w:r>
        <w:t>que</w:t>
      </w:r>
      <w:r>
        <w:rPr>
          <w:rFonts w:eastAsia="Arial"/>
        </w:rPr>
        <w:t xml:space="preserve"> </w:t>
      </w:r>
      <w:r>
        <w:t>estabelece</w:t>
      </w:r>
      <w:r>
        <w:rPr>
          <w:rFonts w:eastAsia="Arial"/>
        </w:rPr>
        <w:t xml:space="preserve"> </w:t>
      </w:r>
      <w:r>
        <w:t>a</w:t>
      </w:r>
      <w:r>
        <w:rPr>
          <w:rFonts w:eastAsia="Arial"/>
        </w:rPr>
        <w:t xml:space="preserve"> </w:t>
      </w:r>
      <w:r>
        <w:t>conexão</w:t>
      </w:r>
      <w:r>
        <w:rPr>
          <w:rFonts w:eastAsia="Arial"/>
        </w:rPr>
        <w:t xml:space="preserve"> </w:t>
      </w:r>
      <w:r>
        <w:t>entre</w:t>
      </w:r>
      <w:r>
        <w:rPr>
          <w:rFonts w:eastAsia="Arial"/>
        </w:rPr>
        <w:t xml:space="preserve"> </w:t>
      </w:r>
      <w:r>
        <w:t>um</w:t>
      </w:r>
      <w:r>
        <w:rPr>
          <w:rFonts w:eastAsia="Arial"/>
        </w:rPr>
        <w:t xml:space="preserve"> </w:t>
      </w:r>
      <w:r>
        <w:t>médico</w:t>
      </w:r>
      <w:r>
        <w:rPr>
          <w:rFonts w:eastAsia="Arial"/>
        </w:rPr>
        <w:t xml:space="preserve"> </w:t>
      </w:r>
      <w:r>
        <w:t>e</w:t>
      </w:r>
      <w:r>
        <w:rPr>
          <w:rFonts w:eastAsia="Arial"/>
        </w:rPr>
        <w:t xml:space="preserve"> </w:t>
      </w:r>
      <w:r>
        <w:t>suas</w:t>
      </w:r>
      <w:r>
        <w:rPr>
          <w:rFonts w:eastAsia="Arial"/>
        </w:rPr>
        <w:t xml:space="preserve"> </w:t>
      </w:r>
      <w:r>
        <w:t>consultas.</w:t>
      </w:r>
      <w:r>
        <w:rPr>
          <w:rFonts w:eastAsia="Arial"/>
          <w:color w:val="FF0000"/>
        </w:rPr>
        <w:t xml:space="preserve"> </w:t>
      </w:r>
      <w:r>
        <w:t>Essa</w:t>
      </w:r>
      <w:r>
        <w:rPr>
          <w:rFonts w:eastAsia="Arial"/>
        </w:rPr>
        <w:t xml:space="preserve"> </w:t>
      </w:r>
      <w:r>
        <w:t>agenda</w:t>
      </w:r>
      <w:r>
        <w:rPr>
          <w:rFonts w:eastAsia="Arial"/>
        </w:rPr>
        <w:t xml:space="preserve"> </w:t>
      </w:r>
      <w:r>
        <w:t>e</w:t>
      </w:r>
      <w:r>
        <w:rPr>
          <w:rFonts w:eastAsia="Arial"/>
        </w:rPr>
        <w:t xml:space="preserve"> </w:t>
      </w:r>
      <w:r>
        <w:t>as</w:t>
      </w:r>
      <w:r>
        <w:rPr>
          <w:rFonts w:eastAsia="Arial"/>
        </w:rPr>
        <w:t xml:space="preserve"> </w:t>
      </w:r>
      <w:r>
        <w:t>consultas</w:t>
      </w:r>
      <w:r>
        <w:rPr>
          <w:rFonts w:eastAsia="Arial"/>
        </w:rPr>
        <w:t xml:space="preserve"> </w:t>
      </w:r>
      <w:r>
        <w:t>são</w:t>
      </w:r>
      <w:r>
        <w:rPr>
          <w:rFonts w:eastAsia="Arial"/>
        </w:rPr>
        <w:t xml:space="preserve"> </w:t>
      </w:r>
      <w:r>
        <w:t>manipuladas</w:t>
      </w:r>
      <w:r>
        <w:rPr>
          <w:rFonts w:eastAsia="Arial"/>
        </w:rPr>
        <w:t xml:space="preserve"> </w:t>
      </w:r>
      <w:r>
        <w:t>pelas</w:t>
      </w:r>
      <w:r>
        <w:rPr>
          <w:rFonts w:eastAsia="Arial"/>
        </w:rPr>
        <w:t xml:space="preserve"> </w:t>
      </w:r>
      <w:r>
        <w:t>funcionalidades:</w:t>
      </w:r>
    </w:p>
    <w:p w:rsidR="00270A16" w:rsidRDefault="00D87197">
      <w:pPr>
        <w:pStyle w:val="ItemizaoTCC"/>
        <w:rPr>
          <w:rFonts w:eastAsia="Arial"/>
          <w:shd w:val="clear" w:color="auto" w:fill="00B8FF"/>
        </w:rPr>
      </w:pPr>
      <w:r>
        <w:t>Configurar</w:t>
      </w:r>
      <w:r w:rsidR="00270A16">
        <w:rPr>
          <w:rFonts w:eastAsia="Arial"/>
        </w:rPr>
        <w:t xml:space="preserve"> </w:t>
      </w:r>
      <w:r w:rsidR="00270A16">
        <w:t>agenda</w:t>
      </w:r>
      <w:r w:rsidR="00270A16">
        <w:rPr>
          <w:rFonts w:eastAsia="Arial"/>
        </w:rPr>
        <w:t xml:space="preserve"> – </w:t>
      </w:r>
      <w:r w:rsidR="00270A16">
        <w:t>ao</w:t>
      </w:r>
      <w:r w:rsidR="00270A16">
        <w:rPr>
          <w:rFonts w:eastAsia="Arial"/>
        </w:rPr>
        <w:t xml:space="preserve"> </w:t>
      </w:r>
      <w:r w:rsidR="00270A16">
        <w:t>criar</w:t>
      </w:r>
      <w:r w:rsidR="00270A16">
        <w:rPr>
          <w:rFonts w:eastAsia="Arial"/>
        </w:rPr>
        <w:t xml:space="preserve"> </w:t>
      </w:r>
      <w:r w:rsidR="00270A16">
        <w:t>um</w:t>
      </w:r>
      <w:r w:rsidR="00270A16">
        <w:rPr>
          <w:rFonts w:eastAsia="Arial"/>
        </w:rPr>
        <w:t xml:space="preserve"> </w:t>
      </w:r>
      <w:r w:rsidR="00585F21">
        <w:rPr>
          <w:rFonts w:eastAsia="Arial"/>
        </w:rPr>
        <w:t xml:space="preserve">usuário </w:t>
      </w:r>
      <w:r>
        <w:rPr>
          <w:rFonts w:eastAsia="Arial"/>
        </w:rPr>
        <w:t xml:space="preserve">do tipo </w:t>
      </w:r>
      <w:r w:rsidR="00270A16" w:rsidRPr="00585F21">
        <w:t>médico</w:t>
      </w:r>
      <w:r>
        <w:t>,</w:t>
      </w:r>
      <w:r w:rsidR="00270A16">
        <w:rPr>
          <w:rFonts w:eastAsia="Arial"/>
        </w:rPr>
        <w:t xml:space="preserve"> </w:t>
      </w:r>
      <w:r w:rsidR="00270A16">
        <w:t>é</w:t>
      </w:r>
      <w:r w:rsidR="00270A16">
        <w:rPr>
          <w:rFonts w:eastAsia="Arial"/>
        </w:rPr>
        <w:t xml:space="preserve"> </w:t>
      </w:r>
      <w:r w:rsidR="00270A16">
        <w:t>necessário</w:t>
      </w:r>
      <w:r w:rsidR="00270A16">
        <w:rPr>
          <w:rFonts w:eastAsia="Arial"/>
        </w:rPr>
        <w:t xml:space="preserve"> </w:t>
      </w:r>
      <w:r w:rsidR="00270A16">
        <w:t>configurar</w:t>
      </w:r>
      <w:r w:rsidR="00270A16">
        <w:rPr>
          <w:rFonts w:eastAsia="Arial"/>
        </w:rPr>
        <w:t xml:space="preserve"> </w:t>
      </w:r>
      <w:r w:rsidR="00270A16">
        <w:t>a</w:t>
      </w:r>
      <w:r w:rsidR="00270A16">
        <w:rPr>
          <w:rFonts w:eastAsia="Arial"/>
        </w:rPr>
        <w:t xml:space="preserve"> </w:t>
      </w:r>
      <w:r w:rsidR="00270A16">
        <w:t>sua</w:t>
      </w:r>
      <w:r w:rsidR="00270A16">
        <w:rPr>
          <w:rFonts w:eastAsia="Arial"/>
        </w:rPr>
        <w:t xml:space="preserve"> </w:t>
      </w:r>
      <w:r w:rsidR="00270A16">
        <w:t>agenda,</w:t>
      </w:r>
      <w:r w:rsidR="00270A16">
        <w:rPr>
          <w:rFonts w:eastAsia="Arial"/>
        </w:rPr>
        <w:t xml:space="preserve"> </w:t>
      </w:r>
      <w:r w:rsidR="00270A16">
        <w:t>definindo</w:t>
      </w:r>
      <w:r w:rsidR="00270A16">
        <w:rPr>
          <w:rFonts w:eastAsia="Arial"/>
        </w:rPr>
        <w:t xml:space="preserve"> </w:t>
      </w:r>
      <w:r w:rsidR="00270A16">
        <w:t>sua</w:t>
      </w:r>
      <w:r w:rsidR="00270A16">
        <w:rPr>
          <w:rFonts w:eastAsia="Arial"/>
        </w:rPr>
        <w:t xml:space="preserve"> </w:t>
      </w:r>
      <w:r w:rsidR="00270A16">
        <w:t>grade</w:t>
      </w:r>
      <w:r w:rsidR="00270A16">
        <w:rPr>
          <w:rFonts w:eastAsia="Arial"/>
        </w:rPr>
        <w:t xml:space="preserve"> </w:t>
      </w:r>
      <w:r w:rsidR="00270A16">
        <w:t>de</w:t>
      </w:r>
      <w:r w:rsidR="00270A16">
        <w:rPr>
          <w:rFonts w:eastAsia="Arial"/>
        </w:rPr>
        <w:t xml:space="preserve"> </w:t>
      </w:r>
      <w:r w:rsidR="00270A16">
        <w:t>horários</w:t>
      </w:r>
      <w:r w:rsidR="00270A16">
        <w:rPr>
          <w:rFonts w:eastAsia="Arial"/>
        </w:rPr>
        <w:t xml:space="preserve"> </w:t>
      </w:r>
      <w:r w:rsidR="00270A16">
        <w:t>disponíveis</w:t>
      </w:r>
      <w:r w:rsidR="00270A16">
        <w:rPr>
          <w:rFonts w:eastAsia="Arial"/>
        </w:rPr>
        <w:t xml:space="preserve"> </w:t>
      </w:r>
      <w:r w:rsidR="00270A16">
        <w:t>(dias</w:t>
      </w:r>
      <w:r w:rsidR="00270A16">
        <w:rPr>
          <w:rFonts w:eastAsia="Arial"/>
        </w:rPr>
        <w:t xml:space="preserve"> </w:t>
      </w:r>
      <w:r w:rsidR="00270A16">
        <w:t>da</w:t>
      </w:r>
      <w:r w:rsidR="00270A16">
        <w:rPr>
          <w:rFonts w:eastAsia="Arial"/>
        </w:rPr>
        <w:t xml:space="preserve"> </w:t>
      </w:r>
      <w:r w:rsidR="00270A16">
        <w:t>semana</w:t>
      </w:r>
      <w:r w:rsidR="00270A16">
        <w:rPr>
          <w:rFonts w:eastAsia="Arial"/>
        </w:rPr>
        <w:t xml:space="preserve"> </w:t>
      </w:r>
      <w:r w:rsidR="00270A16">
        <w:t>e</w:t>
      </w:r>
      <w:r w:rsidR="00270A16">
        <w:rPr>
          <w:rFonts w:eastAsia="Arial"/>
        </w:rPr>
        <w:t xml:space="preserve"> </w:t>
      </w:r>
      <w:r w:rsidR="00270A16">
        <w:t>horários</w:t>
      </w:r>
      <w:r w:rsidR="00270A16">
        <w:rPr>
          <w:rFonts w:eastAsia="Arial"/>
        </w:rPr>
        <w:t xml:space="preserve"> </w:t>
      </w:r>
      <w:r w:rsidR="00270A16">
        <w:t>que</w:t>
      </w:r>
      <w:r w:rsidR="00270A16">
        <w:rPr>
          <w:rFonts w:eastAsia="Arial"/>
        </w:rPr>
        <w:t xml:space="preserve"> </w:t>
      </w:r>
      <w:r w:rsidR="00270A16">
        <w:t>o</w:t>
      </w:r>
      <w:r w:rsidR="00270A16">
        <w:rPr>
          <w:rFonts w:eastAsia="Arial"/>
        </w:rPr>
        <w:t xml:space="preserve"> </w:t>
      </w:r>
      <w:r w:rsidR="00270A16">
        <w:t>médico</w:t>
      </w:r>
      <w:r w:rsidR="00270A16">
        <w:rPr>
          <w:rFonts w:eastAsia="Arial"/>
        </w:rPr>
        <w:t xml:space="preserve"> </w:t>
      </w:r>
      <w:r w:rsidR="00270A16">
        <w:t>irá</w:t>
      </w:r>
      <w:r w:rsidR="00270A16">
        <w:rPr>
          <w:rFonts w:eastAsia="Arial"/>
        </w:rPr>
        <w:t xml:space="preserve"> </w:t>
      </w:r>
      <w:r w:rsidR="00270A16">
        <w:t>atender</w:t>
      </w:r>
      <w:r w:rsidR="00270A16">
        <w:rPr>
          <w:rFonts w:eastAsia="Arial"/>
        </w:rPr>
        <w:t xml:space="preserve"> </w:t>
      </w:r>
      <w:r w:rsidR="00270A16">
        <w:t>na</w:t>
      </w:r>
      <w:r w:rsidR="00270A16">
        <w:rPr>
          <w:rFonts w:eastAsia="Arial"/>
        </w:rPr>
        <w:t xml:space="preserve"> </w:t>
      </w:r>
      <w:r w:rsidR="00270A16">
        <w:t>clínica).</w:t>
      </w:r>
      <w:r w:rsidR="00270A16">
        <w:rPr>
          <w:rFonts w:eastAsia="Arial"/>
        </w:rPr>
        <w:t xml:space="preserve"> </w:t>
      </w:r>
      <w:r w:rsidR="00270A16">
        <w:t>Também</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editar</w:t>
      </w:r>
      <w:r w:rsidR="00270A16">
        <w:rPr>
          <w:rFonts w:eastAsia="Arial"/>
        </w:rPr>
        <w:t xml:space="preserve"> </w:t>
      </w:r>
      <w:r w:rsidR="00270A16">
        <w:t>essa</w:t>
      </w:r>
      <w:r w:rsidR="00270A16">
        <w:rPr>
          <w:rFonts w:eastAsia="Arial"/>
        </w:rPr>
        <w:t xml:space="preserve"> </w:t>
      </w:r>
      <w:r w:rsidR="00270A16">
        <w:t>configuração</w:t>
      </w:r>
      <w:r w:rsidR="00270A16">
        <w:rPr>
          <w:rFonts w:eastAsia="Arial"/>
        </w:rPr>
        <w:t xml:space="preserve"> </w:t>
      </w:r>
      <w:r w:rsidR="0027639E" w:rsidRPr="0027639E">
        <w:t>posteriormente.</w:t>
      </w:r>
    </w:p>
    <w:p w:rsidR="00270A16" w:rsidRDefault="00D87197">
      <w:pPr>
        <w:pStyle w:val="ItemizaoTCC"/>
        <w:rPr>
          <w:shd w:val="clear" w:color="auto" w:fill="00B8FF"/>
        </w:rPr>
      </w:pPr>
      <w:r>
        <w:t>Visualizar</w:t>
      </w:r>
      <w:r w:rsidR="00270A16">
        <w:t>,</w:t>
      </w:r>
      <w:r w:rsidR="00270A16">
        <w:rPr>
          <w:rFonts w:eastAsia="Arial"/>
        </w:rPr>
        <w:t xml:space="preserve"> </w:t>
      </w:r>
      <w:r>
        <w:rPr>
          <w:rFonts w:eastAsia="Arial"/>
        </w:rPr>
        <w:t xml:space="preserve">agendar </w:t>
      </w:r>
      <w:r w:rsidR="00270A16">
        <w:t>e</w:t>
      </w:r>
      <w:r w:rsidR="00270A16">
        <w:rPr>
          <w:rFonts w:eastAsia="Arial"/>
        </w:rPr>
        <w:t xml:space="preserve"> </w:t>
      </w:r>
      <w:r w:rsidR="00270A16">
        <w:t>cancela</w:t>
      </w:r>
      <w:r>
        <w:t>r</w:t>
      </w:r>
      <w:r w:rsidR="00270A16">
        <w:rPr>
          <w:rFonts w:eastAsia="Arial"/>
        </w:rPr>
        <w:t xml:space="preserve"> </w:t>
      </w:r>
      <w:r w:rsidR="00270A16">
        <w:t>consulta</w:t>
      </w:r>
      <w:r>
        <w:t>s</w:t>
      </w:r>
      <w:r w:rsidR="00270A16">
        <w:rPr>
          <w:rFonts w:eastAsia="Arial"/>
        </w:rPr>
        <w:t xml:space="preserve"> – </w:t>
      </w:r>
      <w:r w:rsidR="00270A16">
        <w:t>o</w:t>
      </w:r>
      <w:r w:rsidR="00270A16">
        <w:rPr>
          <w:rFonts w:eastAsia="Arial"/>
        </w:rPr>
        <w:t xml:space="preserve"> </w:t>
      </w:r>
      <w:r w:rsidR="00270A16">
        <w:t>agendamento</w:t>
      </w:r>
      <w:r w:rsidR="00270A16">
        <w:rPr>
          <w:rFonts w:eastAsia="Arial"/>
        </w:rPr>
        <w:t xml:space="preserve"> </w:t>
      </w:r>
      <w:r w:rsidR="00270A16">
        <w:t>de</w:t>
      </w:r>
      <w:r w:rsidR="00270A16">
        <w:rPr>
          <w:rFonts w:eastAsia="Arial"/>
        </w:rPr>
        <w:t xml:space="preserve"> </w:t>
      </w:r>
      <w:r w:rsidR="00270A16">
        <w:t>consultas</w:t>
      </w:r>
      <w:r w:rsidR="00270A16">
        <w:rPr>
          <w:rFonts w:eastAsia="Arial"/>
        </w:rPr>
        <w:t xml:space="preserve"> </w:t>
      </w:r>
      <w:r w:rsidR="00270A16">
        <w:t>para</w:t>
      </w:r>
      <w:r w:rsidR="00270A16">
        <w:rPr>
          <w:rFonts w:eastAsia="Arial"/>
        </w:rPr>
        <w:t xml:space="preserve"> </w:t>
      </w:r>
      <w:r w:rsidR="00270A16">
        <w:t>pacientes</w:t>
      </w:r>
      <w:r w:rsidR="00270A16">
        <w:rPr>
          <w:rFonts w:eastAsia="Arial"/>
        </w:rPr>
        <w:t xml:space="preserve"> </w:t>
      </w:r>
      <w:r w:rsidR="00270A16">
        <w:t>já</w:t>
      </w:r>
      <w:r w:rsidR="00270A16">
        <w:rPr>
          <w:rFonts w:eastAsia="Arial"/>
        </w:rPr>
        <w:t xml:space="preserve"> </w:t>
      </w:r>
      <w:r w:rsidR="00270A16">
        <w:t>cadastrados</w:t>
      </w:r>
      <w:r w:rsidR="00270A16">
        <w:rPr>
          <w:rFonts w:eastAsia="Arial"/>
        </w:rPr>
        <w:t xml:space="preserve"> </w:t>
      </w:r>
      <w:r w:rsidR="00270A16">
        <w:t>no</w:t>
      </w:r>
      <w:r w:rsidR="00270A16">
        <w:rPr>
          <w:rFonts w:eastAsia="Arial"/>
        </w:rPr>
        <w:t xml:space="preserve"> </w:t>
      </w:r>
      <w:r w:rsidR="00270A16">
        <w:t>sistema</w:t>
      </w:r>
      <w:r w:rsidR="00270A16">
        <w:rPr>
          <w:rFonts w:eastAsia="Arial"/>
        </w:rPr>
        <w:t xml:space="preserve"> </w:t>
      </w:r>
      <w:r w:rsidR="00270A16">
        <w:t>recupera</w:t>
      </w:r>
      <w:r w:rsidR="00270A16">
        <w:rPr>
          <w:rFonts w:eastAsia="Arial"/>
        </w:rPr>
        <w:t xml:space="preserve"> </w:t>
      </w:r>
      <w:r w:rsidR="00270A16">
        <w:t>as</w:t>
      </w:r>
      <w:r w:rsidR="00270A16">
        <w:rPr>
          <w:rFonts w:eastAsia="Arial"/>
        </w:rPr>
        <w:t xml:space="preserve"> </w:t>
      </w:r>
      <w:r w:rsidR="00270A16">
        <w:t>informações</w:t>
      </w:r>
      <w:r w:rsidR="00270A16">
        <w:rPr>
          <w:rFonts w:eastAsia="Arial"/>
        </w:rPr>
        <w:t xml:space="preserve"> </w:t>
      </w:r>
      <w:r w:rsidR="00270A16">
        <w:t>do</w:t>
      </w:r>
      <w:r w:rsidR="00270A16">
        <w:rPr>
          <w:rFonts w:eastAsia="Arial"/>
        </w:rPr>
        <w:t xml:space="preserve"> </w:t>
      </w:r>
      <w:r w:rsidR="00270A16">
        <w:t>mesmo</w:t>
      </w:r>
      <w:r w:rsidR="00270A16">
        <w:rPr>
          <w:rFonts w:eastAsia="Arial"/>
        </w:rPr>
        <w:t xml:space="preserve"> </w:t>
      </w:r>
      <w:r w:rsidR="00270A16">
        <w:t>para</w:t>
      </w:r>
      <w:r w:rsidR="00270A16">
        <w:rPr>
          <w:rFonts w:eastAsia="Arial"/>
        </w:rPr>
        <w:t xml:space="preserve"> </w:t>
      </w:r>
      <w:r w:rsidR="00270A16">
        <w:t>exibi-las</w:t>
      </w:r>
      <w:r>
        <w:t>. O</w:t>
      </w:r>
      <w:r w:rsidR="00270A16">
        <w:rPr>
          <w:rFonts w:eastAsia="Arial"/>
        </w:rPr>
        <w:t xml:space="preserve"> </w:t>
      </w:r>
      <w:r w:rsidR="00270A16">
        <w:t>agendamento</w:t>
      </w:r>
      <w:r w:rsidR="00270A16">
        <w:rPr>
          <w:rFonts w:eastAsia="Arial"/>
        </w:rPr>
        <w:t xml:space="preserve"> </w:t>
      </w:r>
      <w:r w:rsidR="00270A16">
        <w:t>de</w:t>
      </w:r>
      <w:r w:rsidR="00270A16">
        <w:rPr>
          <w:rFonts w:eastAsia="Arial"/>
        </w:rPr>
        <w:t xml:space="preserve"> </w:t>
      </w:r>
      <w:r w:rsidR="00270A16">
        <w:t>um</w:t>
      </w:r>
      <w:r w:rsidR="00270A16">
        <w:rPr>
          <w:rFonts w:eastAsia="Arial"/>
        </w:rPr>
        <w:t xml:space="preserve"> </w:t>
      </w:r>
      <w:r w:rsidR="00270A16">
        <w:t>paciente</w:t>
      </w:r>
      <w:r w:rsidR="00270A16">
        <w:rPr>
          <w:rFonts w:eastAsia="Arial"/>
        </w:rPr>
        <w:t xml:space="preserve"> </w:t>
      </w:r>
      <w:r w:rsidR="00270A16">
        <w:t>novo</w:t>
      </w:r>
      <w:r w:rsidR="00270A16">
        <w:rPr>
          <w:rFonts w:eastAsia="Arial"/>
        </w:rPr>
        <w:t xml:space="preserve"> </w:t>
      </w:r>
      <w:r>
        <w:rPr>
          <w:rFonts w:eastAsia="Arial"/>
        </w:rPr>
        <w:t>cria</w:t>
      </w:r>
      <w:r w:rsidR="00270A16">
        <w:rPr>
          <w:rFonts w:eastAsia="Arial"/>
        </w:rPr>
        <w:t xml:space="preserve"> </w:t>
      </w:r>
      <w:r w:rsidR="00270A16">
        <w:t>um</w:t>
      </w:r>
      <w:r w:rsidR="00270A16">
        <w:rPr>
          <w:rFonts w:eastAsia="Arial"/>
        </w:rPr>
        <w:t xml:space="preserve"> </w:t>
      </w:r>
      <w:r>
        <w:t>registro</w:t>
      </w:r>
      <w:r w:rsidR="00270A16">
        <w:rPr>
          <w:rFonts w:eastAsia="Arial"/>
        </w:rPr>
        <w:t xml:space="preserve"> </w:t>
      </w:r>
      <w:r w:rsidR="00270A16">
        <w:t>temporário</w:t>
      </w:r>
      <w:r w:rsidR="00270A16">
        <w:rPr>
          <w:rFonts w:eastAsia="Arial"/>
        </w:rPr>
        <w:t xml:space="preserve"> </w:t>
      </w:r>
      <w:r w:rsidR="00270A16">
        <w:t>e</w:t>
      </w:r>
      <w:r w:rsidR="00270A16">
        <w:rPr>
          <w:rFonts w:eastAsia="Arial"/>
        </w:rPr>
        <w:t xml:space="preserve"> </w:t>
      </w:r>
      <w:r w:rsidR="00270A16">
        <w:t>incompleto,</w:t>
      </w:r>
      <w:r w:rsidR="00270A16">
        <w:rPr>
          <w:rFonts w:eastAsia="Arial"/>
        </w:rPr>
        <w:t xml:space="preserve"> </w:t>
      </w:r>
      <w:r w:rsidR="00270A16">
        <w:t>para</w:t>
      </w:r>
      <w:r w:rsidR="00270A16">
        <w:rPr>
          <w:rFonts w:eastAsia="Arial"/>
        </w:rPr>
        <w:t xml:space="preserve"> </w:t>
      </w:r>
      <w:r w:rsidR="00270A16">
        <w:t>ser</w:t>
      </w:r>
      <w:r w:rsidR="00270A16">
        <w:rPr>
          <w:rFonts w:eastAsia="Arial"/>
        </w:rPr>
        <w:t xml:space="preserve"> </w:t>
      </w:r>
      <w:r w:rsidR="00270A16">
        <w:t>completado</w:t>
      </w:r>
      <w:r w:rsidR="00270A16">
        <w:rPr>
          <w:rFonts w:eastAsia="Arial"/>
        </w:rPr>
        <w:t xml:space="preserve"> </w:t>
      </w:r>
      <w:r w:rsidR="00270A16">
        <w:t>quando</w:t>
      </w:r>
      <w:r w:rsidR="00270A16">
        <w:rPr>
          <w:rFonts w:eastAsia="Arial"/>
        </w:rPr>
        <w:t xml:space="preserve"> </w:t>
      </w:r>
      <w:r w:rsidR="00270A16">
        <w:t>ele</w:t>
      </w:r>
      <w:r w:rsidR="00270A16">
        <w:rPr>
          <w:rFonts w:eastAsia="Arial"/>
        </w:rPr>
        <w:t xml:space="preserve"> </w:t>
      </w:r>
      <w:r w:rsidR="00270A16">
        <w:t>comparecer</w:t>
      </w:r>
      <w:r w:rsidR="00270A16">
        <w:rPr>
          <w:rFonts w:eastAsia="Arial"/>
        </w:rPr>
        <w:t xml:space="preserve"> </w:t>
      </w:r>
      <w:r w:rsidR="00270A16">
        <w:t>à</w:t>
      </w:r>
      <w:r w:rsidR="00270A16">
        <w:rPr>
          <w:rFonts w:eastAsia="Arial"/>
        </w:rPr>
        <w:t xml:space="preserve"> </w:t>
      </w:r>
      <w:r w:rsidR="00270A16">
        <w:t>clínica.</w:t>
      </w:r>
      <w:r w:rsidR="00270A16">
        <w:rPr>
          <w:rFonts w:eastAsia="Arial"/>
        </w:rPr>
        <w:t xml:space="preserve"> </w:t>
      </w:r>
      <w:r w:rsidR="00270A16">
        <w:t>A</w:t>
      </w:r>
      <w:r w:rsidR="00270A16">
        <w:rPr>
          <w:rFonts w:eastAsia="Arial"/>
        </w:rPr>
        <w:t xml:space="preserve"> </w:t>
      </w:r>
      <w:r w:rsidR="00270A16">
        <w:t>consulta</w:t>
      </w:r>
      <w:r w:rsidR="00270A16">
        <w:rPr>
          <w:rFonts w:eastAsia="Arial"/>
        </w:rPr>
        <w:t xml:space="preserve"> </w:t>
      </w:r>
      <w:r w:rsidR="00270A16">
        <w:t>agendada</w:t>
      </w:r>
      <w:r w:rsidR="00270A16">
        <w:rPr>
          <w:rFonts w:eastAsia="Arial"/>
        </w:rPr>
        <w:t xml:space="preserve"> </w:t>
      </w:r>
      <w:r w:rsidR="00270A16">
        <w:t>mostra</w:t>
      </w:r>
      <w:r w:rsidR="00270A16">
        <w:rPr>
          <w:rFonts w:eastAsia="Arial"/>
        </w:rPr>
        <w:t xml:space="preserve"> </w:t>
      </w:r>
      <w:r w:rsidR="00270A16">
        <w:t>informações</w:t>
      </w:r>
      <w:r w:rsidR="00270A16">
        <w:rPr>
          <w:rFonts w:eastAsia="Arial"/>
        </w:rPr>
        <w:t xml:space="preserve"> </w:t>
      </w:r>
      <w:r w:rsidR="00270A16">
        <w:t>convenientes</w:t>
      </w:r>
      <w:r w:rsidR="00270A16">
        <w:rPr>
          <w:rFonts w:eastAsia="Arial"/>
        </w:rPr>
        <w:t xml:space="preserve"> </w:t>
      </w:r>
      <w:r w:rsidR="00270A16">
        <w:t>como</w:t>
      </w:r>
      <w:r w:rsidR="00270A16">
        <w:rPr>
          <w:rFonts w:eastAsia="Arial"/>
        </w:rPr>
        <w:t xml:space="preserve"> </w:t>
      </w:r>
      <w:r w:rsidR="00270A16">
        <w:t>data</w:t>
      </w:r>
      <w:r w:rsidR="00270A16">
        <w:rPr>
          <w:rFonts w:eastAsia="Arial"/>
        </w:rPr>
        <w:t xml:space="preserve"> </w:t>
      </w:r>
      <w:r w:rsidR="00270A16">
        <w:t>da</w:t>
      </w:r>
      <w:r w:rsidR="00270A16">
        <w:rPr>
          <w:rFonts w:eastAsia="Arial"/>
        </w:rPr>
        <w:t xml:space="preserve"> </w:t>
      </w:r>
      <w:r w:rsidR="00270A16">
        <w:t>última</w:t>
      </w:r>
      <w:r w:rsidR="00270A16">
        <w:rPr>
          <w:rFonts w:eastAsia="Arial"/>
        </w:rPr>
        <w:t xml:space="preserve"> </w:t>
      </w:r>
      <w:r w:rsidR="00270A16">
        <w:t>consulta</w:t>
      </w:r>
      <w:r w:rsidR="00270A16">
        <w:rPr>
          <w:rFonts w:eastAsia="Arial"/>
        </w:rPr>
        <w:t xml:space="preserve"> </w:t>
      </w:r>
      <w:r w:rsidR="00270A16">
        <w:t>(dizendo</w:t>
      </w:r>
      <w:r w:rsidR="00270A16">
        <w:rPr>
          <w:rFonts w:eastAsia="Arial"/>
        </w:rPr>
        <w:t xml:space="preserve"> </w:t>
      </w:r>
      <w:r w:rsidR="00270A16">
        <w:t>se</w:t>
      </w:r>
      <w:r w:rsidR="00270A16">
        <w:rPr>
          <w:rFonts w:eastAsia="Arial"/>
        </w:rPr>
        <w:t xml:space="preserve"> </w:t>
      </w:r>
      <w:r w:rsidR="00270A16">
        <w:t>é</w:t>
      </w:r>
      <w:r w:rsidR="00270A16">
        <w:rPr>
          <w:rFonts w:eastAsia="Arial"/>
        </w:rPr>
        <w:t xml:space="preserve"> </w:t>
      </w:r>
      <w:r w:rsidR="00270A16">
        <w:t>retorno</w:t>
      </w:r>
      <w:r w:rsidR="00270A16">
        <w:rPr>
          <w:rFonts w:eastAsia="Arial"/>
        </w:rPr>
        <w:t xml:space="preserve"> </w:t>
      </w:r>
      <w:r w:rsidR="00270A16">
        <w:t>ou</w:t>
      </w:r>
      <w:r w:rsidR="00270A16">
        <w:rPr>
          <w:rFonts w:eastAsia="Arial"/>
        </w:rPr>
        <w:t xml:space="preserve"> </w:t>
      </w:r>
      <w:r w:rsidR="00270A16">
        <w:t>não),</w:t>
      </w:r>
      <w:r w:rsidR="00270A16">
        <w:rPr>
          <w:rFonts w:eastAsia="Arial"/>
        </w:rPr>
        <w:t xml:space="preserve"> </w:t>
      </w:r>
      <w:r w:rsidR="00270A16">
        <w:rPr>
          <w:i/>
          <w:iCs/>
        </w:rPr>
        <w:t>status</w:t>
      </w:r>
      <w:r w:rsidR="00270A16">
        <w:rPr>
          <w:rFonts w:eastAsia="Arial"/>
        </w:rPr>
        <w:t xml:space="preserve"> </w:t>
      </w:r>
      <w:r w:rsidR="00270A16">
        <w:t>do</w:t>
      </w:r>
      <w:r w:rsidR="00270A16">
        <w:rPr>
          <w:rFonts w:eastAsia="Arial"/>
        </w:rPr>
        <w:t xml:space="preserve"> </w:t>
      </w:r>
      <w:r w:rsidR="00270A16">
        <w:t>prontuário</w:t>
      </w:r>
      <w:r w:rsidR="00270A16">
        <w:rPr>
          <w:rFonts w:eastAsia="Arial"/>
        </w:rPr>
        <w:t xml:space="preserve"> </w:t>
      </w:r>
      <w:r w:rsidR="00270A16">
        <w:t>do</w:t>
      </w:r>
      <w:r w:rsidR="00270A16">
        <w:rPr>
          <w:rFonts w:eastAsia="Arial"/>
        </w:rPr>
        <w:t xml:space="preserve"> </w:t>
      </w:r>
      <w:r w:rsidR="00270A16">
        <w:t>paciente</w:t>
      </w:r>
      <w:r w:rsidR="00270A16">
        <w:rPr>
          <w:rFonts w:eastAsia="Arial"/>
        </w:rPr>
        <w:t xml:space="preserve"> </w:t>
      </w:r>
      <w:r w:rsidR="00270A16">
        <w:t>e</w:t>
      </w:r>
      <w:r w:rsidR="00270A16">
        <w:rPr>
          <w:rFonts w:eastAsia="Arial"/>
        </w:rPr>
        <w:t xml:space="preserve"> </w:t>
      </w:r>
      <w:r w:rsidR="00270A16">
        <w:t>telefone</w:t>
      </w:r>
      <w:r w:rsidR="00270A16">
        <w:rPr>
          <w:rFonts w:eastAsia="Arial"/>
        </w:rPr>
        <w:t xml:space="preserve"> </w:t>
      </w:r>
      <w:r w:rsidR="00270A16">
        <w:t>de</w:t>
      </w:r>
      <w:r w:rsidR="00270A16">
        <w:rPr>
          <w:rFonts w:eastAsia="Arial"/>
        </w:rPr>
        <w:t xml:space="preserve"> </w:t>
      </w:r>
      <w:r w:rsidR="00270A16" w:rsidRPr="0027639E">
        <w:t>contato</w:t>
      </w:r>
      <w:r w:rsidR="0027639E" w:rsidRPr="0027639E">
        <w:t>.</w:t>
      </w:r>
    </w:p>
    <w:p w:rsidR="00270A16" w:rsidRDefault="00D87197">
      <w:pPr>
        <w:pStyle w:val="ItemizaoTCC"/>
        <w:rPr>
          <w:rFonts w:eastAsia="Arial"/>
        </w:rPr>
      </w:pPr>
      <w:r>
        <w:t>Executar</w:t>
      </w:r>
      <w:r w:rsidR="00270A16">
        <w:rPr>
          <w:rFonts w:eastAsia="Arial"/>
        </w:rPr>
        <w:t xml:space="preserve"> </w:t>
      </w:r>
      <w:r w:rsidR="00270A16">
        <w:t>consulta</w:t>
      </w:r>
      <w:r>
        <w:t>s</w:t>
      </w:r>
      <w:r w:rsidR="00270A16">
        <w:rPr>
          <w:rFonts w:eastAsia="Arial"/>
        </w:rPr>
        <w:t xml:space="preserve"> </w:t>
      </w:r>
      <w:r w:rsidR="00270A16">
        <w:t>(atualização</w:t>
      </w:r>
      <w:r w:rsidR="00270A16">
        <w:rPr>
          <w:rFonts w:eastAsia="Arial"/>
        </w:rPr>
        <w:t xml:space="preserve"> </w:t>
      </w:r>
      <w:r w:rsidR="00270A16">
        <w:t>de</w:t>
      </w:r>
      <w:r w:rsidR="00270A16">
        <w:rPr>
          <w:rFonts w:eastAsia="Arial"/>
        </w:rPr>
        <w:t xml:space="preserve"> </w:t>
      </w:r>
      <w:r w:rsidR="00270A16">
        <w:rPr>
          <w:i/>
          <w:iCs/>
        </w:rPr>
        <w:t>status</w:t>
      </w:r>
      <w:r w:rsidR="00270A16">
        <w:t>)</w:t>
      </w:r>
      <w:r w:rsidR="00270A16">
        <w:rPr>
          <w:rFonts w:eastAsia="Arial"/>
        </w:rPr>
        <w:t xml:space="preserve"> – </w:t>
      </w:r>
      <w:r w:rsidR="00270A16">
        <w:t>esta</w:t>
      </w:r>
      <w:r w:rsidR="00270A16">
        <w:rPr>
          <w:rFonts w:eastAsia="Arial"/>
        </w:rPr>
        <w:t xml:space="preserve"> funcionalidade</w:t>
      </w:r>
      <w:r>
        <w:rPr>
          <w:rFonts w:eastAsia="Arial"/>
        </w:rPr>
        <w:t>,</w:t>
      </w:r>
      <w:r w:rsidR="00270A16">
        <w:rPr>
          <w:rFonts w:eastAsia="Arial"/>
        </w:rPr>
        <w:t xml:space="preserve"> </w:t>
      </w:r>
      <w:r>
        <w:t>quando acessada por um usuário do tipo</w:t>
      </w:r>
      <w:r w:rsidR="00270A16">
        <w:rPr>
          <w:rFonts w:eastAsia="Arial"/>
        </w:rPr>
        <w:t xml:space="preserve"> </w:t>
      </w:r>
      <w:r w:rsidR="00270A16">
        <w:t>secretária,</w:t>
      </w:r>
      <w:r w:rsidR="00270A16">
        <w:rPr>
          <w:rFonts w:eastAsia="Arial"/>
        </w:rPr>
        <w:t xml:space="preserve"> </w:t>
      </w:r>
      <w:r w:rsidR="00270A16">
        <w:t>serve</w:t>
      </w:r>
      <w:r w:rsidR="00270A16">
        <w:rPr>
          <w:rFonts w:eastAsia="Arial"/>
        </w:rPr>
        <w:t xml:space="preserve"> </w:t>
      </w:r>
      <w:r w:rsidR="00270A16">
        <w:t>para</w:t>
      </w:r>
      <w:r w:rsidR="00270A16">
        <w:rPr>
          <w:rFonts w:eastAsia="Arial"/>
        </w:rPr>
        <w:t xml:space="preserve"> </w:t>
      </w:r>
      <w:r w:rsidR="00270A16">
        <w:t>que</w:t>
      </w:r>
      <w:r w:rsidR="00270A16">
        <w:rPr>
          <w:rFonts w:eastAsia="Arial"/>
        </w:rPr>
        <w:t xml:space="preserve"> </w:t>
      </w:r>
      <w:r>
        <w:t>o</w:t>
      </w:r>
      <w:r w:rsidR="00270A16">
        <w:rPr>
          <w:rFonts w:eastAsia="Arial"/>
        </w:rPr>
        <w:t xml:space="preserve"> </w:t>
      </w:r>
      <w:r>
        <w:t>mesmo</w:t>
      </w:r>
      <w:r w:rsidR="00270A16">
        <w:rPr>
          <w:rFonts w:eastAsia="Arial"/>
        </w:rPr>
        <w:t xml:space="preserve"> </w:t>
      </w:r>
      <w:r w:rsidR="00270A16">
        <w:t>atualize</w:t>
      </w:r>
      <w:r w:rsidR="00270A16">
        <w:rPr>
          <w:rFonts w:eastAsia="Arial"/>
        </w:rPr>
        <w:t xml:space="preserve"> </w:t>
      </w:r>
      <w:r w:rsidR="00270A16">
        <w:t>o</w:t>
      </w:r>
      <w:r w:rsidR="00270A16">
        <w:rPr>
          <w:rFonts w:eastAsia="Arial"/>
        </w:rPr>
        <w:t xml:space="preserve"> </w:t>
      </w:r>
      <w:r w:rsidR="00270A16">
        <w:rPr>
          <w:i/>
          <w:iCs/>
        </w:rPr>
        <w:t>status</w:t>
      </w:r>
      <w:r w:rsidR="00270A16">
        <w:rPr>
          <w:rFonts w:eastAsia="Arial"/>
        </w:rPr>
        <w:t xml:space="preserve"> </w:t>
      </w:r>
      <w:r w:rsidR="00270A16">
        <w:t>das</w:t>
      </w:r>
      <w:r w:rsidR="00270A16">
        <w:rPr>
          <w:rFonts w:eastAsia="Arial"/>
        </w:rPr>
        <w:t xml:space="preserve"> </w:t>
      </w:r>
      <w:r w:rsidR="00270A16">
        <w:t>consultas</w:t>
      </w:r>
      <w:r w:rsidR="00270A16">
        <w:rPr>
          <w:rFonts w:eastAsia="Arial"/>
        </w:rPr>
        <w:t xml:space="preserve"> </w:t>
      </w:r>
      <w:r w:rsidR="00270A16">
        <w:t>do</w:t>
      </w:r>
      <w:r w:rsidR="00270A16">
        <w:rPr>
          <w:rFonts w:eastAsia="Arial"/>
        </w:rPr>
        <w:t xml:space="preserve"> </w:t>
      </w:r>
      <w:r w:rsidR="00270A16">
        <w:t>dia</w:t>
      </w:r>
      <w:r w:rsidR="00270A16">
        <w:rPr>
          <w:rFonts w:eastAsia="Arial"/>
        </w:rPr>
        <w:t xml:space="preserve"> </w:t>
      </w:r>
      <w:r w:rsidR="00270A16">
        <w:t>(</w:t>
      </w:r>
      <w:r>
        <w:t>p</w:t>
      </w:r>
      <w:r w:rsidR="00270A16">
        <w:t>endente,</w:t>
      </w:r>
      <w:r w:rsidR="00270A16">
        <w:rPr>
          <w:rFonts w:eastAsia="Arial"/>
        </w:rPr>
        <w:t xml:space="preserve"> </w:t>
      </w:r>
      <w:r>
        <w:rPr>
          <w:rFonts w:eastAsia="Arial"/>
        </w:rPr>
        <w:t>n</w:t>
      </w:r>
      <w:r w:rsidR="00270A16">
        <w:t>a</w:t>
      </w:r>
      <w:r w:rsidR="00270A16">
        <w:rPr>
          <w:rFonts w:eastAsia="Arial"/>
        </w:rPr>
        <w:t xml:space="preserve"> </w:t>
      </w:r>
      <w:r w:rsidR="00270A16">
        <w:t>sala</w:t>
      </w:r>
      <w:r w:rsidR="00270A16">
        <w:rPr>
          <w:rFonts w:eastAsia="Arial"/>
        </w:rPr>
        <w:t xml:space="preserve"> </w:t>
      </w:r>
      <w:r w:rsidR="00270A16">
        <w:t>de</w:t>
      </w:r>
      <w:r w:rsidR="00270A16">
        <w:rPr>
          <w:rFonts w:eastAsia="Arial"/>
        </w:rPr>
        <w:t xml:space="preserve"> </w:t>
      </w:r>
      <w:r w:rsidR="00270A16">
        <w:t>espera,</w:t>
      </w:r>
      <w:r w:rsidR="00270A16">
        <w:rPr>
          <w:rFonts w:eastAsia="Arial"/>
        </w:rPr>
        <w:t xml:space="preserve"> </w:t>
      </w:r>
      <w:r>
        <w:rPr>
          <w:rFonts w:eastAsia="Arial"/>
        </w:rPr>
        <w:t>e</w:t>
      </w:r>
      <w:r w:rsidR="00270A16">
        <w:t>m</w:t>
      </w:r>
      <w:r w:rsidR="00270A16">
        <w:rPr>
          <w:rFonts w:eastAsia="Arial"/>
        </w:rPr>
        <w:t xml:space="preserve"> </w:t>
      </w:r>
      <w:r w:rsidR="00270A16">
        <w:t>consulta,</w:t>
      </w:r>
      <w:r w:rsidR="00270A16">
        <w:rPr>
          <w:rFonts w:eastAsia="Arial"/>
        </w:rPr>
        <w:t xml:space="preserve"> </w:t>
      </w:r>
      <w:r>
        <w:rPr>
          <w:rFonts w:eastAsia="Arial"/>
        </w:rPr>
        <w:t>f</w:t>
      </w:r>
      <w:r w:rsidR="00270A16">
        <w:t>inalizada</w:t>
      </w:r>
      <w:r w:rsidR="00270A16">
        <w:rPr>
          <w:rFonts w:eastAsia="Arial"/>
        </w:rPr>
        <w:t xml:space="preserve"> </w:t>
      </w:r>
      <w:r w:rsidR="00270A16">
        <w:t>ou</w:t>
      </w:r>
      <w:r w:rsidR="00270A16">
        <w:rPr>
          <w:rFonts w:eastAsia="Arial"/>
        </w:rPr>
        <w:t xml:space="preserve"> </w:t>
      </w:r>
      <w:r>
        <w:rPr>
          <w:rFonts w:eastAsia="Arial"/>
        </w:rPr>
        <w:t>f</w:t>
      </w:r>
      <w:r w:rsidR="00270A16">
        <w:t>altou).</w:t>
      </w:r>
    </w:p>
    <w:p w:rsidR="00270A16" w:rsidRDefault="00270A16">
      <w:pPr>
        <w:pStyle w:val="PargrafoTCC"/>
        <w:rPr>
          <w:color w:val="000000"/>
        </w:rPr>
      </w:pPr>
      <w:r>
        <w:rPr>
          <w:color w:val="000000"/>
        </w:rPr>
        <w:t>O</w:t>
      </w:r>
      <w:r>
        <w:rPr>
          <w:rFonts w:eastAsia="Arial"/>
          <w:color w:val="000000"/>
        </w:rPr>
        <w:t xml:space="preserve"> </w:t>
      </w:r>
      <w:r w:rsidR="00D87197" w:rsidRPr="00D87197">
        <w:rPr>
          <w:iCs/>
          <w:color w:val="000000"/>
        </w:rPr>
        <w:t>WebClínica</w:t>
      </w:r>
      <w:r w:rsidR="00D87197">
        <w:rPr>
          <w:i/>
          <w:iCs/>
          <w:color w:val="000000"/>
        </w:rPr>
        <w:t xml:space="preserve"> </w:t>
      </w:r>
      <w:r>
        <w:rPr>
          <w:color w:val="000000"/>
        </w:rPr>
        <w:t>conta</w:t>
      </w:r>
      <w:r>
        <w:rPr>
          <w:rFonts w:eastAsia="Arial"/>
          <w:color w:val="000000"/>
        </w:rPr>
        <w:t xml:space="preserve"> </w:t>
      </w:r>
      <w:r>
        <w:rPr>
          <w:color w:val="000000"/>
        </w:rPr>
        <w:t>com</w:t>
      </w:r>
      <w:r>
        <w:rPr>
          <w:rFonts w:eastAsia="Arial"/>
          <w:color w:val="000000"/>
        </w:rPr>
        <w:t xml:space="preserve"> </w:t>
      </w:r>
      <w:r>
        <w:rPr>
          <w:color w:val="000000"/>
        </w:rPr>
        <w:t>uma</w:t>
      </w:r>
      <w:r>
        <w:rPr>
          <w:rFonts w:eastAsia="Arial"/>
          <w:color w:val="000000"/>
        </w:rPr>
        <w:t xml:space="preserve"> </w:t>
      </w:r>
      <w:r>
        <w:rPr>
          <w:color w:val="000000"/>
        </w:rPr>
        <w:t>funcionalidade</w:t>
      </w:r>
      <w:r>
        <w:rPr>
          <w:rFonts w:eastAsia="Arial"/>
          <w:color w:val="000000"/>
        </w:rPr>
        <w:t xml:space="preserve"> </w:t>
      </w:r>
      <w:r>
        <w:rPr>
          <w:color w:val="000000"/>
        </w:rPr>
        <w:t>de</w:t>
      </w:r>
      <w:r>
        <w:rPr>
          <w:rFonts w:eastAsia="Arial"/>
          <w:color w:val="000000"/>
        </w:rPr>
        <w:t xml:space="preserve"> </w:t>
      </w:r>
      <w:r>
        <w:rPr>
          <w:color w:val="000000"/>
        </w:rPr>
        <w:t>relatório</w:t>
      </w:r>
      <w:r>
        <w:rPr>
          <w:rFonts w:eastAsia="Arial"/>
          <w:color w:val="000000"/>
        </w:rPr>
        <w:t xml:space="preserve"> </w:t>
      </w:r>
      <w:r>
        <w:rPr>
          <w:color w:val="000000"/>
        </w:rPr>
        <w:t>mensal</w:t>
      </w:r>
      <w:r>
        <w:rPr>
          <w:rFonts w:eastAsia="Arial"/>
          <w:color w:val="000000"/>
        </w:rPr>
        <w:t xml:space="preserve"> </w:t>
      </w:r>
      <w:r>
        <w:rPr>
          <w:color w:val="000000"/>
        </w:rPr>
        <w:t>dos</w:t>
      </w:r>
      <w:r>
        <w:rPr>
          <w:rFonts w:eastAsia="Arial"/>
          <w:color w:val="000000"/>
        </w:rPr>
        <w:t xml:space="preserve"> </w:t>
      </w:r>
      <w:r>
        <w:rPr>
          <w:color w:val="000000"/>
        </w:rPr>
        <w:t>serviços</w:t>
      </w:r>
      <w:r>
        <w:rPr>
          <w:rFonts w:eastAsia="Arial"/>
          <w:color w:val="000000"/>
        </w:rPr>
        <w:t xml:space="preserve"> </w:t>
      </w:r>
      <w:r>
        <w:rPr>
          <w:color w:val="000000"/>
        </w:rPr>
        <w:t>prestados.</w:t>
      </w:r>
      <w:r>
        <w:rPr>
          <w:rFonts w:eastAsia="Arial"/>
          <w:color w:val="000000"/>
        </w:rPr>
        <w:t xml:space="preserve"> </w:t>
      </w:r>
      <w:r>
        <w:rPr>
          <w:color w:val="000000"/>
        </w:rPr>
        <w:t>Esta</w:t>
      </w:r>
      <w:r>
        <w:rPr>
          <w:rFonts w:eastAsia="Arial"/>
          <w:color w:val="000000"/>
        </w:rPr>
        <w:t xml:space="preserve"> </w:t>
      </w:r>
      <w:r>
        <w:rPr>
          <w:color w:val="000000"/>
        </w:rPr>
        <w:t>funcionalidade</w:t>
      </w:r>
      <w:r>
        <w:rPr>
          <w:rFonts w:eastAsia="Arial"/>
          <w:color w:val="000000"/>
        </w:rPr>
        <w:t xml:space="preserve"> </w:t>
      </w:r>
      <w:r>
        <w:rPr>
          <w:color w:val="000000"/>
        </w:rPr>
        <w:t>gera</w:t>
      </w:r>
      <w:r>
        <w:rPr>
          <w:rFonts w:eastAsia="Arial"/>
          <w:color w:val="000000"/>
        </w:rPr>
        <w:t xml:space="preserve"> </w:t>
      </w:r>
      <w:r>
        <w:rPr>
          <w:color w:val="000000"/>
        </w:rPr>
        <w:t>um</w:t>
      </w:r>
      <w:r>
        <w:rPr>
          <w:rFonts w:eastAsia="Arial"/>
          <w:color w:val="000000"/>
        </w:rPr>
        <w:t xml:space="preserve"> </w:t>
      </w:r>
      <w:r>
        <w:rPr>
          <w:color w:val="000000"/>
        </w:rPr>
        <w:t>relatório</w:t>
      </w:r>
      <w:r>
        <w:rPr>
          <w:rFonts w:eastAsia="Arial"/>
          <w:color w:val="000000"/>
        </w:rPr>
        <w:t xml:space="preserve"> </w:t>
      </w:r>
      <w:r w:rsidR="00D87197">
        <w:rPr>
          <w:color w:val="000000"/>
        </w:rPr>
        <w:t>d</w:t>
      </w:r>
      <w:r>
        <w:rPr>
          <w:color w:val="000000"/>
        </w:rPr>
        <w:t>as</w:t>
      </w:r>
      <w:r>
        <w:rPr>
          <w:rFonts w:eastAsia="Arial"/>
          <w:color w:val="000000"/>
        </w:rPr>
        <w:t xml:space="preserve"> </w:t>
      </w:r>
      <w:r>
        <w:rPr>
          <w:color w:val="000000"/>
        </w:rPr>
        <w:t>informações</w:t>
      </w:r>
      <w:r>
        <w:rPr>
          <w:rFonts w:eastAsia="Arial"/>
          <w:color w:val="000000"/>
        </w:rPr>
        <w:t xml:space="preserve"> </w:t>
      </w:r>
      <w:r>
        <w:rPr>
          <w:color w:val="000000"/>
        </w:rPr>
        <w:t>relevantes</w:t>
      </w:r>
      <w:r>
        <w:rPr>
          <w:rFonts w:eastAsia="Arial"/>
          <w:color w:val="000000"/>
        </w:rPr>
        <w:t xml:space="preserve"> </w:t>
      </w:r>
      <w:r>
        <w:rPr>
          <w:color w:val="000000"/>
        </w:rPr>
        <w:t>das</w:t>
      </w:r>
      <w:r>
        <w:rPr>
          <w:rFonts w:eastAsia="Arial"/>
          <w:color w:val="000000"/>
        </w:rPr>
        <w:t xml:space="preserve"> </w:t>
      </w:r>
      <w:r>
        <w:rPr>
          <w:color w:val="000000"/>
        </w:rPr>
        <w:t>consultas</w:t>
      </w:r>
      <w:r>
        <w:rPr>
          <w:rFonts w:eastAsia="Arial"/>
          <w:color w:val="000000"/>
        </w:rPr>
        <w:t xml:space="preserve"> </w:t>
      </w:r>
      <w:r>
        <w:rPr>
          <w:color w:val="000000"/>
        </w:rPr>
        <w:t>(</w:t>
      </w:r>
      <w:r w:rsidR="00D87197">
        <w:rPr>
          <w:color w:val="000000"/>
        </w:rPr>
        <w:t xml:space="preserve">médico, convênio, </w:t>
      </w:r>
      <w:r>
        <w:rPr>
          <w:color w:val="000000"/>
        </w:rPr>
        <w:t>data,</w:t>
      </w:r>
      <w:r>
        <w:rPr>
          <w:rFonts w:eastAsia="Arial"/>
          <w:color w:val="000000"/>
        </w:rPr>
        <w:t xml:space="preserve"> </w:t>
      </w:r>
      <w:r>
        <w:rPr>
          <w:color w:val="000000"/>
        </w:rPr>
        <w:t>paciente,</w:t>
      </w:r>
      <w:r w:rsidR="00D87197">
        <w:rPr>
          <w:color w:val="000000"/>
        </w:rPr>
        <w:t xml:space="preserve"> e</w:t>
      </w:r>
      <w:r>
        <w:rPr>
          <w:rFonts w:eastAsia="Arial"/>
          <w:color w:val="000000"/>
        </w:rPr>
        <w:t xml:space="preserve"> </w:t>
      </w:r>
      <w:r>
        <w:rPr>
          <w:color w:val="000000"/>
        </w:rPr>
        <w:t>CID</w:t>
      </w:r>
      <w:r>
        <w:rPr>
          <w:rFonts w:eastAsia="Arial"/>
          <w:color w:val="000000"/>
        </w:rPr>
        <w:t xml:space="preserve"> </w:t>
      </w:r>
      <w:r>
        <w:rPr>
          <w:color w:val="000000"/>
        </w:rPr>
        <w:t>diagnosticado)</w:t>
      </w:r>
      <w:r>
        <w:rPr>
          <w:rFonts w:eastAsia="Arial"/>
          <w:color w:val="000000"/>
        </w:rPr>
        <w:t xml:space="preserve"> </w:t>
      </w:r>
      <w:r>
        <w:rPr>
          <w:color w:val="000000"/>
        </w:rPr>
        <w:t>realizadas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período</w:t>
      </w:r>
      <w:r>
        <w:rPr>
          <w:rFonts w:eastAsia="Arial"/>
          <w:color w:val="000000"/>
        </w:rPr>
        <w:t xml:space="preserve"> </w:t>
      </w:r>
      <w:r>
        <w:rPr>
          <w:color w:val="000000"/>
        </w:rPr>
        <w:t>de</w:t>
      </w:r>
      <w:r>
        <w:rPr>
          <w:rFonts w:eastAsia="Arial"/>
          <w:color w:val="000000"/>
        </w:rPr>
        <w:t xml:space="preserve"> </w:t>
      </w:r>
      <w:r>
        <w:rPr>
          <w:color w:val="000000"/>
        </w:rPr>
        <w:t>tempo</w:t>
      </w:r>
      <w:r>
        <w:rPr>
          <w:rFonts w:eastAsia="Arial"/>
          <w:color w:val="000000"/>
        </w:rPr>
        <w:t xml:space="preserve"> </w:t>
      </w:r>
      <w:r>
        <w:rPr>
          <w:color w:val="000000"/>
        </w:rPr>
        <w:t>selecionado,</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ou</w:t>
      </w:r>
      <w:r>
        <w:rPr>
          <w:rFonts w:eastAsia="Arial"/>
          <w:color w:val="000000"/>
        </w:rPr>
        <w:t xml:space="preserve"> </w:t>
      </w:r>
      <w:r>
        <w:rPr>
          <w:color w:val="000000"/>
        </w:rPr>
        <w:t>todos</w:t>
      </w:r>
      <w:r>
        <w:rPr>
          <w:rFonts w:eastAsia="Arial"/>
          <w:color w:val="000000"/>
        </w:rPr>
        <w:t xml:space="preserve"> </w:t>
      </w:r>
      <w:r>
        <w:rPr>
          <w:color w:val="000000"/>
        </w:rPr>
        <w:t>os</w:t>
      </w:r>
      <w:r>
        <w:rPr>
          <w:rFonts w:eastAsia="Arial"/>
          <w:color w:val="000000"/>
        </w:rPr>
        <w:t xml:space="preserve"> </w:t>
      </w:r>
      <w:r>
        <w:rPr>
          <w:color w:val="000000"/>
        </w:rPr>
        <w:t>médicos,</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ou</w:t>
      </w:r>
      <w:r>
        <w:rPr>
          <w:rFonts w:eastAsia="Arial"/>
          <w:color w:val="000000"/>
        </w:rPr>
        <w:t xml:space="preserve"> </w:t>
      </w:r>
      <w:r>
        <w:rPr>
          <w:color w:val="000000"/>
        </w:rPr>
        <w:t>todos</w:t>
      </w:r>
      <w:r>
        <w:rPr>
          <w:rFonts w:eastAsia="Arial"/>
          <w:color w:val="000000"/>
        </w:rPr>
        <w:t xml:space="preserve"> </w:t>
      </w:r>
      <w:r>
        <w:rPr>
          <w:color w:val="000000"/>
        </w:rPr>
        <w:t>os</w:t>
      </w:r>
      <w:r>
        <w:rPr>
          <w:rFonts w:eastAsia="Arial"/>
          <w:color w:val="000000"/>
        </w:rPr>
        <w:t xml:space="preserve"> </w:t>
      </w:r>
      <w:r>
        <w:rPr>
          <w:color w:val="000000"/>
        </w:rPr>
        <w:t>convênios.</w:t>
      </w:r>
    </w:p>
    <w:p w:rsidR="00270A16" w:rsidRDefault="00270A16" w:rsidP="007B6AD0">
      <w:pPr>
        <w:pStyle w:val="PargrafoTCC"/>
      </w:pPr>
      <w:r>
        <w:lastRenderedPageBreak/>
        <w:t>Há</w:t>
      </w:r>
      <w:r>
        <w:rPr>
          <w:rFonts w:eastAsia="Arial"/>
        </w:rPr>
        <w:t xml:space="preserve"> </w:t>
      </w:r>
      <w:r>
        <w:t>também</w:t>
      </w:r>
      <w:r>
        <w:rPr>
          <w:rFonts w:eastAsia="Arial"/>
        </w:rPr>
        <w:t xml:space="preserve"> </w:t>
      </w:r>
      <w:r>
        <w:t>um</w:t>
      </w:r>
      <w:r w:rsidR="00D87197">
        <w:t>a</w:t>
      </w:r>
      <w:r>
        <w:rPr>
          <w:rFonts w:eastAsia="Arial"/>
        </w:rPr>
        <w:t xml:space="preserve"> </w:t>
      </w:r>
      <w:r w:rsidR="00D87197">
        <w:rPr>
          <w:rFonts w:eastAsia="Arial"/>
        </w:rPr>
        <w:t>funcionalidade</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que</w:t>
      </w:r>
      <w:r>
        <w:rPr>
          <w:rFonts w:eastAsia="Arial"/>
        </w:rPr>
        <w:t xml:space="preserve"> </w:t>
      </w:r>
      <w:r>
        <w:t>oferece</w:t>
      </w:r>
      <w:r>
        <w:rPr>
          <w:rFonts w:eastAsia="Arial"/>
        </w:rPr>
        <w:t xml:space="preserve"> </w:t>
      </w:r>
      <w:r>
        <w:t>duas</w:t>
      </w:r>
      <w:r>
        <w:rPr>
          <w:rFonts w:eastAsia="Arial"/>
        </w:rPr>
        <w:t xml:space="preserve"> </w:t>
      </w:r>
      <w:r>
        <w:t>opções</w:t>
      </w:r>
      <w:r>
        <w:rPr>
          <w:rFonts w:eastAsia="Arial"/>
        </w:rPr>
        <w:t xml:space="preserve"> </w:t>
      </w:r>
      <w:r>
        <w:t>de</w:t>
      </w:r>
      <w:r>
        <w:rPr>
          <w:rFonts w:eastAsia="Arial"/>
        </w:rPr>
        <w:t xml:space="preserve"> </w:t>
      </w:r>
      <w:r>
        <w:t>filtros</w:t>
      </w:r>
      <w:r>
        <w:rPr>
          <w:rFonts w:eastAsia="Arial"/>
        </w:rPr>
        <w:t xml:space="preserve"> </w:t>
      </w:r>
      <w:r>
        <w:t>de</w:t>
      </w:r>
      <w:r>
        <w:rPr>
          <w:rFonts w:eastAsia="Arial"/>
        </w:rPr>
        <w:t xml:space="preserve"> </w:t>
      </w:r>
      <w:r>
        <w:t>dados</w:t>
      </w:r>
      <w:r>
        <w:rPr>
          <w:rFonts w:eastAsia="Arial"/>
        </w:rPr>
        <w:t xml:space="preserve"> </w:t>
      </w:r>
      <w:r>
        <w:t>a</w:t>
      </w:r>
      <w:r>
        <w:rPr>
          <w:rFonts w:eastAsia="Arial"/>
        </w:rPr>
        <w:t xml:space="preserve"> </w:t>
      </w:r>
      <w:r>
        <w:t>serem</w:t>
      </w:r>
      <w:r>
        <w:rPr>
          <w:rFonts w:eastAsia="Arial"/>
        </w:rPr>
        <w:t xml:space="preserve"> </w:t>
      </w:r>
      <w:r>
        <w:t>aplicados</w:t>
      </w:r>
      <w:r>
        <w:rPr>
          <w:rFonts w:eastAsia="Arial"/>
        </w:rPr>
        <w:t xml:space="preserve"> </w:t>
      </w:r>
      <w:r>
        <w:t>na</w:t>
      </w:r>
      <w:r>
        <w:rPr>
          <w:rFonts w:eastAsia="Arial"/>
        </w:rPr>
        <w:t xml:space="preserve"> </w:t>
      </w:r>
      <w:r>
        <w:t>base</w:t>
      </w:r>
      <w:r>
        <w:rPr>
          <w:rFonts w:eastAsia="Arial"/>
        </w:rPr>
        <w:t xml:space="preserve"> </w:t>
      </w:r>
      <w:r>
        <w:t>de</w:t>
      </w:r>
      <w:r>
        <w:rPr>
          <w:rFonts w:eastAsia="Arial"/>
        </w:rPr>
        <w:t xml:space="preserve"> </w:t>
      </w:r>
      <w:r>
        <w:t>pacientes:</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por</w:t>
      </w:r>
      <w:r>
        <w:rPr>
          <w:rFonts w:eastAsia="Arial"/>
        </w:rPr>
        <w:t xml:space="preserve"> </w:t>
      </w:r>
      <w:r>
        <w:t>uma</w:t>
      </w:r>
      <w:r>
        <w:rPr>
          <w:rFonts w:eastAsia="Arial"/>
        </w:rPr>
        <w:t xml:space="preserve"> </w:t>
      </w:r>
      <w:r>
        <w:t>faixa</w:t>
      </w:r>
      <w:r>
        <w:rPr>
          <w:rFonts w:eastAsia="Arial"/>
        </w:rPr>
        <w:t xml:space="preserve"> </w:t>
      </w:r>
      <w:r>
        <w:t>de</w:t>
      </w:r>
      <w:r>
        <w:rPr>
          <w:rFonts w:eastAsia="Arial"/>
        </w:rPr>
        <w:t xml:space="preserve"> </w:t>
      </w:r>
      <w:r>
        <w:t>idades</w:t>
      </w:r>
      <w:r>
        <w:rPr>
          <w:rFonts w:eastAsia="Arial"/>
        </w:rPr>
        <w:t xml:space="preserve"> </w:t>
      </w:r>
      <w:r>
        <w:t>e</w:t>
      </w:r>
      <w:r>
        <w:rPr>
          <w:rFonts w:eastAsia="Arial"/>
        </w:rPr>
        <w:t xml:space="preserve"> </w:t>
      </w:r>
      <w:r>
        <w:t>crescimento</w:t>
      </w:r>
      <w:r>
        <w:rPr>
          <w:rFonts w:eastAsia="Arial"/>
        </w:rPr>
        <w:t xml:space="preserve"> </w:t>
      </w:r>
      <w:r>
        <w:t>de</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em</w:t>
      </w:r>
      <w:r>
        <w:rPr>
          <w:rFonts w:eastAsia="Arial"/>
        </w:rPr>
        <w:t xml:space="preserve"> </w:t>
      </w:r>
      <w:r>
        <w:t>um</w:t>
      </w:r>
      <w:r>
        <w:rPr>
          <w:rFonts w:eastAsia="Arial"/>
        </w:rPr>
        <w:t xml:space="preserve"> </w:t>
      </w:r>
      <w:r>
        <w:t>intervalo</w:t>
      </w:r>
      <w:r>
        <w:rPr>
          <w:rFonts w:eastAsia="Arial"/>
        </w:rPr>
        <w:t xml:space="preserve"> </w:t>
      </w:r>
      <w:r>
        <w:t>de</w:t>
      </w:r>
      <w:r>
        <w:rPr>
          <w:rFonts w:eastAsia="Arial"/>
        </w:rPr>
        <w:t xml:space="preserve"> </w:t>
      </w:r>
      <w:r>
        <w:t>tempo.</w:t>
      </w:r>
      <w:r w:rsidR="00D87197">
        <w:t xml:space="preserve"> Com base nos filtros escolhidos, u</w:t>
      </w:r>
      <w:r>
        <w:t>ma</w:t>
      </w:r>
      <w:r>
        <w:rPr>
          <w:rFonts w:eastAsia="Arial"/>
        </w:rPr>
        <w:t xml:space="preserve"> </w:t>
      </w:r>
      <w:r>
        <w:t>tabela</w:t>
      </w:r>
      <w:r>
        <w:rPr>
          <w:rFonts w:eastAsia="Arial"/>
        </w:rPr>
        <w:t xml:space="preserve"> </w:t>
      </w:r>
      <w:r w:rsidR="00D87197">
        <w:rPr>
          <w:rFonts w:eastAsia="Arial"/>
        </w:rPr>
        <w:t xml:space="preserve">de dados </w:t>
      </w:r>
      <w:r>
        <w:t>e</w:t>
      </w:r>
      <w:r>
        <w:rPr>
          <w:rFonts w:eastAsia="Arial"/>
        </w:rPr>
        <w:t xml:space="preserve"> </w:t>
      </w:r>
      <w:r>
        <w:t>um</w:t>
      </w:r>
      <w:r>
        <w:rPr>
          <w:rFonts w:eastAsia="Arial"/>
        </w:rPr>
        <w:t xml:space="preserve"> </w:t>
      </w:r>
      <w:r>
        <w:t>gráfico</w:t>
      </w:r>
      <w:r w:rsidR="00D87197">
        <w:t xml:space="preserve"> mostrando a distribuição dos mesmos</w:t>
      </w:r>
      <w:r>
        <w:rPr>
          <w:rFonts w:eastAsia="Arial"/>
        </w:rPr>
        <w:t xml:space="preserve"> </w:t>
      </w:r>
      <w:r>
        <w:t>são</w:t>
      </w:r>
      <w:r>
        <w:rPr>
          <w:rFonts w:eastAsia="Arial"/>
        </w:rPr>
        <w:t xml:space="preserve"> </w:t>
      </w:r>
      <w:r>
        <w:t>gerados</w:t>
      </w:r>
      <w:r>
        <w:rPr>
          <w:rFonts w:eastAsia="Arial"/>
        </w:rPr>
        <w:t xml:space="preserve"> </w:t>
      </w:r>
      <w:r>
        <w:t>para</w:t>
      </w:r>
      <w:r>
        <w:rPr>
          <w:rFonts w:eastAsia="Arial"/>
        </w:rPr>
        <w:t xml:space="preserve"> </w:t>
      </w:r>
      <w:r>
        <w:t>consulta</w:t>
      </w:r>
      <w:r>
        <w:rPr>
          <w:rFonts w:eastAsia="Arial"/>
        </w:rPr>
        <w:t xml:space="preserve"> </w:t>
      </w:r>
      <w:r>
        <w:t>ou</w:t>
      </w:r>
      <w:r>
        <w:rPr>
          <w:rFonts w:eastAsia="Arial"/>
        </w:rPr>
        <w:t xml:space="preserve"> </w:t>
      </w:r>
      <w:r w:rsidR="007B6AD0">
        <w:t>exportação.</w:t>
      </w:r>
    </w:p>
    <w:p w:rsidR="007B6AD0" w:rsidRDefault="007B6AD0" w:rsidP="007B6AD0">
      <w:pPr>
        <w:pStyle w:val="PargrafoTCC"/>
      </w:pPr>
    </w:p>
    <w:p w:rsidR="00270A16" w:rsidRDefault="00270A16" w:rsidP="002C266D">
      <w:pPr>
        <w:pStyle w:val="Heading2"/>
        <w:rPr>
          <w:lang w:eastAsia="pt-BR"/>
        </w:rPr>
      </w:pPr>
      <w:bookmarkStart w:id="40" w:name="__RefHeading__362_1472683970"/>
      <w:bookmarkStart w:id="41" w:name="__RefHeading__12_1864831944"/>
      <w:bookmarkStart w:id="42" w:name="__RefHeading__19_1150354337"/>
      <w:bookmarkStart w:id="43" w:name="__RefHeading__51_2068703521"/>
      <w:bookmarkStart w:id="44" w:name="__RefHeading__82_827532146"/>
      <w:bookmarkStart w:id="45" w:name="__RefHeading__181_1884309817"/>
      <w:bookmarkStart w:id="46" w:name="__RefHeading__115_2111979340"/>
      <w:bookmarkStart w:id="47" w:name="__RefHeading__148_1286912160"/>
      <w:bookmarkStart w:id="48" w:name="__RefHeading__214_1670186559"/>
      <w:bookmarkStart w:id="49" w:name="__RefHeading__247_1176750583"/>
      <w:bookmarkStart w:id="50" w:name="__RefHeading__298_2087715902"/>
      <w:bookmarkStart w:id="51" w:name="_Toc379146559"/>
      <w:bookmarkEnd w:id="40"/>
      <w:bookmarkEnd w:id="41"/>
      <w:bookmarkEnd w:id="42"/>
      <w:bookmarkEnd w:id="43"/>
      <w:bookmarkEnd w:id="44"/>
      <w:bookmarkEnd w:id="45"/>
      <w:bookmarkEnd w:id="46"/>
      <w:bookmarkEnd w:id="47"/>
      <w:bookmarkEnd w:id="48"/>
      <w:bookmarkEnd w:id="49"/>
      <w:bookmarkEnd w:id="50"/>
      <w:r>
        <w:rPr>
          <w:lang w:eastAsia="pt-BR"/>
        </w:rPr>
        <w:t>Estado</w:t>
      </w:r>
      <w:r>
        <w:rPr>
          <w:rFonts w:eastAsia="Arial"/>
          <w:lang w:eastAsia="pt-BR"/>
        </w:rPr>
        <w:t xml:space="preserve"> </w:t>
      </w:r>
      <w:r>
        <w:rPr>
          <w:lang w:eastAsia="pt-BR"/>
        </w:rPr>
        <w:t>do</w:t>
      </w:r>
      <w:r>
        <w:rPr>
          <w:rFonts w:eastAsia="Arial"/>
          <w:lang w:eastAsia="pt-BR"/>
        </w:rPr>
        <w:t xml:space="preserve"> </w:t>
      </w:r>
      <w:r w:rsidR="003F6384">
        <w:rPr>
          <w:lang w:eastAsia="pt-BR"/>
        </w:rPr>
        <w:t>D</w:t>
      </w:r>
      <w:r>
        <w:rPr>
          <w:lang w:eastAsia="pt-BR"/>
        </w:rPr>
        <w:t>esenvolvimento</w:t>
      </w:r>
      <w:bookmarkEnd w:id="51"/>
    </w:p>
    <w:p w:rsidR="00270A16" w:rsidRDefault="00270A16">
      <w:pPr>
        <w:pStyle w:val="PargrafoTCC"/>
        <w:rPr>
          <w:rFonts w:eastAsia="Arial"/>
        </w:rPr>
      </w:pPr>
      <w:r>
        <w:t>A</w:t>
      </w:r>
      <w:r>
        <w:rPr>
          <w:rFonts w:eastAsia="Arial"/>
        </w:rPr>
        <w:t xml:space="preserve"> </w:t>
      </w:r>
      <w:r>
        <w:t>área</w:t>
      </w:r>
      <w:r>
        <w:rPr>
          <w:rFonts w:eastAsia="Arial"/>
        </w:rPr>
        <w:t xml:space="preserve"> </w:t>
      </w:r>
      <w:r>
        <w:t>de</w:t>
      </w:r>
      <w:r>
        <w:rPr>
          <w:rFonts w:eastAsia="Arial"/>
        </w:rPr>
        <w:t xml:space="preserve"> </w:t>
      </w:r>
      <w:r>
        <w:t>saúde</w:t>
      </w:r>
      <w:r>
        <w:rPr>
          <w:rFonts w:eastAsia="Arial"/>
        </w:rPr>
        <w:t xml:space="preserve"> </w:t>
      </w:r>
      <w:r>
        <w:t>é</w:t>
      </w:r>
      <w:r>
        <w:rPr>
          <w:rFonts w:eastAsia="Arial"/>
        </w:rPr>
        <w:t xml:space="preserve"> </w:t>
      </w:r>
      <w:r>
        <w:t>uma</w:t>
      </w:r>
      <w:r>
        <w:rPr>
          <w:rFonts w:eastAsia="Arial"/>
        </w:rPr>
        <w:t xml:space="preserve"> </w:t>
      </w:r>
      <w:r>
        <w:t>área</w:t>
      </w:r>
      <w:r>
        <w:rPr>
          <w:rFonts w:eastAsia="Arial"/>
        </w:rPr>
        <w:t xml:space="preserve"> </w:t>
      </w:r>
      <w:r>
        <w:t>em</w:t>
      </w:r>
      <w:r>
        <w:rPr>
          <w:rFonts w:eastAsia="Arial"/>
        </w:rPr>
        <w:t xml:space="preserve"> </w:t>
      </w:r>
      <w:r>
        <w:t>que</w:t>
      </w:r>
      <w:r>
        <w:rPr>
          <w:rFonts w:eastAsia="Arial"/>
        </w:rPr>
        <w:t xml:space="preserve"> </w:t>
      </w:r>
      <w:r>
        <w:t>os</w:t>
      </w:r>
      <w:r>
        <w:rPr>
          <w:rFonts w:eastAsia="Arial"/>
        </w:rPr>
        <w:t xml:space="preserve"> </w:t>
      </w:r>
      <w:r>
        <w:t>problemas</w:t>
      </w:r>
      <w:r>
        <w:rPr>
          <w:rFonts w:eastAsia="Arial"/>
        </w:rPr>
        <w:t xml:space="preserve"> </w:t>
      </w:r>
      <w:r>
        <w:t>já</w:t>
      </w:r>
      <w:r>
        <w:rPr>
          <w:rFonts w:eastAsia="Arial"/>
        </w:rPr>
        <w:t xml:space="preserve"> </w:t>
      </w:r>
      <w:r>
        <w:t>foram</w:t>
      </w:r>
      <w:r>
        <w:rPr>
          <w:rFonts w:eastAsia="Arial"/>
        </w:rPr>
        <w:t xml:space="preserve"> </w:t>
      </w:r>
      <w:r>
        <w:t>notados</w:t>
      </w:r>
      <w:r>
        <w:rPr>
          <w:rFonts w:eastAsia="Arial"/>
        </w:rPr>
        <w:t xml:space="preserve"> </w:t>
      </w:r>
      <w:r>
        <w:t>há</w:t>
      </w:r>
      <w:r>
        <w:rPr>
          <w:rFonts w:eastAsia="Arial"/>
        </w:rPr>
        <w:t xml:space="preserve"> </w:t>
      </w:r>
      <w:r>
        <w:t>algum</w:t>
      </w:r>
      <w:r>
        <w:rPr>
          <w:rFonts w:eastAsia="Arial"/>
        </w:rPr>
        <w:t xml:space="preserve"> </w:t>
      </w:r>
      <w:r>
        <w:t>tempo.</w:t>
      </w:r>
      <w:r>
        <w:rPr>
          <w:rFonts w:eastAsia="Arial"/>
        </w:rPr>
        <w:t xml:space="preserve"> </w:t>
      </w:r>
      <w:r>
        <w:t>Em</w:t>
      </w:r>
      <w:r>
        <w:rPr>
          <w:rFonts w:eastAsia="Arial"/>
        </w:rPr>
        <w:t xml:space="preserve"> </w:t>
      </w:r>
      <w:r>
        <w:t>geral</w:t>
      </w:r>
      <w:r>
        <w:rPr>
          <w:rFonts w:eastAsia="Arial"/>
        </w:rPr>
        <w:t xml:space="preserve"> </w:t>
      </w:r>
      <w:r>
        <w:t>a</w:t>
      </w:r>
      <w:r>
        <w:rPr>
          <w:rFonts w:eastAsia="Arial"/>
        </w:rPr>
        <w:t xml:space="preserve"> </w:t>
      </w:r>
      <w:r>
        <w:t>desorganização,</w:t>
      </w:r>
      <w:r>
        <w:rPr>
          <w:rFonts w:eastAsia="Arial"/>
        </w:rPr>
        <w:t xml:space="preserve"> </w:t>
      </w:r>
      <w:r>
        <w:t>perda</w:t>
      </w:r>
      <w:r>
        <w:rPr>
          <w:rFonts w:eastAsia="Arial"/>
        </w:rPr>
        <w:t xml:space="preserve"> </w:t>
      </w:r>
      <w:r>
        <w:t>de</w:t>
      </w:r>
      <w:r>
        <w:rPr>
          <w:rFonts w:eastAsia="Arial"/>
        </w:rPr>
        <w:t xml:space="preserve"> </w:t>
      </w:r>
      <w:r>
        <w:t>informações</w:t>
      </w:r>
      <w:r>
        <w:rPr>
          <w:rFonts w:eastAsia="Arial"/>
        </w:rPr>
        <w:t xml:space="preserve"> </w:t>
      </w:r>
      <w:r>
        <w:t>e</w:t>
      </w:r>
      <w:r>
        <w:rPr>
          <w:rFonts w:eastAsia="Arial"/>
        </w:rPr>
        <w:t xml:space="preserve"> </w:t>
      </w:r>
      <w:r>
        <w:t>falta</w:t>
      </w:r>
      <w:r>
        <w:rPr>
          <w:rFonts w:eastAsia="Arial"/>
        </w:rPr>
        <w:t xml:space="preserve"> </w:t>
      </w:r>
      <w:r>
        <w:t>de</w:t>
      </w:r>
      <w:r>
        <w:rPr>
          <w:rFonts w:eastAsia="Arial"/>
        </w:rPr>
        <w:t xml:space="preserve"> </w:t>
      </w:r>
      <w:r>
        <w:t>eficiência</w:t>
      </w:r>
      <w:r>
        <w:rPr>
          <w:rFonts w:eastAsia="Arial"/>
        </w:rPr>
        <w:t xml:space="preserve"> </w:t>
      </w:r>
      <w:r>
        <w:t>nos</w:t>
      </w:r>
      <w:r>
        <w:rPr>
          <w:rFonts w:eastAsia="Arial"/>
        </w:rPr>
        <w:t xml:space="preserve"> </w:t>
      </w:r>
      <w:r>
        <w:t>procedimentos</w:t>
      </w:r>
      <w:r>
        <w:rPr>
          <w:rFonts w:eastAsia="Arial"/>
        </w:rPr>
        <w:t xml:space="preserve"> </w:t>
      </w:r>
      <w:r>
        <w:t>motivaram</w:t>
      </w:r>
      <w:r>
        <w:rPr>
          <w:rFonts w:eastAsia="Arial"/>
        </w:rPr>
        <w:t xml:space="preserve"> </w:t>
      </w:r>
      <w:r>
        <w:t>a</w:t>
      </w:r>
      <w:r>
        <w:rPr>
          <w:rFonts w:eastAsia="Arial"/>
        </w:rPr>
        <w:t xml:space="preserve"> </w:t>
      </w:r>
      <w:r>
        <w:t>entrada</w:t>
      </w:r>
      <w:r>
        <w:rPr>
          <w:rFonts w:eastAsia="Arial"/>
        </w:rPr>
        <w:t xml:space="preserve"> </w:t>
      </w:r>
      <w:r>
        <w:t>de</w:t>
      </w:r>
      <w:r>
        <w:rPr>
          <w:rFonts w:eastAsia="Arial"/>
        </w:rPr>
        <w:t xml:space="preserve"> </w:t>
      </w:r>
      <w:r>
        <w:t>diversos</w:t>
      </w:r>
      <w:r>
        <w:rPr>
          <w:rFonts w:eastAsia="Arial"/>
        </w:rPr>
        <w:t xml:space="preserve"> </w:t>
      </w:r>
      <w:r>
        <w:t>recursos</w:t>
      </w:r>
      <w:r>
        <w:rPr>
          <w:rFonts w:eastAsia="Arial"/>
        </w:rPr>
        <w:t xml:space="preserve"> </w:t>
      </w:r>
      <w:r>
        <w:t>tecnológicos</w:t>
      </w:r>
      <w:r>
        <w:rPr>
          <w:rFonts w:eastAsia="Arial"/>
        </w:rPr>
        <w:t xml:space="preserve"> </w:t>
      </w:r>
      <w:r>
        <w:t>nos</w:t>
      </w:r>
      <w:r>
        <w:rPr>
          <w:rFonts w:eastAsia="Arial"/>
        </w:rPr>
        <w:t xml:space="preserve"> </w:t>
      </w:r>
      <w:r>
        <w:t>ambientes</w:t>
      </w:r>
      <w:r>
        <w:rPr>
          <w:rFonts w:eastAsia="Arial"/>
        </w:rPr>
        <w:t xml:space="preserve"> </w:t>
      </w:r>
      <w:r>
        <w:t>de</w:t>
      </w:r>
      <w:r>
        <w:rPr>
          <w:rFonts w:eastAsia="Arial"/>
        </w:rPr>
        <w:t xml:space="preserve"> </w:t>
      </w:r>
      <w:r>
        <w:t>atendimento</w:t>
      </w:r>
      <w:r>
        <w:rPr>
          <w:rFonts w:eastAsia="Arial"/>
        </w:rPr>
        <w:t xml:space="preserve"> </w:t>
      </w:r>
      <w:r>
        <w:t>médico,</w:t>
      </w:r>
      <w:r>
        <w:rPr>
          <w:rFonts w:eastAsia="Arial"/>
        </w:rPr>
        <w:t xml:space="preserve"> </w:t>
      </w:r>
      <w:r>
        <w:t>na</w:t>
      </w:r>
      <w:r>
        <w:rPr>
          <w:rFonts w:eastAsia="Arial"/>
        </w:rPr>
        <w:t xml:space="preserve"> </w:t>
      </w:r>
      <w:r>
        <w:t>tentativa</w:t>
      </w:r>
      <w:r>
        <w:rPr>
          <w:rFonts w:eastAsia="Arial"/>
        </w:rPr>
        <w:t xml:space="preserve"> </w:t>
      </w:r>
      <w:r>
        <w:t>de</w:t>
      </w:r>
      <w:r>
        <w:rPr>
          <w:rFonts w:eastAsia="Arial"/>
        </w:rPr>
        <w:t xml:space="preserve"> </w:t>
      </w:r>
      <w:r>
        <w:t>melhorar</w:t>
      </w:r>
      <w:r>
        <w:rPr>
          <w:rFonts w:eastAsia="Arial"/>
        </w:rPr>
        <w:t xml:space="preserve"> </w:t>
      </w:r>
      <w:r>
        <w:t>a</w:t>
      </w:r>
      <w:r>
        <w:rPr>
          <w:rFonts w:eastAsia="Arial"/>
        </w:rPr>
        <w:t xml:space="preserve"> </w:t>
      </w:r>
      <w:r>
        <w:t>realidade</w:t>
      </w:r>
      <w:r>
        <w:rPr>
          <w:rFonts w:eastAsia="Arial"/>
        </w:rPr>
        <w:t xml:space="preserve"> </w:t>
      </w:r>
      <w:r>
        <w:t>do</w:t>
      </w:r>
      <w:r>
        <w:rPr>
          <w:rFonts w:eastAsia="Arial"/>
        </w:rPr>
        <w:t xml:space="preserve"> </w:t>
      </w:r>
      <w:r>
        <w:t>profissional</w:t>
      </w:r>
      <w:r>
        <w:rPr>
          <w:rFonts w:eastAsia="Arial"/>
        </w:rPr>
        <w:t xml:space="preserve"> </w:t>
      </w:r>
      <w:r>
        <w:t>de</w:t>
      </w:r>
      <w:r>
        <w:rPr>
          <w:rFonts w:eastAsia="Arial"/>
        </w:rPr>
        <w:t xml:space="preserve"> </w:t>
      </w:r>
      <w:r>
        <w:t>saúde</w:t>
      </w:r>
      <w:r>
        <w:rPr>
          <w:rFonts w:eastAsia="Arial"/>
        </w:rPr>
        <w:t xml:space="preserve"> </w:t>
      </w:r>
      <w:r>
        <w:t>e</w:t>
      </w:r>
      <w:r>
        <w:rPr>
          <w:rFonts w:eastAsia="Arial"/>
        </w:rPr>
        <w:t xml:space="preserve"> </w:t>
      </w:r>
      <w:r>
        <w:t>dos</w:t>
      </w:r>
      <w:r>
        <w:rPr>
          <w:rFonts w:eastAsia="Arial"/>
        </w:rPr>
        <w:t xml:space="preserve"> </w:t>
      </w:r>
      <w:r>
        <w:t>próprios</w:t>
      </w:r>
      <w:r>
        <w:rPr>
          <w:rFonts w:eastAsia="Arial"/>
        </w:rPr>
        <w:t xml:space="preserve"> </w:t>
      </w:r>
      <w:r>
        <w:t>pacientes.</w:t>
      </w:r>
      <w:r>
        <w:rPr>
          <w:rFonts w:eastAsia="Arial"/>
        </w:rPr>
        <w:t xml:space="preserve"> </w:t>
      </w:r>
      <w:r>
        <w:t>Desta</w:t>
      </w:r>
      <w:r>
        <w:rPr>
          <w:rFonts w:eastAsia="Arial"/>
        </w:rPr>
        <w:t xml:space="preserve"> </w:t>
      </w:r>
      <w:r>
        <w:t>forma,</w:t>
      </w:r>
      <w:r>
        <w:rPr>
          <w:rFonts w:eastAsia="Arial"/>
        </w:rPr>
        <w:t xml:space="preserve"> </w:t>
      </w:r>
      <w:r>
        <w:t>já</w:t>
      </w:r>
      <w:r>
        <w:rPr>
          <w:rFonts w:eastAsia="Arial"/>
        </w:rPr>
        <w:t xml:space="preserve"> </w:t>
      </w:r>
      <w:r>
        <w:t>existem</w:t>
      </w:r>
      <w:r>
        <w:rPr>
          <w:rFonts w:eastAsia="Arial"/>
        </w:rPr>
        <w:t xml:space="preserve"> </w:t>
      </w:r>
      <w:r>
        <w:t>nesta</w:t>
      </w:r>
      <w:r>
        <w:rPr>
          <w:rFonts w:eastAsia="Arial"/>
        </w:rPr>
        <w:t xml:space="preserve"> </w:t>
      </w:r>
      <w:r>
        <w:t>área</w:t>
      </w:r>
      <w:r>
        <w:rPr>
          <w:rFonts w:eastAsia="Arial"/>
        </w:rPr>
        <w:t xml:space="preserve"> </w:t>
      </w:r>
      <w:r>
        <w:t>diversos</w:t>
      </w:r>
      <w:r>
        <w:rPr>
          <w:rFonts w:eastAsia="Arial"/>
        </w:rPr>
        <w:t xml:space="preserve"> </w:t>
      </w:r>
      <w:r>
        <w:rPr>
          <w:i/>
        </w:rPr>
        <w:t>softwares</w:t>
      </w:r>
      <w:r>
        <w:rPr>
          <w:rFonts w:eastAsia="Arial"/>
        </w:rPr>
        <w:t xml:space="preserve"> </w:t>
      </w:r>
      <w:r>
        <w:rPr>
          <w:i/>
        </w:rPr>
        <w:t>desktop</w:t>
      </w:r>
      <w:r>
        <w:rPr>
          <w:rFonts w:eastAsia="Arial"/>
        </w:rPr>
        <w:t xml:space="preserve"> </w:t>
      </w:r>
      <w:r>
        <w:t>e</w:t>
      </w:r>
      <w:r>
        <w:rPr>
          <w:rFonts w:eastAsia="Arial"/>
        </w:rPr>
        <w:t xml:space="preserve"> </w:t>
      </w:r>
      <w:r>
        <w:t>alguns</w:t>
      </w:r>
      <w:r>
        <w:rPr>
          <w:rFonts w:eastAsia="Arial"/>
        </w:rPr>
        <w:t xml:space="preserve"> </w:t>
      </w:r>
      <w:r>
        <w:rPr>
          <w:i/>
        </w:rPr>
        <w:t>Web</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clínicas</w:t>
      </w:r>
      <w:r>
        <w:rPr>
          <w:rFonts w:eastAsia="Arial"/>
        </w:rPr>
        <w:t xml:space="preserve"> </w:t>
      </w:r>
      <w:r>
        <w:t>e</w:t>
      </w:r>
      <w:r>
        <w:rPr>
          <w:rFonts w:eastAsia="Arial"/>
        </w:rPr>
        <w:t xml:space="preserve"> </w:t>
      </w:r>
      <w:r>
        <w:t>hospitais.</w:t>
      </w:r>
      <w:r>
        <w:rPr>
          <w:rFonts w:eastAsia="Arial"/>
        </w:rPr>
        <w:t xml:space="preserve"> </w:t>
      </w:r>
    </w:p>
    <w:p w:rsidR="00270A16" w:rsidRDefault="00270A16">
      <w:pPr>
        <w:pStyle w:val="PargrafoTCC"/>
      </w:pPr>
      <w:r>
        <w:t>O</w:t>
      </w:r>
      <w:r>
        <w:rPr>
          <w:rFonts w:eastAsia="Arial"/>
        </w:rPr>
        <w:t xml:space="preserve"> </w:t>
      </w:r>
      <w:r>
        <w:t>WebClínica,</w:t>
      </w:r>
      <w:r>
        <w:rPr>
          <w:rFonts w:eastAsia="Arial"/>
        </w:rPr>
        <w:t xml:space="preserve"> </w:t>
      </w:r>
      <w:r>
        <w:t>assim</w:t>
      </w:r>
      <w:r>
        <w:rPr>
          <w:rFonts w:eastAsia="Arial"/>
        </w:rPr>
        <w:t xml:space="preserve"> </w:t>
      </w:r>
      <w:r>
        <w:t>como</w:t>
      </w:r>
      <w:r>
        <w:rPr>
          <w:rFonts w:eastAsia="Arial"/>
        </w:rPr>
        <w:t xml:space="preserve"> </w:t>
      </w:r>
      <w:r>
        <w:t>alguns,</w:t>
      </w:r>
      <w:r>
        <w:rPr>
          <w:rFonts w:eastAsia="Arial"/>
        </w:rPr>
        <w:t xml:space="preserve"> </w:t>
      </w:r>
      <w:r>
        <w:t>se</w:t>
      </w:r>
      <w:r>
        <w:rPr>
          <w:rFonts w:eastAsia="Arial"/>
        </w:rPr>
        <w:t xml:space="preserve"> </w:t>
      </w:r>
      <w:r>
        <w:t>diferencia</w:t>
      </w:r>
      <w:r>
        <w:rPr>
          <w:rFonts w:eastAsia="Arial"/>
        </w:rPr>
        <w:t xml:space="preserve"> </w:t>
      </w:r>
      <w:r>
        <w:t>por</w:t>
      </w:r>
      <w:r>
        <w:rPr>
          <w:rFonts w:eastAsia="Arial"/>
        </w:rPr>
        <w:t xml:space="preserve"> </w:t>
      </w:r>
      <w:r>
        <w:t>ser</w:t>
      </w:r>
      <w:r>
        <w:rPr>
          <w:rFonts w:eastAsia="Arial"/>
        </w:rPr>
        <w:t xml:space="preserve"> </w:t>
      </w:r>
      <w:r>
        <w:t>uma</w:t>
      </w:r>
      <w:r>
        <w:rPr>
          <w:rFonts w:eastAsia="Arial"/>
        </w:rPr>
        <w:t xml:space="preserve"> </w:t>
      </w:r>
      <w:r>
        <w:t>opção</w:t>
      </w:r>
      <w:r>
        <w:rPr>
          <w:rFonts w:eastAsia="Arial"/>
        </w:rPr>
        <w:t xml:space="preserve"> </w:t>
      </w:r>
      <w:r>
        <w:t>acessível</w:t>
      </w:r>
      <w:r>
        <w:rPr>
          <w:rFonts w:eastAsia="Arial"/>
        </w:rPr>
        <w:t xml:space="preserve"> </w:t>
      </w:r>
      <w:r>
        <w:t>fisicamente,</w:t>
      </w:r>
      <w:r>
        <w:rPr>
          <w:rFonts w:eastAsia="Arial"/>
        </w:rPr>
        <w:t xml:space="preserve"> </w:t>
      </w:r>
      <w:r>
        <w:t>sendo</w:t>
      </w:r>
      <w:r>
        <w:rPr>
          <w:rFonts w:eastAsia="Arial"/>
        </w:rPr>
        <w:t xml:space="preserve"> </w:t>
      </w:r>
      <w:r>
        <w:t>um</w:t>
      </w:r>
      <w:r>
        <w:rPr>
          <w:rFonts w:eastAsia="Arial"/>
        </w:rPr>
        <w:t xml:space="preserve"> </w:t>
      </w:r>
      <w:r>
        <w:t>aplicativo</w:t>
      </w:r>
      <w:r>
        <w:rPr>
          <w:rFonts w:eastAsia="Arial"/>
        </w:rPr>
        <w:t xml:space="preserve"> </w:t>
      </w:r>
      <w:r>
        <w:rPr>
          <w:i/>
        </w:rPr>
        <w:t>Web</w:t>
      </w:r>
      <w:r>
        <w:t>,</w:t>
      </w:r>
      <w:r>
        <w:rPr>
          <w:rFonts w:eastAsia="Arial"/>
        </w:rPr>
        <w:t xml:space="preserve"> </w:t>
      </w:r>
      <w:r>
        <w:t>o</w:t>
      </w:r>
      <w:r>
        <w:rPr>
          <w:rFonts w:eastAsia="Arial"/>
        </w:rPr>
        <w:t xml:space="preserve"> </w:t>
      </w:r>
      <w:r>
        <w:t>que</w:t>
      </w:r>
      <w:r>
        <w:rPr>
          <w:rFonts w:eastAsia="Arial"/>
        </w:rPr>
        <w:t xml:space="preserve"> </w:t>
      </w:r>
      <w:r w:rsidRPr="00D87197">
        <w:t>possibilita</w:t>
      </w:r>
      <w:r w:rsidRPr="00D87197">
        <w:rPr>
          <w:rFonts w:eastAsia="Arial"/>
        </w:rPr>
        <w:t xml:space="preserve"> </w:t>
      </w:r>
      <w:r w:rsidRPr="00D87197">
        <w:t>o</w:t>
      </w:r>
      <w:r w:rsidRPr="00D87197">
        <w:rPr>
          <w:rFonts w:eastAsia="Arial"/>
        </w:rPr>
        <w:t xml:space="preserve"> </w:t>
      </w:r>
      <w:r w:rsidRPr="00D87197">
        <w:t>usuário</w:t>
      </w:r>
      <w:r w:rsidRPr="00D87197">
        <w:rPr>
          <w:rFonts w:eastAsia="Arial"/>
        </w:rPr>
        <w:t xml:space="preserve"> </w:t>
      </w:r>
      <w:r w:rsidRPr="00D87197">
        <w:t>acessar</w:t>
      </w:r>
      <w:r>
        <w:rPr>
          <w:rFonts w:eastAsia="Arial"/>
        </w:rPr>
        <w:t xml:space="preserve"> </w:t>
      </w:r>
      <w:r>
        <w:t>o</w:t>
      </w:r>
      <w:r>
        <w:rPr>
          <w:rFonts w:eastAsia="Arial"/>
        </w:rPr>
        <w:t xml:space="preserve"> </w:t>
      </w:r>
      <w:r>
        <w:t>sistema</w:t>
      </w:r>
      <w:r>
        <w:rPr>
          <w:rFonts w:eastAsia="Arial"/>
        </w:rPr>
        <w:t xml:space="preserve"> </w:t>
      </w:r>
      <w:r>
        <w:t>através</w:t>
      </w:r>
      <w:r>
        <w:rPr>
          <w:rFonts w:eastAsia="Arial"/>
        </w:rPr>
        <w:t xml:space="preserve"> </w:t>
      </w:r>
      <w:r>
        <w:t>de</w:t>
      </w:r>
      <w:r>
        <w:rPr>
          <w:rFonts w:eastAsia="Arial"/>
        </w:rPr>
        <w:t xml:space="preserve"> </w:t>
      </w:r>
      <w:r>
        <w:t>qualquer</w:t>
      </w:r>
      <w:r>
        <w:rPr>
          <w:rFonts w:eastAsia="Arial"/>
        </w:rPr>
        <w:t xml:space="preserve"> </w:t>
      </w:r>
      <w:r>
        <w:t>dispositivo</w:t>
      </w:r>
      <w:r>
        <w:rPr>
          <w:rFonts w:eastAsia="Arial"/>
        </w:rPr>
        <w:t xml:space="preserve"> </w:t>
      </w:r>
      <w:r>
        <w:t>que</w:t>
      </w:r>
      <w:r>
        <w:rPr>
          <w:rFonts w:eastAsia="Arial"/>
        </w:rPr>
        <w:t xml:space="preserve"> </w:t>
      </w:r>
      <w:r>
        <w:t>possua</w:t>
      </w:r>
      <w:r>
        <w:rPr>
          <w:rFonts w:eastAsia="Arial"/>
        </w:rPr>
        <w:t xml:space="preserve"> </w:t>
      </w:r>
      <w:r>
        <w:t>conexão</w:t>
      </w:r>
      <w:r>
        <w:rPr>
          <w:rFonts w:eastAsia="Arial"/>
        </w:rPr>
        <w:t xml:space="preserve"> </w:t>
      </w:r>
      <w:r>
        <w:t>com</w:t>
      </w:r>
      <w:r>
        <w:rPr>
          <w:rFonts w:eastAsia="Arial"/>
        </w:rPr>
        <w:t xml:space="preserve"> </w:t>
      </w:r>
      <w:r>
        <w:t>a</w:t>
      </w:r>
      <w:r>
        <w:rPr>
          <w:rFonts w:eastAsia="Arial"/>
        </w:rPr>
        <w:t xml:space="preserve"> </w:t>
      </w:r>
      <w:r>
        <w:t>internet,</w:t>
      </w:r>
      <w:r>
        <w:rPr>
          <w:rFonts w:eastAsia="Arial"/>
        </w:rPr>
        <w:t xml:space="preserve"> </w:t>
      </w:r>
      <w:r>
        <w:t>ao</w:t>
      </w:r>
      <w:r>
        <w:rPr>
          <w:rFonts w:eastAsia="Arial"/>
        </w:rPr>
        <w:t xml:space="preserve"> </w:t>
      </w:r>
      <w:r>
        <w:t>invés</w:t>
      </w:r>
      <w:r>
        <w:rPr>
          <w:rFonts w:eastAsia="Arial"/>
        </w:rPr>
        <w:t xml:space="preserve"> </w:t>
      </w:r>
      <w:r>
        <w:t>de</w:t>
      </w:r>
      <w:r>
        <w:rPr>
          <w:rFonts w:eastAsia="Arial"/>
        </w:rPr>
        <w:t xml:space="preserve"> </w:t>
      </w:r>
      <w:r>
        <w:t>estar</w:t>
      </w:r>
      <w:r>
        <w:rPr>
          <w:rFonts w:eastAsia="Arial"/>
        </w:rPr>
        <w:t xml:space="preserve"> </w:t>
      </w:r>
      <w:r>
        <w:t>limitado</w:t>
      </w:r>
      <w:r>
        <w:rPr>
          <w:rFonts w:eastAsia="Arial"/>
        </w:rPr>
        <w:t xml:space="preserve"> </w:t>
      </w:r>
      <w:r>
        <w:t>à</w:t>
      </w:r>
      <w:r>
        <w:rPr>
          <w:rFonts w:eastAsia="Arial"/>
        </w:rPr>
        <w:t xml:space="preserve"> </w:t>
      </w:r>
      <w:r>
        <w:t>instalação</w:t>
      </w:r>
      <w:r>
        <w:rPr>
          <w:rFonts w:eastAsia="Arial"/>
        </w:rPr>
        <w:t xml:space="preserve"> </w:t>
      </w:r>
      <w:r>
        <w:t>em</w:t>
      </w:r>
      <w:r>
        <w:rPr>
          <w:rFonts w:eastAsia="Arial"/>
        </w:rPr>
        <w:t xml:space="preserve"> </w:t>
      </w:r>
      <w:r>
        <w:t>determinadas</w:t>
      </w:r>
      <w:r>
        <w:rPr>
          <w:rFonts w:eastAsia="Arial"/>
        </w:rPr>
        <w:t xml:space="preserve"> </w:t>
      </w:r>
      <w:r>
        <w:t>máquinas.</w:t>
      </w:r>
      <w:r>
        <w:rPr>
          <w:rFonts w:eastAsia="Arial"/>
        </w:rPr>
        <w:t xml:space="preserve"> </w:t>
      </w:r>
      <w:r>
        <w:t>Além</w:t>
      </w:r>
      <w:r>
        <w:rPr>
          <w:rFonts w:eastAsia="Arial"/>
        </w:rPr>
        <w:t xml:space="preserve"> </w:t>
      </w:r>
      <w:r>
        <w:t>disso,</w:t>
      </w:r>
      <w:r>
        <w:rPr>
          <w:rFonts w:eastAsia="Arial"/>
        </w:rPr>
        <w:t xml:space="preserve"> </w:t>
      </w:r>
      <w:r>
        <w:t>conta</w:t>
      </w:r>
      <w:r>
        <w:rPr>
          <w:rFonts w:eastAsia="Arial"/>
        </w:rPr>
        <w:t xml:space="preserve"> </w:t>
      </w:r>
      <w:r>
        <w:t>com</w:t>
      </w:r>
      <w:r>
        <w:rPr>
          <w:rFonts w:eastAsia="Arial"/>
        </w:rPr>
        <w:t xml:space="preserve"> </w:t>
      </w:r>
      <w:r>
        <w:t>uma</w:t>
      </w:r>
      <w:r>
        <w:rPr>
          <w:rFonts w:eastAsia="Arial"/>
        </w:rPr>
        <w:t xml:space="preserve"> </w:t>
      </w:r>
      <w:r>
        <w:t>busca</w:t>
      </w:r>
      <w:r>
        <w:rPr>
          <w:rFonts w:eastAsia="Arial"/>
        </w:rPr>
        <w:t xml:space="preserve"> </w:t>
      </w:r>
      <w:r>
        <w:t>inteligente</w:t>
      </w:r>
      <w:r>
        <w:rPr>
          <w:rFonts w:eastAsia="Arial"/>
        </w:rPr>
        <w:t xml:space="preserve"> </w:t>
      </w:r>
      <w:r>
        <w:t>de</w:t>
      </w:r>
      <w:r>
        <w:rPr>
          <w:rFonts w:eastAsia="Arial"/>
        </w:rPr>
        <w:t xml:space="preserve"> </w:t>
      </w:r>
      <w:r>
        <w:t>cadastros</w:t>
      </w:r>
      <w:r>
        <w:rPr>
          <w:rFonts w:eastAsia="Arial"/>
        </w:rPr>
        <w:t xml:space="preserve"> </w:t>
      </w:r>
      <w:r>
        <w:t>e</w:t>
      </w:r>
      <w:r>
        <w:rPr>
          <w:rFonts w:eastAsia="Arial"/>
        </w:rPr>
        <w:t xml:space="preserve"> </w:t>
      </w:r>
      <w:r>
        <w:t>uma</w:t>
      </w:r>
      <w:r>
        <w:rPr>
          <w:rFonts w:eastAsia="Arial"/>
        </w:rPr>
        <w:t xml:space="preserve"> </w:t>
      </w:r>
      <w:r>
        <w:t>interface</w:t>
      </w:r>
      <w:r>
        <w:rPr>
          <w:rFonts w:eastAsia="Arial"/>
        </w:rPr>
        <w:t xml:space="preserve"> </w:t>
      </w:r>
      <w:r>
        <w:t>gráfica</w:t>
      </w:r>
      <w:r>
        <w:rPr>
          <w:rFonts w:eastAsia="Arial"/>
        </w:rPr>
        <w:t xml:space="preserve"> </w:t>
      </w:r>
      <w:r>
        <w:t>simples</w:t>
      </w:r>
      <w:r>
        <w:rPr>
          <w:rFonts w:eastAsia="Arial"/>
        </w:rPr>
        <w:t xml:space="preserve"> </w:t>
      </w:r>
      <w:r>
        <w:t>e</w:t>
      </w:r>
      <w:r>
        <w:rPr>
          <w:rFonts w:eastAsia="Arial"/>
        </w:rPr>
        <w:t xml:space="preserve"> </w:t>
      </w:r>
      <w:r>
        <w:t>usável</w:t>
      </w:r>
      <w:r>
        <w:rPr>
          <w:rFonts w:eastAsia="Arial"/>
        </w:rPr>
        <w:t xml:space="preserve"> </w:t>
      </w:r>
      <w:r>
        <w:t>por</w:t>
      </w:r>
      <w:r>
        <w:rPr>
          <w:rFonts w:eastAsia="Arial"/>
        </w:rPr>
        <w:t xml:space="preserve"> </w:t>
      </w:r>
      <w:r>
        <w:t>usuários</w:t>
      </w:r>
      <w:r>
        <w:rPr>
          <w:rFonts w:eastAsia="Arial"/>
        </w:rPr>
        <w:t xml:space="preserve"> </w:t>
      </w:r>
      <w:r>
        <w:t>leigos</w:t>
      </w:r>
      <w:r>
        <w:rPr>
          <w:rFonts w:eastAsia="Arial"/>
        </w:rPr>
        <w:t xml:space="preserve"> </w:t>
      </w:r>
      <w:r>
        <w:t>em</w:t>
      </w:r>
      <w:r>
        <w:rPr>
          <w:rFonts w:eastAsia="Arial"/>
        </w:rPr>
        <w:t xml:space="preserve"> </w:t>
      </w:r>
      <w:r>
        <w:t>manipulação</w:t>
      </w:r>
      <w:r>
        <w:rPr>
          <w:rFonts w:eastAsia="Arial"/>
        </w:rPr>
        <w:t xml:space="preserve"> </w:t>
      </w:r>
      <w:r>
        <w:t>de</w:t>
      </w:r>
      <w:r>
        <w:rPr>
          <w:rFonts w:eastAsia="Arial"/>
        </w:rPr>
        <w:t xml:space="preserve"> </w:t>
      </w:r>
      <w:r>
        <w:t>sistemas</w:t>
      </w:r>
      <w:r>
        <w:rPr>
          <w:rFonts w:eastAsia="Arial"/>
        </w:rPr>
        <w:t xml:space="preserve"> </w:t>
      </w:r>
      <w:r>
        <w:t>informatizados.</w:t>
      </w:r>
    </w:p>
    <w:p w:rsidR="00270A16" w:rsidRDefault="00270A16">
      <w:pPr>
        <w:pStyle w:val="PargrafoTCC"/>
        <w:rPr>
          <w:lang w:eastAsia="pt-PT"/>
        </w:rPr>
      </w:pPr>
      <w:r>
        <w:rPr>
          <w:lang w:eastAsia="pt-PT"/>
        </w:rPr>
        <w:t>Foram</w:t>
      </w:r>
      <w:r>
        <w:rPr>
          <w:rFonts w:eastAsia="Arial"/>
          <w:lang w:eastAsia="pt-PT"/>
        </w:rPr>
        <w:t xml:space="preserve"> </w:t>
      </w:r>
      <w:r>
        <w:rPr>
          <w:lang w:eastAsia="pt-PT"/>
        </w:rPr>
        <w:t>pesquisadas</w:t>
      </w:r>
      <w:r>
        <w:rPr>
          <w:rFonts w:eastAsia="Arial"/>
          <w:lang w:eastAsia="pt-PT"/>
        </w:rPr>
        <w:t xml:space="preserve"> </w:t>
      </w:r>
      <w:r>
        <w:rPr>
          <w:lang w:eastAsia="pt-PT"/>
        </w:rPr>
        <w:t>documentações</w:t>
      </w:r>
      <w:r>
        <w:rPr>
          <w:rFonts w:eastAsia="Arial"/>
          <w:lang w:eastAsia="pt-PT"/>
        </w:rPr>
        <w:t xml:space="preserve"> </w:t>
      </w:r>
      <w:r>
        <w:rPr>
          <w:lang w:eastAsia="pt-PT"/>
        </w:rPr>
        <w:t>de</w:t>
      </w:r>
      <w:r>
        <w:rPr>
          <w:rFonts w:eastAsia="Arial"/>
          <w:lang w:eastAsia="pt-PT"/>
        </w:rPr>
        <w:t xml:space="preserve"> </w:t>
      </w:r>
      <w:r>
        <w:rPr>
          <w:lang w:eastAsia="pt-PT"/>
        </w:rPr>
        <w:t>sistemas</w:t>
      </w:r>
      <w:r>
        <w:rPr>
          <w:rFonts w:eastAsia="Arial"/>
          <w:lang w:eastAsia="pt-PT"/>
        </w:rPr>
        <w:t xml:space="preserve"> </w:t>
      </w:r>
      <w:r>
        <w:rPr>
          <w:lang w:eastAsia="pt-PT"/>
        </w:rPr>
        <w:t>semelhantes</w:t>
      </w:r>
      <w:r>
        <w:rPr>
          <w:rFonts w:eastAsia="Arial"/>
          <w:lang w:eastAsia="pt-PT"/>
        </w:rPr>
        <w:t xml:space="preserve"> </w:t>
      </w:r>
      <w:r>
        <w:rPr>
          <w:lang w:eastAsia="pt-PT"/>
        </w:rPr>
        <w:t>ao</w:t>
      </w:r>
      <w:r>
        <w:rPr>
          <w:rFonts w:eastAsia="Arial"/>
          <w:lang w:eastAsia="pt-PT"/>
        </w:rPr>
        <w:t xml:space="preserve"> </w:t>
      </w:r>
      <w:r>
        <w:rPr>
          <w:lang w:eastAsia="pt-PT"/>
        </w:rPr>
        <w:t>WebClínica</w:t>
      </w:r>
      <w:r>
        <w:rPr>
          <w:rFonts w:eastAsia="Arial"/>
          <w:lang w:eastAsia="pt-PT"/>
        </w:rPr>
        <w:t xml:space="preserve"> </w:t>
      </w:r>
      <w:r>
        <w:rPr>
          <w:lang w:eastAsia="pt-PT"/>
        </w:rPr>
        <w:t>para</w:t>
      </w:r>
      <w:r>
        <w:rPr>
          <w:rFonts w:eastAsia="Arial"/>
          <w:lang w:eastAsia="pt-PT"/>
        </w:rPr>
        <w:t xml:space="preserve"> </w:t>
      </w:r>
      <w:r>
        <w:rPr>
          <w:lang w:eastAsia="pt-PT"/>
        </w:rPr>
        <w:t>uma</w:t>
      </w:r>
      <w:r>
        <w:rPr>
          <w:rFonts w:eastAsia="Arial"/>
          <w:lang w:eastAsia="pt-PT"/>
        </w:rPr>
        <w:t xml:space="preserve"> </w:t>
      </w:r>
      <w:r>
        <w:rPr>
          <w:lang w:eastAsia="pt-PT"/>
        </w:rPr>
        <w:t>melhor</w:t>
      </w:r>
      <w:r>
        <w:rPr>
          <w:rFonts w:eastAsia="Arial"/>
          <w:lang w:eastAsia="pt-PT"/>
        </w:rPr>
        <w:t xml:space="preserve"> </w:t>
      </w:r>
      <w:r>
        <w:rPr>
          <w:lang w:eastAsia="pt-PT"/>
        </w:rPr>
        <w:t>análise</w:t>
      </w:r>
      <w:r>
        <w:rPr>
          <w:rFonts w:eastAsia="Arial"/>
          <w:lang w:eastAsia="pt-PT"/>
        </w:rPr>
        <w:t xml:space="preserve"> </w:t>
      </w:r>
      <w:r>
        <w:rPr>
          <w:lang w:eastAsia="pt-PT"/>
        </w:rPr>
        <w:t>comparativa.</w:t>
      </w:r>
      <w:r>
        <w:rPr>
          <w:rFonts w:eastAsia="Arial"/>
          <w:lang w:eastAsia="pt-PT"/>
        </w:rPr>
        <w:t xml:space="preserve"> </w:t>
      </w:r>
      <w:r>
        <w:rPr>
          <w:lang w:eastAsia="pt-PT"/>
        </w:rPr>
        <w:t>As</w:t>
      </w:r>
      <w:r>
        <w:rPr>
          <w:rFonts w:eastAsia="Arial"/>
          <w:lang w:eastAsia="pt-PT"/>
        </w:rPr>
        <w:t xml:space="preserve"> </w:t>
      </w:r>
      <w:r>
        <w:rPr>
          <w:lang w:eastAsia="pt-PT"/>
        </w:rPr>
        <w:t>publicações</w:t>
      </w:r>
      <w:r>
        <w:rPr>
          <w:rFonts w:eastAsia="Arial"/>
          <w:lang w:eastAsia="pt-PT"/>
        </w:rPr>
        <w:t xml:space="preserve"> </w:t>
      </w:r>
      <w:r>
        <w:rPr>
          <w:lang w:eastAsia="pt-PT"/>
        </w:rPr>
        <w:t>que</w:t>
      </w:r>
      <w:r>
        <w:rPr>
          <w:rFonts w:eastAsia="Arial"/>
          <w:lang w:eastAsia="pt-PT"/>
        </w:rPr>
        <w:t xml:space="preserve"> </w:t>
      </w:r>
      <w:r>
        <w:rPr>
          <w:lang w:eastAsia="pt-PT"/>
        </w:rPr>
        <w:t>serão</w:t>
      </w:r>
      <w:r>
        <w:rPr>
          <w:rFonts w:eastAsia="Arial"/>
          <w:lang w:eastAsia="pt-PT"/>
        </w:rPr>
        <w:t xml:space="preserve"> </w:t>
      </w:r>
      <w:r>
        <w:rPr>
          <w:lang w:eastAsia="pt-PT"/>
        </w:rPr>
        <w:t>comparadas</w:t>
      </w:r>
      <w:r>
        <w:rPr>
          <w:rFonts w:eastAsia="Arial"/>
          <w:lang w:eastAsia="pt-PT"/>
        </w:rPr>
        <w:t xml:space="preserve"> </w:t>
      </w:r>
      <w:r>
        <w:rPr>
          <w:lang w:eastAsia="pt-PT"/>
        </w:rPr>
        <w:t>a</w:t>
      </w:r>
      <w:r>
        <w:rPr>
          <w:rFonts w:eastAsia="Arial"/>
          <w:lang w:eastAsia="pt-PT"/>
        </w:rPr>
        <w:t xml:space="preserve"> </w:t>
      </w:r>
      <w:r>
        <w:rPr>
          <w:lang w:eastAsia="pt-PT"/>
        </w:rPr>
        <w:t>seguir</w:t>
      </w:r>
      <w:r>
        <w:rPr>
          <w:rFonts w:eastAsia="Arial"/>
          <w:lang w:eastAsia="pt-PT"/>
        </w:rPr>
        <w:t xml:space="preserve"> </w:t>
      </w:r>
      <w:r>
        <w:rPr>
          <w:lang w:eastAsia="pt-PT"/>
        </w:rPr>
        <w:t>são:</w:t>
      </w:r>
    </w:p>
    <w:p w:rsidR="00270A16" w:rsidRDefault="00270A16">
      <w:pPr>
        <w:pStyle w:val="ItemizaoTCC"/>
        <w:rPr>
          <w:shd w:val="clear" w:color="auto" w:fill="00B8FF"/>
          <w:lang w:eastAsia="pt-PT"/>
        </w:rPr>
      </w:pPr>
      <w:r>
        <w:rPr>
          <w:i/>
          <w:lang w:eastAsia="pt-PT"/>
        </w:rPr>
        <w:t>Software</w:t>
      </w:r>
      <w:r>
        <w:rPr>
          <w:rFonts w:eastAsia="Arial"/>
          <w:lang w:eastAsia="pt-PT"/>
        </w:rPr>
        <w:t xml:space="preserve"> </w:t>
      </w:r>
      <w:r>
        <w:rPr>
          <w:lang w:eastAsia="pt-PT"/>
        </w:rPr>
        <w:t>para</w:t>
      </w:r>
      <w:r>
        <w:rPr>
          <w:rFonts w:eastAsia="Arial"/>
          <w:lang w:eastAsia="pt-PT"/>
        </w:rPr>
        <w:t xml:space="preserve"> </w:t>
      </w:r>
      <w:r>
        <w:rPr>
          <w:lang w:eastAsia="pt-PT"/>
        </w:rPr>
        <w:t>automatização</w:t>
      </w:r>
      <w:r>
        <w:rPr>
          <w:rFonts w:eastAsia="Arial"/>
          <w:lang w:eastAsia="pt-PT"/>
        </w:rPr>
        <w:t xml:space="preserve"> </w:t>
      </w:r>
      <w:r>
        <w:rPr>
          <w:lang w:eastAsia="pt-PT"/>
        </w:rPr>
        <w:t>de</w:t>
      </w:r>
      <w:r>
        <w:rPr>
          <w:rFonts w:eastAsia="Arial"/>
          <w:lang w:eastAsia="pt-PT"/>
        </w:rPr>
        <w:t xml:space="preserve"> </w:t>
      </w:r>
      <w:r>
        <w:rPr>
          <w:lang w:eastAsia="pt-PT"/>
        </w:rPr>
        <w:t>serviço</w:t>
      </w:r>
      <w:r>
        <w:rPr>
          <w:rFonts w:eastAsia="Arial"/>
          <w:lang w:eastAsia="pt-PT"/>
        </w:rPr>
        <w:t xml:space="preserve"> </w:t>
      </w:r>
      <w:r>
        <w:rPr>
          <w:lang w:eastAsia="pt-PT"/>
        </w:rPr>
        <w:t>de</w:t>
      </w:r>
      <w:r>
        <w:rPr>
          <w:rFonts w:eastAsia="Arial"/>
          <w:lang w:eastAsia="pt-PT"/>
        </w:rPr>
        <w:t xml:space="preserve"> </w:t>
      </w:r>
      <w:r>
        <w:rPr>
          <w:lang w:eastAsia="pt-PT"/>
        </w:rPr>
        <w:t>medicina</w:t>
      </w:r>
      <w:r>
        <w:rPr>
          <w:rFonts w:eastAsia="Arial"/>
          <w:lang w:eastAsia="pt-PT"/>
        </w:rPr>
        <w:t xml:space="preserve"> </w:t>
      </w:r>
      <w:r>
        <w:rPr>
          <w:lang w:eastAsia="pt-PT"/>
        </w:rPr>
        <w:t>ocupacional:</w:t>
      </w:r>
      <w:r>
        <w:rPr>
          <w:rFonts w:eastAsia="Arial"/>
          <w:lang w:eastAsia="pt-PT"/>
        </w:rPr>
        <w:t xml:space="preserve"> </w:t>
      </w:r>
      <w:r>
        <w:rPr>
          <w:lang w:eastAsia="pt-PT"/>
        </w:rPr>
        <w:t>Softmed</w:t>
      </w:r>
      <w:r>
        <w:rPr>
          <w:rFonts w:eastAsia="Arial"/>
          <w:lang w:eastAsia="pt-PT"/>
        </w:rPr>
        <w:t xml:space="preserve"> </w:t>
      </w:r>
      <w:r>
        <w:rPr>
          <w:lang w:eastAsia="pt-PT"/>
        </w:rPr>
        <w:t>(SÍCOLI,</w:t>
      </w:r>
      <w:r>
        <w:rPr>
          <w:rFonts w:eastAsia="Arial"/>
          <w:lang w:eastAsia="pt-PT"/>
        </w:rPr>
        <w:t xml:space="preserve"> </w:t>
      </w:r>
      <w:r>
        <w:rPr>
          <w:lang w:eastAsia="pt-PT"/>
        </w:rPr>
        <w:t>G.</w:t>
      </w:r>
      <w:r>
        <w:rPr>
          <w:rFonts w:eastAsia="Arial"/>
          <w:lang w:eastAsia="pt-PT"/>
        </w:rPr>
        <w:t xml:space="preserve"> </w:t>
      </w:r>
      <w:r>
        <w:rPr>
          <w:lang w:eastAsia="pt-PT"/>
        </w:rPr>
        <w:t>2009)</w:t>
      </w:r>
      <w:r>
        <w:rPr>
          <w:rFonts w:eastAsia="Arial"/>
          <w:lang w:eastAsia="pt-PT"/>
        </w:rPr>
        <w:t xml:space="preserve"> – </w:t>
      </w:r>
      <w:r>
        <w:rPr>
          <w:lang w:eastAsia="pt-PT"/>
        </w:rPr>
        <w:t>propõe</w:t>
      </w:r>
      <w:r>
        <w:rPr>
          <w:rFonts w:eastAsia="Arial"/>
          <w:lang w:eastAsia="pt-PT"/>
        </w:rPr>
        <w:t xml:space="preserve"> </w:t>
      </w:r>
      <w:r>
        <w:rPr>
          <w:lang w:eastAsia="pt-PT"/>
        </w:rPr>
        <w:t>um</w:t>
      </w:r>
      <w:r>
        <w:rPr>
          <w:rFonts w:eastAsia="Arial"/>
          <w:lang w:eastAsia="pt-PT"/>
        </w:rPr>
        <w:t xml:space="preserve"> </w:t>
      </w:r>
      <w:r>
        <w:rPr>
          <w:lang w:eastAsia="pt-PT"/>
        </w:rPr>
        <w:t>sistema</w:t>
      </w:r>
      <w:r>
        <w:rPr>
          <w:rFonts w:eastAsia="Arial"/>
          <w:lang w:eastAsia="pt-PT"/>
        </w:rPr>
        <w:t xml:space="preserve"> </w:t>
      </w:r>
      <w:r>
        <w:rPr>
          <w:i/>
          <w:lang w:eastAsia="pt-PT"/>
        </w:rPr>
        <w:t>Web</w:t>
      </w:r>
      <w:r>
        <w:rPr>
          <w:rFonts w:eastAsia="Arial"/>
          <w:i/>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atendimento</w:t>
      </w:r>
      <w:r>
        <w:rPr>
          <w:rFonts w:eastAsia="Arial"/>
          <w:lang w:eastAsia="pt-PT"/>
        </w:rPr>
        <w:t xml:space="preserve"> </w:t>
      </w:r>
      <w:r>
        <w:rPr>
          <w:lang w:eastAsia="pt-PT"/>
        </w:rPr>
        <w:t>médico</w:t>
      </w:r>
      <w:r>
        <w:rPr>
          <w:rFonts w:eastAsia="Arial"/>
          <w:lang w:eastAsia="pt-PT"/>
        </w:rPr>
        <w:t xml:space="preserve"> </w:t>
      </w:r>
      <w:r>
        <w:rPr>
          <w:lang w:eastAsia="pt-PT"/>
        </w:rPr>
        <w:t>e</w:t>
      </w:r>
      <w:r>
        <w:rPr>
          <w:rFonts w:eastAsia="Arial"/>
          <w:lang w:eastAsia="pt-PT"/>
        </w:rPr>
        <w:t xml:space="preserve"> </w:t>
      </w:r>
      <w:r>
        <w:rPr>
          <w:lang w:eastAsia="pt-PT"/>
        </w:rPr>
        <w:t>auxílio</w:t>
      </w:r>
      <w:r>
        <w:rPr>
          <w:rFonts w:eastAsia="Arial"/>
          <w:lang w:eastAsia="pt-PT"/>
        </w:rPr>
        <w:t xml:space="preserve"> </w:t>
      </w:r>
      <w:r>
        <w:rPr>
          <w:lang w:eastAsia="pt-PT"/>
        </w:rPr>
        <w:t>no</w:t>
      </w:r>
      <w:r>
        <w:rPr>
          <w:rFonts w:eastAsia="Arial"/>
          <w:lang w:eastAsia="pt-PT"/>
        </w:rPr>
        <w:t xml:space="preserve"> </w:t>
      </w:r>
      <w:r>
        <w:rPr>
          <w:lang w:eastAsia="pt-PT"/>
        </w:rPr>
        <w:t>PCMSO</w:t>
      </w:r>
      <w:r>
        <w:rPr>
          <w:rFonts w:eastAsia="Arial"/>
          <w:lang w:eastAsia="pt-PT"/>
        </w:rPr>
        <w:t xml:space="preserve"> </w:t>
      </w:r>
      <w:r>
        <w:rPr>
          <w:lang w:eastAsia="pt-PT"/>
        </w:rPr>
        <w:t>(Programa</w:t>
      </w:r>
      <w:r>
        <w:rPr>
          <w:rFonts w:eastAsia="Arial"/>
          <w:lang w:eastAsia="pt-PT"/>
        </w:rPr>
        <w:t xml:space="preserve"> </w:t>
      </w:r>
      <w:r>
        <w:rPr>
          <w:lang w:eastAsia="pt-PT"/>
        </w:rPr>
        <w:t>de</w:t>
      </w:r>
      <w:r>
        <w:rPr>
          <w:rFonts w:eastAsia="Arial"/>
          <w:lang w:eastAsia="pt-PT"/>
        </w:rPr>
        <w:t xml:space="preserve"> </w:t>
      </w:r>
      <w:r>
        <w:rPr>
          <w:lang w:eastAsia="pt-PT"/>
        </w:rPr>
        <w:t>Controle</w:t>
      </w:r>
      <w:r>
        <w:rPr>
          <w:rFonts w:eastAsia="Arial"/>
          <w:lang w:eastAsia="pt-PT"/>
        </w:rPr>
        <w:t xml:space="preserve"> </w:t>
      </w:r>
      <w:r>
        <w:rPr>
          <w:lang w:eastAsia="pt-PT"/>
        </w:rPr>
        <w:t>Médico</w:t>
      </w:r>
      <w:r>
        <w:rPr>
          <w:rFonts w:eastAsia="Arial"/>
          <w:lang w:eastAsia="pt-PT"/>
        </w:rPr>
        <w:t xml:space="preserve"> </w:t>
      </w:r>
      <w:r>
        <w:rPr>
          <w:lang w:eastAsia="pt-PT"/>
        </w:rPr>
        <w:t>de</w:t>
      </w:r>
      <w:r>
        <w:rPr>
          <w:rFonts w:eastAsia="Arial"/>
          <w:lang w:eastAsia="pt-PT"/>
        </w:rPr>
        <w:t xml:space="preserve"> </w:t>
      </w:r>
      <w:r>
        <w:rPr>
          <w:lang w:eastAsia="pt-PT"/>
        </w:rPr>
        <w:t>Saúde</w:t>
      </w:r>
      <w:r>
        <w:rPr>
          <w:rFonts w:eastAsia="Arial"/>
          <w:lang w:eastAsia="pt-PT"/>
        </w:rPr>
        <w:t xml:space="preserve"> </w:t>
      </w:r>
      <w:r w:rsidR="00D87197" w:rsidRPr="00D87197">
        <w:rPr>
          <w:lang w:eastAsia="pt-PT"/>
        </w:rPr>
        <w:t>Ocupacional)</w:t>
      </w:r>
      <w:r w:rsidR="000D2AA1">
        <w:rPr>
          <w:lang w:eastAsia="pt-PT"/>
        </w:rPr>
        <w:t>;</w:t>
      </w:r>
    </w:p>
    <w:p w:rsidR="00270A16" w:rsidRDefault="00270A16">
      <w:pPr>
        <w:pStyle w:val="ItemizaoTCC"/>
        <w:rPr>
          <w:shd w:val="clear" w:color="auto" w:fill="00B8FF"/>
          <w:lang w:eastAsia="pt-PT"/>
        </w:rPr>
      </w:pPr>
      <w:r>
        <w:rPr>
          <w:lang w:eastAsia="pt-PT"/>
        </w:rPr>
        <w:lastRenderedPageBreak/>
        <w:t>Sistema</w:t>
      </w:r>
      <w:r>
        <w:rPr>
          <w:rFonts w:eastAsia="Arial"/>
          <w:lang w:eastAsia="pt-PT"/>
        </w:rPr>
        <w:t xml:space="preserve"> </w:t>
      </w:r>
      <w:r>
        <w:rPr>
          <w:lang w:eastAsia="pt-PT"/>
        </w:rPr>
        <w:t>para</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WebMed</w:t>
      </w:r>
      <w:r>
        <w:rPr>
          <w:rFonts w:eastAsia="Arial"/>
          <w:lang w:eastAsia="pt-PT"/>
        </w:rPr>
        <w:t xml:space="preserve"> </w:t>
      </w:r>
      <w:r>
        <w:rPr>
          <w:lang w:eastAsia="pt-PT"/>
        </w:rPr>
        <w:t>(ORIENTE,</w:t>
      </w:r>
      <w:r>
        <w:rPr>
          <w:rFonts w:eastAsia="Arial"/>
          <w:lang w:eastAsia="pt-PT"/>
        </w:rPr>
        <w:t xml:space="preserve"> </w:t>
      </w:r>
      <w:r>
        <w:rPr>
          <w:lang w:eastAsia="pt-PT"/>
        </w:rPr>
        <w:t>J.</w:t>
      </w:r>
      <w:r>
        <w:rPr>
          <w:rFonts w:eastAsia="Arial"/>
          <w:lang w:eastAsia="pt-PT"/>
        </w:rPr>
        <w:t xml:space="preserve"> </w:t>
      </w:r>
      <w:r>
        <w:rPr>
          <w:lang w:eastAsia="pt-PT"/>
        </w:rPr>
        <w:t>2008)</w:t>
      </w:r>
      <w:r>
        <w:rPr>
          <w:rFonts w:eastAsia="Arial"/>
          <w:lang w:eastAsia="pt-PT"/>
        </w:rPr>
        <w:t xml:space="preserve"> – </w:t>
      </w:r>
      <w:r>
        <w:rPr>
          <w:lang w:eastAsia="pt-PT"/>
        </w:rPr>
        <w:t>aborda</w:t>
      </w:r>
      <w:r>
        <w:rPr>
          <w:rFonts w:eastAsia="Arial"/>
          <w:lang w:eastAsia="pt-PT"/>
        </w:rPr>
        <w:t xml:space="preserve"> </w:t>
      </w:r>
      <w:r>
        <w:rPr>
          <w:lang w:eastAsia="pt-PT"/>
        </w:rPr>
        <w:t>um</w:t>
      </w:r>
      <w:r>
        <w:rPr>
          <w:rFonts w:eastAsia="Arial"/>
          <w:lang w:eastAsia="pt-PT"/>
        </w:rPr>
        <w:t xml:space="preserve"> </w:t>
      </w:r>
      <w:r>
        <w:rPr>
          <w:i/>
          <w:lang w:eastAsia="pt-PT"/>
        </w:rPr>
        <w:t>software</w:t>
      </w:r>
      <w:r>
        <w:rPr>
          <w:rFonts w:eastAsia="Arial"/>
          <w:lang w:eastAsia="pt-PT"/>
        </w:rPr>
        <w:t xml:space="preserve"> </w:t>
      </w:r>
      <w:r>
        <w:rPr>
          <w:i/>
          <w:lang w:eastAsia="pt-PT"/>
        </w:rPr>
        <w:t>Web</w:t>
      </w:r>
      <w:r>
        <w:rPr>
          <w:rFonts w:eastAsia="Arial"/>
          <w:lang w:eastAsia="pt-PT"/>
        </w:rPr>
        <w:t xml:space="preserve"> </w:t>
      </w:r>
      <w:r>
        <w:rPr>
          <w:lang w:eastAsia="pt-PT"/>
        </w:rPr>
        <w:t>para</w:t>
      </w:r>
      <w:r>
        <w:rPr>
          <w:rFonts w:eastAsia="Arial"/>
          <w:lang w:eastAsia="pt-PT"/>
        </w:rPr>
        <w:t xml:space="preserve"> </w:t>
      </w:r>
      <w:r>
        <w:rPr>
          <w:lang w:eastAsia="pt-PT"/>
        </w:rPr>
        <w:t>auxílio</w:t>
      </w:r>
      <w:r>
        <w:rPr>
          <w:rFonts w:eastAsia="Arial"/>
          <w:lang w:eastAsia="pt-PT"/>
        </w:rPr>
        <w:t xml:space="preserve"> </w:t>
      </w:r>
      <w:r>
        <w:rPr>
          <w:lang w:eastAsia="pt-PT"/>
        </w:rPr>
        <w:t>dos</w:t>
      </w:r>
      <w:r>
        <w:rPr>
          <w:rFonts w:eastAsia="Arial"/>
          <w:lang w:eastAsia="pt-PT"/>
        </w:rPr>
        <w:t xml:space="preserve"> </w:t>
      </w:r>
      <w:r>
        <w:rPr>
          <w:lang w:eastAsia="pt-PT"/>
        </w:rPr>
        <w:t>problemas</w:t>
      </w:r>
      <w:r>
        <w:rPr>
          <w:rFonts w:eastAsia="Arial"/>
          <w:lang w:eastAsia="pt-PT"/>
        </w:rPr>
        <w:t xml:space="preserve"> </w:t>
      </w:r>
      <w:r>
        <w:rPr>
          <w:lang w:eastAsia="pt-PT"/>
        </w:rPr>
        <w:t>diários</w:t>
      </w:r>
      <w:r>
        <w:rPr>
          <w:rFonts w:eastAsia="Arial"/>
          <w:lang w:eastAsia="pt-PT"/>
        </w:rPr>
        <w:t xml:space="preserve"> </w:t>
      </w:r>
      <w:r>
        <w:rPr>
          <w:lang w:eastAsia="pt-PT"/>
        </w:rPr>
        <w:t>encontrados</w:t>
      </w:r>
      <w:r>
        <w:rPr>
          <w:rFonts w:eastAsia="Arial"/>
          <w:lang w:eastAsia="pt-PT"/>
        </w:rPr>
        <w:t xml:space="preserve"> </w:t>
      </w:r>
      <w:r>
        <w:rPr>
          <w:lang w:eastAsia="pt-PT"/>
        </w:rPr>
        <w:t>em</w:t>
      </w:r>
      <w:r>
        <w:rPr>
          <w:rFonts w:eastAsia="Arial"/>
          <w:lang w:eastAsia="pt-PT"/>
        </w:rPr>
        <w:t xml:space="preserve"> </w:t>
      </w:r>
      <w:r>
        <w:rPr>
          <w:lang w:eastAsia="pt-PT"/>
        </w:rPr>
        <w:t>um</w:t>
      </w:r>
      <w:r>
        <w:rPr>
          <w:rFonts w:eastAsia="Arial"/>
          <w:lang w:eastAsia="pt-PT"/>
        </w:rPr>
        <w:t xml:space="preserve"> </w:t>
      </w:r>
      <w:r>
        <w:rPr>
          <w:lang w:eastAsia="pt-PT"/>
        </w:rPr>
        <w:t>consultório</w:t>
      </w:r>
      <w:r>
        <w:rPr>
          <w:rFonts w:eastAsia="Arial"/>
          <w:lang w:eastAsia="pt-PT"/>
        </w:rPr>
        <w:t xml:space="preserve"> </w:t>
      </w:r>
      <w:r w:rsidR="00D87197" w:rsidRPr="00D87197">
        <w:rPr>
          <w:lang w:eastAsia="pt-PT"/>
        </w:rPr>
        <w:t>médico</w:t>
      </w:r>
      <w:r w:rsidR="000D2AA1">
        <w:rPr>
          <w:lang w:eastAsia="pt-PT"/>
        </w:rPr>
        <w:t>;</w:t>
      </w:r>
    </w:p>
    <w:p w:rsidR="00270A16" w:rsidRDefault="00270A16">
      <w:pPr>
        <w:pStyle w:val="ItemizaoTCC"/>
        <w:rPr>
          <w:lang w:eastAsia="pt-PT"/>
        </w:rPr>
      </w:pPr>
      <w:r>
        <w:rPr>
          <w:lang w:eastAsia="pt-PT"/>
        </w:rPr>
        <w:t>Sistema</w:t>
      </w:r>
      <w:r>
        <w:rPr>
          <w:rFonts w:eastAsia="Arial"/>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(VILLAGELIN,</w:t>
      </w:r>
      <w:r>
        <w:rPr>
          <w:rFonts w:eastAsia="Arial"/>
          <w:lang w:eastAsia="pt-PT"/>
        </w:rPr>
        <w:t xml:space="preserve"> </w:t>
      </w:r>
      <w:r>
        <w:rPr>
          <w:lang w:eastAsia="pt-PT"/>
        </w:rPr>
        <w:t>R.</w:t>
      </w:r>
      <w:r>
        <w:rPr>
          <w:rFonts w:eastAsia="Arial"/>
          <w:lang w:eastAsia="pt-PT"/>
        </w:rPr>
        <w:t xml:space="preserve"> </w:t>
      </w:r>
      <w:r>
        <w:rPr>
          <w:lang w:eastAsia="pt-PT"/>
        </w:rPr>
        <w:t>2006)</w:t>
      </w:r>
      <w:r>
        <w:rPr>
          <w:rFonts w:eastAsia="Arial"/>
          <w:lang w:eastAsia="pt-PT"/>
        </w:rPr>
        <w:t xml:space="preserve"> – </w:t>
      </w:r>
      <w:r>
        <w:rPr>
          <w:lang w:eastAsia="pt-PT"/>
        </w:rPr>
        <w:t>trabalho</w:t>
      </w:r>
      <w:r>
        <w:rPr>
          <w:rFonts w:eastAsia="Arial"/>
          <w:lang w:eastAsia="pt-PT"/>
        </w:rPr>
        <w:t xml:space="preserve"> </w:t>
      </w:r>
      <w:r>
        <w:rPr>
          <w:lang w:eastAsia="pt-PT"/>
        </w:rPr>
        <w:t>que</w:t>
      </w:r>
      <w:r>
        <w:rPr>
          <w:rFonts w:eastAsia="Arial"/>
          <w:lang w:eastAsia="pt-PT"/>
        </w:rPr>
        <w:t xml:space="preserve"> </w:t>
      </w:r>
      <w:r>
        <w:rPr>
          <w:lang w:eastAsia="pt-PT"/>
        </w:rPr>
        <w:t>descreve</w:t>
      </w:r>
      <w:r>
        <w:rPr>
          <w:rFonts w:eastAsia="Arial"/>
          <w:lang w:eastAsia="pt-PT"/>
        </w:rPr>
        <w:t xml:space="preserve"> </w:t>
      </w:r>
      <w:r>
        <w:rPr>
          <w:lang w:eastAsia="pt-PT"/>
        </w:rPr>
        <w:t>o</w:t>
      </w:r>
      <w:r>
        <w:rPr>
          <w:rFonts w:eastAsia="Arial"/>
          <w:lang w:eastAsia="pt-PT"/>
        </w:rPr>
        <w:t xml:space="preserve"> </w:t>
      </w:r>
      <w:r>
        <w:rPr>
          <w:i/>
          <w:lang w:eastAsia="pt-PT"/>
        </w:rPr>
        <w:t>Medical</w:t>
      </w:r>
      <w:r>
        <w:rPr>
          <w:rFonts w:eastAsia="Arial"/>
          <w:i/>
          <w:lang w:eastAsia="pt-PT"/>
        </w:rPr>
        <w:t xml:space="preserve"> </w:t>
      </w:r>
      <w:r w:rsidRPr="00D87197">
        <w:rPr>
          <w:i/>
          <w:lang w:eastAsia="pt-PT"/>
        </w:rPr>
        <w:t>System</w:t>
      </w:r>
      <w:r w:rsidR="00D87197" w:rsidRPr="00D87197">
        <w:rPr>
          <w:lang w:eastAsia="pt-PT"/>
        </w:rPr>
        <w:t>,</w:t>
      </w:r>
      <w:r w:rsidRPr="00D87197">
        <w:rPr>
          <w:rFonts w:eastAsia="Arial"/>
          <w:lang w:eastAsia="pt-PT"/>
        </w:rPr>
        <w:t xml:space="preserve"> </w:t>
      </w:r>
      <w:r w:rsidRPr="00D87197">
        <w:rPr>
          <w:lang w:eastAsia="pt-PT"/>
        </w:rPr>
        <w:t>um</w:t>
      </w:r>
      <w:r>
        <w:rPr>
          <w:rFonts w:eastAsia="Arial"/>
          <w:lang w:eastAsia="pt-PT"/>
        </w:rPr>
        <w:t xml:space="preserve"> </w:t>
      </w:r>
      <w:r>
        <w:rPr>
          <w:lang w:eastAsia="pt-PT"/>
        </w:rPr>
        <w:t>sistema</w:t>
      </w:r>
      <w:r>
        <w:rPr>
          <w:rFonts w:eastAsia="Arial"/>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com</w:t>
      </w:r>
      <w:r>
        <w:rPr>
          <w:rFonts w:eastAsia="Arial"/>
          <w:lang w:eastAsia="pt-PT"/>
        </w:rPr>
        <w:t xml:space="preserve"> </w:t>
      </w:r>
      <w:r>
        <w:rPr>
          <w:lang w:eastAsia="pt-PT"/>
        </w:rPr>
        <w:t>funções</w:t>
      </w:r>
      <w:r>
        <w:rPr>
          <w:rFonts w:eastAsia="Arial"/>
          <w:lang w:eastAsia="pt-PT"/>
        </w:rPr>
        <w:t xml:space="preserve"> </w:t>
      </w:r>
      <w:r>
        <w:rPr>
          <w:lang w:eastAsia="pt-PT"/>
        </w:rPr>
        <w:t>básicas</w:t>
      </w:r>
      <w:r>
        <w:rPr>
          <w:rFonts w:eastAsia="Arial"/>
          <w:lang w:eastAsia="pt-PT"/>
        </w:rPr>
        <w:t xml:space="preserve"> </w:t>
      </w:r>
      <w:r>
        <w:rPr>
          <w:lang w:eastAsia="pt-PT"/>
        </w:rPr>
        <w:t>de</w:t>
      </w:r>
      <w:r>
        <w:rPr>
          <w:rFonts w:eastAsia="Arial"/>
          <w:lang w:eastAsia="pt-PT"/>
        </w:rPr>
        <w:t xml:space="preserve"> </w:t>
      </w:r>
      <w:r>
        <w:rPr>
          <w:lang w:eastAsia="pt-PT"/>
        </w:rPr>
        <w:t>cadastros,</w:t>
      </w:r>
      <w:r>
        <w:rPr>
          <w:rFonts w:eastAsia="Arial"/>
          <w:lang w:eastAsia="pt-PT"/>
        </w:rPr>
        <w:t xml:space="preserve"> </w:t>
      </w:r>
      <w:r>
        <w:rPr>
          <w:lang w:eastAsia="pt-PT"/>
        </w:rPr>
        <w:t>agenda</w:t>
      </w:r>
      <w:r>
        <w:rPr>
          <w:rFonts w:eastAsia="Arial"/>
          <w:lang w:eastAsia="pt-PT"/>
        </w:rPr>
        <w:t xml:space="preserve"> </w:t>
      </w:r>
      <w:r>
        <w:rPr>
          <w:lang w:eastAsia="pt-PT"/>
        </w:rPr>
        <w:t>e</w:t>
      </w:r>
      <w:r>
        <w:rPr>
          <w:rFonts w:eastAsia="Arial"/>
          <w:lang w:eastAsia="pt-PT"/>
        </w:rPr>
        <w:t xml:space="preserve"> </w:t>
      </w:r>
      <w:r>
        <w:rPr>
          <w:lang w:eastAsia="pt-PT"/>
        </w:rPr>
        <w:t>relatórios.</w:t>
      </w:r>
    </w:p>
    <w:p w:rsidR="00270A16" w:rsidRDefault="00270A16">
      <w:pPr>
        <w:pStyle w:val="PargrafoTCC"/>
        <w:rPr>
          <w:lang w:eastAsia="pt-PT"/>
        </w:rPr>
      </w:pPr>
      <w:r>
        <w:rPr>
          <w:lang w:eastAsia="pt-PT"/>
        </w:rPr>
        <w:t>Uma</w:t>
      </w:r>
      <w:r>
        <w:rPr>
          <w:rFonts w:eastAsia="Arial"/>
          <w:lang w:eastAsia="pt-PT"/>
        </w:rPr>
        <w:t xml:space="preserve"> </w:t>
      </w:r>
      <w:r>
        <w:rPr>
          <w:lang w:eastAsia="pt-PT"/>
        </w:rPr>
        <w:t>análise</w:t>
      </w:r>
      <w:r>
        <w:rPr>
          <w:rFonts w:eastAsia="Arial"/>
          <w:lang w:eastAsia="pt-PT"/>
        </w:rPr>
        <w:t xml:space="preserve"> </w:t>
      </w:r>
      <w:r>
        <w:rPr>
          <w:lang w:eastAsia="pt-PT"/>
        </w:rPr>
        <w:t>comparativa</w:t>
      </w:r>
      <w:r>
        <w:rPr>
          <w:rFonts w:eastAsia="Arial"/>
          <w:lang w:eastAsia="pt-PT"/>
        </w:rPr>
        <w:t xml:space="preserve"> </w:t>
      </w:r>
      <w:r>
        <w:rPr>
          <w:lang w:eastAsia="pt-PT"/>
        </w:rPr>
        <w:t>entre</w:t>
      </w:r>
      <w:r>
        <w:rPr>
          <w:rFonts w:eastAsia="Arial"/>
          <w:lang w:eastAsia="pt-PT"/>
        </w:rPr>
        <w:t xml:space="preserve"> </w:t>
      </w:r>
      <w:r>
        <w:rPr>
          <w:lang w:eastAsia="pt-PT"/>
        </w:rPr>
        <w:t>o</w:t>
      </w:r>
      <w:r>
        <w:rPr>
          <w:rFonts w:eastAsia="Arial"/>
          <w:lang w:eastAsia="pt-PT"/>
        </w:rPr>
        <w:t xml:space="preserve"> </w:t>
      </w:r>
      <w:r>
        <w:rPr>
          <w:lang w:eastAsia="pt-PT"/>
        </w:rPr>
        <w:t>WebClínica</w:t>
      </w:r>
      <w:r>
        <w:rPr>
          <w:rFonts w:eastAsia="Arial"/>
          <w:lang w:eastAsia="pt-PT"/>
        </w:rPr>
        <w:t xml:space="preserve"> </w:t>
      </w:r>
      <w:r>
        <w:rPr>
          <w:lang w:eastAsia="pt-PT"/>
        </w:rPr>
        <w:t>e</w:t>
      </w:r>
      <w:r>
        <w:rPr>
          <w:rFonts w:eastAsia="Arial"/>
          <w:lang w:eastAsia="pt-PT"/>
        </w:rPr>
        <w:t xml:space="preserve"> </w:t>
      </w:r>
      <w:r>
        <w:rPr>
          <w:lang w:eastAsia="pt-PT"/>
        </w:rPr>
        <w:t>os</w:t>
      </w:r>
      <w:r>
        <w:rPr>
          <w:rFonts w:eastAsia="Arial"/>
          <w:lang w:eastAsia="pt-PT"/>
        </w:rPr>
        <w:t xml:space="preserve"> </w:t>
      </w:r>
      <w:r>
        <w:rPr>
          <w:lang w:eastAsia="pt-PT"/>
        </w:rPr>
        <w:t>artefatos</w:t>
      </w:r>
      <w:r>
        <w:rPr>
          <w:rFonts w:eastAsia="Arial"/>
          <w:lang w:eastAsia="pt-PT"/>
        </w:rPr>
        <w:t xml:space="preserve"> </w:t>
      </w:r>
      <w:r>
        <w:rPr>
          <w:lang w:eastAsia="pt-PT"/>
        </w:rPr>
        <w:t>existentes</w:t>
      </w:r>
      <w:r>
        <w:rPr>
          <w:rFonts w:eastAsia="Arial"/>
          <w:lang w:eastAsia="pt-PT"/>
        </w:rPr>
        <w:t xml:space="preserve"> </w:t>
      </w:r>
      <w:r>
        <w:rPr>
          <w:lang w:eastAsia="pt-PT"/>
        </w:rPr>
        <w:t>nas</w:t>
      </w:r>
      <w:r>
        <w:rPr>
          <w:rFonts w:eastAsia="Arial"/>
          <w:lang w:eastAsia="pt-PT"/>
        </w:rPr>
        <w:t xml:space="preserve"> </w:t>
      </w:r>
      <w:r>
        <w:rPr>
          <w:lang w:eastAsia="pt-PT"/>
        </w:rPr>
        <w:t>documentações</w:t>
      </w:r>
      <w:r>
        <w:rPr>
          <w:rFonts w:eastAsia="Arial"/>
          <w:lang w:eastAsia="pt-PT"/>
        </w:rPr>
        <w:t xml:space="preserve"> </w:t>
      </w:r>
      <w:r>
        <w:rPr>
          <w:lang w:eastAsia="pt-PT"/>
        </w:rPr>
        <w:t>citadas</w:t>
      </w:r>
      <w:r>
        <w:rPr>
          <w:rFonts w:eastAsia="Arial"/>
          <w:lang w:eastAsia="pt-PT"/>
        </w:rPr>
        <w:t xml:space="preserve"> </w:t>
      </w:r>
      <w:r>
        <w:rPr>
          <w:lang w:eastAsia="pt-PT"/>
        </w:rPr>
        <w:t>acima</w:t>
      </w:r>
      <w:r>
        <w:rPr>
          <w:rFonts w:eastAsia="Arial"/>
          <w:lang w:eastAsia="pt-PT"/>
        </w:rPr>
        <w:t xml:space="preserve"> </w:t>
      </w:r>
      <w:r>
        <w:rPr>
          <w:lang w:eastAsia="pt-PT"/>
        </w:rPr>
        <w:t>pode</w:t>
      </w:r>
      <w:r>
        <w:rPr>
          <w:rFonts w:eastAsia="Arial"/>
          <w:lang w:eastAsia="pt-PT"/>
        </w:rPr>
        <w:t xml:space="preserve"> </w:t>
      </w:r>
      <w:r>
        <w:rPr>
          <w:lang w:eastAsia="pt-PT"/>
        </w:rPr>
        <w:t>ser</w:t>
      </w:r>
      <w:r>
        <w:rPr>
          <w:rFonts w:eastAsia="Arial"/>
          <w:lang w:eastAsia="pt-PT"/>
        </w:rPr>
        <w:t xml:space="preserve"> </w:t>
      </w:r>
      <w:r>
        <w:rPr>
          <w:lang w:eastAsia="pt-PT"/>
        </w:rPr>
        <w:t>vista</w:t>
      </w:r>
      <w:r>
        <w:rPr>
          <w:rFonts w:eastAsia="Arial"/>
          <w:lang w:eastAsia="pt-PT"/>
        </w:rPr>
        <w:t xml:space="preserve"> </w:t>
      </w:r>
      <w:r>
        <w:rPr>
          <w:lang w:eastAsia="pt-PT"/>
        </w:rPr>
        <w:t>no</w:t>
      </w:r>
      <w:r>
        <w:rPr>
          <w:rFonts w:eastAsia="Arial"/>
          <w:lang w:eastAsia="pt-PT"/>
        </w:rPr>
        <w:t xml:space="preserve"> </w:t>
      </w:r>
      <w:r w:rsidR="001C74A5">
        <w:rPr>
          <w:lang w:eastAsia="pt-PT"/>
        </w:rPr>
        <w:t>Q</w:t>
      </w:r>
      <w:r>
        <w:rPr>
          <w:lang w:eastAsia="pt-PT"/>
        </w:rPr>
        <w:t>uadro</w:t>
      </w:r>
      <w:r>
        <w:rPr>
          <w:rFonts w:eastAsia="Arial"/>
          <w:lang w:eastAsia="pt-PT"/>
        </w:rPr>
        <w:t xml:space="preserve"> </w:t>
      </w:r>
      <w:r>
        <w:rPr>
          <w:lang w:eastAsia="pt-PT"/>
        </w:rPr>
        <w:t>1</w:t>
      </w:r>
      <w:r w:rsidR="001C74A5">
        <w:rPr>
          <w:lang w:eastAsia="pt-PT"/>
        </w:rPr>
        <w:t>.</w:t>
      </w:r>
    </w:p>
    <w:p w:rsidR="00270A16" w:rsidRDefault="00270A16" w:rsidP="0080277D">
      <w:pPr>
        <w:pStyle w:val="ndicedeilustraoTCC"/>
      </w:pPr>
      <w:bookmarkStart w:id="52" w:name="__RefHeading__276_827532146"/>
      <w:bookmarkEnd w:id="52"/>
    </w:p>
    <w:p w:rsidR="00270A16" w:rsidRDefault="00270A16" w:rsidP="0080277D">
      <w:pPr>
        <w:pStyle w:val="ndicedeilustraoTCC"/>
      </w:pPr>
      <w:bookmarkStart w:id="53" w:name="_Toc379144218"/>
      <w:r w:rsidRPr="0080277D">
        <w:rPr>
          <w:b/>
        </w:rPr>
        <w:t>Quadro</w:t>
      </w:r>
      <w:r w:rsidRPr="0080277D">
        <w:rPr>
          <w:rFonts w:eastAsia="Arial"/>
          <w:b/>
        </w:rPr>
        <w:t xml:space="preserve"> </w:t>
      </w:r>
      <w:r w:rsidRPr="0080277D">
        <w:rPr>
          <w:b/>
        </w:rPr>
        <w:fldChar w:fldCharType="begin"/>
      </w:r>
      <w:r w:rsidRPr="0080277D">
        <w:rPr>
          <w:b/>
        </w:rPr>
        <w:instrText xml:space="preserve"> SEQ "Quadro" \*Arabic </w:instrText>
      </w:r>
      <w:r w:rsidRPr="0080277D">
        <w:rPr>
          <w:b/>
        </w:rPr>
        <w:fldChar w:fldCharType="separate"/>
      </w:r>
      <w:r w:rsidRPr="0080277D">
        <w:rPr>
          <w:b/>
        </w:rPr>
        <w:t>1</w:t>
      </w:r>
      <w:r w:rsidRPr="0080277D">
        <w:rPr>
          <w:b/>
        </w:rPr>
        <w:fldChar w:fldCharType="end"/>
      </w:r>
      <w:r w:rsidRPr="0080277D">
        <w:rPr>
          <w:b/>
        </w:rPr>
        <w:t>.</w:t>
      </w:r>
      <w:r>
        <w:rPr>
          <w:rFonts w:eastAsia="Arial"/>
        </w:rPr>
        <w:t xml:space="preserve"> </w:t>
      </w:r>
      <w:r>
        <w:t>Comparação</w:t>
      </w:r>
      <w:r>
        <w:rPr>
          <w:rFonts w:eastAsia="Arial"/>
        </w:rPr>
        <w:t xml:space="preserve"> </w:t>
      </w:r>
      <w:r>
        <w:t>entre</w:t>
      </w:r>
      <w:r>
        <w:rPr>
          <w:rFonts w:eastAsia="Arial"/>
        </w:rPr>
        <w:t xml:space="preserve"> </w:t>
      </w:r>
      <w:r>
        <w:t>o</w:t>
      </w:r>
      <w:r>
        <w:rPr>
          <w:rFonts w:eastAsia="Arial"/>
        </w:rPr>
        <w:t xml:space="preserve"> </w:t>
      </w:r>
      <w:r>
        <w:t>WebClínica</w:t>
      </w:r>
      <w:r>
        <w:rPr>
          <w:rFonts w:eastAsia="Arial"/>
        </w:rPr>
        <w:t xml:space="preserve"> </w:t>
      </w:r>
      <w:r>
        <w:t>e</w:t>
      </w:r>
      <w:r>
        <w:rPr>
          <w:rFonts w:eastAsia="Arial"/>
        </w:rPr>
        <w:t xml:space="preserve"> </w:t>
      </w:r>
      <w:r>
        <w:t>sistemas</w:t>
      </w:r>
      <w:r>
        <w:rPr>
          <w:rFonts w:eastAsia="Arial"/>
        </w:rPr>
        <w:t xml:space="preserve"> </w:t>
      </w:r>
      <w:r>
        <w:t>semelhantes</w:t>
      </w:r>
      <w:bookmarkEnd w:id="53"/>
      <w:r w:rsidR="00EB031C">
        <w:t>.</w:t>
      </w:r>
    </w:p>
    <w:tbl>
      <w:tblPr>
        <w:tblW w:w="0" w:type="auto"/>
        <w:jc w:val="center"/>
        <w:tblInd w:w="-30" w:type="dxa"/>
        <w:tblLayout w:type="fixed"/>
        <w:tblLook w:val="0000" w:firstRow="0" w:lastRow="0" w:firstColumn="0" w:lastColumn="0" w:noHBand="0" w:noVBand="0"/>
      </w:tblPr>
      <w:tblGrid>
        <w:gridCol w:w="3232"/>
        <w:gridCol w:w="1134"/>
        <w:gridCol w:w="1276"/>
        <w:gridCol w:w="1559"/>
        <w:gridCol w:w="1437"/>
      </w:tblGrid>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b/>
                <w:bCs/>
                <w:color w:val="000000"/>
                <w:sz w:val="20"/>
                <w:szCs w:val="20"/>
              </w:rPr>
            </w:pPr>
            <w:r>
              <w:rPr>
                <w:rFonts w:ascii="Arial" w:hAnsi="Arial" w:cs="Arial"/>
                <w:b/>
                <w:bCs/>
                <w:color w:val="000000"/>
                <w:sz w:val="20"/>
                <w:szCs w:val="20"/>
              </w:rPr>
              <w:t>Características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SÍCOLI,</w:t>
            </w:r>
            <w:r>
              <w:rPr>
                <w:rFonts w:ascii="Arial" w:eastAsia="Arial" w:hAnsi="Arial" w:cs="Arial"/>
                <w:b/>
                <w:bCs/>
                <w:color w:val="000000"/>
                <w:sz w:val="20"/>
                <w:szCs w:val="20"/>
              </w:rPr>
              <w:t xml:space="preserve"> </w:t>
            </w:r>
            <w:r>
              <w:rPr>
                <w:rFonts w:ascii="Arial" w:hAnsi="Arial" w:cs="Arial"/>
                <w:b/>
                <w:bCs/>
                <w:color w:val="000000"/>
                <w:sz w:val="20"/>
                <w:szCs w:val="20"/>
              </w:rPr>
              <w:t>G.</w:t>
            </w:r>
            <w:r>
              <w:rPr>
                <w:rFonts w:ascii="Arial" w:eastAsia="Arial" w:hAnsi="Arial" w:cs="Arial"/>
                <w:b/>
                <w:bCs/>
                <w:color w:val="000000"/>
                <w:sz w:val="20"/>
                <w:szCs w:val="20"/>
              </w:rPr>
              <w:t xml:space="preserve"> </w:t>
            </w:r>
            <w:r>
              <w:rPr>
                <w:rFonts w:ascii="Arial" w:hAnsi="Arial" w:cs="Arial"/>
                <w:b/>
                <w:bCs/>
                <w:color w:val="000000"/>
                <w:sz w:val="20"/>
                <w:szCs w:val="20"/>
              </w:rPr>
              <w:t>2009</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ORIENTE,</w:t>
            </w:r>
            <w:r>
              <w:rPr>
                <w:rFonts w:ascii="Arial" w:eastAsia="Arial" w:hAnsi="Arial" w:cs="Arial"/>
                <w:b/>
                <w:bCs/>
                <w:color w:val="000000"/>
                <w:sz w:val="20"/>
                <w:szCs w:val="20"/>
              </w:rPr>
              <w:t xml:space="preserve"> </w:t>
            </w:r>
            <w:r>
              <w:rPr>
                <w:rFonts w:ascii="Arial" w:hAnsi="Arial" w:cs="Arial"/>
                <w:b/>
                <w:bCs/>
                <w:color w:val="000000"/>
                <w:sz w:val="20"/>
                <w:szCs w:val="20"/>
              </w:rPr>
              <w:t>J.</w:t>
            </w:r>
            <w:r>
              <w:rPr>
                <w:rFonts w:ascii="Arial" w:eastAsia="Arial" w:hAnsi="Arial" w:cs="Arial"/>
                <w:b/>
                <w:bCs/>
                <w:color w:val="000000"/>
                <w:sz w:val="20"/>
                <w:szCs w:val="20"/>
              </w:rPr>
              <w:t xml:space="preserve"> </w:t>
            </w:r>
            <w:r>
              <w:rPr>
                <w:rFonts w:ascii="Arial" w:hAnsi="Arial" w:cs="Arial"/>
                <w:b/>
                <w:bCs/>
                <w:color w:val="000000"/>
                <w:sz w:val="20"/>
                <w:szCs w:val="20"/>
              </w:rPr>
              <w:t>2008</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VILLAGELIN,</w:t>
            </w:r>
            <w:r>
              <w:rPr>
                <w:rFonts w:ascii="Arial" w:eastAsia="Arial" w:hAnsi="Arial" w:cs="Arial"/>
                <w:b/>
                <w:bCs/>
                <w:color w:val="000000"/>
                <w:sz w:val="20"/>
                <w:szCs w:val="20"/>
              </w:rPr>
              <w:t xml:space="preserve"> </w:t>
            </w:r>
            <w:r>
              <w:rPr>
                <w:rFonts w:ascii="Arial" w:hAnsi="Arial" w:cs="Arial"/>
                <w:b/>
                <w:bCs/>
                <w:color w:val="000000"/>
                <w:sz w:val="20"/>
                <w:szCs w:val="20"/>
              </w:rPr>
              <w:t>R.</w:t>
            </w:r>
            <w:r>
              <w:rPr>
                <w:rFonts w:ascii="Arial" w:eastAsia="Arial" w:hAnsi="Arial" w:cs="Arial"/>
                <w:b/>
                <w:bCs/>
                <w:color w:val="000000"/>
                <w:sz w:val="20"/>
                <w:szCs w:val="20"/>
              </w:rPr>
              <w:t xml:space="preserve"> </w:t>
            </w:r>
            <w:r>
              <w:rPr>
                <w:rFonts w:ascii="Arial" w:hAnsi="Arial" w:cs="Arial"/>
                <w:b/>
                <w:bCs/>
                <w:color w:val="000000"/>
                <w:sz w:val="20"/>
                <w:szCs w:val="20"/>
              </w:rPr>
              <w:t>2006</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WebClínica</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Prontuário</w:t>
            </w:r>
            <w:r>
              <w:rPr>
                <w:rFonts w:ascii="Arial" w:eastAsia="Arial" w:hAnsi="Arial" w:cs="Arial"/>
                <w:color w:val="000000"/>
                <w:sz w:val="20"/>
                <w:szCs w:val="20"/>
              </w:rPr>
              <w:t xml:space="preserve"> </w:t>
            </w:r>
            <w:r>
              <w:rPr>
                <w:rFonts w:ascii="Arial" w:hAnsi="Arial" w:cs="Arial"/>
                <w:color w:val="000000"/>
                <w:sz w:val="20"/>
                <w:szCs w:val="20"/>
              </w:rPr>
              <w:t>eletrônico</w:t>
            </w:r>
            <w:r>
              <w:rPr>
                <w:rFonts w:ascii="Arial" w:eastAsia="Arial" w:hAnsi="Arial" w:cs="Arial"/>
                <w:color w:val="000000"/>
                <w:sz w:val="20"/>
                <w:szCs w:val="20"/>
              </w:rPr>
              <w:t xml:space="preserve"> </w:t>
            </w:r>
            <w:r>
              <w:rPr>
                <w:rFonts w:ascii="Arial" w:hAnsi="Arial" w:cs="Arial"/>
                <w:color w:val="000000"/>
                <w:sz w:val="20"/>
                <w:szCs w:val="20"/>
              </w:rPr>
              <w:t>do</w:t>
            </w:r>
            <w:r>
              <w:rPr>
                <w:rFonts w:ascii="Arial" w:eastAsia="Arial" w:hAnsi="Arial" w:cs="Arial"/>
                <w:color w:val="000000"/>
                <w:sz w:val="20"/>
                <w:szCs w:val="20"/>
              </w:rPr>
              <w:t xml:space="preserve"> </w:t>
            </w:r>
            <w:r>
              <w:rPr>
                <w:rFonts w:ascii="Arial" w:hAnsi="Arial" w:cs="Arial"/>
                <w:color w:val="000000"/>
                <w:sz w:val="20"/>
                <w:szCs w:val="20"/>
              </w:rPr>
              <w:t>paciente</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Agenda</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consultas</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médicos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Busca</w:t>
            </w:r>
            <w:r>
              <w:rPr>
                <w:rFonts w:ascii="Arial" w:eastAsia="Arial" w:hAnsi="Arial" w:cs="Arial"/>
                <w:color w:val="000000"/>
                <w:sz w:val="20"/>
                <w:szCs w:val="20"/>
              </w:rPr>
              <w:t xml:space="preserve"> </w:t>
            </w:r>
            <w:r>
              <w:rPr>
                <w:rFonts w:ascii="Arial" w:hAnsi="Arial" w:cs="Arial"/>
                <w:color w:val="000000"/>
                <w:sz w:val="20"/>
                <w:szCs w:val="20"/>
              </w:rPr>
              <w:t>inteligente</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cadastros</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pacientes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Fila</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atendimento</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w:t>
            </w:r>
            <w:r>
              <w:rPr>
                <w:rFonts w:ascii="Arial" w:eastAsia="Arial" w:hAnsi="Arial" w:cs="Arial"/>
                <w:iCs/>
                <w:color w:val="000000"/>
                <w:sz w:val="20"/>
                <w:szCs w:val="20"/>
              </w:rPr>
              <w:t xml:space="preserve"> </w:t>
            </w:r>
            <w:r>
              <w:rPr>
                <w:rFonts w:ascii="Arial" w:hAnsi="Arial" w:cs="Arial"/>
                <w:iCs/>
                <w:color w:val="000000"/>
                <w:sz w:val="20"/>
                <w:szCs w:val="20"/>
              </w:rPr>
              <w:t>visualização</w:t>
            </w:r>
            <w:r>
              <w:rPr>
                <w:rFonts w:ascii="Arial" w:eastAsia="Arial" w:hAnsi="Arial" w:cs="Arial"/>
                <w:iCs/>
                <w:color w:val="000000"/>
                <w:sz w:val="20"/>
                <w:szCs w:val="20"/>
              </w:rPr>
              <w:t xml:space="preserve"> </w:t>
            </w:r>
            <w:r>
              <w:rPr>
                <w:rFonts w:ascii="Arial" w:hAnsi="Arial" w:cs="Arial"/>
                <w:iCs/>
                <w:color w:val="000000"/>
                <w:sz w:val="20"/>
                <w:szCs w:val="20"/>
              </w:rPr>
              <w:t>da</w:t>
            </w:r>
            <w:r>
              <w:rPr>
                <w:rFonts w:ascii="Arial" w:eastAsia="Arial" w:hAnsi="Arial" w:cs="Arial"/>
                <w:iCs/>
                <w:color w:val="000000"/>
                <w:sz w:val="20"/>
                <w:szCs w:val="20"/>
              </w:rPr>
              <w:t xml:space="preserve"> </w:t>
            </w:r>
            <w:r>
              <w:rPr>
                <w:rFonts w:ascii="Arial" w:hAnsi="Arial" w:cs="Arial"/>
                <w:iCs/>
                <w:color w:val="000000"/>
                <w:sz w:val="20"/>
                <w:szCs w:val="20"/>
              </w:rPr>
              <w:t>execução</w:t>
            </w:r>
            <w:r>
              <w:rPr>
                <w:rFonts w:ascii="Arial" w:eastAsia="Arial" w:hAnsi="Arial" w:cs="Arial"/>
                <w:iCs/>
                <w:color w:val="000000"/>
                <w:sz w:val="20"/>
                <w:szCs w:val="20"/>
              </w:rPr>
              <w:t xml:space="preserve"> </w:t>
            </w:r>
            <w:r>
              <w:rPr>
                <w:rFonts w:ascii="Arial" w:hAnsi="Arial" w:cs="Arial"/>
                <w:iCs/>
                <w:color w:val="000000"/>
                <w:sz w:val="20"/>
                <w:szCs w:val="20"/>
              </w:rPr>
              <w:t>das</w:t>
            </w:r>
            <w:r>
              <w:rPr>
                <w:rFonts w:ascii="Arial" w:eastAsia="Arial" w:hAnsi="Arial" w:cs="Arial"/>
                <w:iCs/>
                <w:color w:val="000000"/>
                <w:sz w:val="20"/>
                <w:szCs w:val="20"/>
              </w:rPr>
              <w:t xml:space="preserve"> </w:t>
            </w:r>
            <w:r>
              <w:rPr>
                <w:rFonts w:ascii="Arial" w:hAnsi="Arial" w:cs="Arial"/>
                <w:iCs/>
                <w:color w:val="000000"/>
                <w:sz w:val="20"/>
                <w:szCs w:val="20"/>
              </w:rPr>
              <w:t>consultas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Relatório</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atendimentos</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 xml:space="preserve">/ </w:t>
            </w:r>
            <w:r>
              <w:rPr>
                <w:rFonts w:ascii="Arial" w:hAnsi="Arial" w:cs="Arial"/>
                <w:iCs/>
                <w:color w:val="000000"/>
                <w:sz w:val="20"/>
                <w:szCs w:val="20"/>
              </w:rPr>
              <w:t>CIDs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Gráficos</w:t>
            </w:r>
            <w:r>
              <w:rPr>
                <w:rFonts w:ascii="Arial" w:eastAsia="Arial" w:hAnsi="Arial" w:cs="Arial"/>
                <w:iCs/>
                <w:color w:val="000000"/>
                <w:sz w:val="20"/>
                <w:szCs w:val="20"/>
              </w:rPr>
              <w:t xml:space="preserve"> </w:t>
            </w:r>
            <w:r>
              <w:rPr>
                <w:rFonts w:ascii="Arial" w:hAnsi="Arial" w:cs="Arial"/>
                <w:iCs/>
                <w:color w:val="000000"/>
                <w:sz w:val="20"/>
                <w:szCs w:val="20"/>
              </w:rPr>
              <w:t>estatísticos</w:t>
            </w:r>
            <w:r>
              <w:rPr>
                <w:rFonts w:ascii="Arial" w:eastAsia="Arial" w:hAnsi="Arial" w:cs="Arial"/>
                <w:iCs/>
                <w:color w:val="000000"/>
                <w:sz w:val="20"/>
                <w:szCs w:val="20"/>
              </w:rPr>
              <w:t xml:space="preserve"> </w:t>
            </w:r>
            <w:r>
              <w:rPr>
                <w:rFonts w:ascii="Arial" w:hAnsi="Arial" w:cs="Arial"/>
                <w:iCs/>
                <w:color w:val="000000"/>
                <w:sz w:val="20"/>
                <w:szCs w:val="20"/>
              </w:rPr>
              <w:t>baseados</w:t>
            </w:r>
            <w:r>
              <w:rPr>
                <w:rFonts w:ascii="Arial" w:eastAsia="Arial" w:hAnsi="Arial" w:cs="Arial"/>
                <w:iCs/>
                <w:color w:val="000000"/>
                <w:sz w:val="20"/>
                <w:szCs w:val="20"/>
              </w:rPr>
              <w:t xml:space="preserve"> </w:t>
            </w:r>
            <w:r>
              <w:rPr>
                <w:rFonts w:ascii="Arial" w:hAnsi="Arial" w:cs="Arial"/>
                <w:iCs/>
                <w:color w:val="000000"/>
                <w:sz w:val="20"/>
                <w:szCs w:val="20"/>
              </w:rPr>
              <w:t>em</w:t>
            </w:r>
            <w:r>
              <w:rPr>
                <w:rFonts w:ascii="Arial" w:eastAsia="Arial" w:hAnsi="Arial" w:cs="Arial"/>
                <w:iCs/>
                <w:color w:val="000000"/>
                <w:sz w:val="20"/>
                <w:szCs w:val="20"/>
              </w:rPr>
              <w:t xml:space="preserve"> </w:t>
            </w:r>
            <w:r>
              <w:rPr>
                <w:rFonts w:ascii="Arial" w:hAnsi="Arial" w:cs="Arial"/>
                <w:iCs/>
                <w:color w:val="000000"/>
                <w:sz w:val="20"/>
                <w:szCs w:val="20"/>
              </w:rPr>
              <w:t>pacientes</w:t>
            </w:r>
            <w:r>
              <w:rPr>
                <w:rFonts w:ascii="Arial" w:eastAsia="Arial" w:hAnsi="Arial" w:cs="Arial"/>
                <w:iCs/>
                <w:color w:val="000000"/>
                <w:sz w:val="20"/>
                <w:szCs w:val="20"/>
              </w:rPr>
              <w:t xml:space="preserve"> </w:t>
            </w:r>
            <w:r>
              <w:rPr>
                <w:rFonts w:ascii="Arial" w:hAnsi="Arial" w:cs="Arial"/>
                <w:iCs/>
                <w:color w:val="000000"/>
                <w:sz w:val="20"/>
                <w:szCs w:val="20"/>
              </w:rPr>
              <w:t>e</w:t>
            </w:r>
            <w:r>
              <w:rPr>
                <w:rFonts w:ascii="Arial" w:eastAsia="Arial" w:hAnsi="Arial" w:cs="Arial"/>
                <w:iCs/>
                <w:color w:val="000000"/>
                <w:sz w:val="20"/>
                <w:szCs w:val="20"/>
              </w:rPr>
              <w:t xml:space="preserve"> </w:t>
            </w:r>
            <w:r>
              <w:rPr>
                <w:rFonts w:ascii="Arial" w:hAnsi="Arial" w:cs="Arial"/>
                <w:iCs/>
                <w:color w:val="000000"/>
                <w:sz w:val="20"/>
                <w:szCs w:val="20"/>
              </w:rPr>
              <w:t>diagnósticos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Auxílio</w:t>
            </w:r>
            <w:r>
              <w:rPr>
                <w:rFonts w:ascii="Arial" w:eastAsia="Arial" w:hAnsi="Arial" w:cs="Arial"/>
                <w:iCs/>
                <w:color w:val="000000"/>
                <w:sz w:val="20"/>
                <w:szCs w:val="20"/>
              </w:rPr>
              <w:t xml:space="preserve"> </w:t>
            </w:r>
            <w:r>
              <w:rPr>
                <w:rFonts w:ascii="Arial" w:hAnsi="Arial" w:cs="Arial"/>
                <w:iCs/>
                <w:color w:val="000000"/>
                <w:sz w:val="20"/>
                <w:szCs w:val="20"/>
              </w:rPr>
              <w:t>ao</w:t>
            </w:r>
            <w:r>
              <w:rPr>
                <w:rFonts w:ascii="Arial" w:eastAsia="Arial" w:hAnsi="Arial" w:cs="Arial"/>
                <w:iCs/>
                <w:color w:val="000000"/>
                <w:sz w:val="20"/>
                <w:szCs w:val="20"/>
              </w:rPr>
              <w:t xml:space="preserve"> </w:t>
            </w:r>
            <w:r>
              <w:rPr>
                <w:rFonts w:ascii="Arial" w:hAnsi="Arial" w:cs="Arial"/>
                <w:iCs/>
                <w:color w:val="000000"/>
                <w:sz w:val="20"/>
                <w:szCs w:val="20"/>
              </w:rPr>
              <w:t>PCMSO</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Geração</w:t>
            </w:r>
            <w:r>
              <w:rPr>
                <w:rFonts w:ascii="Arial" w:eastAsia="Arial" w:hAnsi="Arial" w:cs="Arial"/>
                <w:iCs/>
                <w:color w:val="000000"/>
                <w:sz w:val="20"/>
                <w:szCs w:val="20"/>
              </w:rPr>
              <w:t xml:space="preserve"> </w:t>
            </w:r>
            <w:r>
              <w:rPr>
                <w:rFonts w:ascii="Arial" w:hAnsi="Arial" w:cs="Arial"/>
                <w:iCs/>
                <w:color w:val="000000"/>
                <w:sz w:val="20"/>
                <w:szCs w:val="20"/>
              </w:rPr>
              <w:t>automática</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receitas</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w:t>
            </w:r>
            <w:r w:rsidRPr="00D87197">
              <w:rPr>
                <w:rFonts w:ascii="Arial" w:eastAsia="Arial" w:hAnsi="Arial" w:cs="Arial"/>
                <w:iCs/>
                <w:color w:val="000000"/>
                <w:sz w:val="20"/>
                <w:szCs w:val="20"/>
              </w:rPr>
              <w:t xml:space="preserve"> </w:t>
            </w:r>
            <w:r>
              <w:rPr>
                <w:rFonts w:ascii="Arial" w:hAnsi="Arial" w:cs="Arial"/>
                <w:iCs/>
                <w:color w:val="000000"/>
                <w:sz w:val="20"/>
                <w:szCs w:val="20"/>
              </w:rPr>
              <w:t>atestados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Inserir</w:t>
            </w:r>
            <w:r>
              <w:rPr>
                <w:rFonts w:ascii="Arial" w:eastAsia="Arial" w:hAnsi="Arial" w:cs="Arial"/>
                <w:iCs/>
                <w:color w:val="000000"/>
                <w:sz w:val="20"/>
                <w:szCs w:val="20"/>
              </w:rPr>
              <w:t xml:space="preserve"> </w:t>
            </w:r>
            <w:r>
              <w:rPr>
                <w:rFonts w:ascii="Arial" w:hAnsi="Arial" w:cs="Arial"/>
                <w:iCs/>
                <w:color w:val="000000"/>
                <w:sz w:val="20"/>
                <w:szCs w:val="20"/>
              </w:rPr>
              <w:t>exames</w:t>
            </w:r>
            <w:r>
              <w:rPr>
                <w:rFonts w:ascii="Arial" w:eastAsia="Arial" w:hAnsi="Arial" w:cs="Arial"/>
                <w:iCs/>
                <w:color w:val="000000"/>
                <w:sz w:val="20"/>
                <w:szCs w:val="20"/>
              </w:rPr>
              <w:t xml:space="preserve"> </w:t>
            </w:r>
            <w:r>
              <w:rPr>
                <w:rFonts w:ascii="Arial" w:hAnsi="Arial" w:cs="Arial"/>
                <w:iCs/>
                <w:color w:val="000000"/>
                <w:sz w:val="20"/>
                <w:szCs w:val="20"/>
              </w:rPr>
              <w:t>no</w:t>
            </w:r>
            <w:r>
              <w:rPr>
                <w:rFonts w:ascii="Arial" w:eastAsia="Arial" w:hAnsi="Arial" w:cs="Arial"/>
                <w:iCs/>
                <w:color w:val="000000"/>
                <w:sz w:val="20"/>
                <w:szCs w:val="20"/>
              </w:rPr>
              <w:t xml:space="preserve"> </w:t>
            </w:r>
            <w:r>
              <w:rPr>
                <w:rFonts w:ascii="Arial" w:hAnsi="Arial" w:cs="Arial"/>
                <w:iCs/>
                <w:color w:val="000000"/>
                <w:sz w:val="20"/>
                <w:szCs w:val="20"/>
              </w:rPr>
              <w:t>prontuário</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paciente</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sidRPr="00D87197">
              <w:rPr>
                <w:rFonts w:ascii="Arial" w:hAnsi="Arial" w:cs="Arial"/>
                <w:i/>
                <w:iCs/>
                <w:color w:val="000000"/>
                <w:sz w:val="20"/>
                <w:szCs w:val="20"/>
              </w:rPr>
              <w:t>Chat</w:t>
            </w:r>
            <w:r>
              <w:rPr>
                <w:rFonts w:ascii="Arial" w:eastAsia="Arial" w:hAnsi="Arial" w:cs="Arial"/>
                <w:iCs/>
                <w:color w:val="000000"/>
                <w:sz w:val="20"/>
                <w:szCs w:val="20"/>
              </w:rPr>
              <w:t xml:space="preserve"> </w:t>
            </w:r>
            <w:r>
              <w:rPr>
                <w:rFonts w:ascii="Arial" w:hAnsi="Arial" w:cs="Arial"/>
                <w:iCs/>
                <w:color w:val="000000"/>
                <w:sz w:val="20"/>
                <w:szCs w:val="20"/>
              </w:rPr>
              <w:t>entre</w:t>
            </w:r>
            <w:r>
              <w:rPr>
                <w:rFonts w:ascii="Arial" w:eastAsia="Arial" w:hAnsi="Arial" w:cs="Arial"/>
                <w:iCs/>
                <w:color w:val="000000"/>
                <w:sz w:val="20"/>
                <w:szCs w:val="20"/>
              </w:rPr>
              <w:t xml:space="preserve"> </w:t>
            </w:r>
            <w:r>
              <w:rPr>
                <w:rFonts w:ascii="Arial" w:hAnsi="Arial" w:cs="Arial"/>
                <w:iCs/>
                <w:color w:val="000000"/>
                <w:sz w:val="20"/>
                <w:szCs w:val="20"/>
              </w:rPr>
              <w:t>usuários</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sistema</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Exportação</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prontuário</w:t>
            </w:r>
            <w:r>
              <w:rPr>
                <w:rFonts w:ascii="Arial" w:eastAsia="Arial" w:hAnsi="Arial" w:cs="Arial"/>
                <w:iCs/>
                <w:color w:val="000000"/>
                <w:sz w:val="20"/>
                <w:szCs w:val="20"/>
              </w:rPr>
              <w:t xml:space="preserve"> </w:t>
            </w:r>
            <w:r>
              <w:rPr>
                <w:rFonts w:ascii="Arial" w:hAnsi="Arial" w:cs="Arial"/>
                <w:iCs/>
                <w:color w:val="000000"/>
                <w:sz w:val="20"/>
                <w:szCs w:val="20"/>
              </w:rPr>
              <w:t>para</w:t>
            </w:r>
            <w:r>
              <w:rPr>
                <w:rFonts w:ascii="Arial" w:eastAsia="Arial" w:hAnsi="Arial" w:cs="Arial"/>
                <w:iCs/>
                <w:color w:val="000000"/>
                <w:sz w:val="20"/>
                <w:szCs w:val="20"/>
              </w:rPr>
              <w:t xml:space="preserve"> </w:t>
            </w:r>
            <w:r>
              <w:rPr>
                <w:rFonts w:ascii="Arial" w:hAnsi="Arial" w:cs="Arial"/>
                <w:iCs/>
                <w:color w:val="000000"/>
                <w:sz w:val="20"/>
                <w:szCs w:val="20"/>
              </w:rPr>
              <w:t>impressão</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bl>
    <w:p w:rsidR="00270A16" w:rsidRDefault="00270A16" w:rsidP="0080277D">
      <w:pPr>
        <w:pStyle w:val="ndicedeilustraoTCC"/>
      </w:pPr>
    </w:p>
    <w:p w:rsidR="0080277D" w:rsidRDefault="0080277D" w:rsidP="0080277D">
      <w:pPr>
        <w:pStyle w:val="PargrafoTCC"/>
      </w:pPr>
    </w:p>
    <w:p w:rsidR="00EF5355" w:rsidRDefault="00EF5355" w:rsidP="0080277D">
      <w:pPr>
        <w:pStyle w:val="PargrafoTCC"/>
      </w:pPr>
    </w:p>
    <w:p w:rsidR="00EF5355" w:rsidRDefault="00EF5355" w:rsidP="0080277D">
      <w:pPr>
        <w:pStyle w:val="PargrafoTCC"/>
      </w:pPr>
    </w:p>
    <w:p w:rsidR="00270A16" w:rsidRDefault="00270A16" w:rsidP="002C266D">
      <w:pPr>
        <w:pStyle w:val="Heading2"/>
      </w:pPr>
      <w:bookmarkStart w:id="54" w:name="__RefHeading__117_2111979340"/>
      <w:bookmarkStart w:id="55" w:name="__RefHeading__150_1286912160"/>
      <w:bookmarkStart w:id="56" w:name="__RefHeading__21_1150354337"/>
      <w:bookmarkStart w:id="57" w:name="__RefHeading__14_1864831944"/>
      <w:bookmarkStart w:id="58" w:name="__RefHeading__53_2068703521"/>
      <w:bookmarkStart w:id="59" w:name="__RefHeading__84_827532146"/>
      <w:bookmarkStart w:id="60" w:name="__RefHeading__300_2087715902"/>
      <w:bookmarkStart w:id="61" w:name="__RefHeading__364_1472683970"/>
      <w:bookmarkStart w:id="62" w:name="__RefHeading__249_1176750583"/>
      <w:bookmarkStart w:id="63" w:name="__RefHeading__216_1670186559"/>
      <w:bookmarkStart w:id="64" w:name="__RefHeading__183_1884309817"/>
      <w:bookmarkStart w:id="65" w:name="_Toc379146560"/>
      <w:bookmarkEnd w:id="54"/>
      <w:bookmarkEnd w:id="55"/>
      <w:bookmarkEnd w:id="56"/>
      <w:bookmarkEnd w:id="57"/>
      <w:bookmarkEnd w:id="58"/>
      <w:bookmarkEnd w:id="59"/>
      <w:bookmarkEnd w:id="60"/>
      <w:bookmarkEnd w:id="61"/>
      <w:bookmarkEnd w:id="62"/>
      <w:bookmarkEnd w:id="63"/>
      <w:bookmarkEnd w:id="64"/>
      <w:r>
        <w:lastRenderedPageBreak/>
        <w:t>Organização</w:t>
      </w:r>
      <w:r>
        <w:rPr>
          <w:rFonts w:eastAsia="Arial"/>
        </w:rPr>
        <w:t xml:space="preserve"> </w:t>
      </w:r>
      <w:r>
        <w:t>da</w:t>
      </w:r>
      <w:r>
        <w:rPr>
          <w:rFonts w:eastAsia="Arial"/>
        </w:rPr>
        <w:t xml:space="preserve"> </w:t>
      </w:r>
      <w:r w:rsidR="003F6384">
        <w:t>M</w:t>
      </w:r>
      <w:r>
        <w:t>onografia</w:t>
      </w:r>
      <w:bookmarkEnd w:id="65"/>
    </w:p>
    <w:p w:rsidR="00270A16" w:rsidRDefault="00270A16">
      <w:pPr>
        <w:pStyle w:val="PargrafoTCC"/>
        <w:rPr>
          <w:color w:val="000000"/>
        </w:rPr>
      </w:pPr>
      <w:r>
        <w:rPr>
          <w:color w:val="000000"/>
        </w:rPr>
        <w:t>Esta</w:t>
      </w:r>
      <w:r>
        <w:rPr>
          <w:rFonts w:eastAsia="Arial"/>
          <w:color w:val="000000"/>
        </w:rPr>
        <w:t xml:space="preserve"> </w:t>
      </w:r>
      <w:r>
        <w:rPr>
          <w:color w:val="000000"/>
        </w:rPr>
        <w:t>monografia</w:t>
      </w:r>
      <w:r>
        <w:rPr>
          <w:rFonts w:eastAsia="Arial"/>
          <w:color w:val="000000"/>
        </w:rPr>
        <w:t xml:space="preserve"> </w:t>
      </w:r>
      <w:r>
        <w:rPr>
          <w:color w:val="000000"/>
        </w:rPr>
        <w:t>está</w:t>
      </w:r>
      <w:r>
        <w:rPr>
          <w:rFonts w:eastAsia="Arial"/>
          <w:color w:val="000000"/>
        </w:rPr>
        <w:t xml:space="preserve"> </w:t>
      </w:r>
      <w:r>
        <w:rPr>
          <w:color w:val="000000"/>
        </w:rPr>
        <w:t>assim</w:t>
      </w:r>
      <w:r>
        <w:rPr>
          <w:rFonts w:eastAsia="Arial"/>
          <w:color w:val="000000"/>
        </w:rPr>
        <w:t xml:space="preserve"> </w:t>
      </w:r>
      <w:r>
        <w:rPr>
          <w:color w:val="000000"/>
        </w:rPr>
        <w:t>organizada:</w:t>
      </w:r>
    </w:p>
    <w:p w:rsidR="00270A16" w:rsidRDefault="00270A16">
      <w:pPr>
        <w:pStyle w:val="ItemizaoTCC"/>
        <w:rPr>
          <w:shd w:val="clear" w:color="auto" w:fill="00B8FF"/>
        </w:rPr>
      </w:pPr>
      <w:r>
        <w:t>O</w:t>
      </w:r>
      <w:r>
        <w:rPr>
          <w:rFonts w:eastAsia="Arial"/>
        </w:rPr>
        <w:t xml:space="preserve"> </w:t>
      </w:r>
      <w:r>
        <w:t>capítulo</w:t>
      </w:r>
      <w:r>
        <w:rPr>
          <w:rFonts w:eastAsia="Arial"/>
        </w:rPr>
        <w:t xml:space="preserve"> </w:t>
      </w:r>
      <w:r>
        <w:t>2</w:t>
      </w:r>
      <w:r>
        <w:rPr>
          <w:rFonts w:eastAsia="Arial"/>
        </w:rPr>
        <w:t xml:space="preserve"> </w:t>
      </w:r>
      <w:r>
        <w:t>apresenta</w:t>
      </w:r>
      <w:r>
        <w:rPr>
          <w:rFonts w:eastAsia="Arial"/>
        </w:rPr>
        <w:t xml:space="preserve"> </w:t>
      </w:r>
      <w:r>
        <w:t>o</w:t>
      </w:r>
      <w:r>
        <w:rPr>
          <w:rFonts w:eastAsia="Arial"/>
        </w:rPr>
        <w:t xml:space="preserve"> </w:t>
      </w:r>
      <w:r>
        <w:t>planejamento</w:t>
      </w:r>
      <w:r>
        <w:rPr>
          <w:rFonts w:eastAsia="Arial"/>
        </w:rPr>
        <w:t xml:space="preserve"> </w:t>
      </w:r>
      <w:r>
        <w:t>e</w:t>
      </w:r>
      <w:r>
        <w:rPr>
          <w:rFonts w:eastAsia="Arial"/>
        </w:rPr>
        <w:t xml:space="preserve"> </w:t>
      </w:r>
      <w:r>
        <w:t>o</w:t>
      </w:r>
      <w:r>
        <w:rPr>
          <w:rFonts w:eastAsia="Arial"/>
        </w:rPr>
        <w:t xml:space="preserve"> </w:t>
      </w:r>
      <w:r>
        <w:t>desenvolvimento</w:t>
      </w:r>
      <w:r>
        <w:rPr>
          <w:rFonts w:eastAsia="Arial"/>
        </w:rPr>
        <w:t xml:space="preserve"> </w:t>
      </w:r>
      <w:r>
        <w:t>do</w:t>
      </w:r>
      <w:r>
        <w:rPr>
          <w:rFonts w:eastAsia="Arial"/>
        </w:rPr>
        <w:t xml:space="preserve"> </w:t>
      </w:r>
      <w:r>
        <w:t>sistema</w:t>
      </w:r>
      <w:r>
        <w:rPr>
          <w:rFonts w:eastAsia="Arial"/>
        </w:rPr>
        <w:t xml:space="preserve"> </w:t>
      </w:r>
      <w:r>
        <w:t>WebClínica,</w:t>
      </w:r>
      <w:r>
        <w:rPr>
          <w:rFonts w:eastAsia="Arial"/>
        </w:rPr>
        <w:t xml:space="preserve"> </w:t>
      </w:r>
      <w:r>
        <w:t>abordando</w:t>
      </w:r>
      <w:r>
        <w:rPr>
          <w:rFonts w:eastAsia="Arial"/>
        </w:rPr>
        <w:t xml:space="preserve"> </w:t>
      </w:r>
      <w:r w:rsidR="001C74A5">
        <w:t>o</w:t>
      </w:r>
      <w:r>
        <w:rPr>
          <w:rFonts w:eastAsia="Arial"/>
        </w:rPr>
        <w:t xml:space="preserve"> </w:t>
      </w:r>
      <w:r w:rsidR="001C74A5" w:rsidRPr="001C74A5">
        <w:t>método de desenvolvimento de projeto</w:t>
      </w:r>
      <w:r>
        <w:rPr>
          <w:rFonts w:eastAsia="Arial"/>
        </w:rPr>
        <w:t xml:space="preserve"> </w:t>
      </w:r>
      <w:r w:rsidR="001C74A5">
        <w:t>adotado</w:t>
      </w:r>
      <w:r>
        <w:t>,</w:t>
      </w:r>
      <w:r>
        <w:rPr>
          <w:rFonts w:eastAsia="Arial"/>
        </w:rPr>
        <w:t xml:space="preserve"> </w:t>
      </w:r>
      <w:r>
        <w:t>a</w:t>
      </w:r>
      <w:r>
        <w:rPr>
          <w:rFonts w:eastAsia="Arial"/>
        </w:rPr>
        <w:t xml:space="preserve"> </w:t>
      </w:r>
      <w:r>
        <w:t>arquitetura</w:t>
      </w:r>
      <w:r>
        <w:rPr>
          <w:rFonts w:eastAsia="Arial"/>
        </w:rPr>
        <w:t xml:space="preserve"> </w:t>
      </w:r>
      <w:r>
        <w:t>da</w:t>
      </w:r>
      <w:r>
        <w:rPr>
          <w:rFonts w:eastAsia="Arial"/>
        </w:rPr>
        <w:t xml:space="preserve"> </w:t>
      </w:r>
      <w:r>
        <w:t>solução</w:t>
      </w:r>
      <w:r>
        <w:rPr>
          <w:rFonts w:eastAsia="Arial"/>
        </w:rPr>
        <w:t xml:space="preserve"> </w:t>
      </w:r>
      <w:r>
        <w:t>e</w:t>
      </w:r>
      <w:r>
        <w:rPr>
          <w:rFonts w:eastAsia="Arial"/>
        </w:rPr>
        <w:t xml:space="preserve"> </w:t>
      </w:r>
      <w:r>
        <w:t>as</w:t>
      </w:r>
      <w:r>
        <w:rPr>
          <w:rFonts w:eastAsia="Arial"/>
        </w:rPr>
        <w:t xml:space="preserve"> </w:t>
      </w:r>
      <w:r>
        <w:t>tecnologias</w:t>
      </w:r>
      <w:r>
        <w:rPr>
          <w:rFonts w:eastAsia="Arial"/>
        </w:rPr>
        <w:t xml:space="preserve"> </w:t>
      </w:r>
      <w:r>
        <w:t>e</w:t>
      </w:r>
      <w:r>
        <w:rPr>
          <w:rFonts w:eastAsia="Arial"/>
        </w:rPr>
        <w:t xml:space="preserve"> </w:t>
      </w:r>
      <w:r>
        <w:t>ferramentas</w:t>
      </w:r>
      <w:r>
        <w:rPr>
          <w:rFonts w:eastAsia="Arial"/>
        </w:rPr>
        <w:t xml:space="preserve"> </w:t>
      </w:r>
      <w:r w:rsidRPr="001C74A5">
        <w:t>utilizadas.</w:t>
      </w:r>
    </w:p>
    <w:p w:rsidR="00270A16" w:rsidRDefault="00270A16">
      <w:pPr>
        <w:pStyle w:val="ItemizaoTCC"/>
        <w:rPr>
          <w:shd w:val="clear" w:color="auto" w:fill="00B8FF"/>
        </w:rPr>
      </w:pPr>
      <w:r>
        <w:t>No</w:t>
      </w:r>
      <w:r>
        <w:rPr>
          <w:rFonts w:eastAsia="Arial"/>
        </w:rPr>
        <w:t xml:space="preserve"> </w:t>
      </w:r>
      <w:r>
        <w:t>capítulo</w:t>
      </w:r>
      <w:r>
        <w:rPr>
          <w:rFonts w:eastAsia="Arial"/>
        </w:rPr>
        <w:t xml:space="preserve"> </w:t>
      </w:r>
      <w:r>
        <w:t>3,</w:t>
      </w:r>
      <w:r>
        <w:rPr>
          <w:rFonts w:eastAsia="Arial"/>
        </w:rPr>
        <w:t xml:space="preserve"> </w:t>
      </w:r>
      <w:r>
        <w:t>são</w:t>
      </w:r>
      <w:r>
        <w:rPr>
          <w:rFonts w:eastAsia="Arial"/>
        </w:rPr>
        <w:t xml:space="preserve"> </w:t>
      </w:r>
      <w:r>
        <w:t>descritas</w:t>
      </w:r>
      <w:r>
        <w:rPr>
          <w:rFonts w:eastAsia="Arial"/>
        </w:rPr>
        <w:t xml:space="preserve"> </w:t>
      </w:r>
      <w:r>
        <w:t>as</w:t>
      </w:r>
      <w:r>
        <w:rPr>
          <w:rFonts w:eastAsia="Arial"/>
        </w:rPr>
        <w:t xml:space="preserve"> </w:t>
      </w:r>
      <w:r>
        <w:t>partes</w:t>
      </w:r>
      <w:r>
        <w:rPr>
          <w:rFonts w:eastAsia="Arial"/>
        </w:rPr>
        <w:t xml:space="preserve"> </w:t>
      </w:r>
      <w:r>
        <w:t>que</w:t>
      </w:r>
      <w:r>
        <w:rPr>
          <w:rFonts w:eastAsia="Arial"/>
        </w:rPr>
        <w:t xml:space="preserve"> </w:t>
      </w:r>
      <w:r>
        <w:t>constituem</w:t>
      </w:r>
      <w:r>
        <w:rPr>
          <w:rFonts w:eastAsia="Arial"/>
        </w:rPr>
        <w:t xml:space="preserve"> </w:t>
      </w:r>
      <w:r>
        <w:t>o</w:t>
      </w:r>
      <w:r>
        <w:rPr>
          <w:rFonts w:eastAsia="Arial"/>
        </w:rPr>
        <w:t xml:space="preserve"> </w:t>
      </w:r>
      <w:r>
        <w:t>sistema</w:t>
      </w:r>
      <w:r>
        <w:rPr>
          <w:rFonts w:eastAsia="Arial"/>
        </w:rPr>
        <w:t xml:space="preserve"> </w:t>
      </w:r>
      <w:r w:rsidRPr="001C74A5">
        <w:t>WebClínica.</w:t>
      </w:r>
    </w:p>
    <w:p w:rsidR="00270A16" w:rsidRDefault="00270A16">
      <w:pPr>
        <w:pStyle w:val="ItemizaoTCC"/>
        <w:rPr>
          <w:shd w:val="clear" w:color="auto" w:fill="00B8FF"/>
        </w:rPr>
      </w:pPr>
      <w:r>
        <w:t>No</w:t>
      </w:r>
      <w:r>
        <w:rPr>
          <w:rFonts w:eastAsia="Arial"/>
        </w:rPr>
        <w:t xml:space="preserve"> </w:t>
      </w:r>
      <w:r>
        <w:t>capítulo</w:t>
      </w:r>
      <w:r>
        <w:rPr>
          <w:rFonts w:eastAsia="Arial"/>
        </w:rPr>
        <w:t xml:space="preserve"> </w:t>
      </w:r>
      <w:r>
        <w:t>4,</w:t>
      </w:r>
      <w:r>
        <w:rPr>
          <w:rFonts w:eastAsia="Arial"/>
        </w:rPr>
        <w:t xml:space="preserve"> </w:t>
      </w:r>
      <w:r>
        <w:t>são</w:t>
      </w:r>
      <w:r>
        <w:rPr>
          <w:rFonts w:eastAsia="Arial"/>
        </w:rPr>
        <w:t xml:space="preserve"> </w:t>
      </w:r>
      <w:r>
        <w:t>apresentados</w:t>
      </w:r>
      <w:r>
        <w:rPr>
          <w:rFonts w:eastAsia="Arial"/>
        </w:rPr>
        <w:t xml:space="preserve"> </w:t>
      </w:r>
      <w:r>
        <w:t>os</w:t>
      </w:r>
      <w:r>
        <w:rPr>
          <w:rFonts w:eastAsia="Arial"/>
        </w:rPr>
        <w:t xml:space="preserve"> </w:t>
      </w:r>
      <w:r>
        <w:t>resultados,</w:t>
      </w:r>
      <w:r>
        <w:rPr>
          <w:rFonts w:eastAsia="Arial"/>
        </w:rPr>
        <w:t xml:space="preserve"> </w:t>
      </w:r>
      <w:r>
        <w:t>tais</w:t>
      </w:r>
      <w:r>
        <w:rPr>
          <w:rFonts w:eastAsia="Arial"/>
        </w:rPr>
        <w:t xml:space="preserve"> </w:t>
      </w:r>
      <w:r>
        <w:t>como:</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resultados</w:t>
      </w:r>
      <w:r>
        <w:rPr>
          <w:rFonts w:eastAsia="Arial"/>
        </w:rPr>
        <w:t xml:space="preserve"> </w:t>
      </w:r>
      <w:r>
        <w:t>alcançados</w:t>
      </w:r>
      <w:r>
        <w:rPr>
          <w:rFonts w:eastAsia="Arial"/>
        </w:rPr>
        <w:t xml:space="preserve"> </w:t>
      </w:r>
      <w:r>
        <w:t>e</w:t>
      </w:r>
      <w:r>
        <w:rPr>
          <w:rFonts w:eastAsia="Arial"/>
        </w:rPr>
        <w:t xml:space="preserve"> </w:t>
      </w:r>
      <w:r>
        <w:t>validação</w:t>
      </w:r>
      <w:r>
        <w:rPr>
          <w:rFonts w:eastAsia="Arial"/>
        </w:rPr>
        <w:t xml:space="preserve"> </w:t>
      </w:r>
      <w:r>
        <w:t>do</w:t>
      </w:r>
      <w:r>
        <w:rPr>
          <w:rFonts w:eastAsia="Arial"/>
        </w:rPr>
        <w:t xml:space="preserve"> </w:t>
      </w:r>
      <w:r>
        <w:t>objetivo</w:t>
      </w:r>
      <w:r>
        <w:rPr>
          <w:rFonts w:eastAsia="Arial"/>
        </w:rPr>
        <w:t xml:space="preserve"> </w:t>
      </w:r>
      <w:r>
        <w:t>proposto</w:t>
      </w:r>
      <w:r>
        <w:rPr>
          <w:rFonts w:eastAsia="Arial"/>
        </w:rPr>
        <w:t xml:space="preserve"> </w:t>
      </w:r>
      <w:r>
        <w:t>pelo</w:t>
      </w:r>
      <w:r>
        <w:rPr>
          <w:rFonts w:eastAsia="Arial"/>
        </w:rPr>
        <w:t xml:space="preserve"> </w:t>
      </w:r>
      <w:r>
        <w:t>TCC</w:t>
      </w:r>
      <w:r>
        <w:rPr>
          <w:rFonts w:eastAsia="Arial"/>
        </w:rPr>
        <w:t xml:space="preserve"> </w:t>
      </w:r>
      <w:r>
        <w:t>descrito</w:t>
      </w:r>
      <w:r>
        <w:rPr>
          <w:rFonts w:eastAsia="Arial"/>
        </w:rPr>
        <w:t xml:space="preserve"> </w:t>
      </w:r>
      <w:r>
        <w:t>nesta</w:t>
      </w:r>
      <w:r>
        <w:rPr>
          <w:rFonts w:eastAsia="Arial"/>
        </w:rPr>
        <w:t xml:space="preserve"> </w:t>
      </w:r>
      <w:r w:rsidRPr="001C74A5">
        <w:t>monografia.</w:t>
      </w:r>
    </w:p>
    <w:p w:rsidR="00270A16" w:rsidRDefault="00270A16">
      <w:pPr>
        <w:pStyle w:val="ItemizaoTCC"/>
        <w:rPr>
          <w:rFonts w:eastAsia="Arial"/>
          <w:lang w:eastAsia="pt-BR"/>
        </w:rPr>
      </w:pPr>
      <w:r>
        <w:t>O</w:t>
      </w:r>
      <w:r>
        <w:rPr>
          <w:rFonts w:eastAsia="Arial"/>
        </w:rPr>
        <w:t xml:space="preserve"> </w:t>
      </w:r>
      <w:r>
        <w:t>capítulo</w:t>
      </w:r>
      <w:r>
        <w:rPr>
          <w:rFonts w:eastAsia="Arial"/>
        </w:rPr>
        <w:t xml:space="preserve"> </w:t>
      </w:r>
      <w:r>
        <w:t>5</w:t>
      </w:r>
      <w:r>
        <w:rPr>
          <w:rFonts w:eastAsia="Arial"/>
        </w:rPr>
        <w:t xml:space="preserve"> </w:t>
      </w:r>
      <w:r>
        <w:t>contém</w:t>
      </w:r>
      <w:r>
        <w:rPr>
          <w:rFonts w:eastAsia="Arial"/>
        </w:rPr>
        <w:t xml:space="preserve"> </w:t>
      </w:r>
      <w:r>
        <w:t>as</w:t>
      </w:r>
      <w:r>
        <w:rPr>
          <w:rFonts w:eastAsia="Arial"/>
        </w:rPr>
        <w:t xml:space="preserve"> </w:t>
      </w:r>
      <w:r>
        <w:t>conclusões.</w:t>
      </w:r>
      <w:r>
        <w:rPr>
          <w:rFonts w:eastAsia="Arial"/>
        </w:rPr>
        <w:t xml:space="preserve"> </w:t>
      </w:r>
      <w:r>
        <w:t>Nele</w:t>
      </w:r>
      <w:r>
        <w:rPr>
          <w:rFonts w:eastAsia="Arial"/>
        </w:rPr>
        <w:t xml:space="preserve"> </w:t>
      </w:r>
      <w:r>
        <w:t>são</w:t>
      </w:r>
      <w:r>
        <w:rPr>
          <w:rFonts w:eastAsia="Arial"/>
        </w:rPr>
        <w:t xml:space="preserve"> </w:t>
      </w:r>
      <w:r>
        <w:t>abordadas</w:t>
      </w:r>
      <w:r>
        <w:rPr>
          <w:rFonts w:eastAsia="Arial"/>
        </w:rPr>
        <w:t xml:space="preserve"> </w:t>
      </w:r>
      <w:r>
        <w:t>as</w:t>
      </w:r>
      <w:r>
        <w:rPr>
          <w:rFonts w:eastAsia="Arial"/>
        </w:rPr>
        <w:t xml:space="preserve"> </w:t>
      </w:r>
      <w:r>
        <w:t>análises</w:t>
      </w:r>
      <w:r>
        <w:rPr>
          <w:rFonts w:eastAsia="Arial"/>
        </w:rPr>
        <w:t xml:space="preserve"> </w:t>
      </w:r>
      <w:r>
        <w:t>de</w:t>
      </w:r>
      <w:r>
        <w:rPr>
          <w:rFonts w:eastAsia="Arial"/>
        </w:rPr>
        <w:t xml:space="preserve"> </w:t>
      </w:r>
      <w:r>
        <w:t>complexidade</w:t>
      </w:r>
      <w:r>
        <w:rPr>
          <w:rFonts w:eastAsia="Arial"/>
        </w:rPr>
        <w:t xml:space="preserve"> </w:t>
      </w:r>
      <w:r>
        <w:t>e</w:t>
      </w:r>
      <w:r>
        <w:rPr>
          <w:rFonts w:eastAsia="Arial"/>
        </w:rPr>
        <w:t xml:space="preserve"> </w:t>
      </w:r>
      <w:r>
        <w:t>qualidade</w:t>
      </w:r>
      <w:r>
        <w:rPr>
          <w:rFonts w:eastAsia="Arial"/>
        </w:rPr>
        <w:t xml:space="preserve"> </w:t>
      </w:r>
      <w:r>
        <w:t>do</w:t>
      </w:r>
      <w:r>
        <w:rPr>
          <w:rFonts w:eastAsia="Arial"/>
        </w:rPr>
        <w:t xml:space="preserve"> </w:t>
      </w:r>
      <w:r>
        <w:t>artefato</w:t>
      </w:r>
      <w:r>
        <w:rPr>
          <w:rFonts w:eastAsia="Arial"/>
        </w:rPr>
        <w:t xml:space="preserve"> </w:t>
      </w:r>
      <w:r>
        <w:t>desenvolvido,</w:t>
      </w:r>
      <w:r>
        <w:rPr>
          <w:rFonts w:eastAsia="Arial"/>
        </w:rPr>
        <w:t xml:space="preserve"> </w:t>
      </w:r>
      <w:r>
        <w:t>dificuldades</w:t>
      </w:r>
      <w:r>
        <w:rPr>
          <w:rFonts w:eastAsia="Arial"/>
        </w:rPr>
        <w:t xml:space="preserve"> </w:t>
      </w:r>
      <w:r>
        <w:t>encontradas</w:t>
      </w:r>
      <w:r>
        <w:rPr>
          <w:rFonts w:eastAsia="Arial"/>
        </w:rPr>
        <w:t xml:space="preserve"> </w:t>
      </w:r>
      <w:r>
        <w:t>ao</w:t>
      </w:r>
      <w:r>
        <w:rPr>
          <w:rFonts w:eastAsia="Arial"/>
        </w:rPr>
        <w:t xml:space="preserve"> </w:t>
      </w:r>
      <w:r>
        <w:t>longo</w:t>
      </w:r>
      <w:r>
        <w:rPr>
          <w:rFonts w:eastAsia="Arial"/>
        </w:rPr>
        <w:t xml:space="preserve"> </w:t>
      </w:r>
      <w:r>
        <w:t>da</w:t>
      </w:r>
      <w:r>
        <w:rPr>
          <w:rFonts w:eastAsia="Arial"/>
        </w:rPr>
        <w:t xml:space="preserve"> </w:t>
      </w:r>
      <w:r>
        <w:t>realização</w:t>
      </w:r>
      <w:r>
        <w:rPr>
          <w:rFonts w:eastAsia="Arial"/>
        </w:rPr>
        <w:t xml:space="preserve"> </w:t>
      </w:r>
      <w:r w:rsidR="001C74A5">
        <w:t>do</w:t>
      </w:r>
      <w:r>
        <w:rPr>
          <w:rFonts w:eastAsia="Arial"/>
        </w:rPr>
        <w:t xml:space="preserve"> </w:t>
      </w:r>
      <w:r>
        <w:t>TCC</w:t>
      </w:r>
      <w:r>
        <w:rPr>
          <w:rFonts w:eastAsia="Arial"/>
        </w:rPr>
        <w:t xml:space="preserve"> </w:t>
      </w:r>
      <w:r>
        <w:t>e</w:t>
      </w:r>
      <w:r>
        <w:rPr>
          <w:rFonts w:eastAsia="Arial"/>
        </w:rPr>
        <w:t xml:space="preserve"> </w:t>
      </w:r>
      <w:r>
        <w:t>possíveis</w:t>
      </w:r>
      <w:r>
        <w:rPr>
          <w:rFonts w:eastAsia="Arial"/>
        </w:rPr>
        <w:t xml:space="preserve"> </w:t>
      </w:r>
      <w:r>
        <w:t>trabalhos</w:t>
      </w:r>
      <w:r>
        <w:rPr>
          <w:rFonts w:eastAsia="Arial"/>
        </w:rPr>
        <w:t xml:space="preserve"> </w:t>
      </w:r>
      <w:r>
        <w:t>futuros</w:t>
      </w:r>
      <w:r>
        <w:rPr>
          <w:rFonts w:eastAsia="Arial"/>
          <w:lang w:eastAsia="pt-BR"/>
        </w:rPr>
        <w:t>.</w:t>
      </w:r>
    </w:p>
    <w:p w:rsidR="00270A16" w:rsidRDefault="00270A16">
      <w:pPr>
        <w:pStyle w:val="Heading1"/>
        <w:pageBreakBefore/>
        <w:rPr>
          <w:lang w:eastAsia="pt-BR"/>
        </w:rPr>
      </w:pPr>
      <w:bookmarkStart w:id="66" w:name="__RefHeading__119_2111979340"/>
      <w:bookmarkStart w:id="67" w:name="__RefHeading__302_2087715902"/>
      <w:bookmarkStart w:id="68" w:name="__RefHeading__366_1472683970"/>
      <w:bookmarkStart w:id="69" w:name="__RefHeading__23_1150354337"/>
      <w:bookmarkStart w:id="70" w:name="__RefHeading__86_827532146"/>
      <w:bookmarkStart w:id="71" w:name="__RefHeading__152_1286912160"/>
      <w:bookmarkStart w:id="72" w:name="__RefHeading__218_1670186559"/>
      <w:bookmarkStart w:id="73" w:name="__RefHeading__16_1864831944"/>
      <w:bookmarkStart w:id="74" w:name="__RefHeading__667_1982960955"/>
      <w:bookmarkStart w:id="75" w:name="__RefHeading__185_1884309817"/>
      <w:bookmarkStart w:id="76" w:name="__RefHeading__251_1176750583"/>
      <w:bookmarkStart w:id="77" w:name="__RefHeading__55_2068703521"/>
      <w:bookmarkStart w:id="78" w:name="_Toc379146561"/>
      <w:bookmarkEnd w:id="66"/>
      <w:bookmarkEnd w:id="67"/>
      <w:bookmarkEnd w:id="68"/>
      <w:bookmarkEnd w:id="69"/>
      <w:bookmarkEnd w:id="70"/>
      <w:bookmarkEnd w:id="71"/>
      <w:bookmarkEnd w:id="72"/>
      <w:bookmarkEnd w:id="73"/>
      <w:bookmarkEnd w:id="74"/>
      <w:bookmarkEnd w:id="75"/>
      <w:bookmarkEnd w:id="76"/>
      <w:bookmarkEnd w:id="77"/>
      <w:r>
        <w:rPr>
          <w:lang w:eastAsia="pt-BR"/>
        </w:rPr>
        <w:lastRenderedPageBreak/>
        <w:t>PLANEJAMENTO</w:t>
      </w:r>
      <w:r>
        <w:rPr>
          <w:rFonts w:eastAsia="Arial"/>
          <w:lang w:eastAsia="pt-BR"/>
        </w:rPr>
        <w:t xml:space="preserve"> </w:t>
      </w:r>
      <w:r>
        <w:rPr>
          <w:lang w:eastAsia="pt-BR"/>
        </w:rPr>
        <w:t>E</w:t>
      </w:r>
      <w:r>
        <w:rPr>
          <w:rFonts w:eastAsia="Arial"/>
          <w:lang w:eastAsia="pt-BR"/>
        </w:rPr>
        <w:t xml:space="preserve"> </w:t>
      </w:r>
      <w:r>
        <w:rPr>
          <w:lang w:eastAsia="pt-BR"/>
        </w:rPr>
        <w:t>PROJETO</w:t>
      </w:r>
      <w:bookmarkEnd w:id="78"/>
    </w:p>
    <w:p w:rsidR="00270A16" w:rsidRDefault="00270A16" w:rsidP="002C266D">
      <w:pPr>
        <w:pStyle w:val="PargrafoTCC"/>
      </w:pPr>
      <w:r>
        <w:t>Este</w:t>
      </w:r>
      <w:r>
        <w:rPr>
          <w:rFonts w:eastAsia="Arial"/>
        </w:rPr>
        <w:t xml:space="preserve"> </w:t>
      </w:r>
      <w:r>
        <w:t>capítulo</w:t>
      </w:r>
      <w:r>
        <w:rPr>
          <w:rFonts w:eastAsia="Arial"/>
        </w:rPr>
        <w:t xml:space="preserve"> </w:t>
      </w:r>
      <w:r>
        <w:t>apresenta</w:t>
      </w:r>
      <w:r>
        <w:rPr>
          <w:rFonts w:eastAsia="Arial"/>
        </w:rPr>
        <w:t xml:space="preserve"> </w:t>
      </w:r>
      <w:r w:rsidR="00E0733B">
        <w:t>o</w:t>
      </w:r>
      <w:r>
        <w:rPr>
          <w:rFonts w:eastAsia="Arial"/>
        </w:rPr>
        <w:t xml:space="preserve"> </w:t>
      </w:r>
      <w:r w:rsidRPr="00E0733B">
        <w:t>m</w:t>
      </w:r>
      <w:r w:rsidR="00E0733B" w:rsidRPr="00E0733B">
        <w:t>étodo</w:t>
      </w:r>
      <w:r>
        <w:rPr>
          <w:rFonts w:eastAsia="Arial"/>
        </w:rPr>
        <w:t xml:space="preserve"> </w:t>
      </w:r>
      <w:r w:rsidR="00E0733B">
        <w:t>escolhido</w:t>
      </w:r>
      <w:r>
        <w:rPr>
          <w:rFonts w:eastAsia="Arial"/>
        </w:rPr>
        <w:t xml:space="preserve"> </w:t>
      </w:r>
      <w:r>
        <w:t>para</w:t>
      </w:r>
      <w:r>
        <w:rPr>
          <w:rFonts w:eastAsia="Arial"/>
        </w:rPr>
        <w:t xml:space="preserve"> </w:t>
      </w:r>
      <w:r>
        <w:t>planejar</w:t>
      </w:r>
      <w:r>
        <w:rPr>
          <w:rFonts w:eastAsia="Arial"/>
        </w:rPr>
        <w:t xml:space="preserve"> </w:t>
      </w:r>
      <w:r>
        <w:t>e</w:t>
      </w:r>
      <w:r>
        <w:rPr>
          <w:rFonts w:eastAsia="Arial"/>
        </w:rPr>
        <w:t xml:space="preserve"> </w:t>
      </w:r>
      <w:r>
        <w:t>gerenciar</w:t>
      </w:r>
      <w:r>
        <w:rPr>
          <w:rFonts w:eastAsia="Arial"/>
        </w:rPr>
        <w:t xml:space="preserve"> </w:t>
      </w:r>
      <w:r>
        <w:t>o</w:t>
      </w:r>
      <w:r>
        <w:rPr>
          <w:rFonts w:eastAsia="Arial"/>
        </w:rPr>
        <w:t xml:space="preserve"> </w:t>
      </w:r>
      <w:r w:rsidR="00E0733B" w:rsidRPr="00E0733B">
        <w:t>Trabalho de Conclusão de Curso (TCC)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a</w:t>
      </w:r>
      <w:r>
        <w:rPr>
          <w:rFonts w:eastAsia="Arial"/>
        </w:rPr>
        <w:t xml:space="preserve"> </w:t>
      </w:r>
      <w:r>
        <w:t>arquitetura</w:t>
      </w:r>
      <w:r>
        <w:rPr>
          <w:rFonts w:eastAsia="Arial"/>
        </w:rPr>
        <w:t xml:space="preserve"> </w:t>
      </w:r>
      <w:r>
        <w:t>da</w:t>
      </w:r>
      <w:r>
        <w:rPr>
          <w:rFonts w:eastAsia="Arial"/>
        </w:rPr>
        <w:t xml:space="preserve"> </w:t>
      </w:r>
      <w:r>
        <w:t>solução</w:t>
      </w:r>
      <w:r>
        <w:rPr>
          <w:rFonts w:eastAsia="Arial"/>
        </w:rPr>
        <w:t xml:space="preserve"> </w:t>
      </w:r>
      <w:r>
        <w:t>proposta</w:t>
      </w:r>
      <w:r>
        <w:rPr>
          <w:rFonts w:eastAsia="Arial"/>
        </w:rPr>
        <w:t xml:space="preserve"> </w:t>
      </w:r>
      <w:r>
        <w:t>e</w:t>
      </w:r>
      <w:r>
        <w:rPr>
          <w:rFonts w:eastAsia="Arial"/>
        </w:rPr>
        <w:t xml:space="preserve"> </w:t>
      </w:r>
      <w:r>
        <w:t>as</w:t>
      </w:r>
      <w:r>
        <w:rPr>
          <w:rFonts w:eastAsia="Arial"/>
        </w:rPr>
        <w:t xml:space="preserve"> </w:t>
      </w:r>
      <w:r>
        <w:t>tecnologias</w:t>
      </w:r>
      <w:r>
        <w:rPr>
          <w:rFonts w:eastAsia="Arial"/>
        </w:rPr>
        <w:t xml:space="preserve"> </w:t>
      </w:r>
      <w:r>
        <w:t>e</w:t>
      </w:r>
      <w:r>
        <w:rPr>
          <w:rFonts w:eastAsia="Arial"/>
        </w:rPr>
        <w:t xml:space="preserve"> </w:t>
      </w:r>
      <w:r>
        <w:t>ferramentas</w:t>
      </w:r>
      <w:r>
        <w:rPr>
          <w:rFonts w:eastAsia="Arial"/>
        </w:rPr>
        <w:t xml:space="preserve"> </w:t>
      </w:r>
      <w:r>
        <w:t>que</w:t>
      </w:r>
      <w:r>
        <w:rPr>
          <w:rFonts w:eastAsia="Arial"/>
        </w:rPr>
        <w:t xml:space="preserve"> </w:t>
      </w:r>
      <w:r>
        <w:t>foram</w:t>
      </w:r>
      <w:r>
        <w:rPr>
          <w:rFonts w:eastAsia="Arial"/>
        </w:rPr>
        <w:t xml:space="preserve"> </w:t>
      </w:r>
      <w:r>
        <w:t>utilizadas</w:t>
      </w:r>
      <w:r>
        <w:rPr>
          <w:rFonts w:eastAsia="Arial"/>
        </w:rPr>
        <w:t xml:space="preserve"> </w:t>
      </w:r>
      <w:r>
        <w:t>no</w:t>
      </w:r>
      <w:r>
        <w:rPr>
          <w:rFonts w:eastAsia="Arial"/>
        </w:rPr>
        <w:t xml:space="preserve"> </w:t>
      </w:r>
      <w:r>
        <w:t>desenvolvimento</w:t>
      </w:r>
      <w:r>
        <w:rPr>
          <w:rFonts w:eastAsia="Arial"/>
        </w:rPr>
        <w:t xml:space="preserve"> </w:t>
      </w:r>
      <w:r>
        <w:t>do</w:t>
      </w:r>
      <w:r>
        <w:rPr>
          <w:rFonts w:eastAsia="Arial"/>
        </w:rPr>
        <w:t xml:space="preserve"> </w:t>
      </w:r>
      <w:r>
        <w:t>WebClínica.</w:t>
      </w:r>
      <w:bookmarkStart w:id="79" w:name="__RefHeading__57_2068703521"/>
      <w:bookmarkStart w:id="80" w:name="__RefHeading__25_1150354337"/>
      <w:bookmarkStart w:id="81" w:name="__RefHeading__121_2111979340"/>
      <w:bookmarkStart w:id="82" w:name="__RefHeading__220_1670186559"/>
      <w:bookmarkStart w:id="83" w:name="__RefHeading__88_827532146"/>
      <w:bookmarkStart w:id="84" w:name="__RefHeading__669_1982960955"/>
      <w:bookmarkStart w:id="85" w:name="__RefHeading__154_1286912160"/>
      <w:bookmarkStart w:id="86" w:name="__RefHeading__18_1864831944"/>
      <w:bookmarkStart w:id="87" w:name="__RefHeading__187_1884309817"/>
      <w:bookmarkStart w:id="88" w:name="__RefHeading__253_1176750583"/>
      <w:bookmarkStart w:id="89" w:name="__RefHeading__304_2087715902"/>
      <w:bookmarkStart w:id="90" w:name="__RefHeading__368_1472683970"/>
      <w:bookmarkEnd w:id="79"/>
      <w:bookmarkEnd w:id="80"/>
      <w:bookmarkEnd w:id="81"/>
      <w:bookmarkEnd w:id="82"/>
      <w:bookmarkEnd w:id="83"/>
      <w:bookmarkEnd w:id="84"/>
      <w:bookmarkEnd w:id="85"/>
      <w:bookmarkEnd w:id="86"/>
      <w:bookmarkEnd w:id="87"/>
      <w:bookmarkEnd w:id="88"/>
      <w:bookmarkEnd w:id="89"/>
      <w:bookmarkEnd w:id="90"/>
    </w:p>
    <w:p w:rsidR="002C266D" w:rsidRPr="002C266D" w:rsidRDefault="002C266D" w:rsidP="002C266D">
      <w:pPr>
        <w:pStyle w:val="PargrafoTCC"/>
      </w:pPr>
    </w:p>
    <w:p w:rsidR="00270A16" w:rsidRDefault="003F6384" w:rsidP="002C266D">
      <w:pPr>
        <w:pStyle w:val="Heading2"/>
        <w:rPr>
          <w:rFonts w:eastAsia="Arial"/>
        </w:rPr>
      </w:pPr>
      <w:bookmarkStart w:id="91" w:name="_Toc379146562"/>
      <w:r>
        <w:rPr>
          <w:rFonts w:eastAsia="Arial"/>
        </w:rPr>
        <w:t>Metodologia do P</w:t>
      </w:r>
      <w:r w:rsidR="00270A16">
        <w:rPr>
          <w:rFonts w:eastAsia="Arial"/>
        </w:rPr>
        <w:t>rojeto</w:t>
      </w:r>
      <w:bookmarkEnd w:id="91"/>
    </w:p>
    <w:p w:rsidR="00270A16" w:rsidRDefault="0080277D">
      <w:pPr>
        <w:pStyle w:val="PargrafoTCC"/>
        <w:rPr>
          <w:color w:val="000000"/>
        </w:rPr>
      </w:pPr>
      <w:r>
        <w:rPr>
          <w:color w:val="000000"/>
        </w:rPr>
        <w:t>O</w:t>
      </w:r>
      <w:r w:rsidR="00270A16">
        <w:rPr>
          <w:rFonts w:eastAsia="Arial"/>
          <w:color w:val="000000"/>
        </w:rPr>
        <w:t xml:space="preserve"> </w:t>
      </w:r>
      <w:r w:rsidRPr="0080277D">
        <w:rPr>
          <w:color w:val="000000"/>
        </w:rPr>
        <w:t>mé</w:t>
      </w:r>
      <w:r w:rsidR="00270A16" w:rsidRPr="0080277D">
        <w:rPr>
          <w:color w:val="000000"/>
        </w:rPr>
        <w:t>todo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desenvolvimento</w:t>
      </w:r>
      <w:r w:rsidR="00270A16">
        <w:rPr>
          <w:rFonts w:eastAsia="Arial"/>
          <w:color w:val="000000"/>
        </w:rPr>
        <w:t xml:space="preserve"> </w:t>
      </w:r>
      <w:r w:rsidR="00270A16">
        <w:rPr>
          <w:color w:val="000000"/>
        </w:rPr>
        <w:t>utilizad</w:t>
      </w:r>
      <w:r>
        <w:rPr>
          <w:color w:val="000000"/>
        </w:rPr>
        <w:t>o</w:t>
      </w:r>
      <w:r w:rsidR="00270A16">
        <w:rPr>
          <w:rFonts w:eastAsia="Arial"/>
          <w:color w:val="000000"/>
        </w:rPr>
        <w:t xml:space="preserve"> </w:t>
      </w:r>
      <w:r w:rsidR="00270A16">
        <w:rPr>
          <w:color w:val="000000"/>
        </w:rPr>
        <w:t>neste</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foi</w:t>
      </w:r>
      <w:r w:rsidR="00270A16">
        <w:rPr>
          <w:rFonts w:eastAsia="Arial"/>
          <w:color w:val="000000"/>
        </w:rPr>
        <w:t xml:space="preserve"> </w:t>
      </w:r>
      <w:r w:rsidR="00270A16">
        <w:rPr>
          <w:color w:val="000000"/>
        </w:rPr>
        <w:t>o</w:t>
      </w:r>
      <w:r w:rsidR="00270A16">
        <w:rPr>
          <w:rFonts w:eastAsia="Arial"/>
          <w:color w:val="000000"/>
        </w:rPr>
        <w:t xml:space="preserve"> </w:t>
      </w:r>
      <w:r w:rsidR="00270A16">
        <w:rPr>
          <w:color w:val="000000"/>
        </w:rPr>
        <w:t>Scrum,</w:t>
      </w:r>
      <w:r w:rsidR="00270A16">
        <w:rPr>
          <w:rFonts w:eastAsia="Arial"/>
          <w:color w:val="000000"/>
        </w:rPr>
        <w:t xml:space="preserve"> </w:t>
      </w:r>
      <w:r w:rsidR="00270A16">
        <w:rPr>
          <w:color w:val="000000"/>
        </w:rPr>
        <w:t>adaptado</w:t>
      </w:r>
      <w:r w:rsidR="00270A16">
        <w:rPr>
          <w:rFonts w:eastAsia="Arial"/>
          <w:color w:val="000000"/>
        </w:rPr>
        <w:t xml:space="preserve"> </w:t>
      </w:r>
      <w:r w:rsidR="00270A16">
        <w:rPr>
          <w:color w:val="000000"/>
        </w:rPr>
        <w:t>para</w:t>
      </w:r>
      <w:r w:rsidR="00270A16">
        <w:rPr>
          <w:rFonts w:eastAsia="Arial"/>
          <w:color w:val="000000"/>
        </w:rPr>
        <w:t xml:space="preserve"> </w:t>
      </w:r>
      <w:r w:rsidR="00270A16">
        <w:rPr>
          <w:color w:val="000000"/>
        </w:rPr>
        <w:t>uma</w:t>
      </w:r>
      <w:r w:rsidR="00270A16">
        <w:rPr>
          <w:rFonts w:eastAsia="Arial"/>
          <w:color w:val="000000"/>
        </w:rPr>
        <w:t xml:space="preserve"> </w:t>
      </w:r>
      <w:r w:rsidR="00270A16">
        <w:rPr>
          <w:color w:val="000000"/>
        </w:rPr>
        <w:t>versão</w:t>
      </w:r>
      <w:r w:rsidR="00270A16">
        <w:rPr>
          <w:rFonts w:eastAsia="Arial"/>
          <w:color w:val="000000"/>
        </w:rPr>
        <w:t xml:space="preserve"> </w:t>
      </w:r>
      <w:r w:rsidR="00270A16">
        <w:rPr>
          <w:color w:val="000000"/>
        </w:rPr>
        <w:t>individual</w:t>
      </w:r>
      <w:r w:rsidR="00270A16">
        <w:rPr>
          <w:rFonts w:eastAsia="Arial"/>
          <w:i/>
          <w:color w:val="000000"/>
        </w:rPr>
        <w:t xml:space="preserve"> </w:t>
      </w:r>
      <w:r w:rsidR="00270A16">
        <w:rPr>
          <w:color w:val="000000"/>
        </w:rPr>
        <w:t>(KNIBERG,</w:t>
      </w:r>
      <w:r w:rsidR="00270A16">
        <w:rPr>
          <w:rFonts w:eastAsia="Arial"/>
          <w:color w:val="000000"/>
        </w:rPr>
        <w:t xml:space="preserve"> </w:t>
      </w:r>
      <w:r w:rsidR="00270A16">
        <w:rPr>
          <w:color w:val="000000"/>
        </w:rPr>
        <w:t>H.</w:t>
      </w:r>
      <w:r w:rsidR="00270A16">
        <w:rPr>
          <w:rFonts w:eastAsia="Arial"/>
          <w:color w:val="000000"/>
        </w:rPr>
        <w:t xml:space="preserve"> </w:t>
      </w:r>
      <w:r w:rsidR="00270A16">
        <w:rPr>
          <w:color w:val="000000"/>
        </w:rPr>
        <w:t>2007).</w:t>
      </w:r>
      <w:r w:rsidR="00270A16">
        <w:rPr>
          <w:rFonts w:eastAsia="Arial"/>
          <w:color w:val="000000"/>
        </w:rPr>
        <w:t xml:space="preserve"> </w:t>
      </w:r>
      <w:r>
        <w:rPr>
          <w:color w:val="000000"/>
        </w:rPr>
        <w:t>Este</w:t>
      </w:r>
      <w:r w:rsidR="00270A16">
        <w:rPr>
          <w:rFonts w:eastAsia="Arial"/>
          <w:color w:val="000000"/>
        </w:rPr>
        <w:t xml:space="preserve"> </w:t>
      </w:r>
      <w:r w:rsidRPr="0080277D">
        <w:rPr>
          <w:color w:val="000000"/>
        </w:rPr>
        <w:t>método</w:t>
      </w:r>
      <w:r w:rsidR="00270A16">
        <w:rPr>
          <w:rFonts w:eastAsia="Arial"/>
          <w:color w:val="000000"/>
        </w:rPr>
        <w:t xml:space="preserve"> </w:t>
      </w:r>
      <w:r w:rsidR="00270A16">
        <w:rPr>
          <w:color w:val="000000"/>
        </w:rPr>
        <w:t>foi</w:t>
      </w:r>
      <w:r w:rsidR="00270A16">
        <w:rPr>
          <w:rFonts w:eastAsia="Arial"/>
          <w:color w:val="000000"/>
        </w:rPr>
        <w:t xml:space="preserve"> </w:t>
      </w:r>
      <w:r>
        <w:rPr>
          <w:color w:val="000000"/>
        </w:rPr>
        <w:t>escolhido</w:t>
      </w:r>
      <w:r w:rsidR="00270A16">
        <w:rPr>
          <w:rFonts w:eastAsia="Arial"/>
          <w:color w:val="000000"/>
        </w:rPr>
        <w:t xml:space="preserve"> </w:t>
      </w:r>
      <w:r w:rsidR="00270A16">
        <w:rPr>
          <w:color w:val="000000"/>
        </w:rPr>
        <w:t>pelo</w:t>
      </w:r>
      <w:r w:rsidR="00270A16">
        <w:rPr>
          <w:rFonts w:eastAsia="Arial"/>
          <w:color w:val="000000"/>
        </w:rPr>
        <w:t xml:space="preserve"> </w:t>
      </w:r>
      <w:r w:rsidR="00270A16">
        <w:rPr>
          <w:color w:val="000000"/>
        </w:rPr>
        <w:t>fato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facilitar</w:t>
      </w:r>
      <w:r w:rsidR="00270A16">
        <w:rPr>
          <w:rFonts w:eastAsia="Arial"/>
          <w:color w:val="000000"/>
        </w:rPr>
        <w:t xml:space="preserve"> </w:t>
      </w:r>
      <w:r w:rsidR="00270A16">
        <w:rPr>
          <w:color w:val="000000"/>
        </w:rPr>
        <w:t>a</w:t>
      </w:r>
      <w:r w:rsidR="00270A16">
        <w:rPr>
          <w:rFonts w:eastAsia="Arial"/>
          <w:color w:val="000000"/>
        </w:rPr>
        <w:t xml:space="preserve"> </w:t>
      </w:r>
      <w:r w:rsidR="00270A16">
        <w:rPr>
          <w:color w:val="000000"/>
        </w:rPr>
        <w:t>visualização</w:t>
      </w:r>
      <w:r w:rsidR="00270A16">
        <w:rPr>
          <w:rFonts w:eastAsia="Arial"/>
          <w:color w:val="000000"/>
        </w:rPr>
        <w:t xml:space="preserve"> </w:t>
      </w:r>
      <w:r w:rsidR="00270A16">
        <w:rPr>
          <w:color w:val="000000"/>
        </w:rPr>
        <w:t>detalhada</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andamento</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além</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permitir</w:t>
      </w:r>
      <w:r w:rsidR="00270A16">
        <w:rPr>
          <w:rFonts w:eastAsia="Arial"/>
          <w:color w:val="000000"/>
        </w:rPr>
        <w:t xml:space="preserve"> </w:t>
      </w:r>
      <w:r w:rsidR="00270A16">
        <w:rPr>
          <w:color w:val="000000"/>
        </w:rPr>
        <w:t>flexibilidade</w:t>
      </w:r>
      <w:r w:rsidR="00270A16">
        <w:rPr>
          <w:rFonts w:eastAsia="Arial"/>
          <w:color w:val="000000"/>
        </w:rPr>
        <w:t xml:space="preserve"> </w:t>
      </w:r>
      <w:r w:rsidR="00270A16">
        <w:rPr>
          <w:color w:val="000000"/>
        </w:rPr>
        <w:t>no</w:t>
      </w:r>
      <w:r w:rsidR="00270A16">
        <w:rPr>
          <w:rFonts w:eastAsia="Arial"/>
          <w:color w:val="000000"/>
        </w:rPr>
        <w:t xml:space="preserve"> </w:t>
      </w:r>
      <w:r w:rsidR="00270A16">
        <w:rPr>
          <w:color w:val="000000"/>
        </w:rPr>
        <w:t>cronograma,</w:t>
      </w:r>
      <w:r w:rsidR="00270A16">
        <w:rPr>
          <w:rFonts w:eastAsia="Arial"/>
          <w:color w:val="000000"/>
        </w:rPr>
        <w:t xml:space="preserve"> </w:t>
      </w:r>
      <w:r w:rsidR="00270A16">
        <w:rPr>
          <w:color w:val="000000"/>
        </w:rPr>
        <w:t>na</w:t>
      </w:r>
      <w:r w:rsidR="00270A16">
        <w:rPr>
          <w:rFonts w:eastAsia="Arial"/>
          <w:color w:val="000000"/>
        </w:rPr>
        <w:t xml:space="preserve"> </w:t>
      </w:r>
      <w:r w:rsidR="00270A16">
        <w:rPr>
          <w:color w:val="000000"/>
        </w:rPr>
        <w:t>divisão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tarefas</w:t>
      </w:r>
      <w:r w:rsidR="00270A16">
        <w:rPr>
          <w:rFonts w:eastAsia="Arial"/>
          <w:color w:val="000000"/>
        </w:rPr>
        <w:t xml:space="preserve"> </w:t>
      </w:r>
      <w:r w:rsidR="00270A16">
        <w:rPr>
          <w:color w:val="000000"/>
        </w:rPr>
        <w:t>e</w:t>
      </w:r>
      <w:r w:rsidR="00270A16">
        <w:rPr>
          <w:rFonts w:eastAsia="Arial"/>
          <w:color w:val="000000"/>
        </w:rPr>
        <w:t xml:space="preserve"> </w:t>
      </w:r>
      <w:r w:rsidR="00270A16">
        <w:rPr>
          <w:color w:val="000000"/>
        </w:rPr>
        <w:t>também</w:t>
      </w:r>
      <w:r w:rsidR="00270A16">
        <w:rPr>
          <w:rFonts w:eastAsia="Arial"/>
          <w:color w:val="000000"/>
        </w:rPr>
        <w:t xml:space="preserve"> </w:t>
      </w:r>
      <w:r w:rsidR="00270A16">
        <w:rPr>
          <w:color w:val="000000"/>
        </w:rPr>
        <w:t>no</w:t>
      </w:r>
      <w:r w:rsidR="00270A16">
        <w:rPr>
          <w:rFonts w:eastAsia="Arial"/>
          <w:color w:val="000000"/>
        </w:rPr>
        <w:t xml:space="preserve"> </w:t>
      </w:r>
      <w:r w:rsidR="00270A16">
        <w:rPr>
          <w:color w:val="000000"/>
        </w:rPr>
        <w:t>escopo</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(movimentação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requisitos).</w:t>
      </w:r>
    </w:p>
    <w:p w:rsidR="00270A16" w:rsidRDefault="00270A16">
      <w:pPr>
        <w:pStyle w:val="PargrafoTCC"/>
        <w:rPr>
          <w:color w:val="000000"/>
        </w:rPr>
      </w:pPr>
      <w:r>
        <w:rPr>
          <w:color w:val="000000"/>
        </w:rPr>
        <w:t>Scrum</w:t>
      </w:r>
      <w:r>
        <w:rPr>
          <w:rFonts w:eastAsia="Arial"/>
          <w:color w:val="000000"/>
        </w:rPr>
        <w:t xml:space="preserve"> </w:t>
      </w:r>
      <w:r>
        <w:rPr>
          <w:rFonts w:eastAsia="Arial"/>
          <w:i/>
          <w:color w:val="000000"/>
        </w:rPr>
        <w:t>s</w:t>
      </w:r>
      <w:r>
        <w:rPr>
          <w:i/>
          <w:color w:val="000000"/>
        </w:rPr>
        <w:t>olo</w:t>
      </w:r>
      <w:r>
        <w:rPr>
          <w:rFonts w:eastAsia="Arial"/>
          <w:color w:val="000000"/>
        </w:rPr>
        <w:t xml:space="preserve"> </w:t>
      </w:r>
      <w:r>
        <w:rPr>
          <w:color w:val="000000"/>
        </w:rPr>
        <w:t>é</w:t>
      </w:r>
      <w:r>
        <w:rPr>
          <w:rFonts w:eastAsia="Arial"/>
          <w:color w:val="000000"/>
        </w:rPr>
        <w:t xml:space="preserve"> </w:t>
      </w:r>
      <w:r>
        <w:rPr>
          <w:color w:val="000000"/>
        </w:rPr>
        <w:t>uma</w:t>
      </w:r>
      <w:r>
        <w:rPr>
          <w:rFonts w:eastAsia="Arial"/>
          <w:color w:val="000000"/>
        </w:rPr>
        <w:t xml:space="preserve"> </w:t>
      </w:r>
      <w:r>
        <w:rPr>
          <w:color w:val="000000"/>
        </w:rPr>
        <w:t>alternativa</w:t>
      </w:r>
      <w:r>
        <w:rPr>
          <w:rFonts w:eastAsia="Arial"/>
          <w:color w:val="000000"/>
        </w:rPr>
        <w:t xml:space="preserve"> </w:t>
      </w:r>
      <w:r>
        <w:rPr>
          <w:color w:val="000000"/>
        </w:rPr>
        <w:t>para</w:t>
      </w:r>
      <w:r>
        <w:rPr>
          <w:rFonts w:eastAsia="Arial"/>
          <w:color w:val="000000"/>
        </w:rPr>
        <w:t xml:space="preserve"> </w:t>
      </w:r>
      <w:r w:rsidR="0080277D">
        <w:rPr>
          <w:color w:val="000000"/>
        </w:rPr>
        <w:t>o</w:t>
      </w:r>
      <w:r>
        <w:rPr>
          <w:rFonts w:eastAsia="Arial"/>
          <w:color w:val="000000"/>
        </w:rPr>
        <w:t xml:space="preserve"> </w:t>
      </w:r>
      <w:r w:rsidR="0080277D" w:rsidRPr="0080277D">
        <w:rPr>
          <w:color w:val="000000"/>
        </w:rPr>
        <w:t>mé</w:t>
      </w:r>
      <w:r w:rsidRPr="0080277D">
        <w:rPr>
          <w:color w:val="000000"/>
        </w:rPr>
        <w:t>todo</w:t>
      </w:r>
      <w:r>
        <w:rPr>
          <w:rFonts w:eastAsia="Arial"/>
          <w:color w:val="000000"/>
        </w:rPr>
        <w:t xml:space="preserve"> </w:t>
      </w:r>
      <w:r>
        <w:rPr>
          <w:color w:val="000000"/>
        </w:rPr>
        <w:t>ágil</w:t>
      </w:r>
      <w:r>
        <w:rPr>
          <w:rFonts w:eastAsia="Arial"/>
          <w:color w:val="000000"/>
        </w:rPr>
        <w:t xml:space="preserve"> </w:t>
      </w:r>
      <w:r>
        <w:rPr>
          <w:color w:val="000000"/>
        </w:rPr>
        <w:t>de</w:t>
      </w:r>
      <w:r>
        <w:rPr>
          <w:rFonts w:eastAsia="Arial"/>
          <w:color w:val="000000"/>
        </w:rPr>
        <w:t xml:space="preserve"> </w:t>
      </w:r>
      <w:r>
        <w:rPr>
          <w:color w:val="000000"/>
        </w:rPr>
        <w:t>gestão</w:t>
      </w:r>
      <w:r>
        <w:rPr>
          <w:rFonts w:eastAsia="Arial"/>
          <w:color w:val="000000"/>
        </w:rPr>
        <w:t xml:space="preserve"> </w:t>
      </w:r>
      <w:r>
        <w:rPr>
          <w:color w:val="000000"/>
        </w:rPr>
        <w:t>e</w:t>
      </w:r>
      <w:r>
        <w:rPr>
          <w:rFonts w:eastAsia="Arial"/>
          <w:color w:val="000000"/>
        </w:rPr>
        <w:t xml:space="preserve"> </w:t>
      </w:r>
      <w:r>
        <w:rPr>
          <w:color w:val="000000"/>
        </w:rPr>
        <w:t>planejamento</w:t>
      </w:r>
      <w:r>
        <w:rPr>
          <w:rFonts w:eastAsia="Arial"/>
          <w:color w:val="000000"/>
        </w:rPr>
        <w:t xml:space="preserve"> </w:t>
      </w:r>
      <w:r>
        <w:rPr>
          <w:color w:val="000000"/>
        </w:rPr>
        <w:t>de</w:t>
      </w:r>
      <w:r>
        <w:rPr>
          <w:rFonts w:eastAsia="Arial"/>
          <w:color w:val="000000"/>
        </w:rPr>
        <w:t xml:space="preserve"> </w:t>
      </w:r>
      <w:r>
        <w:rPr>
          <w:color w:val="000000"/>
        </w:rPr>
        <w:t>projetos</w:t>
      </w:r>
      <w:r>
        <w:rPr>
          <w:rFonts w:eastAsia="Arial"/>
          <w:color w:val="000000"/>
        </w:rPr>
        <w:t xml:space="preserve"> </w:t>
      </w:r>
      <w:r w:rsidR="0080277D">
        <w:rPr>
          <w:color w:val="000000"/>
        </w:rPr>
        <w:t>chamado</w:t>
      </w:r>
      <w:r>
        <w:rPr>
          <w:rFonts w:eastAsia="Arial"/>
          <w:color w:val="000000"/>
        </w:rPr>
        <w:t xml:space="preserve"> </w:t>
      </w:r>
      <w:r>
        <w:rPr>
          <w:color w:val="000000"/>
        </w:rPr>
        <w:t>Scrum,</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diferencial</w:t>
      </w:r>
      <w:r>
        <w:rPr>
          <w:rFonts w:eastAsia="Arial"/>
          <w:color w:val="000000"/>
        </w:rPr>
        <w:t xml:space="preserve"> </w:t>
      </w:r>
      <w:r>
        <w:rPr>
          <w:color w:val="000000"/>
        </w:rPr>
        <w:t>de</w:t>
      </w:r>
      <w:r>
        <w:rPr>
          <w:rFonts w:eastAsia="Arial"/>
          <w:color w:val="000000"/>
        </w:rPr>
        <w:t xml:space="preserve"> </w:t>
      </w:r>
      <w:r>
        <w:rPr>
          <w:color w:val="000000"/>
        </w:rPr>
        <w:t>que</w:t>
      </w:r>
      <w:r>
        <w:rPr>
          <w:rFonts w:eastAsia="Arial"/>
          <w:color w:val="000000"/>
        </w:rPr>
        <w:t xml:space="preserve"> </w:t>
      </w:r>
      <w:r>
        <w:rPr>
          <w:color w:val="000000"/>
        </w:rPr>
        <w:t>as</w:t>
      </w:r>
      <w:r>
        <w:rPr>
          <w:rFonts w:eastAsia="Arial"/>
          <w:color w:val="000000"/>
        </w:rPr>
        <w:t xml:space="preserve"> </w:t>
      </w:r>
      <w:r>
        <w:rPr>
          <w:color w:val="000000"/>
        </w:rPr>
        <w:t>tarefas</w:t>
      </w:r>
      <w:r>
        <w:rPr>
          <w:rFonts w:eastAsia="Arial"/>
          <w:color w:val="000000"/>
        </w:rPr>
        <w:t xml:space="preserve"> </w:t>
      </w:r>
      <w:r>
        <w:rPr>
          <w:color w:val="000000"/>
        </w:rPr>
        <w:t>são</w:t>
      </w:r>
      <w:r>
        <w:rPr>
          <w:rFonts w:eastAsia="Arial"/>
          <w:color w:val="000000"/>
        </w:rPr>
        <w:t xml:space="preserve"> </w:t>
      </w:r>
      <w:r>
        <w:rPr>
          <w:color w:val="000000"/>
        </w:rPr>
        <w:t>realizadas</w:t>
      </w:r>
      <w:r>
        <w:rPr>
          <w:rFonts w:eastAsia="Arial"/>
          <w:color w:val="000000"/>
        </w:rPr>
        <w:t xml:space="preserve"> </w:t>
      </w:r>
      <w:r>
        <w:rPr>
          <w:color w:val="000000"/>
        </w:rPr>
        <w:t>individualmente</w:t>
      </w:r>
      <w:r>
        <w:rPr>
          <w:rFonts w:eastAsia="Arial"/>
          <w:color w:val="000000"/>
        </w:rPr>
        <w:t xml:space="preserve"> </w:t>
      </w:r>
      <w:r>
        <w:rPr>
          <w:color w:val="000000"/>
        </w:rPr>
        <w:t>(apenas</w:t>
      </w:r>
      <w:r>
        <w:rPr>
          <w:rFonts w:eastAsia="Arial"/>
          <w:color w:val="000000"/>
        </w:rPr>
        <w:t xml:space="preserve"> </w:t>
      </w:r>
      <w:r>
        <w:rPr>
          <w:color w:val="000000"/>
        </w:rPr>
        <w:t>um</w:t>
      </w:r>
      <w:r>
        <w:rPr>
          <w:rFonts w:eastAsia="Arial"/>
          <w:color w:val="000000"/>
        </w:rPr>
        <w:t xml:space="preserve"> </w:t>
      </w:r>
      <w:r>
        <w:rPr>
          <w:color w:val="000000"/>
        </w:rPr>
        <w:t>integrante</w:t>
      </w:r>
      <w:r>
        <w:rPr>
          <w:rFonts w:eastAsia="Arial"/>
          <w:color w:val="000000"/>
        </w:rPr>
        <w:t xml:space="preserve"> </w:t>
      </w:r>
      <w:r>
        <w:rPr>
          <w:color w:val="000000"/>
        </w:rPr>
        <w:t>na</w:t>
      </w:r>
      <w:r>
        <w:rPr>
          <w:rFonts w:eastAsia="Arial"/>
          <w:color w:val="000000"/>
        </w:rPr>
        <w:t xml:space="preserve"> </w:t>
      </w:r>
      <w:r>
        <w:rPr>
          <w:color w:val="000000"/>
        </w:rPr>
        <w:t>equipe).</w:t>
      </w:r>
      <w:r w:rsidR="0080277D">
        <w:rPr>
          <w:color w:val="000000"/>
        </w:rPr>
        <w:t xml:space="preserve"> </w:t>
      </w:r>
      <w:r>
        <w:rPr>
          <w:color w:val="000000"/>
        </w:rPr>
        <w:t>No</w:t>
      </w:r>
      <w:r>
        <w:rPr>
          <w:rFonts w:eastAsia="Arial"/>
          <w:color w:val="000000"/>
        </w:rPr>
        <w:t xml:space="preserve"> </w:t>
      </w:r>
      <w:r>
        <w:rPr>
          <w:color w:val="000000"/>
        </w:rPr>
        <w:t>Scrum</w:t>
      </w:r>
      <w:r>
        <w:rPr>
          <w:rFonts w:eastAsia="Arial"/>
          <w:color w:val="000000"/>
        </w:rPr>
        <w:t xml:space="preserve"> </w:t>
      </w:r>
      <w:r>
        <w:rPr>
          <w:i/>
          <w:color w:val="000000"/>
        </w:rPr>
        <w:t>solo</w:t>
      </w:r>
      <w:r>
        <w:rPr>
          <w:color w:val="000000"/>
        </w:rPr>
        <w:t>,</w:t>
      </w:r>
      <w:r>
        <w:rPr>
          <w:rFonts w:eastAsia="Arial"/>
          <w:color w:val="000000"/>
        </w:rPr>
        <w:t xml:space="preserve"> </w:t>
      </w:r>
      <w:r>
        <w:rPr>
          <w:color w:val="000000"/>
        </w:rPr>
        <w:t>as</w:t>
      </w:r>
      <w:r>
        <w:rPr>
          <w:rFonts w:eastAsia="Arial"/>
          <w:color w:val="000000"/>
        </w:rPr>
        <w:t xml:space="preserve"> </w:t>
      </w:r>
      <w:r>
        <w:rPr>
          <w:color w:val="000000"/>
        </w:rPr>
        <w:t>tarefas</w:t>
      </w:r>
      <w:r>
        <w:rPr>
          <w:rFonts w:eastAsia="Arial"/>
          <w:color w:val="000000"/>
        </w:rPr>
        <w:t xml:space="preserve"> </w:t>
      </w:r>
      <w:r>
        <w:rPr>
          <w:color w:val="000000"/>
        </w:rPr>
        <w:t>a</w:t>
      </w:r>
      <w:r>
        <w:rPr>
          <w:rFonts w:eastAsia="Arial"/>
          <w:color w:val="000000"/>
        </w:rPr>
        <w:t xml:space="preserve"> </w:t>
      </w:r>
      <w:r>
        <w:rPr>
          <w:color w:val="000000"/>
        </w:rPr>
        <w:t>serem</w:t>
      </w:r>
      <w:r>
        <w:rPr>
          <w:rFonts w:eastAsia="Arial"/>
          <w:color w:val="000000"/>
        </w:rPr>
        <w:t xml:space="preserve"> </w:t>
      </w:r>
      <w:r>
        <w:rPr>
          <w:color w:val="000000"/>
        </w:rPr>
        <w:t>executadas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projeto</w:t>
      </w:r>
      <w:r>
        <w:rPr>
          <w:rFonts w:eastAsia="Arial"/>
          <w:color w:val="000000"/>
        </w:rPr>
        <w:t xml:space="preserve"> </w:t>
      </w:r>
      <w:r>
        <w:rPr>
          <w:color w:val="000000"/>
        </w:rPr>
        <w:t>são</w:t>
      </w:r>
      <w:r>
        <w:rPr>
          <w:rFonts w:eastAsia="Arial"/>
          <w:color w:val="000000"/>
        </w:rPr>
        <w:t xml:space="preserve"> </w:t>
      </w:r>
      <w:r>
        <w:rPr>
          <w:color w:val="000000"/>
        </w:rPr>
        <w:t>mantidas</w:t>
      </w:r>
      <w:r>
        <w:rPr>
          <w:rFonts w:eastAsia="Arial"/>
          <w:color w:val="000000"/>
        </w:rPr>
        <w:t xml:space="preserve"> </w:t>
      </w:r>
      <w:r>
        <w:rPr>
          <w:color w:val="000000"/>
        </w:rPr>
        <w:t>em</w:t>
      </w:r>
      <w:r>
        <w:rPr>
          <w:rFonts w:eastAsia="Arial"/>
          <w:color w:val="000000"/>
        </w:rPr>
        <w:t xml:space="preserve"> </w:t>
      </w:r>
      <w:r>
        <w:rPr>
          <w:color w:val="000000"/>
        </w:rPr>
        <w:t>uma</w:t>
      </w:r>
      <w:r>
        <w:rPr>
          <w:rFonts w:eastAsia="Arial"/>
          <w:color w:val="000000"/>
        </w:rPr>
        <w:t xml:space="preserve"> </w:t>
      </w:r>
      <w:r>
        <w:rPr>
          <w:color w:val="000000"/>
        </w:rPr>
        <w:t>lista</w:t>
      </w:r>
      <w:r>
        <w:rPr>
          <w:rFonts w:eastAsia="Arial"/>
          <w:color w:val="000000"/>
        </w:rPr>
        <w:t xml:space="preserve"> </w:t>
      </w:r>
      <w:r>
        <w:rPr>
          <w:color w:val="000000"/>
        </w:rPr>
        <w:t>que</w:t>
      </w:r>
      <w:r>
        <w:rPr>
          <w:rFonts w:eastAsia="Arial"/>
          <w:color w:val="000000"/>
        </w:rPr>
        <w:t xml:space="preserve"> </w:t>
      </w:r>
      <w:r>
        <w:rPr>
          <w:color w:val="000000"/>
        </w:rPr>
        <w:t>é</w:t>
      </w:r>
      <w:r>
        <w:rPr>
          <w:rFonts w:eastAsia="Arial"/>
          <w:color w:val="000000"/>
        </w:rPr>
        <w:t xml:space="preserve"> </w:t>
      </w:r>
      <w:r>
        <w:rPr>
          <w:color w:val="000000"/>
        </w:rPr>
        <w:t>conhecida</w:t>
      </w:r>
      <w:r>
        <w:rPr>
          <w:rFonts w:eastAsia="Arial"/>
          <w:color w:val="000000"/>
        </w:rPr>
        <w:t xml:space="preserve"> </w:t>
      </w:r>
      <w:r>
        <w:rPr>
          <w:color w:val="000000"/>
        </w:rPr>
        <w:t>como</w:t>
      </w:r>
      <w:r>
        <w:rPr>
          <w:rFonts w:eastAsia="Arial"/>
          <w:color w:val="000000"/>
        </w:rPr>
        <w:t xml:space="preserve"> </w:t>
      </w:r>
      <w:r>
        <w:rPr>
          <w:rStyle w:val="Hyperlink"/>
          <w:i/>
          <w:color w:val="000000"/>
          <w:u w:val="none"/>
        </w:rPr>
        <w:t>Product</w:t>
      </w:r>
      <w:r>
        <w:rPr>
          <w:rStyle w:val="Hyperlink"/>
          <w:rFonts w:eastAsia="Arial"/>
          <w:i/>
          <w:color w:val="000000"/>
          <w:u w:val="none"/>
        </w:rPr>
        <w:t xml:space="preserve"> </w:t>
      </w:r>
      <w:r>
        <w:rPr>
          <w:rStyle w:val="Hyperlink"/>
          <w:i/>
          <w:color w:val="000000"/>
          <w:u w:val="none"/>
        </w:rPr>
        <w:t>Backlog</w:t>
      </w:r>
      <w:r>
        <w:rPr>
          <w:color w:val="000000"/>
        </w:rPr>
        <w:t>.</w:t>
      </w:r>
      <w:r>
        <w:rPr>
          <w:rFonts w:eastAsia="Arial"/>
          <w:color w:val="000000"/>
        </w:rPr>
        <w:t xml:space="preserve"> </w:t>
      </w:r>
      <w:r>
        <w:rPr>
          <w:color w:val="000000"/>
        </w:rPr>
        <w:t>O</w:t>
      </w:r>
      <w:r>
        <w:rPr>
          <w:rFonts w:eastAsia="Arial"/>
          <w:color w:val="000000"/>
        </w:rPr>
        <w:t xml:space="preserve"> </w:t>
      </w:r>
      <w:r>
        <w:rPr>
          <w:color w:val="000000"/>
        </w:rPr>
        <w:t>projeto</w:t>
      </w:r>
      <w:r>
        <w:rPr>
          <w:rFonts w:eastAsia="Arial"/>
          <w:color w:val="000000"/>
        </w:rPr>
        <w:t xml:space="preserve"> </w:t>
      </w:r>
      <w:r>
        <w:rPr>
          <w:color w:val="000000"/>
        </w:rPr>
        <w:t>é</w:t>
      </w:r>
      <w:r>
        <w:rPr>
          <w:rFonts w:eastAsia="Arial"/>
          <w:color w:val="000000"/>
        </w:rPr>
        <w:t xml:space="preserve"> </w:t>
      </w:r>
      <w:r>
        <w:rPr>
          <w:color w:val="000000"/>
        </w:rPr>
        <w:t>dividido</w:t>
      </w:r>
      <w:r>
        <w:rPr>
          <w:rFonts w:eastAsia="Arial"/>
          <w:color w:val="000000"/>
        </w:rPr>
        <w:t xml:space="preserve"> </w:t>
      </w:r>
      <w:r>
        <w:rPr>
          <w:color w:val="000000"/>
        </w:rPr>
        <w:t>em</w:t>
      </w:r>
      <w:r>
        <w:rPr>
          <w:rFonts w:eastAsia="Arial"/>
          <w:color w:val="000000"/>
        </w:rPr>
        <w:t xml:space="preserve"> </w:t>
      </w:r>
      <w:r>
        <w:rPr>
          <w:color w:val="000000"/>
        </w:rPr>
        <w:t>etapas</w:t>
      </w:r>
      <w:r>
        <w:rPr>
          <w:rFonts w:eastAsia="Arial"/>
          <w:color w:val="000000"/>
        </w:rPr>
        <w:t xml:space="preserve"> </w:t>
      </w:r>
      <w:r>
        <w:rPr>
          <w:color w:val="000000"/>
        </w:rPr>
        <w:t>chamadas</w:t>
      </w:r>
      <w:r>
        <w:rPr>
          <w:rFonts w:eastAsia="Arial"/>
          <w:color w:val="000000"/>
        </w:rPr>
        <w:t xml:space="preserve"> </w:t>
      </w:r>
      <w:r>
        <w:rPr>
          <w:color w:val="000000"/>
        </w:rPr>
        <w:t>de</w:t>
      </w:r>
      <w:r>
        <w:rPr>
          <w:rFonts w:eastAsia="Arial"/>
          <w:color w:val="000000"/>
        </w:rPr>
        <w:t xml:space="preserve"> </w:t>
      </w:r>
      <w:r>
        <w:rPr>
          <w:rStyle w:val="Strong"/>
          <w:b w:val="0"/>
          <w:i/>
          <w:color w:val="000000"/>
        </w:rPr>
        <w:t>Sprints</w:t>
      </w:r>
      <w:r>
        <w:rPr>
          <w:color w:val="000000"/>
        </w:rPr>
        <w:t>.</w:t>
      </w:r>
      <w:r>
        <w:rPr>
          <w:rFonts w:eastAsia="Arial"/>
          <w:color w:val="000000"/>
        </w:rPr>
        <w:t xml:space="preserve"> </w:t>
      </w:r>
      <w:r>
        <w:rPr>
          <w:color w:val="000000"/>
        </w:rPr>
        <w:t>O</w:t>
      </w:r>
      <w:r>
        <w:rPr>
          <w:rFonts w:eastAsia="Arial"/>
          <w:color w:val="000000"/>
        </w:rPr>
        <w:t xml:space="preserve"> </w:t>
      </w:r>
      <w:r>
        <w:rPr>
          <w:rStyle w:val="Strong"/>
          <w:b w:val="0"/>
          <w:i/>
          <w:color w:val="000000"/>
        </w:rPr>
        <w:t>Sprint</w:t>
      </w:r>
      <w:r>
        <w:rPr>
          <w:rStyle w:val="Strong"/>
          <w:rFonts w:eastAsia="Arial"/>
          <w:color w:val="000000"/>
        </w:rPr>
        <w:t xml:space="preserve"> </w:t>
      </w:r>
      <w:r>
        <w:rPr>
          <w:rStyle w:val="Strong"/>
          <w:b w:val="0"/>
          <w:bCs w:val="0"/>
          <w:color w:val="000000"/>
        </w:rPr>
        <w:t>é</w:t>
      </w:r>
      <w:r>
        <w:rPr>
          <w:rStyle w:val="Strong"/>
          <w:rFonts w:eastAsia="Arial"/>
          <w:color w:val="000000"/>
        </w:rPr>
        <w:t xml:space="preserve"> </w:t>
      </w:r>
      <w:r>
        <w:rPr>
          <w:rStyle w:val="Strong"/>
          <w:b w:val="0"/>
          <w:color w:val="000000"/>
        </w:rPr>
        <w:t>uma</w:t>
      </w:r>
      <w:r>
        <w:rPr>
          <w:rStyle w:val="Strong"/>
          <w:rFonts w:eastAsia="Arial"/>
          <w:b w:val="0"/>
          <w:color w:val="000000"/>
        </w:rPr>
        <w:t xml:space="preserve"> </w:t>
      </w:r>
      <w:r>
        <w:rPr>
          <w:rStyle w:val="Strong"/>
          <w:b w:val="0"/>
          <w:color w:val="000000"/>
        </w:rPr>
        <w:t>iteração</w:t>
      </w:r>
      <w:r>
        <w:rPr>
          <w:rStyle w:val="Strong"/>
          <w:rFonts w:eastAsia="Arial"/>
          <w:b w:val="0"/>
          <w:color w:val="000000"/>
        </w:rPr>
        <w:t xml:space="preserve"> </w:t>
      </w:r>
      <w:r>
        <w:rPr>
          <w:rStyle w:val="Strong"/>
          <w:b w:val="0"/>
          <w:color w:val="000000"/>
        </w:rPr>
        <w:t>que</w:t>
      </w:r>
      <w:r>
        <w:rPr>
          <w:rStyle w:val="Strong"/>
          <w:rFonts w:eastAsia="Arial"/>
          <w:color w:val="000000"/>
        </w:rPr>
        <w:t xml:space="preserve"> </w:t>
      </w:r>
      <w:r>
        <w:rPr>
          <w:color w:val="000000"/>
        </w:rPr>
        <w:t>agrega</w:t>
      </w:r>
      <w:r>
        <w:rPr>
          <w:rFonts w:eastAsia="Arial"/>
          <w:color w:val="000000"/>
        </w:rPr>
        <w:t xml:space="preserve"> </w:t>
      </w:r>
      <w:r>
        <w:rPr>
          <w:color w:val="000000"/>
        </w:rPr>
        <w:t>um</w:t>
      </w:r>
      <w:r>
        <w:rPr>
          <w:rFonts w:eastAsia="Arial"/>
          <w:color w:val="000000"/>
        </w:rPr>
        <w:t xml:space="preserve"> </w:t>
      </w:r>
      <w:r>
        <w:rPr>
          <w:color w:val="000000"/>
        </w:rPr>
        <w:t>conjunto</w:t>
      </w:r>
      <w:r>
        <w:rPr>
          <w:rFonts w:eastAsia="Arial"/>
          <w:color w:val="000000"/>
        </w:rPr>
        <w:t xml:space="preserve"> </w:t>
      </w:r>
      <w:r>
        <w:rPr>
          <w:color w:val="000000"/>
        </w:rPr>
        <w:t>de</w:t>
      </w:r>
      <w:r>
        <w:rPr>
          <w:rFonts w:eastAsia="Arial"/>
          <w:color w:val="000000"/>
        </w:rPr>
        <w:t xml:space="preserve"> </w:t>
      </w:r>
      <w:r>
        <w:rPr>
          <w:color w:val="000000"/>
        </w:rPr>
        <w:t>atividades,</w:t>
      </w:r>
      <w:r>
        <w:rPr>
          <w:rFonts w:eastAsia="Arial"/>
          <w:color w:val="000000"/>
        </w:rPr>
        <w:t xml:space="preserve"> </w:t>
      </w:r>
      <w:r>
        <w:rPr>
          <w:color w:val="000000"/>
        </w:rPr>
        <w:t>vindas</w:t>
      </w:r>
      <w:r>
        <w:rPr>
          <w:rFonts w:eastAsia="Arial"/>
          <w:color w:val="000000"/>
        </w:rPr>
        <w:t xml:space="preserve"> </w:t>
      </w:r>
      <w:r>
        <w:rPr>
          <w:color w:val="000000"/>
        </w:rPr>
        <w:t>do</w:t>
      </w:r>
      <w:r>
        <w:rPr>
          <w:rFonts w:eastAsia="Arial"/>
          <w:color w:val="000000"/>
        </w:rPr>
        <w:t xml:space="preserve"> </w:t>
      </w:r>
      <w:r>
        <w:rPr>
          <w:i/>
          <w:iCs/>
          <w:color w:val="000000"/>
        </w:rPr>
        <w:t>Product</w:t>
      </w:r>
      <w:r>
        <w:rPr>
          <w:rFonts w:eastAsia="Arial"/>
          <w:color w:val="000000"/>
        </w:rPr>
        <w:t xml:space="preserve"> </w:t>
      </w:r>
      <w:r>
        <w:rPr>
          <w:i/>
          <w:iCs/>
          <w:color w:val="000000"/>
        </w:rPr>
        <w:t>Backlog</w:t>
      </w:r>
      <w:r>
        <w:rPr>
          <w:color w:val="000000"/>
        </w:rPr>
        <w:t>,</w:t>
      </w:r>
      <w:r>
        <w:rPr>
          <w:rFonts w:eastAsia="Arial"/>
          <w:color w:val="000000"/>
        </w:rPr>
        <w:t xml:space="preserve"> </w:t>
      </w:r>
      <w:r>
        <w:rPr>
          <w:color w:val="000000"/>
        </w:rPr>
        <w:t>que</w:t>
      </w:r>
      <w:r>
        <w:rPr>
          <w:rFonts w:eastAsia="Arial"/>
          <w:color w:val="000000"/>
        </w:rPr>
        <w:t xml:space="preserve"> </w:t>
      </w:r>
      <w:r>
        <w:rPr>
          <w:color w:val="000000"/>
        </w:rPr>
        <w:t>devem</w:t>
      </w:r>
      <w:r>
        <w:rPr>
          <w:rFonts w:eastAsia="Arial"/>
          <w:color w:val="000000"/>
        </w:rPr>
        <w:t xml:space="preserve"> </w:t>
      </w:r>
      <w:r>
        <w:rPr>
          <w:color w:val="000000"/>
        </w:rPr>
        <w:t>ser</w:t>
      </w:r>
      <w:r>
        <w:rPr>
          <w:rFonts w:eastAsia="Arial"/>
          <w:color w:val="000000"/>
        </w:rPr>
        <w:t xml:space="preserve"> </w:t>
      </w:r>
      <w:r>
        <w:rPr>
          <w:color w:val="000000"/>
        </w:rPr>
        <w:t>executadas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espaço</w:t>
      </w:r>
      <w:r>
        <w:rPr>
          <w:rFonts w:eastAsia="Arial"/>
          <w:color w:val="000000"/>
        </w:rPr>
        <w:t xml:space="preserve"> </w:t>
      </w:r>
      <w:r>
        <w:rPr>
          <w:color w:val="000000"/>
        </w:rPr>
        <w:t>de</w:t>
      </w:r>
      <w:r>
        <w:rPr>
          <w:rFonts w:eastAsia="Arial"/>
          <w:color w:val="000000"/>
        </w:rPr>
        <w:t xml:space="preserve"> </w:t>
      </w:r>
      <w:r>
        <w:rPr>
          <w:color w:val="000000"/>
        </w:rPr>
        <w:t>tempo.</w:t>
      </w:r>
      <w:r>
        <w:rPr>
          <w:rFonts w:eastAsia="Arial"/>
          <w:color w:val="000000"/>
        </w:rPr>
        <w:t xml:space="preserve"> </w:t>
      </w:r>
      <w:r>
        <w:rPr>
          <w:color w:val="000000"/>
        </w:rPr>
        <w:t>No</w:t>
      </w:r>
      <w:r>
        <w:rPr>
          <w:rFonts w:eastAsia="Arial"/>
          <w:color w:val="000000"/>
        </w:rPr>
        <w:t xml:space="preserve"> </w:t>
      </w:r>
      <w:r>
        <w:rPr>
          <w:color w:val="000000"/>
        </w:rPr>
        <w:t>caso</w:t>
      </w:r>
      <w:r>
        <w:rPr>
          <w:rFonts w:eastAsia="Arial"/>
          <w:color w:val="000000"/>
        </w:rPr>
        <w:t xml:space="preserve"> </w:t>
      </w:r>
      <w:r>
        <w:rPr>
          <w:color w:val="000000"/>
        </w:rPr>
        <w:t>do</w:t>
      </w:r>
      <w:r>
        <w:rPr>
          <w:rFonts w:eastAsia="Arial"/>
          <w:color w:val="000000"/>
        </w:rPr>
        <w:t xml:space="preserve"> </w:t>
      </w:r>
      <w:r w:rsidR="0080277D">
        <w:rPr>
          <w:color w:val="000000"/>
        </w:rPr>
        <w:t>TCC</w:t>
      </w:r>
      <w:r>
        <w:rPr>
          <w:rFonts w:eastAsia="Arial"/>
          <w:color w:val="000000"/>
        </w:rPr>
        <w:t xml:space="preserve"> </w:t>
      </w:r>
      <w:r>
        <w:rPr>
          <w:color w:val="000000"/>
        </w:rPr>
        <w:t>descrito</w:t>
      </w:r>
      <w:r>
        <w:rPr>
          <w:rFonts w:eastAsia="Arial"/>
          <w:color w:val="000000"/>
        </w:rPr>
        <w:t xml:space="preserve"> </w:t>
      </w:r>
      <w:r>
        <w:rPr>
          <w:color w:val="000000"/>
        </w:rPr>
        <w:t>nesta</w:t>
      </w:r>
      <w:r>
        <w:rPr>
          <w:rFonts w:eastAsia="Arial"/>
          <w:color w:val="000000"/>
        </w:rPr>
        <w:t xml:space="preserve"> </w:t>
      </w:r>
      <w:r>
        <w:rPr>
          <w:color w:val="000000"/>
        </w:rPr>
        <w:t>monografia,</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foram</w:t>
      </w:r>
      <w:r>
        <w:rPr>
          <w:rFonts w:eastAsia="Arial"/>
          <w:color w:val="000000"/>
        </w:rPr>
        <w:t xml:space="preserve"> </w:t>
      </w:r>
      <w:r>
        <w:rPr>
          <w:color w:val="000000"/>
        </w:rPr>
        <w:t>de,</w:t>
      </w:r>
      <w:r>
        <w:rPr>
          <w:rFonts w:eastAsia="Arial"/>
          <w:color w:val="000000"/>
        </w:rPr>
        <w:t xml:space="preserve"> </w:t>
      </w:r>
      <w:r>
        <w:rPr>
          <w:color w:val="000000"/>
        </w:rPr>
        <w:t>em</w:t>
      </w:r>
      <w:r>
        <w:rPr>
          <w:rFonts w:eastAsia="Arial"/>
          <w:color w:val="000000"/>
        </w:rPr>
        <w:t xml:space="preserve"> </w:t>
      </w:r>
      <w:r>
        <w:rPr>
          <w:color w:val="000000"/>
        </w:rPr>
        <w:t>média,</w:t>
      </w:r>
      <w:r>
        <w:rPr>
          <w:rFonts w:eastAsia="Arial"/>
          <w:color w:val="000000"/>
        </w:rPr>
        <w:t xml:space="preserve"> </w:t>
      </w:r>
      <w:r>
        <w:rPr>
          <w:color w:val="000000"/>
        </w:rPr>
        <w:t>15</w:t>
      </w:r>
      <w:r>
        <w:rPr>
          <w:rFonts w:eastAsia="Arial"/>
          <w:color w:val="000000"/>
        </w:rPr>
        <w:t xml:space="preserve"> </w:t>
      </w:r>
      <w:r>
        <w:rPr>
          <w:color w:val="000000"/>
        </w:rPr>
        <w:t>dias.</w:t>
      </w:r>
    </w:p>
    <w:p w:rsidR="00270A16" w:rsidRDefault="00270A16">
      <w:pPr>
        <w:pStyle w:val="PargrafoTCC"/>
        <w:rPr>
          <w:color w:val="000000"/>
        </w:rPr>
      </w:pPr>
      <w:r>
        <w:rPr>
          <w:color w:val="000000"/>
        </w:rPr>
        <w:t>Inicialmente,</w:t>
      </w:r>
      <w:r>
        <w:rPr>
          <w:rFonts w:eastAsia="Arial"/>
          <w:color w:val="000000"/>
        </w:rPr>
        <w:t xml:space="preserve"> </w:t>
      </w:r>
      <w:r>
        <w:rPr>
          <w:color w:val="000000"/>
        </w:rPr>
        <w:t>houve</w:t>
      </w:r>
      <w:r>
        <w:rPr>
          <w:rFonts w:eastAsia="Arial"/>
          <w:color w:val="000000"/>
        </w:rPr>
        <w:t xml:space="preserve"> </w:t>
      </w:r>
      <w:r>
        <w:rPr>
          <w:color w:val="000000"/>
        </w:rPr>
        <w:t>uma</w:t>
      </w:r>
      <w:r>
        <w:rPr>
          <w:rFonts w:eastAsia="Arial"/>
          <w:color w:val="000000"/>
        </w:rPr>
        <w:t xml:space="preserve"> </w:t>
      </w:r>
      <w:r>
        <w:rPr>
          <w:color w:val="000000"/>
        </w:rPr>
        <w:t>extração</w:t>
      </w:r>
      <w:r>
        <w:rPr>
          <w:rFonts w:eastAsia="Arial"/>
          <w:color w:val="000000"/>
        </w:rPr>
        <w:t xml:space="preserve"> </w:t>
      </w:r>
      <w:r>
        <w:rPr>
          <w:color w:val="000000"/>
        </w:rPr>
        <w:t>de</w:t>
      </w:r>
      <w:r>
        <w:rPr>
          <w:rFonts w:eastAsia="Arial"/>
          <w:color w:val="000000"/>
        </w:rPr>
        <w:t xml:space="preserve"> </w:t>
      </w:r>
      <w:r>
        <w:rPr>
          <w:color w:val="000000"/>
        </w:rPr>
        <w:t>requisitos</w:t>
      </w:r>
      <w:r>
        <w:rPr>
          <w:rFonts w:eastAsia="Arial"/>
          <w:color w:val="000000"/>
        </w:rPr>
        <w:t xml:space="preserve"> </w:t>
      </w:r>
      <w:r>
        <w:rPr>
          <w:color w:val="000000"/>
        </w:rPr>
        <w:t>junto</w:t>
      </w:r>
      <w:r>
        <w:rPr>
          <w:rFonts w:eastAsia="Arial"/>
          <w:color w:val="000000"/>
        </w:rPr>
        <w:t xml:space="preserve"> </w:t>
      </w:r>
      <w:r>
        <w:rPr>
          <w:color w:val="000000"/>
        </w:rPr>
        <w:t>ao</w:t>
      </w:r>
      <w:r>
        <w:rPr>
          <w:rFonts w:eastAsia="Arial"/>
          <w:color w:val="000000"/>
        </w:rPr>
        <w:t xml:space="preserve"> </w:t>
      </w:r>
      <w:r>
        <w:rPr>
          <w:color w:val="000000"/>
        </w:rPr>
        <w:t>cliente.</w:t>
      </w:r>
      <w:r>
        <w:rPr>
          <w:rFonts w:eastAsia="Arial"/>
          <w:color w:val="000000"/>
        </w:rPr>
        <w:t xml:space="preserve"> </w:t>
      </w:r>
      <w:r>
        <w:rPr>
          <w:color w:val="000000"/>
        </w:rPr>
        <w:t>Esses</w:t>
      </w:r>
      <w:r>
        <w:rPr>
          <w:rFonts w:eastAsia="Arial"/>
          <w:color w:val="000000"/>
        </w:rPr>
        <w:t xml:space="preserve"> </w:t>
      </w:r>
      <w:r>
        <w:rPr>
          <w:color w:val="000000"/>
        </w:rPr>
        <w:t>requisitos</w:t>
      </w:r>
      <w:r>
        <w:rPr>
          <w:rFonts w:eastAsia="Arial"/>
          <w:color w:val="000000"/>
        </w:rPr>
        <w:t xml:space="preserve"> </w:t>
      </w:r>
      <w:r>
        <w:rPr>
          <w:color w:val="000000"/>
        </w:rPr>
        <w:t>compuseram</w:t>
      </w:r>
      <w:r>
        <w:rPr>
          <w:rFonts w:eastAsia="Arial"/>
          <w:color w:val="000000"/>
        </w:rPr>
        <w:t xml:space="preserve"> </w:t>
      </w:r>
      <w:r>
        <w:rPr>
          <w:color w:val="000000"/>
        </w:rPr>
        <w:t>o</w:t>
      </w:r>
      <w:r>
        <w:rPr>
          <w:rFonts w:eastAsia="Arial"/>
          <w:color w:val="000000"/>
        </w:rPr>
        <w:t xml:space="preserve"> </w:t>
      </w:r>
      <w:r>
        <w:rPr>
          <w:i/>
          <w:color w:val="000000"/>
        </w:rPr>
        <w:t>Product</w:t>
      </w:r>
      <w:r>
        <w:rPr>
          <w:rFonts w:eastAsia="Arial"/>
          <w:i/>
          <w:color w:val="000000"/>
        </w:rPr>
        <w:t xml:space="preserve"> </w:t>
      </w:r>
      <w:r>
        <w:rPr>
          <w:i/>
          <w:color w:val="000000"/>
        </w:rPr>
        <w:t>Backlog</w:t>
      </w:r>
      <w:r>
        <w:rPr>
          <w:rFonts w:eastAsia="Arial"/>
          <w:color w:val="000000"/>
        </w:rPr>
        <w:t xml:space="preserve"> </w:t>
      </w:r>
      <w:r>
        <w:rPr>
          <w:color w:val="000000"/>
        </w:rPr>
        <w:t>inicial.</w:t>
      </w:r>
      <w:r>
        <w:rPr>
          <w:rFonts w:eastAsia="Arial"/>
          <w:color w:val="000000"/>
        </w:rPr>
        <w:t xml:space="preserve"> </w:t>
      </w:r>
      <w:r>
        <w:rPr>
          <w:color w:val="000000"/>
        </w:rPr>
        <w:t>Em</w:t>
      </w:r>
      <w:r>
        <w:rPr>
          <w:rFonts w:eastAsia="Arial"/>
          <w:color w:val="000000"/>
        </w:rPr>
        <w:t xml:space="preserve"> </w:t>
      </w:r>
      <w:r>
        <w:rPr>
          <w:color w:val="000000"/>
        </w:rPr>
        <w:t>seguida,</w:t>
      </w:r>
      <w:r>
        <w:rPr>
          <w:rFonts w:eastAsia="Arial"/>
          <w:color w:val="000000"/>
        </w:rPr>
        <w:t xml:space="preserve"> </w:t>
      </w:r>
      <w:r>
        <w:rPr>
          <w:color w:val="000000"/>
        </w:rPr>
        <w:t>foram</w:t>
      </w:r>
      <w:r>
        <w:rPr>
          <w:rFonts w:eastAsia="Arial"/>
          <w:color w:val="000000"/>
        </w:rPr>
        <w:t xml:space="preserve"> </w:t>
      </w:r>
      <w:r>
        <w:rPr>
          <w:color w:val="000000"/>
        </w:rPr>
        <w:t>definidos</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na</w:t>
      </w:r>
      <w:r>
        <w:rPr>
          <w:rFonts w:eastAsia="Arial"/>
          <w:color w:val="000000"/>
        </w:rPr>
        <w:t xml:space="preserve"> </w:t>
      </w:r>
      <w:r>
        <w:rPr>
          <w:color w:val="000000"/>
        </w:rPr>
        <w:t>ferramenta</w:t>
      </w:r>
      <w:r>
        <w:rPr>
          <w:rFonts w:eastAsia="Arial"/>
          <w:color w:val="000000"/>
        </w:rPr>
        <w:t xml:space="preserve"> </w:t>
      </w:r>
      <w:r>
        <w:rPr>
          <w:i/>
          <w:iCs/>
          <w:color w:val="000000"/>
        </w:rPr>
        <w:t>online</w:t>
      </w:r>
      <w:r>
        <w:rPr>
          <w:rFonts w:eastAsia="Arial"/>
          <w:color w:val="000000"/>
        </w:rPr>
        <w:t xml:space="preserve"> </w:t>
      </w:r>
      <w:r>
        <w:rPr>
          <w:color w:val="000000"/>
        </w:rPr>
        <w:t>ScrumDO</w:t>
      </w:r>
      <w:r>
        <w:rPr>
          <w:rFonts w:eastAsia="Arial"/>
          <w:color w:val="000000"/>
        </w:rPr>
        <w:t xml:space="preserve"> </w:t>
      </w:r>
      <w:r>
        <w:rPr>
          <w:color w:val="000000"/>
        </w:rPr>
        <w:t>(SCRUMDO,</w:t>
      </w:r>
      <w:r>
        <w:rPr>
          <w:rFonts w:eastAsia="Arial"/>
          <w:color w:val="000000"/>
        </w:rPr>
        <w:t xml:space="preserve"> </w:t>
      </w:r>
      <w:r>
        <w:rPr>
          <w:color w:val="000000"/>
        </w:rPr>
        <w:t>2013),</w:t>
      </w:r>
      <w:r>
        <w:rPr>
          <w:rFonts w:eastAsia="Arial"/>
          <w:color w:val="000000"/>
        </w:rPr>
        <w:t xml:space="preserve"> </w:t>
      </w:r>
      <w:r>
        <w:rPr>
          <w:color w:val="000000"/>
        </w:rPr>
        <w:t>ou</w:t>
      </w:r>
      <w:r>
        <w:rPr>
          <w:rFonts w:eastAsia="Arial"/>
          <w:color w:val="000000"/>
        </w:rPr>
        <w:t xml:space="preserve"> </w:t>
      </w:r>
      <w:r>
        <w:rPr>
          <w:color w:val="000000"/>
        </w:rPr>
        <w:t>seja,</w:t>
      </w:r>
      <w:r>
        <w:rPr>
          <w:rFonts w:eastAsia="Arial"/>
          <w:color w:val="000000"/>
        </w:rPr>
        <w:t xml:space="preserve"> </w:t>
      </w:r>
      <w:r>
        <w:rPr>
          <w:color w:val="000000"/>
        </w:rPr>
        <w:t>ocorreu</w:t>
      </w:r>
      <w:r>
        <w:rPr>
          <w:rFonts w:eastAsia="Arial"/>
          <w:color w:val="000000"/>
        </w:rPr>
        <w:t xml:space="preserve"> </w:t>
      </w:r>
      <w:r>
        <w:rPr>
          <w:color w:val="000000"/>
        </w:rPr>
        <w:t>a</w:t>
      </w:r>
      <w:r>
        <w:rPr>
          <w:rFonts w:eastAsia="Arial"/>
          <w:color w:val="000000"/>
        </w:rPr>
        <w:t xml:space="preserve"> </w:t>
      </w:r>
      <w:r>
        <w:rPr>
          <w:color w:val="000000"/>
        </w:rPr>
        <w:t>escolha</w:t>
      </w:r>
      <w:r>
        <w:rPr>
          <w:rFonts w:eastAsia="Arial"/>
          <w:color w:val="000000"/>
        </w:rPr>
        <w:t xml:space="preserve"> </w:t>
      </w:r>
      <w:r>
        <w:rPr>
          <w:color w:val="000000"/>
        </w:rPr>
        <w:t>de</w:t>
      </w:r>
      <w:r>
        <w:rPr>
          <w:rFonts w:eastAsia="Arial"/>
          <w:color w:val="000000"/>
        </w:rPr>
        <w:t xml:space="preserve"> </w:t>
      </w:r>
      <w:r>
        <w:rPr>
          <w:color w:val="000000"/>
        </w:rPr>
        <w:t>alguns</w:t>
      </w:r>
      <w:r>
        <w:rPr>
          <w:rFonts w:eastAsia="Arial"/>
          <w:color w:val="000000"/>
        </w:rPr>
        <w:t xml:space="preserve"> </w:t>
      </w:r>
      <w:r>
        <w:rPr>
          <w:color w:val="000000"/>
        </w:rPr>
        <w:t>itens</w:t>
      </w:r>
      <w:r>
        <w:rPr>
          <w:rFonts w:eastAsia="Arial"/>
          <w:color w:val="000000"/>
        </w:rPr>
        <w:t xml:space="preserve"> </w:t>
      </w:r>
      <w:r>
        <w:rPr>
          <w:color w:val="000000"/>
        </w:rPr>
        <w:t>do</w:t>
      </w:r>
      <w:r>
        <w:rPr>
          <w:rFonts w:eastAsia="Arial"/>
          <w:color w:val="000000"/>
        </w:rPr>
        <w:t xml:space="preserve"> </w:t>
      </w:r>
      <w:r>
        <w:rPr>
          <w:i/>
          <w:color w:val="000000"/>
        </w:rPr>
        <w:t>Product</w:t>
      </w:r>
      <w:r>
        <w:rPr>
          <w:rFonts w:eastAsia="Arial"/>
          <w:i/>
          <w:color w:val="000000"/>
        </w:rPr>
        <w:t xml:space="preserve"> </w:t>
      </w:r>
      <w:r>
        <w:rPr>
          <w:i/>
          <w:color w:val="000000"/>
        </w:rPr>
        <w:t>Backlog</w:t>
      </w:r>
      <w:r>
        <w:rPr>
          <w:rFonts w:eastAsia="Arial"/>
          <w:color w:val="000000"/>
        </w:rPr>
        <w:t xml:space="preserve"> </w:t>
      </w:r>
      <w:r>
        <w:rPr>
          <w:color w:val="000000"/>
        </w:rPr>
        <w:t>para</w:t>
      </w:r>
      <w:r>
        <w:rPr>
          <w:rFonts w:eastAsia="Arial"/>
          <w:color w:val="000000"/>
        </w:rPr>
        <w:t xml:space="preserve"> </w:t>
      </w:r>
      <w:r>
        <w:rPr>
          <w:color w:val="000000"/>
        </w:rPr>
        <w:t>serem</w:t>
      </w:r>
      <w:r>
        <w:rPr>
          <w:rFonts w:eastAsia="Arial"/>
          <w:color w:val="000000"/>
        </w:rPr>
        <w:t xml:space="preserve"> </w:t>
      </w:r>
      <w:r>
        <w:rPr>
          <w:color w:val="000000"/>
        </w:rPr>
        <w:t>expandidos</w:t>
      </w:r>
      <w:r>
        <w:rPr>
          <w:rFonts w:eastAsia="Arial"/>
          <w:color w:val="000000"/>
        </w:rPr>
        <w:t xml:space="preserve"> </w:t>
      </w:r>
      <w:r>
        <w:rPr>
          <w:color w:val="000000"/>
        </w:rPr>
        <w:t>em</w:t>
      </w:r>
      <w:r>
        <w:rPr>
          <w:rFonts w:eastAsia="Arial"/>
          <w:color w:val="000000"/>
        </w:rPr>
        <w:t xml:space="preserve"> </w:t>
      </w:r>
      <w:r>
        <w:rPr>
          <w:color w:val="000000"/>
        </w:rPr>
        <w:t>atividades</w:t>
      </w:r>
      <w:r>
        <w:rPr>
          <w:rFonts w:eastAsia="Arial"/>
          <w:color w:val="000000"/>
        </w:rPr>
        <w:t xml:space="preserve"> </w:t>
      </w:r>
      <w:r>
        <w:rPr>
          <w:color w:val="000000"/>
        </w:rPr>
        <w:t>a</w:t>
      </w:r>
      <w:r>
        <w:rPr>
          <w:rFonts w:eastAsia="Arial"/>
          <w:color w:val="000000"/>
        </w:rPr>
        <w:t xml:space="preserve"> </w:t>
      </w:r>
      <w:r>
        <w:rPr>
          <w:color w:val="000000"/>
        </w:rPr>
        <w:t>serem</w:t>
      </w:r>
      <w:r>
        <w:rPr>
          <w:rFonts w:eastAsia="Arial"/>
          <w:color w:val="000000"/>
        </w:rPr>
        <w:t xml:space="preserve"> </w:t>
      </w:r>
      <w:r>
        <w:rPr>
          <w:color w:val="000000"/>
        </w:rPr>
        <w:t>cumpridas</w:t>
      </w:r>
      <w:r>
        <w:rPr>
          <w:rFonts w:eastAsia="Arial"/>
          <w:color w:val="000000"/>
        </w:rPr>
        <w:t xml:space="preserve"> </w:t>
      </w:r>
      <w:r>
        <w:rPr>
          <w:color w:val="000000"/>
        </w:rPr>
        <w:t>em</w:t>
      </w:r>
      <w:r>
        <w:rPr>
          <w:rFonts w:eastAsia="Arial"/>
          <w:color w:val="000000"/>
        </w:rPr>
        <w:t xml:space="preserve"> </w:t>
      </w:r>
      <w:r>
        <w:rPr>
          <w:color w:val="000000"/>
        </w:rPr>
        <w:t>determinados</w:t>
      </w:r>
      <w:r>
        <w:rPr>
          <w:rFonts w:eastAsia="Arial"/>
          <w:color w:val="000000"/>
        </w:rPr>
        <w:t xml:space="preserve"> </w:t>
      </w:r>
      <w:r>
        <w:rPr>
          <w:color w:val="000000"/>
        </w:rPr>
        <w:t>períodos,</w:t>
      </w:r>
      <w:r>
        <w:rPr>
          <w:rFonts w:eastAsia="Arial"/>
          <w:color w:val="000000"/>
        </w:rPr>
        <w:t xml:space="preserve"> </w:t>
      </w:r>
      <w:r>
        <w:rPr>
          <w:color w:val="000000"/>
        </w:rPr>
        <w:t>observando-se</w:t>
      </w:r>
      <w:r>
        <w:rPr>
          <w:rFonts w:eastAsia="Arial"/>
          <w:color w:val="000000"/>
        </w:rPr>
        <w:t xml:space="preserve"> </w:t>
      </w:r>
      <w:r>
        <w:rPr>
          <w:color w:val="000000"/>
        </w:rPr>
        <w:t>que</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não</w:t>
      </w:r>
      <w:r>
        <w:rPr>
          <w:rFonts w:eastAsia="Arial"/>
          <w:color w:val="000000"/>
        </w:rPr>
        <w:t xml:space="preserve"> </w:t>
      </w:r>
      <w:r>
        <w:rPr>
          <w:color w:val="000000"/>
        </w:rPr>
        <w:t>podem</w:t>
      </w:r>
      <w:r>
        <w:rPr>
          <w:rFonts w:eastAsia="Arial"/>
          <w:color w:val="000000"/>
        </w:rPr>
        <w:t xml:space="preserve"> </w:t>
      </w:r>
      <w:r>
        <w:rPr>
          <w:color w:val="000000"/>
        </w:rPr>
        <w:t>ser</w:t>
      </w:r>
      <w:r>
        <w:rPr>
          <w:rFonts w:eastAsia="Arial"/>
          <w:color w:val="000000"/>
        </w:rPr>
        <w:t xml:space="preserve"> </w:t>
      </w:r>
      <w:r>
        <w:rPr>
          <w:color w:val="000000"/>
        </w:rPr>
        <w:t>executados</w:t>
      </w:r>
      <w:r>
        <w:rPr>
          <w:rFonts w:eastAsia="Arial"/>
          <w:color w:val="000000"/>
        </w:rPr>
        <w:t xml:space="preserve"> </w:t>
      </w:r>
      <w:r>
        <w:rPr>
          <w:color w:val="000000"/>
        </w:rPr>
        <w:t>paralelamente.</w:t>
      </w:r>
    </w:p>
    <w:p w:rsidR="00270A16" w:rsidRDefault="00270A16">
      <w:pPr>
        <w:pStyle w:val="PargrafoTCC"/>
      </w:pPr>
    </w:p>
    <w:p w:rsidR="00270A16" w:rsidRDefault="003F6384" w:rsidP="002C266D">
      <w:pPr>
        <w:pStyle w:val="Heading2"/>
        <w:rPr>
          <w:rFonts w:eastAsia="Arial"/>
        </w:rPr>
      </w:pPr>
      <w:bookmarkStart w:id="92" w:name="__RefHeading__306_2087715902"/>
      <w:bookmarkStart w:id="93" w:name="__RefHeading__370_1472683970"/>
      <w:bookmarkStart w:id="94" w:name="__RefHeading__255_1176750583"/>
      <w:bookmarkStart w:id="95" w:name="__RefHeading__480_827532146"/>
      <w:bookmarkStart w:id="96" w:name="__RefHeading__156_1286912160"/>
      <w:bookmarkStart w:id="97" w:name="__RefHeading__189_1884309817"/>
      <w:bookmarkStart w:id="98" w:name="__RefHeading__222_1670186559"/>
      <w:bookmarkStart w:id="99" w:name="__RefHeading__123_2111979340"/>
      <w:bookmarkStart w:id="100" w:name="_Toc379146563"/>
      <w:bookmarkEnd w:id="92"/>
      <w:bookmarkEnd w:id="93"/>
      <w:bookmarkEnd w:id="94"/>
      <w:bookmarkEnd w:id="95"/>
      <w:bookmarkEnd w:id="96"/>
      <w:bookmarkEnd w:id="97"/>
      <w:bookmarkEnd w:id="98"/>
      <w:bookmarkEnd w:id="99"/>
      <w:r>
        <w:rPr>
          <w:rFonts w:eastAsia="Arial"/>
        </w:rPr>
        <w:t>Arquitetura da S</w:t>
      </w:r>
      <w:r w:rsidR="00270A16">
        <w:rPr>
          <w:rFonts w:eastAsia="Arial"/>
        </w:rPr>
        <w:t>olução</w:t>
      </w:r>
      <w:bookmarkEnd w:id="100"/>
    </w:p>
    <w:p w:rsidR="00270A16" w:rsidRDefault="00270A16">
      <w:pPr>
        <w:pStyle w:val="PargrafoTCC"/>
      </w:pPr>
      <w:r>
        <w:t>A</w:t>
      </w:r>
      <w:r>
        <w:rPr>
          <w:rFonts w:eastAsia="Arial"/>
        </w:rPr>
        <w:t xml:space="preserve"> </w:t>
      </w:r>
      <w:r>
        <w:t>arquitetura</w:t>
      </w:r>
      <w:r>
        <w:rPr>
          <w:rFonts w:eastAsia="Arial"/>
        </w:rPr>
        <w:t xml:space="preserve"> </w:t>
      </w:r>
      <w:r>
        <w:t>do</w:t>
      </w:r>
      <w:r>
        <w:rPr>
          <w:rFonts w:eastAsia="Arial"/>
        </w:rPr>
        <w:t xml:space="preserve"> </w:t>
      </w:r>
      <w:r>
        <w:t>sistema</w:t>
      </w:r>
      <w:r>
        <w:rPr>
          <w:rFonts w:eastAsia="Arial"/>
        </w:rPr>
        <w:t xml:space="preserve"> </w:t>
      </w:r>
      <w:r>
        <w:t>WebClínica</w:t>
      </w:r>
      <w:r>
        <w:rPr>
          <w:rFonts w:eastAsia="Arial"/>
        </w:rPr>
        <w:t xml:space="preserve"> </w:t>
      </w:r>
      <w:r>
        <w:t>pode</w:t>
      </w:r>
      <w:r>
        <w:rPr>
          <w:rFonts w:eastAsia="Arial"/>
        </w:rPr>
        <w:t xml:space="preserve"> </w:t>
      </w:r>
      <w:r>
        <w:t>ser</w:t>
      </w:r>
      <w:r>
        <w:rPr>
          <w:rFonts w:eastAsia="Arial"/>
        </w:rPr>
        <w:t xml:space="preserve"> </w:t>
      </w:r>
      <w:r>
        <w:t>observada</w:t>
      </w:r>
      <w:r>
        <w:rPr>
          <w:rFonts w:eastAsia="Arial"/>
        </w:rPr>
        <w:t xml:space="preserve"> </w:t>
      </w:r>
      <w:r>
        <w:t>no</w:t>
      </w:r>
      <w:r>
        <w:rPr>
          <w:rFonts w:eastAsia="Arial"/>
        </w:rPr>
        <w:t xml:space="preserve"> </w:t>
      </w:r>
      <w:r>
        <w:t>diagrama</w:t>
      </w:r>
      <w:r>
        <w:rPr>
          <w:rFonts w:eastAsia="Arial"/>
        </w:rPr>
        <w:t xml:space="preserve"> </w:t>
      </w:r>
      <w:r>
        <w:t>da</w:t>
      </w:r>
      <w:r>
        <w:rPr>
          <w:rFonts w:eastAsia="Arial"/>
        </w:rPr>
        <w:t xml:space="preserve"> </w:t>
      </w:r>
      <w:r>
        <w:t>Figura</w:t>
      </w:r>
      <w:r>
        <w:rPr>
          <w:rFonts w:eastAsia="Arial"/>
        </w:rPr>
        <w:t xml:space="preserve"> </w:t>
      </w:r>
      <w:r>
        <w:t>1.</w:t>
      </w:r>
      <w:r>
        <w:rPr>
          <w:rFonts w:eastAsia="Arial"/>
        </w:rPr>
        <w:t xml:space="preserve"> </w:t>
      </w:r>
      <w:r>
        <w:t>Neste</w:t>
      </w:r>
      <w:r>
        <w:rPr>
          <w:rFonts w:eastAsia="Arial"/>
        </w:rPr>
        <w:t xml:space="preserve"> </w:t>
      </w:r>
      <w:r>
        <w:t>diagrama</w:t>
      </w:r>
      <w:r>
        <w:rPr>
          <w:rFonts w:eastAsia="Arial"/>
        </w:rPr>
        <w:t xml:space="preserve"> </w:t>
      </w:r>
      <w:r>
        <w:t>estão</w:t>
      </w:r>
      <w:r>
        <w:rPr>
          <w:rFonts w:eastAsia="Arial"/>
        </w:rPr>
        <w:t xml:space="preserve"> </w:t>
      </w:r>
      <w:r>
        <w:t>representados</w:t>
      </w:r>
      <w:r>
        <w:rPr>
          <w:rFonts w:eastAsia="Arial"/>
        </w:rPr>
        <w:t xml:space="preserve"> </w:t>
      </w:r>
      <w:r>
        <w:t>os</w:t>
      </w:r>
      <w:r>
        <w:rPr>
          <w:rFonts w:eastAsia="Arial"/>
        </w:rPr>
        <w:t xml:space="preserve"> </w:t>
      </w:r>
      <w:r>
        <w:t>módulos</w:t>
      </w:r>
      <w:r>
        <w:rPr>
          <w:rFonts w:eastAsia="Arial"/>
        </w:rPr>
        <w:t xml:space="preserve"> </w:t>
      </w:r>
      <w:r>
        <w:t>que</w:t>
      </w:r>
      <w:r w:rsidR="0080277D">
        <w:t xml:space="preserve"> são</w:t>
      </w:r>
      <w:r>
        <w:rPr>
          <w:rFonts w:eastAsia="Arial"/>
        </w:rPr>
        <w:t xml:space="preserve"> </w:t>
      </w:r>
      <w:r w:rsidRPr="0080277D">
        <w:lastRenderedPageBreak/>
        <w:t>executa</w:t>
      </w:r>
      <w:r w:rsidR="0080277D" w:rsidRPr="0080277D">
        <w:t>dos</w:t>
      </w:r>
      <w:r>
        <w:rPr>
          <w:rFonts w:eastAsia="Arial"/>
        </w:rPr>
        <w:t xml:space="preserve"> </w:t>
      </w:r>
      <w:r>
        <w:t>dentro</w:t>
      </w:r>
      <w:r>
        <w:rPr>
          <w:rFonts w:eastAsia="Arial"/>
        </w:rPr>
        <w:t xml:space="preserve"> </w:t>
      </w:r>
      <w:r>
        <w:t>do</w:t>
      </w:r>
      <w:r>
        <w:rPr>
          <w:rFonts w:eastAsia="Arial"/>
        </w:rPr>
        <w:t xml:space="preserve"> </w:t>
      </w:r>
      <w:r>
        <w:t>servidor</w:t>
      </w:r>
      <w:r>
        <w:rPr>
          <w:rFonts w:eastAsia="Arial"/>
        </w:rPr>
        <w:t xml:space="preserve"> </w:t>
      </w:r>
      <w:r>
        <w:t>(retângulo</w:t>
      </w:r>
      <w:r>
        <w:rPr>
          <w:rFonts w:eastAsia="Arial"/>
        </w:rPr>
        <w:t xml:space="preserve"> </w:t>
      </w:r>
      <w:r>
        <w:t>maior</w:t>
      </w:r>
      <w:r>
        <w:rPr>
          <w:rFonts w:eastAsia="Arial"/>
        </w:rPr>
        <w:t xml:space="preserve"> </w:t>
      </w:r>
      <w:r>
        <w:t>transparente),</w:t>
      </w:r>
      <w:r>
        <w:rPr>
          <w:rFonts w:eastAsia="Arial"/>
        </w:rPr>
        <w:t xml:space="preserve"> </w:t>
      </w:r>
      <w:r>
        <w:t>a</w:t>
      </w:r>
      <w:r>
        <w:rPr>
          <w:rFonts w:eastAsia="Arial"/>
        </w:rPr>
        <w:t xml:space="preserve"> </w:t>
      </w:r>
      <w:r>
        <w:t>interface</w:t>
      </w:r>
      <w:r>
        <w:rPr>
          <w:rFonts w:eastAsia="Arial"/>
        </w:rPr>
        <w:t xml:space="preserve"> </w:t>
      </w:r>
      <w:r>
        <w:t>de</w:t>
      </w:r>
      <w:r>
        <w:rPr>
          <w:rFonts w:eastAsia="Arial"/>
        </w:rPr>
        <w:t xml:space="preserve"> </w:t>
      </w:r>
      <w:r>
        <w:t>usuário</w:t>
      </w:r>
      <w:r>
        <w:rPr>
          <w:rFonts w:eastAsia="Arial"/>
        </w:rPr>
        <w:t xml:space="preserve"> </w:t>
      </w:r>
      <w:r>
        <w:t>(UI)</w:t>
      </w:r>
      <w:r>
        <w:rPr>
          <w:rFonts w:eastAsia="Arial"/>
        </w:rPr>
        <w:t xml:space="preserve"> </w:t>
      </w:r>
      <w:r>
        <w:t>que</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o</w:t>
      </w:r>
      <w:r>
        <w:rPr>
          <w:rFonts w:eastAsia="Arial"/>
        </w:rPr>
        <w:t xml:space="preserve"> </w:t>
      </w:r>
      <w:r>
        <w:t>servidor</w:t>
      </w:r>
      <w:r>
        <w:rPr>
          <w:rFonts w:eastAsia="Arial"/>
        </w:rPr>
        <w:t xml:space="preserve"> </w:t>
      </w:r>
      <w:r>
        <w:t>através</w:t>
      </w:r>
      <w:r>
        <w:rPr>
          <w:rFonts w:eastAsia="Arial"/>
        </w:rPr>
        <w:t xml:space="preserve"> </w:t>
      </w:r>
      <w:r>
        <w:t>de</w:t>
      </w:r>
      <w:r>
        <w:rPr>
          <w:rFonts w:eastAsia="Arial"/>
        </w:rPr>
        <w:t xml:space="preserve"> </w:t>
      </w:r>
      <w:r>
        <w:t>um</w:t>
      </w:r>
      <w:r>
        <w:rPr>
          <w:rFonts w:eastAsia="Arial"/>
        </w:rPr>
        <w:t xml:space="preserve"> </w:t>
      </w:r>
      <w:r>
        <w:rPr>
          <w:i/>
          <w:iCs/>
        </w:rPr>
        <w:t>browser</w:t>
      </w:r>
      <w:r>
        <w:t>,</w:t>
      </w:r>
      <w:r>
        <w:rPr>
          <w:rFonts w:eastAsia="Arial"/>
        </w:rPr>
        <w:t xml:space="preserve"> </w:t>
      </w:r>
      <w:r>
        <w:t>as</w:t>
      </w:r>
      <w:r>
        <w:rPr>
          <w:rFonts w:eastAsia="Arial"/>
        </w:rPr>
        <w:t xml:space="preserve"> </w:t>
      </w:r>
      <w:r>
        <w:t>entidades</w:t>
      </w:r>
      <w:r>
        <w:rPr>
          <w:rFonts w:eastAsia="Arial"/>
        </w:rPr>
        <w:t xml:space="preserve"> </w:t>
      </w:r>
      <w:r>
        <w:t>externas</w:t>
      </w:r>
      <w:r>
        <w:rPr>
          <w:rFonts w:eastAsia="Arial"/>
        </w:rPr>
        <w:t xml:space="preserve"> </w:t>
      </w:r>
      <w:r>
        <w:t>e</w:t>
      </w:r>
      <w:r>
        <w:rPr>
          <w:rFonts w:eastAsia="Arial"/>
        </w:rPr>
        <w:t xml:space="preserve"> </w:t>
      </w:r>
      <w:r>
        <w:t>o</w:t>
      </w:r>
      <w:r>
        <w:rPr>
          <w:rFonts w:eastAsia="Arial"/>
        </w:rPr>
        <w:t xml:space="preserve"> </w:t>
      </w:r>
      <w:r>
        <w:t>banco</w:t>
      </w:r>
      <w:r>
        <w:rPr>
          <w:rFonts w:eastAsia="Arial"/>
        </w:rPr>
        <w:t xml:space="preserve"> </w:t>
      </w:r>
      <w:r>
        <w:t>de</w:t>
      </w:r>
      <w:r>
        <w:rPr>
          <w:rFonts w:eastAsia="Arial"/>
        </w:rPr>
        <w:t xml:space="preserve"> </w:t>
      </w:r>
      <w:r>
        <w:t>dados</w:t>
      </w:r>
      <w:r>
        <w:rPr>
          <w:rFonts w:eastAsia="Arial"/>
        </w:rPr>
        <w:t xml:space="preserve"> </w:t>
      </w:r>
      <w:r>
        <w:t>MySQL.</w:t>
      </w:r>
    </w:p>
    <w:p w:rsidR="00270A16" w:rsidRPr="0080277D" w:rsidRDefault="00270A16" w:rsidP="007B6AD0">
      <w:pPr>
        <w:pStyle w:val="ndicedeilustraoTCC"/>
      </w:pPr>
    </w:p>
    <w:p w:rsidR="00270A16" w:rsidRDefault="00CA1E67" w:rsidP="007B6AD0">
      <w:pPr>
        <w:jc w:val="center"/>
      </w:pPr>
      <w:r>
        <w:rPr>
          <w:noProof/>
          <w:lang w:eastAsia="pt-BR"/>
        </w:rPr>
        <w:drawing>
          <wp:inline distT="0" distB="0" distL="0" distR="0">
            <wp:extent cx="5029200" cy="3686175"/>
            <wp:effectExtent l="19050" t="19050" r="19050"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368617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Pr="0080277D" w:rsidRDefault="00270A16" w:rsidP="0080277D">
      <w:pPr>
        <w:pStyle w:val="ndicedeilustraoTCC"/>
      </w:pPr>
      <w:bookmarkStart w:id="101" w:name="_Toc379143976"/>
      <w:r w:rsidRPr="0080277D">
        <w:rPr>
          <w:b/>
        </w:rPr>
        <w:t>Figura</w:t>
      </w:r>
      <w:r w:rsidRPr="0080277D">
        <w:rPr>
          <w:rFonts w:eastAsia="Arial"/>
          <w:b/>
        </w:rPr>
        <w:t xml:space="preserve"> </w:t>
      </w:r>
      <w:r w:rsidRPr="0080277D">
        <w:rPr>
          <w:b/>
        </w:rPr>
        <w:fldChar w:fldCharType="begin"/>
      </w:r>
      <w:r w:rsidRPr="0080277D">
        <w:rPr>
          <w:b/>
        </w:rPr>
        <w:instrText xml:space="preserve"> SEQ "Figura" \*Arabic </w:instrText>
      </w:r>
      <w:r w:rsidRPr="0080277D">
        <w:rPr>
          <w:b/>
        </w:rPr>
        <w:fldChar w:fldCharType="separate"/>
      </w:r>
      <w:r w:rsidRPr="0080277D">
        <w:rPr>
          <w:b/>
        </w:rPr>
        <w:t>1</w:t>
      </w:r>
      <w:r w:rsidRPr="0080277D">
        <w:rPr>
          <w:b/>
        </w:rPr>
        <w:fldChar w:fldCharType="end"/>
      </w:r>
      <w:r w:rsidRPr="0080277D">
        <w:rPr>
          <w:b/>
        </w:rPr>
        <w:t>.</w:t>
      </w:r>
      <w:r w:rsidRPr="0080277D">
        <w:rPr>
          <w:rFonts w:eastAsia="Arial"/>
        </w:rPr>
        <w:t xml:space="preserve"> </w:t>
      </w:r>
      <w:r w:rsidRPr="0080277D">
        <w:t>Diagrama</w:t>
      </w:r>
      <w:r w:rsidRPr="0080277D">
        <w:rPr>
          <w:rFonts w:eastAsia="Arial"/>
        </w:rPr>
        <w:t xml:space="preserve"> </w:t>
      </w:r>
      <w:r w:rsidRPr="0080277D">
        <w:t>de</w:t>
      </w:r>
      <w:r w:rsidRPr="0080277D">
        <w:rPr>
          <w:rFonts w:eastAsia="Arial"/>
        </w:rPr>
        <w:t xml:space="preserve"> </w:t>
      </w:r>
      <w:r w:rsidRPr="0080277D">
        <w:t>arquitetura</w:t>
      </w:r>
      <w:r w:rsidRPr="0080277D">
        <w:rPr>
          <w:rFonts w:eastAsia="Arial"/>
        </w:rPr>
        <w:t xml:space="preserve"> </w:t>
      </w:r>
      <w:r w:rsidRPr="0080277D">
        <w:t>WebClínica</w:t>
      </w:r>
      <w:bookmarkEnd w:id="101"/>
      <w:r w:rsidR="00EB031C">
        <w:t>.</w:t>
      </w:r>
    </w:p>
    <w:p w:rsidR="0080277D" w:rsidRPr="0080277D" w:rsidRDefault="0080277D" w:rsidP="0080277D">
      <w:pPr>
        <w:pStyle w:val="ndicedeilustraoTCC"/>
      </w:pPr>
    </w:p>
    <w:p w:rsidR="00270A16" w:rsidRDefault="00270A16">
      <w:pPr>
        <w:pStyle w:val="PargrafoTCC"/>
        <w:rPr>
          <w:rFonts w:eastAsia="Arial"/>
        </w:rPr>
      </w:pPr>
      <w:r>
        <w:t>A</w:t>
      </w:r>
      <w:r>
        <w:rPr>
          <w:rFonts w:eastAsia="Arial"/>
        </w:rPr>
        <w:t xml:space="preserve"> </w:t>
      </w:r>
      <w:r>
        <w:t>UI</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as</w:t>
      </w:r>
      <w:r>
        <w:rPr>
          <w:rFonts w:eastAsia="Arial"/>
        </w:rPr>
        <w:t xml:space="preserve"> </w:t>
      </w:r>
      <w:r>
        <w:t>funcionalidades</w:t>
      </w:r>
      <w:r>
        <w:rPr>
          <w:rFonts w:eastAsia="Arial"/>
        </w:rPr>
        <w:t xml:space="preserve"> </w:t>
      </w:r>
      <w:r>
        <w:t>do</w:t>
      </w:r>
      <w:r>
        <w:rPr>
          <w:rFonts w:eastAsia="Arial"/>
        </w:rPr>
        <w:t xml:space="preserve"> </w:t>
      </w:r>
      <w:r>
        <w:t>sistema</w:t>
      </w:r>
      <w:r>
        <w:rPr>
          <w:rFonts w:eastAsia="Arial"/>
        </w:rPr>
        <w:t xml:space="preserve"> </w:t>
      </w:r>
      <w:r>
        <w:t>sempre</w:t>
      </w:r>
      <w:r>
        <w:rPr>
          <w:rFonts w:eastAsia="Arial"/>
        </w:rPr>
        <w:t xml:space="preserve"> </w:t>
      </w:r>
      <w:r>
        <w:t>passando</w:t>
      </w:r>
      <w:r>
        <w:rPr>
          <w:rFonts w:eastAsia="Arial"/>
        </w:rPr>
        <w:t xml:space="preserve"> </w:t>
      </w:r>
      <w:r>
        <w:t>pelo</w:t>
      </w:r>
      <w:r>
        <w:rPr>
          <w:rFonts w:eastAsia="Arial"/>
        </w:rPr>
        <w:t xml:space="preserve"> </w:t>
      </w:r>
      <w:r>
        <w:t>módulo</w:t>
      </w:r>
      <w:r>
        <w:rPr>
          <w:rFonts w:eastAsia="Arial"/>
        </w:rPr>
        <w:t xml:space="preserve"> </w:t>
      </w:r>
      <w:r>
        <w:t>de</w:t>
      </w:r>
      <w:r>
        <w:rPr>
          <w:rFonts w:eastAsia="Arial"/>
        </w:rPr>
        <w:t xml:space="preserve"> </w:t>
      </w:r>
      <w:r>
        <w:t>autenticação</w:t>
      </w:r>
      <w:r>
        <w:rPr>
          <w:rFonts w:eastAsia="Arial"/>
        </w:rPr>
        <w:t xml:space="preserve"> </w:t>
      </w:r>
      <w:r>
        <w:t>e</w:t>
      </w:r>
      <w:r>
        <w:rPr>
          <w:rFonts w:eastAsia="Arial"/>
        </w:rPr>
        <w:t xml:space="preserve"> </w:t>
      </w:r>
      <w:r>
        <w:t>autorização,</w:t>
      </w:r>
      <w:r>
        <w:rPr>
          <w:rFonts w:eastAsia="Arial"/>
        </w:rPr>
        <w:t xml:space="preserve"> </w:t>
      </w:r>
      <w:r>
        <w:t>que</w:t>
      </w:r>
      <w:r>
        <w:rPr>
          <w:rFonts w:eastAsia="Arial"/>
        </w:rPr>
        <w:t xml:space="preserve"> </w:t>
      </w:r>
      <w:r>
        <w:t>é</w:t>
      </w:r>
      <w:r>
        <w:rPr>
          <w:rFonts w:eastAsia="Arial"/>
        </w:rPr>
        <w:t xml:space="preserve"> </w:t>
      </w:r>
      <w:r>
        <w:t>responsável</w:t>
      </w:r>
      <w:r>
        <w:rPr>
          <w:rFonts w:eastAsia="Arial"/>
        </w:rPr>
        <w:t xml:space="preserve"> </w:t>
      </w:r>
      <w:r>
        <w:t>pelo</w:t>
      </w:r>
      <w:r>
        <w:rPr>
          <w:rFonts w:eastAsia="Arial"/>
        </w:rPr>
        <w:t xml:space="preserve"> </w:t>
      </w:r>
      <w:r>
        <w:rPr>
          <w:i/>
          <w:iCs/>
        </w:rPr>
        <w:t>login</w:t>
      </w:r>
      <w:r>
        <w:rPr>
          <w:rFonts w:eastAsia="Arial"/>
        </w:rPr>
        <w:t xml:space="preserve"> </w:t>
      </w:r>
      <w:r>
        <w:t>do</w:t>
      </w:r>
      <w:r>
        <w:rPr>
          <w:rFonts w:eastAsia="Arial"/>
        </w:rPr>
        <w:t xml:space="preserve"> </w:t>
      </w:r>
      <w:r>
        <w:t>usuário</w:t>
      </w:r>
      <w:r>
        <w:rPr>
          <w:rFonts w:eastAsia="Arial"/>
        </w:rPr>
        <w:t xml:space="preserve"> </w:t>
      </w:r>
      <w:r>
        <w:t>e</w:t>
      </w:r>
      <w:r>
        <w:rPr>
          <w:rFonts w:eastAsia="Arial"/>
        </w:rPr>
        <w:t xml:space="preserve"> </w:t>
      </w:r>
      <w:r>
        <w:t>verificação</w:t>
      </w:r>
      <w:r>
        <w:rPr>
          <w:rFonts w:eastAsia="Arial"/>
        </w:rPr>
        <w:t xml:space="preserve"> </w:t>
      </w:r>
      <w:r>
        <w:t>das</w:t>
      </w:r>
      <w:r>
        <w:rPr>
          <w:rFonts w:eastAsia="Arial"/>
        </w:rPr>
        <w:t xml:space="preserve"> </w:t>
      </w:r>
      <w:r>
        <w:t>suas</w:t>
      </w:r>
      <w:r>
        <w:rPr>
          <w:rFonts w:eastAsia="Arial"/>
        </w:rPr>
        <w:t xml:space="preserve"> </w:t>
      </w:r>
      <w:r>
        <w:t>permissões</w:t>
      </w:r>
      <w:r>
        <w:rPr>
          <w:rFonts w:eastAsia="Arial"/>
        </w:rPr>
        <w:t xml:space="preserve"> </w:t>
      </w:r>
      <w:r>
        <w:t>de</w:t>
      </w:r>
      <w:r>
        <w:rPr>
          <w:rFonts w:eastAsia="Arial"/>
        </w:rPr>
        <w:t xml:space="preserve"> </w:t>
      </w:r>
      <w:r>
        <w:t>acesso.</w:t>
      </w:r>
      <w:r>
        <w:rPr>
          <w:rFonts w:eastAsia="Arial"/>
        </w:rPr>
        <w:t xml:space="preserve"> </w:t>
      </w:r>
    </w:p>
    <w:p w:rsidR="00270A16" w:rsidRDefault="00270A16">
      <w:pPr>
        <w:pStyle w:val="PargrafoTCC"/>
      </w:pPr>
      <w:r>
        <w:t>É</w:t>
      </w:r>
      <w:r>
        <w:rPr>
          <w:rFonts w:eastAsia="Arial"/>
        </w:rPr>
        <w:t xml:space="preserve"> </w:t>
      </w:r>
      <w:r>
        <w:t>possível</w:t>
      </w:r>
      <w:r>
        <w:rPr>
          <w:rFonts w:eastAsia="Arial"/>
        </w:rPr>
        <w:t xml:space="preserve"> </w:t>
      </w:r>
      <w:r>
        <w:t>observar</w:t>
      </w:r>
      <w:r>
        <w:rPr>
          <w:rFonts w:eastAsia="Arial"/>
        </w:rPr>
        <w:t xml:space="preserve"> </w:t>
      </w:r>
      <w:r>
        <w:t>que</w:t>
      </w:r>
      <w:r>
        <w:rPr>
          <w:rFonts w:eastAsia="Arial"/>
        </w:rPr>
        <w:t xml:space="preserve"> </w:t>
      </w:r>
      <w:r>
        <w:t>alguns</w:t>
      </w:r>
      <w:r>
        <w:rPr>
          <w:rFonts w:eastAsia="Arial"/>
        </w:rPr>
        <w:t xml:space="preserve"> </w:t>
      </w:r>
      <w:r>
        <w:t>módulos</w:t>
      </w:r>
      <w:r>
        <w:rPr>
          <w:rFonts w:eastAsia="Arial"/>
        </w:rPr>
        <w:t xml:space="preserve"> </w:t>
      </w:r>
      <w:r>
        <w:t>importam</w:t>
      </w:r>
      <w:r>
        <w:rPr>
          <w:rFonts w:eastAsia="Arial"/>
        </w:rPr>
        <w:t xml:space="preserve"> </w:t>
      </w:r>
      <w:r>
        <w:t>(</w:t>
      </w:r>
      <w:r>
        <w:rPr>
          <w:i/>
          <w:iCs/>
        </w:rPr>
        <w:t>upload</w:t>
      </w:r>
      <w:r>
        <w:t>)</w:t>
      </w:r>
      <w:r>
        <w:rPr>
          <w:rFonts w:eastAsia="Arial"/>
        </w:rPr>
        <w:t xml:space="preserve"> </w:t>
      </w:r>
      <w:r>
        <w:t>ou</w:t>
      </w:r>
      <w:r>
        <w:rPr>
          <w:rFonts w:eastAsia="Arial"/>
        </w:rPr>
        <w:t xml:space="preserve"> </w:t>
      </w:r>
      <w:r>
        <w:t>exportam</w:t>
      </w:r>
      <w:r>
        <w:rPr>
          <w:rFonts w:eastAsia="Arial"/>
        </w:rPr>
        <w:t xml:space="preserve"> </w:t>
      </w:r>
      <w:r>
        <w:t>(</w:t>
      </w:r>
      <w:r>
        <w:rPr>
          <w:i/>
          <w:iCs/>
        </w:rPr>
        <w:t>download</w:t>
      </w:r>
      <w:r>
        <w:t>)</w:t>
      </w:r>
      <w:r>
        <w:rPr>
          <w:rFonts w:eastAsia="Arial"/>
        </w:rPr>
        <w:t xml:space="preserve"> </w:t>
      </w:r>
      <w:r>
        <w:t>arquivos</w:t>
      </w:r>
      <w:r>
        <w:rPr>
          <w:rFonts w:eastAsia="Arial"/>
        </w:rPr>
        <w:t xml:space="preserve"> </w:t>
      </w:r>
      <w:r>
        <w:t>como</w:t>
      </w:r>
      <w:r>
        <w:rPr>
          <w:rFonts w:eastAsia="Arial"/>
        </w:rPr>
        <w:t xml:space="preserve"> </w:t>
      </w:r>
      <w:r>
        <w:t>XLS</w:t>
      </w:r>
      <w:r>
        <w:rPr>
          <w:rFonts w:eastAsia="Arial"/>
        </w:rPr>
        <w:t xml:space="preserve"> </w:t>
      </w:r>
      <w:r>
        <w:t>(</w:t>
      </w:r>
      <w:r>
        <w:rPr>
          <w:i/>
        </w:rPr>
        <w:t>Excel</w:t>
      </w:r>
      <w:r>
        <w:rPr>
          <w:rFonts w:eastAsia="Arial"/>
          <w:i/>
        </w:rPr>
        <w:t xml:space="preserve"> </w:t>
      </w:r>
      <w:r>
        <w:rPr>
          <w:i/>
        </w:rPr>
        <w:t>Spreadsheet</w:t>
      </w:r>
      <w:r>
        <w:t>)</w:t>
      </w:r>
      <w:r>
        <w:rPr>
          <w:rFonts w:eastAsia="Arial"/>
        </w:rPr>
        <w:t xml:space="preserve"> </w:t>
      </w:r>
      <w:r>
        <w:t>ou</w:t>
      </w:r>
      <w:r>
        <w:rPr>
          <w:rFonts w:eastAsia="Arial"/>
        </w:rPr>
        <w:t xml:space="preserve"> </w:t>
      </w:r>
      <w:r>
        <w:t>PDF</w:t>
      </w:r>
      <w:r>
        <w:rPr>
          <w:rFonts w:eastAsia="Arial"/>
        </w:rPr>
        <w:t xml:space="preserve"> </w:t>
      </w:r>
      <w:r>
        <w:t>(</w:t>
      </w:r>
      <w:r>
        <w:rPr>
          <w:i/>
        </w:rPr>
        <w:t>Portable</w:t>
      </w:r>
      <w:r>
        <w:rPr>
          <w:rFonts w:eastAsia="Arial"/>
          <w:i/>
        </w:rPr>
        <w:t xml:space="preserve"> </w:t>
      </w:r>
      <w:r>
        <w:rPr>
          <w:i/>
        </w:rPr>
        <w:t>Document</w:t>
      </w:r>
      <w:r>
        <w:rPr>
          <w:rFonts w:eastAsia="Arial"/>
          <w:i/>
        </w:rPr>
        <w:t xml:space="preserve"> </w:t>
      </w:r>
      <w:r>
        <w:rPr>
          <w:i/>
        </w:rPr>
        <w:t>Format</w:t>
      </w:r>
      <w:r>
        <w:t>).</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a</w:t>
      </w:r>
      <w:r>
        <w:rPr>
          <w:rFonts w:eastAsia="Arial"/>
        </w:rPr>
        <w:t xml:space="preserve"> </w:t>
      </w:r>
      <w:r>
        <w:t>API</w:t>
      </w:r>
      <w:r>
        <w:rPr>
          <w:rFonts w:eastAsia="Arial"/>
        </w:rPr>
        <w:t xml:space="preserve"> </w:t>
      </w:r>
      <w:r>
        <w:t>(</w:t>
      </w:r>
      <w:r>
        <w:rPr>
          <w:i/>
          <w:iCs/>
        </w:rPr>
        <w:t>Application</w:t>
      </w:r>
      <w:r>
        <w:rPr>
          <w:rFonts w:eastAsia="Arial"/>
          <w:i/>
          <w:iCs/>
        </w:rPr>
        <w:t xml:space="preserve"> </w:t>
      </w:r>
      <w:r>
        <w:rPr>
          <w:i/>
          <w:iCs/>
        </w:rPr>
        <w:t>Programming</w:t>
      </w:r>
      <w:r>
        <w:rPr>
          <w:rFonts w:eastAsia="Arial"/>
          <w:i/>
          <w:iCs/>
        </w:rPr>
        <w:t xml:space="preserve"> </w:t>
      </w:r>
      <w:r>
        <w:rPr>
          <w:i/>
          <w:iCs/>
        </w:rPr>
        <w:t>Interface</w:t>
      </w:r>
      <w:r>
        <w:t>)</w:t>
      </w:r>
      <w:r>
        <w:rPr>
          <w:rFonts w:eastAsia="Arial"/>
        </w:rPr>
        <w:t xml:space="preserve"> </w:t>
      </w:r>
      <w:r>
        <w:t>do</w:t>
      </w:r>
      <w:r>
        <w:rPr>
          <w:rFonts w:eastAsia="Arial"/>
        </w:rPr>
        <w:t xml:space="preserve"> </w:t>
      </w:r>
      <w:r>
        <w:t>Google</w:t>
      </w:r>
      <w:r>
        <w:rPr>
          <w:rFonts w:eastAsia="Arial"/>
        </w:rPr>
        <w:t xml:space="preserve"> </w:t>
      </w:r>
      <w:r>
        <w:t>Charts</w:t>
      </w:r>
      <w:r>
        <w:rPr>
          <w:rFonts w:eastAsia="Arial"/>
        </w:rPr>
        <w:t xml:space="preserve"> </w:t>
      </w:r>
      <w:r>
        <w:t>para</w:t>
      </w:r>
      <w:r>
        <w:rPr>
          <w:rFonts w:eastAsia="Arial"/>
        </w:rPr>
        <w:t xml:space="preserve"> </w:t>
      </w:r>
      <w:r>
        <w:t>gerar</w:t>
      </w:r>
      <w:r>
        <w:rPr>
          <w:rFonts w:eastAsia="Arial"/>
        </w:rPr>
        <w:t xml:space="preserve"> </w:t>
      </w:r>
      <w:r>
        <w:t>os</w:t>
      </w:r>
      <w:r>
        <w:rPr>
          <w:rFonts w:eastAsia="Arial"/>
        </w:rPr>
        <w:t xml:space="preserve"> </w:t>
      </w:r>
      <w:r>
        <w:t>gráficos</w:t>
      </w:r>
      <w:r>
        <w:rPr>
          <w:rFonts w:eastAsia="Arial"/>
        </w:rPr>
        <w:t xml:space="preserve"> </w:t>
      </w:r>
      <w:r>
        <w:t>e</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envio</w:t>
      </w:r>
      <w:r>
        <w:rPr>
          <w:rFonts w:eastAsia="Arial"/>
        </w:rPr>
        <w:t xml:space="preserve"> </w:t>
      </w:r>
      <w:r>
        <w:t>de</w:t>
      </w:r>
      <w:r>
        <w:rPr>
          <w:rFonts w:eastAsia="Arial"/>
        </w:rPr>
        <w:t xml:space="preserve"> </w:t>
      </w:r>
      <w:r>
        <w:t>e-mails</w:t>
      </w:r>
      <w:r>
        <w:rPr>
          <w:rFonts w:eastAsia="Arial"/>
        </w:rPr>
        <w:t xml:space="preserve"> </w:t>
      </w:r>
      <w:r>
        <w:t>com</w:t>
      </w:r>
      <w:r>
        <w:rPr>
          <w:rFonts w:eastAsia="Arial"/>
        </w:rPr>
        <w:t xml:space="preserve"> </w:t>
      </w:r>
      <w:r>
        <w:t>o</w:t>
      </w:r>
      <w:r>
        <w:rPr>
          <w:rFonts w:eastAsia="Arial"/>
        </w:rPr>
        <w:t xml:space="preserve"> </w:t>
      </w:r>
      <w:r>
        <w:t>servidor</w:t>
      </w:r>
      <w:r>
        <w:rPr>
          <w:rFonts w:eastAsia="Arial"/>
        </w:rPr>
        <w:t xml:space="preserve"> </w:t>
      </w:r>
      <w:r>
        <w:t>do</w:t>
      </w:r>
      <w:r>
        <w:rPr>
          <w:rFonts w:eastAsia="Arial"/>
        </w:rPr>
        <w:t xml:space="preserve"> </w:t>
      </w:r>
      <w:r>
        <w:t>GMail</w:t>
      </w:r>
      <w:r>
        <w:rPr>
          <w:rFonts w:eastAsia="Arial"/>
        </w:rPr>
        <w:t xml:space="preserve"> </w:t>
      </w:r>
      <w:r>
        <w:t>(</w:t>
      </w:r>
      <w:r w:rsidRPr="0080277D">
        <w:rPr>
          <w:i/>
        </w:rPr>
        <w:t>Google</w:t>
      </w:r>
      <w:r w:rsidRPr="0080277D">
        <w:rPr>
          <w:rFonts w:eastAsia="Arial"/>
          <w:i/>
        </w:rPr>
        <w:t xml:space="preserve"> </w:t>
      </w:r>
      <w:r w:rsidRPr="0080277D">
        <w:rPr>
          <w:i/>
        </w:rPr>
        <w:t>Mail</w:t>
      </w:r>
      <w:r>
        <w:t>).</w:t>
      </w:r>
      <w:r>
        <w:rPr>
          <w:rFonts w:eastAsia="Arial"/>
        </w:rPr>
        <w:t xml:space="preserve"> </w:t>
      </w:r>
      <w:r>
        <w:t>A</w:t>
      </w:r>
      <w:r>
        <w:rPr>
          <w:rFonts w:eastAsia="Arial"/>
        </w:rPr>
        <w:t xml:space="preserve"> </w:t>
      </w:r>
      <w:r>
        <w:t>importação</w:t>
      </w:r>
      <w:r>
        <w:rPr>
          <w:rFonts w:eastAsia="Arial"/>
        </w:rPr>
        <w:t xml:space="preserve"> </w:t>
      </w:r>
      <w:r>
        <w:t>do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ocorre</w:t>
      </w:r>
      <w:r>
        <w:rPr>
          <w:rFonts w:eastAsia="Arial"/>
        </w:rPr>
        <w:t xml:space="preserve"> </w:t>
      </w:r>
      <w:r>
        <w:t>através</w:t>
      </w:r>
      <w:r>
        <w:rPr>
          <w:rFonts w:eastAsia="Arial"/>
        </w:rPr>
        <w:t xml:space="preserve"> </w:t>
      </w:r>
      <w:r>
        <w:t>do</w:t>
      </w:r>
      <w:r>
        <w:rPr>
          <w:rFonts w:eastAsia="Arial"/>
        </w:rPr>
        <w:t xml:space="preserve"> </w:t>
      </w:r>
      <w:r>
        <w:rPr>
          <w:i/>
          <w:iCs/>
        </w:rPr>
        <w:t>upload</w:t>
      </w:r>
      <w:r>
        <w:rPr>
          <w:rFonts w:eastAsia="Arial"/>
        </w:rPr>
        <w:t xml:space="preserve"> </w:t>
      </w:r>
      <w:r>
        <w:t>de</w:t>
      </w:r>
      <w:r>
        <w:rPr>
          <w:rFonts w:eastAsia="Arial"/>
        </w:rPr>
        <w:t xml:space="preserve"> </w:t>
      </w:r>
      <w:r>
        <w:t>um</w:t>
      </w:r>
      <w:r>
        <w:rPr>
          <w:rFonts w:eastAsia="Arial"/>
        </w:rPr>
        <w:t xml:space="preserve"> </w:t>
      </w:r>
      <w:r>
        <w:t>arquivo</w:t>
      </w:r>
      <w:r>
        <w:rPr>
          <w:rFonts w:eastAsia="Arial"/>
        </w:rPr>
        <w:t xml:space="preserve"> </w:t>
      </w:r>
      <w:r>
        <w:t>XML</w:t>
      </w:r>
      <w:r>
        <w:rPr>
          <w:rFonts w:eastAsia="Arial"/>
        </w:rPr>
        <w:t xml:space="preserve"> </w:t>
      </w:r>
      <w:r>
        <w:t>(</w:t>
      </w:r>
      <w:r>
        <w:rPr>
          <w:i/>
        </w:rPr>
        <w:t>Extensible</w:t>
      </w:r>
      <w:r>
        <w:rPr>
          <w:rFonts w:eastAsia="Arial"/>
          <w:i/>
        </w:rPr>
        <w:t xml:space="preserve"> </w:t>
      </w:r>
      <w:r>
        <w:rPr>
          <w:i/>
        </w:rPr>
        <w:t>Markup</w:t>
      </w:r>
      <w:r>
        <w:rPr>
          <w:rFonts w:eastAsia="Arial"/>
          <w:i/>
        </w:rPr>
        <w:t xml:space="preserve"> </w:t>
      </w:r>
      <w:r>
        <w:rPr>
          <w:i/>
        </w:rPr>
        <w:t>Language</w:t>
      </w:r>
      <w:r>
        <w:t>).</w:t>
      </w:r>
    </w:p>
    <w:p w:rsidR="00270A16" w:rsidRDefault="00270A16">
      <w:pPr>
        <w:pStyle w:val="PargrafoTCC"/>
      </w:pPr>
      <w:r>
        <w:lastRenderedPageBreak/>
        <w:t>O</w:t>
      </w:r>
      <w:r>
        <w:rPr>
          <w:rFonts w:eastAsia="Arial"/>
        </w:rPr>
        <w:t xml:space="preserve"> </w:t>
      </w:r>
      <w:r>
        <w:t>módulo</w:t>
      </w:r>
      <w:r>
        <w:rPr>
          <w:rFonts w:eastAsia="Arial"/>
        </w:rPr>
        <w:t xml:space="preserve"> </w:t>
      </w:r>
      <w:r>
        <w:t>de</w:t>
      </w:r>
      <w:r>
        <w:rPr>
          <w:rFonts w:eastAsia="Arial"/>
        </w:rPr>
        <w:t xml:space="preserve"> </w:t>
      </w:r>
      <w:r>
        <w:t>busca</w:t>
      </w:r>
      <w:r>
        <w:rPr>
          <w:rFonts w:eastAsia="Arial"/>
        </w:rPr>
        <w:t xml:space="preserve"> </w:t>
      </w:r>
      <w:r>
        <w:t>de</w:t>
      </w:r>
      <w:r>
        <w:rPr>
          <w:rFonts w:eastAsia="Arial"/>
        </w:rPr>
        <w:t xml:space="preserve"> </w:t>
      </w:r>
      <w:r>
        <w:t>cadastros</w:t>
      </w:r>
      <w:r>
        <w:rPr>
          <w:rFonts w:eastAsia="Arial"/>
        </w:rPr>
        <w:t xml:space="preserve"> </w:t>
      </w:r>
      <w:r>
        <w:t>é</w:t>
      </w:r>
      <w:r>
        <w:rPr>
          <w:rFonts w:eastAsia="Arial"/>
        </w:rPr>
        <w:t xml:space="preserve"> </w:t>
      </w:r>
      <w:r>
        <w:t>onde</w:t>
      </w:r>
      <w:r>
        <w:rPr>
          <w:rFonts w:eastAsia="Arial"/>
        </w:rPr>
        <w:t xml:space="preserve"> </w:t>
      </w:r>
      <w:r>
        <w:t>ocorre</w:t>
      </w:r>
      <w:r>
        <w:rPr>
          <w:rFonts w:eastAsia="Arial"/>
        </w:rPr>
        <w:t xml:space="preserve"> </w:t>
      </w:r>
      <w:r>
        <w:t>a</w:t>
      </w:r>
      <w:r>
        <w:rPr>
          <w:rFonts w:eastAsia="Arial"/>
        </w:rPr>
        <w:t xml:space="preserve"> </w:t>
      </w:r>
      <w:r>
        <w:t>busca</w:t>
      </w:r>
      <w:r>
        <w:rPr>
          <w:rFonts w:eastAsia="Arial"/>
        </w:rPr>
        <w:t xml:space="preserve"> </w:t>
      </w:r>
      <w:r>
        <w:t>com</w:t>
      </w:r>
      <w:r>
        <w:rPr>
          <w:rFonts w:eastAsia="Arial"/>
        </w:rPr>
        <w:t xml:space="preserve"> </w:t>
      </w:r>
      <w:r>
        <w:t>os</w:t>
      </w:r>
      <w:r>
        <w:rPr>
          <w:rFonts w:eastAsia="Arial"/>
        </w:rPr>
        <w:t xml:space="preserve"> </w:t>
      </w:r>
      <w:r>
        <w:t>algoritmos</w:t>
      </w:r>
      <w:r>
        <w:rPr>
          <w:rFonts w:eastAsia="Arial"/>
        </w:rPr>
        <w:t xml:space="preserve"> </w:t>
      </w:r>
      <w:r>
        <w:t>inteligentes.</w:t>
      </w:r>
      <w:r>
        <w:rPr>
          <w:rFonts w:eastAsia="Arial"/>
        </w:rPr>
        <w:t xml:space="preserve"> </w:t>
      </w:r>
      <w:r>
        <w:t>O</w:t>
      </w:r>
      <w:r>
        <w:rPr>
          <w:rFonts w:eastAsia="Arial"/>
        </w:rPr>
        <w:t xml:space="preserve"> </w:t>
      </w:r>
      <w:r>
        <w:rPr>
          <w:i/>
        </w:rPr>
        <w:t>software</w:t>
      </w:r>
      <w:r>
        <w:rPr>
          <w:rFonts w:eastAsia="Arial"/>
        </w:rPr>
        <w:t xml:space="preserve"> </w:t>
      </w:r>
      <w:r>
        <w:t>segue</w:t>
      </w:r>
      <w:r>
        <w:rPr>
          <w:rFonts w:eastAsia="Arial"/>
        </w:rPr>
        <w:t xml:space="preserve"> </w:t>
      </w:r>
      <w:r>
        <w:t>o</w:t>
      </w:r>
      <w:r>
        <w:rPr>
          <w:rFonts w:eastAsia="Arial"/>
        </w:rPr>
        <w:t xml:space="preserve"> </w:t>
      </w:r>
      <w:r>
        <w:t>padrão</w:t>
      </w:r>
      <w:r>
        <w:rPr>
          <w:rFonts w:eastAsia="Arial"/>
        </w:rPr>
        <w:t xml:space="preserve"> </w:t>
      </w:r>
      <w:r>
        <w:t>de</w:t>
      </w:r>
      <w:r>
        <w:rPr>
          <w:rFonts w:eastAsia="Arial"/>
        </w:rPr>
        <w:t xml:space="preserve"> </w:t>
      </w:r>
      <w:r>
        <w:rPr>
          <w:i/>
        </w:rPr>
        <w:t>design</w:t>
      </w:r>
      <w:r>
        <w:rPr>
          <w:rFonts w:eastAsia="Arial"/>
        </w:rPr>
        <w:t xml:space="preserve"> </w:t>
      </w:r>
      <w:r>
        <w:t>(</w:t>
      </w:r>
      <w:r>
        <w:rPr>
          <w:i/>
        </w:rPr>
        <w:t>design</w:t>
      </w:r>
      <w:r>
        <w:rPr>
          <w:rFonts w:eastAsia="Arial"/>
          <w:i/>
        </w:rPr>
        <w:t xml:space="preserve"> </w:t>
      </w:r>
      <w:r>
        <w:rPr>
          <w:i/>
        </w:rPr>
        <w:t>pattern</w:t>
      </w:r>
      <w:r>
        <w:t>)</w:t>
      </w:r>
      <w:r>
        <w:rPr>
          <w:rFonts w:eastAsia="Arial"/>
        </w:rPr>
        <w:t xml:space="preserve"> </w:t>
      </w:r>
      <w:r>
        <w:t>MVC</w:t>
      </w:r>
      <w:r>
        <w:rPr>
          <w:rFonts w:eastAsia="Arial"/>
        </w:rPr>
        <w:t xml:space="preserve"> </w:t>
      </w:r>
      <w:r>
        <w:t>(</w:t>
      </w:r>
      <w:r>
        <w:rPr>
          <w:i/>
        </w:rPr>
        <w:t>Model</w:t>
      </w:r>
      <w:r>
        <w:rPr>
          <w:rFonts w:eastAsia="Arial"/>
          <w:i/>
        </w:rPr>
        <w:t xml:space="preserve"> </w:t>
      </w:r>
      <w:r>
        <w:rPr>
          <w:i/>
        </w:rPr>
        <w:t>View</w:t>
      </w:r>
      <w:r>
        <w:rPr>
          <w:rFonts w:eastAsia="Arial"/>
          <w:i/>
        </w:rPr>
        <w:t xml:space="preserve"> </w:t>
      </w:r>
      <w:r>
        <w:rPr>
          <w:i/>
        </w:rPr>
        <w:t>Controller</w:t>
      </w:r>
      <w:r>
        <w:t>).</w:t>
      </w:r>
    </w:p>
    <w:p w:rsidR="00270A16" w:rsidRDefault="00270A16">
      <w:pPr>
        <w:pStyle w:val="PargrafoTCC"/>
      </w:pPr>
    </w:p>
    <w:p w:rsidR="00270A16" w:rsidRDefault="00270A16" w:rsidP="002C266D">
      <w:pPr>
        <w:pStyle w:val="Heading2"/>
      </w:pPr>
      <w:bookmarkStart w:id="102" w:name="__RefHeading__308_2087715902"/>
      <w:bookmarkStart w:id="103" w:name="__RefHeading__191_1884309817"/>
      <w:bookmarkStart w:id="104" w:name="__RefHeading__224_1670186559"/>
      <w:bookmarkStart w:id="105" w:name="__RefHeading__158_1286912160"/>
      <w:bookmarkStart w:id="106" w:name="__RefHeading__482_827532146"/>
      <w:bookmarkStart w:id="107" w:name="__RefHeading__125_2111979340"/>
      <w:bookmarkStart w:id="108" w:name="__RefHeading__257_1176750583"/>
      <w:bookmarkStart w:id="109" w:name="__RefHeading__372_1472683970"/>
      <w:bookmarkStart w:id="110" w:name="_Toc379146564"/>
      <w:bookmarkEnd w:id="102"/>
      <w:bookmarkEnd w:id="103"/>
      <w:bookmarkEnd w:id="104"/>
      <w:bookmarkEnd w:id="105"/>
      <w:bookmarkEnd w:id="106"/>
      <w:bookmarkEnd w:id="107"/>
      <w:bookmarkEnd w:id="108"/>
      <w:bookmarkEnd w:id="109"/>
      <w:r>
        <w:t>Tecnologias</w:t>
      </w:r>
      <w:r>
        <w:rPr>
          <w:rFonts w:eastAsia="Arial"/>
        </w:rPr>
        <w:t xml:space="preserve"> </w:t>
      </w:r>
      <w:r>
        <w:t>e</w:t>
      </w:r>
      <w:r>
        <w:rPr>
          <w:rFonts w:eastAsia="Arial"/>
        </w:rPr>
        <w:t xml:space="preserve"> </w:t>
      </w:r>
      <w:r w:rsidR="003F6384">
        <w:t>F</w:t>
      </w:r>
      <w:r>
        <w:t>erramentas</w:t>
      </w:r>
      <w:bookmarkEnd w:id="110"/>
    </w:p>
    <w:p w:rsidR="00270A16" w:rsidRDefault="00270A16">
      <w:pPr>
        <w:pStyle w:val="PargrafoTCC"/>
      </w:pPr>
      <w:r>
        <w:t>Para</w:t>
      </w:r>
      <w:r>
        <w:rPr>
          <w:rFonts w:eastAsia="Arial"/>
        </w:rPr>
        <w:t xml:space="preserve"> </w:t>
      </w:r>
      <w:r>
        <w:t>o</w:t>
      </w:r>
      <w:r>
        <w:rPr>
          <w:rFonts w:eastAsia="Arial"/>
        </w:rPr>
        <w:t xml:space="preserve"> </w:t>
      </w:r>
      <w:r>
        <w:t>desenvolvimento</w:t>
      </w:r>
      <w:r>
        <w:rPr>
          <w:rFonts w:eastAsia="Arial"/>
        </w:rPr>
        <w:t xml:space="preserve"> </w:t>
      </w:r>
      <w:r>
        <w:t>do</w:t>
      </w:r>
      <w:r>
        <w:rPr>
          <w:rFonts w:eastAsia="Arial"/>
        </w:rPr>
        <w:t xml:space="preserve"> </w:t>
      </w:r>
      <w:r w:rsidR="0080277D" w:rsidRPr="0080277D">
        <w:t>trabalho</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foram</w:t>
      </w:r>
      <w:r>
        <w:rPr>
          <w:rFonts w:eastAsia="Arial"/>
        </w:rPr>
        <w:t xml:space="preserve"> </w:t>
      </w:r>
      <w:r>
        <w:t>usadas</w:t>
      </w:r>
      <w:r>
        <w:rPr>
          <w:rFonts w:eastAsia="Arial"/>
        </w:rPr>
        <w:t xml:space="preserve"> </w:t>
      </w:r>
      <w:r>
        <w:t>as</w:t>
      </w:r>
      <w:r>
        <w:rPr>
          <w:rFonts w:eastAsia="Arial"/>
        </w:rPr>
        <w:t xml:space="preserve"> </w:t>
      </w:r>
      <w:r>
        <w:t>seguintes</w:t>
      </w:r>
      <w:r>
        <w:rPr>
          <w:rFonts w:eastAsia="Arial"/>
        </w:rPr>
        <w:t xml:space="preserve"> </w:t>
      </w:r>
      <w:r>
        <w:t>tecnologias</w:t>
      </w:r>
      <w:r>
        <w:rPr>
          <w:rFonts w:eastAsia="Arial"/>
        </w:rPr>
        <w:t xml:space="preserve"> </w:t>
      </w:r>
      <w:r>
        <w:t>e</w:t>
      </w:r>
      <w:r>
        <w:rPr>
          <w:rFonts w:eastAsia="Arial"/>
        </w:rPr>
        <w:t xml:space="preserve"> </w:t>
      </w:r>
      <w:r>
        <w:t>ferramentas:</w:t>
      </w:r>
    </w:p>
    <w:p w:rsidR="00270A16" w:rsidRDefault="00270A16">
      <w:pPr>
        <w:pStyle w:val="ItemizaoTCC"/>
        <w:rPr>
          <w:rStyle w:val="apple-style-span"/>
          <w:shd w:val="clear" w:color="auto" w:fill="00B8FF"/>
        </w:rPr>
      </w:pPr>
      <w:r>
        <w:t>Debian</w:t>
      </w:r>
      <w:r>
        <w:rPr>
          <w:rFonts w:eastAsia="Arial"/>
        </w:rPr>
        <w:t xml:space="preserve"> </w:t>
      </w:r>
      <w:r>
        <w:t>7</w:t>
      </w:r>
      <w:r>
        <w:rPr>
          <w:rFonts w:eastAsia="Arial"/>
        </w:rPr>
        <w:t xml:space="preserve"> </w:t>
      </w:r>
      <w:r>
        <w:t>(DEBIAN,</w:t>
      </w:r>
      <w:r>
        <w:rPr>
          <w:rFonts w:eastAsia="Arial"/>
        </w:rPr>
        <w:t xml:space="preserve"> </w:t>
      </w:r>
      <w:r>
        <w:t>2013)</w:t>
      </w:r>
      <w:r>
        <w:rPr>
          <w:rFonts w:eastAsia="Arial"/>
        </w:rPr>
        <w:t xml:space="preserve"> </w:t>
      </w:r>
      <w:r>
        <w:t>é</w:t>
      </w:r>
      <w:r>
        <w:rPr>
          <w:rFonts w:eastAsia="Arial"/>
        </w:rPr>
        <w:t xml:space="preserve"> </w:t>
      </w:r>
      <w:r>
        <w:t>um</w:t>
      </w:r>
      <w:r>
        <w:rPr>
          <w:rStyle w:val="apple-style-span"/>
          <w:rFonts w:eastAsia="Arial"/>
        </w:rPr>
        <w:t xml:space="preserve"> </w:t>
      </w:r>
      <w:r>
        <w:rPr>
          <w:rStyle w:val="apple-style-span"/>
        </w:rPr>
        <w:t>sistema</w:t>
      </w:r>
      <w:r>
        <w:rPr>
          <w:rStyle w:val="apple-style-span"/>
          <w:rFonts w:eastAsia="Arial"/>
        </w:rPr>
        <w:t xml:space="preserve"> </w:t>
      </w:r>
      <w:r>
        <w:rPr>
          <w:rStyle w:val="apple-style-span"/>
        </w:rPr>
        <w:t>operacional</w:t>
      </w:r>
      <w:r>
        <w:rPr>
          <w:rStyle w:val="apple-style-span"/>
          <w:rFonts w:eastAsia="Arial"/>
        </w:rPr>
        <w:t xml:space="preserve"> </w:t>
      </w:r>
      <w:r>
        <w:rPr>
          <w:rStyle w:val="apple-style-span"/>
        </w:rPr>
        <w:t>baseado</w:t>
      </w:r>
      <w:r>
        <w:rPr>
          <w:rStyle w:val="apple-style-span"/>
          <w:rFonts w:eastAsia="Arial"/>
        </w:rPr>
        <w:t xml:space="preserve"> </w:t>
      </w:r>
      <w:r>
        <w:rPr>
          <w:rStyle w:val="apple-style-span"/>
        </w:rPr>
        <w:t>em</w:t>
      </w:r>
      <w:r>
        <w:rPr>
          <w:rStyle w:val="apple-style-span"/>
          <w:rFonts w:eastAsia="Arial"/>
        </w:rPr>
        <w:t xml:space="preserve"> </w:t>
      </w:r>
      <w:r>
        <w:rPr>
          <w:rStyle w:val="apple-style-span"/>
        </w:rPr>
        <w:t>Linux</w:t>
      </w:r>
      <w:r>
        <w:rPr>
          <w:rStyle w:val="apple-style-span"/>
          <w:rFonts w:eastAsia="Arial"/>
        </w:rPr>
        <w:t xml:space="preserve"> </w:t>
      </w:r>
      <w:r>
        <w:rPr>
          <w:rStyle w:val="apple-style-span"/>
        </w:rPr>
        <w:t>e</w:t>
      </w:r>
      <w:r>
        <w:rPr>
          <w:rStyle w:val="apple-style-span"/>
          <w:rFonts w:eastAsia="Arial"/>
        </w:rPr>
        <w:t xml:space="preserve"> </w:t>
      </w:r>
      <w:r>
        <w:rPr>
          <w:rStyle w:val="apple-style-span"/>
        </w:rPr>
        <w:t>desenvolvido</w:t>
      </w:r>
      <w:r>
        <w:rPr>
          <w:rStyle w:val="apple-style-span"/>
          <w:rFonts w:eastAsia="Arial"/>
        </w:rPr>
        <w:t xml:space="preserve"> </w:t>
      </w:r>
      <w:r>
        <w:rPr>
          <w:rStyle w:val="apple-style-span"/>
        </w:rPr>
        <w:t>pela</w:t>
      </w:r>
      <w:r>
        <w:rPr>
          <w:rStyle w:val="apple-converted-space"/>
        </w:rPr>
        <w:t> </w:t>
      </w:r>
      <w:r>
        <w:rPr>
          <w:rStyle w:val="apple-style-span"/>
        </w:rPr>
        <w:t>comunidade.</w:t>
      </w:r>
      <w:r>
        <w:rPr>
          <w:rStyle w:val="apple-style-span"/>
          <w:rFonts w:eastAsia="Arial"/>
        </w:rPr>
        <w:t xml:space="preserve"> </w:t>
      </w:r>
      <w:r>
        <w:rPr>
          <w:rStyle w:val="apple-style-span"/>
        </w:rPr>
        <w:t>É</w:t>
      </w:r>
      <w:r>
        <w:rPr>
          <w:rStyle w:val="apple-converted-space"/>
        </w:rPr>
        <w:t> g</w:t>
      </w:r>
      <w:r>
        <w:rPr>
          <w:rStyle w:val="apple-style-span"/>
        </w:rPr>
        <w:t>ratuito,</w:t>
      </w:r>
      <w:r>
        <w:rPr>
          <w:rStyle w:val="apple-style-span"/>
          <w:rFonts w:eastAsia="Arial"/>
        </w:rPr>
        <w:t xml:space="preserve"> </w:t>
      </w:r>
      <w:r>
        <w:rPr>
          <w:rStyle w:val="apple-style-span"/>
        </w:rPr>
        <w:t>estável,</w:t>
      </w:r>
      <w:r>
        <w:rPr>
          <w:rStyle w:val="apple-style-span"/>
          <w:rFonts w:eastAsia="Arial"/>
        </w:rPr>
        <w:t xml:space="preserve"> </w:t>
      </w:r>
      <w:r>
        <w:rPr>
          <w:rStyle w:val="apple-style-span"/>
        </w:rPr>
        <w:t>não</w:t>
      </w:r>
      <w:r>
        <w:rPr>
          <w:rStyle w:val="apple-style-span"/>
          <w:rFonts w:eastAsia="Arial"/>
        </w:rPr>
        <w:t xml:space="preserve"> </w:t>
      </w:r>
      <w:r>
        <w:rPr>
          <w:rStyle w:val="apple-style-span"/>
        </w:rPr>
        <w:t>exige</w:t>
      </w:r>
      <w:r>
        <w:rPr>
          <w:rStyle w:val="apple-style-span"/>
          <w:rFonts w:eastAsia="Arial"/>
        </w:rPr>
        <w:t xml:space="preserve"> </w:t>
      </w:r>
      <w:r>
        <w:rPr>
          <w:rStyle w:val="apple-style-span"/>
        </w:rPr>
        <w:t>altos</w:t>
      </w:r>
      <w:r>
        <w:rPr>
          <w:rStyle w:val="apple-style-span"/>
          <w:rFonts w:eastAsia="Arial"/>
        </w:rPr>
        <w:t xml:space="preserve"> </w:t>
      </w:r>
      <w:r>
        <w:rPr>
          <w:rStyle w:val="apple-style-span"/>
        </w:rPr>
        <w:t>recursos</w:t>
      </w:r>
      <w:r>
        <w:rPr>
          <w:rStyle w:val="apple-style-span"/>
          <w:rFonts w:eastAsia="Arial"/>
        </w:rPr>
        <w:t xml:space="preserve"> </w:t>
      </w:r>
      <w:r>
        <w:rPr>
          <w:rStyle w:val="apple-style-span"/>
        </w:rPr>
        <w:t>de</w:t>
      </w:r>
      <w:r>
        <w:rPr>
          <w:rStyle w:val="apple-style-span"/>
          <w:rFonts w:eastAsia="Arial"/>
        </w:rPr>
        <w:t xml:space="preserve"> </w:t>
      </w:r>
      <w:r>
        <w:rPr>
          <w:rStyle w:val="apple-style-span"/>
        </w:rPr>
        <w:t>hardware</w:t>
      </w:r>
      <w:r>
        <w:rPr>
          <w:rStyle w:val="apple-style-span"/>
          <w:rFonts w:eastAsia="Arial"/>
        </w:rPr>
        <w:t xml:space="preserve"> </w:t>
      </w:r>
      <w:r>
        <w:rPr>
          <w:rStyle w:val="apple-style-span"/>
        </w:rPr>
        <w:t>e</w:t>
      </w:r>
      <w:r>
        <w:rPr>
          <w:rStyle w:val="apple-style-span"/>
          <w:rFonts w:eastAsia="Arial"/>
        </w:rPr>
        <w:t xml:space="preserve"> </w:t>
      </w:r>
      <w:r w:rsidR="0071182A" w:rsidRPr="0071182A">
        <w:rPr>
          <w:rStyle w:val="apple-style-span"/>
        </w:rPr>
        <w:t>te</w:t>
      </w:r>
      <w:r w:rsidRPr="0071182A">
        <w:rPr>
          <w:rStyle w:val="apple-style-span"/>
        </w:rPr>
        <w:t>m</w:t>
      </w:r>
      <w:r>
        <w:rPr>
          <w:rStyle w:val="apple-style-span"/>
          <w:rFonts w:eastAsia="Arial"/>
        </w:rPr>
        <w:t xml:space="preserve"> </w:t>
      </w:r>
      <w:r>
        <w:rPr>
          <w:rStyle w:val="apple-style-span"/>
        </w:rPr>
        <w:t>compatibilidade</w:t>
      </w:r>
      <w:r>
        <w:rPr>
          <w:rStyle w:val="apple-style-span"/>
          <w:rFonts w:eastAsia="Arial"/>
        </w:rPr>
        <w:t xml:space="preserve"> </w:t>
      </w:r>
      <w:r>
        <w:rPr>
          <w:rStyle w:val="apple-style-span"/>
        </w:rPr>
        <w:t>com</w:t>
      </w:r>
      <w:r>
        <w:rPr>
          <w:rStyle w:val="apple-style-span"/>
          <w:rFonts w:eastAsia="Arial"/>
        </w:rPr>
        <w:t xml:space="preserve"> </w:t>
      </w:r>
      <w:r>
        <w:rPr>
          <w:rStyle w:val="apple-style-span"/>
        </w:rPr>
        <w:t>outras</w:t>
      </w:r>
      <w:r>
        <w:rPr>
          <w:rStyle w:val="apple-style-span"/>
          <w:rFonts w:eastAsia="Arial"/>
        </w:rPr>
        <w:t xml:space="preserve"> </w:t>
      </w:r>
      <w:r>
        <w:rPr>
          <w:rStyle w:val="apple-style-span"/>
        </w:rPr>
        <w:t>ferramentas</w:t>
      </w:r>
      <w:r>
        <w:rPr>
          <w:rStyle w:val="apple-style-span"/>
          <w:rFonts w:eastAsia="Arial"/>
        </w:rPr>
        <w:t xml:space="preserve"> </w:t>
      </w:r>
      <w:r>
        <w:rPr>
          <w:rStyle w:val="apple-style-span"/>
        </w:rPr>
        <w:t>escolhidas,</w:t>
      </w:r>
      <w:r>
        <w:rPr>
          <w:rStyle w:val="apple-style-span"/>
          <w:rFonts w:eastAsia="Arial"/>
        </w:rPr>
        <w:t xml:space="preserve"> </w:t>
      </w:r>
      <w:r>
        <w:rPr>
          <w:rStyle w:val="apple-style-span"/>
        </w:rPr>
        <w:t>motivos</w:t>
      </w:r>
      <w:r>
        <w:rPr>
          <w:rStyle w:val="apple-style-span"/>
          <w:rFonts w:eastAsia="Arial"/>
        </w:rPr>
        <w:t xml:space="preserve"> </w:t>
      </w:r>
      <w:r>
        <w:rPr>
          <w:rStyle w:val="apple-style-span"/>
        </w:rPr>
        <w:t>pelo</w:t>
      </w:r>
      <w:r>
        <w:rPr>
          <w:rStyle w:val="apple-style-span"/>
          <w:rFonts w:eastAsia="Arial"/>
        </w:rPr>
        <w:t xml:space="preserve"> </w:t>
      </w:r>
      <w:r>
        <w:rPr>
          <w:rStyle w:val="apple-style-span"/>
        </w:rPr>
        <w:t>qual</w:t>
      </w:r>
      <w:r>
        <w:rPr>
          <w:rStyle w:val="apple-style-span"/>
          <w:rFonts w:eastAsia="Arial"/>
        </w:rPr>
        <w:t xml:space="preserve"> </w:t>
      </w:r>
      <w:r>
        <w:rPr>
          <w:rStyle w:val="apple-style-span"/>
        </w:rPr>
        <w:t>foi</w:t>
      </w:r>
      <w:r>
        <w:rPr>
          <w:rStyle w:val="apple-style-span"/>
          <w:rFonts w:eastAsia="Arial"/>
        </w:rPr>
        <w:t xml:space="preserve"> </w:t>
      </w:r>
      <w:r>
        <w:rPr>
          <w:rStyle w:val="apple-style-span"/>
        </w:rPr>
        <w:t>escolhido</w:t>
      </w:r>
      <w:r>
        <w:rPr>
          <w:rStyle w:val="apple-style-span"/>
          <w:rFonts w:eastAsia="Arial"/>
        </w:rPr>
        <w:t xml:space="preserve"> </w:t>
      </w:r>
      <w:r>
        <w:rPr>
          <w:rStyle w:val="apple-style-span"/>
        </w:rPr>
        <w:t>para</w:t>
      </w:r>
      <w:r>
        <w:rPr>
          <w:rStyle w:val="apple-style-span"/>
          <w:rFonts w:eastAsia="Arial"/>
        </w:rPr>
        <w:t xml:space="preserve"> </w:t>
      </w:r>
      <w:r>
        <w:rPr>
          <w:rStyle w:val="apple-style-span"/>
        </w:rPr>
        <w:t>ser</w:t>
      </w:r>
      <w:r>
        <w:rPr>
          <w:rStyle w:val="apple-style-span"/>
          <w:rFonts w:eastAsia="Arial"/>
        </w:rPr>
        <w:t xml:space="preserve"> </w:t>
      </w:r>
      <w:r>
        <w:rPr>
          <w:rStyle w:val="apple-style-span"/>
        </w:rPr>
        <w:t>a</w:t>
      </w:r>
      <w:r>
        <w:rPr>
          <w:rStyle w:val="apple-style-span"/>
          <w:rFonts w:eastAsia="Arial"/>
        </w:rPr>
        <w:t xml:space="preserve"> </w:t>
      </w:r>
      <w:r>
        <w:rPr>
          <w:rStyle w:val="apple-style-span"/>
        </w:rPr>
        <w:t>base</w:t>
      </w:r>
      <w:r>
        <w:rPr>
          <w:rStyle w:val="apple-style-span"/>
          <w:rFonts w:eastAsia="Arial"/>
        </w:rPr>
        <w:t xml:space="preserve"> </w:t>
      </w:r>
      <w:r>
        <w:rPr>
          <w:rStyle w:val="apple-style-span"/>
        </w:rPr>
        <w:t>do</w:t>
      </w:r>
      <w:r>
        <w:rPr>
          <w:rStyle w:val="apple-style-span"/>
          <w:rFonts w:eastAsia="Arial"/>
        </w:rPr>
        <w:t xml:space="preserve"> </w:t>
      </w:r>
      <w:r>
        <w:rPr>
          <w:rStyle w:val="apple-style-span"/>
        </w:rPr>
        <w:t>desenvolvimento</w:t>
      </w:r>
      <w:r>
        <w:rPr>
          <w:rStyle w:val="apple-style-span"/>
          <w:rFonts w:eastAsia="Arial"/>
        </w:rPr>
        <w:t xml:space="preserve"> </w:t>
      </w:r>
      <w:r>
        <w:rPr>
          <w:rStyle w:val="apple-style-span"/>
        </w:rPr>
        <w:t>do</w:t>
      </w:r>
      <w:r>
        <w:rPr>
          <w:rStyle w:val="apple-style-span"/>
          <w:rFonts w:eastAsia="Arial"/>
        </w:rPr>
        <w:t xml:space="preserve"> </w:t>
      </w:r>
      <w:r w:rsidR="0071182A" w:rsidRPr="0071182A">
        <w:rPr>
          <w:rStyle w:val="apple-style-span"/>
        </w:rPr>
        <w:t>projeto.</w:t>
      </w:r>
    </w:p>
    <w:p w:rsidR="00270A16" w:rsidRDefault="00270A16">
      <w:pPr>
        <w:pStyle w:val="ItemizaoTCC"/>
        <w:rPr>
          <w:rStyle w:val="apple-style-span"/>
          <w:rFonts w:eastAsia="Arial"/>
          <w:shd w:val="clear" w:color="auto" w:fill="0099FF"/>
        </w:rPr>
      </w:pPr>
      <w:r>
        <w:rPr>
          <w:rStyle w:val="apple-style-span"/>
        </w:rPr>
        <w:t>Ruby</w:t>
      </w:r>
      <w:r>
        <w:rPr>
          <w:rStyle w:val="apple-style-span"/>
          <w:rFonts w:eastAsia="Arial"/>
        </w:rPr>
        <w:t xml:space="preserve"> </w:t>
      </w:r>
      <w:r>
        <w:rPr>
          <w:rStyle w:val="apple-style-span"/>
        </w:rPr>
        <w:t>2.0.0-p287</w:t>
      </w:r>
      <w:r>
        <w:rPr>
          <w:rStyle w:val="apple-style-span"/>
          <w:rFonts w:eastAsia="Arial"/>
        </w:rPr>
        <w:t xml:space="preserve"> </w:t>
      </w:r>
      <w:r>
        <w:rPr>
          <w:rStyle w:val="apple-style-span"/>
        </w:rPr>
        <w:t>(RUBY,</w:t>
      </w:r>
      <w:r>
        <w:rPr>
          <w:rStyle w:val="apple-style-span"/>
          <w:rFonts w:eastAsia="Arial"/>
        </w:rPr>
        <w:t xml:space="preserve"> </w:t>
      </w:r>
      <w:r>
        <w:rPr>
          <w:rStyle w:val="apple-style-span"/>
        </w:rPr>
        <w:t>2013)</w:t>
      </w:r>
      <w:r>
        <w:rPr>
          <w:rStyle w:val="apple-style-span"/>
          <w:rFonts w:eastAsia="Arial"/>
        </w:rPr>
        <w:t xml:space="preserve"> </w:t>
      </w:r>
      <w:r>
        <w:rPr>
          <w:rStyle w:val="apple-style-span"/>
        </w:rPr>
        <w:t>é</w:t>
      </w:r>
      <w:r>
        <w:rPr>
          <w:rStyle w:val="apple-style-span"/>
          <w:rFonts w:eastAsia="Arial"/>
        </w:rPr>
        <w:t xml:space="preserve"> </w:t>
      </w:r>
      <w:r>
        <w:rPr>
          <w:rStyle w:val="apple-style-span"/>
        </w:rPr>
        <w:t>uma</w:t>
      </w:r>
      <w:r>
        <w:rPr>
          <w:rStyle w:val="apple-style-span"/>
          <w:rFonts w:eastAsia="Arial"/>
        </w:rPr>
        <w:t xml:space="preserve"> </w:t>
      </w:r>
      <w:r>
        <w:rPr>
          <w:rStyle w:val="apple-style-span"/>
        </w:rPr>
        <w:t>linguagem</w:t>
      </w:r>
      <w:r>
        <w:rPr>
          <w:rStyle w:val="apple-style-span"/>
          <w:rFonts w:eastAsia="Arial"/>
        </w:rPr>
        <w:t xml:space="preserve"> </w:t>
      </w:r>
      <w:r>
        <w:rPr>
          <w:rStyle w:val="apple-style-span"/>
        </w:rPr>
        <w:t>de</w:t>
      </w:r>
      <w:r>
        <w:rPr>
          <w:rStyle w:val="apple-style-span"/>
          <w:rFonts w:eastAsia="Arial"/>
        </w:rPr>
        <w:t xml:space="preserve"> </w:t>
      </w:r>
      <w:r>
        <w:rPr>
          <w:rStyle w:val="apple-style-span"/>
        </w:rPr>
        <w:t>programação</w:t>
      </w:r>
      <w:r>
        <w:rPr>
          <w:rStyle w:val="apple-style-span"/>
          <w:rFonts w:eastAsia="Arial"/>
        </w:rPr>
        <w:t xml:space="preserve"> de alto nível, interpretada e orientada a objetos. Foi escolhida por ser produtiva (sintaxe simples e muitas funções utilitárias) e de fácil aprendizado (intuitiva) e também por ter </w:t>
      </w:r>
      <w:r w:rsidRPr="0071182A">
        <w:rPr>
          <w:rStyle w:val="apple-style-span"/>
          <w:rFonts w:eastAsia="Arial"/>
          <w:i/>
        </w:rPr>
        <w:t>frameworks</w:t>
      </w:r>
      <w:r>
        <w:rPr>
          <w:rStyle w:val="apple-style-span"/>
          <w:rFonts w:eastAsia="Arial"/>
        </w:rPr>
        <w:t xml:space="preserve"> e bibliotecas muito completas para desenvolvimento de sistemas </w:t>
      </w:r>
      <w:r w:rsidRPr="0071182A">
        <w:rPr>
          <w:rStyle w:val="apple-style-span"/>
          <w:rFonts w:eastAsia="Arial"/>
          <w:i/>
        </w:rPr>
        <w:t>Web</w:t>
      </w:r>
      <w:r w:rsidR="0071182A" w:rsidRPr="0071182A">
        <w:rPr>
          <w:rStyle w:val="apple-style-span"/>
          <w:rFonts w:eastAsia="Arial"/>
          <w:i/>
        </w:rPr>
        <w:t>.</w:t>
      </w:r>
    </w:p>
    <w:p w:rsidR="00270A16" w:rsidRDefault="00270A16">
      <w:pPr>
        <w:pStyle w:val="ItemizaoTCC"/>
        <w:rPr>
          <w:rStyle w:val="apple-style-span"/>
          <w:shd w:val="clear" w:color="auto" w:fill="00B8FF"/>
        </w:rPr>
      </w:pPr>
      <w:r>
        <w:rPr>
          <w:rStyle w:val="apple-style-span"/>
        </w:rPr>
        <w:t>Ruby</w:t>
      </w:r>
      <w:r>
        <w:rPr>
          <w:rStyle w:val="apple-style-span"/>
          <w:rFonts w:eastAsia="Arial"/>
        </w:rPr>
        <w:t xml:space="preserve"> </w:t>
      </w:r>
      <w:r>
        <w:rPr>
          <w:rStyle w:val="apple-style-span"/>
        </w:rPr>
        <w:t>on</w:t>
      </w:r>
      <w:r>
        <w:rPr>
          <w:rStyle w:val="apple-style-span"/>
          <w:rFonts w:eastAsia="Arial"/>
        </w:rPr>
        <w:t xml:space="preserve"> </w:t>
      </w:r>
      <w:r>
        <w:rPr>
          <w:rStyle w:val="apple-style-span"/>
        </w:rPr>
        <w:t>Rails</w:t>
      </w:r>
      <w:r>
        <w:rPr>
          <w:rStyle w:val="apple-style-span"/>
          <w:rFonts w:eastAsia="Arial"/>
        </w:rPr>
        <w:t xml:space="preserve"> </w:t>
      </w:r>
      <w:r>
        <w:rPr>
          <w:rStyle w:val="apple-style-span"/>
        </w:rPr>
        <w:t>3.2.14</w:t>
      </w:r>
      <w:r>
        <w:rPr>
          <w:rStyle w:val="apple-style-span"/>
          <w:rFonts w:eastAsia="Arial"/>
        </w:rPr>
        <w:t xml:space="preserve"> </w:t>
      </w:r>
      <w:r>
        <w:rPr>
          <w:rStyle w:val="apple-style-span"/>
        </w:rPr>
        <w:t>(RUBY</w:t>
      </w:r>
      <w:r>
        <w:rPr>
          <w:rStyle w:val="apple-style-span"/>
          <w:rFonts w:eastAsia="Arial"/>
        </w:rPr>
        <w:t xml:space="preserve"> </w:t>
      </w:r>
      <w:r>
        <w:rPr>
          <w:rStyle w:val="apple-style-span"/>
        </w:rPr>
        <w:t>ON</w:t>
      </w:r>
      <w:r>
        <w:rPr>
          <w:rStyle w:val="apple-style-span"/>
          <w:rFonts w:eastAsia="Arial"/>
        </w:rPr>
        <w:t xml:space="preserve"> </w:t>
      </w:r>
      <w:r>
        <w:rPr>
          <w:rStyle w:val="apple-style-span"/>
        </w:rPr>
        <w:t>RAILS,</w:t>
      </w:r>
      <w:r>
        <w:rPr>
          <w:rStyle w:val="apple-style-span"/>
          <w:rFonts w:eastAsia="Arial"/>
        </w:rPr>
        <w:t xml:space="preserve"> </w:t>
      </w:r>
      <w:r>
        <w:rPr>
          <w:rStyle w:val="apple-style-span"/>
        </w:rPr>
        <w:t>2013)</w:t>
      </w:r>
      <w:r>
        <w:rPr>
          <w:rStyle w:val="apple-style-span"/>
          <w:rFonts w:eastAsia="Arial"/>
        </w:rPr>
        <w:t xml:space="preserve"> </w:t>
      </w:r>
      <w:r>
        <w:rPr>
          <w:rStyle w:val="apple-style-span"/>
        </w:rPr>
        <w:t>é</w:t>
      </w:r>
      <w:r>
        <w:rPr>
          <w:rStyle w:val="apple-style-span"/>
          <w:rFonts w:eastAsia="Arial"/>
        </w:rPr>
        <w:t xml:space="preserve"> </w:t>
      </w:r>
      <w:r>
        <w:rPr>
          <w:rStyle w:val="apple-style-span"/>
        </w:rPr>
        <w:t>um</w:t>
      </w:r>
      <w:r>
        <w:rPr>
          <w:rStyle w:val="apple-style-span"/>
          <w:rFonts w:eastAsia="Arial"/>
        </w:rPr>
        <w:t xml:space="preserve"> </w:t>
      </w:r>
      <w:r>
        <w:rPr>
          <w:rStyle w:val="apple-style-span"/>
          <w:i/>
        </w:rPr>
        <w:t>framework</w:t>
      </w:r>
      <w:r>
        <w:rPr>
          <w:rStyle w:val="apple-style-span"/>
          <w:rFonts w:eastAsia="Arial"/>
        </w:rPr>
        <w:t xml:space="preserve"> </w:t>
      </w:r>
      <w:r>
        <w:rPr>
          <w:rStyle w:val="apple-style-span"/>
        </w:rPr>
        <w:t>para</w:t>
      </w:r>
      <w:r>
        <w:rPr>
          <w:rStyle w:val="apple-style-span"/>
          <w:rFonts w:eastAsia="Arial"/>
        </w:rPr>
        <w:t xml:space="preserve"> </w:t>
      </w:r>
      <w:r>
        <w:rPr>
          <w:rStyle w:val="apple-style-span"/>
        </w:rPr>
        <w:t>desenvolvimento</w:t>
      </w:r>
      <w:r>
        <w:rPr>
          <w:rStyle w:val="apple-style-span"/>
          <w:rFonts w:eastAsia="Arial"/>
        </w:rPr>
        <w:t xml:space="preserve"> </w:t>
      </w:r>
      <w:r w:rsidRPr="0071182A">
        <w:rPr>
          <w:rStyle w:val="apple-style-span"/>
          <w:i/>
        </w:rPr>
        <w:t>Web</w:t>
      </w:r>
      <w:r>
        <w:rPr>
          <w:rStyle w:val="apple-style-span"/>
          <w:rFonts w:eastAsia="Arial"/>
        </w:rPr>
        <w:t xml:space="preserve"> </w:t>
      </w:r>
      <w:r>
        <w:rPr>
          <w:rStyle w:val="apple-style-span"/>
        </w:rPr>
        <w:t>para</w:t>
      </w:r>
      <w:r>
        <w:rPr>
          <w:rStyle w:val="apple-style-span"/>
          <w:rFonts w:eastAsia="Arial"/>
        </w:rPr>
        <w:t xml:space="preserve"> </w:t>
      </w:r>
      <w:r>
        <w:rPr>
          <w:rStyle w:val="apple-style-span"/>
        </w:rPr>
        <w:t>a</w:t>
      </w:r>
      <w:r>
        <w:rPr>
          <w:rStyle w:val="apple-style-span"/>
          <w:rFonts w:eastAsia="Arial"/>
        </w:rPr>
        <w:t xml:space="preserve"> </w:t>
      </w:r>
      <w:r>
        <w:rPr>
          <w:rStyle w:val="apple-style-span"/>
        </w:rPr>
        <w:t>linguagem</w:t>
      </w:r>
      <w:r>
        <w:rPr>
          <w:rStyle w:val="apple-style-span"/>
          <w:rFonts w:eastAsia="Arial"/>
        </w:rPr>
        <w:t xml:space="preserve"> </w:t>
      </w:r>
      <w:r>
        <w:rPr>
          <w:rStyle w:val="apple-style-span"/>
        </w:rPr>
        <w:t>Ruby.</w:t>
      </w:r>
      <w:r>
        <w:rPr>
          <w:rStyle w:val="apple-style-span"/>
          <w:rFonts w:eastAsia="Arial"/>
        </w:rPr>
        <w:t xml:space="preserve"> </w:t>
      </w:r>
      <w:r>
        <w:rPr>
          <w:rStyle w:val="apple-style-span"/>
        </w:rPr>
        <w:t>Foi</w:t>
      </w:r>
      <w:r>
        <w:rPr>
          <w:rStyle w:val="apple-style-span"/>
          <w:rFonts w:eastAsia="Arial"/>
        </w:rPr>
        <w:t xml:space="preserve"> </w:t>
      </w:r>
      <w:r>
        <w:rPr>
          <w:rStyle w:val="apple-style-span"/>
        </w:rPr>
        <w:t>escolhido</w:t>
      </w:r>
      <w:r>
        <w:rPr>
          <w:rStyle w:val="apple-style-span"/>
          <w:rFonts w:eastAsia="Arial"/>
        </w:rPr>
        <w:t xml:space="preserve"> </w:t>
      </w:r>
      <w:r>
        <w:rPr>
          <w:rStyle w:val="apple-style-span"/>
        </w:rPr>
        <w:t>por</w:t>
      </w:r>
      <w:r>
        <w:rPr>
          <w:rStyle w:val="apple-style-span"/>
          <w:rFonts w:eastAsia="Arial"/>
        </w:rPr>
        <w:t xml:space="preserve"> </w:t>
      </w:r>
      <w:r>
        <w:rPr>
          <w:rStyle w:val="apple-style-span"/>
        </w:rPr>
        <w:t>ser</w:t>
      </w:r>
      <w:r>
        <w:rPr>
          <w:rStyle w:val="apple-style-span"/>
          <w:rFonts w:eastAsia="Arial"/>
        </w:rPr>
        <w:t xml:space="preserve"> </w:t>
      </w:r>
      <w:r>
        <w:rPr>
          <w:rStyle w:val="apple-style-span"/>
        </w:rPr>
        <w:t>um</w:t>
      </w:r>
      <w:r>
        <w:rPr>
          <w:rStyle w:val="apple-style-span"/>
          <w:rFonts w:eastAsia="Arial"/>
        </w:rPr>
        <w:t xml:space="preserve"> </w:t>
      </w:r>
      <w:r>
        <w:rPr>
          <w:rStyle w:val="apple-style-span"/>
          <w:i/>
        </w:rPr>
        <w:t>framework</w:t>
      </w:r>
      <w:r>
        <w:rPr>
          <w:rStyle w:val="apple-style-span"/>
          <w:rFonts w:eastAsia="Arial"/>
        </w:rPr>
        <w:t xml:space="preserve"> </w:t>
      </w:r>
      <w:r>
        <w:rPr>
          <w:rStyle w:val="apple-style-span"/>
        </w:rPr>
        <w:t>muito</w:t>
      </w:r>
      <w:r>
        <w:rPr>
          <w:rStyle w:val="apple-style-span"/>
          <w:rFonts w:eastAsia="Arial"/>
        </w:rPr>
        <w:t xml:space="preserve"> </w:t>
      </w:r>
      <w:r>
        <w:rPr>
          <w:rStyle w:val="apple-style-span"/>
        </w:rPr>
        <w:t>completo</w:t>
      </w:r>
      <w:r>
        <w:rPr>
          <w:rStyle w:val="apple-style-span"/>
          <w:rFonts w:eastAsia="Arial"/>
        </w:rPr>
        <w:t xml:space="preserve"> </w:t>
      </w:r>
      <w:r>
        <w:rPr>
          <w:rStyle w:val="apple-style-span"/>
        </w:rPr>
        <w:t>para</w:t>
      </w:r>
      <w:r>
        <w:rPr>
          <w:rStyle w:val="apple-style-span"/>
          <w:rFonts w:eastAsia="Arial"/>
        </w:rPr>
        <w:t xml:space="preserve"> </w:t>
      </w:r>
      <w:r>
        <w:rPr>
          <w:rStyle w:val="apple-style-span"/>
        </w:rPr>
        <w:t>desenvolvimento</w:t>
      </w:r>
      <w:r>
        <w:rPr>
          <w:rStyle w:val="apple-style-span"/>
          <w:rFonts w:eastAsia="Arial"/>
        </w:rPr>
        <w:t xml:space="preserve"> </w:t>
      </w:r>
      <w:r w:rsidRPr="0071182A">
        <w:rPr>
          <w:rStyle w:val="apple-style-span"/>
          <w:i/>
        </w:rPr>
        <w:t>Web</w:t>
      </w:r>
      <w:r>
        <w:rPr>
          <w:rStyle w:val="apple-style-span"/>
        </w:rPr>
        <w:t>,</w:t>
      </w:r>
      <w:r>
        <w:rPr>
          <w:rStyle w:val="apple-style-span"/>
          <w:rFonts w:eastAsia="Arial"/>
        </w:rPr>
        <w:t xml:space="preserve"> </w:t>
      </w:r>
      <w:r>
        <w:rPr>
          <w:rStyle w:val="apple-style-span"/>
        </w:rPr>
        <w:t>que</w:t>
      </w:r>
      <w:r>
        <w:rPr>
          <w:rStyle w:val="apple-style-span"/>
          <w:rFonts w:eastAsia="Arial"/>
        </w:rPr>
        <w:t xml:space="preserve"> </w:t>
      </w:r>
      <w:r>
        <w:rPr>
          <w:rStyle w:val="apple-style-span"/>
        </w:rPr>
        <w:t>aumenta</w:t>
      </w:r>
      <w:r>
        <w:rPr>
          <w:rStyle w:val="apple-style-span"/>
          <w:rFonts w:eastAsia="Arial"/>
        </w:rPr>
        <w:t xml:space="preserve"> </w:t>
      </w:r>
      <w:r>
        <w:rPr>
          <w:rStyle w:val="apple-style-span"/>
        </w:rPr>
        <w:t>a</w:t>
      </w:r>
      <w:r>
        <w:rPr>
          <w:rStyle w:val="apple-style-span"/>
          <w:rFonts w:eastAsia="Arial"/>
        </w:rPr>
        <w:t xml:space="preserve"> </w:t>
      </w:r>
      <w:r>
        <w:rPr>
          <w:rStyle w:val="apple-style-span"/>
        </w:rPr>
        <w:t>produtividade</w:t>
      </w:r>
      <w:r>
        <w:rPr>
          <w:rStyle w:val="apple-style-span"/>
          <w:rFonts w:eastAsia="Arial"/>
        </w:rPr>
        <w:t xml:space="preserve"> </w:t>
      </w:r>
      <w:r>
        <w:rPr>
          <w:rStyle w:val="apple-style-span"/>
        </w:rPr>
        <w:t>do</w:t>
      </w:r>
      <w:r>
        <w:rPr>
          <w:rStyle w:val="apple-style-span"/>
          <w:rFonts w:eastAsia="Arial"/>
        </w:rPr>
        <w:t xml:space="preserve"> </w:t>
      </w:r>
      <w:r>
        <w:rPr>
          <w:rStyle w:val="apple-style-span"/>
        </w:rPr>
        <w:t>programador</w:t>
      </w:r>
      <w:r>
        <w:rPr>
          <w:rStyle w:val="apple-style-span"/>
          <w:rFonts w:eastAsia="Arial"/>
        </w:rPr>
        <w:t xml:space="preserve"> </w:t>
      </w:r>
      <w:r>
        <w:rPr>
          <w:rStyle w:val="apple-style-span"/>
        </w:rPr>
        <w:t>em</w:t>
      </w:r>
      <w:r>
        <w:rPr>
          <w:rStyle w:val="apple-style-span"/>
          <w:rFonts w:eastAsia="Arial"/>
        </w:rPr>
        <w:t xml:space="preserve"> </w:t>
      </w:r>
      <w:r>
        <w:rPr>
          <w:rStyle w:val="apple-style-span"/>
        </w:rPr>
        <w:t>pouco</w:t>
      </w:r>
      <w:r w:rsidRPr="0071182A">
        <w:rPr>
          <w:rStyle w:val="apple-style-span"/>
          <w:rFonts w:eastAsia="Arial"/>
        </w:rPr>
        <w:t xml:space="preserve"> </w:t>
      </w:r>
      <w:r w:rsidR="0071182A" w:rsidRPr="0071182A">
        <w:rPr>
          <w:rStyle w:val="apple-style-span"/>
        </w:rPr>
        <w:t>tempo.</w:t>
      </w:r>
    </w:p>
    <w:p w:rsidR="00270A16" w:rsidRDefault="00270A16">
      <w:pPr>
        <w:pStyle w:val="ItemizaoTCC"/>
        <w:rPr>
          <w:shd w:val="clear" w:color="auto" w:fill="00B8FF"/>
        </w:rPr>
      </w:pPr>
      <w:r>
        <w:t>MySQL</w:t>
      </w:r>
      <w:r>
        <w:rPr>
          <w:rFonts w:eastAsia="Arial"/>
        </w:rPr>
        <w:t xml:space="preserve"> </w:t>
      </w:r>
      <w:r>
        <w:t>(MYSQL,</w:t>
      </w:r>
      <w:r>
        <w:rPr>
          <w:rFonts w:eastAsia="Arial"/>
        </w:rPr>
        <w:t xml:space="preserve"> </w:t>
      </w:r>
      <w:r>
        <w:t>2013)</w:t>
      </w:r>
      <w:r>
        <w:rPr>
          <w:rFonts w:eastAsia="Arial"/>
        </w:rPr>
        <w:t xml:space="preserve"> </w:t>
      </w:r>
      <w:r>
        <w:t>é</w:t>
      </w:r>
      <w:r>
        <w:rPr>
          <w:rFonts w:eastAsia="Arial"/>
        </w:rPr>
        <w:t xml:space="preserve"> </w:t>
      </w:r>
      <w:r>
        <w:t>um</w:t>
      </w:r>
      <w:r>
        <w:rPr>
          <w:rFonts w:eastAsia="Arial"/>
        </w:rPr>
        <w:t xml:space="preserve"> </w:t>
      </w:r>
      <w:r>
        <w:t>sistema</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banco</w:t>
      </w:r>
      <w:r>
        <w:rPr>
          <w:rFonts w:eastAsia="Arial"/>
        </w:rPr>
        <w:t xml:space="preserve"> </w:t>
      </w:r>
      <w:r>
        <w:t>de</w:t>
      </w:r>
      <w:r>
        <w:rPr>
          <w:rFonts w:eastAsia="Arial"/>
        </w:rPr>
        <w:t xml:space="preserve"> </w:t>
      </w:r>
      <w:r>
        <w:t>dados,</w:t>
      </w:r>
      <w:r>
        <w:rPr>
          <w:rFonts w:eastAsia="Arial"/>
        </w:rPr>
        <w:t xml:space="preserve"> </w:t>
      </w:r>
      <w:r>
        <w:t>que</w:t>
      </w:r>
      <w:r>
        <w:rPr>
          <w:rFonts w:eastAsia="Arial"/>
        </w:rPr>
        <w:t xml:space="preserve"> </w:t>
      </w:r>
      <w:r>
        <w:t>utiliza</w:t>
      </w:r>
      <w:r>
        <w:rPr>
          <w:rFonts w:eastAsia="Arial"/>
        </w:rPr>
        <w:t xml:space="preserve"> </w:t>
      </w:r>
      <w:r>
        <w:t>a</w:t>
      </w:r>
      <w:r>
        <w:rPr>
          <w:rFonts w:eastAsia="Arial"/>
        </w:rPr>
        <w:t xml:space="preserve"> </w:t>
      </w:r>
      <w:r>
        <w:t>linguagem</w:t>
      </w:r>
      <w:r>
        <w:rPr>
          <w:rFonts w:eastAsia="Arial"/>
        </w:rPr>
        <w:t xml:space="preserve"> </w:t>
      </w:r>
      <w:r>
        <w:t>SQL.</w:t>
      </w:r>
      <w:r>
        <w:rPr>
          <w:rFonts w:eastAsia="Arial"/>
        </w:rPr>
        <w:t xml:space="preserve"> </w:t>
      </w:r>
      <w:r>
        <w:t>Ele</w:t>
      </w:r>
      <w:r>
        <w:rPr>
          <w:rFonts w:eastAsia="Arial"/>
        </w:rPr>
        <w:t xml:space="preserve"> </w:t>
      </w:r>
      <w:r>
        <w:t>é</w:t>
      </w:r>
      <w:r>
        <w:rPr>
          <w:rFonts w:eastAsia="Arial"/>
        </w:rPr>
        <w:t xml:space="preserve"> </w:t>
      </w:r>
      <w:r>
        <w:t>totalmente</w:t>
      </w:r>
      <w:r>
        <w:rPr>
          <w:rFonts w:eastAsia="Arial"/>
        </w:rPr>
        <w:t xml:space="preserve"> </w:t>
      </w:r>
      <w:r>
        <w:t>gratuito</w:t>
      </w:r>
      <w:r>
        <w:rPr>
          <w:rFonts w:eastAsia="Arial"/>
        </w:rPr>
        <w:t xml:space="preserve"> </w:t>
      </w:r>
      <w:r>
        <w:t>e</w:t>
      </w:r>
      <w:r>
        <w:rPr>
          <w:rFonts w:eastAsia="Arial"/>
        </w:rPr>
        <w:t xml:space="preserve"> </w:t>
      </w:r>
      <w:r>
        <w:t>possui</w:t>
      </w:r>
      <w:r>
        <w:rPr>
          <w:rFonts w:eastAsia="Arial"/>
        </w:rPr>
        <w:t xml:space="preserve"> </w:t>
      </w:r>
      <w:r>
        <w:t>fácil</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linguagem</w:t>
      </w:r>
      <w:r>
        <w:rPr>
          <w:rFonts w:eastAsia="Arial"/>
        </w:rPr>
        <w:t xml:space="preserve"> </w:t>
      </w:r>
      <w:r>
        <w:t>de</w:t>
      </w:r>
      <w:r>
        <w:rPr>
          <w:rFonts w:eastAsia="Arial"/>
        </w:rPr>
        <w:t xml:space="preserve"> </w:t>
      </w:r>
      <w:r>
        <w:t>programação</w:t>
      </w:r>
      <w:r>
        <w:rPr>
          <w:rFonts w:eastAsia="Arial"/>
        </w:rPr>
        <w:t xml:space="preserve"> </w:t>
      </w:r>
      <w:r>
        <w:t>e</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sendo</w:t>
      </w:r>
      <w:r>
        <w:rPr>
          <w:rFonts w:eastAsia="Arial"/>
        </w:rPr>
        <w:t xml:space="preserve"> </w:t>
      </w:r>
      <w:r>
        <w:t>esses</w:t>
      </w:r>
      <w:r>
        <w:rPr>
          <w:rFonts w:eastAsia="Arial"/>
        </w:rPr>
        <w:t xml:space="preserve"> </w:t>
      </w:r>
      <w:r>
        <w:t>dois</w:t>
      </w:r>
      <w:r>
        <w:rPr>
          <w:rFonts w:eastAsia="Arial"/>
        </w:rPr>
        <w:t xml:space="preserve"> </w:t>
      </w:r>
      <w:r>
        <w:t>fatores</w:t>
      </w:r>
      <w:r>
        <w:rPr>
          <w:rFonts w:eastAsia="Arial"/>
        </w:rPr>
        <w:t xml:space="preserve"> </w:t>
      </w:r>
      <w:r>
        <w:t>decisivos</w:t>
      </w:r>
      <w:r>
        <w:rPr>
          <w:rFonts w:eastAsia="Arial"/>
        </w:rPr>
        <w:t xml:space="preserve"> </w:t>
      </w:r>
      <w:r>
        <w:t>para</w:t>
      </w:r>
      <w:r>
        <w:rPr>
          <w:rFonts w:eastAsia="Arial"/>
        </w:rPr>
        <w:t xml:space="preserve"> </w:t>
      </w:r>
      <w:r>
        <w:t>a</w:t>
      </w:r>
      <w:r>
        <w:rPr>
          <w:rFonts w:eastAsia="Arial"/>
        </w:rPr>
        <w:t xml:space="preserve"> </w:t>
      </w:r>
      <w:r>
        <w:t>escolha</w:t>
      </w:r>
      <w:r>
        <w:rPr>
          <w:rFonts w:eastAsia="Arial"/>
        </w:rPr>
        <w:t xml:space="preserve"> </w:t>
      </w:r>
      <w:r>
        <w:t>deste</w:t>
      </w:r>
      <w:r>
        <w:rPr>
          <w:rFonts w:eastAsia="Arial"/>
        </w:rPr>
        <w:t xml:space="preserve"> </w:t>
      </w:r>
      <w:r w:rsidR="0071182A" w:rsidRPr="0071182A">
        <w:t>sistema.</w:t>
      </w:r>
    </w:p>
    <w:p w:rsidR="00270A16" w:rsidRDefault="00270A16">
      <w:pPr>
        <w:pStyle w:val="ItemizaoTCC"/>
        <w:rPr>
          <w:rFonts w:eastAsia="Arial"/>
        </w:rPr>
      </w:pPr>
      <w:r>
        <w:t>Ruby</w:t>
      </w:r>
      <w:r>
        <w:rPr>
          <w:rFonts w:eastAsia="Arial"/>
        </w:rPr>
        <w:t xml:space="preserve"> </w:t>
      </w:r>
      <w:r>
        <w:t>gems</w:t>
      </w:r>
      <w:r>
        <w:rPr>
          <w:rFonts w:eastAsia="Arial"/>
        </w:rPr>
        <w:t xml:space="preserve"> </w:t>
      </w:r>
      <w:r>
        <w:t>(RUBYGEM,</w:t>
      </w:r>
      <w:r>
        <w:rPr>
          <w:rFonts w:eastAsia="Arial"/>
        </w:rPr>
        <w:t xml:space="preserve"> </w:t>
      </w:r>
      <w:r>
        <w:t>2013)</w:t>
      </w:r>
      <w:r>
        <w:rPr>
          <w:rFonts w:eastAsia="Arial"/>
        </w:rPr>
        <w:t xml:space="preserve"> </w:t>
      </w:r>
      <w:r>
        <w:t>são</w:t>
      </w:r>
      <w:r>
        <w:rPr>
          <w:rFonts w:eastAsia="Arial"/>
        </w:rPr>
        <w:t xml:space="preserve"> </w:t>
      </w:r>
      <w:r>
        <w:t>bibliotecas</w:t>
      </w:r>
      <w:r>
        <w:rPr>
          <w:rFonts w:eastAsia="Arial"/>
        </w:rPr>
        <w:t xml:space="preserve"> </w:t>
      </w:r>
      <w:r>
        <w:t>para</w:t>
      </w:r>
      <w:r>
        <w:rPr>
          <w:rFonts w:eastAsia="Arial"/>
        </w:rPr>
        <w:t xml:space="preserve"> </w:t>
      </w:r>
      <w:r>
        <w:t>a</w:t>
      </w:r>
      <w:r>
        <w:rPr>
          <w:rFonts w:eastAsia="Arial"/>
        </w:rPr>
        <w:t xml:space="preserve"> </w:t>
      </w:r>
      <w:r>
        <w:t>linguagem</w:t>
      </w:r>
      <w:r>
        <w:rPr>
          <w:rFonts w:eastAsia="Arial"/>
        </w:rPr>
        <w:t xml:space="preserve"> </w:t>
      </w:r>
      <w:r>
        <w:t>Ruby</w:t>
      </w:r>
      <w:r>
        <w:rPr>
          <w:rFonts w:eastAsia="Arial"/>
        </w:rPr>
        <w:t xml:space="preserve"> </w:t>
      </w:r>
      <w:r>
        <w:t>ou</w:t>
      </w:r>
      <w:r>
        <w:rPr>
          <w:rFonts w:eastAsia="Arial"/>
        </w:rPr>
        <w:t xml:space="preserve"> para </w:t>
      </w:r>
      <w:r>
        <w:t>o</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diretamente.</w:t>
      </w:r>
      <w:r>
        <w:rPr>
          <w:rFonts w:eastAsia="Arial"/>
        </w:rPr>
        <w:t xml:space="preserve"> </w:t>
      </w:r>
      <w:r>
        <w:t>Algumas</w:t>
      </w:r>
      <w:r>
        <w:rPr>
          <w:rFonts w:eastAsia="Arial"/>
        </w:rPr>
        <w:t xml:space="preserve"> </w:t>
      </w:r>
      <w:r>
        <w:t>das</w:t>
      </w:r>
      <w:r>
        <w:rPr>
          <w:rFonts w:eastAsia="Arial"/>
        </w:rPr>
        <w:t xml:space="preserve"> </w:t>
      </w:r>
      <w:r>
        <w:rPr>
          <w:i/>
        </w:rPr>
        <w:t>gems</w:t>
      </w:r>
      <w:r>
        <w:rPr>
          <w:rFonts w:eastAsia="Arial"/>
        </w:rPr>
        <w:t xml:space="preserve"> utilizadas foram:</w:t>
      </w:r>
    </w:p>
    <w:p w:rsidR="00270A16" w:rsidRDefault="00270A16">
      <w:pPr>
        <w:pStyle w:val="ItemizaoTCC"/>
        <w:numPr>
          <w:ilvl w:val="0"/>
          <w:numId w:val="11"/>
        </w:numPr>
        <w:rPr>
          <w:shd w:val="clear" w:color="auto" w:fill="00B8FF"/>
        </w:rPr>
      </w:pPr>
      <w:r>
        <w:lastRenderedPageBreak/>
        <w:t>Sorcery</w:t>
      </w:r>
      <w:r>
        <w:rPr>
          <w:rFonts w:eastAsia="Arial"/>
        </w:rPr>
        <w:t xml:space="preserve"> </w:t>
      </w:r>
      <w:r>
        <w:t>e</w:t>
      </w:r>
      <w:r>
        <w:rPr>
          <w:rFonts w:eastAsia="Arial"/>
        </w:rPr>
        <w:t xml:space="preserve"> </w:t>
      </w:r>
      <w:r>
        <w:t>CanCan</w:t>
      </w:r>
      <w:r>
        <w:rPr>
          <w:rFonts w:eastAsia="Arial"/>
        </w:rPr>
        <w:t xml:space="preserve"> </w:t>
      </w:r>
      <w:r>
        <w:t>para</w:t>
      </w:r>
      <w:r>
        <w:rPr>
          <w:rFonts w:eastAsia="Arial"/>
        </w:rPr>
        <w:t xml:space="preserve"> </w:t>
      </w:r>
      <w:r>
        <w:t>autenticação</w:t>
      </w:r>
      <w:r>
        <w:rPr>
          <w:rFonts w:eastAsia="Arial"/>
        </w:rPr>
        <w:t xml:space="preserve"> </w:t>
      </w:r>
      <w:r>
        <w:t>e</w:t>
      </w:r>
      <w:r>
        <w:rPr>
          <w:rFonts w:eastAsia="Arial"/>
        </w:rPr>
        <w:t xml:space="preserve"> </w:t>
      </w:r>
      <w:r>
        <w:t>autorização</w:t>
      </w:r>
      <w:r>
        <w:rPr>
          <w:rFonts w:eastAsia="Arial"/>
        </w:rPr>
        <w:t xml:space="preserve"> </w:t>
      </w:r>
      <w:r w:rsidR="0071182A">
        <w:t>respectivamente.</w:t>
      </w:r>
    </w:p>
    <w:p w:rsidR="00270A16" w:rsidRDefault="00270A16">
      <w:pPr>
        <w:pStyle w:val="ItemizaoTCC"/>
        <w:numPr>
          <w:ilvl w:val="0"/>
          <w:numId w:val="11"/>
        </w:numPr>
        <w:rPr>
          <w:shd w:val="clear" w:color="auto" w:fill="00B8FF"/>
        </w:rPr>
      </w:pPr>
      <w:r>
        <w:t>Paperclip</w:t>
      </w:r>
      <w:r>
        <w:rPr>
          <w:rFonts w:eastAsia="Arial"/>
        </w:rPr>
        <w:t xml:space="preserve"> </w:t>
      </w:r>
      <w:r>
        <w:t>para</w:t>
      </w:r>
      <w:r>
        <w:rPr>
          <w:rFonts w:eastAsia="Arial"/>
        </w:rPr>
        <w:t xml:space="preserve"> </w:t>
      </w:r>
      <w:r w:rsidRPr="0071182A">
        <w:rPr>
          <w:i/>
        </w:rPr>
        <w:t>upload</w:t>
      </w:r>
      <w:r>
        <w:rPr>
          <w:rFonts w:eastAsia="Arial"/>
        </w:rPr>
        <w:t xml:space="preserve"> </w:t>
      </w:r>
      <w:r>
        <w:t>e</w:t>
      </w:r>
      <w:r>
        <w:rPr>
          <w:rFonts w:eastAsia="Arial"/>
        </w:rPr>
        <w:t xml:space="preserve"> </w:t>
      </w:r>
      <w:r>
        <w:t>manipulação</w:t>
      </w:r>
      <w:r>
        <w:rPr>
          <w:rFonts w:eastAsia="Arial"/>
        </w:rPr>
        <w:t xml:space="preserve"> </w:t>
      </w:r>
      <w:r>
        <w:t>de</w:t>
      </w:r>
      <w:r>
        <w:rPr>
          <w:rFonts w:eastAsia="Arial"/>
        </w:rPr>
        <w:t xml:space="preserve"> </w:t>
      </w:r>
      <w:r w:rsidR="0071182A" w:rsidRPr="0071182A">
        <w:t>arquivos.</w:t>
      </w:r>
    </w:p>
    <w:p w:rsidR="00270A16" w:rsidRDefault="00270A16">
      <w:pPr>
        <w:pStyle w:val="ItemizaoTCC"/>
        <w:numPr>
          <w:ilvl w:val="0"/>
          <w:numId w:val="11"/>
        </w:numPr>
        <w:rPr>
          <w:shd w:val="clear" w:color="auto" w:fill="00B8FF"/>
        </w:rPr>
      </w:pPr>
      <w:r>
        <w:t>Whenever</w:t>
      </w:r>
      <w:r>
        <w:rPr>
          <w:rFonts w:eastAsia="Arial"/>
        </w:rPr>
        <w:t xml:space="preserve"> </w:t>
      </w:r>
      <w:r>
        <w:t>para</w:t>
      </w:r>
      <w:r>
        <w:rPr>
          <w:rFonts w:eastAsia="Arial"/>
        </w:rPr>
        <w:t xml:space="preserve"> </w:t>
      </w:r>
      <w:r>
        <w:t>agendamento</w:t>
      </w:r>
      <w:r>
        <w:rPr>
          <w:rFonts w:eastAsia="Arial"/>
        </w:rPr>
        <w:t xml:space="preserve"> </w:t>
      </w:r>
      <w:r>
        <w:t>de</w:t>
      </w:r>
      <w:r>
        <w:rPr>
          <w:rFonts w:eastAsia="Arial"/>
        </w:rPr>
        <w:t xml:space="preserve"> </w:t>
      </w:r>
      <w:r>
        <w:t>rotinas</w:t>
      </w:r>
      <w:r>
        <w:rPr>
          <w:rFonts w:eastAsia="Arial"/>
        </w:rPr>
        <w:t xml:space="preserve"> </w:t>
      </w:r>
      <w:r w:rsidR="0071182A" w:rsidRPr="0071182A">
        <w:t>periódicas.</w:t>
      </w:r>
    </w:p>
    <w:p w:rsidR="00270A16" w:rsidRDefault="00270A16">
      <w:pPr>
        <w:pStyle w:val="ItemizaoTCC"/>
        <w:numPr>
          <w:ilvl w:val="0"/>
          <w:numId w:val="11"/>
        </w:numPr>
        <w:rPr>
          <w:shd w:val="clear" w:color="auto" w:fill="00B8FF"/>
        </w:rPr>
      </w:pPr>
      <w:r>
        <w:t>Nokogiri</w:t>
      </w:r>
      <w:r>
        <w:rPr>
          <w:rFonts w:eastAsia="Arial"/>
        </w:rPr>
        <w:t xml:space="preserve"> </w:t>
      </w:r>
      <w:r>
        <w:t>para</w:t>
      </w:r>
      <w:r>
        <w:rPr>
          <w:rFonts w:eastAsia="Arial"/>
        </w:rPr>
        <w:t xml:space="preserve"> </w:t>
      </w:r>
      <w:r>
        <w:t>interpretação</w:t>
      </w:r>
      <w:r>
        <w:rPr>
          <w:rFonts w:eastAsia="Arial"/>
        </w:rPr>
        <w:t xml:space="preserve"> </w:t>
      </w:r>
      <w:r>
        <w:t>de</w:t>
      </w:r>
      <w:r>
        <w:rPr>
          <w:rFonts w:eastAsia="Arial"/>
        </w:rPr>
        <w:t xml:space="preserve"> </w:t>
      </w:r>
      <w:r>
        <w:t>arquivos</w:t>
      </w:r>
      <w:r>
        <w:rPr>
          <w:rFonts w:eastAsia="Arial"/>
        </w:rPr>
        <w:t xml:space="preserve"> </w:t>
      </w:r>
      <w:r w:rsidR="0071182A" w:rsidRPr="0071182A">
        <w:t>XML.</w:t>
      </w:r>
    </w:p>
    <w:p w:rsidR="00270A16" w:rsidRDefault="00270A16">
      <w:pPr>
        <w:pStyle w:val="ItemizaoTCC"/>
        <w:numPr>
          <w:ilvl w:val="0"/>
          <w:numId w:val="11"/>
        </w:numPr>
        <w:rPr>
          <w:shd w:val="clear" w:color="auto" w:fill="00B8FF"/>
        </w:rPr>
      </w:pPr>
      <w:r>
        <w:t>PDFKit</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arquivos</w:t>
      </w:r>
      <w:r w:rsidRPr="0071182A">
        <w:rPr>
          <w:rFonts w:eastAsia="Arial"/>
        </w:rPr>
        <w:t xml:space="preserve"> </w:t>
      </w:r>
      <w:r w:rsidR="0071182A" w:rsidRPr="0071182A">
        <w:t>PDF.</w:t>
      </w:r>
    </w:p>
    <w:p w:rsidR="00270A16" w:rsidRDefault="00270A16">
      <w:pPr>
        <w:pStyle w:val="ItemizaoTCC"/>
        <w:numPr>
          <w:ilvl w:val="0"/>
          <w:numId w:val="11"/>
        </w:numPr>
        <w:rPr>
          <w:shd w:val="clear" w:color="auto" w:fill="00B8FF"/>
        </w:rPr>
      </w:pPr>
      <w:r>
        <w:t>GoogleCharts</w:t>
      </w:r>
      <w:r>
        <w:rPr>
          <w:rFonts w:eastAsia="Arial"/>
        </w:rPr>
        <w:t xml:space="preserve"> </w:t>
      </w:r>
      <w:r>
        <w:t>para</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API</w:t>
      </w:r>
      <w:r>
        <w:rPr>
          <w:rFonts w:eastAsia="Arial"/>
        </w:rPr>
        <w:t xml:space="preserve"> </w:t>
      </w:r>
      <w:r>
        <w:t>do</w:t>
      </w:r>
      <w:r>
        <w:rPr>
          <w:rFonts w:eastAsia="Arial"/>
        </w:rPr>
        <w:t xml:space="preserve"> </w:t>
      </w:r>
      <w:r>
        <w:t>Google</w:t>
      </w:r>
      <w:r>
        <w:rPr>
          <w:rFonts w:eastAsia="Arial"/>
        </w:rPr>
        <w:t xml:space="preserve"> </w:t>
      </w:r>
      <w:r w:rsidR="0071182A" w:rsidRPr="0071182A">
        <w:t>Charts.</w:t>
      </w:r>
    </w:p>
    <w:p w:rsidR="00270A16" w:rsidRDefault="00270A16">
      <w:pPr>
        <w:pStyle w:val="ItemizaoTCC"/>
        <w:numPr>
          <w:ilvl w:val="0"/>
          <w:numId w:val="11"/>
        </w:numPr>
      </w:pPr>
      <w:r>
        <w:t>Axlsx</w:t>
      </w:r>
      <w:r>
        <w:rPr>
          <w:rFonts w:eastAsia="Arial"/>
        </w:rPr>
        <w:t xml:space="preserve"> </w:t>
      </w:r>
      <w:r>
        <w:t>para</w:t>
      </w:r>
      <w:r>
        <w:rPr>
          <w:rFonts w:eastAsia="Arial"/>
        </w:rPr>
        <w:t xml:space="preserve"> </w:t>
      </w:r>
      <w:r>
        <w:t>exportação</w:t>
      </w:r>
      <w:r>
        <w:rPr>
          <w:rFonts w:eastAsia="Arial"/>
        </w:rPr>
        <w:t xml:space="preserve"> </w:t>
      </w:r>
      <w:r>
        <w:t>de</w:t>
      </w:r>
      <w:r>
        <w:rPr>
          <w:rFonts w:eastAsia="Arial"/>
        </w:rPr>
        <w:t xml:space="preserve"> </w:t>
      </w:r>
      <w:r>
        <w:t>tabelas</w:t>
      </w:r>
      <w:r>
        <w:rPr>
          <w:rFonts w:eastAsia="Arial"/>
        </w:rPr>
        <w:t xml:space="preserve"> </w:t>
      </w:r>
      <w:r>
        <w:t>e</w:t>
      </w:r>
      <w:r>
        <w:rPr>
          <w:rFonts w:eastAsia="Arial"/>
        </w:rPr>
        <w:t xml:space="preserve"> </w:t>
      </w:r>
      <w:r>
        <w:t>gráficos</w:t>
      </w:r>
      <w:r>
        <w:rPr>
          <w:rFonts w:eastAsia="Arial"/>
        </w:rPr>
        <w:t xml:space="preserve"> </w:t>
      </w:r>
      <w:r>
        <w:t>em</w:t>
      </w:r>
      <w:r>
        <w:rPr>
          <w:rFonts w:eastAsia="Arial"/>
        </w:rPr>
        <w:t xml:space="preserve"> </w:t>
      </w:r>
      <w:r>
        <w:t>planilhas</w:t>
      </w:r>
      <w:r>
        <w:rPr>
          <w:rFonts w:eastAsia="Arial"/>
        </w:rPr>
        <w:t xml:space="preserve"> </w:t>
      </w:r>
      <w:r>
        <w:t>XLSX</w:t>
      </w:r>
      <w:r>
        <w:rPr>
          <w:rFonts w:eastAsia="Arial"/>
        </w:rPr>
        <w:t xml:space="preserve"> </w:t>
      </w:r>
      <w:r>
        <w:t>(</w:t>
      </w:r>
      <w:r w:rsidRPr="0071182A">
        <w:rPr>
          <w:i/>
        </w:rPr>
        <w:t>Extra</w:t>
      </w:r>
      <w:r w:rsidRPr="0071182A">
        <w:rPr>
          <w:rFonts w:eastAsia="Arial"/>
          <w:i/>
        </w:rPr>
        <w:t xml:space="preserve"> </w:t>
      </w:r>
      <w:r w:rsidRPr="0071182A">
        <w:rPr>
          <w:i/>
        </w:rPr>
        <w:t>Long</w:t>
      </w:r>
      <w:r w:rsidRPr="0071182A">
        <w:rPr>
          <w:rFonts w:eastAsia="Arial"/>
          <w:i/>
        </w:rPr>
        <w:t xml:space="preserve"> </w:t>
      </w:r>
      <w:r w:rsidRPr="0071182A">
        <w:rPr>
          <w:i/>
        </w:rPr>
        <w:t>Excel</w:t>
      </w:r>
      <w:r w:rsidRPr="0071182A">
        <w:rPr>
          <w:rFonts w:eastAsia="Arial"/>
          <w:i/>
        </w:rPr>
        <w:t xml:space="preserve"> </w:t>
      </w:r>
      <w:r w:rsidRPr="0071182A">
        <w:rPr>
          <w:i/>
        </w:rPr>
        <w:t>Spreadsheet</w:t>
      </w:r>
      <w:r>
        <w:t>).</w:t>
      </w:r>
    </w:p>
    <w:p w:rsidR="00270A16" w:rsidRDefault="00270A16">
      <w:pPr>
        <w:pStyle w:val="ItemizaoTCC"/>
        <w:rPr>
          <w:shd w:val="clear" w:color="auto" w:fill="00B8FF"/>
        </w:rPr>
      </w:pPr>
      <w:r>
        <w:t>GMail</w:t>
      </w:r>
      <w:r>
        <w:rPr>
          <w:rFonts w:eastAsia="Arial"/>
        </w:rPr>
        <w:t xml:space="preserve"> </w:t>
      </w:r>
      <w:r>
        <w:t>como</w:t>
      </w:r>
      <w:r>
        <w:rPr>
          <w:rFonts w:eastAsia="Arial"/>
        </w:rPr>
        <w:t xml:space="preserve"> </w:t>
      </w:r>
      <w:r>
        <w:t>servidor</w:t>
      </w:r>
      <w:r>
        <w:rPr>
          <w:rFonts w:eastAsia="Arial"/>
        </w:rPr>
        <w:t xml:space="preserve"> </w:t>
      </w:r>
      <w:r>
        <w:t>SMTP</w:t>
      </w:r>
      <w:r>
        <w:rPr>
          <w:rFonts w:eastAsia="Arial"/>
        </w:rPr>
        <w:t xml:space="preserve"> </w:t>
      </w:r>
      <w:r>
        <w:t>(</w:t>
      </w:r>
      <w:r w:rsidRPr="0071182A">
        <w:rPr>
          <w:i/>
        </w:rPr>
        <w:t>Simple</w:t>
      </w:r>
      <w:r w:rsidRPr="0071182A">
        <w:rPr>
          <w:rFonts w:eastAsia="Arial"/>
          <w:i/>
        </w:rPr>
        <w:t xml:space="preserve"> </w:t>
      </w:r>
      <w:r w:rsidRPr="0071182A">
        <w:rPr>
          <w:i/>
        </w:rPr>
        <w:t>Mail</w:t>
      </w:r>
      <w:r w:rsidRPr="0071182A">
        <w:rPr>
          <w:rFonts w:eastAsia="Arial"/>
          <w:i/>
        </w:rPr>
        <w:t xml:space="preserve"> </w:t>
      </w:r>
      <w:r w:rsidRPr="0071182A">
        <w:rPr>
          <w:i/>
        </w:rPr>
        <w:t>Transfer</w:t>
      </w:r>
      <w:r w:rsidRPr="0071182A">
        <w:rPr>
          <w:rFonts w:eastAsia="Arial"/>
          <w:i/>
        </w:rPr>
        <w:t xml:space="preserve"> </w:t>
      </w:r>
      <w:r w:rsidRPr="0071182A">
        <w:rPr>
          <w:i/>
        </w:rPr>
        <w:t>Protocol</w:t>
      </w:r>
      <w:r>
        <w:t>)</w:t>
      </w:r>
      <w:r>
        <w:rPr>
          <w:rFonts w:eastAsia="Arial"/>
        </w:rPr>
        <w:t xml:space="preserve"> </w:t>
      </w:r>
      <w:r>
        <w:t>para</w:t>
      </w:r>
      <w:r>
        <w:rPr>
          <w:rFonts w:eastAsia="Arial"/>
        </w:rPr>
        <w:t xml:space="preserve"> </w:t>
      </w:r>
      <w:r>
        <w:t>envio</w:t>
      </w:r>
      <w:r>
        <w:rPr>
          <w:rFonts w:eastAsia="Arial"/>
        </w:rPr>
        <w:t xml:space="preserve"> </w:t>
      </w:r>
      <w:r>
        <w:t>de</w:t>
      </w:r>
      <w:r>
        <w:rPr>
          <w:rFonts w:eastAsia="Arial"/>
        </w:rPr>
        <w:t xml:space="preserve"> </w:t>
      </w:r>
      <w:r w:rsidR="0071182A" w:rsidRPr="0071182A">
        <w:t>e-mails.</w:t>
      </w:r>
    </w:p>
    <w:p w:rsidR="00270A16" w:rsidRDefault="00270A16">
      <w:pPr>
        <w:pStyle w:val="ItemizaoTCC"/>
      </w:pPr>
      <w:r>
        <w:t>Google</w:t>
      </w:r>
      <w:r>
        <w:rPr>
          <w:rFonts w:eastAsia="Arial"/>
        </w:rPr>
        <w:t xml:space="preserve"> </w:t>
      </w:r>
      <w:r>
        <w:t>Charts</w:t>
      </w:r>
      <w:r>
        <w:rPr>
          <w:rFonts w:eastAsia="Arial"/>
        </w:rPr>
        <w:t xml:space="preserve"> </w:t>
      </w:r>
      <w:r>
        <w:t>(GOOGLE</w:t>
      </w:r>
      <w:r>
        <w:rPr>
          <w:rFonts w:eastAsia="Arial"/>
        </w:rPr>
        <w:t xml:space="preserve"> </w:t>
      </w:r>
      <w:r>
        <w:t>CHARTS,</w:t>
      </w:r>
      <w:r>
        <w:rPr>
          <w:rFonts w:eastAsia="Arial"/>
        </w:rPr>
        <w:t xml:space="preserve"> </w:t>
      </w:r>
      <w:r>
        <w:t>2013)</w:t>
      </w:r>
      <w:r>
        <w:rPr>
          <w:rFonts w:eastAsia="Arial"/>
        </w:rPr>
        <w:t xml:space="preserve"> </w:t>
      </w:r>
      <w:r>
        <w:t>foi</w:t>
      </w:r>
      <w:r>
        <w:rPr>
          <w:rFonts w:eastAsia="Arial"/>
        </w:rPr>
        <w:t xml:space="preserve"> </w:t>
      </w:r>
      <w:r>
        <w:t>utilizada</w:t>
      </w:r>
      <w:r>
        <w:rPr>
          <w:rFonts w:eastAsia="Arial"/>
        </w:rPr>
        <w:t xml:space="preserve"> </w:t>
      </w:r>
      <w:r>
        <w:t>para</w:t>
      </w:r>
      <w:r>
        <w:rPr>
          <w:rFonts w:eastAsia="Arial"/>
        </w:rPr>
        <w:t xml:space="preserve"> </w:t>
      </w:r>
      <w:r>
        <w:t>integração</w:t>
      </w:r>
      <w:r>
        <w:rPr>
          <w:rFonts w:eastAsia="Arial"/>
        </w:rPr>
        <w:t xml:space="preserve"> </w:t>
      </w:r>
      <w:r>
        <w:t>via</w:t>
      </w:r>
      <w:r>
        <w:rPr>
          <w:rFonts w:eastAsia="Arial"/>
        </w:rPr>
        <w:t xml:space="preserve"> </w:t>
      </w:r>
      <w:r>
        <w:t>API</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dinamicamente.</w:t>
      </w:r>
    </w:p>
    <w:p w:rsidR="00270A16" w:rsidRDefault="00270A16">
      <w:pPr>
        <w:pStyle w:val="PargrafoTCC"/>
      </w:pPr>
      <w:r>
        <w:t>Nenhuma</w:t>
      </w:r>
      <w:r>
        <w:rPr>
          <w:rFonts w:eastAsia="Arial"/>
        </w:rPr>
        <w:t xml:space="preserve"> </w:t>
      </w:r>
      <w:r>
        <w:t>IDE</w:t>
      </w:r>
      <w:r>
        <w:rPr>
          <w:rFonts w:eastAsia="Arial"/>
        </w:rPr>
        <w:t xml:space="preserve"> </w:t>
      </w:r>
      <w:r>
        <w:t>(</w:t>
      </w:r>
      <w:r>
        <w:rPr>
          <w:i/>
        </w:rPr>
        <w:t>Integrated</w:t>
      </w:r>
      <w:r>
        <w:rPr>
          <w:rFonts w:eastAsia="Arial"/>
          <w:i/>
        </w:rPr>
        <w:t xml:space="preserve"> </w:t>
      </w:r>
      <w:r>
        <w:rPr>
          <w:i/>
        </w:rPr>
        <w:t>Development</w:t>
      </w:r>
      <w:r>
        <w:rPr>
          <w:rFonts w:eastAsia="Arial"/>
          <w:i/>
        </w:rPr>
        <w:t xml:space="preserve"> </w:t>
      </w:r>
      <w:r>
        <w:rPr>
          <w:i/>
        </w:rPr>
        <w:t>Environment</w:t>
      </w:r>
      <w:r>
        <w:t>)</w:t>
      </w:r>
      <w:r>
        <w:rPr>
          <w:rFonts w:eastAsia="Arial"/>
        </w:rPr>
        <w:t xml:space="preserve"> </w:t>
      </w:r>
      <w:r>
        <w:t>foi</w:t>
      </w:r>
      <w:r>
        <w:rPr>
          <w:rFonts w:eastAsia="Arial"/>
        </w:rPr>
        <w:t xml:space="preserve"> </w:t>
      </w:r>
      <w:r>
        <w:t>utilizada</w:t>
      </w:r>
      <w:r>
        <w:rPr>
          <w:rFonts w:eastAsia="Arial"/>
        </w:rPr>
        <w:t xml:space="preserve"> </w:t>
      </w:r>
      <w:r>
        <w:t>para</w:t>
      </w:r>
      <w:r>
        <w:rPr>
          <w:rFonts w:eastAsia="Arial"/>
        </w:rPr>
        <w:t xml:space="preserve"> </w:t>
      </w:r>
      <w:r>
        <w:t>este</w:t>
      </w:r>
      <w:r>
        <w:rPr>
          <w:rFonts w:eastAsia="Arial"/>
        </w:rPr>
        <w:t xml:space="preserve"> </w:t>
      </w:r>
      <w:r>
        <w:t>desenvolvimento.</w:t>
      </w:r>
    </w:p>
    <w:p w:rsidR="00270A16" w:rsidRDefault="00270A16">
      <w:pPr>
        <w:pStyle w:val="ItemizaoTCC"/>
        <w:numPr>
          <w:ilvl w:val="0"/>
          <w:numId w:val="0"/>
        </w:numPr>
      </w:pPr>
    </w:p>
    <w:p w:rsidR="00270A16" w:rsidRDefault="00270A16">
      <w:pPr>
        <w:pStyle w:val="PargrafoTCC"/>
        <w:ind w:firstLine="0"/>
      </w:pPr>
    </w:p>
    <w:p w:rsidR="00270A16" w:rsidRDefault="00270A16">
      <w:pPr>
        <w:pStyle w:val="Heading1"/>
        <w:pageBreakBefore/>
        <w:rPr>
          <w:color w:val="000000"/>
        </w:rPr>
      </w:pPr>
      <w:bookmarkStart w:id="111" w:name="__RefHeading__374_1472683970"/>
      <w:bookmarkStart w:id="112" w:name="__RefHeading__259_1176750583"/>
      <w:bookmarkStart w:id="113" w:name="__RefHeading__226_1670186559"/>
      <w:bookmarkStart w:id="114" w:name="__RefHeading__160_1286912160"/>
      <w:bookmarkStart w:id="115" w:name="__RefHeading__90_827532146"/>
      <w:bookmarkStart w:id="116" w:name="__RefHeading__127_2111979340"/>
      <w:bookmarkStart w:id="117" w:name="__RefHeading__193_1884309817"/>
      <w:bookmarkStart w:id="118" w:name="__RefHeading__310_2087715902"/>
      <w:bookmarkStart w:id="119" w:name="__RefHeading__367_1150354337"/>
      <w:bookmarkStart w:id="120" w:name="__RefHeading__59_2068703521"/>
      <w:bookmarkEnd w:id="111"/>
      <w:bookmarkEnd w:id="112"/>
      <w:bookmarkEnd w:id="113"/>
      <w:bookmarkEnd w:id="114"/>
      <w:bookmarkEnd w:id="115"/>
      <w:bookmarkEnd w:id="116"/>
      <w:bookmarkEnd w:id="117"/>
      <w:bookmarkEnd w:id="118"/>
      <w:bookmarkEnd w:id="119"/>
      <w:bookmarkEnd w:id="120"/>
      <w:r>
        <w:rPr>
          <w:rFonts w:eastAsia="Arial"/>
          <w:color w:val="0000FF"/>
        </w:rPr>
        <w:lastRenderedPageBreak/>
        <w:t xml:space="preserve"> </w:t>
      </w:r>
      <w:bookmarkStart w:id="121" w:name="_Toc379146565"/>
      <w:r>
        <w:rPr>
          <w:color w:val="000000"/>
        </w:rPr>
        <w:t>WEBCLÍNICA</w:t>
      </w:r>
      <w:bookmarkEnd w:id="121"/>
    </w:p>
    <w:p w:rsidR="00270A16" w:rsidRDefault="00270A16">
      <w:pPr>
        <w:pStyle w:val="PargrafoTCC"/>
        <w:rPr>
          <w:rFonts w:eastAsia="Arial"/>
        </w:rPr>
      </w:pPr>
      <w:r>
        <w:rPr>
          <w:rFonts w:eastAsia="Arial"/>
        </w:rPr>
        <w:t>O sistema WebClínica, conforme descrito na sua arquitetura, conta com diversos módulos e funcionalidades, sendo alguns acessíveis via interface gráfica (</w:t>
      </w:r>
      <w:r w:rsidR="0071182A" w:rsidRPr="0071182A">
        <w:rPr>
          <w:rFonts w:eastAsia="Arial"/>
        </w:rPr>
        <w:t>seç</w:t>
      </w:r>
      <w:r w:rsidRPr="0071182A">
        <w:rPr>
          <w:rFonts w:eastAsia="Arial"/>
        </w:rPr>
        <w:t>ões</w:t>
      </w:r>
      <w:r>
        <w:rPr>
          <w:rFonts w:eastAsia="Arial"/>
        </w:rPr>
        <w:t xml:space="preserve"> no menu lateral) e outros apenas implementados do lado do servidor.</w:t>
      </w:r>
    </w:p>
    <w:p w:rsidR="00270A16" w:rsidRDefault="00270A16">
      <w:pPr>
        <w:pStyle w:val="PargrafoTCC"/>
        <w:rPr>
          <w:rFonts w:eastAsia="Arial"/>
        </w:rPr>
      </w:pPr>
      <w:r>
        <w:rPr>
          <w:rFonts w:eastAsia="Arial"/>
        </w:rPr>
        <w:t xml:space="preserve">É possível gerenciar apenas uma clínica no sistema, sendo esta pré-cadastrada via </w:t>
      </w:r>
      <w:r>
        <w:rPr>
          <w:rFonts w:eastAsia="Arial"/>
          <w:i/>
          <w:iCs/>
        </w:rPr>
        <w:t>script</w:t>
      </w:r>
      <w:r>
        <w:rPr>
          <w:rFonts w:eastAsia="Arial"/>
        </w:rPr>
        <w:t xml:space="preserve"> na instalação inicial do mesmo. O registro da clínica conta com informações básicas como nome, endereço, telefone e e-mail, apenas para visualização e edição (Figura 2).</w:t>
      </w:r>
    </w:p>
    <w:p w:rsidR="00270A16" w:rsidRPr="00AA4445" w:rsidRDefault="00270A16" w:rsidP="00AA4445">
      <w:pPr>
        <w:pStyle w:val="ndicedeilustraoTCC"/>
        <w:rPr>
          <w:rFonts w:eastAsia="Arial"/>
        </w:rPr>
      </w:pPr>
    </w:p>
    <w:p w:rsidR="00270A16" w:rsidRDefault="00CA1E67" w:rsidP="007B6AD0">
      <w:pPr>
        <w:jc w:val="center"/>
        <w:rPr>
          <w:b/>
        </w:rPr>
      </w:pPr>
      <w:r>
        <w:rPr>
          <w:rFonts w:eastAsia="Arial"/>
          <w:noProof/>
          <w:lang w:eastAsia="pt-BR"/>
        </w:rPr>
        <w:drawing>
          <wp:inline distT="0" distB="0" distL="0" distR="0">
            <wp:extent cx="5448300" cy="4533900"/>
            <wp:effectExtent l="19050" t="19050" r="19050" b="190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45339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AA4445">
      <w:pPr>
        <w:pStyle w:val="ndicedeilustraoTCC"/>
      </w:pPr>
      <w:bookmarkStart w:id="122" w:name="_Toc379143977"/>
      <w:r>
        <w:rPr>
          <w:b/>
        </w:rPr>
        <w:t>Figura</w:t>
      </w:r>
      <w:r>
        <w:rPr>
          <w:rFonts w:eastAsia="Arial"/>
          <w:b/>
        </w:rPr>
        <w:t xml:space="preserve"> </w:t>
      </w:r>
      <w:r>
        <w:rPr>
          <w:b/>
        </w:rPr>
        <w:fldChar w:fldCharType="begin"/>
      </w:r>
      <w:r>
        <w:rPr>
          <w:b/>
        </w:rPr>
        <w:instrText xml:space="preserve"> SEQ "Figura" \*Arabic </w:instrText>
      </w:r>
      <w:r>
        <w:rPr>
          <w:b/>
        </w:rPr>
        <w:fldChar w:fldCharType="separate"/>
      </w:r>
      <w:r>
        <w:rPr>
          <w:b/>
        </w:rPr>
        <w:t>2</w:t>
      </w:r>
      <w:r>
        <w:rPr>
          <w:b/>
        </w:rPr>
        <w:fldChar w:fldCharType="end"/>
      </w:r>
      <w:r>
        <w:rPr>
          <w:b/>
        </w:rPr>
        <w:t>.</w:t>
      </w:r>
      <w:r>
        <w:rPr>
          <w:rFonts w:eastAsia="Arial"/>
        </w:rPr>
        <w:t xml:space="preserve"> </w:t>
      </w:r>
      <w:r>
        <w:t>Menu</w:t>
      </w:r>
      <w:r>
        <w:rPr>
          <w:rFonts w:eastAsia="Arial"/>
        </w:rPr>
        <w:t xml:space="preserve"> </w:t>
      </w:r>
      <w:r>
        <w:t>de</w:t>
      </w:r>
      <w:r>
        <w:rPr>
          <w:rFonts w:eastAsia="Arial"/>
        </w:rPr>
        <w:t xml:space="preserve"> </w:t>
      </w:r>
      <w:r>
        <w:t>opções</w:t>
      </w:r>
      <w:r>
        <w:rPr>
          <w:rFonts w:eastAsia="Arial"/>
        </w:rPr>
        <w:t xml:space="preserve"> </w:t>
      </w:r>
      <w:r>
        <w:t>e</w:t>
      </w:r>
      <w:r>
        <w:rPr>
          <w:rFonts w:eastAsia="Arial"/>
        </w:rPr>
        <w:t xml:space="preserve"> </w:t>
      </w:r>
      <w:r>
        <w:t>cadastro</w:t>
      </w:r>
      <w:r>
        <w:rPr>
          <w:rFonts w:eastAsia="Arial"/>
        </w:rPr>
        <w:t xml:space="preserve"> </w:t>
      </w:r>
      <w:r>
        <w:t>da</w:t>
      </w:r>
      <w:r>
        <w:rPr>
          <w:rFonts w:eastAsia="Arial"/>
        </w:rPr>
        <w:t xml:space="preserve"> </w:t>
      </w:r>
      <w:r>
        <w:t>clínica</w:t>
      </w:r>
      <w:bookmarkEnd w:id="122"/>
      <w:r w:rsidR="00AA4445">
        <w:t>.</w:t>
      </w:r>
    </w:p>
    <w:p w:rsidR="00270A16" w:rsidRDefault="00270A16" w:rsidP="007B6AD0">
      <w:pPr>
        <w:pStyle w:val="ndicedeilustraoTCC"/>
      </w:pPr>
    </w:p>
    <w:p w:rsidR="00270A16" w:rsidRDefault="00270A16" w:rsidP="002C266D">
      <w:pPr>
        <w:pStyle w:val="Heading2"/>
      </w:pPr>
      <w:bookmarkStart w:id="123" w:name="__RefHeading__61_2068703521"/>
      <w:bookmarkStart w:id="124" w:name="__RefHeading__369_1150354337"/>
      <w:bookmarkStart w:id="125" w:name="__RefHeading__129_2111979340"/>
      <w:bookmarkStart w:id="126" w:name="__RefHeading__195_1884309817"/>
      <w:bookmarkStart w:id="127" w:name="__RefHeading__228_1670186559"/>
      <w:bookmarkStart w:id="128" w:name="__RefHeading__376_1472683970"/>
      <w:bookmarkStart w:id="129" w:name="__RefHeading__261_1176750583"/>
      <w:bookmarkStart w:id="130" w:name="__RefHeading__92_827532146"/>
      <w:bookmarkStart w:id="131" w:name="__RefHeading__162_1286912160"/>
      <w:bookmarkStart w:id="132" w:name="__RefHeading__312_2087715902"/>
      <w:bookmarkStart w:id="133" w:name="_Toc379146566"/>
      <w:bookmarkEnd w:id="123"/>
      <w:bookmarkEnd w:id="124"/>
      <w:bookmarkEnd w:id="125"/>
      <w:bookmarkEnd w:id="126"/>
      <w:bookmarkEnd w:id="127"/>
      <w:bookmarkEnd w:id="128"/>
      <w:bookmarkEnd w:id="129"/>
      <w:bookmarkEnd w:id="130"/>
      <w:bookmarkEnd w:id="131"/>
      <w:bookmarkEnd w:id="132"/>
      <w:r>
        <w:lastRenderedPageBreak/>
        <w:t>Gerenciamento</w:t>
      </w:r>
      <w:r>
        <w:rPr>
          <w:rFonts w:eastAsia="Arial"/>
        </w:rPr>
        <w:t xml:space="preserve"> </w:t>
      </w:r>
      <w:r>
        <w:t>de</w:t>
      </w:r>
      <w:r>
        <w:rPr>
          <w:rFonts w:eastAsia="Arial"/>
        </w:rPr>
        <w:t xml:space="preserve"> </w:t>
      </w:r>
      <w:r w:rsidR="003F6384">
        <w:t>U</w:t>
      </w:r>
      <w:r>
        <w:t>suários</w:t>
      </w:r>
      <w:bookmarkEnd w:id="133"/>
    </w:p>
    <w:p w:rsidR="00270A16" w:rsidRDefault="00270A16" w:rsidP="000C2D69">
      <w:pPr>
        <w:pStyle w:val="PargrafoTCC"/>
      </w:pPr>
      <w:r>
        <w:t>O</w:t>
      </w:r>
      <w:r>
        <w:rPr>
          <w:rFonts w:eastAsia="Arial"/>
        </w:rPr>
        <w:t xml:space="preserve"> </w:t>
      </w:r>
      <w:r>
        <w:t>sistema</w:t>
      </w:r>
      <w:r>
        <w:rPr>
          <w:rFonts w:eastAsia="Arial"/>
        </w:rPr>
        <w:t xml:space="preserve"> </w:t>
      </w:r>
      <w:r>
        <w:t>WebClínica</w:t>
      </w:r>
      <w:r>
        <w:rPr>
          <w:rFonts w:eastAsia="Arial"/>
        </w:rPr>
        <w:t xml:space="preserve"> </w:t>
      </w:r>
      <w:r>
        <w:t>conta</w:t>
      </w:r>
      <w:r>
        <w:rPr>
          <w:rFonts w:eastAsia="Arial"/>
        </w:rPr>
        <w:t xml:space="preserve"> </w:t>
      </w:r>
      <w:r>
        <w:t>com</w:t>
      </w:r>
      <w:r>
        <w:rPr>
          <w:rFonts w:eastAsia="Arial"/>
        </w:rPr>
        <w:t xml:space="preserve"> </w:t>
      </w:r>
      <w:r>
        <w:t>um</w:t>
      </w:r>
      <w:r>
        <w:rPr>
          <w:rFonts w:eastAsia="Arial"/>
        </w:rPr>
        <w:t xml:space="preserve"> </w:t>
      </w:r>
      <w:r>
        <w:t>módulo</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usuários</w:t>
      </w:r>
      <w:r>
        <w:rPr>
          <w:rFonts w:eastAsia="Arial"/>
        </w:rPr>
        <w:t xml:space="preserve"> </w:t>
      </w:r>
      <w:r>
        <w:t>onde</w:t>
      </w:r>
      <w:r>
        <w:rPr>
          <w:rFonts w:eastAsia="Arial"/>
        </w:rPr>
        <w:t xml:space="preserve"> </w:t>
      </w:r>
      <w:r>
        <w:t>é</w:t>
      </w:r>
      <w:r>
        <w:rPr>
          <w:rFonts w:eastAsia="Arial"/>
        </w:rPr>
        <w:t xml:space="preserve"> </w:t>
      </w:r>
      <w:r>
        <w:t>possível</w:t>
      </w:r>
      <w:r>
        <w:rPr>
          <w:rFonts w:eastAsia="Arial"/>
        </w:rPr>
        <w:t xml:space="preserve"> </w:t>
      </w:r>
      <w:r>
        <w:t>manipular</w:t>
      </w:r>
      <w:r>
        <w:rPr>
          <w:rFonts w:eastAsia="Arial"/>
        </w:rPr>
        <w:t xml:space="preserve"> </w:t>
      </w:r>
      <w:r>
        <w:t>os</w:t>
      </w:r>
      <w:r>
        <w:rPr>
          <w:rFonts w:eastAsia="Arial"/>
        </w:rPr>
        <w:t xml:space="preserve"> </w:t>
      </w:r>
      <w:r>
        <w:t>cadastros</w:t>
      </w:r>
      <w:r>
        <w:rPr>
          <w:rFonts w:eastAsia="Arial"/>
        </w:rPr>
        <w:t xml:space="preserve"> </w:t>
      </w:r>
      <w:r>
        <w:t>e</w:t>
      </w:r>
      <w:r>
        <w:rPr>
          <w:rFonts w:eastAsia="Arial"/>
        </w:rPr>
        <w:t xml:space="preserve"> </w:t>
      </w:r>
      <w:r>
        <w:t>autenticar</w:t>
      </w:r>
      <w:r>
        <w:rPr>
          <w:rFonts w:eastAsia="Arial"/>
        </w:rPr>
        <w:t xml:space="preserve"> </w:t>
      </w:r>
      <w:r>
        <w:t>suas</w:t>
      </w:r>
      <w:r>
        <w:rPr>
          <w:rFonts w:eastAsia="Arial"/>
        </w:rPr>
        <w:t xml:space="preserve"> </w:t>
      </w:r>
      <w:r>
        <w:t>entradas</w:t>
      </w:r>
      <w:r>
        <w:rPr>
          <w:rFonts w:eastAsia="Arial"/>
        </w:rPr>
        <w:t xml:space="preserve"> </w:t>
      </w:r>
      <w:r>
        <w:t>(</w:t>
      </w:r>
      <w:r>
        <w:rPr>
          <w:i/>
        </w:rPr>
        <w:t>login</w:t>
      </w:r>
      <w:r>
        <w:t>)</w:t>
      </w:r>
      <w:r>
        <w:rPr>
          <w:rFonts w:eastAsia="Arial"/>
        </w:rPr>
        <w:t xml:space="preserve"> </w:t>
      </w:r>
      <w:r>
        <w:t>e</w:t>
      </w:r>
      <w:r>
        <w:rPr>
          <w:rFonts w:eastAsia="Arial"/>
        </w:rPr>
        <w:t xml:space="preserve"> </w:t>
      </w:r>
      <w:r>
        <w:t>permissões</w:t>
      </w:r>
      <w:r>
        <w:rPr>
          <w:rFonts w:eastAsia="Arial"/>
        </w:rPr>
        <w:t xml:space="preserve"> </w:t>
      </w:r>
      <w:r w:rsidRPr="009E16C0">
        <w:t>nos</w:t>
      </w:r>
      <w:r>
        <w:rPr>
          <w:rFonts w:eastAsia="Arial"/>
        </w:rPr>
        <w:t xml:space="preserve"> </w:t>
      </w:r>
      <w:r>
        <w:t>outros</w:t>
      </w:r>
      <w:r>
        <w:rPr>
          <w:rFonts w:eastAsia="Arial"/>
        </w:rPr>
        <w:t xml:space="preserve"> </w:t>
      </w:r>
      <w:r>
        <w:t>módulos</w:t>
      </w:r>
      <w:r>
        <w:rPr>
          <w:rFonts w:eastAsia="Arial"/>
        </w:rPr>
        <w:t xml:space="preserve"> </w:t>
      </w:r>
      <w:r>
        <w:t>do</w:t>
      </w:r>
      <w:r>
        <w:rPr>
          <w:rFonts w:eastAsia="Arial"/>
        </w:rPr>
        <w:t xml:space="preserve"> </w:t>
      </w:r>
      <w:r w:rsidR="000C2D69">
        <w:t>sistema.</w:t>
      </w:r>
    </w:p>
    <w:p w:rsidR="000C2D69" w:rsidRDefault="000C2D69" w:rsidP="000C2D69">
      <w:pPr>
        <w:pStyle w:val="PargrafoTCC"/>
      </w:pPr>
    </w:p>
    <w:p w:rsidR="00270A16" w:rsidRDefault="00270A16" w:rsidP="00DF3760">
      <w:pPr>
        <w:pStyle w:val="Heading3"/>
      </w:pPr>
      <w:bookmarkStart w:id="134" w:name="__RefHeading__378_1472683970"/>
      <w:bookmarkStart w:id="135" w:name="__RefHeading__314_2087715902"/>
      <w:bookmarkStart w:id="136" w:name="_Toc379146567"/>
      <w:bookmarkEnd w:id="134"/>
      <w:bookmarkEnd w:id="135"/>
      <w:r>
        <w:t>Cadastro</w:t>
      </w:r>
      <w:r>
        <w:rPr>
          <w:rFonts w:eastAsia="Arial"/>
        </w:rPr>
        <w:t xml:space="preserve"> </w:t>
      </w:r>
      <w:r>
        <w:t>de</w:t>
      </w:r>
      <w:r>
        <w:rPr>
          <w:rFonts w:eastAsia="Arial"/>
        </w:rPr>
        <w:t xml:space="preserve"> </w:t>
      </w:r>
      <w:r w:rsidR="003F6384">
        <w:t>U</w:t>
      </w:r>
      <w:r>
        <w:t>suários</w:t>
      </w:r>
      <w:bookmarkEnd w:id="136"/>
    </w:p>
    <w:p w:rsidR="00270A16" w:rsidRDefault="00270A16">
      <w:pPr>
        <w:pStyle w:val="PargrafoTCC"/>
      </w:pPr>
      <w:r>
        <w:t>Os</w:t>
      </w:r>
      <w:r>
        <w:rPr>
          <w:rFonts w:eastAsia="Arial"/>
        </w:rPr>
        <w:t xml:space="preserve"> </w:t>
      </w:r>
      <w:r>
        <w:t>usuários</w:t>
      </w:r>
      <w:r>
        <w:rPr>
          <w:rFonts w:eastAsia="Arial"/>
        </w:rPr>
        <w:t xml:space="preserve"> </w:t>
      </w:r>
      <w:r>
        <w:t>são</w:t>
      </w:r>
      <w:r>
        <w:rPr>
          <w:rFonts w:eastAsia="Arial"/>
        </w:rPr>
        <w:t xml:space="preserve"> </w:t>
      </w:r>
      <w:r>
        <w:t>cadastrados</w:t>
      </w:r>
      <w:r>
        <w:rPr>
          <w:rFonts w:eastAsia="Arial"/>
        </w:rPr>
        <w:t xml:space="preserve"> </w:t>
      </w:r>
      <w:r>
        <w:t>através</w:t>
      </w:r>
      <w:r>
        <w:rPr>
          <w:rFonts w:eastAsia="Arial"/>
        </w:rPr>
        <w:t xml:space="preserve"> </w:t>
      </w:r>
      <w:r>
        <w:t>do</w:t>
      </w:r>
      <w:r>
        <w:rPr>
          <w:rFonts w:eastAsia="Arial"/>
        </w:rPr>
        <w:t xml:space="preserve"> </w:t>
      </w:r>
      <w:r>
        <w:t>menu</w:t>
      </w:r>
      <w:r>
        <w:rPr>
          <w:rFonts w:eastAsia="Arial"/>
        </w:rPr>
        <w:t xml:space="preserve"> </w:t>
      </w:r>
      <w:r>
        <w:t>de</w:t>
      </w:r>
      <w:r>
        <w:rPr>
          <w:rFonts w:eastAsia="Arial"/>
        </w:rPr>
        <w:t xml:space="preserve"> </w:t>
      </w:r>
      <w:r>
        <w:t>configurações</w:t>
      </w:r>
      <w:r>
        <w:rPr>
          <w:rFonts w:eastAsia="Arial"/>
        </w:rPr>
        <w:t xml:space="preserve"> </w:t>
      </w:r>
      <w:r>
        <w:t>do</w:t>
      </w:r>
      <w:r>
        <w:rPr>
          <w:rFonts w:eastAsia="Arial"/>
        </w:rPr>
        <w:t xml:space="preserve"> </w:t>
      </w:r>
      <w:r>
        <w:t>WebClínica.</w:t>
      </w:r>
      <w:r>
        <w:rPr>
          <w:rFonts w:eastAsia="Arial"/>
        </w:rPr>
        <w:t xml:space="preserve"> </w:t>
      </w:r>
      <w:r>
        <w:t>Por</w:t>
      </w:r>
      <w:r>
        <w:rPr>
          <w:rFonts w:eastAsia="Arial"/>
        </w:rPr>
        <w:t xml:space="preserve"> </w:t>
      </w:r>
      <w:r>
        <w:t>executarem</w:t>
      </w:r>
      <w:r>
        <w:rPr>
          <w:rFonts w:eastAsia="Arial"/>
        </w:rPr>
        <w:t xml:space="preserve"> </w:t>
      </w:r>
      <w:r>
        <w:t>tarefas</w:t>
      </w:r>
      <w:r>
        <w:rPr>
          <w:rFonts w:eastAsia="Arial"/>
        </w:rPr>
        <w:t xml:space="preserve"> </w:t>
      </w:r>
      <w:r>
        <w:t>variadas,</w:t>
      </w:r>
      <w:r>
        <w:rPr>
          <w:rFonts w:eastAsia="Arial"/>
        </w:rPr>
        <w:t xml:space="preserve"> </w:t>
      </w:r>
      <w:r>
        <w:t>existem</w:t>
      </w:r>
      <w:r>
        <w:rPr>
          <w:rFonts w:eastAsia="Arial"/>
        </w:rPr>
        <w:t xml:space="preserve"> </w:t>
      </w:r>
      <w:r>
        <w:t>três</w:t>
      </w:r>
      <w:r>
        <w:rPr>
          <w:rFonts w:eastAsia="Arial"/>
        </w:rPr>
        <w:t xml:space="preserve"> </w:t>
      </w:r>
      <w:r>
        <w:t>perfis</w:t>
      </w:r>
      <w:r>
        <w:rPr>
          <w:rFonts w:eastAsia="Arial"/>
        </w:rPr>
        <w:t xml:space="preserve"> </w:t>
      </w:r>
      <w:r>
        <w:t>de</w:t>
      </w:r>
      <w:r>
        <w:rPr>
          <w:rFonts w:eastAsia="Arial"/>
        </w:rPr>
        <w:t xml:space="preserve"> </w:t>
      </w:r>
      <w:r>
        <w:t>usuários</w:t>
      </w:r>
      <w:r>
        <w:rPr>
          <w:rFonts w:eastAsia="Arial"/>
        </w:rPr>
        <w:t xml:space="preserve"> </w:t>
      </w:r>
      <w:r>
        <w:t>diferentes:</w:t>
      </w:r>
      <w:r>
        <w:rPr>
          <w:rFonts w:eastAsia="Arial"/>
        </w:rPr>
        <w:t xml:space="preserve"> </w:t>
      </w:r>
      <w:r w:rsidR="009E16C0">
        <w:rPr>
          <w:rFonts w:eastAsia="Arial"/>
        </w:rPr>
        <w:t>m</w:t>
      </w:r>
      <w:r>
        <w:t>édico,</w:t>
      </w:r>
      <w:r>
        <w:rPr>
          <w:rFonts w:eastAsia="Arial"/>
        </w:rPr>
        <w:t xml:space="preserve"> </w:t>
      </w:r>
      <w:r w:rsidR="009E16C0">
        <w:rPr>
          <w:rFonts w:eastAsia="Arial"/>
        </w:rPr>
        <w:t>s</w:t>
      </w:r>
      <w:r>
        <w:t>ecretária</w:t>
      </w:r>
      <w:r>
        <w:rPr>
          <w:rFonts w:eastAsia="Arial"/>
        </w:rPr>
        <w:t xml:space="preserve"> </w:t>
      </w:r>
      <w:r>
        <w:t>e</w:t>
      </w:r>
      <w:r>
        <w:rPr>
          <w:rFonts w:eastAsia="Arial"/>
        </w:rPr>
        <w:t xml:space="preserve"> </w:t>
      </w:r>
      <w:r w:rsidR="009E16C0">
        <w:rPr>
          <w:rFonts w:eastAsia="Arial"/>
        </w:rPr>
        <w:t>a</w:t>
      </w:r>
      <w:r>
        <w:t>dministrador.</w:t>
      </w:r>
    </w:p>
    <w:p w:rsidR="000C2D69" w:rsidRDefault="000C2D69" w:rsidP="000C2D69">
      <w:pPr>
        <w:pStyle w:val="ndicedeilustraoTCC"/>
      </w:pPr>
    </w:p>
    <w:p w:rsidR="000C2D69" w:rsidRDefault="00CA1E67" w:rsidP="000C2D69">
      <w:pPr>
        <w:jc w:val="center"/>
        <w:rPr>
          <w:b/>
        </w:rPr>
      </w:pPr>
      <w:r>
        <w:rPr>
          <w:noProof/>
          <w:lang w:eastAsia="pt-BR"/>
        </w:rPr>
        <w:drawing>
          <wp:inline distT="0" distB="0" distL="0" distR="0">
            <wp:extent cx="4476750" cy="4238625"/>
            <wp:effectExtent l="19050" t="19050" r="19050" b="285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
                      <a:extLst>
                        <a:ext uri="{28A0092B-C50C-407E-A947-70E740481C1C}">
                          <a14:useLocalDpi xmlns:a14="http://schemas.microsoft.com/office/drawing/2010/main" val="0"/>
                        </a:ext>
                      </a:extLst>
                    </a:blip>
                    <a:srcRect b="42348"/>
                    <a:stretch>
                      <a:fillRect/>
                    </a:stretch>
                  </pic:blipFill>
                  <pic:spPr bwMode="auto">
                    <a:xfrm>
                      <a:off x="0" y="0"/>
                      <a:ext cx="4476750" cy="423862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0C2D69" w:rsidRDefault="000C2D69" w:rsidP="000C2D69">
      <w:pPr>
        <w:pStyle w:val="Caption"/>
      </w:pPr>
      <w:bookmarkStart w:id="137" w:name="_Toc379143978"/>
      <w:r>
        <w:rPr>
          <w:b/>
        </w:rPr>
        <w:t>Figura</w:t>
      </w:r>
      <w:r>
        <w:rPr>
          <w:rFonts w:eastAsia="Arial"/>
          <w:b/>
        </w:rPr>
        <w:t xml:space="preserve"> </w:t>
      </w:r>
      <w:r>
        <w:rPr>
          <w:b/>
        </w:rPr>
        <w:fldChar w:fldCharType="begin"/>
      </w:r>
      <w:r>
        <w:rPr>
          <w:b/>
        </w:rPr>
        <w:instrText xml:space="preserve"> SEQ "Figura" \*Arabic </w:instrText>
      </w:r>
      <w:r>
        <w:rPr>
          <w:b/>
        </w:rPr>
        <w:fldChar w:fldCharType="separate"/>
      </w:r>
      <w:r>
        <w:rPr>
          <w:b/>
        </w:rPr>
        <w:t>3</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cadastro</w:t>
      </w:r>
      <w:r>
        <w:rPr>
          <w:rFonts w:eastAsia="Arial"/>
        </w:rPr>
        <w:t xml:space="preserve"> </w:t>
      </w:r>
      <w:r>
        <w:t>do</w:t>
      </w:r>
      <w:r>
        <w:rPr>
          <w:rFonts w:eastAsia="Arial"/>
        </w:rPr>
        <w:t xml:space="preserve"> </w:t>
      </w:r>
      <w:r>
        <w:t>médico</w:t>
      </w:r>
      <w:bookmarkEnd w:id="137"/>
      <w:r w:rsidR="005F6038">
        <w:t>.</w:t>
      </w:r>
    </w:p>
    <w:p w:rsidR="000C2D69" w:rsidRDefault="000C2D69" w:rsidP="000C2D69">
      <w:pPr>
        <w:pStyle w:val="ndicedeilustraoTCC"/>
      </w:pPr>
    </w:p>
    <w:p w:rsidR="000C2D69" w:rsidRDefault="00270A16" w:rsidP="000C2D69">
      <w:pPr>
        <w:pStyle w:val="PargrafoTCC"/>
      </w:pPr>
      <w:r>
        <w:t>No</w:t>
      </w:r>
      <w:r>
        <w:rPr>
          <w:rFonts w:eastAsia="Arial"/>
        </w:rPr>
        <w:t xml:space="preserve"> </w:t>
      </w:r>
      <w:r>
        <w:t>cadastro</w:t>
      </w:r>
      <w:r>
        <w:rPr>
          <w:rFonts w:eastAsia="Arial"/>
        </w:rPr>
        <w:t xml:space="preserve"> </w:t>
      </w:r>
      <w:r>
        <w:t>do</w:t>
      </w:r>
      <w:r>
        <w:rPr>
          <w:rFonts w:eastAsia="Arial"/>
        </w:rPr>
        <w:t xml:space="preserve"> </w:t>
      </w:r>
      <w:r>
        <w:t>administrador</w:t>
      </w:r>
      <w:r>
        <w:rPr>
          <w:rFonts w:eastAsia="Arial"/>
        </w:rPr>
        <w:t xml:space="preserve"> </w:t>
      </w:r>
      <w:r>
        <w:t>constam</w:t>
      </w:r>
      <w:r>
        <w:rPr>
          <w:rFonts w:eastAsia="Arial"/>
        </w:rPr>
        <w:t xml:space="preserve"> </w:t>
      </w:r>
      <w:r>
        <w:t>apenas</w:t>
      </w:r>
      <w:r>
        <w:rPr>
          <w:rFonts w:eastAsia="Arial"/>
        </w:rPr>
        <w:t xml:space="preserve"> </w:t>
      </w:r>
      <w:r>
        <w:t>as</w:t>
      </w:r>
      <w:r>
        <w:rPr>
          <w:rFonts w:eastAsia="Arial"/>
        </w:rPr>
        <w:t xml:space="preserve"> </w:t>
      </w:r>
      <w:r>
        <w:t>informações:</w:t>
      </w:r>
      <w:r>
        <w:rPr>
          <w:rFonts w:eastAsia="Arial"/>
        </w:rPr>
        <w:t xml:space="preserve"> </w:t>
      </w:r>
      <w:r>
        <w:t>nome</w:t>
      </w:r>
      <w:r>
        <w:rPr>
          <w:rFonts w:eastAsia="Arial"/>
        </w:rPr>
        <w:t xml:space="preserve"> </w:t>
      </w:r>
      <w:r>
        <w:t>de</w:t>
      </w:r>
      <w:r>
        <w:rPr>
          <w:rFonts w:eastAsia="Arial"/>
        </w:rPr>
        <w:t xml:space="preserve"> </w:t>
      </w:r>
      <w:r>
        <w:t>usuário,</w:t>
      </w:r>
      <w:r>
        <w:rPr>
          <w:rFonts w:eastAsia="Arial"/>
        </w:rPr>
        <w:t xml:space="preserve"> </w:t>
      </w:r>
      <w:r>
        <w:t>senha</w:t>
      </w:r>
      <w:r>
        <w:rPr>
          <w:rFonts w:eastAsia="Arial"/>
        </w:rPr>
        <w:t xml:space="preserve"> </w:t>
      </w:r>
      <w:r>
        <w:t>de</w:t>
      </w:r>
      <w:r>
        <w:rPr>
          <w:rFonts w:eastAsia="Arial"/>
        </w:rPr>
        <w:t xml:space="preserve"> </w:t>
      </w:r>
      <w:r>
        <w:t>acesso,</w:t>
      </w:r>
      <w:r>
        <w:rPr>
          <w:rFonts w:eastAsia="Arial"/>
        </w:rPr>
        <w:t xml:space="preserve"> </w:t>
      </w:r>
      <w:r>
        <w:t>foto</w:t>
      </w:r>
      <w:r>
        <w:rPr>
          <w:rFonts w:eastAsia="Arial"/>
        </w:rPr>
        <w:t xml:space="preserve"> </w:t>
      </w:r>
      <w:r>
        <w:t>de</w:t>
      </w:r>
      <w:r>
        <w:rPr>
          <w:rFonts w:eastAsia="Arial"/>
        </w:rPr>
        <w:t xml:space="preserve"> </w:t>
      </w:r>
      <w:r>
        <w:t>avatar</w:t>
      </w:r>
      <w:r>
        <w:rPr>
          <w:rFonts w:eastAsia="Arial"/>
        </w:rPr>
        <w:t xml:space="preserve"> </w:t>
      </w:r>
      <w:r>
        <w:t>e</w:t>
      </w:r>
      <w:r>
        <w:rPr>
          <w:rFonts w:eastAsia="Arial"/>
        </w:rPr>
        <w:t xml:space="preserve"> </w:t>
      </w:r>
      <w:r>
        <w:t>e-mail.</w:t>
      </w:r>
      <w:r>
        <w:rPr>
          <w:rFonts w:eastAsia="Arial"/>
        </w:rPr>
        <w:t xml:space="preserve"> </w:t>
      </w:r>
      <w:r>
        <w:t>No</w:t>
      </w:r>
      <w:r>
        <w:rPr>
          <w:rFonts w:eastAsia="Arial"/>
        </w:rPr>
        <w:t xml:space="preserve"> </w:t>
      </w:r>
      <w:r>
        <w:t>cadastro</w:t>
      </w:r>
      <w:r>
        <w:rPr>
          <w:rFonts w:eastAsia="Arial"/>
        </w:rPr>
        <w:t xml:space="preserve"> </w:t>
      </w:r>
      <w:r>
        <w:t>da</w:t>
      </w:r>
      <w:r>
        <w:rPr>
          <w:rFonts w:eastAsia="Arial"/>
        </w:rPr>
        <w:t xml:space="preserve"> </w:t>
      </w:r>
      <w:r>
        <w:t>secretária</w:t>
      </w:r>
      <w:r>
        <w:rPr>
          <w:rFonts w:eastAsia="Arial"/>
        </w:rPr>
        <w:t xml:space="preserve"> </w:t>
      </w:r>
      <w:r>
        <w:t>agregam-se</w:t>
      </w:r>
      <w:r>
        <w:rPr>
          <w:rFonts w:eastAsia="Arial"/>
        </w:rPr>
        <w:t xml:space="preserve"> </w:t>
      </w:r>
      <w:r>
        <w:t>estas</w:t>
      </w:r>
      <w:r>
        <w:rPr>
          <w:rFonts w:eastAsia="Arial"/>
        </w:rPr>
        <w:t xml:space="preserve"> </w:t>
      </w:r>
      <w:r>
        <w:t>mesmas</w:t>
      </w:r>
      <w:r>
        <w:rPr>
          <w:rFonts w:eastAsia="Arial"/>
        </w:rPr>
        <w:t xml:space="preserve"> </w:t>
      </w:r>
      <w:r>
        <w:t>informações</w:t>
      </w:r>
      <w:r>
        <w:rPr>
          <w:rFonts w:eastAsia="Arial"/>
        </w:rPr>
        <w:t xml:space="preserve"> </w:t>
      </w:r>
      <w:r>
        <w:t>e</w:t>
      </w:r>
      <w:r>
        <w:rPr>
          <w:rFonts w:eastAsia="Arial"/>
        </w:rPr>
        <w:t xml:space="preserve"> </w:t>
      </w:r>
      <w:r>
        <w:t>mais</w:t>
      </w:r>
      <w:r>
        <w:rPr>
          <w:rFonts w:eastAsia="Arial"/>
        </w:rPr>
        <w:t xml:space="preserve"> </w:t>
      </w:r>
      <w:r>
        <w:t>alguns</w:t>
      </w:r>
      <w:r>
        <w:rPr>
          <w:rFonts w:eastAsia="Arial"/>
        </w:rPr>
        <w:t xml:space="preserve"> </w:t>
      </w:r>
      <w:r>
        <w:t>dados</w:t>
      </w:r>
      <w:r>
        <w:rPr>
          <w:rFonts w:eastAsia="Arial"/>
        </w:rPr>
        <w:t xml:space="preserve"> </w:t>
      </w:r>
      <w:r>
        <w:t>pessoais</w:t>
      </w:r>
      <w:r>
        <w:rPr>
          <w:rFonts w:eastAsia="Arial"/>
        </w:rPr>
        <w:t xml:space="preserve"> </w:t>
      </w:r>
      <w:r>
        <w:t>como</w:t>
      </w:r>
      <w:r>
        <w:rPr>
          <w:rFonts w:eastAsia="Arial"/>
        </w:rPr>
        <w:t xml:space="preserve"> </w:t>
      </w:r>
      <w:r>
        <w:t>CPF,</w:t>
      </w:r>
      <w:r>
        <w:rPr>
          <w:rFonts w:eastAsia="Arial"/>
        </w:rPr>
        <w:t xml:space="preserve"> </w:t>
      </w:r>
      <w:r>
        <w:t>RG,</w:t>
      </w:r>
      <w:r>
        <w:rPr>
          <w:rFonts w:eastAsia="Arial"/>
        </w:rPr>
        <w:t xml:space="preserve"> </w:t>
      </w:r>
      <w:r>
        <w:t>data</w:t>
      </w:r>
      <w:r>
        <w:rPr>
          <w:rFonts w:eastAsia="Arial"/>
        </w:rPr>
        <w:t xml:space="preserve"> </w:t>
      </w:r>
      <w:r>
        <w:t>de</w:t>
      </w:r>
      <w:r>
        <w:rPr>
          <w:rFonts w:eastAsia="Arial"/>
        </w:rPr>
        <w:t xml:space="preserve"> </w:t>
      </w:r>
      <w:r>
        <w:t>nascimento</w:t>
      </w:r>
      <w:r>
        <w:rPr>
          <w:rFonts w:eastAsia="Arial"/>
        </w:rPr>
        <w:t xml:space="preserve"> </w:t>
      </w:r>
      <w:r>
        <w:t>e</w:t>
      </w:r>
      <w:r>
        <w:rPr>
          <w:rFonts w:eastAsia="Arial"/>
        </w:rPr>
        <w:t xml:space="preserve"> </w:t>
      </w:r>
      <w:r>
        <w:t>formas</w:t>
      </w:r>
      <w:r>
        <w:rPr>
          <w:rFonts w:eastAsia="Arial"/>
        </w:rPr>
        <w:t xml:space="preserve"> </w:t>
      </w:r>
      <w:r>
        <w:t>de</w:t>
      </w:r>
      <w:r>
        <w:rPr>
          <w:rFonts w:eastAsia="Arial"/>
        </w:rPr>
        <w:t xml:space="preserve"> </w:t>
      </w:r>
      <w:r>
        <w:t>contato.</w:t>
      </w:r>
      <w:r>
        <w:rPr>
          <w:rFonts w:eastAsia="Arial"/>
        </w:rPr>
        <w:t xml:space="preserve"> </w:t>
      </w:r>
      <w:r>
        <w:t>Já</w:t>
      </w:r>
      <w:r>
        <w:rPr>
          <w:rFonts w:eastAsia="Arial"/>
        </w:rPr>
        <w:t xml:space="preserve"> </w:t>
      </w:r>
      <w:r>
        <w:t>no</w:t>
      </w:r>
      <w:r>
        <w:rPr>
          <w:rFonts w:eastAsia="Arial"/>
        </w:rPr>
        <w:t xml:space="preserve"> </w:t>
      </w:r>
      <w:r>
        <w:t>cadastro</w:t>
      </w:r>
      <w:r>
        <w:rPr>
          <w:rFonts w:eastAsia="Arial"/>
        </w:rPr>
        <w:t xml:space="preserve"> </w:t>
      </w:r>
      <w:r>
        <w:t>do</w:t>
      </w:r>
      <w:r>
        <w:rPr>
          <w:rFonts w:eastAsia="Arial"/>
        </w:rPr>
        <w:t xml:space="preserve"> </w:t>
      </w:r>
      <w:r>
        <w:t>médico</w:t>
      </w:r>
      <w:r>
        <w:rPr>
          <w:rFonts w:eastAsia="Arial"/>
        </w:rPr>
        <w:t xml:space="preserve"> </w:t>
      </w:r>
      <w:r>
        <w:t>(Figura</w:t>
      </w:r>
      <w:r>
        <w:rPr>
          <w:rFonts w:eastAsia="Arial"/>
        </w:rPr>
        <w:t xml:space="preserve"> </w:t>
      </w:r>
      <w:r>
        <w:t>3),</w:t>
      </w:r>
      <w:r>
        <w:rPr>
          <w:rFonts w:eastAsia="Arial"/>
        </w:rPr>
        <w:t xml:space="preserve"> </w:t>
      </w:r>
      <w:r>
        <w:t>além</w:t>
      </w:r>
      <w:r>
        <w:rPr>
          <w:rFonts w:eastAsia="Arial"/>
        </w:rPr>
        <w:t xml:space="preserve"> </w:t>
      </w:r>
      <w:r>
        <w:t>das</w:t>
      </w:r>
      <w:r>
        <w:rPr>
          <w:rFonts w:eastAsia="Arial"/>
        </w:rPr>
        <w:t xml:space="preserve"> </w:t>
      </w:r>
      <w:r>
        <w:t>informações</w:t>
      </w:r>
      <w:r>
        <w:rPr>
          <w:rFonts w:eastAsia="Arial"/>
        </w:rPr>
        <w:t xml:space="preserve"> </w:t>
      </w:r>
      <w:r>
        <w:t>equivalentes</w:t>
      </w:r>
      <w:r>
        <w:rPr>
          <w:rFonts w:eastAsia="Arial"/>
        </w:rPr>
        <w:t xml:space="preserve"> </w:t>
      </w:r>
      <w:r>
        <w:t>ao</w:t>
      </w:r>
      <w:r>
        <w:rPr>
          <w:rFonts w:eastAsia="Arial"/>
        </w:rPr>
        <w:t xml:space="preserve"> </w:t>
      </w:r>
      <w:r>
        <w:t>cadastro</w:t>
      </w:r>
      <w:r>
        <w:rPr>
          <w:rFonts w:eastAsia="Arial"/>
        </w:rPr>
        <w:t xml:space="preserve"> </w:t>
      </w:r>
      <w:r>
        <w:t>da</w:t>
      </w:r>
      <w:r>
        <w:rPr>
          <w:rFonts w:eastAsia="Arial"/>
        </w:rPr>
        <w:t xml:space="preserve"> </w:t>
      </w:r>
      <w:r>
        <w:t>secretária,</w:t>
      </w:r>
      <w:r>
        <w:rPr>
          <w:rFonts w:eastAsia="Arial"/>
        </w:rPr>
        <w:t xml:space="preserve"> </w:t>
      </w:r>
      <w:r>
        <w:t>ainda</w:t>
      </w:r>
      <w:r>
        <w:rPr>
          <w:rFonts w:eastAsia="Arial"/>
        </w:rPr>
        <w:t xml:space="preserve"> </w:t>
      </w:r>
      <w:r>
        <w:t>é</w:t>
      </w:r>
      <w:r>
        <w:rPr>
          <w:rFonts w:eastAsia="Arial"/>
        </w:rPr>
        <w:t xml:space="preserve"> </w:t>
      </w:r>
      <w:r>
        <w:lastRenderedPageBreak/>
        <w:t>possível</w:t>
      </w:r>
      <w:r>
        <w:rPr>
          <w:rFonts w:eastAsia="Arial"/>
        </w:rPr>
        <w:t xml:space="preserve"> </w:t>
      </w:r>
      <w:r>
        <w:t>acrescentar</w:t>
      </w:r>
      <w:r>
        <w:rPr>
          <w:rFonts w:eastAsia="Arial"/>
        </w:rPr>
        <w:t xml:space="preserve"> </w:t>
      </w:r>
      <w:r>
        <w:t>a</w:t>
      </w:r>
      <w:r>
        <w:rPr>
          <w:rFonts w:eastAsia="Arial"/>
        </w:rPr>
        <w:t xml:space="preserve"> </w:t>
      </w:r>
      <w:r>
        <w:t>data</w:t>
      </w:r>
      <w:r>
        <w:rPr>
          <w:rFonts w:eastAsia="Arial"/>
        </w:rPr>
        <w:t xml:space="preserve"> </w:t>
      </w:r>
      <w:r>
        <w:t>de</w:t>
      </w:r>
      <w:r>
        <w:rPr>
          <w:rFonts w:eastAsia="Arial"/>
        </w:rPr>
        <w:t xml:space="preserve"> </w:t>
      </w:r>
      <w:r>
        <w:t>formação</w:t>
      </w:r>
      <w:r>
        <w:rPr>
          <w:rFonts w:eastAsia="Arial"/>
        </w:rPr>
        <w:t xml:space="preserve"> </w:t>
      </w:r>
      <w:r>
        <w:t>e</w:t>
      </w:r>
      <w:r>
        <w:rPr>
          <w:rFonts w:eastAsia="Arial"/>
        </w:rPr>
        <w:t xml:space="preserve"> </w:t>
      </w:r>
      <w:r>
        <w:t>o</w:t>
      </w:r>
      <w:r>
        <w:rPr>
          <w:rFonts w:eastAsia="Arial"/>
        </w:rPr>
        <w:t xml:space="preserve"> </w:t>
      </w:r>
      <w:r>
        <w:t>número</w:t>
      </w:r>
      <w:r>
        <w:rPr>
          <w:rFonts w:eastAsia="Arial"/>
        </w:rPr>
        <w:t xml:space="preserve"> </w:t>
      </w:r>
      <w:r>
        <w:t>do</w:t>
      </w:r>
      <w:r>
        <w:rPr>
          <w:rFonts w:eastAsia="Arial"/>
        </w:rPr>
        <w:t xml:space="preserve"> </w:t>
      </w:r>
      <w:r>
        <w:t>CRM</w:t>
      </w:r>
      <w:r w:rsidRPr="009E16C0">
        <w:t>,</w:t>
      </w:r>
      <w:r>
        <w:rPr>
          <w:rFonts w:eastAsia="Arial"/>
        </w:rPr>
        <w:t xml:space="preserve"> </w:t>
      </w:r>
      <w:r>
        <w:t>e</w:t>
      </w:r>
      <w:r>
        <w:rPr>
          <w:rFonts w:eastAsia="Arial"/>
        </w:rPr>
        <w:t xml:space="preserve"> </w:t>
      </w:r>
      <w:r>
        <w:t>é</w:t>
      </w:r>
      <w:r>
        <w:rPr>
          <w:rFonts w:eastAsia="Arial"/>
        </w:rPr>
        <w:t xml:space="preserve"> </w:t>
      </w:r>
      <w:r>
        <w:t>obrigatório</w:t>
      </w:r>
      <w:r>
        <w:rPr>
          <w:rFonts w:eastAsia="Arial"/>
        </w:rPr>
        <w:t xml:space="preserve"> </w:t>
      </w:r>
      <w:r>
        <w:t>preencher</w:t>
      </w:r>
      <w:r>
        <w:rPr>
          <w:rFonts w:eastAsia="Arial"/>
        </w:rPr>
        <w:t xml:space="preserve"> </w:t>
      </w:r>
      <w:r>
        <w:t>as</w:t>
      </w:r>
      <w:r>
        <w:rPr>
          <w:rFonts w:eastAsia="Arial"/>
        </w:rPr>
        <w:t xml:space="preserve"> </w:t>
      </w:r>
      <w:r>
        <w:t>especialidades</w:t>
      </w:r>
      <w:r>
        <w:rPr>
          <w:rFonts w:eastAsia="Arial"/>
        </w:rPr>
        <w:t xml:space="preserve"> </w:t>
      </w:r>
      <w:r>
        <w:t>do</w:t>
      </w:r>
      <w:r>
        <w:rPr>
          <w:rFonts w:eastAsia="Arial"/>
        </w:rPr>
        <w:t xml:space="preserve"> </w:t>
      </w:r>
      <w:r>
        <w:t>médico,</w:t>
      </w:r>
      <w:r>
        <w:rPr>
          <w:rFonts w:eastAsia="Arial"/>
        </w:rPr>
        <w:t xml:space="preserve"> </w:t>
      </w:r>
      <w:r>
        <w:t>os</w:t>
      </w:r>
      <w:r>
        <w:rPr>
          <w:rFonts w:eastAsia="Arial"/>
        </w:rPr>
        <w:t xml:space="preserve"> </w:t>
      </w:r>
      <w:r>
        <w:t>convênios</w:t>
      </w:r>
      <w:r>
        <w:rPr>
          <w:rFonts w:eastAsia="Arial"/>
        </w:rPr>
        <w:t xml:space="preserve"> </w:t>
      </w:r>
      <w:r>
        <w:t>que</w:t>
      </w:r>
      <w:r>
        <w:rPr>
          <w:rFonts w:eastAsia="Arial"/>
        </w:rPr>
        <w:t xml:space="preserve"> </w:t>
      </w:r>
      <w:r>
        <w:t>ele</w:t>
      </w:r>
      <w:r>
        <w:rPr>
          <w:rFonts w:eastAsia="Arial"/>
        </w:rPr>
        <w:t xml:space="preserve"> </w:t>
      </w:r>
      <w:r>
        <w:t>atende</w:t>
      </w:r>
      <w:r>
        <w:rPr>
          <w:rFonts w:eastAsia="Arial"/>
        </w:rPr>
        <w:t xml:space="preserve"> </w:t>
      </w:r>
      <w:r>
        <w:t>e</w:t>
      </w:r>
      <w:r>
        <w:rPr>
          <w:rFonts w:eastAsia="Arial"/>
        </w:rPr>
        <w:t xml:space="preserve"> </w:t>
      </w:r>
      <w:r>
        <w:t>o</w:t>
      </w:r>
      <w:r>
        <w:rPr>
          <w:rFonts w:eastAsia="Arial"/>
        </w:rPr>
        <w:t xml:space="preserve"> </w:t>
      </w:r>
      <w:r>
        <w:t>preço</w:t>
      </w:r>
      <w:r>
        <w:rPr>
          <w:rFonts w:eastAsia="Arial"/>
        </w:rPr>
        <w:t xml:space="preserve"> </w:t>
      </w:r>
      <w:r>
        <w:t>da</w:t>
      </w:r>
      <w:r>
        <w:rPr>
          <w:rFonts w:eastAsia="Arial"/>
        </w:rPr>
        <w:t xml:space="preserve"> </w:t>
      </w:r>
      <w:r>
        <w:t>sua</w:t>
      </w:r>
      <w:r>
        <w:rPr>
          <w:rFonts w:eastAsia="Arial"/>
        </w:rPr>
        <w:t xml:space="preserve"> </w:t>
      </w:r>
      <w:r>
        <w:t>consulta</w:t>
      </w:r>
      <w:r>
        <w:rPr>
          <w:rFonts w:eastAsia="Arial"/>
        </w:rPr>
        <w:t xml:space="preserve"> </w:t>
      </w:r>
      <w:r>
        <w:t>particular.</w:t>
      </w:r>
    </w:p>
    <w:p w:rsidR="00270A16" w:rsidRDefault="00270A16">
      <w:pPr>
        <w:pStyle w:val="PargrafoTCC"/>
      </w:pPr>
      <w:r>
        <w:t>Ainda</w:t>
      </w:r>
      <w:r>
        <w:rPr>
          <w:rFonts w:eastAsia="Arial"/>
        </w:rPr>
        <w:t xml:space="preserve"> </w:t>
      </w:r>
      <w:r>
        <w:t>no</w:t>
      </w:r>
      <w:r>
        <w:rPr>
          <w:rFonts w:eastAsia="Arial"/>
        </w:rPr>
        <w:t xml:space="preserve"> </w:t>
      </w:r>
      <w:r>
        <w:t>cadastro</w:t>
      </w:r>
      <w:r>
        <w:rPr>
          <w:rFonts w:eastAsia="Arial"/>
        </w:rPr>
        <w:t xml:space="preserve"> </w:t>
      </w:r>
      <w:r>
        <w:t>do</w:t>
      </w:r>
      <w:r>
        <w:rPr>
          <w:rFonts w:eastAsia="Arial"/>
        </w:rPr>
        <w:t xml:space="preserve"> </w:t>
      </w:r>
      <w:r>
        <w:t>médico,</w:t>
      </w:r>
      <w:r>
        <w:rPr>
          <w:rFonts w:eastAsia="Arial"/>
        </w:rPr>
        <w:t xml:space="preserve"> </w:t>
      </w:r>
      <w:r>
        <w:t>é</w:t>
      </w:r>
      <w:r>
        <w:rPr>
          <w:rFonts w:eastAsia="Arial"/>
        </w:rPr>
        <w:t xml:space="preserve"> </w:t>
      </w:r>
      <w:r>
        <w:t>necessário</w:t>
      </w:r>
      <w:r>
        <w:rPr>
          <w:rFonts w:eastAsia="Arial"/>
        </w:rPr>
        <w:t xml:space="preserve"> </w:t>
      </w:r>
      <w:r>
        <w:t>configurar</w:t>
      </w:r>
      <w:r>
        <w:rPr>
          <w:rFonts w:eastAsia="Arial"/>
        </w:rPr>
        <w:t xml:space="preserve"> </w:t>
      </w:r>
      <w:r>
        <w:t>a</w:t>
      </w:r>
      <w:r>
        <w:rPr>
          <w:rFonts w:eastAsia="Arial"/>
        </w:rPr>
        <w:t xml:space="preserve"> </w:t>
      </w:r>
      <w:r>
        <w:t>agenda</w:t>
      </w:r>
      <w:r>
        <w:rPr>
          <w:rFonts w:eastAsia="Arial"/>
        </w:rPr>
        <w:t xml:space="preserve"> </w:t>
      </w:r>
      <w:r>
        <w:t>de</w:t>
      </w:r>
      <w:r>
        <w:rPr>
          <w:rFonts w:eastAsia="Arial"/>
        </w:rPr>
        <w:t xml:space="preserve"> </w:t>
      </w:r>
      <w:r>
        <w:t>consultas</w:t>
      </w:r>
      <w:r>
        <w:rPr>
          <w:rFonts w:eastAsia="Arial"/>
        </w:rPr>
        <w:t xml:space="preserve"> </w:t>
      </w:r>
      <w:r>
        <w:t>do</w:t>
      </w:r>
      <w:r>
        <w:rPr>
          <w:rFonts w:eastAsia="Arial"/>
        </w:rPr>
        <w:t xml:space="preserve"> </w:t>
      </w:r>
      <w:r>
        <w:t>mesmo,</w:t>
      </w:r>
      <w:r>
        <w:rPr>
          <w:rFonts w:eastAsia="Arial"/>
        </w:rPr>
        <w:t xml:space="preserve"> </w:t>
      </w:r>
      <w:r>
        <w:t>indicando</w:t>
      </w:r>
      <w:r>
        <w:rPr>
          <w:rFonts w:eastAsia="Arial"/>
        </w:rPr>
        <w:t xml:space="preserve"> </w:t>
      </w:r>
      <w:r>
        <w:t>os</w:t>
      </w:r>
      <w:r>
        <w:rPr>
          <w:rFonts w:eastAsia="Arial"/>
        </w:rPr>
        <w:t xml:space="preserve"> </w:t>
      </w:r>
      <w:r>
        <w:t>dias</w:t>
      </w:r>
      <w:r>
        <w:rPr>
          <w:rFonts w:eastAsia="Arial"/>
        </w:rPr>
        <w:t xml:space="preserve"> </w:t>
      </w:r>
      <w:r>
        <w:t>e</w:t>
      </w:r>
      <w:r>
        <w:rPr>
          <w:rFonts w:eastAsia="Arial"/>
        </w:rPr>
        <w:t xml:space="preserve"> </w:t>
      </w:r>
      <w:r>
        <w:t>horários</w:t>
      </w:r>
      <w:r>
        <w:rPr>
          <w:rFonts w:eastAsia="Arial"/>
        </w:rPr>
        <w:t xml:space="preserve"> </w:t>
      </w:r>
      <w:r w:rsidR="009E16C0">
        <w:rPr>
          <w:rFonts w:eastAsia="Arial"/>
        </w:rPr>
        <w:t xml:space="preserve">em </w:t>
      </w:r>
      <w:r w:rsidRPr="009E16C0">
        <w:t>que</w:t>
      </w:r>
      <w:r w:rsidRPr="009E16C0">
        <w:rPr>
          <w:rFonts w:eastAsia="Arial"/>
        </w:rPr>
        <w:t xml:space="preserve"> </w:t>
      </w:r>
      <w:r w:rsidRPr="009E16C0">
        <w:t>este</w:t>
      </w:r>
      <w:r w:rsidRPr="009E16C0">
        <w:rPr>
          <w:rFonts w:eastAsia="Arial"/>
        </w:rPr>
        <w:t xml:space="preserve"> </w:t>
      </w:r>
      <w:r w:rsidRPr="009E16C0">
        <w:t>médico</w:t>
      </w:r>
      <w:r w:rsidRPr="009E16C0">
        <w:rPr>
          <w:rFonts w:eastAsia="Arial"/>
        </w:rPr>
        <w:t xml:space="preserve"> </w:t>
      </w:r>
      <w:r w:rsidRPr="009E16C0">
        <w:t>atende</w:t>
      </w:r>
      <w:r w:rsidRPr="009E16C0">
        <w:rPr>
          <w:rFonts w:eastAsia="Arial"/>
        </w:rPr>
        <w:t xml:space="preserve"> </w:t>
      </w:r>
      <w:r w:rsidRPr="009E16C0">
        <w:t>para</w:t>
      </w:r>
      <w:r w:rsidRPr="009E16C0">
        <w:rPr>
          <w:rFonts w:eastAsia="Arial"/>
        </w:rPr>
        <w:t xml:space="preserve"> </w:t>
      </w:r>
      <w:r w:rsidRPr="009E16C0">
        <w:t>que</w:t>
      </w:r>
      <w:r w:rsidR="009E16C0" w:rsidRPr="009E16C0">
        <w:t>,</w:t>
      </w:r>
      <w:r w:rsidRPr="009E16C0">
        <w:rPr>
          <w:rFonts w:eastAsia="Arial"/>
        </w:rPr>
        <w:t xml:space="preserve"> </w:t>
      </w:r>
      <w:r w:rsidRPr="009E16C0">
        <w:t>posteriormente,</w:t>
      </w:r>
      <w:r w:rsidRPr="009E16C0">
        <w:rPr>
          <w:rFonts w:eastAsia="Arial"/>
        </w:rPr>
        <w:t xml:space="preserve"> </w:t>
      </w:r>
      <w:r w:rsidRPr="009E16C0">
        <w:t>a</w:t>
      </w:r>
      <w:r w:rsidRPr="009E16C0">
        <w:rPr>
          <w:rFonts w:eastAsia="Arial"/>
        </w:rPr>
        <w:t xml:space="preserve"> </w:t>
      </w:r>
      <w:r w:rsidRPr="009E16C0">
        <w:t>agenda</w:t>
      </w:r>
      <w:r w:rsidRPr="009E16C0">
        <w:rPr>
          <w:rFonts w:eastAsia="Arial"/>
        </w:rPr>
        <w:t xml:space="preserve"> </w:t>
      </w:r>
      <w:r>
        <w:t>tenha</w:t>
      </w:r>
      <w:r>
        <w:rPr>
          <w:rFonts w:eastAsia="Arial"/>
        </w:rPr>
        <w:t xml:space="preserve"> </w:t>
      </w:r>
      <w:r>
        <w:t>uma</w:t>
      </w:r>
      <w:r>
        <w:rPr>
          <w:rFonts w:eastAsia="Arial"/>
        </w:rPr>
        <w:t xml:space="preserve"> </w:t>
      </w:r>
      <w:r>
        <w:t>visualização</w:t>
      </w:r>
      <w:r>
        <w:rPr>
          <w:rFonts w:eastAsia="Arial"/>
        </w:rPr>
        <w:t xml:space="preserve"> </w:t>
      </w:r>
      <w:r>
        <w:t>personalizada</w:t>
      </w:r>
      <w:r>
        <w:rPr>
          <w:rFonts w:eastAsia="Arial"/>
        </w:rPr>
        <w:t xml:space="preserve"> </w:t>
      </w:r>
      <w:r w:rsidR="009E16C0">
        <w:rPr>
          <w:rFonts w:eastAsia="Arial"/>
        </w:rPr>
        <w:t>para cada</w:t>
      </w:r>
      <w:r>
        <w:rPr>
          <w:rFonts w:eastAsia="Arial"/>
        </w:rPr>
        <w:t xml:space="preserve"> </w:t>
      </w:r>
      <w:r>
        <w:t>médico.</w:t>
      </w:r>
    </w:p>
    <w:p w:rsidR="00270A16" w:rsidRDefault="009E16C0" w:rsidP="000C2D69">
      <w:pPr>
        <w:pStyle w:val="PargrafoTCC"/>
      </w:pPr>
      <w:r>
        <w:t>Ao cadastrar qualquer</w:t>
      </w:r>
      <w:r w:rsidR="00270A16">
        <w:rPr>
          <w:rFonts w:eastAsia="Arial"/>
        </w:rPr>
        <w:t xml:space="preserve"> </w:t>
      </w:r>
      <w:r w:rsidR="00270A16" w:rsidRPr="009E16C0">
        <w:t>usuário</w:t>
      </w:r>
      <w:r>
        <w:t>,</w:t>
      </w:r>
      <w:r w:rsidR="00270A16" w:rsidRPr="009E16C0">
        <w:rPr>
          <w:rFonts w:eastAsia="Arial"/>
        </w:rPr>
        <w:t xml:space="preserve"> </w:t>
      </w:r>
      <w:r w:rsidR="00270A16">
        <w:t>é</w:t>
      </w:r>
      <w:r w:rsidR="00270A16">
        <w:rPr>
          <w:rFonts w:eastAsia="Arial"/>
        </w:rPr>
        <w:t xml:space="preserve"> </w:t>
      </w:r>
      <w:r w:rsidR="00270A16">
        <w:t>disparada</w:t>
      </w:r>
      <w:r w:rsidR="00270A16">
        <w:rPr>
          <w:rFonts w:eastAsia="Arial"/>
        </w:rPr>
        <w:t xml:space="preserve"> </w:t>
      </w:r>
      <w:r w:rsidR="00270A16">
        <w:t>uma</w:t>
      </w:r>
      <w:r w:rsidR="00270A16">
        <w:rPr>
          <w:rFonts w:eastAsia="Arial"/>
        </w:rPr>
        <w:t xml:space="preserve"> </w:t>
      </w:r>
      <w:r w:rsidR="00270A16">
        <w:t>mensagem</w:t>
      </w:r>
      <w:r w:rsidR="00270A16">
        <w:rPr>
          <w:rFonts w:eastAsia="Arial"/>
        </w:rPr>
        <w:t xml:space="preserve"> </w:t>
      </w:r>
      <w:r w:rsidR="00270A16">
        <w:t>para</w:t>
      </w:r>
      <w:r w:rsidR="00270A16">
        <w:rPr>
          <w:rFonts w:eastAsia="Arial"/>
        </w:rPr>
        <w:t xml:space="preserve"> </w:t>
      </w:r>
      <w:r w:rsidR="00270A16">
        <w:t>o</w:t>
      </w:r>
      <w:r w:rsidR="00270A16">
        <w:rPr>
          <w:rFonts w:eastAsia="Arial"/>
        </w:rPr>
        <w:t xml:space="preserve"> </w:t>
      </w:r>
      <w:r w:rsidR="00270A16">
        <w:t>e-mail</w:t>
      </w:r>
      <w:r w:rsidR="00270A16">
        <w:rPr>
          <w:rFonts w:eastAsia="Arial"/>
        </w:rPr>
        <w:t xml:space="preserve"> </w:t>
      </w:r>
      <w:r w:rsidR="00270A16">
        <w:t>utilizado</w:t>
      </w:r>
      <w:r w:rsidR="00270A16">
        <w:rPr>
          <w:rFonts w:eastAsia="Arial"/>
        </w:rPr>
        <w:t xml:space="preserve"> </w:t>
      </w:r>
      <w:r w:rsidR="00270A16">
        <w:t>no</w:t>
      </w:r>
      <w:r w:rsidR="00270A16">
        <w:rPr>
          <w:rFonts w:eastAsia="Arial"/>
        </w:rPr>
        <w:t xml:space="preserve"> </w:t>
      </w:r>
      <w:r w:rsidR="00270A16">
        <w:t>formulário</w:t>
      </w:r>
      <w:r w:rsidR="00270A16">
        <w:rPr>
          <w:rFonts w:eastAsia="Arial"/>
        </w:rPr>
        <w:t xml:space="preserve"> </w:t>
      </w:r>
      <w:r w:rsidR="00270A16">
        <w:t>para</w:t>
      </w:r>
      <w:r w:rsidR="00270A16">
        <w:rPr>
          <w:rFonts w:eastAsia="Arial"/>
        </w:rPr>
        <w:t xml:space="preserve"> </w:t>
      </w:r>
      <w:r w:rsidR="00270A16">
        <w:t>que</w:t>
      </w:r>
      <w:r w:rsidR="00270A16">
        <w:rPr>
          <w:rFonts w:eastAsia="Arial"/>
        </w:rPr>
        <w:t xml:space="preserve"> </w:t>
      </w:r>
      <w:r w:rsidR="00270A16">
        <w:t>seja</w:t>
      </w:r>
      <w:r w:rsidR="00270A16">
        <w:rPr>
          <w:rFonts w:eastAsia="Arial"/>
        </w:rPr>
        <w:t xml:space="preserve"> </w:t>
      </w:r>
      <w:r w:rsidR="00270A16">
        <w:t>definida</w:t>
      </w:r>
      <w:r w:rsidR="00270A16">
        <w:rPr>
          <w:rFonts w:eastAsia="Arial"/>
        </w:rPr>
        <w:t xml:space="preserve"> </w:t>
      </w:r>
      <w:r w:rsidR="00270A16">
        <w:t>uma</w:t>
      </w:r>
      <w:r w:rsidR="00270A16">
        <w:rPr>
          <w:rFonts w:eastAsia="Arial"/>
        </w:rPr>
        <w:t xml:space="preserve"> </w:t>
      </w:r>
      <w:r w:rsidR="00270A16">
        <w:t>senha</w:t>
      </w:r>
      <w:r w:rsidR="00270A16">
        <w:rPr>
          <w:rFonts w:eastAsia="Arial"/>
        </w:rPr>
        <w:t xml:space="preserve"> </w:t>
      </w:r>
      <w:r w:rsidR="00270A16">
        <w:t>de</w:t>
      </w:r>
      <w:r w:rsidR="00270A16">
        <w:rPr>
          <w:rFonts w:eastAsia="Arial"/>
        </w:rPr>
        <w:t xml:space="preserve"> </w:t>
      </w:r>
      <w:r w:rsidR="00270A16">
        <w:t>acesso</w:t>
      </w:r>
      <w:r w:rsidR="00270A16">
        <w:rPr>
          <w:rFonts w:eastAsia="Arial"/>
        </w:rPr>
        <w:t xml:space="preserve"> </w:t>
      </w:r>
      <w:r w:rsidR="00270A16">
        <w:t>ao</w:t>
      </w:r>
      <w:r w:rsidR="00270A16">
        <w:rPr>
          <w:rFonts w:eastAsia="Arial"/>
        </w:rPr>
        <w:t xml:space="preserve"> </w:t>
      </w:r>
      <w:r w:rsidR="00270A16">
        <w:t>sistema.</w:t>
      </w:r>
      <w:r w:rsidR="00270A16">
        <w:rPr>
          <w:rFonts w:eastAsia="Arial"/>
        </w:rPr>
        <w:t xml:space="preserve"> </w:t>
      </w:r>
      <w:r w:rsidR="00270A16">
        <w:t>Desta</w:t>
      </w:r>
      <w:r w:rsidR="00270A16">
        <w:rPr>
          <w:rFonts w:eastAsia="Arial"/>
        </w:rPr>
        <w:t xml:space="preserve"> </w:t>
      </w:r>
      <w:r w:rsidR="00270A16">
        <w:t>forma,</w:t>
      </w:r>
      <w:r w:rsidR="00270A16">
        <w:rPr>
          <w:rFonts w:eastAsia="Arial"/>
        </w:rPr>
        <w:t xml:space="preserve"> </w:t>
      </w:r>
      <w:r w:rsidR="00270A16">
        <w:t>não</w:t>
      </w:r>
      <w:r w:rsidR="00270A16">
        <w:rPr>
          <w:rFonts w:eastAsia="Arial"/>
        </w:rPr>
        <w:t xml:space="preserve"> </w:t>
      </w:r>
      <w:r w:rsidR="00270A16">
        <w:t>é</w:t>
      </w:r>
      <w:r w:rsidR="00270A16">
        <w:rPr>
          <w:rFonts w:eastAsia="Arial"/>
        </w:rPr>
        <w:t xml:space="preserve"> </w:t>
      </w:r>
      <w:r w:rsidR="00270A16">
        <w:t>necessário</w:t>
      </w:r>
      <w:r w:rsidR="00270A16">
        <w:rPr>
          <w:rFonts w:eastAsia="Arial"/>
        </w:rPr>
        <w:t xml:space="preserve"> </w:t>
      </w:r>
      <w:r w:rsidR="00270A16">
        <w:t>que</w:t>
      </w:r>
      <w:r w:rsidR="00270A16">
        <w:rPr>
          <w:rFonts w:eastAsia="Arial"/>
        </w:rPr>
        <w:t xml:space="preserve"> </w:t>
      </w:r>
      <w:r w:rsidR="00270A16">
        <w:t>a</w:t>
      </w:r>
      <w:r w:rsidR="00270A16">
        <w:rPr>
          <w:rFonts w:eastAsia="Arial"/>
        </w:rPr>
        <w:t xml:space="preserve"> </w:t>
      </w:r>
      <w:r w:rsidR="00270A16">
        <w:t>pessoa</w:t>
      </w:r>
      <w:r w:rsidR="00270A16">
        <w:rPr>
          <w:rFonts w:eastAsia="Arial"/>
        </w:rPr>
        <w:t xml:space="preserve"> </w:t>
      </w:r>
      <w:r w:rsidR="00270A16">
        <w:t>cadastrando</w:t>
      </w:r>
      <w:r w:rsidR="00270A16">
        <w:rPr>
          <w:rFonts w:eastAsia="Arial"/>
        </w:rPr>
        <w:t xml:space="preserve"> </w:t>
      </w:r>
      <w:r w:rsidR="00270A16">
        <w:t>um</w:t>
      </w:r>
      <w:r w:rsidR="00270A16">
        <w:rPr>
          <w:rFonts w:eastAsia="Arial"/>
        </w:rPr>
        <w:t xml:space="preserve"> </w:t>
      </w:r>
      <w:r w:rsidR="00270A16">
        <w:t>novo</w:t>
      </w:r>
      <w:r w:rsidR="00270A16">
        <w:rPr>
          <w:rFonts w:eastAsia="Arial"/>
        </w:rPr>
        <w:t xml:space="preserve"> </w:t>
      </w:r>
      <w:r w:rsidR="00270A16">
        <w:t>usuário</w:t>
      </w:r>
      <w:r w:rsidR="00270A16">
        <w:rPr>
          <w:rFonts w:eastAsia="Arial"/>
        </w:rPr>
        <w:t xml:space="preserve"> </w:t>
      </w:r>
      <w:r w:rsidR="00270A16">
        <w:t>invente</w:t>
      </w:r>
      <w:r w:rsidR="00270A16">
        <w:rPr>
          <w:rFonts w:eastAsia="Arial"/>
        </w:rPr>
        <w:t xml:space="preserve"> </w:t>
      </w:r>
      <w:r w:rsidR="00270A16">
        <w:t>uma</w:t>
      </w:r>
      <w:r w:rsidR="00270A16">
        <w:rPr>
          <w:rFonts w:eastAsia="Arial"/>
        </w:rPr>
        <w:t xml:space="preserve"> </w:t>
      </w:r>
      <w:r w:rsidR="00270A16">
        <w:t>senha</w:t>
      </w:r>
      <w:r w:rsidR="00270A16">
        <w:rPr>
          <w:rFonts w:eastAsia="Arial"/>
        </w:rPr>
        <w:t xml:space="preserve"> </w:t>
      </w:r>
      <w:r w:rsidR="00270A16">
        <w:t>temporária</w:t>
      </w:r>
      <w:r w:rsidR="00270A16">
        <w:rPr>
          <w:rFonts w:eastAsia="Arial"/>
        </w:rPr>
        <w:t xml:space="preserve"> </w:t>
      </w:r>
      <w:r w:rsidR="00270A16">
        <w:t>até</w:t>
      </w:r>
      <w:r w:rsidR="00270A16">
        <w:rPr>
          <w:rFonts w:eastAsia="Arial"/>
        </w:rPr>
        <w:t xml:space="preserve"> </w:t>
      </w:r>
      <w:r w:rsidR="00270A16">
        <w:t>que</w:t>
      </w:r>
      <w:r w:rsidR="00270A16">
        <w:rPr>
          <w:rFonts w:eastAsia="Arial"/>
        </w:rPr>
        <w:t xml:space="preserve"> </w:t>
      </w:r>
      <w:r w:rsidR="00270A16">
        <w:t>o</w:t>
      </w:r>
      <w:r w:rsidR="00270A16">
        <w:rPr>
          <w:rFonts w:eastAsia="Arial"/>
        </w:rPr>
        <w:t xml:space="preserve"> </w:t>
      </w:r>
      <w:r w:rsidR="00270A16">
        <w:t>mesmo</w:t>
      </w:r>
      <w:r w:rsidR="00270A16">
        <w:rPr>
          <w:rFonts w:eastAsia="Arial"/>
        </w:rPr>
        <w:t xml:space="preserve"> </w:t>
      </w:r>
      <w:r w:rsidR="00270A16">
        <w:t>entre</w:t>
      </w:r>
      <w:r w:rsidR="00270A16">
        <w:rPr>
          <w:rFonts w:eastAsia="Arial"/>
        </w:rPr>
        <w:t xml:space="preserve"> </w:t>
      </w:r>
      <w:r w:rsidR="00270A16">
        <w:t>no</w:t>
      </w:r>
      <w:r w:rsidR="00270A16">
        <w:rPr>
          <w:rFonts w:eastAsia="Arial"/>
        </w:rPr>
        <w:t xml:space="preserve"> </w:t>
      </w:r>
      <w:r w:rsidR="00270A16">
        <w:t>sistema</w:t>
      </w:r>
      <w:r w:rsidR="00270A16">
        <w:rPr>
          <w:rFonts w:eastAsia="Arial"/>
        </w:rPr>
        <w:t xml:space="preserve"> </w:t>
      </w:r>
      <w:r w:rsidR="00270A16">
        <w:t>pela</w:t>
      </w:r>
      <w:r w:rsidR="00270A16">
        <w:rPr>
          <w:rFonts w:eastAsia="Arial"/>
        </w:rPr>
        <w:t xml:space="preserve"> </w:t>
      </w:r>
      <w:r w:rsidR="00270A16">
        <w:t>primeira</w:t>
      </w:r>
      <w:r w:rsidR="00270A16">
        <w:rPr>
          <w:rFonts w:eastAsia="Arial"/>
        </w:rPr>
        <w:t xml:space="preserve"> </w:t>
      </w:r>
      <w:r w:rsidR="00270A16">
        <w:t>vez</w:t>
      </w:r>
      <w:r w:rsidR="00270A16">
        <w:rPr>
          <w:rFonts w:eastAsia="Arial"/>
        </w:rPr>
        <w:t xml:space="preserve"> </w:t>
      </w:r>
      <w:r w:rsidR="00270A16">
        <w:t>e</w:t>
      </w:r>
      <w:r w:rsidR="00270A16">
        <w:rPr>
          <w:rFonts w:eastAsia="Arial"/>
        </w:rPr>
        <w:t xml:space="preserve"> </w:t>
      </w:r>
      <w:r w:rsidR="00270A16">
        <w:t>a</w:t>
      </w:r>
      <w:r w:rsidR="00270A16">
        <w:rPr>
          <w:rFonts w:eastAsia="Arial"/>
        </w:rPr>
        <w:t xml:space="preserve"> </w:t>
      </w:r>
      <w:r w:rsidR="000C2D69">
        <w:t>altere.</w:t>
      </w:r>
    </w:p>
    <w:p w:rsidR="00270A16" w:rsidRDefault="00270A16" w:rsidP="000C2D69">
      <w:pPr>
        <w:pStyle w:val="PargrafoTCC"/>
      </w:pPr>
    </w:p>
    <w:p w:rsidR="00270A16" w:rsidRDefault="00270A16" w:rsidP="00DF3760">
      <w:pPr>
        <w:pStyle w:val="Heading3"/>
      </w:pPr>
      <w:bookmarkStart w:id="138" w:name="__RefHeading__380_1472683970"/>
      <w:bookmarkStart w:id="139" w:name="__RefHeading__67_2068703521"/>
      <w:bookmarkStart w:id="140" w:name="__RefHeading__267_1176750583"/>
      <w:bookmarkStart w:id="141" w:name="__RefHeading__234_1670186559"/>
      <w:bookmarkStart w:id="142" w:name="__RefHeading__201_1884309817"/>
      <w:bookmarkStart w:id="143" w:name="__RefHeading__168_1286912160"/>
      <w:bookmarkStart w:id="144" w:name="__RefHeading__135_2111979340"/>
      <w:bookmarkStart w:id="145" w:name="__RefHeading__98_827532146"/>
      <w:bookmarkStart w:id="146" w:name="__RefHeading__375_1150354337"/>
      <w:bookmarkStart w:id="147" w:name="__RefHeading__316_2087715902"/>
      <w:bookmarkStart w:id="148" w:name="_Toc379146568"/>
      <w:bookmarkEnd w:id="138"/>
      <w:bookmarkEnd w:id="139"/>
      <w:bookmarkEnd w:id="140"/>
      <w:bookmarkEnd w:id="141"/>
      <w:bookmarkEnd w:id="142"/>
      <w:bookmarkEnd w:id="143"/>
      <w:bookmarkEnd w:id="144"/>
      <w:bookmarkEnd w:id="145"/>
      <w:bookmarkEnd w:id="146"/>
      <w:bookmarkEnd w:id="147"/>
      <w:r>
        <w:t>Autenticação</w:t>
      </w:r>
      <w:r>
        <w:rPr>
          <w:rFonts w:eastAsia="Arial"/>
        </w:rPr>
        <w:t xml:space="preserve"> </w:t>
      </w:r>
      <w:r>
        <w:t>e</w:t>
      </w:r>
      <w:r>
        <w:rPr>
          <w:rFonts w:eastAsia="Arial"/>
        </w:rPr>
        <w:t xml:space="preserve"> </w:t>
      </w:r>
      <w:r w:rsidR="003F6384">
        <w:t>A</w:t>
      </w:r>
      <w:r>
        <w:t>utorização</w:t>
      </w:r>
      <w:bookmarkEnd w:id="148"/>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autenticação</w:t>
      </w:r>
      <w:r>
        <w:rPr>
          <w:rFonts w:eastAsia="Arial"/>
        </w:rPr>
        <w:t xml:space="preserve"> </w:t>
      </w:r>
      <w:r>
        <w:t>dos</w:t>
      </w:r>
      <w:r>
        <w:rPr>
          <w:rFonts w:eastAsia="Arial"/>
        </w:rPr>
        <w:t xml:space="preserve"> </w:t>
      </w:r>
      <w:r>
        <w:t>usuários</w:t>
      </w:r>
      <w:r>
        <w:rPr>
          <w:rFonts w:eastAsia="Arial"/>
        </w:rPr>
        <w:t xml:space="preserve"> </w:t>
      </w:r>
      <w:r>
        <w:t>funciona,</w:t>
      </w:r>
      <w:r>
        <w:rPr>
          <w:rFonts w:eastAsia="Arial"/>
        </w:rPr>
        <w:t xml:space="preserve"> </w:t>
      </w:r>
      <w:r>
        <w:t>principalmente,</w:t>
      </w:r>
      <w:r>
        <w:rPr>
          <w:rFonts w:eastAsia="Arial"/>
        </w:rPr>
        <w:t xml:space="preserve"> </w:t>
      </w:r>
      <w:r>
        <w:t>para</w:t>
      </w:r>
      <w:r>
        <w:rPr>
          <w:rFonts w:eastAsia="Arial"/>
        </w:rPr>
        <w:t xml:space="preserve"> </w:t>
      </w:r>
      <w:r>
        <w:t>validar</w:t>
      </w:r>
      <w:r>
        <w:rPr>
          <w:rFonts w:eastAsia="Arial"/>
        </w:rPr>
        <w:t xml:space="preserve"> </w:t>
      </w:r>
      <w:r>
        <w:t>as</w:t>
      </w:r>
      <w:r>
        <w:rPr>
          <w:rFonts w:eastAsia="Arial"/>
        </w:rPr>
        <w:t xml:space="preserve"> </w:t>
      </w:r>
      <w:r>
        <w:t>credenciais</w:t>
      </w:r>
      <w:r>
        <w:rPr>
          <w:rFonts w:eastAsia="Arial"/>
        </w:rPr>
        <w:t xml:space="preserve"> </w:t>
      </w:r>
      <w:r>
        <w:t>dos</w:t>
      </w:r>
      <w:r>
        <w:rPr>
          <w:rFonts w:eastAsia="Arial"/>
        </w:rPr>
        <w:t xml:space="preserve"> </w:t>
      </w:r>
      <w:r>
        <w:t>usuários</w:t>
      </w:r>
      <w:r>
        <w:rPr>
          <w:rFonts w:eastAsia="Arial"/>
        </w:rPr>
        <w:t xml:space="preserve"> </w:t>
      </w:r>
      <w:r>
        <w:t>que</w:t>
      </w:r>
      <w:r>
        <w:rPr>
          <w:rFonts w:eastAsia="Arial"/>
        </w:rPr>
        <w:t xml:space="preserve"> </w:t>
      </w:r>
      <w:r>
        <w:t>tentam</w:t>
      </w:r>
      <w:r>
        <w:rPr>
          <w:rFonts w:eastAsia="Arial"/>
        </w:rPr>
        <w:t xml:space="preserve"> </w:t>
      </w:r>
      <w:r>
        <w:t>entrar</w:t>
      </w:r>
      <w:r>
        <w:rPr>
          <w:rFonts w:eastAsia="Arial"/>
        </w:rPr>
        <w:t xml:space="preserve"> </w:t>
      </w:r>
      <w:r>
        <w:t>no</w:t>
      </w:r>
      <w:r>
        <w:rPr>
          <w:rFonts w:eastAsia="Arial"/>
        </w:rPr>
        <w:t xml:space="preserve"> </w:t>
      </w:r>
      <w:r>
        <w:t>sistema,</w:t>
      </w:r>
      <w:r>
        <w:rPr>
          <w:rFonts w:eastAsia="Arial"/>
        </w:rPr>
        <w:t xml:space="preserve"> </w:t>
      </w:r>
      <w:r>
        <w:t>conforme</w:t>
      </w:r>
      <w:r>
        <w:rPr>
          <w:rFonts w:eastAsia="Arial"/>
        </w:rPr>
        <w:t xml:space="preserve"> </w:t>
      </w:r>
      <w:r>
        <w:t>mostra</w:t>
      </w:r>
      <w:r>
        <w:rPr>
          <w:rFonts w:eastAsia="Arial"/>
        </w:rPr>
        <w:t xml:space="preserve"> </w:t>
      </w:r>
      <w:r>
        <w:t>a</w:t>
      </w:r>
      <w:r>
        <w:rPr>
          <w:rFonts w:eastAsia="Arial"/>
        </w:rPr>
        <w:t xml:space="preserve"> </w:t>
      </w:r>
      <w:r>
        <w:t>Figura</w:t>
      </w:r>
      <w:r>
        <w:rPr>
          <w:rFonts w:eastAsia="Arial"/>
        </w:rPr>
        <w:t xml:space="preserve"> </w:t>
      </w:r>
      <w:r>
        <w:t>4.</w:t>
      </w:r>
    </w:p>
    <w:p w:rsidR="00270A16" w:rsidRDefault="00270A16" w:rsidP="007B6AD0">
      <w:pPr>
        <w:pStyle w:val="ndicedeilustraoTCC"/>
      </w:pPr>
    </w:p>
    <w:p w:rsidR="00270A16" w:rsidRDefault="00CA1E67" w:rsidP="007B6AD0">
      <w:pPr>
        <w:jc w:val="center"/>
        <w:rPr>
          <w:b/>
        </w:rPr>
      </w:pPr>
      <w:r>
        <w:rPr>
          <w:noProof/>
          <w:lang w:eastAsia="pt-BR"/>
        </w:rPr>
        <w:drawing>
          <wp:inline distT="0" distB="0" distL="0" distR="0">
            <wp:extent cx="4505325" cy="29337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t="4335" b="6647"/>
                    <a:stretch>
                      <a:fillRect/>
                    </a:stretch>
                  </pic:blipFill>
                  <pic:spPr bwMode="auto">
                    <a:xfrm>
                      <a:off x="0" y="0"/>
                      <a:ext cx="4505325" cy="29337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7B6AD0">
      <w:pPr>
        <w:pStyle w:val="ndicedeilustraoTCC"/>
        <w:rPr>
          <w:i/>
        </w:rPr>
      </w:pPr>
      <w:bookmarkStart w:id="149" w:name="_Toc379143979"/>
      <w:r w:rsidRPr="007B6AD0">
        <w:rPr>
          <w:b/>
        </w:rPr>
        <w:t>Figura</w:t>
      </w:r>
      <w:r w:rsidRPr="007B6AD0">
        <w:rPr>
          <w:rFonts w:eastAsia="Arial"/>
          <w:b/>
        </w:rPr>
        <w:t xml:space="preserve"> </w:t>
      </w:r>
      <w:r w:rsidRPr="007B6AD0">
        <w:rPr>
          <w:b/>
        </w:rPr>
        <w:fldChar w:fldCharType="begin"/>
      </w:r>
      <w:r w:rsidRPr="007B6AD0">
        <w:rPr>
          <w:b/>
        </w:rPr>
        <w:instrText xml:space="preserve"> SEQ "Figura" \*Arabic </w:instrText>
      </w:r>
      <w:r w:rsidRPr="007B6AD0">
        <w:rPr>
          <w:b/>
        </w:rPr>
        <w:fldChar w:fldCharType="separate"/>
      </w:r>
      <w:r w:rsidRPr="007B6AD0">
        <w:rPr>
          <w:b/>
        </w:rPr>
        <w:t>4</w:t>
      </w:r>
      <w:r w:rsidRPr="007B6AD0">
        <w:rPr>
          <w:b/>
        </w:rPr>
        <w:fldChar w:fldCharType="end"/>
      </w:r>
      <w:r w:rsidRPr="007B6AD0">
        <w:rPr>
          <w:b/>
        </w:rPr>
        <w:t>.</w:t>
      </w:r>
      <w:r>
        <w:rPr>
          <w:rFonts w:eastAsia="Arial"/>
        </w:rPr>
        <w:t xml:space="preserve"> </w:t>
      </w:r>
      <w:r>
        <w:t>Tela</w:t>
      </w:r>
      <w:r>
        <w:rPr>
          <w:rFonts w:eastAsia="Arial"/>
        </w:rPr>
        <w:t xml:space="preserve"> </w:t>
      </w:r>
      <w:r>
        <w:t>de</w:t>
      </w:r>
      <w:r>
        <w:rPr>
          <w:rFonts w:eastAsia="Arial"/>
        </w:rPr>
        <w:t xml:space="preserve"> </w:t>
      </w:r>
      <w:r>
        <w:rPr>
          <w:i/>
        </w:rPr>
        <w:t>login</w:t>
      </w:r>
      <w:bookmarkEnd w:id="149"/>
      <w:r w:rsidR="005F6038">
        <w:rPr>
          <w:i/>
        </w:rPr>
        <w:t>.</w:t>
      </w:r>
    </w:p>
    <w:p w:rsidR="00270A16" w:rsidRDefault="00270A16">
      <w:pPr>
        <w:pStyle w:val="PargrafoTCC"/>
      </w:pPr>
      <w:r>
        <w:lastRenderedPageBreak/>
        <w:t>Para</w:t>
      </w:r>
      <w:r>
        <w:rPr>
          <w:rFonts w:eastAsia="Arial"/>
        </w:rPr>
        <w:t xml:space="preserve"> </w:t>
      </w:r>
      <w:r>
        <w:t>este</w:t>
      </w:r>
      <w:r>
        <w:rPr>
          <w:rFonts w:eastAsia="Arial"/>
        </w:rPr>
        <w:t xml:space="preserve"> </w:t>
      </w:r>
      <w:r>
        <w:t>módulo</w:t>
      </w:r>
      <w:r>
        <w:rPr>
          <w:rFonts w:eastAsia="Arial"/>
        </w:rPr>
        <w:t xml:space="preserve"> </w:t>
      </w:r>
      <w:r>
        <w:t>foi</w:t>
      </w:r>
      <w:r>
        <w:rPr>
          <w:rFonts w:eastAsia="Arial"/>
        </w:rPr>
        <w:t xml:space="preserve"> </w:t>
      </w:r>
      <w:r>
        <w:t>utilizada</w:t>
      </w:r>
      <w:r>
        <w:rPr>
          <w:rFonts w:eastAsia="Arial"/>
        </w:rPr>
        <w:t xml:space="preserve"> </w:t>
      </w:r>
      <w:r>
        <w:t>a</w:t>
      </w:r>
      <w:r>
        <w:rPr>
          <w:rFonts w:eastAsia="Arial"/>
        </w:rPr>
        <w:t xml:space="preserve"> </w:t>
      </w:r>
      <w:r>
        <w:rPr>
          <w:i/>
        </w:rPr>
        <w:t>gem</w:t>
      </w:r>
      <w:r>
        <w:rPr>
          <w:rFonts w:eastAsia="Arial"/>
          <w:i/>
        </w:rPr>
        <w:t xml:space="preserve"> </w:t>
      </w:r>
      <w:r>
        <w:t>Sorcery,</w:t>
      </w:r>
      <w:r>
        <w:rPr>
          <w:rFonts w:eastAsia="Arial"/>
        </w:rPr>
        <w:t xml:space="preserve"> </w:t>
      </w:r>
      <w:r>
        <w:t>que</w:t>
      </w:r>
      <w:r>
        <w:rPr>
          <w:rFonts w:eastAsia="Arial"/>
        </w:rPr>
        <w:t xml:space="preserve"> </w:t>
      </w:r>
      <w:r>
        <w:t>fornece</w:t>
      </w:r>
      <w:r>
        <w:rPr>
          <w:rFonts w:eastAsia="Arial"/>
        </w:rPr>
        <w:t xml:space="preserve"> </w:t>
      </w:r>
      <w:r>
        <w:t>as</w:t>
      </w:r>
      <w:r>
        <w:rPr>
          <w:rFonts w:eastAsia="Arial"/>
        </w:rPr>
        <w:t xml:space="preserve"> </w:t>
      </w:r>
      <w:r>
        <w:t>funções</w:t>
      </w:r>
      <w:r>
        <w:rPr>
          <w:rFonts w:eastAsia="Arial"/>
        </w:rPr>
        <w:t xml:space="preserve"> </w:t>
      </w:r>
      <w:r>
        <w:t>de</w:t>
      </w:r>
      <w:r>
        <w:rPr>
          <w:rFonts w:eastAsia="Arial"/>
        </w:rPr>
        <w:t xml:space="preserve"> </w:t>
      </w:r>
      <w:r>
        <w:t>criptografia</w:t>
      </w:r>
      <w:r>
        <w:rPr>
          <w:rFonts w:eastAsia="Arial"/>
        </w:rPr>
        <w:t xml:space="preserve"> </w:t>
      </w:r>
      <w:r>
        <w:t>de</w:t>
      </w:r>
      <w:r>
        <w:rPr>
          <w:rFonts w:eastAsia="Arial"/>
        </w:rPr>
        <w:t xml:space="preserve"> </w:t>
      </w:r>
      <w:r>
        <w:t>senhas,</w:t>
      </w:r>
      <w:r>
        <w:rPr>
          <w:rFonts w:eastAsia="Arial"/>
        </w:rPr>
        <w:t xml:space="preserve"> </w:t>
      </w:r>
      <w:r>
        <w:t>validação</w:t>
      </w:r>
      <w:r>
        <w:rPr>
          <w:rFonts w:eastAsia="Arial"/>
        </w:rPr>
        <w:t xml:space="preserve"> </w:t>
      </w:r>
      <w:r>
        <w:t>de</w:t>
      </w:r>
      <w:r>
        <w:rPr>
          <w:rFonts w:eastAsia="Arial"/>
        </w:rPr>
        <w:t xml:space="preserve"> </w:t>
      </w:r>
      <w:r>
        <w:t>credenciais</w:t>
      </w:r>
      <w:r>
        <w:rPr>
          <w:rFonts w:eastAsia="Arial"/>
        </w:rPr>
        <w:t xml:space="preserve"> </w:t>
      </w:r>
      <w:r>
        <w:t>e</w:t>
      </w:r>
      <w:r>
        <w:rPr>
          <w:rFonts w:eastAsia="Arial"/>
        </w:rPr>
        <w:t xml:space="preserve"> </w:t>
      </w:r>
      <w:r>
        <w:t>também</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redefinição</w:t>
      </w:r>
      <w:r>
        <w:rPr>
          <w:rFonts w:eastAsia="Arial"/>
        </w:rPr>
        <w:t xml:space="preserve"> </w:t>
      </w:r>
      <w:r>
        <w:t>de</w:t>
      </w:r>
      <w:r>
        <w:rPr>
          <w:rFonts w:eastAsia="Arial"/>
        </w:rPr>
        <w:t xml:space="preserve"> </w:t>
      </w:r>
      <w:r>
        <w:t>senha</w:t>
      </w:r>
      <w:r>
        <w:rPr>
          <w:rFonts w:eastAsia="Arial"/>
        </w:rPr>
        <w:t xml:space="preserve"> </w:t>
      </w:r>
      <w:r>
        <w:t>via</w:t>
      </w:r>
      <w:r>
        <w:rPr>
          <w:rFonts w:eastAsia="Arial"/>
        </w:rPr>
        <w:t xml:space="preserve"> </w:t>
      </w:r>
      <w:r>
        <w:t>e-mail</w:t>
      </w:r>
      <w:r>
        <w:rPr>
          <w:rFonts w:eastAsia="Arial"/>
        </w:rPr>
        <w:t xml:space="preserve"> </w:t>
      </w:r>
      <w:r>
        <w:t>através</w:t>
      </w:r>
      <w:r>
        <w:rPr>
          <w:rFonts w:eastAsia="Arial"/>
        </w:rPr>
        <w:t xml:space="preserve"> </w:t>
      </w:r>
      <w:r>
        <w:t>de</w:t>
      </w:r>
      <w:r>
        <w:rPr>
          <w:rFonts w:eastAsia="Arial"/>
        </w:rPr>
        <w:t xml:space="preserve"> </w:t>
      </w:r>
      <w:r>
        <w:t>autenticação</w:t>
      </w:r>
      <w:r>
        <w:rPr>
          <w:rFonts w:eastAsia="Arial"/>
        </w:rPr>
        <w:t xml:space="preserve"> </w:t>
      </w:r>
      <w:r>
        <w:t>por</w:t>
      </w:r>
      <w:r>
        <w:rPr>
          <w:rFonts w:eastAsia="Arial"/>
        </w:rPr>
        <w:t xml:space="preserve"> </w:t>
      </w:r>
      <w:r>
        <w:rPr>
          <w:i/>
        </w:rPr>
        <w:t>token</w:t>
      </w:r>
      <w:r>
        <w:rPr>
          <w:rFonts w:eastAsia="Arial"/>
          <w:i/>
        </w:rPr>
        <w:t xml:space="preserve"> </w:t>
      </w:r>
      <w:r>
        <w:t>(Figura</w:t>
      </w:r>
      <w:r>
        <w:rPr>
          <w:rFonts w:eastAsia="Arial"/>
        </w:rPr>
        <w:t xml:space="preserve"> </w:t>
      </w:r>
      <w:r>
        <w:t>5).</w:t>
      </w:r>
    </w:p>
    <w:p w:rsidR="00270A16" w:rsidRDefault="00270A16" w:rsidP="00A308BA">
      <w:pPr>
        <w:pStyle w:val="ndicedeilustraoTCC"/>
      </w:pPr>
    </w:p>
    <w:p w:rsidR="00270A16" w:rsidRDefault="00CA1E67" w:rsidP="00A308BA">
      <w:pPr>
        <w:jc w:val="center"/>
        <w:rPr>
          <w:b/>
        </w:rPr>
      </w:pPr>
      <w:r>
        <w:rPr>
          <w:noProof/>
          <w:lang w:eastAsia="pt-BR"/>
        </w:rPr>
        <w:drawing>
          <wp:inline distT="0" distB="0" distL="0" distR="0">
            <wp:extent cx="5267325" cy="23526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35267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A308BA">
      <w:pPr>
        <w:pStyle w:val="ndicedeilustraoTCC"/>
        <w:rPr>
          <w:i/>
        </w:rPr>
      </w:pPr>
      <w:bookmarkStart w:id="150" w:name="_Toc379143980"/>
      <w:r w:rsidRPr="00A308BA">
        <w:rPr>
          <w:b/>
        </w:rPr>
        <w:t>Figura</w:t>
      </w:r>
      <w:r w:rsidRPr="00A308BA">
        <w:rPr>
          <w:rFonts w:eastAsia="Arial"/>
          <w:b/>
        </w:rPr>
        <w:t xml:space="preserve"> </w:t>
      </w:r>
      <w:r w:rsidRPr="00A308BA">
        <w:rPr>
          <w:b/>
        </w:rPr>
        <w:fldChar w:fldCharType="begin"/>
      </w:r>
      <w:r w:rsidRPr="00A308BA">
        <w:rPr>
          <w:b/>
        </w:rPr>
        <w:instrText xml:space="preserve"> SEQ "Figura" \*Arabic </w:instrText>
      </w:r>
      <w:r w:rsidRPr="00A308BA">
        <w:rPr>
          <w:b/>
        </w:rPr>
        <w:fldChar w:fldCharType="separate"/>
      </w:r>
      <w:r w:rsidRPr="00A308BA">
        <w:rPr>
          <w:b/>
        </w:rPr>
        <w:t>5</w:t>
      </w:r>
      <w:r w:rsidRPr="00A308BA">
        <w:rPr>
          <w:b/>
        </w:rPr>
        <w:fldChar w:fldCharType="end"/>
      </w:r>
      <w:r w:rsidRPr="00A308BA">
        <w:rPr>
          <w:b/>
        </w:rPr>
        <w:t>.</w:t>
      </w:r>
      <w:r>
        <w:rPr>
          <w:rFonts w:eastAsia="Arial"/>
        </w:rPr>
        <w:t xml:space="preserve"> </w:t>
      </w:r>
      <w:r>
        <w:t>Autenticação</w:t>
      </w:r>
      <w:r>
        <w:rPr>
          <w:rFonts w:eastAsia="Arial"/>
        </w:rPr>
        <w:t xml:space="preserve"> </w:t>
      </w:r>
      <w:r>
        <w:t>por</w:t>
      </w:r>
      <w:r>
        <w:rPr>
          <w:rFonts w:eastAsia="Arial"/>
        </w:rPr>
        <w:t xml:space="preserve"> </w:t>
      </w:r>
      <w:r>
        <w:t>e-mail</w:t>
      </w:r>
      <w:r>
        <w:rPr>
          <w:rFonts w:eastAsia="Arial"/>
        </w:rPr>
        <w:t xml:space="preserve"> </w:t>
      </w:r>
      <w:r>
        <w:t>via</w:t>
      </w:r>
      <w:r>
        <w:rPr>
          <w:rFonts w:eastAsia="Arial"/>
        </w:rPr>
        <w:t xml:space="preserve"> </w:t>
      </w:r>
      <w:r>
        <w:rPr>
          <w:i/>
        </w:rPr>
        <w:t>token</w:t>
      </w:r>
      <w:bookmarkEnd w:id="150"/>
      <w:r w:rsidR="005F6038">
        <w:rPr>
          <w:i/>
        </w:rPr>
        <w:t>.</w:t>
      </w:r>
    </w:p>
    <w:p w:rsidR="00270A16" w:rsidRDefault="00270A16" w:rsidP="00A308BA">
      <w:pPr>
        <w:pStyle w:val="ndicedeilustraoTCC"/>
      </w:pPr>
    </w:p>
    <w:p w:rsidR="00270A16" w:rsidRDefault="00270A16">
      <w:pPr>
        <w:pStyle w:val="PargrafoTCC"/>
      </w:pPr>
      <w:r>
        <w:t>Conforme</w:t>
      </w:r>
      <w:r>
        <w:rPr>
          <w:rFonts w:eastAsia="Arial"/>
        </w:rPr>
        <w:t xml:space="preserve"> </w:t>
      </w:r>
      <w:r>
        <w:t>citado,</w:t>
      </w:r>
      <w:r>
        <w:rPr>
          <w:rFonts w:eastAsia="Arial"/>
        </w:rPr>
        <w:t xml:space="preserve"> </w:t>
      </w:r>
      <w:r>
        <w:t>existem</w:t>
      </w:r>
      <w:r>
        <w:rPr>
          <w:rFonts w:eastAsia="Arial"/>
        </w:rPr>
        <w:t xml:space="preserve"> </w:t>
      </w:r>
      <w:r>
        <w:t>três</w:t>
      </w:r>
      <w:r>
        <w:rPr>
          <w:rFonts w:eastAsia="Arial"/>
        </w:rPr>
        <w:t xml:space="preserve"> </w:t>
      </w:r>
      <w:r>
        <w:t>perfis</w:t>
      </w:r>
      <w:r>
        <w:rPr>
          <w:rFonts w:eastAsia="Arial"/>
        </w:rPr>
        <w:t xml:space="preserve"> </w:t>
      </w:r>
      <w:r>
        <w:t>de</w:t>
      </w:r>
      <w:r>
        <w:rPr>
          <w:rFonts w:eastAsia="Arial"/>
        </w:rPr>
        <w:t xml:space="preserve"> </w:t>
      </w:r>
      <w:r>
        <w:t>usuários:</w:t>
      </w:r>
      <w:r>
        <w:rPr>
          <w:rFonts w:eastAsia="Arial"/>
        </w:rPr>
        <w:t xml:space="preserve"> </w:t>
      </w:r>
      <w:r w:rsidR="00D21855">
        <w:t>m</w:t>
      </w:r>
      <w:r>
        <w:t>édico,</w:t>
      </w:r>
      <w:r>
        <w:rPr>
          <w:rFonts w:eastAsia="Arial"/>
        </w:rPr>
        <w:t xml:space="preserve"> </w:t>
      </w:r>
      <w:r w:rsidR="00D21855">
        <w:t>s</w:t>
      </w:r>
      <w:r>
        <w:t>ecretária</w:t>
      </w:r>
      <w:r>
        <w:rPr>
          <w:rFonts w:eastAsia="Arial"/>
        </w:rPr>
        <w:t xml:space="preserve"> </w:t>
      </w:r>
      <w:r>
        <w:t>e</w:t>
      </w:r>
      <w:r>
        <w:rPr>
          <w:rFonts w:eastAsia="Arial"/>
        </w:rPr>
        <w:t xml:space="preserve"> </w:t>
      </w:r>
      <w:r w:rsidR="00D21855">
        <w:t>a</w:t>
      </w:r>
      <w:r>
        <w:t>dministrador.</w:t>
      </w:r>
      <w:r>
        <w:rPr>
          <w:rFonts w:eastAsia="Arial"/>
        </w:rPr>
        <w:t xml:space="preserve"> </w:t>
      </w:r>
      <w:r>
        <w:t>A</w:t>
      </w:r>
      <w:r>
        <w:rPr>
          <w:rFonts w:eastAsia="Arial"/>
        </w:rPr>
        <w:t xml:space="preserve"> </w:t>
      </w:r>
      <w:r>
        <w:t>visualização</w:t>
      </w:r>
      <w:r>
        <w:rPr>
          <w:rFonts w:eastAsia="Arial"/>
        </w:rPr>
        <w:t xml:space="preserve"> </w:t>
      </w:r>
      <w:r>
        <w:t>do</w:t>
      </w:r>
      <w:r>
        <w:rPr>
          <w:rFonts w:eastAsia="Arial"/>
        </w:rPr>
        <w:t xml:space="preserve"> </w:t>
      </w:r>
      <w:r>
        <w:t>sistema</w:t>
      </w:r>
      <w:r>
        <w:rPr>
          <w:rFonts w:eastAsia="Arial"/>
        </w:rPr>
        <w:t xml:space="preserve"> </w:t>
      </w:r>
      <w:r>
        <w:t>possui</w:t>
      </w:r>
      <w:r>
        <w:rPr>
          <w:rFonts w:eastAsia="Arial"/>
        </w:rPr>
        <w:t xml:space="preserve"> </w:t>
      </w:r>
      <w:r>
        <w:t>um</w:t>
      </w:r>
      <w:r>
        <w:rPr>
          <w:rFonts w:eastAsia="Arial"/>
        </w:rPr>
        <w:t xml:space="preserve"> </w:t>
      </w:r>
      <w:r>
        <w:t>controle</w:t>
      </w:r>
      <w:r>
        <w:rPr>
          <w:rFonts w:eastAsia="Arial"/>
        </w:rPr>
        <w:t xml:space="preserve"> </w:t>
      </w:r>
      <w:r>
        <w:t>de</w:t>
      </w:r>
      <w:r>
        <w:rPr>
          <w:rFonts w:eastAsia="Arial"/>
        </w:rPr>
        <w:t xml:space="preserve"> </w:t>
      </w:r>
      <w:r>
        <w:t>acesso</w:t>
      </w:r>
      <w:r>
        <w:rPr>
          <w:rFonts w:eastAsia="Arial"/>
        </w:rPr>
        <w:t xml:space="preserve"> </w:t>
      </w:r>
      <w:r>
        <w:t>implementado</w:t>
      </w:r>
      <w:r>
        <w:rPr>
          <w:rFonts w:eastAsia="Arial"/>
        </w:rPr>
        <w:t xml:space="preserve"> </w:t>
      </w:r>
      <w:r>
        <w:t>por</w:t>
      </w:r>
      <w:r>
        <w:rPr>
          <w:rFonts w:eastAsia="Arial"/>
        </w:rPr>
        <w:t xml:space="preserve"> </w:t>
      </w:r>
      <w:r>
        <w:t>regras</w:t>
      </w:r>
      <w:r>
        <w:rPr>
          <w:rFonts w:eastAsia="Arial"/>
        </w:rPr>
        <w:t xml:space="preserve"> </w:t>
      </w:r>
      <w:r>
        <w:t>de</w:t>
      </w:r>
      <w:r>
        <w:rPr>
          <w:rFonts w:eastAsia="Arial"/>
        </w:rPr>
        <w:t xml:space="preserve"> </w:t>
      </w:r>
      <w:r>
        <w:t>permissões</w:t>
      </w:r>
      <w:r>
        <w:rPr>
          <w:rFonts w:eastAsia="Arial"/>
        </w:rPr>
        <w:t xml:space="preserve"> </w:t>
      </w:r>
      <w:r>
        <w:t>baseadas</w:t>
      </w:r>
      <w:r>
        <w:rPr>
          <w:rFonts w:eastAsia="Arial"/>
        </w:rPr>
        <w:t xml:space="preserve"> </w:t>
      </w:r>
      <w:r>
        <w:t>no</w:t>
      </w:r>
      <w:r>
        <w:rPr>
          <w:rFonts w:eastAsia="Arial"/>
        </w:rPr>
        <w:t xml:space="preserve"> </w:t>
      </w:r>
      <w:r>
        <w:t>perfil.</w:t>
      </w:r>
      <w:r>
        <w:rPr>
          <w:rFonts w:eastAsia="Arial"/>
        </w:rPr>
        <w:t xml:space="preserve"> </w:t>
      </w:r>
      <w:r>
        <w:t>As</w:t>
      </w:r>
      <w:r>
        <w:rPr>
          <w:rFonts w:eastAsia="Arial"/>
        </w:rPr>
        <w:t xml:space="preserve"> </w:t>
      </w:r>
      <w:r>
        <w:t>permissões</w:t>
      </w:r>
      <w:r>
        <w:rPr>
          <w:rFonts w:eastAsia="Arial"/>
        </w:rPr>
        <w:t xml:space="preserve"> </w:t>
      </w:r>
      <w:r>
        <w:t>são</w:t>
      </w:r>
      <w:r>
        <w:rPr>
          <w:rFonts w:eastAsia="Arial"/>
        </w:rPr>
        <w:t xml:space="preserve"> </w:t>
      </w:r>
      <w:r>
        <w:t>internamente</w:t>
      </w:r>
      <w:r>
        <w:rPr>
          <w:rFonts w:eastAsia="Arial"/>
        </w:rPr>
        <w:t xml:space="preserve"> </w:t>
      </w:r>
      <w:r>
        <w:t>divididas</w:t>
      </w:r>
      <w:r>
        <w:rPr>
          <w:rFonts w:eastAsia="Arial"/>
        </w:rPr>
        <w:t xml:space="preserve"> </w:t>
      </w:r>
      <w:r>
        <w:t>em</w:t>
      </w:r>
      <w:r w:rsidR="00D21855">
        <w:rPr>
          <w:rFonts w:eastAsia="Arial"/>
        </w:rPr>
        <w:t xml:space="preserve"> </w:t>
      </w:r>
      <w:r>
        <w:t>sem</w:t>
      </w:r>
      <w:r>
        <w:rPr>
          <w:rFonts w:eastAsia="Arial"/>
        </w:rPr>
        <w:t xml:space="preserve"> </w:t>
      </w:r>
      <w:r>
        <w:t>nenhum</w:t>
      </w:r>
      <w:r>
        <w:rPr>
          <w:rFonts w:eastAsia="Arial"/>
        </w:rPr>
        <w:t xml:space="preserve"> </w:t>
      </w:r>
      <w:r>
        <w:t>acesso,</w:t>
      </w:r>
      <w:r w:rsidR="00D21855">
        <w:rPr>
          <w:rFonts w:eastAsia="Arial"/>
        </w:rPr>
        <w:t xml:space="preserve"> acesso </w:t>
      </w:r>
      <w:r>
        <w:t>somente</w:t>
      </w:r>
      <w:r>
        <w:rPr>
          <w:rFonts w:eastAsia="Arial"/>
        </w:rPr>
        <w:t xml:space="preserve"> </w:t>
      </w:r>
      <w:r w:rsidR="00D21855">
        <w:t>leitura</w:t>
      </w:r>
      <w:r>
        <w:rPr>
          <w:rFonts w:eastAsia="Arial"/>
        </w:rPr>
        <w:t xml:space="preserve"> </w:t>
      </w:r>
      <w:r>
        <w:t>ou</w:t>
      </w:r>
      <w:r w:rsidR="00D21855">
        <w:rPr>
          <w:rFonts w:eastAsia="Arial"/>
        </w:rPr>
        <w:t xml:space="preserve"> acesso de </w:t>
      </w:r>
      <w:r>
        <w:t>leitura</w:t>
      </w:r>
      <w:r>
        <w:rPr>
          <w:rFonts w:eastAsia="Arial"/>
        </w:rPr>
        <w:t xml:space="preserve"> </w:t>
      </w:r>
      <w:r>
        <w:t>e</w:t>
      </w:r>
      <w:r>
        <w:rPr>
          <w:rFonts w:eastAsia="Arial"/>
        </w:rPr>
        <w:t xml:space="preserve"> </w:t>
      </w:r>
      <w:r>
        <w:t>alteração</w:t>
      </w:r>
      <w:r>
        <w:rPr>
          <w:rFonts w:eastAsia="Arial"/>
        </w:rPr>
        <w:t xml:space="preserve"> </w:t>
      </w:r>
      <w:r>
        <w:t>de</w:t>
      </w:r>
      <w:r>
        <w:rPr>
          <w:rFonts w:eastAsia="Arial"/>
        </w:rPr>
        <w:t xml:space="preserve"> </w:t>
      </w:r>
      <w:r>
        <w:t>registros.</w:t>
      </w:r>
      <w:r>
        <w:rPr>
          <w:rFonts w:eastAsia="Arial"/>
        </w:rPr>
        <w:t xml:space="preserve"> </w:t>
      </w:r>
      <w:r>
        <w:t>As</w:t>
      </w:r>
      <w:r>
        <w:rPr>
          <w:rFonts w:eastAsia="Arial"/>
        </w:rPr>
        <w:t xml:space="preserve"> </w:t>
      </w:r>
      <w:r>
        <w:t>permissões</w:t>
      </w:r>
      <w:r>
        <w:rPr>
          <w:rFonts w:eastAsia="Arial"/>
        </w:rPr>
        <w:t xml:space="preserve"> </w:t>
      </w:r>
      <w:r>
        <w:t>são</w:t>
      </w:r>
      <w:r>
        <w:rPr>
          <w:rFonts w:eastAsia="Arial"/>
        </w:rPr>
        <w:t xml:space="preserve"> </w:t>
      </w:r>
      <w:r>
        <w:t>verificadas</w:t>
      </w:r>
      <w:r>
        <w:rPr>
          <w:rFonts w:eastAsia="Arial"/>
        </w:rPr>
        <w:t xml:space="preserve"> </w:t>
      </w:r>
      <w:r>
        <w:t>já</w:t>
      </w:r>
      <w:r>
        <w:rPr>
          <w:rFonts w:eastAsia="Arial"/>
        </w:rPr>
        <w:t xml:space="preserve"> </w:t>
      </w:r>
      <w:r>
        <w:t>em</w:t>
      </w:r>
      <w:r>
        <w:rPr>
          <w:rFonts w:eastAsia="Arial"/>
        </w:rPr>
        <w:t xml:space="preserve"> </w:t>
      </w:r>
      <w:r>
        <w:t>tempo</w:t>
      </w:r>
      <w:r>
        <w:rPr>
          <w:rFonts w:eastAsia="Arial"/>
        </w:rPr>
        <w:t xml:space="preserve"> </w:t>
      </w:r>
      <w:r>
        <w:t>de</w:t>
      </w:r>
      <w:r>
        <w:rPr>
          <w:rFonts w:eastAsia="Arial"/>
        </w:rPr>
        <w:t xml:space="preserve"> </w:t>
      </w:r>
      <w:r>
        <w:t>construção</w:t>
      </w:r>
      <w:r>
        <w:rPr>
          <w:rFonts w:eastAsia="Arial"/>
        </w:rPr>
        <w:t xml:space="preserve"> </w:t>
      </w:r>
      <w:r>
        <w:t>da</w:t>
      </w:r>
      <w:r>
        <w:rPr>
          <w:rFonts w:eastAsia="Arial"/>
        </w:rPr>
        <w:t xml:space="preserve"> </w:t>
      </w:r>
      <w:r>
        <w:t>interface</w:t>
      </w:r>
      <w:r>
        <w:rPr>
          <w:rFonts w:eastAsia="Arial"/>
        </w:rPr>
        <w:t xml:space="preserve"> </w:t>
      </w:r>
      <w:r>
        <w:t>gráfica,</w:t>
      </w:r>
      <w:r>
        <w:rPr>
          <w:rFonts w:eastAsia="Arial"/>
        </w:rPr>
        <w:t xml:space="preserve"> </w:t>
      </w:r>
      <w:r>
        <w:t>omitindo</w:t>
      </w:r>
      <w:r>
        <w:rPr>
          <w:rFonts w:eastAsia="Arial"/>
        </w:rPr>
        <w:t xml:space="preserve"> </w:t>
      </w:r>
      <w:r>
        <w:t>os</w:t>
      </w:r>
      <w:r>
        <w:rPr>
          <w:rFonts w:eastAsia="Arial"/>
        </w:rPr>
        <w:t xml:space="preserve"> </w:t>
      </w:r>
      <w:r>
        <w:t>itens</w:t>
      </w:r>
      <w:r>
        <w:rPr>
          <w:rFonts w:eastAsia="Arial"/>
        </w:rPr>
        <w:t xml:space="preserve"> </w:t>
      </w:r>
      <w:r>
        <w:t>que</w:t>
      </w:r>
      <w:r>
        <w:rPr>
          <w:rFonts w:eastAsia="Arial"/>
        </w:rPr>
        <w:t xml:space="preserve"> </w:t>
      </w:r>
      <w:r>
        <w:t>o</w:t>
      </w:r>
      <w:r>
        <w:rPr>
          <w:rFonts w:eastAsia="Arial"/>
        </w:rPr>
        <w:t xml:space="preserve"> </w:t>
      </w:r>
      <w:r>
        <w:t>usuário</w:t>
      </w:r>
      <w:r>
        <w:rPr>
          <w:rFonts w:eastAsia="Arial"/>
        </w:rPr>
        <w:t xml:space="preserve"> </w:t>
      </w:r>
      <w:r>
        <w:t>não</w:t>
      </w:r>
      <w:r>
        <w:rPr>
          <w:rFonts w:eastAsia="Arial"/>
        </w:rPr>
        <w:t xml:space="preserve"> </w:t>
      </w:r>
      <w:r>
        <w:t>deve</w:t>
      </w:r>
      <w:r>
        <w:rPr>
          <w:rFonts w:eastAsia="Arial"/>
        </w:rPr>
        <w:t xml:space="preserve"> </w:t>
      </w:r>
      <w:r>
        <w:t>ter</w:t>
      </w:r>
      <w:r>
        <w:rPr>
          <w:rFonts w:eastAsia="Arial"/>
        </w:rPr>
        <w:t xml:space="preserve"> </w:t>
      </w:r>
      <w:r>
        <w:t>acesso,</w:t>
      </w:r>
      <w:r>
        <w:rPr>
          <w:rFonts w:eastAsia="Arial"/>
        </w:rPr>
        <w:t xml:space="preserve"> </w:t>
      </w:r>
      <w:r>
        <w:t>porém,</w:t>
      </w:r>
      <w:r>
        <w:rPr>
          <w:rFonts w:eastAsia="Arial"/>
        </w:rPr>
        <w:t xml:space="preserve"> </w:t>
      </w:r>
      <w:r>
        <w:t>por</w:t>
      </w:r>
      <w:r>
        <w:rPr>
          <w:rFonts w:eastAsia="Arial"/>
        </w:rPr>
        <w:t xml:space="preserve"> </w:t>
      </w:r>
      <w:r>
        <w:t>segurança,</w:t>
      </w:r>
      <w:r>
        <w:rPr>
          <w:rFonts w:eastAsia="Arial"/>
        </w:rPr>
        <w:t xml:space="preserve"> </w:t>
      </w:r>
      <w:r>
        <w:t>também</w:t>
      </w:r>
      <w:r>
        <w:rPr>
          <w:rFonts w:eastAsia="Arial"/>
        </w:rPr>
        <w:t xml:space="preserve"> </w:t>
      </w:r>
      <w:r>
        <w:t>há</w:t>
      </w:r>
      <w:r>
        <w:rPr>
          <w:rFonts w:eastAsia="Arial"/>
        </w:rPr>
        <w:t xml:space="preserve"> </w:t>
      </w:r>
      <w:r>
        <w:t>consistência</w:t>
      </w:r>
      <w:r>
        <w:rPr>
          <w:rFonts w:eastAsia="Arial"/>
        </w:rPr>
        <w:t xml:space="preserve"> </w:t>
      </w:r>
      <w:r>
        <w:t>das</w:t>
      </w:r>
      <w:r>
        <w:rPr>
          <w:rFonts w:eastAsia="Arial"/>
        </w:rPr>
        <w:t xml:space="preserve"> </w:t>
      </w:r>
      <w:r>
        <w:t>permissões</w:t>
      </w:r>
      <w:r>
        <w:rPr>
          <w:rFonts w:eastAsia="Arial"/>
        </w:rPr>
        <w:t xml:space="preserve"> </w:t>
      </w:r>
      <w:r>
        <w:t>do</w:t>
      </w:r>
      <w:r>
        <w:rPr>
          <w:rFonts w:eastAsia="Arial"/>
        </w:rPr>
        <w:t xml:space="preserve"> </w:t>
      </w:r>
      <w:r>
        <w:t>lado</w:t>
      </w:r>
      <w:r>
        <w:rPr>
          <w:rFonts w:eastAsia="Arial"/>
        </w:rPr>
        <w:t xml:space="preserve"> </w:t>
      </w:r>
      <w:r>
        <w:t>do</w:t>
      </w:r>
      <w:r>
        <w:rPr>
          <w:rFonts w:eastAsia="Arial"/>
        </w:rPr>
        <w:t xml:space="preserve"> </w:t>
      </w:r>
      <w:r>
        <w:t>servidor,</w:t>
      </w:r>
      <w:r>
        <w:rPr>
          <w:rFonts w:eastAsia="Arial"/>
        </w:rPr>
        <w:t xml:space="preserve"> </w:t>
      </w:r>
      <w:r>
        <w:t>ao</w:t>
      </w:r>
      <w:r>
        <w:rPr>
          <w:rFonts w:eastAsia="Arial"/>
        </w:rPr>
        <w:t xml:space="preserve"> </w:t>
      </w:r>
      <w:r>
        <w:t>receber</w:t>
      </w:r>
      <w:r>
        <w:rPr>
          <w:rFonts w:eastAsia="Arial"/>
        </w:rPr>
        <w:t xml:space="preserve"> </w:t>
      </w:r>
      <w:r>
        <w:t>as</w:t>
      </w:r>
      <w:r>
        <w:rPr>
          <w:rFonts w:eastAsia="Arial"/>
        </w:rPr>
        <w:t xml:space="preserve"> </w:t>
      </w:r>
      <w:r>
        <w:t>requisições</w:t>
      </w:r>
      <w:r>
        <w:rPr>
          <w:rFonts w:eastAsia="Arial"/>
        </w:rPr>
        <w:t xml:space="preserve"> </w:t>
      </w:r>
      <w:r>
        <w:t>HTML</w:t>
      </w:r>
      <w:r>
        <w:rPr>
          <w:rFonts w:eastAsia="Arial"/>
        </w:rPr>
        <w:t xml:space="preserve"> </w:t>
      </w:r>
      <w:r>
        <w:t>(</w:t>
      </w:r>
      <w:r>
        <w:rPr>
          <w:i/>
        </w:rPr>
        <w:t>HyperText</w:t>
      </w:r>
      <w:r>
        <w:rPr>
          <w:rFonts w:eastAsia="Arial"/>
          <w:i/>
        </w:rPr>
        <w:t xml:space="preserve"> </w:t>
      </w:r>
      <w:r>
        <w:rPr>
          <w:i/>
        </w:rPr>
        <w:t>Markup</w:t>
      </w:r>
      <w:r>
        <w:rPr>
          <w:rFonts w:eastAsia="Arial"/>
          <w:i/>
        </w:rPr>
        <w:t xml:space="preserve"> </w:t>
      </w:r>
      <w:r>
        <w:rPr>
          <w:i/>
        </w:rPr>
        <w:t>Language</w:t>
      </w:r>
      <w:r>
        <w:t>)</w:t>
      </w:r>
      <w:r>
        <w:rPr>
          <w:rFonts w:eastAsia="Arial"/>
        </w:rPr>
        <w:t xml:space="preserve"> </w:t>
      </w:r>
      <w:r>
        <w:t>é</w:t>
      </w:r>
      <w:r>
        <w:rPr>
          <w:rFonts w:eastAsia="Arial"/>
        </w:rPr>
        <w:t xml:space="preserve"> </w:t>
      </w:r>
      <w:r>
        <w:t>verificada</w:t>
      </w:r>
      <w:r>
        <w:rPr>
          <w:rFonts w:eastAsia="Arial"/>
        </w:rPr>
        <w:t xml:space="preserve"> </w:t>
      </w:r>
      <w:r>
        <w:t>a</w:t>
      </w:r>
      <w:r>
        <w:rPr>
          <w:rFonts w:eastAsia="Arial"/>
        </w:rPr>
        <w:t xml:space="preserve"> </w:t>
      </w:r>
      <w:r>
        <w:t>autorização</w:t>
      </w:r>
      <w:r>
        <w:rPr>
          <w:rFonts w:eastAsia="Arial"/>
        </w:rPr>
        <w:t xml:space="preserve"> </w:t>
      </w:r>
      <w:r>
        <w:t>do</w:t>
      </w:r>
      <w:r>
        <w:rPr>
          <w:rFonts w:eastAsia="Arial"/>
        </w:rPr>
        <w:t xml:space="preserve"> </w:t>
      </w:r>
      <w:r>
        <w:t>usuário</w:t>
      </w:r>
      <w:r>
        <w:rPr>
          <w:rFonts w:eastAsia="Arial"/>
        </w:rPr>
        <w:t xml:space="preserve"> </w:t>
      </w:r>
      <w:r>
        <w:t>que</w:t>
      </w:r>
      <w:r>
        <w:rPr>
          <w:rFonts w:eastAsia="Arial"/>
        </w:rPr>
        <w:t xml:space="preserve"> </w:t>
      </w:r>
      <w:r w:rsidRPr="00D21855">
        <w:t>a</w:t>
      </w:r>
      <w:r w:rsidR="00D21855" w:rsidRPr="00D21855">
        <w:t>s</w:t>
      </w:r>
      <w:r>
        <w:rPr>
          <w:rFonts w:eastAsia="Arial"/>
        </w:rPr>
        <w:t xml:space="preserve"> </w:t>
      </w:r>
      <w:r>
        <w:t>mandou.</w:t>
      </w:r>
    </w:p>
    <w:p w:rsidR="00270A16" w:rsidRDefault="00270A16">
      <w:pPr>
        <w:pStyle w:val="PargrafoTCC"/>
      </w:pPr>
      <w:r>
        <w:t>Todos</w:t>
      </w:r>
      <w:r>
        <w:rPr>
          <w:rFonts w:eastAsia="Arial"/>
        </w:rPr>
        <w:t xml:space="preserve"> </w:t>
      </w:r>
      <w:r>
        <w:t>os</w:t>
      </w:r>
      <w:r>
        <w:rPr>
          <w:rFonts w:eastAsia="Arial"/>
        </w:rPr>
        <w:t xml:space="preserve"> </w:t>
      </w:r>
      <w:r>
        <w:t>usuários</w:t>
      </w:r>
      <w:r>
        <w:rPr>
          <w:rFonts w:eastAsia="Arial"/>
        </w:rPr>
        <w:t xml:space="preserve"> </w:t>
      </w:r>
      <w:r w:rsidRPr="00D21855">
        <w:t>t</w:t>
      </w:r>
      <w:r w:rsidR="00D21855" w:rsidRPr="00D21855">
        <w:t>ê</w:t>
      </w:r>
      <w:r w:rsidRPr="00D21855">
        <w:t>m</w:t>
      </w:r>
      <w:r>
        <w:rPr>
          <w:rFonts w:eastAsia="Arial"/>
        </w:rPr>
        <w:t xml:space="preserve"> </w:t>
      </w:r>
      <w:r>
        <w:t>permissão</w:t>
      </w:r>
      <w:r>
        <w:rPr>
          <w:rFonts w:eastAsia="Arial"/>
        </w:rPr>
        <w:t xml:space="preserve"> </w:t>
      </w:r>
      <w:r>
        <w:t>de</w:t>
      </w:r>
      <w:r>
        <w:rPr>
          <w:rFonts w:eastAsia="Arial"/>
        </w:rPr>
        <w:t xml:space="preserve"> </w:t>
      </w:r>
      <w:r>
        <w:t>alteração</w:t>
      </w:r>
      <w:r>
        <w:rPr>
          <w:rFonts w:eastAsia="Arial"/>
        </w:rPr>
        <w:t xml:space="preserve"> </w:t>
      </w:r>
      <w:r>
        <w:t>do</w:t>
      </w:r>
      <w:r>
        <w:rPr>
          <w:rFonts w:eastAsia="Arial"/>
        </w:rPr>
        <w:t xml:space="preserve"> </w:t>
      </w:r>
      <w:r>
        <w:t>seu</w:t>
      </w:r>
      <w:r>
        <w:rPr>
          <w:rFonts w:eastAsia="Arial"/>
        </w:rPr>
        <w:t xml:space="preserve"> </w:t>
      </w:r>
      <w:r>
        <w:t>próprio</w:t>
      </w:r>
      <w:r>
        <w:rPr>
          <w:rFonts w:eastAsia="Arial"/>
        </w:rPr>
        <w:t xml:space="preserve"> </w:t>
      </w:r>
      <w:r>
        <w:t>cadastro,</w:t>
      </w:r>
      <w:r>
        <w:rPr>
          <w:rFonts w:eastAsia="Arial"/>
        </w:rPr>
        <w:t xml:space="preserve"> </w:t>
      </w:r>
      <w:r>
        <w:t>inclusive</w:t>
      </w:r>
      <w:r>
        <w:rPr>
          <w:rFonts w:eastAsia="Arial"/>
        </w:rPr>
        <w:t xml:space="preserve"> </w:t>
      </w:r>
      <w:r>
        <w:t>de</w:t>
      </w:r>
      <w:r>
        <w:rPr>
          <w:rFonts w:eastAsia="Arial"/>
        </w:rPr>
        <w:t xml:space="preserve"> </w:t>
      </w:r>
      <w:r>
        <w:t>redefinição</w:t>
      </w:r>
      <w:r>
        <w:rPr>
          <w:rFonts w:eastAsia="Arial"/>
        </w:rPr>
        <w:t xml:space="preserve"> </w:t>
      </w:r>
      <w:r>
        <w:t>da</w:t>
      </w:r>
      <w:r>
        <w:rPr>
          <w:rFonts w:eastAsia="Arial"/>
        </w:rPr>
        <w:t xml:space="preserve"> </w:t>
      </w:r>
      <w:r>
        <w:t>sua</w:t>
      </w:r>
      <w:r>
        <w:rPr>
          <w:rFonts w:eastAsia="Arial"/>
        </w:rPr>
        <w:t xml:space="preserve"> </w:t>
      </w:r>
      <w:r>
        <w:t>senha.</w:t>
      </w:r>
      <w:r>
        <w:rPr>
          <w:rFonts w:eastAsia="Arial"/>
        </w:rPr>
        <w:t xml:space="preserve"> </w:t>
      </w:r>
      <w:r>
        <w:t>O</w:t>
      </w:r>
      <w:r>
        <w:rPr>
          <w:rFonts w:eastAsia="Arial"/>
        </w:rPr>
        <w:t xml:space="preserve"> </w:t>
      </w:r>
      <w:r>
        <w:t>administrador</w:t>
      </w:r>
      <w:r>
        <w:rPr>
          <w:rFonts w:eastAsia="Arial"/>
        </w:rPr>
        <w:t xml:space="preserve"> </w:t>
      </w:r>
      <w:r>
        <w:t>consegue</w:t>
      </w:r>
      <w:r>
        <w:rPr>
          <w:rFonts w:eastAsia="Arial"/>
        </w:rPr>
        <w:t xml:space="preserve"> </w:t>
      </w:r>
      <w:r>
        <w:t>alterar</w:t>
      </w:r>
      <w:r>
        <w:rPr>
          <w:rFonts w:eastAsia="Arial"/>
        </w:rPr>
        <w:t xml:space="preserve"> </w:t>
      </w:r>
      <w:r>
        <w:t>qualquer</w:t>
      </w:r>
      <w:r>
        <w:rPr>
          <w:rFonts w:eastAsia="Arial"/>
        </w:rPr>
        <w:t xml:space="preserve"> </w:t>
      </w:r>
      <w:r>
        <w:t>registro</w:t>
      </w:r>
      <w:r>
        <w:rPr>
          <w:rFonts w:eastAsia="Arial"/>
        </w:rPr>
        <w:t xml:space="preserve"> </w:t>
      </w:r>
      <w:r>
        <w:t>exceto</w:t>
      </w:r>
      <w:r>
        <w:rPr>
          <w:rFonts w:eastAsia="Arial"/>
        </w:rPr>
        <w:t xml:space="preserve"> </w:t>
      </w:r>
      <w:r>
        <w:t>as</w:t>
      </w:r>
      <w:r>
        <w:rPr>
          <w:rFonts w:eastAsia="Arial"/>
        </w:rPr>
        <w:t xml:space="preserve"> </w:t>
      </w:r>
      <w:r>
        <w:t>entradas</w:t>
      </w:r>
      <w:r>
        <w:rPr>
          <w:rFonts w:eastAsia="Arial"/>
        </w:rPr>
        <w:t xml:space="preserve"> </w:t>
      </w:r>
      <w:r>
        <w:t>de</w:t>
      </w:r>
      <w:r>
        <w:rPr>
          <w:rFonts w:eastAsia="Arial"/>
        </w:rPr>
        <w:t xml:space="preserve"> </w:t>
      </w:r>
      <w:r>
        <w:t>consultas</w:t>
      </w:r>
      <w:r>
        <w:rPr>
          <w:rFonts w:eastAsia="Arial"/>
        </w:rPr>
        <w:t xml:space="preserve"> </w:t>
      </w:r>
      <w:r>
        <w:t>nos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que,</w:t>
      </w:r>
      <w:r>
        <w:rPr>
          <w:rFonts w:eastAsia="Arial"/>
        </w:rPr>
        <w:t xml:space="preserve"> </w:t>
      </w:r>
      <w:r>
        <w:t>por</w:t>
      </w:r>
      <w:r>
        <w:rPr>
          <w:rFonts w:eastAsia="Arial"/>
        </w:rPr>
        <w:t xml:space="preserve"> </w:t>
      </w:r>
      <w:r>
        <w:t>questão</w:t>
      </w:r>
      <w:r>
        <w:rPr>
          <w:rFonts w:eastAsia="Arial"/>
        </w:rPr>
        <w:t xml:space="preserve"> </w:t>
      </w:r>
      <w:r>
        <w:t>de</w:t>
      </w:r>
      <w:r>
        <w:rPr>
          <w:rFonts w:eastAsia="Arial"/>
        </w:rPr>
        <w:t xml:space="preserve"> </w:t>
      </w:r>
      <w:r>
        <w:t>histórico</w:t>
      </w:r>
      <w:r>
        <w:rPr>
          <w:rFonts w:eastAsia="Arial"/>
        </w:rPr>
        <w:t xml:space="preserve"> </w:t>
      </w:r>
      <w:r>
        <w:t>e</w:t>
      </w:r>
      <w:r>
        <w:rPr>
          <w:rFonts w:eastAsia="Arial"/>
        </w:rPr>
        <w:t xml:space="preserve"> </w:t>
      </w:r>
      <w:r>
        <w:t>segurança</w:t>
      </w:r>
      <w:r>
        <w:rPr>
          <w:rFonts w:eastAsia="Arial"/>
        </w:rPr>
        <w:t xml:space="preserve"> </w:t>
      </w:r>
      <w:r>
        <w:t>contra</w:t>
      </w:r>
      <w:r>
        <w:rPr>
          <w:rFonts w:eastAsia="Arial"/>
        </w:rPr>
        <w:t xml:space="preserve"> </w:t>
      </w:r>
      <w:r>
        <w:t>fraudes,</w:t>
      </w:r>
      <w:r>
        <w:rPr>
          <w:rFonts w:eastAsia="Arial"/>
        </w:rPr>
        <w:t xml:space="preserve"> </w:t>
      </w:r>
      <w:r>
        <w:t>nenhum</w:t>
      </w:r>
      <w:r>
        <w:rPr>
          <w:rFonts w:eastAsia="Arial"/>
        </w:rPr>
        <w:t xml:space="preserve"> </w:t>
      </w:r>
      <w:r>
        <w:t>usuário</w:t>
      </w:r>
      <w:r>
        <w:rPr>
          <w:rFonts w:eastAsia="Arial"/>
        </w:rPr>
        <w:t xml:space="preserve"> </w:t>
      </w:r>
      <w:r>
        <w:t>consegue</w:t>
      </w:r>
      <w:r>
        <w:rPr>
          <w:rFonts w:eastAsia="Arial"/>
        </w:rPr>
        <w:t xml:space="preserve"> </w:t>
      </w:r>
      <w:r>
        <w:t>alterar.</w:t>
      </w:r>
      <w:r>
        <w:rPr>
          <w:rFonts w:eastAsia="Arial"/>
        </w:rPr>
        <w:t xml:space="preserve"> </w:t>
      </w:r>
      <w:r>
        <w:t>Nem</w:t>
      </w:r>
      <w:r>
        <w:rPr>
          <w:rFonts w:eastAsia="Arial"/>
        </w:rPr>
        <w:t xml:space="preserve"> </w:t>
      </w:r>
      <w:r>
        <w:t>o</w:t>
      </w:r>
      <w:r>
        <w:rPr>
          <w:rFonts w:eastAsia="Arial"/>
        </w:rPr>
        <w:t xml:space="preserve"> </w:t>
      </w:r>
      <w:r>
        <w:t>médico</w:t>
      </w:r>
      <w:r>
        <w:rPr>
          <w:rFonts w:eastAsia="Arial"/>
        </w:rPr>
        <w:t xml:space="preserve"> </w:t>
      </w:r>
      <w:r>
        <w:t>nem</w:t>
      </w:r>
      <w:r>
        <w:rPr>
          <w:rFonts w:eastAsia="Arial"/>
        </w:rPr>
        <w:t xml:space="preserve"> </w:t>
      </w:r>
      <w:r>
        <w:t>a</w:t>
      </w:r>
      <w:r>
        <w:rPr>
          <w:rFonts w:eastAsia="Arial"/>
        </w:rPr>
        <w:t xml:space="preserve"> </w:t>
      </w:r>
      <w:r>
        <w:t>secretária</w:t>
      </w:r>
      <w:r>
        <w:rPr>
          <w:rFonts w:eastAsia="Arial"/>
        </w:rPr>
        <w:t xml:space="preserve"> </w:t>
      </w:r>
      <w:r w:rsidRPr="00D21855">
        <w:t>t</w:t>
      </w:r>
      <w:r w:rsidR="00D21855" w:rsidRPr="00D21855">
        <w:t>ê</w:t>
      </w:r>
      <w:r w:rsidRPr="00D21855">
        <w:t>m</w:t>
      </w:r>
      <w:r>
        <w:rPr>
          <w:rFonts w:eastAsia="Arial"/>
        </w:rPr>
        <w:t xml:space="preserve"> </w:t>
      </w:r>
      <w:r>
        <w:t>acesso</w:t>
      </w:r>
      <w:r>
        <w:rPr>
          <w:rFonts w:eastAsia="Arial"/>
        </w:rPr>
        <w:t xml:space="preserve"> </w:t>
      </w:r>
      <w:r>
        <w:t>aos</w:t>
      </w:r>
      <w:r>
        <w:rPr>
          <w:rFonts w:eastAsia="Arial"/>
        </w:rPr>
        <w:t xml:space="preserve"> </w:t>
      </w:r>
      <w:r>
        <w:t>cadastros</w:t>
      </w:r>
      <w:r>
        <w:rPr>
          <w:rFonts w:eastAsia="Arial"/>
        </w:rPr>
        <w:t xml:space="preserve"> </w:t>
      </w:r>
      <w:r>
        <w:t>dos</w:t>
      </w:r>
      <w:r>
        <w:rPr>
          <w:rFonts w:eastAsia="Arial"/>
        </w:rPr>
        <w:t xml:space="preserve"> </w:t>
      </w:r>
      <w:r>
        <w:t>administradores</w:t>
      </w:r>
      <w:r>
        <w:rPr>
          <w:rFonts w:eastAsia="Arial"/>
        </w:rPr>
        <w:t xml:space="preserve"> </w:t>
      </w:r>
      <w:r>
        <w:t>do</w:t>
      </w:r>
      <w:r>
        <w:rPr>
          <w:rFonts w:eastAsia="Arial"/>
        </w:rPr>
        <w:t xml:space="preserve"> </w:t>
      </w:r>
      <w:r>
        <w:t>sistema.</w:t>
      </w:r>
      <w:r>
        <w:rPr>
          <w:rFonts w:eastAsia="Arial"/>
        </w:rPr>
        <w:t xml:space="preserve"> </w:t>
      </w:r>
      <w:r>
        <w:t>A</w:t>
      </w:r>
      <w:r>
        <w:rPr>
          <w:rFonts w:eastAsia="Arial"/>
        </w:rPr>
        <w:t xml:space="preserve"> </w:t>
      </w:r>
      <w:r>
        <w:t>secretária</w:t>
      </w:r>
      <w:r>
        <w:rPr>
          <w:rFonts w:eastAsia="Arial"/>
        </w:rPr>
        <w:t xml:space="preserve"> </w:t>
      </w:r>
      <w:r>
        <w:t>tem</w:t>
      </w:r>
      <w:r>
        <w:rPr>
          <w:rFonts w:eastAsia="Arial"/>
        </w:rPr>
        <w:t xml:space="preserve"> </w:t>
      </w:r>
      <w:r>
        <w:t>acesso</w:t>
      </w:r>
      <w:r>
        <w:rPr>
          <w:rFonts w:eastAsia="Arial"/>
        </w:rPr>
        <w:t xml:space="preserve"> </w:t>
      </w:r>
      <w:r w:rsidR="00D21855">
        <w:t>para</w:t>
      </w:r>
      <w:r>
        <w:rPr>
          <w:rFonts w:eastAsia="Arial"/>
        </w:rPr>
        <w:t xml:space="preserve"> </w:t>
      </w:r>
      <w:r>
        <w:t>altera</w:t>
      </w:r>
      <w:r w:rsidR="00D21855">
        <w:t>r</w:t>
      </w:r>
      <w:r>
        <w:rPr>
          <w:rFonts w:eastAsia="Arial"/>
        </w:rPr>
        <w:t xml:space="preserve"> </w:t>
      </w:r>
      <w:r>
        <w:t>todas</w:t>
      </w:r>
      <w:r>
        <w:rPr>
          <w:rFonts w:eastAsia="Arial"/>
        </w:rPr>
        <w:t xml:space="preserve"> </w:t>
      </w:r>
      <w:r>
        <w:t>as</w:t>
      </w:r>
      <w:r>
        <w:rPr>
          <w:rFonts w:eastAsia="Arial"/>
        </w:rPr>
        <w:t xml:space="preserve"> </w:t>
      </w:r>
      <w:r>
        <w:t>outras</w:t>
      </w:r>
      <w:r>
        <w:rPr>
          <w:rFonts w:eastAsia="Arial"/>
        </w:rPr>
        <w:t xml:space="preserve"> </w:t>
      </w:r>
      <w:r>
        <w:t>configurações</w:t>
      </w:r>
      <w:r>
        <w:rPr>
          <w:rFonts w:eastAsia="Arial"/>
        </w:rPr>
        <w:t xml:space="preserve"> </w:t>
      </w:r>
      <w:r>
        <w:t>do</w:t>
      </w:r>
      <w:r>
        <w:rPr>
          <w:rFonts w:eastAsia="Arial"/>
        </w:rPr>
        <w:t xml:space="preserve"> </w:t>
      </w:r>
      <w:r>
        <w:t>sistema</w:t>
      </w:r>
      <w:r>
        <w:rPr>
          <w:rFonts w:eastAsia="Arial"/>
        </w:rPr>
        <w:t xml:space="preserve"> </w:t>
      </w:r>
      <w:r>
        <w:t>(cadastros</w:t>
      </w:r>
      <w:r>
        <w:rPr>
          <w:rFonts w:eastAsia="Arial"/>
        </w:rPr>
        <w:t xml:space="preserve"> </w:t>
      </w:r>
      <w:r>
        <w:t>auxiliares,</w:t>
      </w:r>
      <w:r>
        <w:rPr>
          <w:rFonts w:eastAsia="Arial"/>
        </w:rPr>
        <w:t xml:space="preserve"> </w:t>
      </w:r>
      <w:r>
        <w:t>cadastros</w:t>
      </w:r>
      <w:r>
        <w:rPr>
          <w:rFonts w:eastAsia="Arial"/>
        </w:rPr>
        <w:t xml:space="preserve"> </w:t>
      </w:r>
      <w:r>
        <w:t>de</w:t>
      </w:r>
      <w:r>
        <w:rPr>
          <w:rFonts w:eastAsia="Arial"/>
        </w:rPr>
        <w:t xml:space="preserve"> </w:t>
      </w:r>
      <w:r>
        <w:t>outras</w:t>
      </w:r>
      <w:r>
        <w:rPr>
          <w:rFonts w:eastAsia="Arial"/>
        </w:rPr>
        <w:t xml:space="preserve"> </w:t>
      </w:r>
      <w:r>
        <w:t>secretárias</w:t>
      </w:r>
      <w:r>
        <w:rPr>
          <w:rFonts w:eastAsia="Arial"/>
        </w:rPr>
        <w:t xml:space="preserve"> </w:t>
      </w:r>
      <w:r>
        <w:t>e</w:t>
      </w:r>
      <w:r>
        <w:rPr>
          <w:rFonts w:eastAsia="Arial"/>
        </w:rPr>
        <w:t xml:space="preserve"> </w:t>
      </w:r>
      <w:r>
        <w:t>de</w:t>
      </w:r>
      <w:r>
        <w:rPr>
          <w:rFonts w:eastAsia="Arial"/>
        </w:rPr>
        <w:t xml:space="preserve"> </w:t>
      </w:r>
      <w:r>
        <w:t>médicos),</w:t>
      </w:r>
      <w:r>
        <w:rPr>
          <w:rFonts w:eastAsia="Arial"/>
        </w:rPr>
        <w:t xml:space="preserve"> </w:t>
      </w:r>
      <w:r>
        <w:t>e</w:t>
      </w:r>
      <w:r>
        <w:rPr>
          <w:rFonts w:eastAsia="Arial"/>
        </w:rPr>
        <w:t xml:space="preserve"> </w:t>
      </w:r>
      <w:r>
        <w:t>também</w:t>
      </w:r>
      <w:r>
        <w:rPr>
          <w:rFonts w:eastAsia="Arial"/>
        </w:rPr>
        <w:t xml:space="preserve"> </w:t>
      </w:r>
      <w:r w:rsidR="00D21855">
        <w:t>para</w:t>
      </w:r>
      <w:r>
        <w:rPr>
          <w:rFonts w:eastAsia="Arial"/>
        </w:rPr>
        <w:t xml:space="preserve"> </w:t>
      </w:r>
      <w:r>
        <w:t>gerencia</w:t>
      </w:r>
      <w:r w:rsidR="00D21855">
        <w:t>r</w:t>
      </w:r>
      <w:r>
        <w:rPr>
          <w:rFonts w:eastAsia="Arial"/>
        </w:rPr>
        <w:t xml:space="preserve"> </w:t>
      </w:r>
      <w:r>
        <w:t>as</w:t>
      </w:r>
      <w:r>
        <w:rPr>
          <w:rFonts w:eastAsia="Arial"/>
        </w:rPr>
        <w:t xml:space="preserve"> </w:t>
      </w:r>
      <w:r>
        <w:t>consultas</w:t>
      </w:r>
      <w:r>
        <w:rPr>
          <w:rFonts w:eastAsia="Arial"/>
        </w:rPr>
        <w:t xml:space="preserve"> </w:t>
      </w:r>
      <w:r>
        <w:t>na</w:t>
      </w:r>
      <w:r>
        <w:rPr>
          <w:rFonts w:eastAsia="Arial"/>
        </w:rPr>
        <w:t xml:space="preserve"> </w:t>
      </w:r>
      <w:r>
        <w:t>agenda</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O</w:t>
      </w:r>
      <w:r>
        <w:rPr>
          <w:rFonts w:eastAsia="Arial"/>
        </w:rPr>
        <w:t xml:space="preserve"> </w:t>
      </w:r>
      <w:r>
        <w:t>médico</w:t>
      </w:r>
      <w:r>
        <w:rPr>
          <w:rFonts w:eastAsia="Arial"/>
        </w:rPr>
        <w:t xml:space="preserve"> </w:t>
      </w:r>
      <w:r>
        <w:t>tem</w:t>
      </w:r>
      <w:r>
        <w:rPr>
          <w:rFonts w:eastAsia="Arial"/>
        </w:rPr>
        <w:t xml:space="preserve"> </w:t>
      </w:r>
      <w:r>
        <w:t>acesso</w:t>
      </w:r>
      <w:r>
        <w:rPr>
          <w:rFonts w:eastAsia="Arial"/>
        </w:rPr>
        <w:t xml:space="preserve"> </w:t>
      </w:r>
      <w:r>
        <w:t>somente</w:t>
      </w:r>
      <w:r>
        <w:rPr>
          <w:rFonts w:eastAsia="Arial"/>
        </w:rPr>
        <w:t xml:space="preserve"> </w:t>
      </w:r>
      <w:r>
        <w:t>de</w:t>
      </w:r>
      <w:r>
        <w:rPr>
          <w:rFonts w:eastAsia="Arial"/>
        </w:rPr>
        <w:t xml:space="preserve"> </w:t>
      </w:r>
      <w:r>
        <w:t>leitura</w:t>
      </w:r>
      <w:r>
        <w:rPr>
          <w:rFonts w:eastAsia="Arial"/>
        </w:rPr>
        <w:t xml:space="preserve"> </w:t>
      </w:r>
      <w:r>
        <w:t>às</w:t>
      </w:r>
      <w:r>
        <w:rPr>
          <w:rFonts w:eastAsia="Arial"/>
        </w:rPr>
        <w:t xml:space="preserve"> </w:t>
      </w:r>
      <w:r>
        <w:t>configurações</w:t>
      </w:r>
      <w:r>
        <w:rPr>
          <w:rFonts w:eastAsia="Arial"/>
        </w:rPr>
        <w:t xml:space="preserve"> </w:t>
      </w:r>
      <w:r>
        <w:t>do</w:t>
      </w:r>
      <w:r>
        <w:rPr>
          <w:rFonts w:eastAsia="Arial"/>
        </w:rPr>
        <w:t xml:space="preserve"> </w:t>
      </w:r>
      <w:r>
        <w:t>sistema</w:t>
      </w:r>
      <w:r>
        <w:rPr>
          <w:rFonts w:eastAsia="Arial"/>
        </w:rPr>
        <w:t xml:space="preserve"> </w:t>
      </w:r>
      <w:r>
        <w:t>e</w:t>
      </w:r>
      <w:r>
        <w:rPr>
          <w:rFonts w:eastAsia="Arial"/>
        </w:rPr>
        <w:t xml:space="preserve"> </w:t>
      </w:r>
      <w:r>
        <w:t>também</w:t>
      </w:r>
      <w:r>
        <w:rPr>
          <w:rFonts w:eastAsia="Arial"/>
        </w:rPr>
        <w:t xml:space="preserve"> </w:t>
      </w:r>
      <w:r>
        <w:lastRenderedPageBreak/>
        <w:t>só</w:t>
      </w:r>
      <w:r>
        <w:rPr>
          <w:rFonts w:eastAsia="Arial"/>
        </w:rPr>
        <w:t xml:space="preserve"> </w:t>
      </w:r>
      <w:r>
        <w:t>pode</w:t>
      </w:r>
      <w:r>
        <w:rPr>
          <w:rFonts w:eastAsia="Arial"/>
        </w:rPr>
        <w:t xml:space="preserve"> </w:t>
      </w:r>
      <w:r>
        <w:t>visualizar</w:t>
      </w:r>
      <w:r>
        <w:rPr>
          <w:rFonts w:eastAsia="Arial"/>
        </w:rPr>
        <w:t xml:space="preserve"> </w:t>
      </w:r>
      <w:r>
        <w:t>as</w:t>
      </w:r>
      <w:r>
        <w:rPr>
          <w:rFonts w:eastAsia="Arial"/>
        </w:rPr>
        <w:t xml:space="preserve"> </w:t>
      </w:r>
      <w:r>
        <w:t>consultas</w:t>
      </w:r>
      <w:r>
        <w:rPr>
          <w:rFonts w:eastAsia="Arial"/>
        </w:rPr>
        <w:t xml:space="preserve"> </w:t>
      </w:r>
      <w:r>
        <w:t>na</w:t>
      </w:r>
      <w:r>
        <w:rPr>
          <w:rFonts w:eastAsia="Arial"/>
        </w:rPr>
        <w:t xml:space="preserve"> </w:t>
      </w:r>
      <w:r>
        <w:t>sua</w:t>
      </w:r>
      <w:r>
        <w:rPr>
          <w:rFonts w:eastAsia="Arial"/>
        </w:rPr>
        <w:t xml:space="preserve"> </w:t>
      </w:r>
      <w:r>
        <w:t>própria</w:t>
      </w:r>
      <w:r>
        <w:rPr>
          <w:rFonts w:eastAsia="Arial"/>
        </w:rPr>
        <w:t xml:space="preserve"> </w:t>
      </w:r>
      <w:r>
        <w:t>agenda,</w:t>
      </w:r>
      <w:r>
        <w:rPr>
          <w:rFonts w:eastAsia="Arial"/>
        </w:rPr>
        <w:t xml:space="preserve"> </w:t>
      </w:r>
      <w:r>
        <w:t>mas</w:t>
      </w:r>
      <w:r>
        <w:rPr>
          <w:rFonts w:eastAsia="Arial"/>
        </w:rPr>
        <w:t xml:space="preserve"> </w:t>
      </w:r>
      <w:r>
        <w:t>não</w:t>
      </w:r>
      <w:r>
        <w:rPr>
          <w:rFonts w:eastAsia="Arial"/>
        </w:rPr>
        <w:t xml:space="preserve"> </w:t>
      </w:r>
      <w:r>
        <w:t>alterá-las,</w:t>
      </w:r>
      <w:r>
        <w:rPr>
          <w:rFonts w:eastAsia="Arial"/>
        </w:rPr>
        <w:t xml:space="preserve"> </w:t>
      </w:r>
      <w:r>
        <w:t>no</w:t>
      </w:r>
      <w:r>
        <w:rPr>
          <w:rFonts w:eastAsia="Arial"/>
        </w:rPr>
        <w:t xml:space="preserve"> </w:t>
      </w:r>
      <w:r>
        <w:t>entanto</w:t>
      </w:r>
      <w:r>
        <w:rPr>
          <w:rFonts w:eastAsia="Arial"/>
        </w:rPr>
        <w:t xml:space="preserve"> </w:t>
      </w:r>
      <w:r>
        <w:t>ele</w:t>
      </w:r>
      <w:r>
        <w:rPr>
          <w:rFonts w:eastAsia="Arial"/>
        </w:rPr>
        <w:t xml:space="preserve"> </w:t>
      </w:r>
      <w:r>
        <w:t>é</w:t>
      </w:r>
      <w:r>
        <w:rPr>
          <w:rFonts w:eastAsia="Arial"/>
        </w:rPr>
        <w:t xml:space="preserve"> </w:t>
      </w:r>
      <w:r>
        <w:t>o</w:t>
      </w:r>
      <w:r>
        <w:rPr>
          <w:rFonts w:eastAsia="Arial"/>
        </w:rPr>
        <w:t xml:space="preserve"> </w:t>
      </w:r>
      <w:r>
        <w:t>único</w:t>
      </w:r>
      <w:r>
        <w:rPr>
          <w:rFonts w:eastAsia="Arial"/>
        </w:rPr>
        <w:t xml:space="preserve"> </w:t>
      </w:r>
      <w:r>
        <w:t>que</w:t>
      </w:r>
      <w:r>
        <w:rPr>
          <w:rFonts w:eastAsia="Arial"/>
        </w:rPr>
        <w:t xml:space="preserve"> </w:t>
      </w:r>
      <w:r>
        <w:t>consegue</w:t>
      </w:r>
      <w:r>
        <w:rPr>
          <w:rFonts w:eastAsia="Arial"/>
        </w:rPr>
        <w:t xml:space="preserve"> </w:t>
      </w:r>
      <w:r>
        <w:t>criar</w:t>
      </w:r>
      <w:r>
        <w:rPr>
          <w:rFonts w:eastAsia="Arial"/>
        </w:rPr>
        <w:t xml:space="preserve"> </w:t>
      </w:r>
      <w:r>
        <w:t>as</w:t>
      </w:r>
      <w:r>
        <w:rPr>
          <w:rFonts w:eastAsia="Arial"/>
        </w:rPr>
        <w:t xml:space="preserve"> </w:t>
      </w:r>
      <w:r>
        <w:t>entradas</w:t>
      </w:r>
      <w:r>
        <w:rPr>
          <w:rFonts w:eastAsia="Arial"/>
        </w:rPr>
        <w:t xml:space="preserve"> </w:t>
      </w:r>
      <w:r>
        <w:t>de</w:t>
      </w:r>
      <w:r>
        <w:rPr>
          <w:rFonts w:eastAsia="Arial"/>
        </w:rPr>
        <w:t xml:space="preserve"> </w:t>
      </w:r>
      <w:r>
        <w:t>consultas</w:t>
      </w:r>
      <w:r>
        <w:rPr>
          <w:rFonts w:eastAsia="Arial"/>
        </w:rPr>
        <w:t xml:space="preserve"> </w:t>
      </w:r>
      <w:r>
        <w:t>nos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Todos</w:t>
      </w:r>
      <w:r>
        <w:rPr>
          <w:rFonts w:eastAsia="Arial"/>
        </w:rPr>
        <w:t xml:space="preserve"> </w:t>
      </w:r>
      <w:r>
        <w:t>os</w:t>
      </w:r>
      <w:r>
        <w:rPr>
          <w:rFonts w:eastAsia="Arial"/>
        </w:rPr>
        <w:t xml:space="preserve"> </w:t>
      </w:r>
      <w:r>
        <w:t>usuários</w:t>
      </w:r>
      <w:r>
        <w:rPr>
          <w:rFonts w:eastAsia="Arial"/>
        </w:rPr>
        <w:t xml:space="preserve"> </w:t>
      </w:r>
      <w:r>
        <w:t>conseguem</w:t>
      </w:r>
      <w:r>
        <w:rPr>
          <w:rFonts w:eastAsia="Arial"/>
        </w:rPr>
        <w:t xml:space="preserve"> </w:t>
      </w:r>
      <w:r>
        <w:t>extrair</w:t>
      </w:r>
      <w:r>
        <w:rPr>
          <w:rFonts w:eastAsia="Arial"/>
        </w:rPr>
        <w:t xml:space="preserve"> </w:t>
      </w:r>
      <w:r>
        <w:t>relatórios</w:t>
      </w:r>
      <w:r>
        <w:rPr>
          <w:rFonts w:eastAsia="Arial"/>
        </w:rPr>
        <w:t xml:space="preserve"> </w:t>
      </w:r>
      <w:r>
        <w:t>de</w:t>
      </w:r>
      <w:r>
        <w:rPr>
          <w:rFonts w:eastAsia="Arial"/>
        </w:rPr>
        <w:t xml:space="preserve"> </w:t>
      </w:r>
      <w:r>
        <w:t>consultas</w:t>
      </w:r>
      <w:r>
        <w:rPr>
          <w:rFonts w:eastAsia="Arial"/>
        </w:rPr>
        <w:t xml:space="preserve"> </w:t>
      </w:r>
      <w:r>
        <w:t>e</w:t>
      </w:r>
      <w:r>
        <w:rPr>
          <w:rFonts w:eastAsia="Arial"/>
        </w:rPr>
        <w:t xml:space="preserve"> </w:t>
      </w:r>
      <w:r>
        <w:t>estatísticas.</w:t>
      </w:r>
    </w:p>
    <w:p w:rsidR="00270A16" w:rsidRDefault="00270A16">
      <w:pPr>
        <w:pStyle w:val="PargrafoTCC"/>
      </w:pPr>
    </w:p>
    <w:p w:rsidR="00270A16" w:rsidRDefault="00270A16" w:rsidP="002C266D">
      <w:pPr>
        <w:pStyle w:val="Heading2"/>
      </w:pPr>
      <w:bookmarkStart w:id="151" w:name="__RefHeading__382_1472683970"/>
      <w:bookmarkStart w:id="152" w:name="__RefHeading__318_2087715902"/>
      <w:bookmarkStart w:id="153" w:name="_Toc379146569"/>
      <w:bookmarkEnd w:id="151"/>
      <w:bookmarkEnd w:id="152"/>
      <w:r>
        <w:t>Gerenciamento</w:t>
      </w:r>
      <w:r>
        <w:rPr>
          <w:rFonts w:eastAsia="Arial"/>
        </w:rPr>
        <w:t xml:space="preserve"> </w:t>
      </w:r>
      <w:r>
        <w:t>de</w:t>
      </w:r>
      <w:r>
        <w:rPr>
          <w:rFonts w:eastAsia="Arial"/>
        </w:rPr>
        <w:t xml:space="preserve"> </w:t>
      </w:r>
      <w:r w:rsidR="003F6384">
        <w:t>C</w:t>
      </w:r>
      <w:r>
        <w:t>adastros</w:t>
      </w:r>
      <w:bookmarkEnd w:id="153"/>
    </w:p>
    <w:p w:rsidR="00270A16" w:rsidRDefault="00270A16">
      <w:pPr>
        <w:pStyle w:val="PargrafoTCC"/>
      </w:pPr>
      <w:r>
        <w:t>Para</w:t>
      </w:r>
      <w:r>
        <w:rPr>
          <w:rFonts w:eastAsia="Arial"/>
        </w:rPr>
        <w:t xml:space="preserve"> </w:t>
      </w:r>
      <w:r>
        <w:t>estruturação</w:t>
      </w:r>
      <w:r>
        <w:rPr>
          <w:rFonts w:eastAsia="Arial"/>
        </w:rPr>
        <w:t xml:space="preserve"> </w:t>
      </w:r>
      <w:r>
        <w:t>do</w:t>
      </w:r>
      <w:r>
        <w:rPr>
          <w:rFonts w:eastAsia="Arial"/>
        </w:rPr>
        <w:t xml:space="preserve"> </w:t>
      </w:r>
      <w:r>
        <w:t>sistema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realidade</w:t>
      </w:r>
      <w:r>
        <w:rPr>
          <w:rFonts w:eastAsia="Arial"/>
        </w:rPr>
        <w:t xml:space="preserve"> </w:t>
      </w:r>
      <w:r>
        <w:t>da</w:t>
      </w:r>
      <w:r>
        <w:rPr>
          <w:rFonts w:eastAsia="Arial"/>
        </w:rPr>
        <w:t xml:space="preserve"> </w:t>
      </w:r>
      <w:r>
        <w:t>clínica,</w:t>
      </w:r>
      <w:r>
        <w:rPr>
          <w:rFonts w:eastAsia="Arial"/>
        </w:rPr>
        <w:t xml:space="preserve"> </w:t>
      </w:r>
      <w:r>
        <w:t>o</w:t>
      </w:r>
      <w:r>
        <w:rPr>
          <w:rFonts w:eastAsia="Arial"/>
        </w:rPr>
        <w:t xml:space="preserve"> </w:t>
      </w:r>
      <w:r>
        <w:t>sistema</w:t>
      </w:r>
      <w:r>
        <w:rPr>
          <w:rFonts w:eastAsia="Arial"/>
        </w:rPr>
        <w:t xml:space="preserve"> </w:t>
      </w:r>
      <w:r>
        <w:t>WebClínica</w:t>
      </w:r>
      <w:r>
        <w:rPr>
          <w:rFonts w:eastAsia="Arial"/>
        </w:rPr>
        <w:t xml:space="preserve"> </w:t>
      </w:r>
      <w:r>
        <w:t>permite</w:t>
      </w:r>
      <w:r>
        <w:rPr>
          <w:rFonts w:eastAsia="Arial"/>
        </w:rPr>
        <w:t xml:space="preserve"> </w:t>
      </w:r>
      <w:r>
        <w:t>o</w:t>
      </w:r>
      <w:r>
        <w:rPr>
          <w:rFonts w:eastAsia="Arial"/>
        </w:rPr>
        <w:t xml:space="preserve"> </w:t>
      </w:r>
      <w:r>
        <w:t>registro</w:t>
      </w:r>
      <w:r>
        <w:rPr>
          <w:rFonts w:eastAsia="Arial"/>
        </w:rPr>
        <w:t xml:space="preserve"> </w:t>
      </w:r>
      <w:r>
        <w:t>de</w:t>
      </w:r>
      <w:r>
        <w:rPr>
          <w:rFonts w:eastAsia="Arial"/>
        </w:rPr>
        <w:t xml:space="preserve"> </w:t>
      </w:r>
      <w:r>
        <w:t>cadastros</w:t>
      </w:r>
      <w:r>
        <w:rPr>
          <w:rFonts w:eastAsia="Arial"/>
        </w:rPr>
        <w:t xml:space="preserve"> </w:t>
      </w:r>
      <w:r>
        <w:t>auxiliares</w:t>
      </w:r>
      <w:r>
        <w:rPr>
          <w:rFonts w:eastAsia="Arial"/>
        </w:rPr>
        <w:t xml:space="preserve"> </w:t>
      </w:r>
      <w:r>
        <w:t>nas</w:t>
      </w:r>
      <w:r>
        <w:rPr>
          <w:rFonts w:eastAsia="Arial"/>
        </w:rPr>
        <w:t xml:space="preserve"> </w:t>
      </w:r>
      <w:r>
        <w:t>suas</w:t>
      </w:r>
      <w:r>
        <w:rPr>
          <w:rFonts w:eastAsia="Arial"/>
        </w:rPr>
        <w:t xml:space="preserve"> </w:t>
      </w:r>
      <w:r>
        <w:t>configurações.</w:t>
      </w:r>
      <w:r>
        <w:rPr>
          <w:rFonts w:eastAsia="Arial"/>
        </w:rPr>
        <w:t xml:space="preserve"> </w:t>
      </w:r>
      <w:r>
        <w:t>Além</w:t>
      </w:r>
      <w:r>
        <w:rPr>
          <w:rFonts w:eastAsia="Arial"/>
        </w:rPr>
        <w:t xml:space="preserve"> </w:t>
      </w:r>
      <w:r>
        <w:t>disso,</w:t>
      </w:r>
      <w:r>
        <w:rPr>
          <w:rFonts w:eastAsia="Arial"/>
        </w:rPr>
        <w:t xml:space="preserve"> </w:t>
      </w:r>
      <w:r>
        <w:t>uma</w:t>
      </w:r>
      <w:r>
        <w:rPr>
          <w:rFonts w:eastAsia="Arial"/>
        </w:rPr>
        <w:t xml:space="preserve"> </w:t>
      </w:r>
      <w:r>
        <w:t>das</w:t>
      </w:r>
      <w:r>
        <w:rPr>
          <w:rFonts w:eastAsia="Arial"/>
        </w:rPr>
        <w:t xml:space="preserve"> </w:t>
      </w:r>
      <w:r>
        <w:t>partes</w:t>
      </w:r>
      <w:r>
        <w:rPr>
          <w:rFonts w:eastAsia="Arial"/>
        </w:rPr>
        <w:t xml:space="preserve"> </w:t>
      </w:r>
      <w:r>
        <w:t>principais</w:t>
      </w:r>
      <w:r>
        <w:rPr>
          <w:rFonts w:eastAsia="Arial"/>
        </w:rPr>
        <w:t xml:space="preserve"> </w:t>
      </w:r>
      <w:r>
        <w:t>do</w:t>
      </w:r>
      <w:r>
        <w:rPr>
          <w:rFonts w:eastAsia="Arial"/>
        </w:rPr>
        <w:t xml:space="preserve"> </w:t>
      </w:r>
      <w:r>
        <w:t>sistema</w:t>
      </w:r>
      <w:r w:rsidR="00D21855">
        <w:t xml:space="preserve"> é o módulo</w:t>
      </w:r>
      <w:r>
        <w:rPr>
          <w:rFonts w:eastAsia="Arial"/>
        </w:rPr>
        <w:t xml:space="preserve"> </w:t>
      </w:r>
      <w:r w:rsidR="00D21855">
        <w:rPr>
          <w:rFonts w:eastAsia="Arial"/>
        </w:rPr>
        <w:t>de</w:t>
      </w:r>
      <w:r>
        <w:rPr>
          <w:rFonts w:eastAsia="Arial"/>
        </w:rPr>
        <w:t xml:space="preserve"> </w:t>
      </w:r>
      <w:r w:rsidR="00D21855">
        <w:rPr>
          <w:rFonts w:eastAsia="Arial"/>
        </w:rPr>
        <w:t xml:space="preserve">gerenciamento de </w:t>
      </w:r>
      <w:r>
        <w:t>cadastros</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seus</w:t>
      </w:r>
      <w:r>
        <w:rPr>
          <w:rFonts w:eastAsia="Arial"/>
        </w:rPr>
        <w:t xml:space="preserve"> </w:t>
      </w:r>
      <w:r>
        <w:t>prontuários,</w:t>
      </w:r>
      <w:r>
        <w:rPr>
          <w:rFonts w:eastAsia="Arial"/>
        </w:rPr>
        <w:t xml:space="preserve"> </w:t>
      </w:r>
      <w:r>
        <w:t>de</w:t>
      </w:r>
      <w:r>
        <w:rPr>
          <w:rFonts w:eastAsia="Arial"/>
        </w:rPr>
        <w:t xml:space="preserve"> </w:t>
      </w:r>
      <w:r>
        <w:t>forma</w:t>
      </w:r>
      <w:r>
        <w:rPr>
          <w:rFonts w:eastAsia="Arial"/>
        </w:rPr>
        <w:t xml:space="preserve"> </w:t>
      </w:r>
      <w:r>
        <w:t>a</w:t>
      </w:r>
      <w:r>
        <w:rPr>
          <w:rFonts w:eastAsia="Arial"/>
        </w:rPr>
        <w:t xml:space="preserve"> </w:t>
      </w:r>
      <w:r>
        <w:t>encerrar</w:t>
      </w:r>
      <w:r>
        <w:rPr>
          <w:rFonts w:eastAsia="Arial"/>
        </w:rPr>
        <w:t xml:space="preserve"> </w:t>
      </w:r>
      <w:r>
        <w:t>a</w:t>
      </w:r>
      <w:r>
        <w:rPr>
          <w:rFonts w:eastAsia="Arial"/>
        </w:rPr>
        <w:t xml:space="preserve"> </w:t>
      </w:r>
      <w:r>
        <w:t>utilização</w:t>
      </w:r>
      <w:r>
        <w:rPr>
          <w:rFonts w:eastAsia="Arial"/>
        </w:rPr>
        <w:t xml:space="preserve"> </w:t>
      </w:r>
      <w:r>
        <w:t>dos</w:t>
      </w:r>
      <w:r>
        <w:rPr>
          <w:rFonts w:eastAsia="Arial"/>
        </w:rPr>
        <w:t xml:space="preserve"> </w:t>
      </w:r>
      <w:r>
        <w:t>registros</w:t>
      </w:r>
      <w:r>
        <w:rPr>
          <w:rFonts w:eastAsia="Arial"/>
        </w:rPr>
        <w:t xml:space="preserve"> </w:t>
      </w:r>
      <w:r>
        <w:t>em</w:t>
      </w:r>
      <w:r>
        <w:rPr>
          <w:rFonts w:eastAsia="Arial"/>
        </w:rPr>
        <w:t xml:space="preserve"> </w:t>
      </w:r>
      <w:r>
        <w:t>papel.</w:t>
      </w:r>
    </w:p>
    <w:p w:rsidR="00D21855" w:rsidRDefault="00D21855">
      <w:pPr>
        <w:pStyle w:val="PargrafoTCC"/>
      </w:pPr>
    </w:p>
    <w:p w:rsidR="00270A16" w:rsidRDefault="00270A16" w:rsidP="00DF3760">
      <w:pPr>
        <w:pStyle w:val="Heading3"/>
      </w:pPr>
      <w:bookmarkStart w:id="154" w:name="__RefHeading__384_1472683970"/>
      <w:bookmarkStart w:id="155" w:name="__RefHeading__320_2087715902"/>
      <w:bookmarkStart w:id="156" w:name="_Toc379146570"/>
      <w:bookmarkEnd w:id="154"/>
      <w:bookmarkEnd w:id="155"/>
      <w:r>
        <w:t>Cadastros</w:t>
      </w:r>
      <w:r>
        <w:rPr>
          <w:rFonts w:eastAsia="Arial"/>
        </w:rPr>
        <w:t xml:space="preserve"> </w:t>
      </w:r>
      <w:r w:rsidR="003F6384">
        <w:t>A</w:t>
      </w:r>
      <w:r>
        <w:t>uxiliares</w:t>
      </w:r>
      <w:r>
        <w:rPr>
          <w:rFonts w:eastAsia="Arial"/>
        </w:rPr>
        <w:t xml:space="preserve"> </w:t>
      </w:r>
      <w:r>
        <w:t>e</w:t>
      </w:r>
      <w:r>
        <w:rPr>
          <w:rFonts w:eastAsia="Arial"/>
        </w:rPr>
        <w:t xml:space="preserve"> </w:t>
      </w:r>
      <w:r w:rsidR="003F6384">
        <w:t>I</w:t>
      </w:r>
      <w:r>
        <w:t>mportação</w:t>
      </w:r>
      <w:r>
        <w:rPr>
          <w:rFonts w:eastAsia="Arial"/>
        </w:rPr>
        <w:t xml:space="preserve"> </w:t>
      </w:r>
      <w:r>
        <w:t>de</w:t>
      </w:r>
      <w:r>
        <w:rPr>
          <w:rFonts w:eastAsia="Arial"/>
        </w:rPr>
        <w:t xml:space="preserve"> </w:t>
      </w:r>
      <w:r>
        <w:t>CIDs</w:t>
      </w:r>
      <w:bookmarkEnd w:id="156"/>
    </w:p>
    <w:p w:rsidR="00270A16" w:rsidRDefault="00270A16">
      <w:pPr>
        <w:pStyle w:val="PargrafoTCC"/>
      </w:pPr>
      <w:r>
        <w:t>A</w:t>
      </w:r>
      <w:r>
        <w:rPr>
          <w:rFonts w:eastAsia="Arial"/>
        </w:rPr>
        <w:t xml:space="preserve"> </w:t>
      </w:r>
      <w:r>
        <w:t>clínica</w:t>
      </w:r>
      <w:r>
        <w:rPr>
          <w:rFonts w:eastAsia="Arial"/>
        </w:rPr>
        <w:t xml:space="preserve"> </w:t>
      </w:r>
      <w:r>
        <w:t>funciona</w:t>
      </w:r>
      <w:r>
        <w:rPr>
          <w:rFonts w:eastAsia="Arial"/>
        </w:rPr>
        <w:t xml:space="preserve"> </w:t>
      </w:r>
      <w:r>
        <w:t>com</w:t>
      </w:r>
      <w:r>
        <w:rPr>
          <w:rFonts w:eastAsia="Arial"/>
        </w:rPr>
        <w:t xml:space="preserve"> </w:t>
      </w:r>
      <w:r>
        <w:t>algumas</w:t>
      </w:r>
      <w:r>
        <w:rPr>
          <w:rFonts w:eastAsia="Arial"/>
        </w:rPr>
        <w:t xml:space="preserve"> </w:t>
      </w:r>
      <w:r>
        <w:t>especialidades</w:t>
      </w:r>
      <w:r>
        <w:rPr>
          <w:rFonts w:eastAsia="Arial"/>
        </w:rPr>
        <w:t xml:space="preserve"> </w:t>
      </w:r>
      <w:r>
        <w:t>de</w:t>
      </w:r>
      <w:r>
        <w:rPr>
          <w:rFonts w:eastAsia="Arial"/>
        </w:rPr>
        <w:t xml:space="preserve"> </w:t>
      </w:r>
      <w:r>
        <w:t>médicos,</w:t>
      </w:r>
      <w:r>
        <w:rPr>
          <w:rFonts w:eastAsia="Arial"/>
        </w:rPr>
        <w:t xml:space="preserve"> </w:t>
      </w:r>
      <w:r>
        <w:t>atendendo</w:t>
      </w:r>
      <w:r>
        <w:rPr>
          <w:rFonts w:eastAsia="Arial"/>
        </w:rPr>
        <w:t xml:space="preserve"> </w:t>
      </w:r>
      <w:r>
        <w:t>a</w:t>
      </w:r>
      <w:r>
        <w:rPr>
          <w:rFonts w:eastAsia="Arial"/>
        </w:rPr>
        <w:t xml:space="preserve"> </w:t>
      </w:r>
      <w:r>
        <w:t>alguns</w:t>
      </w:r>
      <w:r>
        <w:rPr>
          <w:rFonts w:eastAsia="Arial"/>
        </w:rPr>
        <w:t xml:space="preserve"> </w:t>
      </w:r>
      <w:r>
        <w:t>planos</w:t>
      </w:r>
      <w:r>
        <w:rPr>
          <w:rFonts w:eastAsia="Arial"/>
        </w:rPr>
        <w:t xml:space="preserve"> </w:t>
      </w:r>
      <w:r>
        <w:t>de</w:t>
      </w:r>
      <w:r>
        <w:rPr>
          <w:rFonts w:eastAsia="Arial"/>
        </w:rPr>
        <w:t xml:space="preserve"> </w:t>
      </w:r>
      <w:r>
        <w:t>saúde</w:t>
      </w:r>
      <w:r>
        <w:rPr>
          <w:rFonts w:eastAsia="Arial"/>
        </w:rPr>
        <w:t xml:space="preserve"> </w:t>
      </w:r>
      <w:r>
        <w:t>(convênios)</w:t>
      </w:r>
      <w:r>
        <w:rPr>
          <w:rFonts w:eastAsia="Arial"/>
        </w:rPr>
        <w:t xml:space="preserve"> </w:t>
      </w:r>
      <w:r>
        <w:t>e</w:t>
      </w:r>
      <w:r>
        <w:rPr>
          <w:rFonts w:eastAsia="Arial"/>
        </w:rPr>
        <w:t xml:space="preserve"> </w:t>
      </w:r>
      <w:r>
        <w:t>também</w:t>
      </w:r>
      <w:r>
        <w:rPr>
          <w:rFonts w:eastAsia="Arial"/>
        </w:rPr>
        <w:t xml:space="preserve"> </w:t>
      </w:r>
      <w:r>
        <w:t>consultas</w:t>
      </w:r>
      <w:r>
        <w:rPr>
          <w:rFonts w:eastAsia="Arial"/>
        </w:rPr>
        <w:t xml:space="preserve"> </w:t>
      </w:r>
      <w:r>
        <w:t>particulares</w:t>
      </w:r>
      <w:r>
        <w:rPr>
          <w:rFonts w:eastAsia="Arial"/>
        </w:rPr>
        <w:t xml:space="preserve"> </w:t>
      </w:r>
      <w:r>
        <w:t>(sem</w:t>
      </w:r>
      <w:r>
        <w:rPr>
          <w:rFonts w:eastAsia="Arial"/>
        </w:rPr>
        <w:t xml:space="preserve"> </w:t>
      </w:r>
      <w:r>
        <w:t>convênio).</w:t>
      </w:r>
      <w:r>
        <w:rPr>
          <w:rFonts w:eastAsia="Arial"/>
        </w:rPr>
        <w:t xml:space="preserve"> </w:t>
      </w:r>
      <w:r>
        <w:t>Para</w:t>
      </w:r>
      <w:r>
        <w:rPr>
          <w:rFonts w:eastAsia="Arial"/>
        </w:rPr>
        <w:t xml:space="preserve"> </w:t>
      </w:r>
      <w:r>
        <w:t>melhorar</w:t>
      </w:r>
      <w:r>
        <w:rPr>
          <w:rFonts w:eastAsia="Arial"/>
        </w:rPr>
        <w:t xml:space="preserve"> </w:t>
      </w:r>
      <w:r>
        <w:t>a</w:t>
      </w:r>
      <w:r>
        <w:rPr>
          <w:rFonts w:eastAsia="Arial"/>
        </w:rPr>
        <w:t xml:space="preserve"> </w:t>
      </w:r>
      <w:r>
        <w:t>usabilidade</w:t>
      </w:r>
      <w:r>
        <w:rPr>
          <w:rFonts w:eastAsia="Arial"/>
        </w:rPr>
        <w:t xml:space="preserve"> </w:t>
      </w:r>
      <w:r>
        <w:t>do</w:t>
      </w:r>
      <w:r>
        <w:rPr>
          <w:rFonts w:eastAsia="Arial"/>
        </w:rPr>
        <w:t xml:space="preserve"> </w:t>
      </w:r>
      <w:r>
        <w:t>sistema,</w:t>
      </w:r>
      <w:r>
        <w:rPr>
          <w:rFonts w:eastAsia="Arial"/>
        </w:rPr>
        <w:t xml:space="preserve"> </w:t>
      </w:r>
      <w:r>
        <w:t>ao</w:t>
      </w:r>
      <w:r>
        <w:rPr>
          <w:rFonts w:eastAsia="Arial"/>
        </w:rPr>
        <w:t xml:space="preserve"> </w:t>
      </w:r>
      <w:r>
        <w:t>invés</w:t>
      </w:r>
      <w:r>
        <w:rPr>
          <w:rFonts w:eastAsia="Arial"/>
        </w:rPr>
        <w:t xml:space="preserve"> </w:t>
      </w:r>
      <w:r>
        <w:t>de</w:t>
      </w:r>
      <w:r>
        <w:rPr>
          <w:rFonts w:eastAsia="Arial"/>
        </w:rPr>
        <w:t xml:space="preserve"> </w:t>
      </w:r>
      <w:r>
        <w:t>pré-cadastrar</w:t>
      </w:r>
      <w:r>
        <w:rPr>
          <w:rFonts w:eastAsia="Arial"/>
        </w:rPr>
        <w:t xml:space="preserve"> </w:t>
      </w:r>
      <w:r>
        <w:t>todas</w:t>
      </w:r>
      <w:r>
        <w:rPr>
          <w:rFonts w:eastAsia="Arial"/>
        </w:rPr>
        <w:t xml:space="preserve"> </w:t>
      </w:r>
      <w:r>
        <w:t>as</w:t>
      </w:r>
      <w:r>
        <w:rPr>
          <w:rFonts w:eastAsia="Arial"/>
        </w:rPr>
        <w:t xml:space="preserve"> </w:t>
      </w:r>
      <w:r>
        <w:t>especialidades</w:t>
      </w:r>
      <w:r>
        <w:rPr>
          <w:rFonts w:eastAsia="Arial"/>
        </w:rPr>
        <w:t xml:space="preserve"> </w:t>
      </w:r>
      <w:r>
        <w:t>e</w:t>
      </w:r>
      <w:r>
        <w:rPr>
          <w:rFonts w:eastAsia="Arial"/>
        </w:rPr>
        <w:t xml:space="preserve"> </w:t>
      </w:r>
      <w:r>
        <w:t>convênios</w:t>
      </w:r>
      <w:r>
        <w:rPr>
          <w:rFonts w:eastAsia="Arial"/>
        </w:rPr>
        <w:t xml:space="preserve"> </w:t>
      </w:r>
      <w:r>
        <w:t>existentes</w:t>
      </w:r>
      <w:r>
        <w:rPr>
          <w:rFonts w:eastAsia="Arial"/>
        </w:rPr>
        <w:t xml:space="preserve"> </w:t>
      </w:r>
      <w:r>
        <w:t>(seriam</w:t>
      </w:r>
      <w:r>
        <w:rPr>
          <w:rFonts w:eastAsia="Arial"/>
        </w:rPr>
        <w:t xml:space="preserve"> </w:t>
      </w:r>
      <w:r>
        <w:t>listas</w:t>
      </w:r>
      <w:r>
        <w:rPr>
          <w:rFonts w:eastAsia="Arial"/>
        </w:rPr>
        <w:t xml:space="preserve"> </w:t>
      </w:r>
      <w:r>
        <w:t>muito</w:t>
      </w:r>
      <w:r>
        <w:rPr>
          <w:rFonts w:eastAsia="Arial"/>
        </w:rPr>
        <w:t xml:space="preserve"> </w:t>
      </w:r>
      <w:r>
        <w:t>grandes)</w:t>
      </w:r>
      <w:r>
        <w:rPr>
          <w:rFonts w:eastAsia="Arial"/>
        </w:rPr>
        <w:t xml:space="preserve"> </w:t>
      </w:r>
      <w:r>
        <w:t>o</w:t>
      </w:r>
      <w:r>
        <w:rPr>
          <w:rFonts w:eastAsia="Arial"/>
        </w:rPr>
        <w:t xml:space="preserve"> </w:t>
      </w:r>
      <w:r>
        <w:t>WebClínica</w:t>
      </w:r>
      <w:r>
        <w:rPr>
          <w:rFonts w:eastAsia="Arial"/>
        </w:rPr>
        <w:t xml:space="preserve"> </w:t>
      </w:r>
      <w:r>
        <w:t>permite</w:t>
      </w:r>
      <w:r>
        <w:rPr>
          <w:rFonts w:eastAsia="Arial"/>
        </w:rPr>
        <w:t xml:space="preserve"> </w:t>
      </w:r>
      <w:r>
        <w:t>que</w:t>
      </w:r>
      <w:r>
        <w:rPr>
          <w:rFonts w:eastAsia="Arial"/>
        </w:rPr>
        <w:t xml:space="preserve"> </w:t>
      </w:r>
      <w:r>
        <w:t>o</w:t>
      </w:r>
      <w:r>
        <w:rPr>
          <w:rFonts w:eastAsia="Arial"/>
        </w:rPr>
        <w:t xml:space="preserve"> </w:t>
      </w:r>
      <w:r>
        <w:t>administrador</w:t>
      </w:r>
      <w:r>
        <w:rPr>
          <w:rFonts w:eastAsia="Arial"/>
        </w:rPr>
        <w:t xml:space="preserve"> </w:t>
      </w:r>
      <w:r>
        <w:t>ou</w:t>
      </w:r>
      <w:r>
        <w:rPr>
          <w:rFonts w:eastAsia="Arial"/>
        </w:rPr>
        <w:t xml:space="preserve"> </w:t>
      </w:r>
      <w:r>
        <w:t>a</w:t>
      </w:r>
      <w:r>
        <w:rPr>
          <w:rFonts w:eastAsia="Arial"/>
        </w:rPr>
        <w:t xml:space="preserve"> </w:t>
      </w:r>
      <w:r>
        <w:t>própria</w:t>
      </w:r>
      <w:r>
        <w:rPr>
          <w:rFonts w:eastAsia="Arial"/>
        </w:rPr>
        <w:t xml:space="preserve"> </w:t>
      </w:r>
      <w:r>
        <w:t>secretária</w:t>
      </w:r>
      <w:r>
        <w:rPr>
          <w:rFonts w:eastAsia="Arial"/>
        </w:rPr>
        <w:t xml:space="preserve"> </w:t>
      </w:r>
      <w:r>
        <w:t>da</w:t>
      </w:r>
      <w:r>
        <w:rPr>
          <w:rFonts w:eastAsia="Arial"/>
        </w:rPr>
        <w:t xml:space="preserve"> </w:t>
      </w:r>
      <w:r>
        <w:t>clínica</w:t>
      </w:r>
      <w:r>
        <w:rPr>
          <w:rFonts w:eastAsia="Arial"/>
        </w:rPr>
        <w:t xml:space="preserve"> </w:t>
      </w:r>
      <w:r>
        <w:t>cadastrem</w:t>
      </w:r>
      <w:r>
        <w:rPr>
          <w:rFonts w:eastAsia="Arial"/>
        </w:rPr>
        <w:t xml:space="preserve"> </w:t>
      </w:r>
      <w:r>
        <w:t>apenas</w:t>
      </w:r>
      <w:r>
        <w:rPr>
          <w:rFonts w:eastAsia="Arial"/>
        </w:rPr>
        <w:t xml:space="preserve"> </w:t>
      </w:r>
      <w:r>
        <w:t>as</w:t>
      </w:r>
      <w:r>
        <w:rPr>
          <w:rFonts w:eastAsia="Arial"/>
        </w:rPr>
        <w:t xml:space="preserve"> </w:t>
      </w:r>
      <w:r>
        <w:t>especialidades</w:t>
      </w:r>
      <w:r>
        <w:rPr>
          <w:rFonts w:eastAsia="Arial"/>
        </w:rPr>
        <w:t xml:space="preserve"> </w:t>
      </w:r>
      <w:r>
        <w:t>e</w:t>
      </w:r>
      <w:r>
        <w:rPr>
          <w:rFonts w:eastAsia="Arial"/>
        </w:rPr>
        <w:t xml:space="preserve"> </w:t>
      </w:r>
      <w:r>
        <w:t>convênios</w:t>
      </w:r>
      <w:r>
        <w:rPr>
          <w:rFonts w:eastAsia="Arial"/>
        </w:rPr>
        <w:t xml:space="preserve"> </w:t>
      </w:r>
      <w:r>
        <w:t>que</w:t>
      </w:r>
      <w:r>
        <w:rPr>
          <w:rFonts w:eastAsia="Arial"/>
        </w:rPr>
        <w:t xml:space="preserve"> </w:t>
      </w:r>
      <w:r>
        <w:t>serão</w:t>
      </w:r>
      <w:r>
        <w:rPr>
          <w:rFonts w:eastAsia="Arial"/>
        </w:rPr>
        <w:t xml:space="preserve"> </w:t>
      </w:r>
      <w:r>
        <w:t>utilizados</w:t>
      </w:r>
      <w:r>
        <w:rPr>
          <w:rFonts w:eastAsia="Arial"/>
        </w:rPr>
        <w:t xml:space="preserve"> </w:t>
      </w:r>
      <w:r>
        <w:t>naquela</w:t>
      </w:r>
      <w:r>
        <w:rPr>
          <w:rFonts w:eastAsia="Arial"/>
        </w:rPr>
        <w:t xml:space="preserve"> </w:t>
      </w:r>
      <w:r>
        <w:t>clínica,</w:t>
      </w:r>
      <w:r>
        <w:rPr>
          <w:rFonts w:eastAsia="Arial"/>
        </w:rPr>
        <w:t xml:space="preserve"> </w:t>
      </w:r>
      <w:r>
        <w:t>conforme</w:t>
      </w:r>
      <w:r>
        <w:rPr>
          <w:rFonts w:eastAsia="Arial"/>
        </w:rPr>
        <w:t xml:space="preserve"> </w:t>
      </w:r>
      <w:r>
        <w:t>Figura</w:t>
      </w:r>
      <w:r>
        <w:rPr>
          <w:rFonts w:eastAsia="Arial"/>
        </w:rPr>
        <w:t xml:space="preserve"> </w:t>
      </w:r>
      <w:r>
        <w:t>6.</w:t>
      </w:r>
    </w:p>
    <w:p w:rsidR="00270A16" w:rsidRDefault="00270A16" w:rsidP="005F6038">
      <w:pPr>
        <w:pStyle w:val="ndicedeilustraoTCC"/>
      </w:pPr>
    </w:p>
    <w:p w:rsidR="00270A16" w:rsidRDefault="00CA1E67" w:rsidP="005F6038">
      <w:pPr>
        <w:jc w:val="center"/>
        <w:rPr>
          <w:b/>
        </w:rPr>
      </w:pPr>
      <w:r>
        <w:rPr>
          <w:noProof/>
          <w:lang w:eastAsia="pt-BR"/>
        </w:rPr>
        <w:drawing>
          <wp:inline distT="0" distB="0" distL="0" distR="0">
            <wp:extent cx="4524375" cy="20002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4375" cy="200025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5F6038">
      <w:pPr>
        <w:pStyle w:val="ndicedeilustraoTCC"/>
      </w:pPr>
      <w:bookmarkStart w:id="157" w:name="_Toc379143981"/>
      <w:r w:rsidRPr="005F6038">
        <w:rPr>
          <w:b/>
        </w:rPr>
        <w:t>Figura</w:t>
      </w:r>
      <w:r w:rsidRPr="005F6038">
        <w:rPr>
          <w:rFonts w:eastAsia="Arial"/>
          <w:b/>
        </w:rPr>
        <w:t xml:space="preserve"> </w:t>
      </w:r>
      <w:r w:rsidRPr="005F6038">
        <w:rPr>
          <w:b/>
        </w:rPr>
        <w:fldChar w:fldCharType="begin"/>
      </w:r>
      <w:r w:rsidRPr="005F6038">
        <w:rPr>
          <w:b/>
        </w:rPr>
        <w:instrText xml:space="preserve"> SEQ "Figura" \*Arabic </w:instrText>
      </w:r>
      <w:r w:rsidRPr="005F6038">
        <w:rPr>
          <w:b/>
        </w:rPr>
        <w:fldChar w:fldCharType="separate"/>
      </w:r>
      <w:r w:rsidRPr="005F6038">
        <w:rPr>
          <w:b/>
        </w:rPr>
        <w:t>6</w:t>
      </w:r>
      <w:r w:rsidRPr="005F6038">
        <w:rPr>
          <w:b/>
        </w:rPr>
        <w:fldChar w:fldCharType="end"/>
      </w:r>
      <w:r w:rsidRPr="005F6038">
        <w:rPr>
          <w:b/>
        </w:rPr>
        <w:t>.</w:t>
      </w:r>
      <w:r>
        <w:rPr>
          <w:rFonts w:eastAsia="Arial"/>
        </w:rPr>
        <w:t xml:space="preserve"> </w:t>
      </w:r>
      <w:r>
        <w:t>Tela</w:t>
      </w:r>
      <w:r>
        <w:rPr>
          <w:rFonts w:eastAsia="Arial"/>
        </w:rPr>
        <w:t xml:space="preserve"> </w:t>
      </w:r>
      <w:r>
        <w:t>de</w:t>
      </w:r>
      <w:r>
        <w:rPr>
          <w:rFonts w:eastAsia="Arial"/>
        </w:rPr>
        <w:t xml:space="preserve"> </w:t>
      </w:r>
      <w:r>
        <w:t>convênios</w:t>
      </w:r>
      <w:bookmarkEnd w:id="157"/>
      <w:r w:rsidR="005F6038">
        <w:t>.</w:t>
      </w:r>
    </w:p>
    <w:p w:rsidR="00270A16" w:rsidRDefault="00270A16"/>
    <w:p w:rsidR="00270A16" w:rsidRDefault="00270A16">
      <w:pPr>
        <w:pStyle w:val="PargrafoTCC"/>
      </w:pPr>
      <w:r>
        <w:lastRenderedPageBreak/>
        <w:t>Para</w:t>
      </w:r>
      <w:r>
        <w:rPr>
          <w:rFonts w:eastAsia="Arial"/>
        </w:rPr>
        <w:t xml:space="preserve"> </w:t>
      </w:r>
      <w:r>
        <w:t>facilitar</w:t>
      </w:r>
      <w:r>
        <w:rPr>
          <w:rFonts w:eastAsia="Arial"/>
        </w:rPr>
        <w:t xml:space="preserve"> </w:t>
      </w:r>
      <w:r>
        <w:t>a</w:t>
      </w:r>
      <w:r>
        <w:rPr>
          <w:rFonts w:eastAsia="Arial"/>
        </w:rPr>
        <w:t xml:space="preserve"> </w:t>
      </w:r>
      <w:r>
        <w:t>execução</w:t>
      </w:r>
      <w:r>
        <w:rPr>
          <w:rFonts w:eastAsia="Arial"/>
        </w:rPr>
        <w:t xml:space="preserve"> </w:t>
      </w:r>
      <w:r>
        <w:t>das</w:t>
      </w:r>
      <w:r>
        <w:rPr>
          <w:rFonts w:eastAsia="Arial"/>
        </w:rPr>
        <w:t xml:space="preserve"> </w:t>
      </w:r>
      <w:r>
        <w:t>consultas</w:t>
      </w:r>
      <w:r>
        <w:rPr>
          <w:rFonts w:eastAsia="Arial"/>
        </w:rPr>
        <w:t xml:space="preserve"> </w:t>
      </w:r>
      <w:r>
        <w:t>e</w:t>
      </w:r>
      <w:r>
        <w:rPr>
          <w:rFonts w:eastAsia="Arial"/>
        </w:rPr>
        <w:t xml:space="preserve"> </w:t>
      </w:r>
      <w:r>
        <w:t>diagnósticos,</w:t>
      </w:r>
      <w:r>
        <w:rPr>
          <w:rFonts w:eastAsia="Arial"/>
        </w:rPr>
        <w:t xml:space="preserve"> </w:t>
      </w:r>
      <w:r>
        <w:t>é</w:t>
      </w:r>
      <w:r>
        <w:rPr>
          <w:rFonts w:eastAsia="Arial"/>
        </w:rPr>
        <w:t xml:space="preserve"> </w:t>
      </w:r>
      <w:r>
        <w:t>necessário</w:t>
      </w:r>
      <w:r>
        <w:rPr>
          <w:rFonts w:eastAsia="Arial"/>
        </w:rPr>
        <w:t xml:space="preserve"> </w:t>
      </w:r>
      <w:r w:rsidRPr="005F6038">
        <w:t>ter</w:t>
      </w:r>
      <w:r w:rsidR="005F6038" w:rsidRPr="005F6038">
        <w:t xml:space="preserve"> também</w:t>
      </w:r>
      <w:r>
        <w:rPr>
          <w:rFonts w:eastAsia="Arial"/>
        </w:rPr>
        <w:t xml:space="preserve"> </w:t>
      </w:r>
      <w:r>
        <w:t>os</w:t>
      </w:r>
      <w:r>
        <w:rPr>
          <w:rFonts w:eastAsia="Arial"/>
        </w:rPr>
        <w:t xml:space="preserve"> </w:t>
      </w:r>
      <w:r>
        <w:t>CIDs</w:t>
      </w:r>
      <w:r>
        <w:rPr>
          <w:rFonts w:eastAsia="Arial"/>
        </w:rPr>
        <w:t xml:space="preserve"> </w:t>
      </w:r>
      <w:r>
        <w:t>(Código</w:t>
      </w:r>
      <w:r>
        <w:rPr>
          <w:rFonts w:eastAsia="Arial"/>
        </w:rPr>
        <w:t xml:space="preserve"> </w:t>
      </w:r>
      <w:r>
        <w:t>Internacional</w:t>
      </w:r>
      <w:r>
        <w:rPr>
          <w:rFonts w:eastAsia="Arial"/>
        </w:rPr>
        <w:t xml:space="preserve"> </w:t>
      </w:r>
      <w:r>
        <w:t>da</w:t>
      </w:r>
      <w:r>
        <w:rPr>
          <w:rFonts w:eastAsia="Arial"/>
        </w:rPr>
        <w:t xml:space="preserve"> </w:t>
      </w:r>
      <w:r>
        <w:t>Doença)</w:t>
      </w:r>
      <w:r>
        <w:rPr>
          <w:rFonts w:eastAsia="Arial"/>
        </w:rPr>
        <w:t xml:space="preserve"> </w:t>
      </w:r>
      <w:r>
        <w:t>pré-cadastrados</w:t>
      </w:r>
      <w:r>
        <w:rPr>
          <w:rFonts w:eastAsia="Arial"/>
        </w:rPr>
        <w:t xml:space="preserve"> </w:t>
      </w:r>
      <w:r>
        <w:t>no</w:t>
      </w:r>
      <w:r>
        <w:rPr>
          <w:rFonts w:eastAsia="Arial"/>
        </w:rPr>
        <w:t xml:space="preserve"> </w:t>
      </w:r>
      <w:r>
        <w:t>sistema.</w:t>
      </w:r>
      <w:r>
        <w:rPr>
          <w:rFonts w:eastAsia="Arial"/>
        </w:rPr>
        <w:t xml:space="preserve"> </w:t>
      </w:r>
      <w:r>
        <w:t>No</w:t>
      </w:r>
      <w:r>
        <w:rPr>
          <w:rFonts w:eastAsia="Arial"/>
        </w:rPr>
        <w:t xml:space="preserve"> </w:t>
      </w:r>
      <w:r>
        <w:t>entanto,</w:t>
      </w:r>
      <w:r>
        <w:rPr>
          <w:rFonts w:eastAsia="Arial"/>
        </w:rPr>
        <w:t xml:space="preserve"> </w:t>
      </w:r>
      <w:r>
        <w:t>como</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é</w:t>
      </w:r>
      <w:r>
        <w:rPr>
          <w:rFonts w:eastAsia="Arial"/>
        </w:rPr>
        <w:t xml:space="preserve"> </w:t>
      </w:r>
      <w:r>
        <w:t>muito</w:t>
      </w:r>
      <w:r>
        <w:rPr>
          <w:rFonts w:eastAsia="Arial"/>
        </w:rPr>
        <w:t xml:space="preserve"> </w:t>
      </w:r>
      <w:r>
        <w:t>vasto</w:t>
      </w:r>
      <w:r>
        <w:rPr>
          <w:rFonts w:eastAsia="Arial"/>
        </w:rPr>
        <w:t xml:space="preserve"> </w:t>
      </w:r>
      <w:r>
        <w:t>e</w:t>
      </w:r>
      <w:r>
        <w:rPr>
          <w:rFonts w:eastAsia="Arial"/>
        </w:rPr>
        <w:t xml:space="preserve"> </w:t>
      </w:r>
      <w:r>
        <w:t>sua</w:t>
      </w:r>
      <w:r>
        <w:rPr>
          <w:rFonts w:eastAsia="Arial"/>
        </w:rPr>
        <w:t xml:space="preserve"> </w:t>
      </w:r>
      <w:r>
        <w:t>utilização</w:t>
      </w:r>
      <w:r>
        <w:rPr>
          <w:rFonts w:eastAsia="Arial"/>
        </w:rPr>
        <w:t xml:space="preserve"> </w:t>
      </w:r>
      <w:r>
        <w:t>varia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o</w:t>
      </w:r>
      <w:r>
        <w:rPr>
          <w:rFonts w:eastAsia="Arial"/>
        </w:rPr>
        <w:t xml:space="preserve"> </w:t>
      </w:r>
      <w:r>
        <w:t>que</w:t>
      </w:r>
      <w:r>
        <w:rPr>
          <w:rFonts w:eastAsia="Arial"/>
        </w:rPr>
        <w:t xml:space="preserve"> </w:t>
      </w:r>
      <w:r>
        <w:t>os</w:t>
      </w:r>
      <w:r>
        <w:rPr>
          <w:rFonts w:eastAsia="Arial"/>
        </w:rPr>
        <w:t xml:space="preserve"> </w:t>
      </w:r>
      <w:r>
        <w:t>pacientes</w:t>
      </w:r>
      <w:r>
        <w:rPr>
          <w:rFonts w:eastAsia="Arial"/>
        </w:rPr>
        <w:t xml:space="preserve"> </w:t>
      </w:r>
      <w:r>
        <w:t>consultados</w:t>
      </w:r>
      <w:r>
        <w:rPr>
          <w:rFonts w:eastAsia="Arial"/>
        </w:rPr>
        <w:t xml:space="preserve"> </w:t>
      </w:r>
      <w:r>
        <w:t>apresentam,</w:t>
      </w:r>
      <w:r>
        <w:rPr>
          <w:rFonts w:eastAsia="Arial"/>
        </w:rPr>
        <w:t xml:space="preserve"> </w:t>
      </w:r>
      <w:r>
        <w:t>não</w:t>
      </w:r>
      <w:r>
        <w:rPr>
          <w:rFonts w:eastAsia="Arial"/>
        </w:rPr>
        <w:t xml:space="preserve"> </w:t>
      </w:r>
      <w:r>
        <w:t>seria</w:t>
      </w:r>
      <w:r>
        <w:rPr>
          <w:rFonts w:eastAsia="Arial"/>
        </w:rPr>
        <w:t xml:space="preserve"> </w:t>
      </w:r>
      <w:r>
        <w:t>viável</w:t>
      </w:r>
      <w:r>
        <w:rPr>
          <w:rFonts w:eastAsia="Arial"/>
        </w:rPr>
        <w:t xml:space="preserve"> </w:t>
      </w:r>
      <w:r>
        <w:t>que</w:t>
      </w:r>
      <w:r>
        <w:rPr>
          <w:rFonts w:eastAsia="Arial"/>
        </w:rPr>
        <w:t xml:space="preserve"> </w:t>
      </w:r>
      <w:r>
        <w:t>fossem</w:t>
      </w:r>
      <w:r>
        <w:rPr>
          <w:rFonts w:eastAsia="Arial"/>
        </w:rPr>
        <w:t xml:space="preserve"> </w:t>
      </w:r>
      <w:r>
        <w:t>cadastrados</w:t>
      </w:r>
      <w:r>
        <w:rPr>
          <w:rFonts w:eastAsia="Arial"/>
        </w:rPr>
        <w:t xml:space="preserve"> </w:t>
      </w:r>
      <w:r>
        <w:t>um</w:t>
      </w:r>
      <w:r>
        <w:rPr>
          <w:rFonts w:eastAsia="Arial"/>
        </w:rPr>
        <w:t xml:space="preserve"> </w:t>
      </w:r>
      <w:r>
        <w:t>a</w:t>
      </w:r>
      <w:r>
        <w:rPr>
          <w:rFonts w:eastAsia="Arial"/>
        </w:rPr>
        <w:t xml:space="preserve"> </w:t>
      </w:r>
      <w:r>
        <w:t>um.</w:t>
      </w:r>
    </w:p>
    <w:p w:rsidR="00270A16" w:rsidRDefault="00270A16" w:rsidP="005F6038">
      <w:pPr>
        <w:pStyle w:val="PargrafoTCC"/>
      </w:pPr>
      <w:r>
        <w:t>A</w:t>
      </w:r>
      <w:r>
        <w:rPr>
          <w:rFonts w:eastAsia="Arial"/>
        </w:rPr>
        <w:t xml:space="preserve"> </w:t>
      </w:r>
      <w:r>
        <w:t>OMS</w:t>
      </w:r>
      <w:r>
        <w:rPr>
          <w:rFonts w:eastAsia="Arial"/>
        </w:rPr>
        <w:t xml:space="preserve"> </w:t>
      </w:r>
      <w:r>
        <w:t>(Organização</w:t>
      </w:r>
      <w:r>
        <w:rPr>
          <w:rFonts w:eastAsia="Arial"/>
        </w:rPr>
        <w:t xml:space="preserve"> </w:t>
      </w:r>
      <w:r>
        <w:t>Mundial</w:t>
      </w:r>
      <w:r>
        <w:rPr>
          <w:rFonts w:eastAsia="Arial"/>
        </w:rPr>
        <w:t xml:space="preserve"> </w:t>
      </w:r>
      <w:r>
        <w:t>de</w:t>
      </w:r>
      <w:r>
        <w:rPr>
          <w:rFonts w:eastAsia="Arial"/>
        </w:rPr>
        <w:t xml:space="preserve"> </w:t>
      </w:r>
      <w:r>
        <w:t>Saúde)</w:t>
      </w:r>
      <w:r>
        <w:rPr>
          <w:rFonts w:eastAsia="Arial"/>
        </w:rPr>
        <w:t xml:space="preserve"> </w:t>
      </w:r>
      <w:r>
        <w:t>fornece</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e</w:t>
      </w:r>
      <w:r>
        <w:rPr>
          <w:rFonts w:eastAsia="Arial"/>
        </w:rPr>
        <w:t xml:space="preserve"> </w:t>
      </w:r>
      <w:r>
        <w:t>o</w:t>
      </w:r>
      <w:r>
        <w:rPr>
          <w:rFonts w:eastAsia="Arial"/>
        </w:rPr>
        <w:t xml:space="preserve"> </w:t>
      </w:r>
      <w:r>
        <w:t>CBCD</w:t>
      </w:r>
      <w:r>
        <w:rPr>
          <w:rFonts w:eastAsia="Arial"/>
        </w:rPr>
        <w:t xml:space="preserve"> </w:t>
      </w:r>
      <w:r>
        <w:t>(Centro</w:t>
      </w:r>
      <w:r>
        <w:rPr>
          <w:rFonts w:eastAsia="Arial"/>
        </w:rPr>
        <w:t xml:space="preserve"> </w:t>
      </w:r>
      <w:r>
        <w:t>Brasileiro</w:t>
      </w:r>
      <w:r>
        <w:rPr>
          <w:rFonts w:eastAsia="Arial"/>
        </w:rPr>
        <w:t xml:space="preserve"> </w:t>
      </w:r>
      <w:r>
        <w:t>de</w:t>
      </w:r>
      <w:r>
        <w:rPr>
          <w:rFonts w:eastAsia="Arial"/>
        </w:rPr>
        <w:t xml:space="preserve"> </w:t>
      </w:r>
      <w:r>
        <w:t>Classificação</w:t>
      </w:r>
      <w:r>
        <w:rPr>
          <w:rFonts w:eastAsia="Arial"/>
        </w:rPr>
        <w:t xml:space="preserve"> </w:t>
      </w:r>
      <w:r>
        <w:t>de</w:t>
      </w:r>
      <w:r>
        <w:rPr>
          <w:rFonts w:eastAsia="Arial"/>
        </w:rPr>
        <w:t xml:space="preserve"> </w:t>
      </w:r>
      <w:r>
        <w:t>Doenças)</w:t>
      </w:r>
      <w:r>
        <w:rPr>
          <w:rFonts w:eastAsia="Arial"/>
        </w:rPr>
        <w:t xml:space="preserve"> </w:t>
      </w:r>
      <w:r>
        <w:t>fornece</w:t>
      </w:r>
      <w:r>
        <w:rPr>
          <w:rFonts w:eastAsia="Arial"/>
        </w:rPr>
        <w:t xml:space="preserve"> </w:t>
      </w:r>
      <w:r>
        <w:t>sua</w:t>
      </w:r>
      <w:r>
        <w:rPr>
          <w:rFonts w:eastAsia="Arial"/>
        </w:rPr>
        <w:t xml:space="preserve"> </w:t>
      </w:r>
      <w:r>
        <w:t>versão</w:t>
      </w:r>
      <w:r>
        <w:rPr>
          <w:rFonts w:eastAsia="Arial"/>
        </w:rPr>
        <w:t xml:space="preserve"> </w:t>
      </w:r>
      <w:r>
        <w:t>em</w:t>
      </w:r>
      <w:r>
        <w:rPr>
          <w:rFonts w:eastAsia="Arial"/>
        </w:rPr>
        <w:t xml:space="preserve"> </w:t>
      </w:r>
      <w:r>
        <w:t>português.</w:t>
      </w:r>
      <w:r>
        <w:rPr>
          <w:rFonts w:eastAsia="Arial"/>
        </w:rPr>
        <w:t xml:space="preserve"> </w:t>
      </w:r>
      <w:r>
        <w:t>O</w:t>
      </w:r>
      <w:r>
        <w:rPr>
          <w:rFonts w:eastAsia="Arial"/>
        </w:rPr>
        <w:t xml:space="preserve"> </w:t>
      </w:r>
      <w:r>
        <w:t>Departamento</w:t>
      </w:r>
      <w:r>
        <w:rPr>
          <w:rFonts w:eastAsia="Arial"/>
        </w:rPr>
        <w:t xml:space="preserve"> </w:t>
      </w:r>
      <w:r>
        <w:t>de</w:t>
      </w:r>
      <w:r>
        <w:rPr>
          <w:rFonts w:eastAsia="Arial"/>
        </w:rPr>
        <w:t xml:space="preserve"> </w:t>
      </w:r>
      <w:r>
        <w:t>Informática</w:t>
      </w:r>
      <w:r>
        <w:rPr>
          <w:rFonts w:eastAsia="Arial"/>
        </w:rPr>
        <w:t xml:space="preserve"> </w:t>
      </w:r>
      <w:r>
        <w:t>do</w:t>
      </w:r>
      <w:r>
        <w:rPr>
          <w:rFonts w:eastAsia="Arial"/>
        </w:rPr>
        <w:t xml:space="preserve"> </w:t>
      </w:r>
      <w:r>
        <w:t>SUS</w:t>
      </w:r>
      <w:r>
        <w:rPr>
          <w:rFonts w:eastAsia="Arial"/>
        </w:rPr>
        <w:t xml:space="preserve"> </w:t>
      </w:r>
      <w:r>
        <w:t>(Sistema</w:t>
      </w:r>
      <w:r>
        <w:rPr>
          <w:rFonts w:eastAsia="Arial"/>
        </w:rPr>
        <w:t xml:space="preserve"> </w:t>
      </w:r>
      <w:r>
        <w:t>Único</w:t>
      </w:r>
      <w:r>
        <w:rPr>
          <w:rFonts w:eastAsia="Arial"/>
        </w:rPr>
        <w:t xml:space="preserve"> </w:t>
      </w:r>
      <w:r>
        <w:t>de</w:t>
      </w:r>
      <w:r>
        <w:rPr>
          <w:rFonts w:eastAsia="Arial"/>
        </w:rPr>
        <w:t xml:space="preserve"> </w:t>
      </w:r>
      <w:r>
        <w:t>Saúde)</w:t>
      </w:r>
      <w:r>
        <w:rPr>
          <w:rFonts w:eastAsia="Arial"/>
        </w:rPr>
        <w:t xml:space="preserve"> – </w:t>
      </w:r>
      <w:r>
        <w:t>DATASUS,</w:t>
      </w:r>
      <w:r>
        <w:rPr>
          <w:rFonts w:eastAsia="Arial"/>
        </w:rPr>
        <w:t xml:space="preserve"> </w:t>
      </w:r>
      <w:r>
        <w:t>por</w:t>
      </w:r>
      <w:r>
        <w:rPr>
          <w:rFonts w:eastAsia="Arial"/>
        </w:rPr>
        <w:t xml:space="preserve"> </w:t>
      </w:r>
      <w:r>
        <w:t>sua</w:t>
      </w:r>
      <w:r>
        <w:rPr>
          <w:rFonts w:eastAsia="Arial"/>
        </w:rPr>
        <w:t xml:space="preserve"> </w:t>
      </w:r>
      <w:r>
        <w:t>vez,</w:t>
      </w:r>
      <w:r>
        <w:rPr>
          <w:rFonts w:eastAsia="Arial"/>
        </w:rPr>
        <w:t xml:space="preserve"> </w:t>
      </w:r>
      <w:r>
        <w:t>fornece</w:t>
      </w:r>
      <w:r>
        <w:rPr>
          <w:rFonts w:eastAsia="Arial"/>
        </w:rPr>
        <w:t xml:space="preserve"> </w:t>
      </w:r>
      <w:r>
        <w:t>esta</w:t>
      </w:r>
      <w:r>
        <w:rPr>
          <w:rFonts w:eastAsia="Arial"/>
        </w:rPr>
        <w:t xml:space="preserve"> </w:t>
      </w:r>
      <w:r>
        <w:t>versão</w:t>
      </w:r>
      <w:r>
        <w:rPr>
          <w:rFonts w:eastAsia="Arial"/>
        </w:rPr>
        <w:t xml:space="preserve"> </w:t>
      </w:r>
      <w:r>
        <w:t>traduzida</w:t>
      </w:r>
      <w:r>
        <w:rPr>
          <w:rFonts w:eastAsia="Arial"/>
        </w:rPr>
        <w:t xml:space="preserve"> </w:t>
      </w:r>
      <w:r>
        <w:t>do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de</w:t>
      </w:r>
      <w:r>
        <w:rPr>
          <w:rFonts w:eastAsia="Arial"/>
        </w:rPr>
        <w:t xml:space="preserve"> </w:t>
      </w:r>
      <w:r>
        <w:t>forma</w:t>
      </w:r>
      <w:r>
        <w:rPr>
          <w:rFonts w:eastAsia="Arial"/>
        </w:rPr>
        <w:t xml:space="preserve"> </w:t>
      </w:r>
      <w:r>
        <w:t>digital</w:t>
      </w:r>
      <w:r>
        <w:rPr>
          <w:rFonts w:eastAsia="Arial"/>
        </w:rPr>
        <w:t xml:space="preserve"> </w:t>
      </w:r>
      <w:r>
        <w:t>em</w:t>
      </w:r>
      <w:r>
        <w:rPr>
          <w:rFonts w:eastAsia="Arial"/>
        </w:rPr>
        <w:t xml:space="preserve"> </w:t>
      </w:r>
      <w:r>
        <w:t>um</w:t>
      </w:r>
      <w:r>
        <w:rPr>
          <w:rFonts w:eastAsia="Arial"/>
        </w:rPr>
        <w:t xml:space="preserve"> </w:t>
      </w:r>
      <w:r>
        <w:t>arquivo</w:t>
      </w:r>
      <w:r>
        <w:rPr>
          <w:rFonts w:eastAsia="Arial"/>
        </w:rPr>
        <w:t xml:space="preserve"> </w:t>
      </w:r>
      <w:r>
        <w:t>XML.</w:t>
      </w:r>
      <w:r>
        <w:rPr>
          <w:rFonts w:eastAsia="Arial"/>
        </w:rPr>
        <w:t xml:space="preserve"> </w:t>
      </w:r>
      <w:r>
        <w:t>Para</w:t>
      </w:r>
      <w:r>
        <w:rPr>
          <w:rFonts w:eastAsia="Arial"/>
        </w:rPr>
        <w:t xml:space="preserve"> </w:t>
      </w:r>
      <w:r>
        <w:t>contar</w:t>
      </w:r>
      <w:r>
        <w:rPr>
          <w:rFonts w:eastAsia="Arial"/>
        </w:rPr>
        <w:t xml:space="preserve"> </w:t>
      </w:r>
      <w:r>
        <w:t>com</w:t>
      </w:r>
      <w:r>
        <w:rPr>
          <w:rFonts w:eastAsia="Arial"/>
        </w:rPr>
        <w:t xml:space="preserve"> </w:t>
      </w:r>
      <w:r>
        <w:t>estes</w:t>
      </w:r>
      <w:r>
        <w:rPr>
          <w:rFonts w:eastAsia="Arial"/>
        </w:rPr>
        <w:t xml:space="preserve"> </w:t>
      </w:r>
      <w:r>
        <w:t>registros</w:t>
      </w:r>
      <w:r>
        <w:rPr>
          <w:rFonts w:eastAsia="Arial"/>
        </w:rPr>
        <w:t xml:space="preserve"> </w:t>
      </w:r>
      <w:r>
        <w:t>no</w:t>
      </w:r>
      <w:r>
        <w:rPr>
          <w:rFonts w:eastAsia="Arial"/>
        </w:rPr>
        <w:t xml:space="preserve"> </w:t>
      </w:r>
      <w:r>
        <w:t>sistema</w:t>
      </w:r>
      <w:r>
        <w:rPr>
          <w:rFonts w:eastAsia="Arial"/>
        </w:rPr>
        <w:t xml:space="preserve"> </w:t>
      </w:r>
      <w:r>
        <w:t>foi</w:t>
      </w:r>
      <w:r>
        <w:rPr>
          <w:rFonts w:eastAsia="Arial"/>
        </w:rPr>
        <w:t xml:space="preserve"> </w:t>
      </w:r>
      <w:r>
        <w:t>implementada</w:t>
      </w:r>
      <w:r>
        <w:rPr>
          <w:rFonts w:eastAsia="Arial"/>
        </w:rPr>
        <w:t xml:space="preserve"> </w:t>
      </w:r>
      <w:r>
        <w:t>uma</w:t>
      </w:r>
      <w:r>
        <w:rPr>
          <w:rFonts w:eastAsia="Arial"/>
        </w:rPr>
        <w:t xml:space="preserve"> </w:t>
      </w:r>
      <w:r>
        <w:t>funcionalidade</w:t>
      </w:r>
      <w:r>
        <w:rPr>
          <w:rFonts w:eastAsia="Arial"/>
        </w:rPr>
        <w:t xml:space="preserve"> </w:t>
      </w:r>
      <w:r>
        <w:t>de</w:t>
      </w:r>
      <w:r>
        <w:rPr>
          <w:rFonts w:eastAsia="Arial"/>
        </w:rPr>
        <w:t xml:space="preserve"> </w:t>
      </w:r>
      <w:r>
        <w:t>importação</w:t>
      </w:r>
      <w:r>
        <w:rPr>
          <w:rFonts w:eastAsia="Arial"/>
        </w:rPr>
        <w:t xml:space="preserve"> </w:t>
      </w:r>
      <w:r>
        <w:t>em</w:t>
      </w:r>
      <w:r>
        <w:rPr>
          <w:rFonts w:eastAsia="Arial"/>
        </w:rPr>
        <w:t xml:space="preserve"> </w:t>
      </w:r>
      <w:r>
        <w:t>massa</w:t>
      </w:r>
      <w:r>
        <w:rPr>
          <w:rFonts w:eastAsia="Arial"/>
        </w:rPr>
        <w:t xml:space="preserve"> </w:t>
      </w:r>
      <w:r>
        <w:t>a</w:t>
      </w:r>
      <w:r>
        <w:rPr>
          <w:rFonts w:eastAsia="Arial"/>
        </w:rPr>
        <w:t xml:space="preserve"> </w:t>
      </w:r>
      <w:r>
        <w:t>partir</w:t>
      </w:r>
      <w:r>
        <w:rPr>
          <w:rFonts w:eastAsia="Arial"/>
        </w:rPr>
        <w:t xml:space="preserve"> </w:t>
      </w:r>
      <w:r w:rsidR="005F6038">
        <w:t>do</w:t>
      </w:r>
      <w:r>
        <w:rPr>
          <w:rFonts w:eastAsia="Arial"/>
        </w:rPr>
        <w:t xml:space="preserve"> </w:t>
      </w:r>
      <w:r>
        <w:t>arquivo</w:t>
      </w:r>
      <w:r>
        <w:rPr>
          <w:rFonts w:eastAsia="Arial"/>
        </w:rPr>
        <w:t xml:space="preserve"> </w:t>
      </w:r>
      <w:r>
        <w:t>XML.</w:t>
      </w:r>
      <w:r>
        <w:rPr>
          <w:rFonts w:eastAsia="Arial"/>
        </w:rPr>
        <w:t xml:space="preserve"> </w:t>
      </w:r>
      <w:r>
        <w:t>A</w:t>
      </w:r>
      <w:r>
        <w:rPr>
          <w:rFonts w:eastAsia="Arial"/>
        </w:rPr>
        <w:t xml:space="preserve"> </w:t>
      </w:r>
      <w:r>
        <w:t>importação</w:t>
      </w:r>
      <w:r>
        <w:rPr>
          <w:rFonts w:eastAsia="Arial"/>
        </w:rPr>
        <w:t xml:space="preserve"> </w:t>
      </w:r>
      <w:r>
        <w:t>percorre</w:t>
      </w:r>
      <w:r>
        <w:rPr>
          <w:rFonts w:eastAsia="Arial"/>
        </w:rPr>
        <w:t xml:space="preserve"> </w:t>
      </w:r>
      <w:r>
        <w:t>o</w:t>
      </w:r>
      <w:r>
        <w:rPr>
          <w:rFonts w:eastAsia="Arial"/>
        </w:rPr>
        <w:t xml:space="preserve"> </w:t>
      </w:r>
      <w:r>
        <w:t>arquivo</w:t>
      </w:r>
      <w:r>
        <w:rPr>
          <w:rFonts w:eastAsia="Arial"/>
        </w:rPr>
        <w:t xml:space="preserve"> </w:t>
      </w:r>
      <w:r>
        <w:t>e</w:t>
      </w:r>
      <w:r>
        <w:rPr>
          <w:rFonts w:eastAsia="Arial"/>
        </w:rPr>
        <w:t xml:space="preserve"> </w:t>
      </w:r>
      <w:r>
        <w:t>grava</w:t>
      </w:r>
      <w:r>
        <w:rPr>
          <w:rFonts w:eastAsia="Arial"/>
        </w:rPr>
        <w:t xml:space="preserve"> </w:t>
      </w:r>
      <w:r>
        <w:t>os</w:t>
      </w:r>
      <w:r>
        <w:rPr>
          <w:rFonts w:eastAsia="Arial"/>
        </w:rPr>
        <w:t xml:space="preserve"> </w:t>
      </w:r>
      <w:r>
        <w:t>registros</w:t>
      </w:r>
      <w:r>
        <w:rPr>
          <w:rFonts w:eastAsia="Arial"/>
        </w:rPr>
        <w:t xml:space="preserve"> </w:t>
      </w:r>
      <w:r>
        <w:t>dos</w:t>
      </w:r>
      <w:r>
        <w:rPr>
          <w:rFonts w:eastAsia="Arial"/>
        </w:rPr>
        <w:t xml:space="preserve"> </w:t>
      </w:r>
      <w:r>
        <w:t>CIDs</w:t>
      </w:r>
      <w:r>
        <w:rPr>
          <w:rFonts w:eastAsia="Arial"/>
        </w:rPr>
        <w:t xml:space="preserve"> </w:t>
      </w:r>
      <w:r>
        <w:t>com</w:t>
      </w:r>
      <w:r>
        <w:rPr>
          <w:rFonts w:eastAsia="Arial"/>
        </w:rPr>
        <w:t xml:space="preserve"> </w:t>
      </w:r>
      <w:r>
        <w:t>código</w:t>
      </w:r>
      <w:r>
        <w:rPr>
          <w:rFonts w:eastAsia="Arial"/>
        </w:rPr>
        <w:t xml:space="preserve"> </w:t>
      </w:r>
      <w:r>
        <w:t>e</w:t>
      </w:r>
      <w:r>
        <w:rPr>
          <w:rFonts w:eastAsia="Arial"/>
        </w:rPr>
        <w:t xml:space="preserve"> </w:t>
      </w:r>
      <w:r>
        <w:t>descrição</w:t>
      </w:r>
      <w:r>
        <w:rPr>
          <w:rFonts w:eastAsia="Arial"/>
        </w:rPr>
        <w:t xml:space="preserve"> </w:t>
      </w:r>
      <w:r>
        <w:t>dos</w:t>
      </w:r>
      <w:r>
        <w:rPr>
          <w:rFonts w:eastAsia="Arial"/>
        </w:rPr>
        <w:t xml:space="preserve"> </w:t>
      </w:r>
      <w:r>
        <w:t>mesmos</w:t>
      </w:r>
      <w:r>
        <w:rPr>
          <w:rFonts w:eastAsia="Arial"/>
        </w:rPr>
        <w:t xml:space="preserve"> </w:t>
      </w:r>
      <w:r>
        <w:t>(Figura</w:t>
      </w:r>
      <w:r>
        <w:rPr>
          <w:rFonts w:eastAsia="Arial"/>
        </w:rPr>
        <w:t xml:space="preserve"> </w:t>
      </w:r>
      <w:r w:rsidR="005F6038">
        <w:t>7).</w:t>
      </w:r>
    </w:p>
    <w:p w:rsidR="00270A16" w:rsidRDefault="00270A16" w:rsidP="005F6038">
      <w:pPr>
        <w:pStyle w:val="ndicedeilustraoTCC"/>
      </w:pPr>
    </w:p>
    <w:p w:rsidR="00270A16" w:rsidRDefault="00CA1E67" w:rsidP="005F6038">
      <w:pPr>
        <w:jc w:val="center"/>
        <w:rPr>
          <w:b/>
        </w:rPr>
      </w:pPr>
      <w:r>
        <w:rPr>
          <w:noProof/>
          <w:lang w:eastAsia="pt-BR"/>
        </w:rPr>
        <w:drawing>
          <wp:inline distT="0" distB="0" distL="0" distR="0">
            <wp:extent cx="4533900" cy="18859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188595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5F6038">
      <w:pPr>
        <w:pStyle w:val="ndicedeilustraoTCC"/>
      </w:pPr>
      <w:bookmarkStart w:id="158" w:name="_Toc379143982"/>
      <w:r w:rsidRPr="005F6038">
        <w:rPr>
          <w:b/>
        </w:rPr>
        <w:t>Figura</w:t>
      </w:r>
      <w:r w:rsidRPr="005F6038">
        <w:rPr>
          <w:rFonts w:eastAsia="Arial"/>
          <w:b/>
        </w:rPr>
        <w:t xml:space="preserve"> </w:t>
      </w:r>
      <w:r w:rsidRPr="005F6038">
        <w:rPr>
          <w:b/>
        </w:rPr>
        <w:fldChar w:fldCharType="begin"/>
      </w:r>
      <w:r w:rsidRPr="005F6038">
        <w:rPr>
          <w:b/>
        </w:rPr>
        <w:instrText xml:space="preserve"> SEQ "Figura" \*Arabic </w:instrText>
      </w:r>
      <w:r w:rsidRPr="005F6038">
        <w:rPr>
          <w:b/>
        </w:rPr>
        <w:fldChar w:fldCharType="separate"/>
      </w:r>
      <w:r w:rsidRPr="005F6038">
        <w:rPr>
          <w:b/>
        </w:rPr>
        <w:t>7</w:t>
      </w:r>
      <w:r w:rsidRPr="005F6038">
        <w:rPr>
          <w:b/>
        </w:rPr>
        <w:fldChar w:fldCharType="end"/>
      </w:r>
      <w:r w:rsidRPr="005F6038">
        <w:rPr>
          <w:b/>
        </w:rPr>
        <w:t>.</w:t>
      </w:r>
      <w:r>
        <w:rPr>
          <w:rFonts w:eastAsia="Arial"/>
        </w:rPr>
        <w:t xml:space="preserve"> </w:t>
      </w:r>
      <w:r>
        <w:t>Tela</w:t>
      </w:r>
      <w:r>
        <w:rPr>
          <w:rFonts w:eastAsia="Arial"/>
        </w:rPr>
        <w:t xml:space="preserve"> </w:t>
      </w:r>
      <w:r>
        <w:t>de</w:t>
      </w:r>
      <w:r>
        <w:rPr>
          <w:rFonts w:eastAsia="Arial"/>
        </w:rPr>
        <w:t xml:space="preserve"> </w:t>
      </w:r>
      <w:r>
        <w:t>importação</w:t>
      </w:r>
      <w:r>
        <w:rPr>
          <w:rFonts w:eastAsia="Arial"/>
        </w:rPr>
        <w:t xml:space="preserve"> </w:t>
      </w:r>
      <w:r>
        <w:t>de</w:t>
      </w:r>
      <w:r>
        <w:rPr>
          <w:rFonts w:eastAsia="Arial"/>
        </w:rPr>
        <w:t xml:space="preserve"> </w:t>
      </w:r>
      <w:r>
        <w:t>CIDs</w:t>
      </w:r>
      <w:bookmarkEnd w:id="158"/>
      <w:r w:rsidR="005F6038">
        <w:t>.</w:t>
      </w:r>
    </w:p>
    <w:p w:rsidR="00270A16" w:rsidRDefault="00270A16" w:rsidP="005F6038">
      <w:pPr>
        <w:pStyle w:val="ndicedeilustraoTCC"/>
      </w:pPr>
    </w:p>
    <w:p w:rsidR="00270A16" w:rsidRDefault="00270A16" w:rsidP="005F6038">
      <w:pPr>
        <w:pStyle w:val="PargrafoTCC"/>
      </w:pPr>
    </w:p>
    <w:p w:rsidR="00270A16" w:rsidRDefault="00270A16" w:rsidP="00DF3760">
      <w:pPr>
        <w:pStyle w:val="Heading3"/>
      </w:pPr>
      <w:bookmarkStart w:id="159" w:name="__RefHeading__69_2068703521"/>
      <w:bookmarkStart w:id="160" w:name="__RefHeading__386_1472683970"/>
      <w:bookmarkStart w:id="161" w:name="__RefHeading__203_1884309817"/>
      <w:bookmarkStart w:id="162" w:name="__RefHeading__100_827532146"/>
      <w:bookmarkStart w:id="163" w:name="__RefHeading__137_2111979340"/>
      <w:bookmarkStart w:id="164" w:name="__RefHeading__236_1670186559"/>
      <w:bookmarkStart w:id="165" w:name="__RefHeading__170_1286912160"/>
      <w:bookmarkStart w:id="166" w:name="__RefHeading__322_2087715902"/>
      <w:bookmarkStart w:id="167" w:name="__RefHeading__269_1176750583"/>
      <w:bookmarkStart w:id="168" w:name="__RefHeading__377_1150354337"/>
      <w:bookmarkStart w:id="169" w:name="_Toc379146571"/>
      <w:bookmarkEnd w:id="159"/>
      <w:bookmarkEnd w:id="160"/>
      <w:bookmarkEnd w:id="161"/>
      <w:bookmarkEnd w:id="162"/>
      <w:bookmarkEnd w:id="163"/>
      <w:bookmarkEnd w:id="164"/>
      <w:bookmarkEnd w:id="165"/>
      <w:bookmarkEnd w:id="166"/>
      <w:bookmarkEnd w:id="167"/>
      <w:bookmarkEnd w:id="168"/>
      <w:r>
        <w:t>Pacientes</w:t>
      </w:r>
      <w:r>
        <w:rPr>
          <w:rFonts w:eastAsia="Arial"/>
        </w:rPr>
        <w:t xml:space="preserve"> </w:t>
      </w:r>
      <w:r>
        <w:t>e</w:t>
      </w:r>
      <w:r>
        <w:rPr>
          <w:rFonts w:eastAsia="Arial"/>
        </w:rPr>
        <w:t xml:space="preserve"> </w:t>
      </w:r>
      <w:r w:rsidR="003F6384">
        <w:t>P</w:t>
      </w:r>
      <w:r>
        <w:t>rontuários</w:t>
      </w:r>
      <w:bookmarkEnd w:id="169"/>
    </w:p>
    <w:p w:rsidR="00270A16" w:rsidRDefault="00270A16">
      <w:pPr>
        <w:pStyle w:val="PargrafoTCC"/>
      </w:pPr>
      <w:r>
        <w:t>Um</w:t>
      </w:r>
      <w:r>
        <w:rPr>
          <w:rFonts w:eastAsia="Arial"/>
        </w:rPr>
        <w:t xml:space="preserve"> </w:t>
      </w:r>
      <w:r>
        <w:t>dos</w:t>
      </w:r>
      <w:r>
        <w:rPr>
          <w:rFonts w:eastAsia="Arial"/>
        </w:rPr>
        <w:t xml:space="preserve"> </w:t>
      </w:r>
      <w:r>
        <w:t>focos</w:t>
      </w:r>
      <w:r>
        <w:rPr>
          <w:rFonts w:eastAsia="Arial"/>
        </w:rPr>
        <w:t xml:space="preserve"> </w:t>
      </w:r>
      <w:r>
        <w:t>importantes</w:t>
      </w:r>
      <w:r>
        <w:rPr>
          <w:rFonts w:eastAsia="Arial"/>
        </w:rPr>
        <w:t xml:space="preserve"> </w:t>
      </w:r>
      <w:r w:rsidR="005F6038" w:rsidRPr="00ED748F">
        <w:t>ao</w:t>
      </w:r>
      <w:r w:rsidRPr="00ED748F">
        <w:rPr>
          <w:rFonts w:eastAsia="Arial"/>
        </w:rPr>
        <w:t xml:space="preserve"> </w:t>
      </w:r>
      <w:r w:rsidRPr="00ED748F">
        <w:t>se</w:t>
      </w:r>
      <w:r w:rsidRPr="00ED748F">
        <w:rPr>
          <w:rFonts w:eastAsia="Arial"/>
        </w:rPr>
        <w:t xml:space="preserve"> </w:t>
      </w:r>
      <w:r w:rsidRPr="00ED748F">
        <w:t>informatizar</w:t>
      </w:r>
      <w:r w:rsidRPr="00ED748F">
        <w:rPr>
          <w:rFonts w:eastAsia="Arial"/>
        </w:rPr>
        <w:t xml:space="preserve"> </w:t>
      </w:r>
      <w:r w:rsidRPr="00ED748F">
        <w:t>uma</w:t>
      </w:r>
      <w:r w:rsidRPr="00ED748F">
        <w:rPr>
          <w:rFonts w:eastAsia="Arial"/>
        </w:rPr>
        <w:t xml:space="preserve"> </w:t>
      </w:r>
      <w:r w:rsidRPr="00ED748F">
        <w:t>clínica</w:t>
      </w:r>
      <w:r w:rsidRPr="00ED748F">
        <w:rPr>
          <w:rFonts w:eastAsia="Arial"/>
        </w:rPr>
        <w:t xml:space="preserve"> </w:t>
      </w:r>
      <w:r w:rsidRPr="00ED748F">
        <w:t>médica</w:t>
      </w:r>
      <w:r w:rsidRPr="00ED748F">
        <w:rPr>
          <w:rFonts w:eastAsia="Arial"/>
        </w:rPr>
        <w:t xml:space="preserve"> </w:t>
      </w:r>
      <w:r w:rsidRPr="00ED748F">
        <w:t>é</w:t>
      </w:r>
      <w:r w:rsidRPr="00ED748F">
        <w:rPr>
          <w:rFonts w:eastAsia="Arial"/>
        </w:rPr>
        <w:t xml:space="preserve"> </w:t>
      </w:r>
      <w:r w:rsidRPr="00ED748F">
        <w:t>substituir</w:t>
      </w:r>
      <w:r w:rsidRPr="00ED748F">
        <w:rPr>
          <w:rFonts w:eastAsia="Arial"/>
        </w:rPr>
        <w:t xml:space="preserve"> </w:t>
      </w:r>
      <w:r w:rsidRPr="00ED748F">
        <w:t>as</w:t>
      </w:r>
      <w:r w:rsidRPr="00ED748F">
        <w:rPr>
          <w:rFonts w:eastAsia="Arial"/>
        </w:rPr>
        <w:t xml:space="preserve"> </w:t>
      </w:r>
      <w:r w:rsidRPr="00ED748F">
        <w:t>fichas</w:t>
      </w:r>
      <w:r w:rsidRPr="00ED748F">
        <w:rPr>
          <w:rFonts w:eastAsia="Arial"/>
        </w:rPr>
        <w:t xml:space="preserve"> </w:t>
      </w:r>
      <w:r w:rsidR="00ED748F" w:rsidRPr="00ED748F">
        <w:rPr>
          <w:rFonts w:eastAsia="Arial"/>
        </w:rPr>
        <w:t xml:space="preserve">dos pacientes </w:t>
      </w:r>
      <w:r w:rsidRPr="00ED748F">
        <w:t>e</w:t>
      </w:r>
      <w:r w:rsidRPr="00ED748F">
        <w:rPr>
          <w:rFonts w:eastAsia="Arial"/>
        </w:rPr>
        <w:t xml:space="preserve"> </w:t>
      </w:r>
      <w:r w:rsidRPr="00ED748F">
        <w:t>prontuários</w:t>
      </w:r>
      <w:r>
        <w:rPr>
          <w:rFonts w:eastAsia="Arial"/>
        </w:rPr>
        <w:t xml:space="preserve"> </w:t>
      </w:r>
      <w:r w:rsidR="00ED748F">
        <w:t>em papel</w:t>
      </w:r>
      <w:r>
        <w:rPr>
          <w:rFonts w:eastAsia="Arial"/>
        </w:rPr>
        <w:t xml:space="preserve"> </w:t>
      </w:r>
      <w:r>
        <w:t>para</w:t>
      </w:r>
      <w:r>
        <w:rPr>
          <w:rFonts w:eastAsia="Arial"/>
        </w:rPr>
        <w:t xml:space="preserve"> </w:t>
      </w:r>
      <w:r>
        <w:t>um</w:t>
      </w:r>
      <w:r>
        <w:rPr>
          <w:rFonts w:eastAsia="Arial"/>
        </w:rPr>
        <w:t xml:space="preserve"> </w:t>
      </w:r>
      <w:r>
        <w:t>registro</w:t>
      </w:r>
      <w:r>
        <w:rPr>
          <w:rFonts w:eastAsia="Arial"/>
        </w:rPr>
        <w:t xml:space="preserve"> </w:t>
      </w:r>
      <w:r>
        <w:t>digital.</w:t>
      </w:r>
    </w:p>
    <w:p w:rsidR="00270A16" w:rsidRDefault="00270A16">
      <w:pPr>
        <w:pStyle w:val="PargrafoTCC"/>
      </w:pPr>
      <w:r>
        <w:t>No</w:t>
      </w:r>
      <w:r>
        <w:rPr>
          <w:rFonts w:eastAsia="Arial"/>
        </w:rPr>
        <w:t xml:space="preserve"> </w:t>
      </w:r>
      <w:r>
        <w:t>WebClínica,</w:t>
      </w:r>
      <w:r>
        <w:rPr>
          <w:rFonts w:eastAsia="Arial"/>
        </w:rPr>
        <w:t xml:space="preserve"> </w:t>
      </w:r>
      <w:r>
        <w:t>a</w:t>
      </w:r>
      <w:r>
        <w:rPr>
          <w:rFonts w:eastAsia="Arial"/>
        </w:rPr>
        <w:t xml:space="preserve"> </w:t>
      </w:r>
      <w:r>
        <w:t>secretária</w:t>
      </w:r>
      <w:r>
        <w:rPr>
          <w:rFonts w:eastAsia="Arial"/>
        </w:rPr>
        <w:t xml:space="preserve"> </w:t>
      </w:r>
      <w:r>
        <w:t>consegue</w:t>
      </w:r>
      <w:r>
        <w:rPr>
          <w:rFonts w:eastAsia="Arial"/>
        </w:rPr>
        <w:t xml:space="preserve"> </w:t>
      </w:r>
      <w:r>
        <w:t>cadastrar</w:t>
      </w:r>
      <w:r>
        <w:rPr>
          <w:rFonts w:eastAsia="Arial"/>
        </w:rPr>
        <w:t xml:space="preserve"> </w:t>
      </w:r>
      <w:r>
        <w:t>os</w:t>
      </w:r>
      <w:r>
        <w:rPr>
          <w:rFonts w:eastAsia="Arial"/>
        </w:rPr>
        <w:t xml:space="preserve"> </w:t>
      </w:r>
      <w:r>
        <w:t>pacientes</w:t>
      </w:r>
      <w:r>
        <w:rPr>
          <w:rFonts w:eastAsia="Arial"/>
        </w:rPr>
        <w:t xml:space="preserve"> </w:t>
      </w:r>
      <w:r>
        <w:t>preenchendo</w:t>
      </w:r>
      <w:r>
        <w:rPr>
          <w:rFonts w:eastAsia="Arial"/>
        </w:rPr>
        <w:t xml:space="preserve"> </w:t>
      </w:r>
      <w:r>
        <w:t>um</w:t>
      </w:r>
      <w:r>
        <w:rPr>
          <w:rFonts w:eastAsia="Arial"/>
        </w:rPr>
        <w:t xml:space="preserve"> </w:t>
      </w:r>
      <w:r>
        <w:t>formulário</w:t>
      </w:r>
      <w:r>
        <w:rPr>
          <w:rFonts w:eastAsia="Arial"/>
        </w:rPr>
        <w:t xml:space="preserve"> </w:t>
      </w:r>
      <w:r>
        <w:t>(Figura</w:t>
      </w:r>
      <w:r>
        <w:rPr>
          <w:rFonts w:eastAsia="Arial"/>
        </w:rPr>
        <w:t xml:space="preserve"> </w:t>
      </w:r>
      <w:r>
        <w:t>8)</w:t>
      </w:r>
      <w:r>
        <w:rPr>
          <w:rFonts w:eastAsia="Arial"/>
        </w:rPr>
        <w:t xml:space="preserve"> </w:t>
      </w:r>
      <w:r>
        <w:t>com</w:t>
      </w:r>
      <w:r>
        <w:rPr>
          <w:rFonts w:eastAsia="Arial"/>
        </w:rPr>
        <w:t xml:space="preserve"> </w:t>
      </w:r>
      <w:r>
        <w:t>as</w:t>
      </w:r>
      <w:r>
        <w:rPr>
          <w:rFonts w:eastAsia="Arial"/>
        </w:rPr>
        <w:t xml:space="preserve"> </w:t>
      </w:r>
      <w:r>
        <w:t>seguintes</w:t>
      </w:r>
      <w:r>
        <w:rPr>
          <w:rFonts w:eastAsia="Arial"/>
        </w:rPr>
        <w:t xml:space="preserve"> </w:t>
      </w:r>
      <w:r>
        <w:t>informações:</w:t>
      </w:r>
      <w:r>
        <w:rPr>
          <w:rFonts w:eastAsia="Arial"/>
        </w:rPr>
        <w:t xml:space="preserve"> </w:t>
      </w:r>
      <w:r>
        <w:t>nome</w:t>
      </w:r>
      <w:r>
        <w:rPr>
          <w:rFonts w:eastAsia="Arial"/>
        </w:rPr>
        <w:t xml:space="preserve"> </w:t>
      </w:r>
      <w:r>
        <w:t>completo,</w:t>
      </w:r>
      <w:r>
        <w:rPr>
          <w:rFonts w:eastAsia="Arial"/>
        </w:rPr>
        <w:t xml:space="preserve"> </w:t>
      </w:r>
      <w:r>
        <w:t>data</w:t>
      </w:r>
      <w:r>
        <w:rPr>
          <w:rFonts w:eastAsia="Arial"/>
        </w:rPr>
        <w:t xml:space="preserve"> </w:t>
      </w:r>
      <w:r>
        <w:t>de</w:t>
      </w:r>
      <w:r>
        <w:rPr>
          <w:rFonts w:eastAsia="Arial"/>
        </w:rPr>
        <w:t xml:space="preserve"> </w:t>
      </w:r>
      <w:r>
        <w:t>nascimento,</w:t>
      </w:r>
      <w:r>
        <w:rPr>
          <w:rFonts w:eastAsia="Arial"/>
        </w:rPr>
        <w:t xml:space="preserve"> </w:t>
      </w:r>
      <w:r>
        <w:t>convênio,</w:t>
      </w:r>
      <w:r>
        <w:rPr>
          <w:rFonts w:eastAsia="Arial"/>
        </w:rPr>
        <w:t xml:space="preserve"> </w:t>
      </w:r>
      <w:r>
        <w:t>endereço,</w:t>
      </w:r>
      <w:r>
        <w:rPr>
          <w:rFonts w:eastAsia="Arial"/>
        </w:rPr>
        <w:t xml:space="preserve"> </w:t>
      </w:r>
      <w:r>
        <w:t>telefone</w:t>
      </w:r>
      <w:r>
        <w:rPr>
          <w:rFonts w:eastAsia="Arial"/>
        </w:rPr>
        <w:t xml:space="preserve"> </w:t>
      </w:r>
      <w:r>
        <w:t>e</w:t>
      </w:r>
      <w:r>
        <w:rPr>
          <w:rFonts w:eastAsia="Arial"/>
        </w:rPr>
        <w:t xml:space="preserve"> </w:t>
      </w:r>
      <w:r>
        <w:t>e-mail</w:t>
      </w:r>
      <w:r>
        <w:rPr>
          <w:rFonts w:eastAsia="Arial"/>
        </w:rPr>
        <w:t xml:space="preserve"> </w:t>
      </w:r>
      <w:r>
        <w:t>principais</w:t>
      </w:r>
      <w:r>
        <w:rPr>
          <w:rFonts w:eastAsia="Arial"/>
        </w:rPr>
        <w:t xml:space="preserve"> </w:t>
      </w:r>
      <w:r>
        <w:t>e</w:t>
      </w:r>
      <w:r>
        <w:rPr>
          <w:rFonts w:eastAsia="Arial"/>
        </w:rPr>
        <w:t xml:space="preserve"> </w:t>
      </w:r>
      <w:r>
        <w:t>outras</w:t>
      </w:r>
      <w:r>
        <w:rPr>
          <w:rFonts w:eastAsia="Arial"/>
        </w:rPr>
        <w:t xml:space="preserve"> </w:t>
      </w:r>
      <w:r>
        <w:t>formas</w:t>
      </w:r>
      <w:r>
        <w:rPr>
          <w:rFonts w:eastAsia="Arial"/>
        </w:rPr>
        <w:t xml:space="preserve"> </w:t>
      </w:r>
      <w:r>
        <w:t>de</w:t>
      </w:r>
      <w:r>
        <w:rPr>
          <w:rFonts w:eastAsia="Arial"/>
        </w:rPr>
        <w:t xml:space="preserve"> </w:t>
      </w:r>
      <w:r>
        <w:t>contato.</w:t>
      </w:r>
      <w:r>
        <w:rPr>
          <w:rFonts w:eastAsia="Arial"/>
        </w:rPr>
        <w:t xml:space="preserve"> </w:t>
      </w:r>
      <w:r>
        <w:t>Os</w:t>
      </w:r>
      <w:r>
        <w:rPr>
          <w:rFonts w:eastAsia="Arial"/>
        </w:rPr>
        <w:t xml:space="preserve"> </w:t>
      </w:r>
      <w:r>
        <w:t>campos</w:t>
      </w:r>
      <w:r>
        <w:rPr>
          <w:rFonts w:eastAsia="Arial"/>
        </w:rPr>
        <w:t xml:space="preserve"> </w:t>
      </w:r>
      <w:r w:rsidRPr="00ED748F">
        <w:t>CPF</w:t>
      </w:r>
      <w:r w:rsidR="00ED748F" w:rsidRPr="00ED748F">
        <w:t xml:space="preserve"> e</w:t>
      </w:r>
      <w:r w:rsidRPr="00ED748F">
        <w:rPr>
          <w:rFonts w:eastAsia="Arial"/>
        </w:rPr>
        <w:t xml:space="preserve"> </w:t>
      </w:r>
      <w:r w:rsidRPr="00ED748F">
        <w:t>RG</w:t>
      </w:r>
      <w:r>
        <w:rPr>
          <w:rFonts w:eastAsia="Arial"/>
        </w:rPr>
        <w:t xml:space="preserve"> </w:t>
      </w:r>
      <w:r>
        <w:t>só</w:t>
      </w:r>
      <w:r>
        <w:rPr>
          <w:rFonts w:eastAsia="Arial"/>
        </w:rPr>
        <w:t xml:space="preserve"> </w:t>
      </w:r>
      <w:r>
        <w:t>são</w:t>
      </w:r>
      <w:r>
        <w:rPr>
          <w:rFonts w:eastAsia="Arial"/>
        </w:rPr>
        <w:t xml:space="preserve"> </w:t>
      </w:r>
      <w:r>
        <w:t>obrigatórios</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seja</w:t>
      </w:r>
      <w:r>
        <w:rPr>
          <w:rFonts w:eastAsia="Arial"/>
        </w:rPr>
        <w:t xml:space="preserve"> </w:t>
      </w:r>
      <w:r>
        <w:t>maior</w:t>
      </w:r>
      <w:r>
        <w:rPr>
          <w:rFonts w:eastAsia="Arial"/>
        </w:rPr>
        <w:t xml:space="preserve"> </w:t>
      </w:r>
      <w:r>
        <w:t>de</w:t>
      </w:r>
      <w:r>
        <w:rPr>
          <w:rFonts w:eastAsia="Arial"/>
        </w:rPr>
        <w:t xml:space="preserve"> </w:t>
      </w:r>
      <w:r>
        <w:t>idade</w:t>
      </w:r>
      <w:r>
        <w:rPr>
          <w:rFonts w:eastAsia="Arial"/>
        </w:rPr>
        <w:t xml:space="preserve"> </w:t>
      </w:r>
      <w:r>
        <w:t>(mais</w:t>
      </w:r>
      <w:r>
        <w:rPr>
          <w:rFonts w:eastAsia="Arial"/>
        </w:rPr>
        <w:t xml:space="preserve"> </w:t>
      </w:r>
      <w:r>
        <w:t>de</w:t>
      </w:r>
      <w:r>
        <w:rPr>
          <w:rFonts w:eastAsia="Arial"/>
        </w:rPr>
        <w:t xml:space="preserve"> </w:t>
      </w:r>
      <w:r>
        <w:t>18</w:t>
      </w:r>
      <w:r>
        <w:rPr>
          <w:rFonts w:eastAsia="Arial"/>
        </w:rPr>
        <w:t xml:space="preserve"> </w:t>
      </w:r>
      <w:r>
        <w:t>anos),</w:t>
      </w:r>
      <w:r>
        <w:rPr>
          <w:rFonts w:eastAsia="Arial"/>
        </w:rPr>
        <w:t xml:space="preserve"> </w:t>
      </w:r>
      <w:r>
        <w:t>caso</w:t>
      </w:r>
      <w:r>
        <w:rPr>
          <w:rFonts w:eastAsia="Arial"/>
        </w:rPr>
        <w:t xml:space="preserve"> </w:t>
      </w:r>
      <w:r>
        <w:t>contrário</w:t>
      </w:r>
      <w:r>
        <w:rPr>
          <w:rFonts w:eastAsia="Arial"/>
        </w:rPr>
        <w:t xml:space="preserve"> </w:t>
      </w:r>
      <w:r>
        <w:t>se</w:t>
      </w:r>
      <w:r>
        <w:rPr>
          <w:rFonts w:eastAsia="Arial"/>
        </w:rPr>
        <w:t xml:space="preserve"> </w:t>
      </w:r>
      <w:r>
        <w:t>tornam</w:t>
      </w:r>
      <w:r>
        <w:rPr>
          <w:rFonts w:eastAsia="Arial"/>
        </w:rPr>
        <w:t xml:space="preserve"> </w:t>
      </w:r>
      <w:r>
        <w:lastRenderedPageBreak/>
        <w:t>obrigatórios</w:t>
      </w:r>
      <w:r>
        <w:rPr>
          <w:rFonts w:eastAsia="Arial"/>
        </w:rPr>
        <w:t xml:space="preserve"> </w:t>
      </w:r>
      <w:r>
        <w:t>os</w:t>
      </w:r>
      <w:r>
        <w:rPr>
          <w:rFonts w:eastAsia="Arial"/>
        </w:rPr>
        <w:t xml:space="preserve"> </w:t>
      </w:r>
      <w:r>
        <w:t>campos</w:t>
      </w:r>
      <w:r>
        <w:rPr>
          <w:rFonts w:eastAsia="Arial"/>
        </w:rPr>
        <w:t xml:space="preserve"> </w:t>
      </w:r>
      <w:r>
        <w:t>de</w:t>
      </w:r>
      <w:r>
        <w:rPr>
          <w:rFonts w:eastAsia="Arial"/>
        </w:rPr>
        <w:t xml:space="preserve"> </w:t>
      </w:r>
      <w:r>
        <w:t>nome</w:t>
      </w:r>
      <w:r>
        <w:rPr>
          <w:rFonts w:eastAsia="Arial"/>
        </w:rPr>
        <w:t xml:space="preserve"> </w:t>
      </w:r>
      <w:r>
        <w:t>do</w:t>
      </w:r>
      <w:r>
        <w:rPr>
          <w:rFonts w:eastAsia="Arial"/>
        </w:rPr>
        <w:t xml:space="preserve"> </w:t>
      </w:r>
      <w:r>
        <w:t>responsável,</w:t>
      </w:r>
      <w:r>
        <w:rPr>
          <w:rFonts w:eastAsia="Arial"/>
        </w:rPr>
        <w:t xml:space="preserve"> </w:t>
      </w:r>
      <w:r>
        <w:t>RG</w:t>
      </w:r>
      <w:r>
        <w:rPr>
          <w:rFonts w:eastAsia="Arial"/>
        </w:rPr>
        <w:t xml:space="preserve"> </w:t>
      </w:r>
      <w:r>
        <w:t>do</w:t>
      </w:r>
      <w:r>
        <w:rPr>
          <w:rFonts w:eastAsia="Arial"/>
        </w:rPr>
        <w:t xml:space="preserve"> </w:t>
      </w:r>
      <w:r>
        <w:t>responsável</w:t>
      </w:r>
      <w:r>
        <w:rPr>
          <w:rFonts w:eastAsia="Arial"/>
        </w:rPr>
        <w:t xml:space="preserve"> </w:t>
      </w:r>
      <w:r>
        <w:t>e</w:t>
      </w:r>
      <w:r>
        <w:rPr>
          <w:rFonts w:eastAsia="Arial"/>
        </w:rPr>
        <w:t xml:space="preserve"> </w:t>
      </w:r>
      <w:r>
        <w:t>CPF</w:t>
      </w:r>
      <w:r>
        <w:rPr>
          <w:rFonts w:eastAsia="Arial"/>
        </w:rPr>
        <w:t xml:space="preserve"> </w:t>
      </w:r>
      <w:r>
        <w:t>do</w:t>
      </w:r>
      <w:r>
        <w:rPr>
          <w:rFonts w:eastAsia="Arial"/>
        </w:rPr>
        <w:t xml:space="preserve"> </w:t>
      </w:r>
      <w:r>
        <w:t>responsável.</w:t>
      </w:r>
    </w:p>
    <w:p w:rsidR="00270A16" w:rsidRDefault="00270A16" w:rsidP="00ED748F">
      <w:pPr>
        <w:pStyle w:val="ndicedeilustraoTCC"/>
      </w:pPr>
    </w:p>
    <w:p w:rsidR="00270A16" w:rsidRDefault="00CA1E67" w:rsidP="00ED748F">
      <w:pPr>
        <w:jc w:val="center"/>
        <w:rPr>
          <w:b/>
        </w:rPr>
      </w:pPr>
      <w:r>
        <w:rPr>
          <w:noProof/>
          <w:lang w:eastAsia="pt-BR"/>
        </w:rPr>
        <w:drawing>
          <wp:inline distT="0" distB="0" distL="0" distR="0">
            <wp:extent cx="4514850" cy="3209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850" cy="320992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ED748F">
      <w:pPr>
        <w:pStyle w:val="ndicedeilustraoTCC"/>
      </w:pPr>
      <w:bookmarkStart w:id="170" w:name="_Toc379143983"/>
      <w:r w:rsidRPr="00ED748F">
        <w:rPr>
          <w:b/>
        </w:rPr>
        <w:t>Figura</w:t>
      </w:r>
      <w:r w:rsidRPr="00ED748F">
        <w:rPr>
          <w:rFonts w:eastAsia="Arial"/>
          <w:b/>
        </w:rPr>
        <w:t xml:space="preserve"> </w:t>
      </w:r>
      <w:r w:rsidRPr="00ED748F">
        <w:rPr>
          <w:b/>
        </w:rPr>
        <w:fldChar w:fldCharType="begin"/>
      </w:r>
      <w:r w:rsidRPr="00ED748F">
        <w:rPr>
          <w:b/>
        </w:rPr>
        <w:instrText xml:space="preserve"> SEQ "Figura" \*Arabic </w:instrText>
      </w:r>
      <w:r w:rsidRPr="00ED748F">
        <w:rPr>
          <w:b/>
        </w:rPr>
        <w:fldChar w:fldCharType="separate"/>
      </w:r>
      <w:r w:rsidRPr="00ED748F">
        <w:rPr>
          <w:b/>
        </w:rPr>
        <w:t>8</w:t>
      </w:r>
      <w:r w:rsidRPr="00ED748F">
        <w:rPr>
          <w:b/>
        </w:rPr>
        <w:fldChar w:fldCharType="end"/>
      </w:r>
      <w:r w:rsidRPr="00ED748F">
        <w:rPr>
          <w:b/>
        </w:rPr>
        <w:t>.</w:t>
      </w:r>
      <w:r>
        <w:rPr>
          <w:rFonts w:eastAsia="Arial"/>
        </w:rPr>
        <w:t xml:space="preserve"> </w:t>
      </w:r>
      <w:r>
        <w:t>Tela</w:t>
      </w:r>
      <w:r>
        <w:rPr>
          <w:rFonts w:eastAsia="Arial"/>
        </w:rPr>
        <w:t xml:space="preserve"> </w:t>
      </w:r>
      <w:r>
        <w:t>de</w:t>
      </w:r>
      <w:r>
        <w:rPr>
          <w:rFonts w:eastAsia="Arial"/>
        </w:rPr>
        <w:t xml:space="preserve"> </w:t>
      </w:r>
      <w:r>
        <w:t>cadastro</w:t>
      </w:r>
      <w:r>
        <w:rPr>
          <w:rFonts w:eastAsia="Arial"/>
        </w:rPr>
        <w:t xml:space="preserve"> </w:t>
      </w:r>
      <w:r>
        <w:t>de</w:t>
      </w:r>
      <w:r>
        <w:rPr>
          <w:rFonts w:eastAsia="Arial"/>
        </w:rPr>
        <w:t xml:space="preserve"> </w:t>
      </w:r>
      <w:r>
        <w:t>paciente</w:t>
      </w:r>
      <w:bookmarkEnd w:id="170"/>
      <w:r w:rsidR="00FE4E38">
        <w:t>.</w:t>
      </w:r>
    </w:p>
    <w:p w:rsidR="00270A16" w:rsidRDefault="00270A16" w:rsidP="00ED748F">
      <w:pPr>
        <w:pStyle w:val="ndicedeilustraoTCC"/>
      </w:pPr>
    </w:p>
    <w:p w:rsidR="00270A16" w:rsidRDefault="00270A16">
      <w:pPr>
        <w:pStyle w:val="PargrafoTCC"/>
      </w:pPr>
      <w:r>
        <w:t>Ainda</w:t>
      </w:r>
      <w:r>
        <w:rPr>
          <w:rFonts w:eastAsia="Arial"/>
        </w:rPr>
        <w:t xml:space="preserve"> </w:t>
      </w:r>
      <w:r>
        <w:t>neste</w:t>
      </w:r>
      <w:r>
        <w:rPr>
          <w:rFonts w:eastAsia="Arial"/>
        </w:rPr>
        <w:t xml:space="preserve"> </w:t>
      </w:r>
      <w:r>
        <w:t>cadastro</w:t>
      </w:r>
      <w:r>
        <w:rPr>
          <w:rFonts w:eastAsia="Arial"/>
        </w:rPr>
        <w:t xml:space="preserve"> </w:t>
      </w:r>
      <w:r w:rsidR="00253FEC">
        <w:rPr>
          <w:rFonts w:eastAsia="Arial"/>
        </w:rPr>
        <w:t>deve ser preenchido</w:t>
      </w:r>
      <w:r>
        <w:rPr>
          <w:rFonts w:eastAsia="Arial"/>
        </w:rPr>
        <w:t xml:space="preserve"> </w:t>
      </w:r>
      <w:r>
        <w:t>o</w:t>
      </w:r>
      <w:r>
        <w:rPr>
          <w:rFonts w:eastAsia="Arial"/>
        </w:rPr>
        <w:t xml:space="preserve"> </w:t>
      </w:r>
      <w:r>
        <w:rPr>
          <w:i/>
        </w:rPr>
        <w:t>status</w:t>
      </w:r>
      <w:r>
        <w:rPr>
          <w:rFonts w:eastAsia="Arial"/>
        </w:rPr>
        <w:t xml:space="preserve"> </w:t>
      </w:r>
      <w:r>
        <w:t>da</w:t>
      </w:r>
      <w:r>
        <w:rPr>
          <w:rFonts w:eastAsia="Arial"/>
        </w:rPr>
        <w:t xml:space="preserve"> </w:t>
      </w:r>
      <w:r>
        <w:t>ficha</w:t>
      </w:r>
      <w:r>
        <w:rPr>
          <w:rFonts w:eastAsia="Arial"/>
        </w:rPr>
        <w:t xml:space="preserve"> </w:t>
      </w:r>
      <w:r>
        <w:t>do</w:t>
      </w:r>
      <w:r>
        <w:rPr>
          <w:rFonts w:eastAsia="Arial"/>
        </w:rPr>
        <w:t xml:space="preserve"> </w:t>
      </w:r>
      <w:r w:rsidR="00253FEC">
        <w:t>paciente com</w:t>
      </w:r>
      <w:r>
        <w:rPr>
          <w:rFonts w:eastAsia="Arial"/>
        </w:rPr>
        <w:t xml:space="preserve"> </w:t>
      </w:r>
      <w:r w:rsidR="00253FEC">
        <w:rPr>
          <w:rFonts w:eastAsia="Arial"/>
        </w:rPr>
        <w:t>n</w:t>
      </w:r>
      <w:r>
        <w:t>ova</w:t>
      </w:r>
      <w:r>
        <w:rPr>
          <w:rFonts w:eastAsia="Arial"/>
        </w:rPr>
        <w:t xml:space="preserve"> </w:t>
      </w:r>
      <w:r>
        <w:t>ficha</w:t>
      </w:r>
      <w:r>
        <w:rPr>
          <w:rFonts w:eastAsia="Arial"/>
        </w:rPr>
        <w:t xml:space="preserve"> </w:t>
      </w:r>
      <w:r>
        <w:t>(para</w:t>
      </w:r>
      <w:r>
        <w:rPr>
          <w:rFonts w:eastAsia="Arial"/>
        </w:rPr>
        <w:t xml:space="preserve"> </w:t>
      </w:r>
      <w:r>
        <w:t>um</w:t>
      </w:r>
      <w:r>
        <w:rPr>
          <w:rFonts w:eastAsia="Arial"/>
        </w:rPr>
        <w:t xml:space="preserve"> </w:t>
      </w:r>
      <w:r>
        <w:t>novo</w:t>
      </w:r>
      <w:r>
        <w:rPr>
          <w:rFonts w:eastAsia="Arial"/>
        </w:rPr>
        <w:t xml:space="preserve"> </w:t>
      </w:r>
      <w:r>
        <w:t>paciente),</w:t>
      </w:r>
      <w:r w:rsidR="00253FEC">
        <w:t xml:space="preserve"> ou</w:t>
      </w:r>
      <w:r>
        <w:rPr>
          <w:rFonts w:eastAsia="Arial"/>
        </w:rPr>
        <w:t xml:space="preserve"> </w:t>
      </w:r>
      <w:r w:rsidR="00253FEC">
        <w:rPr>
          <w:rFonts w:eastAsia="Arial"/>
        </w:rPr>
        <w:t>p</w:t>
      </w:r>
      <w:r>
        <w:t>rimeiras</w:t>
      </w:r>
      <w:r>
        <w:rPr>
          <w:rFonts w:eastAsia="Arial"/>
        </w:rPr>
        <w:t xml:space="preserve"> </w:t>
      </w:r>
      <w:r>
        <w:t>vezes</w:t>
      </w:r>
      <w:r>
        <w:rPr>
          <w:rFonts w:eastAsia="Arial"/>
        </w:rPr>
        <w:t xml:space="preserve"> </w:t>
      </w:r>
      <w:r>
        <w:t>(para</w:t>
      </w:r>
      <w:r>
        <w:rPr>
          <w:rFonts w:eastAsia="Arial"/>
        </w:rPr>
        <w:t xml:space="preserve"> </w:t>
      </w:r>
      <w:r>
        <w:t>pacientes</w:t>
      </w:r>
      <w:r>
        <w:rPr>
          <w:rFonts w:eastAsia="Arial"/>
        </w:rPr>
        <w:t xml:space="preserve"> </w:t>
      </w:r>
      <w:r>
        <w:t>que</w:t>
      </w:r>
      <w:r>
        <w:rPr>
          <w:rFonts w:eastAsia="Arial"/>
        </w:rPr>
        <w:t xml:space="preserve"> </w:t>
      </w:r>
      <w:r>
        <w:t>já</w:t>
      </w:r>
      <w:r>
        <w:rPr>
          <w:rFonts w:eastAsia="Arial"/>
        </w:rPr>
        <w:t xml:space="preserve"> </w:t>
      </w:r>
      <w:r w:rsidR="00253FEC" w:rsidRPr="00253FEC">
        <w:t>tê</w:t>
      </w:r>
      <w:r w:rsidRPr="00253FEC">
        <w:t>m</w:t>
      </w:r>
      <w:r>
        <w:rPr>
          <w:rFonts w:eastAsia="Arial"/>
        </w:rPr>
        <w:t xml:space="preserve"> </w:t>
      </w:r>
      <w:r>
        <w:t>cadastro</w:t>
      </w:r>
      <w:r>
        <w:rPr>
          <w:rFonts w:eastAsia="Arial"/>
        </w:rPr>
        <w:t xml:space="preserve"> </w:t>
      </w:r>
      <w:r>
        <w:t>na</w:t>
      </w:r>
      <w:r>
        <w:rPr>
          <w:rFonts w:eastAsia="Arial"/>
        </w:rPr>
        <w:t xml:space="preserve"> </w:t>
      </w:r>
      <w:r>
        <w:t>clínica</w:t>
      </w:r>
      <w:r>
        <w:rPr>
          <w:rFonts w:eastAsia="Arial"/>
        </w:rPr>
        <w:t xml:space="preserve"> </w:t>
      </w:r>
      <w:r>
        <w:t>mas</w:t>
      </w:r>
      <w:r>
        <w:rPr>
          <w:rFonts w:eastAsia="Arial"/>
        </w:rPr>
        <w:t xml:space="preserve"> </w:t>
      </w:r>
      <w:r>
        <w:t>não</w:t>
      </w:r>
      <w:r>
        <w:rPr>
          <w:rFonts w:eastAsia="Arial"/>
        </w:rPr>
        <w:t xml:space="preserve"> </w:t>
      </w:r>
      <w:r w:rsidR="00253FEC" w:rsidRPr="00253FEC">
        <w:t>tê</w:t>
      </w:r>
      <w:r w:rsidRPr="00253FEC">
        <w:t>m</w:t>
      </w:r>
      <w:r>
        <w:rPr>
          <w:rFonts w:eastAsia="Arial"/>
        </w:rPr>
        <w:t xml:space="preserve"> </w:t>
      </w:r>
      <w:r>
        <w:t>o</w:t>
      </w:r>
      <w:r>
        <w:rPr>
          <w:rFonts w:eastAsia="Arial"/>
        </w:rPr>
        <w:t xml:space="preserve"> </w:t>
      </w:r>
      <w:r>
        <w:t>prontuário</w:t>
      </w:r>
      <w:r>
        <w:rPr>
          <w:rFonts w:eastAsia="Arial"/>
        </w:rPr>
        <w:t xml:space="preserve"> </w:t>
      </w:r>
      <w:r>
        <w:t>em</w:t>
      </w:r>
      <w:r>
        <w:rPr>
          <w:rFonts w:eastAsia="Arial"/>
        </w:rPr>
        <w:t xml:space="preserve"> </w:t>
      </w:r>
      <w:r>
        <w:t>uma</w:t>
      </w:r>
      <w:r>
        <w:rPr>
          <w:rFonts w:eastAsia="Arial"/>
        </w:rPr>
        <w:t xml:space="preserve"> </w:t>
      </w:r>
      <w:r>
        <w:t>pasta</w:t>
      </w:r>
      <w:r>
        <w:rPr>
          <w:rFonts w:eastAsia="Arial"/>
        </w:rPr>
        <w:t xml:space="preserve"> </w:t>
      </w:r>
      <w:r>
        <w:t>individual),</w:t>
      </w:r>
      <w:r w:rsidR="00253FEC">
        <w:t xml:space="preserve"> ou</w:t>
      </w:r>
      <w:r>
        <w:rPr>
          <w:rFonts w:eastAsia="Arial"/>
        </w:rPr>
        <w:t xml:space="preserve"> </w:t>
      </w:r>
      <w:r w:rsidR="00253FEC">
        <w:rPr>
          <w:rFonts w:eastAsia="Arial"/>
        </w:rPr>
        <w:t>r</w:t>
      </w:r>
      <w:r>
        <w:t>egular</w:t>
      </w:r>
      <w:r>
        <w:rPr>
          <w:rFonts w:eastAsia="Arial"/>
        </w:rPr>
        <w:t xml:space="preserve"> </w:t>
      </w:r>
      <w:r>
        <w:t>(para</w:t>
      </w:r>
      <w:r>
        <w:rPr>
          <w:rFonts w:eastAsia="Arial"/>
        </w:rPr>
        <w:t xml:space="preserve"> </w:t>
      </w:r>
      <w:r>
        <w:t>os</w:t>
      </w:r>
      <w:r>
        <w:rPr>
          <w:rFonts w:eastAsia="Arial"/>
        </w:rPr>
        <w:t xml:space="preserve"> </w:t>
      </w:r>
      <w:r>
        <w:t>que</w:t>
      </w:r>
      <w:r>
        <w:rPr>
          <w:rFonts w:eastAsia="Arial"/>
        </w:rPr>
        <w:t xml:space="preserve"> </w:t>
      </w:r>
      <w:r>
        <w:t>já</w:t>
      </w:r>
      <w:r>
        <w:rPr>
          <w:rFonts w:eastAsia="Arial"/>
        </w:rPr>
        <w:t xml:space="preserve"> </w:t>
      </w:r>
      <w:r w:rsidR="00253FEC" w:rsidRPr="00253FEC">
        <w:t>tê</w:t>
      </w:r>
      <w:r w:rsidRPr="00253FEC">
        <w:t>m</w:t>
      </w:r>
      <w:r>
        <w:rPr>
          <w:rFonts w:eastAsia="Arial"/>
        </w:rPr>
        <w:t xml:space="preserve"> </w:t>
      </w:r>
      <w:r>
        <w:t>pasta</w:t>
      </w:r>
      <w:r>
        <w:rPr>
          <w:rFonts w:eastAsia="Arial"/>
        </w:rPr>
        <w:t xml:space="preserve"> </w:t>
      </w:r>
      <w:r>
        <w:t>individual</w:t>
      </w:r>
      <w:r>
        <w:rPr>
          <w:rFonts w:eastAsia="Arial"/>
        </w:rPr>
        <w:t xml:space="preserve"> </w:t>
      </w:r>
      <w:r>
        <w:t>na</w:t>
      </w:r>
      <w:r>
        <w:rPr>
          <w:rFonts w:eastAsia="Arial"/>
        </w:rPr>
        <w:t xml:space="preserve"> </w:t>
      </w:r>
      <w:r>
        <w:t>clínica)</w:t>
      </w:r>
      <w:r>
        <w:rPr>
          <w:rFonts w:eastAsia="Arial"/>
        </w:rPr>
        <w:t xml:space="preserve"> </w:t>
      </w:r>
      <w:r>
        <w:t>ou</w:t>
      </w:r>
      <w:r>
        <w:rPr>
          <w:rFonts w:eastAsia="Arial"/>
        </w:rPr>
        <w:t xml:space="preserve"> </w:t>
      </w:r>
      <w:r w:rsidR="00253FEC">
        <w:t>i</w:t>
      </w:r>
      <w:r>
        <w:t>nativo</w:t>
      </w:r>
      <w:r>
        <w:rPr>
          <w:rFonts w:eastAsia="Arial"/>
        </w:rPr>
        <w:t xml:space="preserve"> </w:t>
      </w:r>
      <w:r>
        <w:t>(para</w:t>
      </w:r>
      <w:r>
        <w:rPr>
          <w:rFonts w:eastAsia="Arial"/>
        </w:rPr>
        <w:t xml:space="preserve"> </w:t>
      </w:r>
      <w:r>
        <w:t>pacientes</w:t>
      </w:r>
      <w:r>
        <w:rPr>
          <w:rFonts w:eastAsia="Arial"/>
        </w:rPr>
        <w:t xml:space="preserve"> </w:t>
      </w:r>
      <w:r>
        <w:t>que</w:t>
      </w:r>
      <w:r>
        <w:rPr>
          <w:rFonts w:eastAsia="Arial"/>
        </w:rPr>
        <w:t xml:space="preserve"> </w:t>
      </w:r>
      <w:r>
        <w:t>estão</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da</w:t>
      </w:r>
      <w:r>
        <w:rPr>
          <w:rFonts w:eastAsia="Arial"/>
        </w:rPr>
        <w:t xml:space="preserve"> </w:t>
      </w:r>
      <w:r>
        <w:t>clínica).</w:t>
      </w:r>
    </w:p>
    <w:p w:rsidR="00270A16" w:rsidRDefault="00270A16">
      <w:pPr>
        <w:pStyle w:val="PargrafoTCC"/>
      </w:pPr>
      <w:r>
        <w:t>Ao</w:t>
      </w:r>
      <w:r>
        <w:rPr>
          <w:rFonts w:eastAsia="Arial"/>
        </w:rPr>
        <w:t xml:space="preserve"> </w:t>
      </w:r>
      <w:r>
        <w:t>selecionar</w:t>
      </w:r>
      <w:r>
        <w:rPr>
          <w:rFonts w:eastAsia="Arial"/>
        </w:rPr>
        <w:t xml:space="preserve"> </w:t>
      </w:r>
      <w:r>
        <w:t>qualquer</w:t>
      </w:r>
      <w:r>
        <w:rPr>
          <w:rFonts w:eastAsia="Arial"/>
        </w:rPr>
        <w:t xml:space="preserve"> </w:t>
      </w:r>
      <w:r>
        <w:rPr>
          <w:i/>
        </w:rPr>
        <w:t>status</w:t>
      </w:r>
      <w:r>
        <w:rPr>
          <w:rFonts w:eastAsia="Arial"/>
        </w:rPr>
        <w:t xml:space="preserve"> </w:t>
      </w:r>
      <w:r>
        <w:t>que</w:t>
      </w:r>
      <w:r>
        <w:rPr>
          <w:rFonts w:eastAsia="Arial"/>
        </w:rPr>
        <w:t xml:space="preserve"> </w:t>
      </w:r>
      <w:r>
        <w:t>não</w:t>
      </w:r>
      <w:r>
        <w:rPr>
          <w:rFonts w:eastAsia="Arial"/>
        </w:rPr>
        <w:t xml:space="preserve"> </w:t>
      </w:r>
      <w:r>
        <w:t>seja</w:t>
      </w:r>
      <w:r>
        <w:rPr>
          <w:rFonts w:eastAsia="Arial"/>
        </w:rPr>
        <w:t xml:space="preserve"> </w:t>
      </w:r>
      <w:r w:rsidR="00253FEC">
        <w:rPr>
          <w:rFonts w:eastAsia="Arial"/>
        </w:rPr>
        <w:t>“n</w:t>
      </w:r>
      <w:r>
        <w:t>ova</w:t>
      </w:r>
      <w:r>
        <w:rPr>
          <w:rFonts w:eastAsia="Arial"/>
        </w:rPr>
        <w:t xml:space="preserve"> </w:t>
      </w:r>
      <w:r>
        <w:t>ficha</w:t>
      </w:r>
      <w:r>
        <w:rPr>
          <w:rFonts w:eastAsia="Arial"/>
        </w:rPr>
        <w:t>”</w:t>
      </w:r>
      <w:r>
        <w:t>,</w:t>
      </w:r>
      <w:r>
        <w:rPr>
          <w:rFonts w:eastAsia="Arial"/>
        </w:rPr>
        <w:t xml:space="preserve"> </w:t>
      </w:r>
      <w:r>
        <w:t>aparece</w:t>
      </w:r>
      <w:r>
        <w:rPr>
          <w:rFonts w:eastAsia="Arial"/>
        </w:rPr>
        <w:t xml:space="preserve"> </w:t>
      </w:r>
      <w:r>
        <w:t>um</w:t>
      </w:r>
      <w:r>
        <w:rPr>
          <w:rFonts w:eastAsia="Arial"/>
        </w:rPr>
        <w:t xml:space="preserve"> </w:t>
      </w:r>
      <w:r>
        <w:t>campo</w:t>
      </w:r>
      <w:r>
        <w:rPr>
          <w:rFonts w:eastAsia="Arial"/>
        </w:rPr>
        <w:t xml:space="preserve"> </w:t>
      </w:r>
      <w:r>
        <w:t>para</w:t>
      </w:r>
      <w:r>
        <w:rPr>
          <w:rFonts w:eastAsia="Arial"/>
        </w:rPr>
        <w:t xml:space="preserve"> </w:t>
      </w:r>
      <w:r>
        <w:t>se</w:t>
      </w:r>
      <w:r>
        <w:rPr>
          <w:rFonts w:eastAsia="Arial"/>
        </w:rPr>
        <w:t xml:space="preserve"> </w:t>
      </w:r>
      <w:r>
        <w:t>preencher</w:t>
      </w:r>
      <w:r>
        <w:rPr>
          <w:rFonts w:eastAsia="Arial"/>
        </w:rPr>
        <w:t xml:space="preserve"> </w:t>
      </w:r>
      <w:r>
        <w:t>a</w:t>
      </w:r>
      <w:r>
        <w:rPr>
          <w:rFonts w:eastAsia="Arial"/>
        </w:rPr>
        <w:t xml:space="preserve"> </w:t>
      </w:r>
      <w:r>
        <w:t>data</w:t>
      </w:r>
      <w:r>
        <w:rPr>
          <w:rFonts w:eastAsia="Arial"/>
        </w:rPr>
        <w:t xml:space="preserve"> </w:t>
      </w:r>
      <w:r>
        <w:t>da</w:t>
      </w:r>
      <w:r>
        <w:rPr>
          <w:rFonts w:eastAsia="Arial"/>
        </w:rPr>
        <w:t xml:space="preserve"> </w:t>
      </w:r>
      <w:r>
        <w:t>última</w:t>
      </w:r>
      <w:r>
        <w:rPr>
          <w:rFonts w:eastAsia="Arial"/>
        </w:rPr>
        <w:t xml:space="preserve"> </w:t>
      </w:r>
      <w:r>
        <w:t>consulta</w:t>
      </w:r>
      <w:r>
        <w:rPr>
          <w:rFonts w:eastAsia="Arial"/>
        </w:rPr>
        <w:t xml:space="preserve"> </w:t>
      </w:r>
      <w:r>
        <w:t>que</w:t>
      </w:r>
      <w:r>
        <w:rPr>
          <w:rFonts w:eastAsia="Arial"/>
        </w:rPr>
        <w:t xml:space="preserve"> </w:t>
      </w:r>
      <w:r>
        <w:t>o</w:t>
      </w:r>
      <w:r>
        <w:rPr>
          <w:rFonts w:eastAsia="Arial"/>
        </w:rPr>
        <w:t xml:space="preserve"> </w:t>
      </w:r>
      <w:r>
        <w:t>paciente</w:t>
      </w:r>
      <w:r>
        <w:rPr>
          <w:rFonts w:eastAsia="Arial"/>
        </w:rPr>
        <w:t xml:space="preserve"> </w:t>
      </w:r>
      <w:r>
        <w:t>teve</w:t>
      </w:r>
      <w:r>
        <w:rPr>
          <w:rFonts w:eastAsia="Arial"/>
        </w:rPr>
        <w:t xml:space="preserve"> </w:t>
      </w:r>
      <w:r>
        <w:t>na</w:t>
      </w:r>
      <w:r>
        <w:rPr>
          <w:rFonts w:eastAsia="Arial"/>
        </w:rPr>
        <w:t xml:space="preserve"> </w:t>
      </w:r>
      <w:r>
        <w:t>clínica</w:t>
      </w:r>
      <w:r w:rsidR="00253FEC">
        <w:t>.</w:t>
      </w:r>
      <w:r>
        <w:rPr>
          <w:rFonts w:eastAsia="Arial"/>
          <w:shd w:val="clear" w:color="auto" w:fill="FFFF00"/>
        </w:rPr>
        <w:t xml:space="preserve"> </w:t>
      </w:r>
      <w:r w:rsidR="00253FEC" w:rsidRPr="00253FEC">
        <w:rPr>
          <w:rFonts w:eastAsia="Arial"/>
        </w:rPr>
        <w:t>E</w:t>
      </w:r>
      <w:r w:rsidRPr="00253FEC">
        <w:t>sta</w:t>
      </w:r>
      <w:r>
        <w:rPr>
          <w:rFonts w:eastAsia="Arial"/>
        </w:rPr>
        <w:t xml:space="preserve"> </w:t>
      </w:r>
      <w:r>
        <w:t>informação</w:t>
      </w:r>
      <w:r>
        <w:rPr>
          <w:rFonts w:eastAsia="Arial"/>
        </w:rPr>
        <w:t xml:space="preserve"> </w:t>
      </w:r>
      <w:r>
        <w:t>será</w:t>
      </w:r>
      <w:r>
        <w:rPr>
          <w:rFonts w:eastAsia="Arial"/>
        </w:rPr>
        <w:t xml:space="preserve"> </w:t>
      </w:r>
      <w:r>
        <w:t>utilizada</w:t>
      </w:r>
      <w:r>
        <w:rPr>
          <w:rFonts w:eastAsia="Arial"/>
        </w:rPr>
        <w:t xml:space="preserve"> </w:t>
      </w:r>
      <w:r>
        <w:t>depois</w:t>
      </w:r>
      <w:r>
        <w:rPr>
          <w:rFonts w:eastAsia="Arial"/>
        </w:rPr>
        <w:t xml:space="preserve"> </w:t>
      </w:r>
      <w:r>
        <w:t>para</w:t>
      </w:r>
      <w:r>
        <w:rPr>
          <w:rFonts w:eastAsia="Arial"/>
        </w:rPr>
        <w:t xml:space="preserve"> </w:t>
      </w:r>
      <w:r>
        <w:t>calcular</w:t>
      </w:r>
      <w:r>
        <w:rPr>
          <w:rFonts w:eastAsia="Arial"/>
        </w:rPr>
        <w:t xml:space="preserve"> </w:t>
      </w:r>
      <w:r>
        <w:t>se</w:t>
      </w:r>
      <w:r>
        <w:rPr>
          <w:rFonts w:eastAsia="Arial"/>
        </w:rPr>
        <w:t xml:space="preserve"> </w:t>
      </w:r>
      <w:r>
        <w:t>uma</w:t>
      </w:r>
      <w:r>
        <w:rPr>
          <w:rFonts w:eastAsia="Arial"/>
        </w:rPr>
        <w:t xml:space="preserve"> </w:t>
      </w:r>
      <w:r>
        <w:t>nova</w:t>
      </w:r>
      <w:r>
        <w:rPr>
          <w:rFonts w:eastAsia="Arial"/>
        </w:rPr>
        <w:t xml:space="preserve"> </w:t>
      </w:r>
      <w:r>
        <w:t>consulta</w:t>
      </w:r>
      <w:r>
        <w:rPr>
          <w:rFonts w:eastAsia="Arial"/>
        </w:rPr>
        <w:t xml:space="preserve"> </w:t>
      </w:r>
      <w:r>
        <w:t>agendada</w:t>
      </w:r>
      <w:r>
        <w:rPr>
          <w:rFonts w:eastAsia="Arial"/>
        </w:rPr>
        <w:t xml:space="preserve"> </w:t>
      </w:r>
      <w:r>
        <w:t>é</w:t>
      </w:r>
      <w:r>
        <w:rPr>
          <w:rFonts w:eastAsia="Arial"/>
        </w:rPr>
        <w:t xml:space="preserve"> </w:t>
      </w:r>
      <w:r>
        <w:t>retorno</w:t>
      </w:r>
      <w:r>
        <w:rPr>
          <w:rFonts w:eastAsia="Arial"/>
        </w:rPr>
        <w:t xml:space="preserve"> </w:t>
      </w:r>
      <w:r>
        <w:t>ou</w:t>
      </w:r>
      <w:r>
        <w:rPr>
          <w:rFonts w:eastAsia="Arial"/>
        </w:rPr>
        <w:t xml:space="preserve"> </w:t>
      </w:r>
      <w:r>
        <w:t>não.</w:t>
      </w:r>
      <w:r>
        <w:rPr>
          <w:rFonts w:eastAsia="Arial"/>
        </w:rPr>
        <w:t xml:space="preserve"> </w:t>
      </w:r>
      <w:r>
        <w:t>Se</w:t>
      </w:r>
      <w:r>
        <w:rPr>
          <w:rFonts w:eastAsia="Arial"/>
        </w:rPr>
        <w:t xml:space="preserve"> </w:t>
      </w:r>
      <w:r>
        <w:t>o</w:t>
      </w:r>
      <w:r>
        <w:rPr>
          <w:rFonts w:eastAsia="Arial"/>
        </w:rPr>
        <w:t xml:space="preserve"> </w:t>
      </w:r>
      <w:r>
        <w:rPr>
          <w:i/>
        </w:rPr>
        <w:t>status</w:t>
      </w:r>
      <w:r>
        <w:rPr>
          <w:rFonts w:eastAsia="Arial"/>
        </w:rPr>
        <w:t xml:space="preserve"> </w:t>
      </w:r>
      <w:r>
        <w:t>selecionado</w:t>
      </w:r>
      <w:r>
        <w:rPr>
          <w:rFonts w:eastAsia="Arial"/>
        </w:rPr>
        <w:t xml:space="preserve"> </w:t>
      </w:r>
      <w:r>
        <w:t>for</w:t>
      </w:r>
      <w:r>
        <w:rPr>
          <w:rFonts w:eastAsia="Arial"/>
        </w:rPr>
        <w:t xml:space="preserve"> “</w:t>
      </w:r>
      <w:r w:rsidR="00253FEC">
        <w:rPr>
          <w:rFonts w:eastAsia="Arial"/>
        </w:rPr>
        <w:t>r</w:t>
      </w:r>
      <w:r>
        <w:t>egular</w:t>
      </w:r>
      <w:r>
        <w:rPr>
          <w:rFonts w:eastAsia="Arial"/>
        </w:rPr>
        <w:t>”</w:t>
      </w:r>
      <w:r>
        <w:t>,</w:t>
      </w:r>
      <w:r>
        <w:rPr>
          <w:rFonts w:eastAsia="Arial"/>
        </w:rPr>
        <w:t xml:space="preserve"> </w:t>
      </w:r>
      <w:r>
        <w:t>ainda</w:t>
      </w:r>
      <w:r>
        <w:rPr>
          <w:rFonts w:eastAsia="Arial"/>
        </w:rPr>
        <w:t xml:space="preserve"> </w:t>
      </w:r>
      <w:r>
        <w:t>mais</w:t>
      </w:r>
      <w:r>
        <w:rPr>
          <w:rFonts w:eastAsia="Arial"/>
        </w:rPr>
        <w:t xml:space="preserve"> </w:t>
      </w:r>
      <w:r>
        <w:t>um</w:t>
      </w:r>
      <w:r>
        <w:rPr>
          <w:rFonts w:eastAsia="Arial"/>
        </w:rPr>
        <w:t xml:space="preserve"> </w:t>
      </w:r>
      <w:r>
        <w:t>campo</w:t>
      </w:r>
      <w:r>
        <w:rPr>
          <w:rFonts w:eastAsia="Arial"/>
        </w:rPr>
        <w:t xml:space="preserve"> </w:t>
      </w:r>
      <w:r>
        <w:t>aparece</w:t>
      </w:r>
      <w:r>
        <w:rPr>
          <w:rFonts w:eastAsia="Arial"/>
        </w:rPr>
        <w:t xml:space="preserve"> </w:t>
      </w:r>
      <w:r>
        <w:t>para</w:t>
      </w:r>
      <w:r>
        <w:rPr>
          <w:rFonts w:eastAsia="Arial"/>
        </w:rPr>
        <w:t xml:space="preserve"> </w:t>
      </w:r>
      <w:r>
        <w:t>preencher</w:t>
      </w:r>
      <w:r>
        <w:rPr>
          <w:rFonts w:eastAsia="Arial"/>
        </w:rPr>
        <w:t xml:space="preserve"> </w:t>
      </w:r>
      <w:r>
        <w:t>o</w:t>
      </w:r>
      <w:r>
        <w:rPr>
          <w:rFonts w:eastAsia="Arial"/>
        </w:rPr>
        <w:t xml:space="preserve"> </w:t>
      </w:r>
      <w:r>
        <w:t>número</w:t>
      </w:r>
      <w:r>
        <w:rPr>
          <w:rFonts w:eastAsia="Arial"/>
        </w:rPr>
        <w:t xml:space="preserve"> </w:t>
      </w:r>
      <w:r>
        <w:t>da</w:t>
      </w:r>
      <w:r>
        <w:rPr>
          <w:rFonts w:eastAsia="Arial"/>
        </w:rPr>
        <w:t xml:space="preserve"> </w:t>
      </w:r>
      <w:r>
        <w:t>ficha</w:t>
      </w:r>
      <w:r>
        <w:rPr>
          <w:rFonts w:eastAsia="Arial"/>
        </w:rPr>
        <w:t xml:space="preserve"> </w:t>
      </w:r>
      <w:r>
        <w:t>(pasta</w:t>
      </w:r>
      <w:r>
        <w:rPr>
          <w:rFonts w:eastAsia="Arial"/>
        </w:rPr>
        <w:t xml:space="preserve"> </w:t>
      </w:r>
      <w:r>
        <w:t>individual)</w:t>
      </w:r>
      <w:r>
        <w:rPr>
          <w:rFonts w:eastAsia="Arial"/>
        </w:rPr>
        <w:t xml:space="preserve"> </w:t>
      </w:r>
      <w:r>
        <w:t>do</w:t>
      </w:r>
      <w:r>
        <w:rPr>
          <w:rFonts w:eastAsia="Arial"/>
        </w:rPr>
        <w:t xml:space="preserve"> </w:t>
      </w:r>
      <w:r>
        <w:t>paciente</w:t>
      </w:r>
      <w:r>
        <w:rPr>
          <w:rFonts w:eastAsia="Arial"/>
        </w:rPr>
        <w:t xml:space="preserve"> </w:t>
      </w:r>
      <w:r>
        <w:t>na</w:t>
      </w:r>
      <w:r>
        <w:rPr>
          <w:rFonts w:eastAsia="Arial"/>
        </w:rPr>
        <w:t xml:space="preserve"> </w:t>
      </w:r>
      <w:r>
        <w:t>clínica.</w:t>
      </w:r>
    </w:p>
    <w:p w:rsidR="00270A16" w:rsidRDefault="00270A16">
      <w:pPr>
        <w:pStyle w:val="PargrafoTCC"/>
      </w:pPr>
      <w:r>
        <w:t>Ao</w:t>
      </w:r>
      <w:r>
        <w:rPr>
          <w:rFonts w:eastAsia="Arial"/>
        </w:rPr>
        <w:t xml:space="preserve"> </w:t>
      </w:r>
      <w:r>
        <w:t>cadastrar</w:t>
      </w:r>
      <w:r>
        <w:rPr>
          <w:rFonts w:eastAsia="Arial"/>
        </w:rPr>
        <w:t xml:space="preserve"> </w:t>
      </w:r>
      <w:r>
        <w:t>um</w:t>
      </w:r>
      <w:r>
        <w:rPr>
          <w:rFonts w:eastAsia="Arial"/>
        </w:rPr>
        <w:t xml:space="preserve"> </w:t>
      </w:r>
      <w:r>
        <w:t>paciente,</w:t>
      </w:r>
      <w:r>
        <w:rPr>
          <w:rFonts w:eastAsia="Arial"/>
        </w:rPr>
        <w:t xml:space="preserve"> </w:t>
      </w:r>
      <w:r>
        <w:t>seu</w:t>
      </w:r>
      <w:r>
        <w:rPr>
          <w:rFonts w:eastAsia="Arial"/>
        </w:rPr>
        <w:t xml:space="preserve"> </w:t>
      </w:r>
      <w:r>
        <w:t>prontuário</w:t>
      </w:r>
      <w:r>
        <w:rPr>
          <w:rFonts w:eastAsia="Arial"/>
        </w:rPr>
        <w:t xml:space="preserve"> </w:t>
      </w:r>
      <w:r>
        <w:t>já</w:t>
      </w:r>
      <w:r>
        <w:rPr>
          <w:rFonts w:eastAsia="Arial"/>
        </w:rPr>
        <w:t xml:space="preserve"> </w:t>
      </w:r>
      <w:r>
        <w:t>é</w:t>
      </w:r>
      <w:r>
        <w:rPr>
          <w:rFonts w:eastAsia="Arial"/>
        </w:rPr>
        <w:t xml:space="preserve"> </w:t>
      </w:r>
      <w:r>
        <w:t>automaticamente</w:t>
      </w:r>
      <w:r>
        <w:rPr>
          <w:rFonts w:eastAsia="Arial"/>
        </w:rPr>
        <w:t xml:space="preserve"> </w:t>
      </w:r>
      <w:r>
        <w:t>criado</w:t>
      </w:r>
      <w:r>
        <w:rPr>
          <w:rFonts w:eastAsia="Arial"/>
        </w:rPr>
        <w:t xml:space="preserve"> </w:t>
      </w:r>
      <w:r>
        <w:t>com</w:t>
      </w:r>
      <w:r>
        <w:rPr>
          <w:rFonts w:eastAsia="Arial"/>
        </w:rPr>
        <w:t xml:space="preserve"> </w:t>
      </w:r>
      <w:r>
        <w:t>o</w:t>
      </w:r>
      <w:r>
        <w:rPr>
          <w:rFonts w:eastAsia="Arial"/>
        </w:rPr>
        <w:t xml:space="preserve"> </w:t>
      </w:r>
      <w:r>
        <w:rPr>
          <w:i/>
        </w:rPr>
        <w:t>status</w:t>
      </w:r>
      <w:r>
        <w:rPr>
          <w:rFonts w:eastAsia="Arial"/>
        </w:rPr>
        <w:t xml:space="preserve"> </w:t>
      </w:r>
      <w:r>
        <w:t>selecionado</w:t>
      </w:r>
      <w:r>
        <w:rPr>
          <w:rFonts w:eastAsia="Arial"/>
        </w:rPr>
        <w:t xml:space="preserve"> </w:t>
      </w:r>
      <w:r>
        <w:t>e,</w:t>
      </w:r>
      <w:r>
        <w:rPr>
          <w:rFonts w:eastAsia="Arial"/>
        </w:rPr>
        <w:t xml:space="preserve"> </w:t>
      </w:r>
      <w:r>
        <w:t>se</w:t>
      </w:r>
      <w:r>
        <w:rPr>
          <w:rFonts w:eastAsia="Arial"/>
        </w:rPr>
        <w:t xml:space="preserve"> </w:t>
      </w:r>
      <w:r>
        <w:t>for</w:t>
      </w:r>
      <w:r>
        <w:rPr>
          <w:rFonts w:eastAsia="Arial"/>
        </w:rPr>
        <w:t xml:space="preserve"> </w:t>
      </w:r>
      <w:r>
        <w:t>o</w:t>
      </w:r>
      <w:r>
        <w:rPr>
          <w:rFonts w:eastAsia="Arial"/>
        </w:rPr>
        <w:t xml:space="preserve"> </w:t>
      </w:r>
      <w:r>
        <w:t>caso,</w:t>
      </w:r>
      <w:r>
        <w:rPr>
          <w:rFonts w:eastAsia="Arial"/>
        </w:rPr>
        <w:t xml:space="preserve"> </w:t>
      </w:r>
      <w:r>
        <w:t>com</w:t>
      </w:r>
      <w:r>
        <w:rPr>
          <w:rFonts w:eastAsia="Arial"/>
        </w:rPr>
        <w:t xml:space="preserve"> </w:t>
      </w:r>
      <w:r>
        <w:t>o</w:t>
      </w:r>
      <w:r>
        <w:rPr>
          <w:rFonts w:eastAsia="Arial"/>
        </w:rPr>
        <w:t xml:space="preserve"> </w:t>
      </w:r>
      <w:r>
        <w:t>registro</w:t>
      </w:r>
      <w:r>
        <w:rPr>
          <w:rFonts w:eastAsia="Arial"/>
        </w:rPr>
        <w:t xml:space="preserve"> </w:t>
      </w:r>
      <w:r>
        <w:t>da</w:t>
      </w:r>
      <w:r>
        <w:rPr>
          <w:rFonts w:eastAsia="Arial"/>
        </w:rPr>
        <w:t xml:space="preserve"> </w:t>
      </w:r>
      <w:r>
        <w:t>última</w:t>
      </w:r>
      <w:r>
        <w:rPr>
          <w:rFonts w:eastAsia="Arial"/>
        </w:rPr>
        <w:t xml:space="preserve"> </w:t>
      </w:r>
      <w:r>
        <w:t>consulta</w:t>
      </w:r>
      <w:r>
        <w:rPr>
          <w:rFonts w:eastAsia="Arial"/>
        </w:rPr>
        <w:t xml:space="preserve"> </w:t>
      </w:r>
      <w:r>
        <w:t>na</w:t>
      </w:r>
      <w:r>
        <w:rPr>
          <w:rFonts w:eastAsia="Arial"/>
        </w:rPr>
        <w:t xml:space="preserve"> </w:t>
      </w:r>
      <w:r>
        <w:t>data</w:t>
      </w:r>
      <w:r>
        <w:rPr>
          <w:rFonts w:eastAsia="Arial"/>
        </w:rPr>
        <w:t xml:space="preserve"> </w:t>
      </w:r>
      <w:r>
        <w:t>indicada.</w:t>
      </w:r>
      <w:r>
        <w:rPr>
          <w:rFonts w:eastAsia="Arial"/>
        </w:rPr>
        <w:t xml:space="preserve"> </w:t>
      </w:r>
      <w:r>
        <w:t>Na</w:t>
      </w:r>
      <w:r>
        <w:rPr>
          <w:rFonts w:eastAsia="Arial"/>
        </w:rPr>
        <w:t xml:space="preserve"> </w:t>
      </w:r>
      <w:r>
        <w:t>tela</w:t>
      </w:r>
      <w:r>
        <w:rPr>
          <w:rFonts w:eastAsia="Arial"/>
        </w:rPr>
        <w:t xml:space="preserve"> </w:t>
      </w:r>
      <w:r>
        <w:t>de</w:t>
      </w:r>
      <w:r>
        <w:rPr>
          <w:rFonts w:eastAsia="Arial"/>
        </w:rPr>
        <w:t xml:space="preserve"> </w:t>
      </w:r>
      <w:r>
        <w:t>visualização</w:t>
      </w:r>
      <w:r>
        <w:rPr>
          <w:rFonts w:eastAsia="Arial"/>
        </w:rPr>
        <w:t xml:space="preserve"> </w:t>
      </w:r>
      <w:r>
        <w:t>de</w:t>
      </w:r>
      <w:r>
        <w:rPr>
          <w:rFonts w:eastAsia="Arial"/>
        </w:rPr>
        <w:t xml:space="preserve"> </w:t>
      </w:r>
      <w:r>
        <w:t>pacientes</w:t>
      </w:r>
      <w:r>
        <w:rPr>
          <w:rFonts w:eastAsia="Arial"/>
        </w:rPr>
        <w:t xml:space="preserve"> </w:t>
      </w:r>
      <w:r>
        <w:t>(Figura</w:t>
      </w:r>
      <w:r>
        <w:rPr>
          <w:rFonts w:eastAsia="Arial"/>
        </w:rPr>
        <w:t xml:space="preserve"> </w:t>
      </w:r>
      <w:r>
        <w:t>9)</w:t>
      </w:r>
      <w:r>
        <w:rPr>
          <w:rFonts w:eastAsia="Arial"/>
        </w:rPr>
        <w:t xml:space="preserve"> </w:t>
      </w:r>
      <w:r>
        <w:t>é</w:t>
      </w:r>
      <w:r>
        <w:rPr>
          <w:rFonts w:eastAsia="Arial"/>
        </w:rPr>
        <w:t xml:space="preserve"> </w:t>
      </w:r>
      <w:r>
        <w:t>possível</w:t>
      </w:r>
      <w:r>
        <w:rPr>
          <w:rFonts w:eastAsia="Arial"/>
        </w:rPr>
        <w:t xml:space="preserve"> </w:t>
      </w:r>
      <w:r>
        <w:t>editar</w:t>
      </w:r>
      <w:r>
        <w:rPr>
          <w:rFonts w:eastAsia="Arial"/>
        </w:rPr>
        <w:t xml:space="preserve"> </w:t>
      </w:r>
      <w:r>
        <w:t>suas</w:t>
      </w:r>
      <w:r>
        <w:rPr>
          <w:rFonts w:eastAsia="Arial"/>
        </w:rPr>
        <w:t xml:space="preserve"> </w:t>
      </w:r>
      <w:r>
        <w:t>informações</w:t>
      </w:r>
      <w:r>
        <w:rPr>
          <w:rFonts w:eastAsia="Arial"/>
        </w:rPr>
        <w:t xml:space="preserve"> </w:t>
      </w:r>
      <w:r>
        <w:t>cadastrais,</w:t>
      </w:r>
      <w:r>
        <w:rPr>
          <w:rFonts w:eastAsia="Arial"/>
        </w:rPr>
        <w:t xml:space="preserve"> </w:t>
      </w:r>
      <w:r>
        <w:t>visualizar</w:t>
      </w:r>
      <w:r>
        <w:rPr>
          <w:rFonts w:eastAsia="Arial"/>
        </w:rPr>
        <w:t xml:space="preserve"> </w:t>
      </w:r>
      <w:r>
        <w:t>e</w:t>
      </w:r>
      <w:r>
        <w:rPr>
          <w:rFonts w:eastAsia="Arial"/>
        </w:rPr>
        <w:t xml:space="preserve"> </w:t>
      </w:r>
      <w:r>
        <w:t>editar</w:t>
      </w:r>
      <w:r>
        <w:rPr>
          <w:rFonts w:eastAsia="Arial"/>
        </w:rPr>
        <w:t xml:space="preserve"> </w:t>
      </w:r>
      <w:r>
        <w:t>o</w:t>
      </w:r>
      <w:r>
        <w:rPr>
          <w:rFonts w:eastAsia="Arial"/>
        </w:rPr>
        <w:t xml:space="preserve"> </w:t>
      </w:r>
      <w:r>
        <w:t>que</w:t>
      </w:r>
      <w:r>
        <w:rPr>
          <w:rFonts w:eastAsia="Arial"/>
        </w:rPr>
        <w:t xml:space="preserve"> </w:t>
      </w:r>
      <w:r>
        <w:t>é</w:t>
      </w:r>
      <w:r>
        <w:rPr>
          <w:rFonts w:eastAsia="Arial"/>
        </w:rPr>
        <w:t xml:space="preserve"> </w:t>
      </w:r>
      <w:r>
        <w:t>permitido</w:t>
      </w:r>
      <w:r>
        <w:rPr>
          <w:rFonts w:eastAsia="Arial"/>
        </w:rPr>
        <w:t xml:space="preserve"> </w:t>
      </w:r>
      <w:r>
        <w:t>no</w:t>
      </w:r>
      <w:r>
        <w:rPr>
          <w:rFonts w:eastAsia="Arial"/>
        </w:rPr>
        <w:t xml:space="preserve"> </w:t>
      </w:r>
      <w:r>
        <w:t>seu</w:t>
      </w:r>
      <w:r>
        <w:rPr>
          <w:rFonts w:eastAsia="Arial"/>
        </w:rPr>
        <w:t xml:space="preserve"> </w:t>
      </w:r>
      <w:r>
        <w:lastRenderedPageBreak/>
        <w:t>prontuário,</w:t>
      </w:r>
      <w:r>
        <w:rPr>
          <w:rFonts w:eastAsia="Arial"/>
        </w:rPr>
        <w:t xml:space="preserve"> </w:t>
      </w:r>
      <w:r>
        <w:t>desativar</w:t>
      </w:r>
      <w:r>
        <w:rPr>
          <w:rFonts w:eastAsia="Arial"/>
        </w:rPr>
        <w:t xml:space="preserve"> </w:t>
      </w:r>
      <w:r>
        <w:t>o</w:t>
      </w:r>
      <w:r>
        <w:rPr>
          <w:rFonts w:eastAsia="Arial"/>
        </w:rPr>
        <w:t xml:space="preserve"> </w:t>
      </w:r>
      <w:r>
        <w:t>paciente</w:t>
      </w:r>
      <w:r>
        <w:rPr>
          <w:rFonts w:eastAsia="Arial"/>
        </w:rPr>
        <w:t xml:space="preserve"> </w:t>
      </w:r>
      <w:r>
        <w:t>(muda</w:t>
      </w:r>
      <w:r>
        <w:rPr>
          <w:rFonts w:eastAsia="Arial"/>
        </w:rPr>
        <w:t xml:space="preserve"> </w:t>
      </w:r>
      <w:r>
        <w:t>sua</w:t>
      </w:r>
      <w:r>
        <w:rPr>
          <w:rFonts w:eastAsia="Arial"/>
        </w:rPr>
        <w:t xml:space="preserve"> </w:t>
      </w:r>
      <w:r>
        <w:t>ficha</w:t>
      </w:r>
      <w:r>
        <w:rPr>
          <w:rFonts w:eastAsia="Arial"/>
        </w:rPr>
        <w:t xml:space="preserve"> </w:t>
      </w:r>
      <w:r>
        <w:t>para</w:t>
      </w:r>
      <w:r>
        <w:rPr>
          <w:rFonts w:eastAsia="Arial"/>
        </w:rPr>
        <w:t xml:space="preserve"> “</w:t>
      </w:r>
      <w:r>
        <w:t>Inativa</w:t>
      </w:r>
      <w:r>
        <w:rPr>
          <w:rFonts w:eastAsia="Arial"/>
        </w:rPr>
        <w:t>”</w:t>
      </w:r>
      <w:r>
        <w:t>)</w:t>
      </w:r>
      <w:r>
        <w:rPr>
          <w:rFonts w:eastAsia="Arial"/>
        </w:rPr>
        <w:t xml:space="preserve"> </w:t>
      </w:r>
      <w:r>
        <w:t>ou</w:t>
      </w:r>
      <w:r>
        <w:rPr>
          <w:rFonts w:eastAsia="Arial"/>
        </w:rPr>
        <w:t xml:space="preserve"> </w:t>
      </w:r>
      <w:r>
        <w:t>exportar</w:t>
      </w:r>
      <w:r>
        <w:rPr>
          <w:rFonts w:eastAsia="Arial"/>
        </w:rPr>
        <w:t xml:space="preserve"> </w:t>
      </w:r>
      <w:r>
        <w:t>seu</w:t>
      </w:r>
      <w:r>
        <w:rPr>
          <w:rFonts w:eastAsia="Arial"/>
        </w:rPr>
        <w:t xml:space="preserve"> </w:t>
      </w:r>
      <w:r>
        <w:t>prontuário</w:t>
      </w:r>
      <w:r>
        <w:rPr>
          <w:rFonts w:eastAsia="Arial"/>
        </w:rPr>
        <w:t xml:space="preserve"> </w:t>
      </w:r>
      <w:r>
        <w:t>completo</w:t>
      </w:r>
      <w:r>
        <w:rPr>
          <w:rFonts w:eastAsia="Arial"/>
        </w:rPr>
        <w:t xml:space="preserve"> </w:t>
      </w:r>
      <w:r>
        <w:t>em</w:t>
      </w:r>
      <w:r>
        <w:rPr>
          <w:rFonts w:eastAsia="Arial"/>
        </w:rPr>
        <w:t xml:space="preserve"> </w:t>
      </w:r>
      <w:r>
        <w:t>um</w:t>
      </w:r>
      <w:r>
        <w:rPr>
          <w:rFonts w:eastAsia="Arial"/>
        </w:rPr>
        <w:t xml:space="preserve"> </w:t>
      </w:r>
      <w:r>
        <w:t>arquivo</w:t>
      </w:r>
      <w:r>
        <w:rPr>
          <w:rFonts w:eastAsia="Arial"/>
        </w:rPr>
        <w:t xml:space="preserve"> </w:t>
      </w:r>
      <w:r>
        <w:t>PDF</w:t>
      </w:r>
      <w:r>
        <w:rPr>
          <w:rFonts w:eastAsia="Arial"/>
        </w:rPr>
        <w:t xml:space="preserve"> </w:t>
      </w:r>
      <w:r>
        <w:t>para</w:t>
      </w:r>
      <w:r>
        <w:rPr>
          <w:rFonts w:eastAsia="Arial"/>
        </w:rPr>
        <w:t xml:space="preserve"> </w:t>
      </w:r>
      <w:r>
        <w:t>impressão.</w:t>
      </w:r>
    </w:p>
    <w:p w:rsidR="00270A16" w:rsidRDefault="00270A16" w:rsidP="00C074C5">
      <w:pPr>
        <w:pStyle w:val="ndicedeilustraoTCC"/>
      </w:pPr>
    </w:p>
    <w:p w:rsidR="00270A16" w:rsidRDefault="00315986" w:rsidP="00C074C5">
      <w:pPr>
        <w:jc w:val="center"/>
        <w:rPr>
          <w:b/>
        </w:rPr>
      </w:pPr>
      <w:r>
        <w:rPr>
          <w:b/>
          <w:noProof/>
          <w:lang w:eastAsia="pt-BR"/>
        </w:rPr>
        <w:drawing>
          <wp:inline distT="0" distB="0" distL="0" distR="0">
            <wp:extent cx="5400136" cy="22152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9.png"/>
                    <pic:cNvPicPr/>
                  </pic:nvPicPr>
                  <pic:blipFill rotWithShape="1">
                    <a:blip r:embed="rId27">
                      <a:extLst>
                        <a:ext uri="{28A0092B-C50C-407E-A947-70E740481C1C}">
                          <a14:useLocalDpi xmlns:a14="http://schemas.microsoft.com/office/drawing/2010/main" val="0"/>
                        </a:ext>
                      </a:extLst>
                    </a:blip>
                    <a:srcRect t="13844" b="37851"/>
                    <a:stretch/>
                  </pic:blipFill>
                  <pic:spPr bwMode="auto">
                    <a:xfrm>
                      <a:off x="0" y="0"/>
                      <a:ext cx="5406997" cy="2218043"/>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B10B86">
      <w:pPr>
        <w:pStyle w:val="ndicedeilustraoTCC"/>
      </w:pPr>
      <w:bookmarkStart w:id="171" w:name="_Toc379143984"/>
      <w:r w:rsidRPr="00B10B86">
        <w:rPr>
          <w:b/>
        </w:rPr>
        <w:t>Figura</w:t>
      </w:r>
      <w:r w:rsidRPr="00B10B86">
        <w:rPr>
          <w:rFonts w:eastAsia="Arial"/>
          <w:b/>
        </w:rPr>
        <w:t xml:space="preserve"> </w:t>
      </w:r>
      <w:r w:rsidRPr="00B10B86">
        <w:rPr>
          <w:b/>
        </w:rPr>
        <w:fldChar w:fldCharType="begin"/>
      </w:r>
      <w:r w:rsidRPr="00B10B86">
        <w:rPr>
          <w:b/>
        </w:rPr>
        <w:instrText xml:space="preserve"> SEQ "Figura" \*Arabic </w:instrText>
      </w:r>
      <w:r w:rsidRPr="00B10B86">
        <w:rPr>
          <w:b/>
        </w:rPr>
        <w:fldChar w:fldCharType="separate"/>
      </w:r>
      <w:r w:rsidRPr="00B10B86">
        <w:rPr>
          <w:b/>
        </w:rPr>
        <w:t>9</w:t>
      </w:r>
      <w:r w:rsidRPr="00B10B86">
        <w:rPr>
          <w:b/>
        </w:rPr>
        <w:fldChar w:fldCharType="end"/>
      </w:r>
      <w:r w:rsidRPr="00B10B86">
        <w:rPr>
          <w:b/>
        </w:rPr>
        <w:t>.</w:t>
      </w:r>
      <w:r>
        <w:rPr>
          <w:rFonts w:eastAsia="Arial"/>
        </w:rPr>
        <w:t xml:space="preserve"> </w:t>
      </w:r>
      <w:r>
        <w:t>Tela</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opções</w:t>
      </w:r>
      <w:bookmarkEnd w:id="171"/>
      <w:r w:rsidR="00FE4E38">
        <w:t>.</w:t>
      </w:r>
    </w:p>
    <w:p w:rsidR="00270A16" w:rsidRDefault="00270A16" w:rsidP="00B10B86">
      <w:pPr>
        <w:pStyle w:val="ndicedeilustraoTCC"/>
      </w:pPr>
    </w:p>
    <w:p w:rsidR="00270A16" w:rsidRDefault="00270A16">
      <w:pPr>
        <w:pStyle w:val="PargrafoTCC"/>
        <w:keepNext/>
      </w:pPr>
      <w:r>
        <w:t>Como</w:t>
      </w:r>
      <w:r>
        <w:rPr>
          <w:rFonts w:eastAsia="Arial"/>
        </w:rPr>
        <w:t xml:space="preserve"> </w:t>
      </w:r>
      <w:r>
        <w:t>visto</w:t>
      </w:r>
      <w:r>
        <w:rPr>
          <w:rFonts w:eastAsia="Arial"/>
        </w:rPr>
        <w:t xml:space="preserve"> </w:t>
      </w:r>
      <w:r>
        <w:t>na</w:t>
      </w:r>
      <w:r>
        <w:rPr>
          <w:rFonts w:eastAsia="Arial"/>
        </w:rPr>
        <w:t xml:space="preserve"> </w:t>
      </w:r>
      <w:r>
        <w:t>seção</w:t>
      </w:r>
      <w:r>
        <w:rPr>
          <w:rFonts w:eastAsia="Arial"/>
        </w:rPr>
        <w:t xml:space="preserve"> </w:t>
      </w:r>
      <w:r>
        <w:t>3.1.2</w:t>
      </w:r>
      <w:r>
        <w:rPr>
          <w:rFonts w:eastAsia="Arial"/>
        </w:rPr>
        <w:t xml:space="preserve"> </w:t>
      </w:r>
      <w:r>
        <w:t>desta</w:t>
      </w:r>
      <w:r>
        <w:rPr>
          <w:rFonts w:eastAsia="Arial"/>
        </w:rPr>
        <w:t xml:space="preserve"> </w:t>
      </w:r>
      <w:r>
        <w:t>monografia,</w:t>
      </w:r>
      <w:r>
        <w:rPr>
          <w:rFonts w:eastAsia="Arial"/>
        </w:rPr>
        <w:t xml:space="preserve"> </w:t>
      </w:r>
      <w:r>
        <w:t>tanto</w:t>
      </w:r>
      <w:r>
        <w:rPr>
          <w:rFonts w:eastAsia="Arial"/>
        </w:rPr>
        <w:t xml:space="preserve"> </w:t>
      </w:r>
      <w:r>
        <w:t>o</w:t>
      </w:r>
      <w:r>
        <w:rPr>
          <w:rFonts w:eastAsia="Arial"/>
        </w:rPr>
        <w:t xml:space="preserve"> </w:t>
      </w:r>
      <w:r>
        <w:t>médico</w:t>
      </w:r>
      <w:r w:rsidR="00B10B86">
        <w:t xml:space="preserve"> quanto</w:t>
      </w:r>
      <w:r>
        <w:rPr>
          <w:rFonts w:eastAsia="Arial"/>
        </w:rPr>
        <w:t xml:space="preserve"> </w:t>
      </w:r>
      <w:r>
        <w:t>a</w:t>
      </w:r>
      <w:r>
        <w:rPr>
          <w:rFonts w:eastAsia="Arial"/>
        </w:rPr>
        <w:t xml:space="preserve"> </w:t>
      </w:r>
      <w:r>
        <w:t>secretária</w:t>
      </w:r>
      <w:r>
        <w:rPr>
          <w:rFonts w:eastAsia="Arial"/>
        </w:rPr>
        <w:t xml:space="preserve"> </w:t>
      </w:r>
      <w:r>
        <w:t>conseguem</w:t>
      </w:r>
      <w:r>
        <w:rPr>
          <w:rFonts w:eastAsia="Arial"/>
        </w:rPr>
        <w:t xml:space="preserve"> </w:t>
      </w:r>
      <w:r>
        <w:t>visualizar</w:t>
      </w:r>
      <w:r>
        <w:rPr>
          <w:rFonts w:eastAsia="Arial"/>
        </w:rPr>
        <w:t xml:space="preserve"> </w:t>
      </w:r>
      <w:r>
        <w:t>o</w:t>
      </w:r>
      <w:r>
        <w:rPr>
          <w:rFonts w:eastAsia="Arial"/>
        </w:rPr>
        <w:t xml:space="preserve"> </w:t>
      </w:r>
      <w:r>
        <w:t>prontuário.</w:t>
      </w:r>
      <w:r>
        <w:rPr>
          <w:rFonts w:eastAsia="Arial"/>
        </w:rPr>
        <w:t xml:space="preserve"> </w:t>
      </w:r>
      <w:r>
        <w:t>No</w:t>
      </w:r>
      <w:r>
        <w:rPr>
          <w:rFonts w:eastAsia="Arial"/>
        </w:rPr>
        <w:t xml:space="preserve"> </w:t>
      </w:r>
      <w:r>
        <w:t>entanto,</w:t>
      </w:r>
      <w:r>
        <w:rPr>
          <w:rFonts w:eastAsia="Arial"/>
        </w:rPr>
        <w:t xml:space="preserve"> </w:t>
      </w:r>
      <w:r>
        <w:t>mesmo</w:t>
      </w:r>
      <w:r>
        <w:rPr>
          <w:rFonts w:eastAsia="Arial"/>
        </w:rPr>
        <w:t xml:space="preserve"> </w:t>
      </w:r>
      <w:r>
        <w:t>com</w:t>
      </w:r>
      <w:r>
        <w:rPr>
          <w:rFonts w:eastAsia="Arial"/>
        </w:rPr>
        <w:t xml:space="preserve"> </w:t>
      </w:r>
      <w:r>
        <w:t>este</w:t>
      </w:r>
      <w:r>
        <w:rPr>
          <w:rFonts w:eastAsia="Arial"/>
        </w:rPr>
        <w:t xml:space="preserve"> </w:t>
      </w:r>
      <w:r>
        <w:t>acesso,</w:t>
      </w:r>
      <w:r>
        <w:rPr>
          <w:rFonts w:eastAsia="Arial"/>
        </w:rPr>
        <w:t xml:space="preserve"> </w:t>
      </w:r>
      <w:r>
        <w:t>por</w:t>
      </w:r>
      <w:r>
        <w:rPr>
          <w:rFonts w:eastAsia="Arial"/>
        </w:rPr>
        <w:t xml:space="preserve"> </w:t>
      </w:r>
      <w:r>
        <w:t>ser</w:t>
      </w:r>
      <w:r>
        <w:rPr>
          <w:rFonts w:eastAsia="Arial"/>
        </w:rPr>
        <w:t xml:space="preserve"> </w:t>
      </w:r>
      <w:r>
        <w:t>necessário</w:t>
      </w:r>
      <w:r>
        <w:rPr>
          <w:rFonts w:eastAsia="Arial"/>
        </w:rPr>
        <w:t xml:space="preserve"> </w:t>
      </w:r>
      <w:r>
        <w:t>guardar</w:t>
      </w:r>
      <w:r>
        <w:rPr>
          <w:rFonts w:eastAsia="Arial"/>
        </w:rPr>
        <w:t xml:space="preserve"> </w:t>
      </w:r>
      <w:r>
        <w:t>histórico</w:t>
      </w:r>
      <w:r>
        <w:rPr>
          <w:rFonts w:eastAsia="Arial"/>
        </w:rPr>
        <w:t xml:space="preserve"> </w:t>
      </w:r>
      <w:r>
        <w:t>real</w:t>
      </w:r>
      <w:r>
        <w:rPr>
          <w:rFonts w:eastAsia="Arial"/>
        </w:rPr>
        <w:t xml:space="preserve"> </w:t>
      </w:r>
      <w:r>
        <w:t>do</w:t>
      </w:r>
      <w:r>
        <w:rPr>
          <w:rFonts w:eastAsia="Arial"/>
        </w:rPr>
        <w:t xml:space="preserve"> </w:t>
      </w:r>
      <w:r>
        <w:t>que</w:t>
      </w:r>
      <w:r>
        <w:rPr>
          <w:rFonts w:eastAsia="Arial"/>
        </w:rPr>
        <w:t xml:space="preserve"> </w:t>
      </w:r>
      <w:r>
        <w:t>foi</w:t>
      </w:r>
      <w:r>
        <w:rPr>
          <w:rFonts w:eastAsia="Arial"/>
        </w:rPr>
        <w:t xml:space="preserve"> </w:t>
      </w:r>
      <w:r>
        <w:t>documentado</w:t>
      </w:r>
      <w:r>
        <w:rPr>
          <w:rFonts w:eastAsia="Arial"/>
        </w:rPr>
        <w:t xml:space="preserve"> </w:t>
      </w:r>
      <w:r>
        <w:t>durante</w:t>
      </w:r>
      <w:r>
        <w:rPr>
          <w:rFonts w:eastAsia="Arial"/>
        </w:rPr>
        <w:t xml:space="preserve"> </w:t>
      </w:r>
      <w:r>
        <w:t>as</w:t>
      </w:r>
      <w:r>
        <w:rPr>
          <w:rFonts w:eastAsia="Arial"/>
        </w:rPr>
        <w:t xml:space="preserve"> </w:t>
      </w:r>
      <w:r>
        <w:t>consultas,</w:t>
      </w:r>
      <w:r>
        <w:rPr>
          <w:rFonts w:eastAsia="Arial"/>
        </w:rPr>
        <w:t xml:space="preserve"> </w:t>
      </w:r>
      <w:r>
        <w:t>não</w:t>
      </w:r>
      <w:r>
        <w:rPr>
          <w:rFonts w:eastAsia="Arial"/>
        </w:rPr>
        <w:t xml:space="preserve"> </w:t>
      </w:r>
      <w:r>
        <w:t>é</w:t>
      </w:r>
      <w:r>
        <w:rPr>
          <w:rFonts w:eastAsia="Arial"/>
        </w:rPr>
        <w:t xml:space="preserve"> </w:t>
      </w:r>
      <w:r>
        <w:t>permitido</w:t>
      </w:r>
      <w:r>
        <w:rPr>
          <w:rFonts w:eastAsia="Arial"/>
        </w:rPr>
        <w:t xml:space="preserve"> </w:t>
      </w:r>
      <w:r>
        <w:t>alterar</w:t>
      </w:r>
      <w:r>
        <w:rPr>
          <w:rFonts w:eastAsia="Arial"/>
        </w:rPr>
        <w:t xml:space="preserve"> </w:t>
      </w:r>
      <w:r>
        <w:t>o</w:t>
      </w:r>
      <w:r>
        <w:rPr>
          <w:rFonts w:eastAsia="Arial"/>
        </w:rPr>
        <w:t xml:space="preserve"> </w:t>
      </w:r>
      <w:r>
        <w:t>conteúdo</w:t>
      </w:r>
      <w:r>
        <w:rPr>
          <w:rFonts w:eastAsia="Arial"/>
        </w:rPr>
        <w:t xml:space="preserve"> </w:t>
      </w:r>
      <w:r>
        <w:t>das</w:t>
      </w:r>
      <w:r>
        <w:rPr>
          <w:rFonts w:eastAsia="Arial"/>
        </w:rPr>
        <w:t xml:space="preserve"> </w:t>
      </w:r>
      <w:r>
        <w:t>entradas</w:t>
      </w:r>
      <w:r>
        <w:rPr>
          <w:rFonts w:eastAsia="Arial"/>
        </w:rPr>
        <w:t xml:space="preserve"> </w:t>
      </w:r>
      <w:r>
        <w:t>já</w:t>
      </w:r>
      <w:r>
        <w:rPr>
          <w:rFonts w:eastAsia="Arial"/>
        </w:rPr>
        <w:t xml:space="preserve"> </w:t>
      </w:r>
      <w:r>
        <w:t>realizadas</w:t>
      </w:r>
      <w:r>
        <w:rPr>
          <w:rFonts w:eastAsia="Arial"/>
        </w:rPr>
        <w:t xml:space="preserve"> </w:t>
      </w:r>
      <w:r>
        <w:t>no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w:t>
      </w:r>
      <w:r>
        <w:t>Como</w:t>
      </w:r>
      <w:r>
        <w:rPr>
          <w:rFonts w:eastAsia="Arial"/>
        </w:rPr>
        <w:t xml:space="preserve"> </w:t>
      </w:r>
      <w:r>
        <w:t>pode</w:t>
      </w:r>
      <w:r>
        <w:rPr>
          <w:rFonts w:eastAsia="Arial"/>
        </w:rPr>
        <w:t xml:space="preserve"> </w:t>
      </w:r>
      <w:r>
        <w:t>ser</w:t>
      </w:r>
      <w:r>
        <w:rPr>
          <w:rFonts w:eastAsia="Arial"/>
        </w:rPr>
        <w:t xml:space="preserve"> </w:t>
      </w:r>
      <w:r>
        <w:t>conferido</w:t>
      </w:r>
      <w:r>
        <w:rPr>
          <w:rFonts w:eastAsia="Arial"/>
        </w:rPr>
        <w:t xml:space="preserve"> </w:t>
      </w:r>
      <w:r>
        <w:t>na</w:t>
      </w:r>
      <w:r>
        <w:rPr>
          <w:rFonts w:eastAsia="Arial"/>
        </w:rPr>
        <w:t xml:space="preserve"> </w:t>
      </w:r>
      <w:r>
        <w:t>Figura</w:t>
      </w:r>
      <w:r>
        <w:rPr>
          <w:rFonts w:eastAsia="Arial"/>
        </w:rPr>
        <w:t xml:space="preserve"> </w:t>
      </w:r>
      <w:r>
        <w:t>10,</w:t>
      </w:r>
      <w:r>
        <w:rPr>
          <w:rFonts w:eastAsia="Arial"/>
        </w:rPr>
        <w:t xml:space="preserve"> </w:t>
      </w:r>
      <w:r>
        <w:t>as</w:t>
      </w:r>
      <w:r>
        <w:rPr>
          <w:rFonts w:eastAsia="Arial"/>
        </w:rPr>
        <w:t xml:space="preserve"> </w:t>
      </w:r>
      <w:r>
        <w:t>únicas</w:t>
      </w:r>
      <w:r>
        <w:rPr>
          <w:rFonts w:eastAsia="Arial"/>
        </w:rPr>
        <w:t xml:space="preserve"> </w:t>
      </w:r>
      <w:r>
        <w:t>informações</w:t>
      </w:r>
      <w:r>
        <w:rPr>
          <w:rFonts w:eastAsia="Arial"/>
        </w:rPr>
        <w:t xml:space="preserve"> </w:t>
      </w:r>
      <w:r>
        <w:t>passíveis</w:t>
      </w:r>
      <w:r>
        <w:rPr>
          <w:rFonts w:eastAsia="Arial"/>
        </w:rPr>
        <w:t xml:space="preserve"> </w:t>
      </w:r>
      <w:r>
        <w:t>de</w:t>
      </w:r>
      <w:r>
        <w:rPr>
          <w:rFonts w:eastAsia="Arial"/>
        </w:rPr>
        <w:t xml:space="preserve"> </w:t>
      </w:r>
      <w:r>
        <w:t>alteração</w:t>
      </w:r>
      <w:r>
        <w:rPr>
          <w:rFonts w:eastAsia="Arial"/>
        </w:rPr>
        <w:t xml:space="preserve"> </w:t>
      </w:r>
      <w:r>
        <w:t>no</w:t>
      </w:r>
      <w:r>
        <w:rPr>
          <w:rFonts w:eastAsia="Arial"/>
        </w:rPr>
        <w:t xml:space="preserve"> </w:t>
      </w:r>
      <w:r>
        <w:t>prontuário</w:t>
      </w:r>
      <w:r>
        <w:rPr>
          <w:rFonts w:eastAsia="Arial"/>
        </w:rPr>
        <w:t xml:space="preserve"> </w:t>
      </w:r>
      <w:r>
        <w:t>são</w:t>
      </w:r>
      <w:r>
        <w:rPr>
          <w:rFonts w:eastAsia="Arial"/>
        </w:rPr>
        <w:t xml:space="preserve"> </w:t>
      </w:r>
      <w:r w:rsidR="00B10B86">
        <w:rPr>
          <w:rFonts w:eastAsia="Arial"/>
        </w:rPr>
        <w:t xml:space="preserve">seu </w:t>
      </w:r>
      <w:r w:rsidR="00B10B86" w:rsidRPr="00B10B86">
        <w:rPr>
          <w:rFonts w:eastAsia="Arial"/>
          <w:i/>
        </w:rPr>
        <w:t>status</w:t>
      </w:r>
      <w:r w:rsidR="00B10B86">
        <w:rPr>
          <w:rFonts w:eastAsia="Arial"/>
        </w:rPr>
        <w:t xml:space="preserve"> e </w:t>
      </w:r>
      <w:r>
        <w:t>os</w:t>
      </w:r>
      <w:r>
        <w:rPr>
          <w:rFonts w:eastAsia="Arial"/>
        </w:rPr>
        <w:t xml:space="preserve"> </w:t>
      </w:r>
      <w:r>
        <w:t>arquivos</w:t>
      </w:r>
      <w:r>
        <w:rPr>
          <w:rFonts w:eastAsia="Arial"/>
        </w:rPr>
        <w:t xml:space="preserve"> </w:t>
      </w:r>
      <w:r>
        <w:t>anexos</w:t>
      </w:r>
      <w:r>
        <w:rPr>
          <w:rFonts w:eastAsia="Arial"/>
        </w:rPr>
        <w:t xml:space="preserve"> </w:t>
      </w:r>
      <w:r w:rsidR="00B10B86">
        <w:t>das consultas</w:t>
      </w:r>
      <w:r>
        <w:t>.</w:t>
      </w:r>
      <w:r>
        <w:rPr>
          <w:rFonts w:eastAsia="Arial"/>
        </w:rPr>
        <w:t xml:space="preserve"> </w:t>
      </w:r>
      <w:r>
        <w:t>Para</w:t>
      </w:r>
      <w:r>
        <w:rPr>
          <w:rFonts w:eastAsia="Arial"/>
        </w:rPr>
        <w:t xml:space="preserve"> </w:t>
      </w:r>
      <w:r>
        <w:t>visualizar</w:t>
      </w:r>
      <w:r>
        <w:rPr>
          <w:rFonts w:eastAsia="Arial"/>
        </w:rPr>
        <w:t xml:space="preserve"> </w:t>
      </w:r>
      <w:r>
        <w:t>os</w:t>
      </w:r>
      <w:r>
        <w:rPr>
          <w:rFonts w:eastAsia="Arial"/>
        </w:rPr>
        <w:t xml:space="preserve"> </w:t>
      </w:r>
      <w:r>
        <w:t>anexos</w:t>
      </w:r>
      <w:r>
        <w:rPr>
          <w:rFonts w:eastAsia="Arial"/>
        </w:rPr>
        <w:t xml:space="preserve"> </w:t>
      </w:r>
      <w:r>
        <w:t>já</w:t>
      </w:r>
      <w:r>
        <w:rPr>
          <w:rFonts w:eastAsia="Arial"/>
        </w:rPr>
        <w:t xml:space="preserve"> </w:t>
      </w:r>
      <w:r>
        <w:t>existentes</w:t>
      </w:r>
      <w:r>
        <w:rPr>
          <w:rFonts w:eastAsia="Arial"/>
        </w:rPr>
        <w:t xml:space="preserve"> </w:t>
      </w:r>
      <w:r>
        <w:t>em</w:t>
      </w:r>
      <w:r>
        <w:rPr>
          <w:rFonts w:eastAsia="Arial"/>
        </w:rPr>
        <w:t xml:space="preserve"> </w:t>
      </w:r>
      <w:r>
        <w:t>uma</w:t>
      </w:r>
      <w:r>
        <w:rPr>
          <w:rFonts w:eastAsia="Arial"/>
        </w:rPr>
        <w:t xml:space="preserve"> </w:t>
      </w:r>
      <w:r>
        <w:t>consulta</w:t>
      </w:r>
      <w:r>
        <w:rPr>
          <w:rFonts w:eastAsia="Arial"/>
        </w:rPr>
        <w:t xml:space="preserve"> </w:t>
      </w:r>
      <w:r>
        <w:t>registrada,</w:t>
      </w:r>
      <w:r>
        <w:rPr>
          <w:rFonts w:eastAsia="Arial"/>
        </w:rPr>
        <w:t xml:space="preserve"> </w:t>
      </w:r>
      <w:r>
        <w:t>basta</w:t>
      </w:r>
      <w:r>
        <w:rPr>
          <w:rFonts w:eastAsia="Arial"/>
        </w:rPr>
        <w:t xml:space="preserve"> </w:t>
      </w:r>
      <w:r>
        <w:t>clicar</w:t>
      </w:r>
      <w:r>
        <w:rPr>
          <w:rFonts w:eastAsia="Arial"/>
        </w:rPr>
        <w:t xml:space="preserve"> </w:t>
      </w:r>
      <w:r>
        <w:t>no</w:t>
      </w:r>
      <w:r>
        <w:rPr>
          <w:rFonts w:eastAsia="Arial"/>
        </w:rPr>
        <w:t xml:space="preserve"> </w:t>
      </w:r>
      <w:r>
        <w:t>nome</w:t>
      </w:r>
      <w:r>
        <w:rPr>
          <w:rFonts w:eastAsia="Arial"/>
        </w:rPr>
        <w:t xml:space="preserve"> </w:t>
      </w:r>
      <w:r>
        <w:t>do</w:t>
      </w:r>
      <w:r>
        <w:rPr>
          <w:rFonts w:eastAsia="Arial"/>
        </w:rPr>
        <w:t xml:space="preserve"> </w:t>
      </w:r>
      <w:r>
        <w:t>arquivo</w:t>
      </w:r>
      <w:r w:rsidR="00B10B86">
        <w:t xml:space="preserve"> para que</w:t>
      </w:r>
      <w:r>
        <w:rPr>
          <w:rFonts w:eastAsia="Arial"/>
        </w:rPr>
        <w:t xml:space="preserve"> </w:t>
      </w:r>
      <w:r w:rsidR="00B10B86">
        <w:t>abra</w:t>
      </w:r>
      <w:r>
        <w:rPr>
          <w:rFonts w:eastAsia="Arial"/>
        </w:rPr>
        <w:t xml:space="preserve"> </w:t>
      </w:r>
      <w:r>
        <w:t>em</w:t>
      </w:r>
      <w:r>
        <w:rPr>
          <w:rFonts w:eastAsia="Arial"/>
        </w:rPr>
        <w:t xml:space="preserve"> </w:t>
      </w:r>
      <w:r>
        <w:t>uma</w:t>
      </w:r>
      <w:r>
        <w:rPr>
          <w:rFonts w:eastAsia="Arial"/>
        </w:rPr>
        <w:t xml:space="preserve"> </w:t>
      </w:r>
      <w:r>
        <w:t>nova</w:t>
      </w:r>
      <w:r>
        <w:rPr>
          <w:rFonts w:eastAsia="Arial"/>
        </w:rPr>
        <w:t xml:space="preserve"> </w:t>
      </w:r>
      <w:r>
        <w:t>janela</w:t>
      </w:r>
      <w:r>
        <w:rPr>
          <w:rFonts w:eastAsia="Arial"/>
        </w:rPr>
        <w:t xml:space="preserve"> </w:t>
      </w:r>
      <w:r>
        <w:t>(caso</w:t>
      </w:r>
      <w:r>
        <w:rPr>
          <w:rFonts w:eastAsia="Arial"/>
        </w:rPr>
        <w:t xml:space="preserve"> </w:t>
      </w:r>
      <w:r>
        <w:t>o</w:t>
      </w:r>
      <w:r>
        <w:rPr>
          <w:rFonts w:eastAsia="Arial"/>
        </w:rPr>
        <w:t xml:space="preserve"> </w:t>
      </w:r>
      <w:r>
        <w:rPr>
          <w:i/>
        </w:rPr>
        <w:t>browser</w:t>
      </w:r>
      <w:r>
        <w:rPr>
          <w:rFonts w:eastAsia="Arial"/>
        </w:rPr>
        <w:t xml:space="preserve"> </w:t>
      </w:r>
      <w:r>
        <w:t>suporte)</w:t>
      </w:r>
      <w:r>
        <w:rPr>
          <w:rFonts w:eastAsia="Arial"/>
        </w:rPr>
        <w:t xml:space="preserve"> </w:t>
      </w:r>
      <w:r>
        <w:t>ou</w:t>
      </w:r>
      <w:r>
        <w:rPr>
          <w:rFonts w:eastAsia="Arial"/>
        </w:rPr>
        <w:t xml:space="preserve"> </w:t>
      </w:r>
      <w:r w:rsidR="00B10B86">
        <w:rPr>
          <w:rFonts w:eastAsia="Arial"/>
        </w:rPr>
        <w:t>que se</w:t>
      </w:r>
      <w:r>
        <w:rPr>
          <w:rFonts w:eastAsia="Arial"/>
        </w:rPr>
        <w:t xml:space="preserve"> </w:t>
      </w:r>
      <w:r>
        <w:t>inici</w:t>
      </w:r>
      <w:r w:rsidR="00B10B86">
        <w:t>e</w:t>
      </w:r>
      <w:r>
        <w:rPr>
          <w:rFonts w:eastAsia="Arial"/>
        </w:rPr>
        <w:t xml:space="preserve"> </w:t>
      </w:r>
      <w:r>
        <w:t>seu</w:t>
      </w:r>
      <w:r>
        <w:rPr>
          <w:rFonts w:eastAsia="Arial"/>
        </w:rPr>
        <w:t xml:space="preserve"> </w:t>
      </w:r>
      <w:r>
        <w:rPr>
          <w:i/>
        </w:rPr>
        <w:t>download</w:t>
      </w:r>
      <w:r>
        <w:t>.</w:t>
      </w:r>
    </w:p>
    <w:p w:rsidR="00B10B86" w:rsidRDefault="00B10B86" w:rsidP="00B10B86">
      <w:pPr>
        <w:pStyle w:val="ndicedeilustraoTCC"/>
      </w:pPr>
    </w:p>
    <w:p w:rsidR="00B10B86" w:rsidRDefault="00CA1E67" w:rsidP="00B10B86">
      <w:pPr>
        <w:jc w:val="center"/>
        <w:rPr>
          <w:b/>
        </w:rPr>
      </w:pPr>
      <w:r>
        <w:rPr>
          <w:noProof/>
          <w:lang w:eastAsia="pt-BR"/>
        </w:rPr>
        <w:drawing>
          <wp:inline distT="0" distB="0" distL="0" distR="0">
            <wp:extent cx="4657725" cy="2552700"/>
            <wp:effectExtent l="19050" t="19050" r="28575"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7725" cy="25527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B10B86" w:rsidRDefault="00B10B86" w:rsidP="00B10B86">
      <w:pPr>
        <w:pStyle w:val="ndicedeilustraoTCC"/>
      </w:pPr>
      <w:bookmarkStart w:id="172" w:name="_Toc379143985"/>
      <w:r w:rsidRPr="00B10B86">
        <w:rPr>
          <w:b/>
        </w:rPr>
        <w:t>Figura</w:t>
      </w:r>
      <w:r w:rsidRPr="00B10B86">
        <w:rPr>
          <w:rFonts w:eastAsia="Arial"/>
          <w:b/>
        </w:rPr>
        <w:t xml:space="preserve"> </w:t>
      </w:r>
      <w:r w:rsidRPr="00B10B86">
        <w:rPr>
          <w:b/>
        </w:rPr>
        <w:fldChar w:fldCharType="begin"/>
      </w:r>
      <w:r w:rsidRPr="00B10B86">
        <w:rPr>
          <w:b/>
        </w:rPr>
        <w:instrText xml:space="preserve"> SEQ "Figura" \*Arabic </w:instrText>
      </w:r>
      <w:r w:rsidRPr="00B10B86">
        <w:rPr>
          <w:b/>
        </w:rPr>
        <w:fldChar w:fldCharType="separate"/>
      </w:r>
      <w:r w:rsidRPr="00B10B86">
        <w:rPr>
          <w:b/>
        </w:rPr>
        <w:t>10</w:t>
      </w:r>
      <w:r w:rsidRPr="00B10B86">
        <w:rPr>
          <w:b/>
        </w:rPr>
        <w:fldChar w:fldCharType="end"/>
      </w:r>
      <w:r w:rsidRPr="00B10B86">
        <w:rPr>
          <w:b/>
        </w:rPr>
        <w:t>.</w:t>
      </w:r>
      <w:r>
        <w:rPr>
          <w:rFonts w:eastAsia="Arial"/>
        </w:rPr>
        <w:t xml:space="preserve"> </w:t>
      </w:r>
      <w:r>
        <w:t>Tela</w:t>
      </w:r>
      <w:r>
        <w:rPr>
          <w:rFonts w:eastAsia="Arial"/>
        </w:rPr>
        <w:t xml:space="preserve"> </w:t>
      </w:r>
      <w:r>
        <w:t>de</w:t>
      </w:r>
      <w:r>
        <w:rPr>
          <w:rFonts w:eastAsia="Arial"/>
        </w:rPr>
        <w:t xml:space="preserve"> </w:t>
      </w:r>
      <w:r>
        <w:t>visualização</w:t>
      </w:r>
      <w:r>
        <w:rPr>
          <w:rFonts w:eastAsia="Arial"/>
        </w:rPr>
        <w:t xml:space="preserve"> </w:t>
      </w:r>
      <w:r>
        <w:t>do</w:t>
      </w:r>
      <w:r>
        <w:rPr>
          <w:rFonts w:eastAsia="Arial"/>
        </w:rPr>
        <w:t xml:space="preserve"> </w:t>
      </w:r>
      <w:r>
        <w:t>prontuário</w:t>
      </w:r>
      <w:bookmarkEnd w:id="172"/>
      <w:r w:rsidR="00FE4E38">
        <w:t>.</w:t>
      </w:r>
    </w:p>
    <w:p w:rsidR="00270A16" w:rsidRDefault="00270A16" w:rsidP="002C266D">
      <w:pPr>
        <w:pStyle w:val="Heading2"/>
        <w:tabs>
          <w:tab w:val="left" w:pos="282"/>
        </w:tabs>
      </w:pPr>
      <w:bookmarkStart w:id="173" w:name="__RefHeading__139_2111979340"/>
      <w:bookmarkStart w:id="174" w:name="__RefHeading__205_1884309817"/>
      <w:bookmarkStart w:id="175" w:name="__RefHeading__388_1472683970"/>
      <w:bookmarkStart w:id="176" w:name="__RefHeading__271_1176750583"/>
      <w:bookmarkStart w:id="177" w:name="__RefHeading__71_2068703521"/>
      <w:bookmarkStart w:id="178" w:name="__RefHeading__102_827532146"/>
      <w:bookmarkStart w:id="179" w:name="__RefHeading__379_1150354337"/>
      <w:bookmarkStart w:id="180" w:name="__RefHeading__172_1286912160"/>
      <w:bookmarkStart w:id="181" w:name="__RefHeading__238_1670186559"/>
      <w:bookmarkStart w:id="182" w:name="__RefHeading__324_2087715902"/>
      <w:bookmarkStart w:id="183" w:name="_Toc379146572"/>
      <w:bookmarkEnd w:id="173"/>
      <w:bookmarkEnd w:id="174"/>
      <w:bookmarkEnd w:id="175"/>
      <w:bookmarkEnd w:id="176"/>
      <w:bookmarkEnd w:id="177"/>
      <w:bookmarkEnd w:id="178"/>
      <w:bookmarkEnd w:id="179"/>
      <w:bookmarkEnd w:id="180"/>
      <w:bookmarkEnd w:id="181"/>
      <w:bookmarkEnd w:id="182"/>
      <w:r>
        <w:lastRenderedPageBreak/>
        <w:t>Busca</w:t>
      </w:r>
      <w:r>
        <w:rPr>
          <w:rFonts w:eastAsia="Arial"/>
        </w:rPr>
        <w:t xml:space="preserve"> </w:t>
      </w:r>
      <w:r w:rsidR="003F6384">
        <w:t>I</w:t>
      </w:r>
      <w:r>
        <w:t>nteligente</w:t>
      </w:r>
      <w:r>
        <w:rPr>
          <w:rFonts w:eastAsia="Arial"/>
        </w:rPr>
        <w:t xml:space="preserve"> </w:t>
      </w:r>
      <w:r>
        <w:t>de</w:t>
      </w:r>
      <w:r>
        <w:rPr>
          <w:rFonts w:eastAsia="Arial"/>
        </w:rPr>
        <w:t xml:space="preserve"> </w:t>
      </w:r>
      <w:r w:rsidR="003F6384">
        <w:t>P</w:t>
      </w:r>
      <w:r>
        <w:t>acientes</w:t>
      </w:r>
      <w:bookmarkEnd w:id="183"/>
    </w:p>
    <w:p w:rsidR="00270A16" w:rsidRDefault="00270A16">
      <w:pPr>
        <w:pStyle w:val="PargrafoTCC"/>
        <w:rPr>
          <w:color w:val="000000"/>
        </w:rPr>
      </w:pPr>
      <w:r>
        <w:rPr>
          <w:color w:val="000000"/>
        </w:rPr>
        <w:t>Conforme</w:t>
      </w:r>
      <w:r>
        <w:rPr>
          <w:rFonts w:eastAsia="Arial"/>
          <w:color w:val="000000"/>
        </w:rPr>
        <w:t xml:space="preserve"> </w:t>
      </w:r>
      <w:r>
        <w:rPr>
          <w:color w:val="000000"/>
        </w:rPr>
        <w:t>o</w:t>
      </w:r>
      <w:r>
        <w:rPr>
          <w:rFonts w:eastAsia="Arial"/>
          <w:color w:val="000000"/>
        </w:rPr>
        <w:t xml:space="preserve"> </w:t>
      </w:r>
      <w:r>
        <w:rPr>
          <w:color w:val="000000"/>
        </w:rPr>
        <w:t>contexto</w:t>
      </w:r>
      <w:r>
        <w:rPr>
          <w:rFonts w:eastAsia="Arial"/>
          <w:color w:val="000000"/>
        </w:rPr>
        <w:t xml:space="preserve"> </w:t>
      </w:r>
      <w:r>
        <w:rPr>
          <w:color w:val="000000"/>
        </w:rPr>
        <w:t>descrito</w:t>
      </w:r>
      <w:r>
        <w:rPr>
          <w:rFonts w:eastAsia="Arial"/>
          <w:color w:val="000000"/>
        </w:rPr>
        <w:t xml:space="preserve"> </w:t>
      </w:r>
      <w:r>
        <w:rPr>
          <w:color w:val="000000"/>
        </w:rPr>
        <w:t>na</w:t>
      </w:r>
      <w:r>
        <w:rPr>
          <w:rFonts w:eastAsia="Arial"/>
          <w:color w:val="000000"/>
        </w:rPr>
        <w:t xml:space="preserve"> </w:t>
      </w:r>
      <w:r>
        <w:rPr>
          <w:color w:val="000000"/>
        </w:rPr>
        <w:t>introdução</w:t>
      </w:r>
      <w:r>
        <w:rPr>
          <w:rFonts w:eastAsia="Arial"/>
          <w:color w:val="000000"/>
        </w:rPr>
        <w:t xml:space="preserve"> </w:t>
      </w:r>
      <w:r>
        <w:rPr>
          <w:color w:val="000000"/>
        </w:rPr>
        <w:t>desta</w:t>
      </w:r>
      <w:r>
        <w:rPr>
          <w:rFonts w:eastAsia="Arial"/>
          <w:color w:val="000000"/>
        </w:rPr>
        <w:t xml:space="preserve"> </w:t>
      </w:r>
      <w:r>
        <w:rPr>
          <w:color w:val="000000"/>
        </w:rPr>
        <w:t>monografia,</w:t>
      </w:r>
      <w:r>
        <w:rPr>
          <w:rFonts w:eastAsia="Arial"/>
          <w:color w:val="000000"/>
        </w:rPr>
        <w:t xml:space="preserve"> </w:t>
      </w:r>
      <w:r>
        <w:rPr>
          <w:color w:val="000000"/>
        </w:rPr>
        <w:t>foi</w:t>
      </w:r>
      <w:r>
        <w:rPr>
          <w:rFonts w:eastAsia="Arial"/>
          <w:color w:val="000000"/>
        </w:rPr>
        <w:t xml:space="preserve"> </w:t>
      </w:r>
      <w:r>
        <w:rPr>
          <w:color w:val="000000"/>
        </w:rPr>
        <w:t>avaliado</w:t>
      </w:r>
      <w:r>
        <w:rPr>
          <w:rFonts w:eastAsia="Arial"/>
          <w:color w:val="000000"/>
        </w:rPr>
        <w:t xml:space="preserve"> </w:t>
      </w:r>
      <w:r>
        <w:rPr>
          <w:color w:val="000000"/>
        </w:rPr>
        <w:t>que</w:t>
      </w:r>
      <w:r>
        <w:rPr>
          <w:rFonts w:eastAsia="Arial"/>
          <w:color w:val="000000"/>
        </w:rPr>
        <w:t xml:space="preserve"> </w:t>
      </w:r>
      <w:r>
        <w:rPr>
          <w:color w:val="000000"/>
        </w:rPr>
        <w:t>um</w:t>
      </w:r>
      <w:r>
        <w:rPr>
          <w:rFonts w:eastAsia="Arial"/>
          <w:color w:val="000000"/>
        </w:rPr>
        <w:t xml:space="preserve"> </w:t>
      </w:r>
      <w:r>
        <w:rPr>
          <w:color w:val="000000"/>
        </w:rPr>
        <w:t>dos</w:t>
      </w:r>
      <w:r>
        <w:rPr>
          <w:rFonts w:eastAsia="Arial"/>
          <w:color w:val="000000"/>
        </w:rPr>
        <w:t xml:space="preserve"> </w:t>
      </w:r>
      <w:r>
        <w:rPr>
          <w:color w:val="000000"/>
        </w:rPr>
        <w:t>principais</w:t>
      </w:r>
      <w:r>
        <w:rPr>
          <w:rFonts w:eastAsia="Arial"/>
          <w:color w:val="000000"/>
        </w:rPr>
        <w:t xml:space="preserve"> </w:t>
      </w:r>
      <w:r>
        <w:rPr>
          <w:color w:val="000000"/>
        </w:rPr>
        <w:t>problemas</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w:t>
      </w:r>
      <w:r>
        <w:rPr>
          <w:color w:val="000000"/>
        </w:rPr>
        <w:t>é</w:t>
      </w:r>
      <w:r>
        <w:rPr>
          <w:rFonts w:eastAsia="Arial"/>
          <w:color w:val="000000"/>
        </w:rPr>
        <w:t xml:space="preserve"> </w:t>
      </w:r>
      <w:r>
        <w:rPr>
          <w:color w:val="000000"/>
        </w:rPr>
        <w:t>o</w:t>
      </w:r>
      <w:r>
        <w:rPr>
          <w:rFonts w:eastAsia="Arial"/>
          <w:color w:val="000000"/>
        </w:rPr>
        <w:t xml:space="preserve"> </w:t>
      </w:r>
      <w:r>
        <w:rPr>
          <w:color w:val="000000"/>
        </w:rPr>
        <w:t>tempo</w:t>
      </w:r>
      <w:r>
        <w:rPr>
          <w:rFonts w:eastAsia="Arial"/>
          <w:color w:val="000000"/>
        </w:rPr>
        <w:t xml:space="preserve"> </w:t>
      </w:r>
      <w:r>
        <w:rPr>
          <w:color w:val="000000"/>
        </w:rPr>
        <w:t>gasto</w:t>
      </w:r>
      <w:r>
        <w:rPr>
          <w:rFonts w:eastAsia="Arial"/>
          <w:color w:val="000000"/>
        </w:rPr>
        <w:t xml:space="preserve"> </w:t>
      </w:r>
      <w:r>
        <w:rPr>
          <w:color w:val="000000"/>
        </w:rPr>
        <w:t>em</w:t>
      </w:r>
      <w:r>
        <w:rPr>
          <w:rFonts w:eastAsia="Arial"/>
          <w:color w:val="000000"/>
        </w:rPr>
        <w:t xml:space="preserve"> </w:t>
      </w:r>
      <w:r>
        <w:rPr>
          <w:color w:val="000000"/>
        </w:rPr>
        <w:t>alguns</w:t>
      </w:r>
      <w:r>
        <w:rPr>
          <w:rFonts w:eastAsia="Arial"/>
          <w:color w:val="000000"/>
        </w:rPr>
        <w:t xml:space="preserve"> </w:t>
      </w:r>
      <w:r>
        <w:rPr>
          <w:color w:val="000000"/>
        </w:rPr>
        <w:t>procedimentos</w:t>
      </w:r>
      <w:r>
        <w:rPr>
          <w:rFonts w:eastAsia="Arial"/>
          <w:color w:val="000000"/>
        </w:rPr>
        <w:t xml:space="preserve"> </w:t>
      </w:r>
      <w:r>
        <w:rPr>
          <w:color w:val="000000"/>
        </w:rPr>
        <w:t>executados</w:t>
      </w:r>
      <w:r>
        <w:rPr>
          <w:rFonts w:eastAsia="Arial"/>
          <w:color w:val="000000"/>
        </w:rPr>
        <w:t xml:space="preserve"> </w:t>
      </w:r>
      <w:r>
        <w:rPr>
          <w:color w:val="000000"/>
        </w:rPr>
        <w:t>pela</w:t>
      </w:r>
      <w:r>
        <w:rPr>
          <w:rFonts w:eastAsia="Arial"/>
          <w:color w:val="000000"/>
        </w:rPr>
        <w:t xml:space="preserve"> </w:t>
      </w:r>
      <w:r>
        <w:rPr>
          <w:color w:val="000000"/>
        </w:rPr>
        <w:t>secretária,</w:t>
      </w:r>
      <w:r>
        <w:rPr>
          <w:rFonts w:eastAsia="Arial"/>
          <w:color w:val="000000"/>
        </w:rPr>
        <w:t xml:space="preserve"> </w:t>
      </w:r>
      <w:r w:rsidRPr="00F559F0">
        <w:rPr>
          <w:color w:val="000000"/>
        </w:rPr>
        <w:t>entr</w:t>
      </w:r>
      <w:r w:rsidR="00F559F0" w:rsidRPr="00F559F0">
        <w:rPr>
          <w:color w:val="000000"/>
        </w:rPr>
        <w:t>e</w:t>
      </w:r>
      <w:r>
        <w:rPr>
          <w:rFonts w:eastAsia="Arial"/>
          <w:color w:val="000000"/>
        </w:rPr>
        <w:t xml:space="preserve"> </w:t>
      </w:r>
      <w:r>
        <w:rPr>
          <w:color w:val="000000"/>
        </w:rPr>
        <w:t>eles,</w:t>
      </w:r>
      <w:r>
        <w:rPr>
          <w:rFonts w:eastAsia="Arial"/>
          <w:color w:val="000000"/>
        </w:rPr>
        <w:t xml:space="preserve"> </w:t>
      </w:r>
      <w:r>
        <w:rPr>
          <w:color w:val="000000"/>
        </w:rPr>
        <w:t>a</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de</w:t>
      </w:r>
      <w:r>
        <w:rPr>
          <w:rFonts w:eastAsia="Arial"/>
          <w:color w:val="000000"/>
        </w:rPr>
        <w:t xml:space="preserve"> </w:t>
      </w:r>
      <w:r>
        <w:rPr>
          <w:color w:val="000000"/>
        </w:rPr>
        <w:t>aumentar</w:t>
      </w:r>
      <w:r>
        <w:rPr>
          <w:rFonts w:eastAsia="Arial"/>
          <w:color w:val="000000"/>
        </w:rPr>
        <w:t xml:space="preserve"> </w:t>
      </w:r>
      <w:r>
        <w:rPr>
          <w:color w:val="000000"/>
        </w:rPr>
        <w:t>a</w:t>
      </w:r>
      <w:r>
        <w:rPr>
          <w:rFonts w:eastAsia="Arial"/>
          <w:color w:val="000000"/>
        </w:rPr>
        <w:t xml:space="preserve"> </w:t>
      </w:r>
      <w:r>
        <w:rPr>
          <w:color w:val="000000"/>
        </w:rPr>
        <w:t>eficiência</w:t>
      </w:r>
      <w:r>
        <w:rPr>
          <w:rFonts w:eastAsia="Arial"/>
          <w:color w:val="000000"/>
        </w:rPr>
        <w:t xml:space="preserve"> </w:t>
      </w:r>
      <w:r>
        <w:rPr>
          <w:color w:val="000000"/>
        </w:rPr>
        <w:t>desta</w:t>
      </w:r>
      <w:r>
        <w:rPr>
          <w:rFonts w:eastAsia="Arial"/>
          <w:color w:val="000000"/>
        </w:rPr>
        <w:t xml:space="preserve"> </w:t>
      </w:r>
      <w:r>
        <w:rPr>
          <w:color w:val="000000"/>
        </w:rPr>
        <w:t>busca</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i/>
          <w:iCs/>
          <w:color w:val="000000"/>
        </w:rPr>
        <w:t>software</w:t>
      </w:r>
      <w:r>
        <w:rPr>
          <w:rFonts w:eastAsia="Arial"/>
          <w:color w:val="000000"/>
        </w:rPr>
        <w:t xml:space="preserve"> </w:t>
      </w:r>
      <w:r>
        <w:rPr>
          <w:color w:val="000000"/>
        </w:rPr>
        <w:t>desenvolvido,</w:t>
      </w:r>
      <w:r>
        <w:rPr>
          <w:rFonts w:eastAsia="Arial"/>
          <w:color w:val="000000"/>
        </w:rPr>
        <w:t xml:space="preserve"> </w:t>
      </w:r>
      <w:r>
        <w:rPr>
          <w:color w:val="000000"/>
        </w:rPr>
        <w:t>foi</w:t>
      </w:r>
      <w:r>
        <w:rPr>
          <w:rFonts w:eastAsia="Arial"/>
          <w:color w:val="000000"/>
        </w:rPr>
        <w:t xml:space="preserve"> </w:t>
      </w:r>
      <w:r>
        <w:rPr>
          <w:color w:val="000000"/>
        </w:rPr>
        <w:t>implementada</w:t>
      </w:r>
      <w:r>
        <w:rPr>
          <w:rFonts w:eastAsia="Arial"/>
          <w:color w:val="000000"/>
        </w:rPr>
        <w:t xml:space="preserve"> </w:t>
      </w:r>
      <w:r>
        <w:rPr>
          <w:color w:val="000000"/>
        </w:rPr>
        <w:t>uma</w:t>
      </w:r>
      <w:r>
        <w:rPr>
          <w:rFonts w:eastAsia="Arial"/>
          <w:color w:val="000000"/>
        </w:rPr>
        <w:t xml:space="preserve"> </w:t>
      </w:r>
      <w:r>
        <w:rPr>
          <w:color w:val="000000"/>
        </w:rPr>
        <w:t>busca</w:t>
      </w:r>
      <w:r>
        <w:rPr>
          <w:rFonts w:eastAsia="Arial"/>
          <w:color w:val="000000"/>
        </w:rPr>
        <w:t xml:space="preserve"> </w:t>
      </w:r>
      <w:r>
        <w:rPr>
          <w:color w:val="000000"/>
        </w:rPr>
        <w:t>baseada</w:t>
      </w:r>
      <w:r>
        <w:rPr>
          <w:rFonts w:eastAsia="Arial"/>
          <w:color w:val="000000"/>
        </w:rPr>
        <w:t xml:space="preserve"> </w:t>
      </w:r>
      <w:r>
        <w:rPr>
          <w:color w:val="000000"/>
        </w:rPr>
        <w:t>em</w:t>
      </w:r>
      <w:r>
        <w:rPr>
          <w:rFonts w:eastAsia="Arial"/>
          <w:color w:val="000000"/>
        </w:rPr>
        <w:t xml:space="preserve"> </w:t>
      </w:r>
      <w:r>
        <w:rPr>
          <w:color w:val="000000"/>
        </w:rPr>
        <w:t>algoritmos</w:t>
      </w:r>
      <w:r>
        <w:rPr>
          <w:rFonts w:eastAsia="Arial"/>
          <w:color w:val="000000"/>
        </w:rPr>
        <w:t xml:space="preserve"> </w:t>
      </w:r>
      <w:r>
        <w:rPr>
          <w:color w:val="000000"/>
        </w:rPr>
        <w:t>inteligentes,</w:t>
      </w:r>
      <w:r>
        <w:rPr>
          <w:rFonts w:eastAsia="Arial"/>
          <w:color w:val="000000"/>
        </w:rPr>
        <w:t xml:space="preserve"> </w:t>
      </w:r>
      <w:r>
        <w:rPr>
          <w:color w:val="000000"/>
        </w:rPr>
        <w:t>possibilitando</w:t>
      </w:r>
      <w:r>
        <w:rPr>
          <w:rFonts w:eastAsia="Arial"/>
          <w:color w:val="000000"/>
        </w:rPr>
        <w:t xml:space="preserve"> </w:t>
      </w:r>
      <w:r>
        <w:rPr>
          <w:color w:val="000000"/>
        </w:rPr>
        <w:t>encontrar</w:t>
      </w:r>
      <w:r>
        <w:rPr>
          <w:rFonts w:eastAsia="Arial"/>
          <w:color w:val="000000"/>
        </w:rPr>
        <w:t xml:space="preserve"> </w:t>
      </w:r>
      <w:r>
        <w:rPr>
          <w:color w:val="000000"/>
        </w:rPr>
        <w:t>nomes</w:t>
      </w:r>
      <w:r>
        <w:rPr>
          <w:rFonts w:eastAsia="Arial"/>
          <w:color w:val="000000"/>
        </w:rPr>
        <w:t xml:space="preserve"> </w:t>
      </w:r>
      <w:r>
        <w:rPr>
          <w:color w:val="000000"/>
        </w:rPr>
        <w:t>similares</w:t>
      </w:r>
      <w:r>
        <w:rPr>
          <w:rFonts w:eastAsia="Arial"/>
          <w:color w:val="000000"/>
        </w:rPr>
        <w:t xml:space="preserve"> </w:t>
      </w:r>
      <w:r>
        <w:rPr>
          <w:color w:val="000000"/>
        </w:rPr>
        <w:t>ao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mesmo</w:t>
      </w:r>
      <w:r>
        <w:rPr>
          <w:rFonts w:eastAsia="Arial"/>
          <w:color w:val="000000"/>
        </w:rPr>
        <w:t xml:space="preserve"> </w:t>
      </w:r>
      <w:r>
        <w:rPr>
          <w:color w:val="000000"/>
        </w:rPr>
        <w:t>com</w:t>
      </w:r>
      <w:r>
        <w:rPr>
          <w:rFonts w:eastAsia="Arial"/>
          <w:color w:val="000000"/>
        </w:rPr>
        <w:t xml:space="preserve"> </w:t>
      </w:r>
      <w:r>
        <w:rPr>
          <w:color w:val="000000"/>
        </w:rPr>
        <w:t>diferenças</w:t>
      </w:r>
      <w:r>
        <w:rPr>
          <w:rFonts w:eastAsia="Arial"/>
          <w:color w:val="000000"/>
        </w:rPr>
        <w:t xml:space="preserve"> </w:t>
      </w:r>
      <w:r>
        <w:rPr>
          <w:color w:val="000000"/>
        </w:rPr>
        <w:t>de</w:t>
      </w:r>
      <w:r>
        <w:rPr>
          <w:rFonts w:eastAsia="Arial"/>
          <w:color w:val="000000"/>
        </w:rPr>
        <w:t xml:space="preserve"> </w:t>
      </w:r>
      <w:r>
        <w:rPr>
          <w:color w:val="000000"/>
        </w:rPr>
        <w:t>grafia</w:t>
      </w:r>
      <w:r>
        <w:rPr>
          <w:rFonts w:eastAsia="Arial"/>
          <w:color w:val="000000"/>
        </w:rPr>
        <w:t xml:space="preserve"> </w:t>
      </w:r>
      <w:r>
        <w:rPr>
          <w:color w:val="000000"/>
        </w:rPr>
        <w:t>ou</w:t>
      </w:r>
      <w:r>
        <w:rPr>
          <w:rFonts w:eastAsia="Arial"/>
          <w:color w:val="000000"/>
        </w:rPr>
        <w:t xml:space="preserve"> </w:t>
      </w:r>
      <w:r>
        <w:rPr>
          <w:color w:val="000000"/>
        </w:rPr>
        <w:t>pequenos</w:t>
      </w:r>
      <w:r>
        <w:rPr>
          <w:rFonts w:eastAsia="Arial"/>
          <w:color w:val="000000"/>
        </w:rPr>
        <w:t xml:space="preserve"> </w:t>
      </w:r>
      <w:r>
        <w:rPr>
          <w:color w:val="000000"/>
        </w:rPr>
        <w:t>erros</w:t>
      </w:r>
      <w:r>
        <w:rPr>
          <w:rFonts w:eastAsia="Arial"/>
          <w:color w:val="000000"/>
        </w:rPr>
        <w:t xml:space="preserve"> </w:t>
      </w:r>
      <w:r>
        <w:rPr>
          <w:color w:val="000000"/>
        </w:rPr>
        <w:t>de</w:t>
      </w:r>
      <w:r>
        <w:rPr>
          <w:rFonts w:eastAsia="Arial"/>
          <w:color w:val="000000"/>
        </w:rPr>
        <w:t xml:space="preserve"> </w:t>
      </w:r>
      <w:r>
        <w:rPr>
          <w:color w:val="000000"/>
        </w:rPr>
        <w:t>digitação</w:t>
      </w:r>
      <w:r>
        <w:rPr>
          <w:rFonts w:eastAsia="Arial"/>
          <w:color w:val="000000"/>
        </w:rPr>
        <w:t xml:space="preserve"> </w:t>
      </w:r>
      <w:r>
        <w:rPr>
          <w:color w:val="000000"/>
        </w:rPr>
        <w:t>(Figura</w:t>
      </w:r>
      <w:r>
        <w:rPr>
          <w:rFonts w:eastAsia="Arial"/>
          <w:color w:val="000000"/>
        </w:rPr>
        <w:t xml:space="preserve"> </w:t>
      </w:r>
      <w:r>
        <w:rPr>
          <w:color w:val="000000"/>
        </w:rPr>
        <w:t>11).</w:t>
      </w:r>
    </w:p>
    <w:p w:rsidR="00270A16" w:rsidRDefault="00270A16" w:rsidP="00F559F0">
      <w:pPr>
        <w:pStyle w:val="ndicedeilustraoTCC"/>
      </w:pPr>
    </w:p>
    <w:p w:rsidR="00270A16" w:rsidRDefault="00F559F0" w:rsidP="00F559F0">
      <w:pPr>
        <w:jc w:val="center"/>
      </w:pPr>
      <w:r>
        <w:rPr>
          <w:noProof/>
          <w:lang w:eastAsia="pt-BR"/>
        </w:rPr>
        <w:drawing>
          <wp:inline distT="0" distB="0" distL="0" distR="0" wp14:anchorId="4AF34819" wp14:editId="7221D48D">
            <wp:extent cx="5211462" cy="2863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1.png"/>
                    <pic:cNvPicPr/>
                  </pic:nvPicPr>
                  <pic:blipFill rotWithShape="1">
                    <a:blip r:embed="rId29">
                      <a:extLst>
                        <a:ext uri="{28A0092B-C50C-407E-A947-70E740481C1C}">
                          <a14:useLocalDpi xmlns:a14="http://schemas.microsoft.com/office/drawing/2010/main" val="0"/>
                        </a:ext>
                      </a:extLst>
                    </a:blip>
                    <a:srcRect l="18933" t="14292" r="2318" b="35052"/>
                    <a:stretch/>
                  </pic:blipFill>
                  <pic:spPr bwMode="auto">
                    <a:xfrm>
                      <a:off x="0" y="0"/>
                      <a:ext cx="5242322" cy="2880929"/>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F559F0">
      <w:pPr>
        <w:pStyle w:val="ndicedeilustraoTCC"/>
      </w:pPr>
      <w:bookmarkStart w:id="184" w:name="_Toc379143986"/>
      <w:r>
        <w:rPr>
          <w:b/>
        </w:rPr>
        <w:t>Figura</w:t>
      </w:r>
      <w:r>
        <w:rPr>
          <w:rFonts w:eastAsia="Arial"/>
          <w:b/>
        </w:rPr>
        <w:t xml:space="preserve"> </w:t>
      </w:r>
      <w:r>
        <w:rPr>
          <w:b/>
        </w:rPr>
        <w:fldChar w:fldCharType="begin"/>
      </w:r>
      <w:r>
        <w:rPr>
          <w:b/>
        </w:rPr>
        <w:instrText xml:space="preserve"> SEQ "Figura" \*Arabic </w:instrText>
      </w:r>
      <w:r>
        <w:rPr>
          <w:b/>
        </w:rPr>
        <w:fldChar w:fldCharType="separate"/>
      </w:r>
      <w:r>
        <w:rPr>
          <w:b/>
        </w:rPr>
        <w:t>11</w:t>
      </w:r>
      <w:r>
        <w:rPr>
          <w:b/>
        </w:rPr>
        <w:fldChar w:fldCharType="end"/>
      </w:r>
      <w:r>
        <w:rPr>
          <w:b/>
        </w:rPr>
        <w:t>.</w:t>
      </w:r>
      <w:r>
        <w:rPr>
          <w:rFonts w:eastAsia="Arial"/>
        </w:rPr>
        <w:t xml:space="preserve"> </w:t>
      </w:r>
      <w:r>
        <w:t>Tela</w:t>
      </w:r>
      <w:r>
        <w:rPr>
          <w:rFonts w:eastAsia="Arial"/>
        </w:rPr>
        <w:t xml:space="preserve"> </w:t>
      </w:r>
      <w:r>
        <w:t>da</w:t>
      </w:r>
      <w:r>
        <w:rPr>
          <w:rFonts w:eastAsia="Arial"/>
        </w:rPr>
        <w:t xml:space="preserve"> </w:t>
      </w:r>
      <w:r>
        <w:t>busca</w:t>
      </w:r>
      <w:r>
        <w:rPr>
          <w:rFonts w:eastAsia="Arial"/>
        </w:rPr>
        <w:t xml:space="preserve"> </w:t>
      </w:r>
      <w:r>
        <w:t>inteligente</w:t>
      </w:r>
      <w:r>
        <w:rPr>
          <w:rFonts w:eastAsia="Arial"/>
        </w:rPr>
        <w:t xml:space="preserve"> </w:t>
      </w:r>
      <w:r>
        <w:t>de</w:t>
      </w:r>
      <w:r>
        <w:rPr>
          <w:rFonts w:eastAsia="Arial"/>
        </w:rPr>
        <w:t xml:space="preserve"> </w:t>
      </w:r>
      <w:r>
        <w:t>pacientes</w:t>
      </w:r>
      <w:bookmarkEnd w:id="184"/>
      <w:r w:rsidR="00FE4E38">
        <w:t>.</w:t>
      </w:r>
    </w:p>
    <w:p w:rsidR="00270A16" w:rsidRDefault="00270A16" w:rsidP="00F559F0">
      <w:pPr>
        <w:pStyle w:val="ndicedeilustraoTCC"/>
      </w:pPr>
    </w:p>
    <w:p w:rsidR="00270A16" w:rsidRDefault="00270A16">
      <w:pPr>
        <w:pStyle w:val="PargrafoTCC"/>
        <w:rPr>
          <w:color w:val="000000"/>
        </w:rPr>
      </w:pPr>
      <w:r>
        <w:rPr>
          <w:color w:val="000000"/>
        </w:rPr>
        <w:t>Para</w:t>
      </w:r>
      <w:r>
        <w:rPr>
          <w:rFonts w:eastAsia="Arial"/>
          <w:color w:val="000000"/>
        </w:rPr>
        <w:t xml:space="preserve"> </w:t>
      </w:r>
      <w:r>
        <w:rPr>
          <w:color w:val="000000"/>
        </w:rPr>
        <w:t>a</w:t>
      </w:r>
      <w:r>
        <w:rPr>
          <w:rFonts w:eastAsia="Arial"/>
          <w:color w:val="000000"/>
        </w:rPr>
        <w:t xml:space="preserve"> </w:t>
      </w:r>
      <w:r>
        <w:rPr>
          <w:color w:val="000000"/>
        </w:rPr>
        <w:t>implementação</w:t>
      </w:r>
      <w:r>
        <w:rPr>
          <w:rFonts w:eastAsia="Arial"/>
          <w:color w:val="000000"/>
        </w:rPr>
        <w:t xml:space="preserve"> </w:t>
      </w:r>
      <w:r>
        <w:rPr>
          <w:color w:val="000000"/>
        </w:rPr>
        <w:t>desta</w:t>
      </w:r>
      <w:r>
        <w:rPr>
          <w:rFonts w:eastAsia="Arial"/>
          <w:color w:val="000000"/>
        </w:rPr>
        <w:t xml:space="preserve"> </w:t>
      </w:r>
      <w:r>
        <w:rPr>
          <w:color w:val="000000"/>
        </w:rPr>
        <w:t>busca</w:t>
      </w:r>
      <w:r>
        <w:rPr>
          <w:rFonts w:eastAsia="Arial"/>
          <w:color w:val="000000"/>
        </w:rPr>
        <w:t xml:space="preserve"> </w:t>
      </w:r>
      <w:r>
        <w:rPr>
          <w:color w:val="000000"/>
        </w:rPr>
        <w:t>foram</w:t>
      </w:r>
      <w:r>
        <w:rPr>
          <w:rFonts w:eastAsia="Arial"/>
          <w:color w:val="000000"/>
        </w:rPr>
        <w:t xml:space="preserve"> </w:t>
      </w:r>
      <w:r>
        <w:rPr>
          <w:color w:val="000000"/>
        </w:rPr>
        <w:t>analisados</w:t>
      </w:r>
      <w:r>
        <w:rPr>
          <w:rFonts w:eastAsia="Arial"/>
          <w:color w:val="000000"/>
        </w:rPr>
        <w:t xml:space="preserve"> </w:t>
      </w:r>
      <w:r>
        <w:rPr>
          <w:color w:val="000000"/>
        </w:rPr>
        <w:t>diversos</w:t>
      </w:r>
      <w:r>
        <w:rPr>
          <w:rFonts w:eastAsia="Arial"/>
          <w:color w:val="000000"/>
        </w:rPr>
        <w:t xml:space="preserve"> </w:t>
      </w:r>
      <w:r>
        <w:rPr>
          <w:color w:val="000000"/>
        </w:rPr>
        <w:t>algoritmos</w:t>
      </w:r>
      <w:r>
        <w:rPr>
          <w:rFonts w:eastAsia="Arial"/>
          <w:color w:val="000000"/>
        </w:rPr>
        <w:t xml:space="preserve"> </w:t>
      </w:r>
      <w:r>
        <w:rPr>
          <w:color w:val="000000"/>
        </w:rPr>
        <w:t>de</w:t>
      </w:r>
      <w:r>
        <w:rPr>
          <w:rFonts w:eastAsia="Arial"/>
          <w:color w:val="000000"/>
        </w:rPr>
        <w:t xml:space="preserve"> </w:t>
      </w:r>
      <w:r>
        <w:rPr>
          <w:color w:val="000000"/>
        </w:rPr>
        <w:t>transformação</w:t>
      </w:r>
      <w:r>
        <w:rPr>
          <w:rFonts w:eastAsia="Arial"/>
          <w:color w:val="000000"/>
        </w:rPr>
        <w:t xml:space="preserve"> </w:t>
      </w:r>
      <w:r>
        <w:rPr>
          <w:color w:val="000000"/>
        </w:rPr>
        <w:t>e/ou</w:t>
      </w:r>
      <w:r>
        <w:rPr>
          <w:rFonts w:eastAsia="Arial"/>
          <w:color w:val="000000"/>
        </w:rPr>
        <w:t xml:space="preserve"> </w:t>
      </w:r>
      <w:r>
        <w:rPr>
          <w:color w:val="000000"/>
        </w:rPr>
        <w:t>comparação</w:t>
      </w:r>
      <w:r>
        <w:rPr>
          <w:rFonts w:eastAsia="Arial"/>
          <w:color w:val="000000"/>
        </w:rPr>
        <w:t xml:space="preserve"> </w:t>
      </w:r>
      <w:r>
        <w:rPr>
          <w:color w:val="000000"/>
        </w:rPr>
        <w:t>de</w:t>
      </w:r>
      <w:r>
        <w:rPr>
          <w:rFonts w:eastAsia="Arial"/>
          <w:color w:val="000000"/>
        </w:rPr>
        <w:t xml:space="preserve"> </w:t>
      </w:r>
      <w:r>
        <w:rPr>
          <w:i/>
          <w:color w:val="000000"/>
        </w:rPr>
        <w:t>strings</w:t>
      </w:r>
      <w:r>
        <w:rPr>
          <w:color w:val="000000"/>
        </w:rPr>
        <w:t>.</w:t>
      </w:r>
      <w:r>
        <w:rPr>
          <w:rFonts w:eastAsia="Arial"/>
          <w:color w:val="000000"/>
        </w:rPr>
        <w:t xml:space="preserve"> </w:t>
      </w:r>
      <w:r>
        <w:rPr>
          <w:color w:val="000000"/>
        </w:rPr>
        <w:t>Ao</w:t>
      </w:r>
      <w:r>
        <w:rPr>
          <w:rFonts w:eastAsia="Arial"/>
          <w:color w:val="000000"/>
        </w:rPr>
        <w:t xml:space="preserve"> </w:t>
      </w:r>
      <w:r>
        <w:rPr>
          <w:color w:val="000000"/>
        </w:rPr>
        <w:t>fim</w:t>
      </w:r>
      <w:r>
        <w:rPr>
          <w:rFonts w:eastAsia="Arial"/>
          <w:color w:val="000000"/>
        </w:rPr>
        <w:t xml:space="preserve"> </w:t>
      </w:r>
      <w:r>
        <w:rPr>
          <w:color w:val="000000"/>
        </w:rPr>
        <w:t>desta</w:t>
      </w:r>
      <w:r>
        <w:rPr>
          <w:rFonts w:eastAsia="Arial"/>
          <w:color w:val="000000"/>
        </w:rPr>
        <w:t xml:space="preserve"> </w:t>
      </w:r>
      <w:r>
        <w:rPr>
          <w:color w:val="000000"/>
        </w:rPr>
        <w:t>análise,</w:t>
      </w:r>
      <w:r>
        <w:rPr>
          <w:rFonts w:eastAsia="Arial"/>
          <w:color w:val="000000"/>
        </w:rPr>
        <w:t xml:space="preserve"> </w:t>
      </w:r>
      <w:r>
        <w:rPr>
          <w:color w:val="000000"/>
        </w:rPr>
        <w:t>a</w:t>
      </w:r>
      <w:r>
        <w:rPr>
          <w:rFonts w:eastAsia="Arial"/>
          <w:color w:val="000000"/>
        </w:rPr>
        <w:t xml:space="preserve"> </w:t>
      </w:r>
      <w:r>
        <w:rPr>
          <w:color w:val="000000"/>
        </w:rPr>
        <w:t>autora</w:t>
      </w:r>
      <w:r>
        <w:rPr>
          <w:rFonts w:eastAsia="Arial"/>
          <w:color w:val="000000"/>
        </w:rPr>
        <w:t xml:space="preserve"> </w:t>
      </w:r>
      <w:r>
        <w:rPr>
          <w:color w:val="000000"/>
        </w:rPr>
        <w:t>chegou</w:t>
      </w:r>
      <w:r>
        <w:rPr>
          <w:rFonts w:eastAsia="Arial"/>
          <w:color w:val="000000"/>
        </w:rPr>
        <w:t xml:space="preserve"> </w:t>
      </w:r>
      <w:r>
        <w:rPr>
          <w:color w:val="000000"/>
        </w:rPr>
        <w:t>à</w:t>
      </w:r>
      <w:r>
        <w:rPr>
          <w:rFonts w:eastAsia="Arial"/>
          <w:color w:val="000000"/>
        </w:rPr>
        <w:t xml:space="preserve"> </w:t>
      </w:r>
      <w:r>
        <w:rPr>
          <w:color w:val="000000"/>
        </w:rPr>
        <w:t>decisão</w:t>
      </w:r>
      <w:r>
        <w:rPr>
          <w:rFonts w:eastAsia="Arial"/>
          <w:color w:val="000000"/>
        </w:rPr>
        <w:t xml:space="preserve"> </w:t>
      </w:r>
      <w:r>
        <w:rPr>
          <w:color w:val="000000"/>
        </w:rPr>
        <w:t>de</w:t>
      </w:r>
      <w:r>
        <w:rPr>
          <w:rFonts w:eastAsia="Arial"/>
          <w:color w:val="000000"/>
        </w:rPr>
        <w:t xml:space="preserve"> </w:t>
      </w:r>
      <w:r>
        <w:rPr>
          <w:color w:val="000000"/>
        </w:rPr>
        <w:t>montar</w:t>
      </w:r>
      <w:r>
        <w:rPr>
          <w:rFonts w:eastAsia="Arial"/>
          <w:color w:val="000000"/>
        </w:rPr>
        <w:t xml:space="preserve"> </w:t>
      </w:r>
      <w:r>
        <w:rPr>
          <w:color w:val="000000"/>
        </w:rPr>
        <w:t>uma</w:t>
      </w:r>
      <w:r>
        <w:rPr>
          <w:rFonts w:eastAsia="Arial"/>
          <w:color w:val="000000"/>
        </w:rPr>
        <w:t xml:space="preserve"> </w:t>
      </w:r>
      <w:r>
        <w:rPr>
          <w:color w:val="000000"/>
        </w:rPr>
        <w:t>técnica</w:t>
      </w:r>
      <w:r>
        <w:rPr>
          <w:rFonts w:eastAsia="Arial"/>
          <w:color w:val="000000"/>
        </w:rPr>
        <w:t xml:space="preserve"> </w:t>
      </w:r>
      <w:r>
        <w:rPr>
          <w:color w:val="000000"/>
        </w:rPr>
        <w:t>combinando</w:t>
      </w:r>
      <w:r>
        <w:rPr>
          <w:rFonts w:eastAsia="Arial"/>
          <w:color w:val="000000"/>
        </w:rPr>
        <w:t xml:space="preserve"> </w:t>
      </w:r>
      <w:r>
        <w:rPr>
          <w:color w:val="000000"/>
        </w:rPr>
        <w:t>duas</w:t>
      </w:r>
      <w:r>
        <w:rPr>
          <w:rFonts w:eastAsia="Arial"/>
          <w:color w:val="000000"/>
        </w:rPr>
        <w:t xml:space="preserve"> </w:t>
      </w:r>
      <w:r>
        <w:rPr>
          <w:color w:val="000000"/>
        </w:rPr>
        <w:t>implementações:</w:t>
      </w:r>
      <w:r>
        <w:rPr>
          <w:rFonts w:eastAsia="Arial"/>
          <w:color w:val="000000"/>
        </w:rPr>
        <w:t xml:space="preserve"> a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Metaphone</w:t>
      </w:r>
      <w:r>
        <w:rPr>
          <w:rFonts w:eastAsia="Arial"/>
          <w:color w:val="000000"/>
        </w:rPr>
        <w:t xml:space="preserve"> </w:t>
      </w:r>
      <w:r>
        <w:rPr>
          <w:color w:val="000000"/>
        </w:rPr>
        <w:t>de</w:t>
      </w:r>
      <w:r>
        <w:rPr>
          <w:rFonts w:eastAsia="Arial"/>
          <w:color w:val="000000"/>
        </w:rPr>
        <w:t xml:space="preserve"> </w:t>
      </w:r>
      <w:r>
        <w:rPr>
          <w:color w:val="000000"/>
        </w:rPr>
        <w:t>normalização</w:t>
      </w:r>
      <w:r>
        <w:rPr>
          <w:rFonts w:eastAsia="Arial"/>
          <w:color w:val="000000"/>
        </w:rPr>
        <w:t xml:space="preserve"> </w:t>
      </w:r>
      <w:r>
        <w:rPr>
          <w:color w:val="000000"/>
        </w:rPr>
        <w:t>de</w:t>
      </w:r>
      <w:r>
        <w:rPr>
          <w:rFonts w:eastAsia="Arial"/>
          <w:color w:val="000000"/>
        </w:rPr>
        <w:t xml:space="preserve"> </w:t>
      </w:r>
      <w:r>
        <w:rPr>
          <w:color w:val="000000"/>
        </w:rPr>
        <w:t>palavras</w:t>
      </w:r>
      <w:r>
        <w:rPr>
          <w:rFonts w:eastAsia="Arial"/>
          <w:color w:val="000000"/>
        </w:rPr>
        <w:t xml:space="preserve"> </w:t>
      </w:r>
      <w:r>
        <w:rPr>
          <w:color w:val="000000"/>
        </w:rPr>
        <w:t>através</w:t>
      </w:r>
      <w:r>
        <w:rPr>
          <w:rFonts w:eastAsia="Arial"/>
          <w:color w:val="000000"/>
        </w:rPr>
        <w:t xml:space="preserve"> </w:t>
      </w:r>
      <w:r>
        <w:rPr>
          <w:color w:val="000000"/>
        </w:rPr>
        <w:t>da</w:t>
      </w:r>
      <w:r>
        <w:rPr>
          <w:rFonts w:eastAsia="Arial"/>
          <w:color w:val="000000"/>
        </w:rPr>
        <w:t xml:space="preserve"> </w:t>
      </w:r>
      <w:r>
        <w:rPr>
          <w:color w:val="000000"/>
        </w:rPr>
        <w:t>fonética</w:t>
      </w:r>
      <w:r>
        <w:rPr>
          <w:rFonts w:eastAsia="Arial"/>
          <w:color w:val="000000"/>
        </w:rPr>
        <w:t xml:space="preserve"> </w:t>
      </w:r>
      <w:r>
        <w:rPr>
          <w:color w:val="000000"/>
        </w:rPr>
        <w:t>(PHILIPS,</w:t>
      </w:r>
      <w:r>
        <w:rPr>
          <w:rFonts w:eastAsia="Arial"/>
          <w:color w:val="000000"/>
        </w:rPr>
        <w:t xml:space="preserve"> </w:t>
      </w:r>
      <w:r>
        <w:rPr>
          <w:color w:val="000000"/>
        </w:rPr>
        <w:t>L.</w:t>
      </w:r>
      <w:r>
        <w:rPr>
          <w:rFonts w:eastAsia="Arial"/>
          <w:color w:val="000000"/>
        </w:rPr>
        <w:t xml:space="preserve"> </w:t>
      </w:r>
      <w:r>
        <w:rPr>
          <w:color w:val="000000"/>
        </w:rPr>
        <w:t>1990)</w:t>
      </w:r>
      <w:r>
        <w:rPr>
          <w:rFonts w:eastAsia="Arial"/>
          <w:color w:val="000000"/>
        </w:rPr>
        <w:t xml:space="preserve"> </w:t>
      </w:r>
      <w:r>
        <w:rPr>
          <w:color w:val="000000"/>
        </w:rPr>
        <w:t>e</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de</w:t>
      </w:r>
      <w:r>
        <w:rPr>
          <w:rFonts w:eastAsia="Arial"/>
          <w:color w:val="000000"/>
        </w:rPr>
        <w:t xml:space="preserve"> </w:t>
      </w:r>
      <w:r>
        <w:rPr>
          <w:color w:val="000000"/>
        </w:rPr>
        <w:t>métrica</w:t>
      </w:r>
      <w:r>
        <w:rPr>
          <w:rFonts w:eastAsia="Arial"/>
          <w:color w:val="000000"/>
        </w:rPr>
        <w:t xml:space="preserve"> </w:t>
      </w:r>
      <w:r>
        <w:rPr>
          <w:color w:val="000000"/>
        </w:rPr>
        <w:t>de</w:t>
      </w:r>
      <w:r>
        <w:rPr>
          <w:rFonts w:eastAsia="Arial"/>
          <w:color w:val="000000"/>
        </w:rPr>
        <w:t xml:space="preserve"> </w:t>
      </w:r>
      <w:r>
        <w:rPr>
          <w:color w:val="000000"/>
        </w:rPr>
        <w:t>semelhança</w:t>
      </w:r>
      <w:r>
        <w:rPr>
          <w:rFonts w:eastAsia="Arial"/>
          <w:color w:val="000000"/>
        </w:rPr>
        <w:t xml:space="preserve"> </w:t>
      </w:r>
      <w:r>
        <w:rPr>
          <w:color w:val="000000"/>
        </w:rPr>
        <w:t>sintática</w:t>
      </w:r>
      <w:r>
        <w:rPr>
          <w:rFonts w:eastAsia="Arial"/>
          <w:color w:val="000000"/>
        </w:rPr>
        <w:t xml:space="preserve"> </w:t>
      </w:r>
      <w:r>
        <w:rPr>
          <w:color w:val="000000"/>
        </w:rPr>
        <w:t>entre</w:t>
      </w:r>
      <w:r>
        <w:rPr>
          <w:rFonts w:eastAsia="Arial"/>
          <w:color w:val="000000"/>
        </w:rPr>
        <w:t xml:space="preserve"> </w:t>
      </w:r>
      <w:r>
        <w:rPr>
          <w:color w:val="000000"/>
        </w:rPr>
        <w:t>palavras</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1981).</w:t>
      </w:r>
    </w:p>
    <w:p w:rsidR="00270A16" w:rsidRDefault="00270A16">
      <w:pPr>
        <w:pStyle w:val="PargrafoTCC"/>
        <w:rPr>
          <w:color w:val="000000"/>
        </w:rPr>
      </w:pPr>
      <w:r>
        <w:rPr>
          <w:color w:val="000000"/>
        </w:rPr>
        <w:t>O</w:t>
      </w:r>
      <w:r>
        <w:rPr>
          <w:rFonts w:eastAsia="Arial"/>
          <w:color w:val="000000"/>
        </w:rPr>
        <w:t xml:space="preserve"> </w:t>
      </w:r>
      <w:r>
        <w:rPr>
          <w:color w:val="000000"/>
        </w:rPr>
        <w:t>Metaphone</w:t>
      </w:r>
      <w:r>
        <w:rPr>
          <w:rFonts w:eastAsia="Arial"/>
          <w:color w:val="000000"/>
        </w:rPr>
        <w:t xml:space="preserve"> </w:t>
      </w:r>
      <w:r>
        <w:rPr>
          <w:color w:val="000000"/>
        </w:rPr>
        <w:t>foi</w:t>
      </w:r>
      <w:r>
        <w:rPr>
          <w:rFonts w:eastAsia="Arial"/>
          <w:color w:val="000000"/>
        </w:rPr>
        <w:t xml:space="preserve"> </w:t>
      </w:r>
      <w:r>
        <w:rPr>
          <w:color w:val="000000"/>
        </w:rPr>
        <w:t>originalmente</w:t>
      </w:r>
      <w:r>
        <w:rPr>
          <w:rFonts w:eastAsia="Arial"/>
          <w:color w:val="000000"/>
        </w:rPr>
        <w:t xml:space="preserve"> </w:t>
      </w:r>
      <w:r>
        <w:rPr>
          <w:color w:val="000000"/>
        </w:rPr>
        <w:t>descrito</w:t>
      </w:r>
      <w:r>
        <w:rPr>
          <w:rFonts w:eastAsia="Arial"/>
          <w:color w:val="000000"/>
        </w:rPr>
        <w:t xml:space="preserve"> </w:t>
      </w:r>
      <w:r>
        <w:rPr>
          <w:color w:val="000000"/>
        </w:rPr>
        <w:t>para</w:t>
      </w:r>
      <w:r>
        <w:rPr>
          <w:rFonts w:eastAsia="Arial"/>
          <w:color w:val="000000"/>
        </w:rPr>
        <w:t xml:space="preserve"> </w:t>
      </w:r>
      <w:r>
        <w:rPr>
          <w:color w:val="000000"/>
        </w:rPr>
        <w:t>as</w:t>
      </w:r>
      <w:r>
        <w:rPr>
          <w:rFonts w:eastAsia="Arial"/>
          <w:color w:val="000000"/>
        </w:rPr>
        <w:t xml:space="preserve"> </w:t>
      </w:r>
      <w:r>
        <w:rPr>
          <w:color w:val="000000"/>
        </w:rPr>
        <w:t>regras</w:t>
      </w:r>
      <w:r>
        <w:rPr>
          <w:rFonts w:eastAsia="Arial"/>
          <w:color w:val="000000"/>
        </w:rPr>
        <w:t xml:space="preserve"> </w:t>
      </w:r>
      <w:r>
        <w:rPr>
          <w:color w:val="000000"/>
        </w:rPr>
        <w:t>fonéticas</w:t>
      </w:r>
      <w:r>
        <w:rPr>
          <w:rFonts w:eastAsia="Arial"/>
          <w:color w:val="000000"/>
        </w:rPr>
        <w:t xml:space="preserve"> </w:t>
      </w:r>
      <w:r>
        <w:rPr>
          <w:color w:val="000000"/>
        </w:rPr>
        <w:t>da</w:t>
      </w:r>
      <w:r>
        <w:rPr>
          <w:rFonts w:eastAsia="Arial"/>
          <w:color w:val="000000"/>
        </w:rPr>
        <w:t xml:space="preserve"> </w:t>
      </w:r>
      <w:r>
        <w:rPr>
          <w:color w:val="000000"/>
        </w:rPr>
        <w:t>língua</w:t>
      </w:r>
      <w:r>
        <w:rPr>
          <w:rFonts w:eastAsia="Arial"/>
          <w:color w:val="000000"/>
        </w:rPr>
        <w:t xml:space="preserve"> </w:t>
      </w:r>
      <w:r>
        <w:rPr>
          <w:color w:val="000000"/>
        </w:rPr>
        <w:t>inglesa,</w:t>
      </w:r>
      <w:r>
        <w:rPr>
          <w:rFonts w:eastAsia="Arial"/>
          <w:color w:val="000000"/>
        </w:rPr>
        <w:t xml:space="preserve"> </w:t>
      </w:r>
      <w:r>
        <w:rPr>
          <w:color w:val="000000"/>
        </w:rPr>
        <w:t>porém</w:t>
      </w:r>
      <w:r>
        <w:rPr>
          <w:rFonts w:eastAsia="Arial"/>
          <w:color w:val="000000"/>
        </w:rPr>
        <w:t xml:space="preserve"> </w:t>
      </w:r>
      <w:r>
        <w:rPr>
          <w:color w:val="000000"/>
        </w:rPr>
        <w:t>foi</w:t>
      </w:r>
      <w:r>
        <w:rPr>
          <w:rFonts w:eastAsia="Arial"/>
          <w:color w:val="000000"/>
        </w:rPr>
        <w:t xml:space="preserve"> </w:t>
      </w:r>
      <w:r>
        <w:rPr>
          <w:color w:val="000000"/>
        </w:rPr>
        <w:t>adaptado</w:t>
      </w:r>
      <w:r>
        <w:rPr>
          <w:rFonts w:eastAsia="Arial"/>
          <w:color w:val="000000"/>
        </w:rPr>
        <w:t xml:space="preserve"> </w:t>
      </w:r>
      <w:r>
        <w:rPr>
          <w:color w:val="000000"/>
        </w:rPr>
        <w:t>para</w:t>
      </w:r>
      <w:r>
        <w:rPr>
          <w:rFonts w:eastAsia="Arial"/>
          <w:color w:val="000000"/>
        </w:rPr>
        <w:t xml:space="preserve"> </w:t>
      </w:r>
      <w:r>
        <w:rPr>
          <w:color w:val="000000"/>
        </w:rPr>
        <w:t>diversos</w:t>
      </w:r>
      <w:r>
        <w:rPr>
          <w:rFonts w:eastAsia="Arial"/>
          <w:color w:val="000000"/>
        </w:rPr>
        <w:t xml:space="preserve"> </w:t>
      </w:r>
      <w:r>
        <w:rPr>
          <w:color w:val="000000"/>
        </w:rPr>
        <w:t>idiomas</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passar</w:t>
      </w:r>
      <w:r>
        <w:rPr>
          <w:rFonts w:eastAsia="Arial"/>
          <w:color w:val="000000"/>
        </w:rPr>
        <w:t xml:space="preserve"> </w:t>
      </w:r>
      <w:r>
        <w:rPr>
          <w:color w:val="000000"/>
        </w:rPr>
        <w:t>do</w:t>
      </w:r>
      <w:r>
        <w:rPr>
          <w:rFonts w:eastAsia="Arial"/>
          <w:color w:val="000000"/>
        </w:rPr>
        <w:t xml:space="preserve"> </w:t>
      </w:r>
      <w:r>
        <w:rPr>
          <w:color w:val="000000"/>
        </w:rPr>
        <w:t>tempo,</w:t>
      </w:r>
      <w:r>
        <w:rPr>
          <w:rFonts w:eastAsia="Arial"/>
          <w:color w:val="000000"/>
        </w:rPr>
        <w:t xml:space="preserve"> </w:t>
      </w:r>
      <w:r>
        <w:rPr>
          <w:color w:val="000000"/>
        </w:rPr>
        <w:t>inclusive</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português</w:t>
      </w:r>
      <w:r>
        <w:rPr>
          <w:rFonts w:eastAsia="Arial"/>
          <w:color w:val="000000"/>
        </w:rPr>
        <w:t xml:space="preserve"> </w:t>
      </w:r>
      <w:r>
        <w:rPr>
          <w:color w:val="000000"/>
        </w:rPr>
        <w:t>do</w:t>
      </w:r>
      <w:r>
        <w:rPr>
          <w:rFonts w:eastAsia="Arial"/>
          <w:color w:val="000000"/>
        </w:rPr>
        <w:t xml:space="preserve"> </w:t>
      </w:r>
      <w:r>
        <w:rPr>
          <w:color w:val="000000"/>
        </w:rPr>
        <w:t>Brasil</w:t>
      </w:r>
      <w:r>
        <w:rPr>
          <w:rFonts w:eastAsia="Arial"/>
          <w:color w:val="000000"/>
        </w:rPr>
        <w:t xml:space="preserve"> </w:t>
      </w:r>
      <w:r>
        <w:rPr>
          <w:rStyle w:val="RefernciasTCCChar"/>
          <w:color w:val="000000"/>
        </w:rPr>
        <w:t>(LOTIERZO,</w:t>
      </w:r>
      <w:r>
        <w:rPr>
          <w:rStyle w:val="RefernciasTCCChar"/>
          <w:rFonts w:eastAsia="Arial"/>
          <w:color w:val="000000"/>
        </w:rPr>
        <w:t xml:space="preserve"> </w:t>
      </w:r>
      <w:r>
        <w:rPr>
          <w:rStyle w:val="RefernciasTCCChar"/>
          <w:color w:val="000000"/>
        </w:rPr>
        <w:t>R;</w:t>
      </w:r>
      <w:r>
        <w:rPr>
          <w:rStyle w:val="RefernciasTCCChar"/>
          <w:rFonts w:eastAsia="Arial"/>
          <w:color w:val="000000"/>
        </w:rPr>
        <w:t xml:space="preserve"> </w:t>
      </w:r>
      <w:r>
        <w:rPr>
          <w:rStyle w:val="RefernciasTCCChar"/>
          <w:color w:val="000000"/>
        </w:rPr>
        <w:t>NUNES,</w:t>
      </w:r>
      <w:r>
        <w:rPr>
          <w:rStyle w:val="RefernciasTCCChar"/>
          <w:rFonts w:eastAsia="Arial"/>
          <w:color w:val="000000"/>
        </w:rPr>
        <w:t xml:space="preserve"> </w:t>
      </w:r>
      <w:r>
        <w:rPr>
          <w:rStyle w:val="RefernciasTCCChar"/>
          <w:color w:val="000000"/>
        </w:rPr>
        <w:t>G.</w:t>
      </w:r>
      <w:r>
        <w:rPr>
          <w:rStyle w:val="RefernciasTCCChar"/>
          <w:rFonts w:eastAsia="Arial"/>
          <w:color w:val="000000"/>
        </w:rPr>
        <w:t xml:space="preserve"> </w:t>
      </w:r>
      <w:r>
        <w:rPr>
          <w:rStyle w:val="RefernciasTCCChar"/>
          <w:color w:val="000000"/>
        </w:rPr>
        <w:t>2008)</w:t>
      </w:r>
      <w:r>
        <w:rPr>
          <w:color w:val="000000"/>
        </w:rPr>
        <w:t>.</w:t>
      </w:r>
      <w:r>
        <w:rPr>
          <w:rFonts w:eastAsia="Arial"/>
          <w:color w:val="000000"/>
        </w:rPr>
        <w:t xml:space="preserve"> </w:t>
      </w:r>
      <w:r>
        <w:rPr>
          <w:color w:val="000000"/>
        </w:rPr>
        <w:t>Uma</w:t>
      </w:r>
      <w:r>
        <w:rPr>
          <w:rFonts w:eastAsia="Arial"/>
          <w:color w:val="000000"/>
        </w:rPr>
        <w:t xml:space="preserve"> </w:t>
      </w:r>
      <w:r>
        <w:rPr>
          <w:color w:val="000000"/>
        </w:rPr>
        <w:t>breve</w:t>
      </w:r>
      <w:r>
        <w:rPr>
          <w:rFonts w:eastAsia="Arial"/>
          <w:color w:val="000000"/>
        </w:rPr>
        <w:t xml:space="preserve"> </w:t>
      </w:r>
      <w:r>
        <w:rPr>
          <w:color w:val="000000"/>
        </w:rPr>
        <w:t>definição</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está</w:t>
      </w:r>
      <w:r>
        <w:rPr>
          <w:rFonts w:eastAsia="Arial"/>
          <w:color w:val="000000"/>
        </w:rPr>
        <w:t xml:space="preserve"> </w:t>
      </w:r>
      <w:r>
        <w:rPr>
          <w:color w:val="000000"/>
        </w:rPr>
        <w:t>descrita</w:t>
      </w:r>
      <w:r>
        <w:rPr>
          <w:rFonts w:eastAsia="Arial"/>
          <w:color w:val="000000"/>
        </w:rPr>
        <w:t xml:space="preserve"> </w:t>
      </w:r>
      <w:r>
        <w:rPr>
          <w:color w:val="000000"/>
        </w:rPr>
        <w:t>a</w:t>
      </w:r>
      <w:r w:rsidR="00315986">
        <w:rPr>
          <w:color w:val="000000"/>
        </w:rPr>
        <w:t xml:space="preserve"> seguir</w:t>
      </w:r>
      <w:r>
        <w:rPr>
          <w:color w:val="000000"/>
        </w:rPr>
        <w:t>:</w:t>
      </w:r>
    </w:p>
    <w:p w:rsidR="00270A16" w:rsidRDefault="00270A16">
      <w:pPr>
        <w:pStyle w:val="CitaoTCC"/>
        <w:rPr>
          <w:rStyle w:val="RefernciasTCCChar"/>
          <w:color w:val="000000"/>
        </w:rPr>
      </w:pPr>
      <w:r>
        <w:rPr>
          <w:rStyle w:val="RefernciasTCCChar"/>
          <w:rFonts w:eastAsia="Arial"/>
          <w:iCs/>
          <w:color w:val="000000"/>
        </w:rPr>
        <w:lastRenderedPageBreak/>
        <w:t>“</w:t>
      </w:r>
      <w:r>
        <w:rPr>
          <w:rStyle w:val="RefernciasTCCChar"/>
          <w:iCs/>
          <w:color w:val="000000"/>
        </w:rPr>
        <w:t>[...]</w:t>
      </w:r>
      <w:r>
        <w:rPr>
          <w:rStyle w:val="RefernciasTCCChar"/>
          <w:rFonts w:eastAsia="Arial"/>
          <w:iCs/>
          <w:color w:val="000000"/>
        </w:rPr>
        <w:t xml:space="preserve"> </w:t>
      </w:r>
      <w:r>
        <w:rPr>
          <w:rStyle w:val="RefernciasTCCChar"/>
          <w:iCs/>
          <w:color w:val="000000"/>
        </w:rPr>
        <w:t>É</w:t>
      </w:r>
      <w:r>
        <w:rPr>
          <w:rStyle w:val="RefernciasTCCChar"/>
          <w:rFonts w:eastAsia="Arial"/>
          <w:iCs/>
          <w:color w:val="000000"/>
        </w:rPr>
        <w:t xml:space="preserve"> </w:t>
      </w:r>
      <w:r>
        <w:rPr>
          <w:rStyle w:val="RefernciasTCCChar"/>
          <w:iCs/>
          <w:color w:val="000000"/>
        </w:rPr>
        <w:t>um</w:t>
      </w:r>
      <w:r>
        <w:rPr>
          <w:rStyle w:val="RefernciasTCCChar"/>
          <w:rFonts w:eastAsia="Arial"/>
          <w:iCs/>
          <w:color w:val="000000"/>
        </w:rPr>
        <w:t xml:space="preserve"> </w:t>
      </w:r>
      <w:r>
        <w:rPr>
          <w:rStyle w:val="RefernciasTCCChar"/>
          <w:iCs/>
          <w:color w:val="000000"/>
        </w:rPr>
        <w:t>algoritmo</w:t>
      </w:r>
      <w:r>
        <w:rPr>
          <w:rStyle w:val="RefernciasTCCChar"/>
          <w:rFonts w:eastAsia="Arial"/>
          <w:iCs/>
          <w:color w:val="000000"/>
        </w:rPr>
        <w:t xml:space="preserve"> </w:t>
      </w:r>
      <w:r>
        <w:rPr>
          <w:rStyle w:val="RefernciasTCCChar"/>
          <w:iCs/>
          <w:color w:val="000000"/>
        </w:rPr>
        <w:t>de</w:t>
      </w:r>
      <w:r>
        <w:rPr>
          <w:rStyle w:val="RefernciasTCCChar"/>
          <w:rFonts w:eastAsia="Arial"/>
          <w:iCs/>
          <w:color w:val="000000"/>
        </w:rPr>
        <w:t xml:space="preserve"> </w:t>
      </w:r>
      <w:r>
        <w:rPr>
          <w:rStyle w:val="RefernciasTCCChar"/>
          <w:iCs/>
          <w:color w:val="000000"/>
        </w:rPr>
        <w:t>transformação</w:t>
      </w:r>
      <w:r>
        <w:rPr>
          <w:rStyle w:val="RefernciasTCCChar"/>
          <w:rFonts w:eastAsia="Arial"/>
          <w:iCs/>
          <w:color w:val="000000"/>
        </w:rPr>
        <w:t xml:space="preserve"> </w:t>
      </w:r>
      <w:r>
        <w:rPr>
          <w:rStyle w:val="RefernciasTCCChar"/>
          <w:iCs/>
          <w:color w:val="000000"/>
        </w:rPr>
        <w:t>de</w:t>
      </w:r>
      <w:r>
        <w:rPr>
          <w:rStyle w:val="RefernciasTCCChar"/>
          <w:rFonts w:eastAsia="Arial"/>
          <w:iCs/>
          <w:color w:val="000000"/>
        </w:rPr>
        <w:t xml:space="preserve"> </w:t>
      </w:r>
      <w:r>
        <w:rPr>
          <w:rStyle w:val="RefernciasTCCChar"/>
          <w:iCs/>
          <w:color w:val="000000"/>
        </w:rPr>
        <w:t>texto</w:t>
      </w:r>
      <w:r>
        <w:rPr>
          <w:rStyle w:val="RefernciasTCCChar"/>
          <w:rFonts w:eastAsia="Arial"/>
          <w:iCs/>
          <w:color w:val="000000"/>
        </w:rPr>
        <w:t xml:space="preserve"> </w:t>
      </w:r>
      <w:r>
        <w:rPr>
          <w:rStyle w:val="RefernciasTCCChar"/>
          <w:iCs/>
          <w:color w:val="000000"/>
        </w:rPr>
        <w:t>baseado</w:t>
      </w:r>
      <w:r>
        <w:rPr>
          <w:rStyle w:val="RefernciasTCCChar"/>
          <w:rFonts w:eastAsia="Arial"/>
          <w:iCs/>
          <w:color w:val="000000"/>
        </w:rPr>
        <w:t xml:space="preserve"> </w:t>
      </w:r>
      <w:r>
        <w:rPr>
          <w:rStyle w:val="RefernciasTCCChar"/>
          <w:iCs/>
          <w:color w:val="000000"/>
        </w:rPr>
        <w:t>em</w:t>
      </w:r>
      <w:r>
        <w:rPr>
          <w:rStyle w:val="RefernciasTCCChar"/>
          <w:rFonts w:eastAsia="Arial"/>
          <w:iCs/>
          <w:color w:val="000000"/>
        </w:rPr>
        <w:t xml:space="preserve"> </w:t>
      </w:r>
      <w:r>
        <w:rPr>
          <w:rStyle w:val="RefernciasTCCChar"/>
          <w:iCs/>
          <w:color w:val="000000"/>
        </w:rPr>
        <w:t>regras</w:t>
      </w:r>
      <w:r>
        <w:rPr>
          <w:rStyle w:val="RefernciasTCCChar"/>
          <w:rFonts w:eastAsia="Arial"/>
          <w:iCs/>
          <w:color w:val="000000"/>
        </w:rPr>
        <w:t xml:space="preserve"> </w:t>
      </w:r>
      <w:r>
        <w:rPr>
          <w:rStyle w:val="RefernciasTCCChar"/>
          <w:color w:val="000000"/>
        </w:rPr>
        <w:t>fonéticas.</w:t>
      </w:r>
      <w:r>
        <w:rPr>
          <w:rStyle w:val="RefernciasTCCChar"/>
          <w:rFonts w:eastAsia="Arial"/>
          <w:color w:val="000000"/>
        </w:rPr>
        <w:t xml:space="preserve"> </w:t>
      </w:r>
      <w:r>
        <w:rPr>
          <w:rStyle w:val="RefernciasTCCChar"/>
          <w:color w:val="000000"/>
        </w:rPr>
        <w:t>[...]</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objetivo</w:t>
      </w:r>
      <w:r>
        <w:rPr>
          <w:rStyle w:val="RefernciasTCCChar"/>
          <w:rFonts w:eastAsia="Arial"/>
          <w:color w:val="000000"/>
        </w:rPr>
        <w:t xml:space="preserve"> </w:t>
      </w:r>
      <w:r>
        <w:rPr>
          <w:rStyle w:val="RefernciasTCCChar"/>
          <w:color w:val="000000"/>
        </w:rPr>
        <w:t>é</w:t>
      </w:r>
      <w:r>
        <w:rPr>
          <w:rStyle w:val="RefernciasTCCChar"/>
          <w:rFonts w:eastAsia="Arial"/>
          <w:color w:val="000000"/>
        </w:rPr>
        <w:t xml:space="preserve"> </w:t>
      </w:r>
      <w:r>
        <w:rPr>
          <w:rStyle w:val="RefernciasTCCChar"/>
          <w:color w:val="000000"/>
        </w:rPr>
        <w:t>criar</w:t>
      </w:r>
      <w:r>
        <w:rPr>
          <w:rStyle w:val="RefernciasTCCChar"/>
          <w:rFonts w:eastAsia="Arial"/>
          <w:color w:val="000000"/>
        </w:rPr>
        <w:t xml:space="preserve"> </w:t>
      </w:r>
      <w:r>
        <w:rPr>
          <w:rStyle w:val="RefernciasTCCChar"/>
          <w:color w:val="000000"/>
        </w:rPr>
        <w:t>uma</w:t>
      </w:r>
      <w:r>
        <w:rPr>
          <w:rStyle w:val="RefernciasTCCChar"/>
          <w:rFonts w:eastAsia="Arial"/>
          <w:color w:val="000000"/>
        </w:rPr>
        <w:t xml:space="preserve"> </w:t>
      </w:r>
      <w:r>
        <w:rPr>
          <w:rStyle w:val="RefernciasTCCChar"/>
          <w:color w:val="000000"/>
        </w:rPr>
        <w:t>palavra</w:t>
      </w:r>
      <w:r>
        <w:rPr>
          <w:rStyle w:val="RefernciasTCCChar"/>
          <w:rFonts w:eastAsia="Arial"/>
          <w:color w:val="000000"/>
        </w:rPr>
        <w:t xml:space="preserve"> </w:t>
      </w:r>
      <w:r>
        <w:rPr>
          <w:rStyle w:val="RefernciasTCCChar"/>
          <w:color w:val="000000"/>
        </w:rPr>
        <w:t>foneticamente</w:t>
      </w:r>
      <w:r>
        <w:rPr>
          <w:rStyle w:val="RefernciasTCCChar"/>
          <w:rFonts w:eastAsia="Arial"/>
          <w:color w:val="000000"/>
        </w:rPr>
        <w:t xml:space="preserve"> </w:t>
      </w:r>
      <w:r>
        <w:rPr>
          <w:rStyle w:val="RefernciasTCCChar"/>
          <w:color w:val="000000"/>
        </w:rPr>
        <w:t>representativa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partir</w:t>
      </w:r>
      <w:r>
        <w:rPr>
          <w:rStyle w:val="RefernciasTCCChar"/>
          <w:rFonts w:eastAsia="Arial"/>
          <w:color w:val="000000"/>
        </w:rPr>
        <w:t xml:space="preserve"> </w:t>
      </w:r>
      <w:r>
        <w:rPr>
          <w:rStyle w:val="RefernciasTCCChar"/>
          <w:color w:val="000000"/>
        </w:rPr>
        <w:t>da</w:t>
      </w:r>
      <w:r>
        <w:rPr>
          <w:rStyle w:val="RefernciasTCCChar"/>
          <w:rFonts w:eastAsia="Arial"/>
          <w:color w:val="000000"/>
        </w:rPr>
        <w:t xml:space="preserve"> </w:t>
      </w:r>
      <w:r>
        <w:rPr>
          <w:rStyle w:val="RefernciasTCCChar"/>
          <w:color w:val="000000"/>
        </w:rPr>
        <w:t>original</w:t>
      </w:r>
      <w:r>
        <w:rPr>
          <w:rStyle w:val="RefernciasTCCChar"/>
          <w:rFonts w:eastAsia="Arial"/>
          <w:color w:val="000000"/>
        </w:rPr>
        <w:t xml:space="preserve"> </w:t>
      </w:r>
      <w:r>
        <w:rPr>
          <w:rStyle w:val="RefernciasTCCChar"/>
          <w:color w:val="000000"/>
        </w:rPr>
        <w:t>utilizando</w:t>
      </w:r>
      <w:r>
        <w:rPr>
          <w:rStyle w:val="RefernciasTCCChar"/>
          <w:rFonts w:eastAsia="Arial"/>
          <w:color w:val="000000"/>
        </w:rPr>
        <w:t xml:space="preserve"> </w:t>
      </w:r>
      <w:r>
        <w:rPr>
          <w:rStyle w:val="RefernciasTCCChar"/>
          <w:color w:val="000000"/>
        </w:rPr>
        <w:t>as</w:t>
      </w:r>
      <w:r>
        <w:rPr>
          <w:rStyle w:val="RefernciasTCCChar"/>
          <w:rFonts w:eastAsia="Arial"/>
          <w:color w:val="000000"/>
        </w:rPr>
        <w:t xml:space="preserve"> </w:t>
      </w:r>
      <w:r>
        <w:rPr>
          <w:rStyle w:val="RefernciasTCCChar"/>
          <w:color w:val="000000"/>
        </w:rPr>
        <w:t>regras</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português</w:t>
      </w:r>
      <w:r>
        <w:rPr>
          <w:rStyle w:val="RefernciasTCCChar"/>
          <w:rFonts w:eastAsia="Arial"/>
          <w:color w:val="000000"/>
        </w:rPr>
        <w:t xml:space="preserve"> </w:t>
      </w:r>
      <w:r>
        <w:rPr>
          <w:rStyle w:val="RefernciasTCCChar"/>
          <w:color w:val="000000"/>
        </w:rPr>
        <w:t>brasileiro</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C.</w:t>
      </w:r>
      <w:r>
        <w:rPr>
          <w:rStyle w:val="RefernciasTCCChar"/>
          <w:rFonts w:eastAsia="Arial"/>
          <w:color w:val="000000"/>
        </w:rPr>
        <w:t xml:space="preserve"> </w:t>
      </w:r>
      <w:r>
        <w:rPr>
          <w:rStyle w:val="RefernciasTCCChar"/>
          <w:color w:val="000000"/>
        </w:rPr>
        <w:t>2013).</w:t>
      </w:r>
    </w:p>
    <w:p w:rsidR="00270A16" w:rsidRDefault="00270A16">
      <w:pPr>
        <w:pStyle w:val="PargrafoTCC"/>
        <w:rPr>
          <w:rStyle w:val="RefernciasTCCChar"/>
          <w:rFonts w:eastAsia="Arial"/>
          <w:color w:val="000000"/>
        </w:rPr>
      </w:pPr>
      <w:r>
        <w:rPr>
          <w:rStyle w:val="RefernciasTCCChar"/>
          <w:color w:val="000000"/>
        </w:rPr>
        <w:t>Para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do</w:t>
      </w:r>
      <w:r>
        <w:rPr>
          <w:rStyle w:val="RefernciasTCCChar"/>
          <w:rFonts w:eastAsia="Arial"/>
          <w:color w:val="000000"/>
        </w:rPr>
        <w:t xml:space="preserve"> </w:t>
      </w:r>
      <w:r>
        <w:rPr>
          <w:rStyle w:val="RefernciasTCCChar"/>
          <w:color w:val="000000"/>
        </w:rPr>
        <w:t>Metaphone</w:t>
      </w:r>
      <w:r>
        <w:rPr>
          <w:rStyle w:val="RefernciasTCCChar"/>
          <w:rFonts w:eastAsia="Arial"/>
          <w:color w:val="000000"/>
        </w:rPr>
        <w:t xml:space="preserve"> </w:t>
      </w:r>
      <w:r>
        <w:rPr>
          <w:rStyle w:val="RefernciasTCCChar"/>
          <w:color w:val="000000"/>
        </w:rPr>
        <w:t>no</w:t>
      </w:r>
      <w:r>
        <w:rPr>
          <w:rStyle w:val="RefernciasTCCChar"/>
          <w:rFonts w:eastAsia="Arial"/>
          <w:color w:val="000000"/>
        </w:rPr>
        <w:t xml:space="preserve"> </w:t>
      </w:r>
      <w:r w:rsidR="00F559F0" w:rsidRPr="00F559F0">
        <w:rPr>
          <w:rStyle w:val="RefernciasTCCChar"/>
          <w:color w:val="000000"/>
        </w:rPr>
        <w:t>trabalho</w:t>
      </w:r>
      <w:r>
        <w:rPr>
          <w:rStyle w:val="RefernciasTCCChar"/>
          <w:rFonts w:eastAsia="Arial"/>
          <w:color w:val="000000"/>
        </w:rPr>
        <w:t xml:space="preserve"> </w:t>
      </w:r>
      <w:r>
        <w:rPr>
          <w:rStyle w:val="RefernciasTCCChar"/>
          <w:color w:val="000000"/>
        </w:rPr>
        <w:t>descrito</w:t>
      </w:r>
      <w:r>
        <w:rPr>
          <w:rStyle w:val="RefernciasTCCChar"/>
          <w:rFonts w:eastAsia="Arial"/>
          <w:color w:val="000000"/>
        </w:rPr>
        <w:t xml:space="preserve"> </w:t>
      </w:r>
      <w:r>
        <w:rPr>
          <w:rStyle w:val="RefernciasTCCChar"/>
          <w:color w:val="000000"/>
        </w:rPr>
        <w:t>nesta</w:t>
      </w:r>
      <w:r>
        <w:rPr>
          <w:rStyle w:val="RefernciasTCCChar"/>
          <w:rFonts w:eastAsia="Arial"/>
          <w:color w:val="000000"/>
        </w:rPr>
        <w:t xml:space="preserve"> </w:t>
      </w:r>
      <w:r>
        <w:rPr>
          <w:rStyle w:val="RefernciasTCCChar"/>
          <w:color w:val="000000"/>
        </w:rPr>
        <w:t>monografia,</w:t>
      </w:r>
      <w:r>
        <w:rPr>
          <w:rStyle w:val="RefernciasTCCChar"/>
          <w:rFonts w:eastAsia="Arial"/>
          <w:color w:val="000000"/>
        </w:rPr>
        <w:t xml:space="preserve"> </w:t>
      </w:r>
      <w:r>
        <w:rPr>
          <w:rStyle w:val="RefernciasTCCChar"/>
          <w:color w:val="000000"/>
        </w:rPr>
        <w:t>foram</w:t>
      </w:r>
      <w:r>
        <w:rPr>
          <w:rStyle w:val="RefernciasTCCChar"/>
          <w:rFonts w:eastAsia="Arial"/>
          <w:color w:val="000000"/>
        </w:rPr>
        <w:t xml:space="preserve"> </w:t>
      </w:r>
      <w:r>
        <w:rPr>
          <w:rStyle w:val="RefernciasTCCChar"/>
          <w:color w:val="000000"/>
        </w:rPr>
        <w:t>utilizadas</w:t>
      </w:r>
      <w:r>
        <w:rPr>
          <w:rStyle w:val="RefernciasTCCChar"/>
          <w:rFonts w:eastAsia="Arial"/>
          <w:color w:val="000000"/>
        </w:rPr>
        <w:t xml:space="preserve"> </w:t>
      </w:r>
      <w:r>
        <w:rPr>
          <w:rStyle w:val="RefernciasTCCChar"/>
          <w:color w:val="000000"/>
        </w:rPr>
        <w:t>como</w:t>
      </w:r>
      <w:r>
        <w:rPr>
          <w:rStyle w:val="RefernciasTCCChar"/>
          <w:rFonts w:eastAsia="Arial"/>
          <w:color w:val="000000"/>
        </w:rPr>
        <w:t xml:space="preserve"> </w:t>
      </w:r>
      <w:r>
        <w:rPr>
          <w:rStyle w:val="RefernciasTCCChar"/>
          <w:color w:val="000000"/>
        </w:rPr>
        <w:t>base</w:t>
      </w:r>
      <w:r>
        <w:rPr>
          <w:rStyle w:val="RefernciasTCCChar"/>
          <w:rFonts w:eastAsia="Arial"/>
          <w:color w:val="000000"/>
        </w:rPr>
        <w:t xml:space="preserve"> </w:t>
      </w:r>
      <w:r>
        <w:rPr>
          <w:rStyle w:val="RefernciasTCCChar"/>
          <w:color w:val="000000"/>
        </w:rPr>
        <w:t>uma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do</w:t>
      </w:r>
      <w:r>
        <w:rPr>
          <w:rStyle w:val="RefernciasTCCChar"/>
          <w:rFonts w:eastAsia="Arial"/>
          <w:color w:val="000000"/>
        </w:rPr>
        <w:t xml:space="preserve"> </w:t>
      </w:r>
      <w:r>
        <w:rPr>
          <w:rStyle w:val="RefernciasTCCChar"/>
          <w:color w:val="000000"/>
        </w:rPr>
        <w:t>algoritmo</w:t>
      </w:r>
      <w:r>
        <w:rPr>
          <w:rStyle w:val="RefernciasTCCChar"/>
          <w:rFonts w:eastAsia="Arial"/>
          <w:color w:val="000000"/>
        </w:rPr>
        <w:t xml:space="preserve"> </w:t>
      </w:r>
      <w:r>
        <w:rPr>
          <w:rStyle w:val="RefernciasTCCChar"/>
          <w:color w:val="000000"/>
        </w:rPr>
        <w:t>em</w:t>
      </w:r>
      <w:r>
        <w:rPr>
          <w:rStyle w:val="RefernciasTCCChar"/>
          <w:rFonts w:eastAsia="Arial"/>
          <w:color w:val="000000"/>
        </w:rPr>
        <w:t xml:space="preserve"> </w:t>
      </w:r>
      <w:r>
        <w:rPr>
          <w:rStyle w:val="RefernciasTCCChar"/>
          <w:color w:val="000000"/>
        </w:rPr>
        <w:t>Ruby</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língua</w:t>
      </w:r>
      <w:r>
        <w:rPr>
          <w:rStyle w:val="RefernciasTCCChar"/>
          <w:rFonts w:eastAsia="Arial"/>
          <w:color w:val="000000"/>
        </w:rPr>
        <w:t xml:space="preserve"> </w:t>
      </w:r>
      <w:r>
        <w:rPr>
          <w:rStyle w:val="RefernciasTCCChar"/>
          <w:color w:val="000000"/>
        </w:rPr>
        <w:t>inglesa,</w:t>
      </w:r>
      <w:r>
        <w:rPr>
          <w:rStyle w:val="RefernciasTCCChar"/>
          <w:rFonts w:eastAsia="Arial"/>
          <w:color w:val="000000"/>
        </w:rPr>
        <w:t xml:space="preserve"> </w:t>
      </w:r>
      <w:r>
        <w:rPr>
          <w:rStyle w:val="RefernciasTCCChar"/>
          <w:color w:val="000000"/>
        </w:rPr>
        <w:t>contida</w:t>
      </w:r>
      <w:r>
        <w:rPr>
          <w:rStyle w:val="RefernciasTCCChar"/>
          <w:rFonts w:eastAsia="Arial"/>
          <w:color w:val="000000"/>
        </w:rPr>
        <w:t xml:space="preserve"> </w:t>
      </w:r>
      <w:r>
        <w:rPr>
          <w:rStyle w:val="RefernciasTCCChar"/>
          <w:color w:val="000000"/>
        </w:rPr>
        <w:t>na</w:t>
      </w:r>
      <w:r>
        <w:rPr>
          <w:rStyle w:val="RefernciasTCCChar"/>
          <w:rFonts w:eastAsia="Arial"/>
          <w:color w:val="000000"/>
        </w:rPr>
        <w:t xml:space="preserve"> </w:t>
      </w:r>
      <w:r>
        <w:rPr>
          <w:rStyle w:val="RefernciasTCCChar"/>
          <w:i/>
          <w:iCs/>
          <w:color w:val="000000"/>
        </w:rPr>
        <w:t>gem</w:t>
      </w:r>
      <w:r>
        <w:rPr>
          <w:rStyle w:val="RefernciasTCCChar"/>
          <w:rFonts w:eastAsia="Arial"/>
          <w:color w:val="000000"/>
        </w:rPr>
        <w:t xml:space="preserve"> </w:t>
      </w:r>
      <w:r>
        <w:rPr>
          <w:rStyle w:val="RefernciasTCCChar"/>
          <w:i/>
          <w:iCs/>
          <w:color w:val="000000"/>
        </w:rPr>
        <w:t>open</w:t>
      </w:r>
      <w:r>
        <w:rPr>
          <w:rStyle w:val="RefernciasTCCChar"/>
          <w:rFonts w:eastAsia="Arial"/>
          <w:i/>
          <w:iCs/>
          <w:color w:val="000000"/>
        </w:rPr>
        <w:t xml:space="preserve"> </w:t>
      </w:r>
      <w:r>
        <w:rPr>
          <w:rStyle w:val="RefernciasTCCChar"/>
          <w:i/>
          <w:iCs/>
          <w:color w:val="000000"/>
        </w:rPr>
        <w:t>source</w:t>
      </w:r>
      <w:r>
        <w:rPr>
          <w:rStyle w:val="RefernciasTCCChar"/>
          <w:rFonts w:eastAsia="Arial"/>
          <w:color w:val="000000"/>
        </w:rPr>
        <w:t xml:space="preserve"> </w:t>
      </w:r>
      <w:r w:rsidRPr="00F559F0">
        <w:rPr>
          <w:rStyle w:val="RefernciasTCCChar"/>
          <w:color w:val="000000"/>
        </w:rPr>
        <w:t>Text</w:t>
      </w:r>
      <w:r>
        <w:rPr>
          <w:rStyle w:val="RefernciasTCCChar"/>
          <w:rFonts w:eastAsia="Arial"/>
          <w:color w:val="000000"/>
        </w:rPr>
        <w:t xml:space="preserve"> </w:t>
      </w:r>
      <w:r>
        <w:rPr>
          <w:rStyle w:val="RefernciasTCCChar"/>
          <w:color w:val="000000"/>
        </w:rPr>
        <w:t>(BATTLEY</w:t>
      </w:r>
      <w:r>
        <w:rPr>
          <w:rStyle w:val="RefernciasTCCChar"/>
          <w:rFonts w:eastAsia="Arial"/>
          <w:color w:val="000000"/>
        </w:rPr>
        <w:t xml:space="preserve"> </w:t>
      </w:r>
      <w:r>
        <w:rPr>
          <w:rStyle w:val="RefernciasTCCChar"/>
          <w:i/>
          <w:color w:val="000000"/>
        </w:rPr>
        <w:t>et</w:t>
      </w:r>
      <w:r>
        <w:rPr>
          <w:rStyle w:val="RefernciasTCCChar"/>
          <w:rFonts w:eastAsia="Arial"/>
          <w:i/>
          <w:color w:val="000000"/>
        </w:rPr>
        <w:t xml:space="preserve"> </w:t>
      </w:r>
      <w:r>
        <w:rPr>
          <w:rStyle w:val="RefernciasTCCChar"/>
          <w:i/>
          <w:color w:val="000000"/>
        </w:rPr>
        <w:t>al</w:t>
      </w:r>
      <w:r>
        <w:rPr>
          <w:rStyle w:val="RefernciasTCCChar"/>
          <w:color w:val="000000"/>
        </w:rPr>
        <w:t>.,</w:t>
      </w:r>
      <w:r>
        <w:rPr>
          <w:rStyle w:val="RefernciasTCCChar"/>
          <w:rFonts w:eastAsia="Arial"/>
          <w:color w:val="000000"/>
        </w:rPr>
        <w:t xml:space="preserve"> </w:t>
      </w:r>
      <w:r>
        <w:rPr>
          <w:rStyle w:val="RefernciasTCCChar"/>
          <w:color w:val="000000"/>
        </w:rPr>
        <w:t>2013)</w:t>
      </w:r>
      <w:r>
        <w:rPr>
          <w:rStyle w:val="RefernciasTCCChar"/>
          <w:rFonts w:eastAsia="Arial"/>
          <w:color w:val="0000FF"/>
        </w:rPr>
        <w:t xml:space="preserve"> </w:t>
      </w:r>
      <w:r>
        <w:rPr>
          <w:rStyle w:val="RefernciasTCCChar"/>
          <w:color w:val="000000"/>
        </w:rPr>
        <w:t>e</w:t>
      </w:r>
      <w:r>
        <w:rPr>
          <w:rStyle w:val="RefernciasTCCChar"/>
          <w:rFonts w:eastAsia="Arial"/>
          <w:color w:val="000000"/>
        </w:rPr>
        <w:t xml:space="preserve"> </w:t>
      </w:r>
      <w:r>
        <w:rPr>
          <w:rStyle w:val="RefernciasTCCChar"/>
          <w:color w:val="000000"/>
        </w:rPr>
        <w:t>as</w:t>
      </w:r>
      <w:r>
        <w:rPr>
          <w:rStyle w:val="RefernciasTCCChar"/>
          <w:rFonts w:eastAsia="Arial"/>
          <w:color w:val="000000"/>
        </w:rPr>
        <w:t xml:space="preserve"> </w:t>
      </w:r>
      <w:r>
        <w:rPr>
          <w:rStyle w:val="RefernciasTCCChar"/>
          <w:color w:val="000000"/>
        </w:rPr>
        <w:t>expressões</w:t>
      </w:r>
      <w:r>
        <w:rPr>
          <w:rStyle w:val="RefernciasTCCChar"/>
          <w:rFonts w:eastAsia="Arial"/>
          <w:color w:val="000000"/>
        </w:rPr>
        <w:t xml:space="preserve"> </w:t>
      </w:r>
      <w:r>
        <w:rPr>
          <w:rStyle w:val="RefernciasTCCChar"/>
          <w:color w:val="000000"/>
        </w:rPr>
        <w:t>regulares</w:t>
      </w:r>
      <w:r>
        <w:rPr>
          <w:rStyle w:val="RefernciasTCCChar"/>
          <w:rFonts w:eastAsia="Arial"/>
          <w:color w:val="000000"/>
        </w:rPr>
        <w:t xml:space="preserve"> </w:t>
      </w:r>
      <w:r>
        <w:rPr>
          <w:rStyle w:val="RefernciasTCCChar"/>
          <w:color w:val="000000"/>
        </w:rPr>
        <w:t>utilizadas</w:t>
      </w:r>
      <w:r>
        <w:rPr>
          <w:rStyle w:val="RefernciasTCCChar"/>
          <w:rFonts w:eastAsia="Arial"/>
          <w:color w:val="000000"/>
        </w:rPr>
        <w:t xml:space="preserve"> </w:t>
      </w:r>
      <w:r>
        <w:rPr>
          <w:rStyle w:val="RefernciasTCCChar"/>
          <w:color w:val="000000"/>
        </w:rPr>
        <w:t>na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em</w:t>
      </w:r>
      <w:r>
        <w:rPr>
          <w:rStyle w:val="RefernciasTCCChar"/>
          <w:rFonts w:eastAsia="Arial"/>
          <w:color w:val="000000"/>
        </w:rPr>
        <w:t xml:space="preserve"> </w:t>
      </w:r>
      <w:r>
        <w:rPr>
          <w:rStyle w:val="RefernciasTCCChar"/>
          <w:color w:val="000000"/>
        </w:rPr>
        <w:t>PHP</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português</w:t>
      </w:r>
      <w:r>
        <w:rPr>
          <w:rStyle w:val="RefernciasTCCChar"/>
          <w:rFonts w:eastAsia="Arial"/>
          <w:color w:val="000000"/>
        </w:rPr>
        <w:t xml:space="preserve"> </w:t>
      </w:r>
      <w:r>
        <w:rPr>
          <w:rStyle w:val="RefernciasTCCChar"/>
          <w:color w:val="000000"/>
        </w:rPr>
        <w:t>brasileiro</w:t>
      </w:r>
      <w:r>
        <w:rPr>
          <w:rStyle w:val="RefernciasTCCChar"/>
          <w:rFonts w:eastAsia="Arial"/>
          <w:color w:val="000000"/>
        </w:rPr>
        <w:t xml:space="preserve"> </w:t>
      </w:r>
      <w:r>
        <w:rPr>
          <w:rStyle w:val="RefernciasTCCChar"/>
          <w:color w:val="000000"/>
        </w:rPr>
        <w:t>por</w:t>
      </w:r>
      <w:r>
        <w:rPr>
          <w:rStyle w:val="RefernciasTCCChar"/>
          <w:rFonts w:eastAsia="Arial"/>
          <w:color w:val="000000"/>
        </w:rPr>
        <w:t xml:space="preserve"> </w:t>
      </w:r>
      <w:r>
        <w:rPr>
          <w:rStyle w:val="RefernciasTCCChar"/>
          <w:color w:val="000000"/>
        </w:rPr>
        <w:t>Carlos</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C.</w:t>
      </w:r>
      <w:r>
        <w:rPr>
          <w:rStyle w:val="RefernciasTCCChar"/>
          <w:rFonts w:eastAsia="Arial"/>
          <w:color w:val="000000"/>
        </w:rPr>
        <w:t xml:space="preserve"> </w:t>
      </w:r>
      <w:r>
        <w:rPr>
          <w:rStyle w:val="RefernciasTCCChar"/>
          <w:color w:val="000000"/>
        </w:rPr>
        <w:t>2013)</w:t>
      </w:r>
      <w:r>
        <w:rPr>
          <w:rStyle w:val="RefernciasTCCChar"/>
          <w:rFonts w:eastAsia="Arial"/>
          <w:color w:val="000000"/>
        </w:rPr>
        <w:t>.</w:t>
      </w:r>
    </w:p>
    <w:p w:rsidR="00270A16" w:rsidRDefault="00270A16">
      <w:pPr>
        <w:pStyle w:val="PargrafoTCC"/>
        <w:rPr>
          <w:color w:val="000000"/>
        </w:rPr>
      </w:pPr>
      <w:r>
        <w:rPr>
          <w:rStyle w:val="RefernciasTCCChar"/>
          <w:rFonts w:eastAsia="Arial"/>
          <w:color w:val="000000"/>
        </w:rPr>
        <w:t xml:space="preserve">Após a aplicação do Metaphone tanto nos registros da base de dados </w:t>
      </w:r>
      <w:r w:rsidR="00F559F0" w:rsidRPr="00F559F0">
        <w:rPr>
          <w:rStyle w:val="RefernciasTCCChar"/>
          <w:rFonts w:eastAsia="Arial"/>
          <w:color w:val="000000"/>
        </w:rPr>
        <w:t>quanto</w:t>
      </w:r>
      <w:r>
        <w:rPr>
          <w:rStyle w:val="RefernciasTCCChar"/>
          <w:rFonts w:eastAsia="Arial"/>
          <w:color w:val="000000"/>
        </w:rPr>
        <w:t xml:space="preserve"> no termo buscado, foi utilizado o algoritmo Smith Waterman para medir a semelhança entre as chaves Metaphone geradas. Este algoritmo foi escolhido baseado</w:t>
      </w:r>
      <w:r>
        <w:rPr>
          <w:rFonts w:eastAsia="Arial"/>
          <w:color w:val="0000FF"/>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trabalho</w:t>
      </w:r>
      <w:r>
        <w:rPr>
          <w:rFonts w:eastAsia="Arial"/>
          <w:color w:val="000000"/>
        </w:rPr>
        <w:t xml:space="preserve"> </w:t>
      </w:r>
      <w:r>
        <w:rPr>
          <w:color w:val="000000"/>
        </w:rPr>
        <w:t>de</w:t>
      </w:r>
      <w:r>
        <w:rPr>
          <w:rFonts w:eastAsia="Arial"/>
          <w:color w:val="000000"/>
        </w:rPr>
        <w:t xml:space="preserve"> </w:t>
      </w:r>
      <w:r>
        <w:rPr>
          <w:color w:val="000000"/>
        </w:rPr>
        <w:t>comparação</w:t>
      </w:r>
      <w:r>
        <w:rPr>
          <w:rFonts w:eastAsia="Arial"/>
          <w:color w:val="000000"/>
        </w:rPr>
        <w:t xml:space="preserve"> </w:t>
      </w:r>
      <w:r>
        <w:rPr>
          <w:color w:val="000000"/>
        </w:rPr>
        <w:t>de</w:t>
      </w:r>
      <w:r>
        <w:rPr>
          <w:rFonts w:eastAsia="Arial"/>
          <w:color w:val="000000"/>
        </w:rPr>
        <w:t xml:space="preserve"> </w:t>
      </w:r>
      <w:r>
        <w:rPr>
          <w:color w:val="000000"/>
        </w:rPr>
        <w:t>algoritmos</w:t>
      </w:r>
      <w:r>
        <w:rPr>
          <w:rFonts w:eastAsia="Arial"/>
          <w:color w:val="000000"/>
        </w:rPr>
        <w:t xml:space="preserve"> </w:t>
      </w:r>
      <w:r>
        <w:rPr>
          <w:color w:val="000000"/>
        </w:rPr>
        <w:t>de</w:t>
      </w:r>
      <w:r>
        <w:rPr>
          <w:rFonts w:eastAsia="Arial"/>
          <w:color w:val="000000"/>
        </w:rPr>
        <w:t xml:space="preserve"> </w:t>
      </w:r>
      <w:r>
        <w:rPr>
          <w:color w:val="000000"/>
        </w:rPr>
        <w:t>semelhança</w:t>
      </w:r>
      <w:r>
        <w:rPr>
          <w:rFonts w:eastAsia="Arial"/>
          <w:color w:val="000000"/>
        </w:rPr>
        <w:t xml:space="preserve"> </w:t>
      </w:r>
      <w:r>
        <w:rPr>
          <w:color w:val="000000"/>
        </w:rPr>
        <w:t>entre</w:t>
      </w:r>
      <w:r>
        <w:rPr>
          <w:rFonts w:eastAsia="Arial"/>
          <w:color w:val="000000"/>
        </w:rPr>
        <w:t xml:space="preserve"> </w:t>
      </w:r>
      <w:r>
        <w:rPr>
          <w:i/>
          <w:iCs/>
          <w:color w:val="000000"/>
        </w:rPr>
        <w:t>strings</w:t>
      </w:r>
      <w:r>
        <w:rPr>
          <w:color w:val="000000"/>
        </w:rPr>
        <w:t>,</w:t>
      </w:r>
      <w:r>
        <w:rPr>
          <w:rFonts w:eastAsia="Arial"/>
          <w:color w:val="000000"/>
        </w:rPr>
        <w:t xml:space="preserve"> </w:t>
      </w:r>
      <w:r>
        <w:rPr>
          <w:color w:val="000000"/>
        </w:rPr>
        <w:t>que</w:t>
      </w:r>
      <w:r>
        <w:rPr>
          <w:rFonts w:eastAsia="Arial"/>
          <w:color w:val="000000"/>
        </w:rPr>
        <w:t xml:space="preserve"> </w:t>
      </w:r>
      <w:r>
        <w:rPr>
          <w:color w:val="000000"/>
        </w:rPr>
        <w:t>apontou</w:t>
      </w:r>
      <w:r>
        <w:rPr>
          <w:rFonts w:eastAsia="Arial"/>
          <w:color w:val="000000"/>
        </w:rPr>
        <w:t xml:space="preserve"> </w:t>
      </w:r>
      <w:r>
        <w:rPr>
          <w:color w:val="000000"/>
        </w:rPr>
        <w:t>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como</w:t>
      </w:r>
      <w:r>
        <w:rPr>
          <w:rFonts w:eastAsia="Arial"/>
          <w:color w:val="000000"/>
        </w:rPr>
        <w:t xml:space="preserve"> </w:t>
      </w:r>
      <w:r>
        <w:rPr>
          <w:color w:val="000000"/>
        </w:rPr>
        <w:t>um</w:t>
      </w:r>
      <w:r>
        <w:rPr>
          <w:rFonts w:eastAsia="Arial"/>
          <w:color w:val="000000"/>
        </w:rPr>
        <w:t xml:space="preserve"> </w:t>
      </w:r>
      <w:r>
        <w:rPr>
          <w:color w:val="000000"/>
        </w:rPr>
        <w:t>dos</w:t>
      </w:r>
      <w:r>
        <w:rPr>
          <w:rFonts w:eastAsia="Arial"/>
          <w:color w:val="000000"/>
        </w:rPr>
        <w:t xml:space="preserve"> </w:t>
      </w:r>
      <w:r>
        <w:rPr>
          <w:color w:val="000000"/>
        </w:rPr>
        <w:t>que</w:t>
      </w:r>
      <w:r>
        <w:rPr>
          <w:rFonts w:eastAsia="Arial"/>
          <w:color w:val="000000"/>
        </w:rPr>
        <w:t xml:space="preserve"> </w:t>
      </w:r>
      <w:r>
        <w:rPr>
          <w:color w:val="000000"/>
        </w:rPr>
        <w:t>apresentou</w:t>
      </w:r>
      <w:r>
        <w:rPr>
          <w:rFonts w:eastAsia="Arial"/>
          <w:color w:val="000000"/>
        </w:rPr>
        <w:t xml:space="preserve"> </w:t>
      </w:r>
      <w:r>
        <w:rPr>
          <w:color w:val="000000"/>
        </w:rPr>
        <w:t>melhores</w:t>
      </w:r>
      <w:r>
        <w:rPr>
          <w:rFonts w:eastAsia="Arial"/>
          <w:color w:val="000000"/>
        </w:rPr>
        <w:t xml:space="preserve"> </w:t>
      </w:r>
      <w:r>
        <w:rPr>
          <w:color w:val="000000"/>
        </w:rPr>
        <w:t>resultados</w:t>
      </w:r>
      <w:r>
        <w:rPr>
          <w:rFonts w:eastAsia="Arial"/>
          <w:color w:val="000000"/>
        </w:rPr>
        <w:t xml:space="preserve"> </w:t>
      </w:r>
      <w:r>
        <w:rPr>
          <w:color w:val="000000"/>
        </w:rPr>
        <w:t>(GONDIM,</w:t>
      </w:r>
      <w:r>
        <w:rPr>
          <w:rFonts w:eastAsia="Arial"/>
          <w:color w:val="000000"/>
        </w:rPr>
        <w:t xml:space="preserve"> </w:t>
      </w:r>
      <w:r>
        <w:rPr>
          <w:color w:val="000000"/>
        </w:rPr>
        <w:t>F.</w:t>
      </w:r>
      <w:r>
        <w:rPr>
          <w:rFonts w:eastAsia="Arial"/>
          <w:color w:val="000000"/>
        </w:rPr>
        <w:t xml:space="preserve"> </w:t>
      </w:r>
      <w:r>
        <w:rPr>
          <w:color w:val="000000"/>
        </w:rPr>
        <w:t>2006).</w:t>
      </w:r>
      <w:r>
        <w:rPr>
          <w:rFonts w:eastAsia="Arial"/>
          <w:color w:val="000000"/>
        </w:rPr>
        <w:t xml:space="preserve"> </w:t>
      </w:r>
      <w:r>
        <w:rPr>
          <w:color w:val="000000"/>
        </w:rPr>
        <w:t>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pode</w:t>
      </w:r>
      <w:r>
        <w:rPr>
          <w:rFonts w:eastAsia="Arial"/>
          <w:color w:val="000000"/>
        </w:rPr>
        <w:t xml:space="preserve"> </w:t>
      </w:r>
      <w:r>
        <w:rPr>
          <w:color w:val="000000"/>
        </w:rPr>
        <w:t>ser</w:t>
      </w:r>
      <w:r>
        <w:rPr>
          <w:rFonts w:eastAsia="Arial"/>
          <w:color w:val="000000"/>
        </w:rPr>
        <w:t xml:space="preserve"> </w:t>
      </w:r>
      <w:r>
        <w:rPr>
          <w:color w:val="000000"/>
        </w:rPr>
        <w:t>definido</w:t>
      </w:r>
      <w:r>
        <w:rPr>
          <w:rFonts w:eastAsia="Arial"/>
          <w:color w:val="000000"/>
        </w:rPr>
        <w:t xml:space="preserve"> </w:t>
      </w:r>
      <w:r>
        <w:rPr>
          <w:color w:val="000000"/>
        </w:rPr>
        <w:t>por</w:t>
      </w:r>
      <w:r>
        <w:rPr>
          <w:rFonts w:eastAsia="Arial"/>
          <w:color w:val="000000"/>
        </w:rPr>
        <w:t xml:space="preserve"> </w:t>
      </w:r>
      <w:r>
        <w:rPr>
          <w:color w:val="000000"/>
        </w:rPr>
        <w:t>medir</w:t>
      </w:r>
      <w:r>
        <w:rPr>
          <w:rFonts w:eastAsia="Arial"/>
          <w:color w:val="000000"/>
        </w:rPr>
        <w:t xml:space="preserve"> </w:t>
      </w:r>
      <w:r>
        <w:rPr>
          <w:color w:val="000000"/>
        </w:rPr>
        <w:t>o</w:t>
      </w:r>
      <w:r>
        <w:rPr>
          <w:rFonts w:eastAsia="Arial"/>
          <w:color w:val="000000"/>
        </w:rPr>
        <w:t xml:space="preserve"> </w:t>
      </w:r>
      <w:r>
        <w:rPr>
          <w:color w:val="000000"/>
        </w:rPr>
        <w:t>menor</w:t>
      </w:r>
      <w:r>
        <w:rPr>
          <w:rFonts w:eastAsia="Arial"/>
          <w:color w:val="000000"/>
        </w:rPr>
        <w:t xml:space="preserve"> </w:t>
      </w:r>
      <w:r>
        <w:rPr>
          <w:color w:val="000000"/>
        </w:rPr>
        <w:t>número</w:t>
      </w:r>
      <w:r>
        <w:rPr>
          <w:rFonts w:eastAsia="Arial"/>
          <w:color w:val="000000"/>
        </w:rPr>
        <w:t xml:space="preserve"> </w:t>
      </w:r>
      <w:r>
        <w:rPr>
          <w:color w:val="000000"/>
        </w:rPr>
        <w:t>de</w:t>
      </w:r>
      <w:r>
        <w:rPr>
          <w:rFonts w:eastAsia="Arial"/>
          <w:color w:val="000000"/>
        </w:rPr>
        <w:t xml:space="preserve"> </w:t>
      </w:r>
      <w:r>
        <w:rPr>
          <w:color w:val="000000"/>
        </w:rPr>
        <w:t>inserções,</w:t>
      </w:r>
      <w:r>
        <w:rPr>
          <w:rFonts w:eastAsia="Arial"/>
          <w:color w:val="000000"/>
        </w:rPr>
        <w:t xml:space="preserve"> </w:t>
      </w:r>
      <w:r>
        <w:rPr>
          <w:color w:val="000000"/>
        </w:rPr>
        <w:t>remoções</w:t>
      </w:r>
      <w:r>
        <w:rPr>
          <w:rFonts w:eastAsia="Arial"/>
          <w:color w:val="000000"/>
        </w:rPr>
        <w:t xml:space="preserve"> </w:t>
      </w:r>
      <w:r>
        <w:rPr>
          <w:color w:val="000000"/>
        </w:rPr>
        <w:t>e</w:t>
      </w:r>
      <w:r>
        <w:rPr>
          <w:rFonts w:eastAsia="Arial"/>
          <w:color w:val="000000"/>
        </w:rPr>
        <w:t xml:space="preserve"> </w:t>
      </w:r>
      <w:r>
        <w:rPr>
          <w:color w:val="000000"/>
        </w:rPr>
        <w:t>substituições</w:t>
      </w:r>
      <w:r>
        <w:rPr>
          <w:rFonts w:eastAsia="Arial"/>
          <w:color w:val="000000"/>
        </w:rPr>
        <w:t xml:space="preserve"> </w:t>
      </w:r>
      <w:r>
        <w:rPr>
          <w:color w:val="000000"/>
        </w:rPr>
        <w:t>para</w:t>
      </w:r>
      <w:r>
        <w:rPr>
          <w:rFonts w:eastAsia="Arial"/>
          <w:color w:val="000000"/>
        </w:rPr>
        <w:t xml:space="preserve"> </w:t>
      </w:r>
      <w:r>
        <w:rPr>
          <w:color w:val="000000"/>
        </w:rPr>
        <w:t>igualar</w:t>
      </w:r>
      <w:r>
        <w:rPr>
          <w:rFonts w:eastAsia="Arial"/>
          <w:color w:val="000000"/>
        </w:rPr>
        <w:t xml:space="preserve"> </w:t>
      </w:r>
      <w:r>
        <w:rPr>
          <w:color w:val="000000"/>
        </w:rPr>
        <w:t>duas</w:t>
      </w:r>
      <w:r>
        <w:rPr>
          <w:rFonts w:eastAsia="Arial"/>
          <w:color w:val="000000"/>
        </w:rPr>
        <w:t xml:space="preserve"> </w:t>
      </w:r>
      <w:r>
        <w:rPr>
          <w:i/>
          <w:iCs/>
          <w:color w:val="000000"/>
        </w:rPr>
        <w:t>substrings,</w:t>
      </w:r>
      <w:r>
        <w:rPr>
          <w:rFonts w:eastAsia="Arial"/>
          <w:i/>
          <w:iCs/>
          <w:color w:val="000000"/>
        </w:rPr>
        <w:t xml:space="preserve"> </w:t>
      </w:r>
      <w:r>
        <w:rPr>
          <w:color w:val="000000"/>
        </w:rPr>
        <w:t>atribuindo</w:t>
      </w:r>
      <w:r>
        <w:rPr>
          <w:rFonts w:eastAsia="Arial"/>
          <w:color w:val="000000"/>
        </w:rPr>
        <w:t xml:space="preserve"> </w:t>
      </w:r>
      <w:r>
        <w:rPr>
          <w:i/>
          <w:iCs/>
          <w:color w:val="000000"/>
        </w:rPr>
        <w:t>scores</w:t>
      </w:r>
      <w:r>
        <w:rPr>
          <w:rFonts w:eastAsia="Arial"/>
          <w:color w:val="000000"/>
        </w:rPr>
        <w:t xml:space="preserve"> </w:t>
      </w:r>
      <w:r>
        <w:rPr>
          <w:color w:val="000000"/>
        </w:rPr>
        <w:t>diferentes</w:t>
      </w:r>
      <w:r>
        <w:rPr>
          <w:rFonts w:eastAsia="Arial"/>
          <w:color w:val="000000"/>
        </w:rPr>
        <w:t xml:space="preserve"> </w:t>
      </w:r>
      <w:r>
        <w:rPr>
          <w:color w:val="000000"/>
        </w:rPr>
        <w:t>para</w:t>
      </w:r>
      <w:r>
        <w:rPr>
          <w:rFonts w:eastAsia="Arial"/>
          <w:color w:val="000000"/>
        </w:rPr>
        <w:t xml:space="preserve"> </w:t>
      </w:r>
      <w:r>
        <w:rPr>
          <w:color w:val="000000"/>
        </w:rPr>
        <w:t>cada</w:t>
      </w:r>
      <w:r>
        <w:rPr>
          <w:rFonts w:eastAsia="Arial"/>
          <w:color w:val="000000"/>
        </w:rPr>
        <w:t xml:space="preserve"> </w:t>
      </w:r>
      <w:r>
        <w:rPr>
          <w:color w:val="000000"/>
        </w:rPr>
        <w:t>operação</w:t>
      </w:r>
      <w:r>
        <w:rPr>
          <w:rFonts w:eastAsia="Arial"/>
          <w:color w:val="000000"/>
        </w:rPr>
        <w:t xml:space="preserve"> </w:t>
      </w:r>
      <w:r>
        <w:rPr>
          <w:color w:val="000000"/>
        </w:rPr>
        <w:t>possível</w:t>
      </w:r>
      <w:r>
        <w:rPr>
          <w:rFonts w:eastAsia="Arial"/>
          <w:color w:val="000000"/>
        </w:rPr>
        <w:t xml:space="preserve"> </w:t>
      </w:r>
      <w:r>
        <w:rPr>
          <w:color w:val="000000"/>
        </w:rPr>
        <w:t>(GONDIM,</w:t>
      </w:r>
      <w:r>
        <w:rPr>
          <w:rFonts w:eastAsia="Arial"/>
          <w:color w:val="000000"/>
        </w:rPr>
        <w:t xml:space="preserve"> </w:t>
      </w:r>
      <w:r>
        <w:rPr>
          <w:color w:val="000000"/>
        </w:rPr>
        <w:t>F.</w:t>
      </w:r>
      <w:r>
        <w:rPr>
          <w:rFonts w:eastAsia="Arial"/>
          <w:color w:val="000000"/>
        </w:rPr>
        <w:t xml:space="preserve"> </w:t>
      </w:r>
      <w:r>
        <w:rPr>
          <w:color w:val="000000"/>
        </w:rPr>
        <w:t>2006).</w:t>
      </w:r>
      <w:r>
        <w:rPr>
          <w:rFonts w:eastAsia="Arial"/>
          <w:color w:val="000000"/>
        </w:rPr>
        <w:t xml:space="preserve"> </w:t>
      </w:r>
      <w:r>
        <w:rPr>
          <w:color w:val="000000"/>
        </w:rPr>
        <w:t>Quanto</w:t>
      </w:r>
      <w:r>
        <w:rPr>
          <w:rFonts w:eastAsia="Arial"/>
          <w:color w:val="000000"/>
        </w:rPr>
        <w:t xml:space="preserve"> </w:t>
      </w:r>
      <w:r>
        <w:rPr>
          <w:color w:val="000000"/>
        </w:rPr>
        <w:t>maior</w:t>
      </w:r>
      <w:r>
        <w:rPr>
          <w:rFonts w:eastAsia="Arial"/>
          <w:color w:val="000000"/>
        </w:rPr>
        <w:t xml:space="preserve"> </w:t>
      </w:r>
      <w:r>
        <w:rPr>
          <w:color w:val="000000"/>
        </w:rPr>
        <w:t>o</w:t>
      </w:r>
      <w:r>
        <w:rPr>
          <w:rFonts w:eastAsia="Arial"/>
          <w:color w:val="000000"/>
        </w:rPr>
        <w:t xml:space="preserve"> </w:t>
      </w:r>
      <w:r>
        <w:rPr>
          <w:i/>
          <w:iCs/>
          <w:color w:val="000000"/>
        </w:rPr>
        <w:t>score</w:t>
      </w:r>
      <w:r>
        <w:rPr>
          <w:color w:val="000000"/>
        </w:rPr>
        <w:t>,</w:t>
      </w:r>
      <w:r>
        <w:rPr>
          <w:rFonts w:eastAsia="Arial"/>
          <w:color w:val="000000"/>
        </w:rPr>
        <w:t xml:space="preserve"> </w:t>
      </w:r>
      <w:r>
        <w:rPr>
          <w:color w:val="000000"/>
        </w:rPr>
        <w:t>maior</w:t>
      </w:r>
      <w:r>
        <w:rPr>
          <w:rFonts w:eastAsia="Arial"/>
          <w:color w:val="000000"/>
        </w:rPr>
        <w:t xml:space="preserve"> </w:t>
      </w:r>
      <w:r>
        <w:rPr>
          <w:color w:val="000000"/>
        </w:rPr>
        <w:t>a</w:t>
      </w:r>
      <w:r>
        <w:rPr>
          <w:rFonts w:eastAsia="Arial"/>
          <w:color w:val="000000"/>
        </w:rPr>
        <w:t xml:space="preserve"> </w:t>
      </w:r>
      <w:r>
        <w:rPr>
          <w:color w:val="000000"/>
        </w:rPr>
        <w:t>semelhança</w:t>
      </w:r>
      <w:r>
        <w:rPr>
          <w:rFonts w:eastAsia="Arial"/>
          <w:color w:val="000000"/>
        </w:rPr>
        <w:t xml:space="preserve"> </w:t>
      </w:r>
      <w:r>
        <w:rPr>
          <w:color w:val="000000"/>
        </w:rPr>
        <w:t>entre</w:t>
      </w:r>
      <w:r>
        <w:rPr>
          <w:rFonts w:eastAsia="Arial"/>
          <w:color w:val="000000"/>
        </w:rPr>
        <w:t xml:space="preserve"> </w:t>
      </w:r>
      <w:r>
        <w:rPr>
          <w:color w:val="000000"/>
        </w:rPr>
        <w:t>as</w:t>
      </w:r>
      <w:r>
        <w:rPr>
          <w:rFonts w:eastAsia="Arial"/>
          <w:color w:val="000000"/>
        </w:rPr>
        <w:t xml:space="preserve"> </w:t>
      </w:r>
      <w:r>
        <w:rPr>
          <w:color w:val="000000"/>
        </w:rPr>
        <w:t>palavras.</w:t>
      </w:r>
    </w:p>
    <w:p w:rsidR="00270A16" w:rsidRDefault="00270A16">
      <w:pPr>
        <w:pStyle w:val="PargrafoTCC"/>
        <w:rPr>
          <w:color w:val="000000"/>
        </w:rPr>
      </w:pPr>
      <w:r>
        <w:rPr>
          <w:color w:val="000000"/>
        </w:rPr>
        <w:t>Para</w:t>
      </w:r>
      <w:r>
        <w:rPr>
          <w:rFonts w:eastAsia="Arial"/>
          <w:color w:val="000000"/>
        </w:rPr>
        <w:t xml:space="preserve"> </w:t>
      </w:r>
      <w:r>
        <w:rPr>
          <w:color w:val="000000"/>
        </w:rPr>
        <w:t>a</w:t>
      </w:r>
      <w:r>
        <w:rPr>
          <w:rFonts w:eastAsia="Arial"/>
          <w:color w:val="000000"/>
        </w:rPr>
        <w:t xml:space="preserve"> </w:t>
      </w:r>
      <w:r>
        <w:rPr>
          <w:color w:val="000000"/>
        </w:rPr>
        <w:t>implementação</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neste</w:t>
      </w:r>
      <w:r>
        <w:rPr>
          <w:rFonts w:eastAsia="Arial"/>
          <w:color w:val="000000"/>
        </w:rPr>
        <w:t xml:space="preserve"> </w:t>
      </w:r>
      <w:r>
        <w:rPr>
          <w:color w:val="000000"/>
        </w:rPr>
        <w:t>TCC</w:t>
      </w:r>
      <w:r>
        <w:rPr>
          <w:rFonts w:eastAsia="Arial"/>
          <w:color w:val="000000"/>
        </w:rPr>
        <w:t xml:space="preserve"> </w:t>
      </w:r>
      <w:r>
        <w:rPr>
          <w:color w:val="000000"/>
        </w:rPr>
        <w:t>foi</w:t>
      </w:r>
      <w:r>
        <w:rPr>
          <w:rFonts w:eastAsia="Arial"/>
          <w:color w:val="000000"/>
        </w:rPr>
        <w:t xml:space="preserve"> </w:t>
      </w:r>
      <w:r>
        <w:rPr>
          <w:color w:val="000000"/>
        </w:rPr>
        <w:t>alterada</w:t>
      </w:r>
      <w:r>
        <w:rPr>
          <w:rFonts w:eastAsia="Arial"/>
          <w:color w:val="000000"/>
        </w:rPr>
        <w:t xml:space="preserve"> </w:t>
      </w:r>
      <w:r>
        <w:rPr>
          <w:color w:val="000000"/>
        </w:rPr>
        <w:t>uma</w:t>
      </w:r>
      <w:r>
        <w:rPr>
          <w:rFonts w:eastAsia="Arial"/>
          <w:color w:val="000000"/>
        </w:rPr>
        <w:t xml:space="preserve"> </w:t>
      </w:r>
      <w:r>
        <w:rPr>
          <w:color w:val="000000"/>
        </w:rPr>
        <w:t>implementação</w:t>
      </w:r>
      <w:r>
        <w:rPr>
          <w:rFonts w:eastAsia="Arial"/>
          <w:color w:val="000000"/>
        </w:rPr>
        <w:t xml:space="preserve"> </w:t>
      </w:r>
      <w:r>
        <w:rPr>
          <w:i/>
          <w:iCs/>
          <w:color w:val="000000"/>
        </w:rPr>
        <w:t>open</w:t>
      </w:r>
      <w:r>
        <w:rPr>
          <w:rFonts w:eastAsia="Arial"/>
          <w:i/>
          <w:iCs/>
          <w:color w:val="000000"/>
        </w:rPr>
        <w:t xml:space="preserve"> </w:t>
      </w:r>
      <w:r>
        <w:rPr>
          <w:i/>
          <w:iCs/>
          <w:color w:val="000000"/>
        </w:rPr>
        <w:t>source</w:t>
      </w:r>
      <w:r>
        <w:rPr>
          <w:rFonts w:eastAsia="Arial"/>
          <w:color w:val="000000"/>
        </w:rPr>
        <w:t xml:space="preserve"> </w:t>
      </w:r>
      <w:r>
        <w:rPr>
          <w:color w:val="000000"/>
        </w:rPr>
        <w:t>em</w:t>
      </w:r>
      <w:r>
        <w:rPr>
          <w:rFonts w:eastAsia="Arial"/>
          <w:color w:val="000000"/>
        </w:rPr>
        <w:t xml:space="preserve"> </w:t>
      </w:r>
      <w:r>
        <w:rPr>
          <w:color w:val="000000"/>
        </w:rPr>
        <w:t>Ruby</w:t>
      </w:r>
      <w:r>
        <w:rPr>
          <w:rFonts w:eastAsia="Arial"/>
          <w:color w:val="0000FF"/>
        </w:rPr>
        <w:t xml:space="preserve"> </w:t>
      </w:r>
      <w:r>
        <w:rPr>
          <w:color w:val="000000"/>
        </w:rPr>
        <w:t>(CHU,</w:t>
      </w:r>
      <w:r>
        <w:rPr>
          <w:rFonts w:eastAsia="Arial"/>
          <w:color w:val="000000"/>
        </w:rPr>
        <w:t xml:space="preserve"> </w:t>
      </w:r>
      <w:r>
        <w:rPr>
          <w:color w:val="000000"/>
        </w:rPr>
        <w:t>V.</w:t>
      </w:r>
      <w:r>
        <w:rPr>
          <w:rFonts w:eastAsia="Arial"/>
          <w:color w:val="000000"/>
        </w:rPr>
        <w:t xml:space="preserve"> </w:t>
      </w:r>
      <w:r>
        <w:rPr>
          <w:color w:val="000000"/>
        </w:rPr>
        <w:t>2011),</w:t>
      </w:r>
      <w:r>
        <w:rPr>
          <w:rFonts w:eastAsia="Arial"/>
          <w:color w:val="000000"/>
        </w:rPr>
        <w:t xml:space="preserve"> </w:t>
      </w:r>
      <w:r>
        <w:rPr>
          <w:color w:val="000000"/>
        </w:rPr>
        <w:t>adaptando</w:t>
      </w:r>
      <w:r>
        <w:rPr>
          <w:rFonts w:eastAsia="Arial"/>
          <w:color w:val="000000"/>
        </w:rPr>
        <w:t xml:space="preserve"> </w:t>
      </w:r>
      <w:r>
        <w:rPr>
          <w:color w:val="000000"/>
        </w:rPr>
        <w:t>a</w:t>
      </w:r>
      <w:r>
        <w:rPr>
          <w:rFonts w:eastAsia="Arial"/>
          <w:color w:val="000000"/>
        </w:rPr>
        <w:t xml:space="preserve"> </w:t>
      </w:r>
      <w:r>
        <w:rPr>
          <w:color w:val="000000"/>
        </w:rPr>
        <w:t>sintaxe</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versão</w:t>
      </w:r>
      <w:r>
        <w:rPr>
          <w:rFonts w:eastAsia="Arial"/>
          <w:color w:val="000000"/>
        </w:rPr>
        <w:t xml:space="preserve"> </w:t>
      </w:r>
      <w:r>
        <w:rPr>
          <w:color w:val="000000"/>
        </w:rPr>
        <w:t>mais</w:t>
      </w:r>
      <w:r>
        <w:rPr>
          <w:rFonts w:eastAsia="Arial"/>
          <w:color w:val="000000"/>
        </w:rPr>
        <w:t xml:space="preserve"> </w:t>
      </w:r>
      <w:r>
        <w:rPr>
          <w:color w:val="000000"/>
        </w:rPr>
        <w:t>antiga</w:t>
      </w:r>
      <w:r>
        <w:rPr>
          <w:rFonts w:eastAsia="Arial"/>
          <w:color w:val="000000"/>
        </w:rPr>
        <w:t xml:space="preserve"> </w:t>
      </w:r>
      <w:r>
        <w:rPr>
          <w:color w:val="000000"/>
        </w:rPr>
        <w:t>do</w:t>
      </w:r>
      <w:r>
        <w:rPr>
          <w:rFonts w:eastAsia="Arial"/>
          <w:color w:val="000000"/>
        </w:rPr>
        <w:t xml:space="preserve"> </w:t>
      </w:r>
      <w:r>
        <w:rPr>
          <w:color w:val="000000"/>
        </w:rPr>
        <w:t>Ruby</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w:t>
      </w:r>
      <w:r>
        <w:rPr>
          <w:color w:val="000000"/>
        </w:rPr>
        <w:t>versão</w:t>
      </w:r>
      <w:r>
        <w:rPr>
          <w:rFonts w:eastAsia="Arial"/>
          <w:color w:val="000000"/>
        </w:rPr>
        <w:t xml:space="preserve"> </w:t>
      </w:r>
      <w:r>
        <w:rPr>
          <w:color w:val="000000"/>
        </w:rPr>
        <w:t>utilizada</w:t>
      </w:r>
      <w:r>
        <w:rPr>
          <w:rFonts w:eastAsia="Arial"/>
          <w:color w:val="000000"/>
        </w:rPr>
        <w:t xml:space="preserve"> </w:t>
      </w:r>
      <w:r>
        <w:rPr>
          <w:color w:val="000000"/>
        </w:rPr>
        <w:t>no</w:t>
      </w:r>
      <w:r>
        <w:rPr>
          <w:rFonts w:eastAsia="Arial"/>
          <w:color w:val="000000"/>
        </w:rPr>
        <w:t xml:space="preserve"> </w:t>
      </w:r>
      <w:r>
        <w:rPr>
          <w:color w:val="000000"/>
        </w:rPr>
        <w:t>sistema</w:t>
      </w:r>
      <w:r>
        <w:rPr>
          <w:rFonts w:eastAsia="Arial"/>
          <w:color w:val="000000"/>
        </w:rPr>
        <w:t xml:space="preserve"> </w:t>
      </w:r>
      <w:r>
        <w:rPr>
          <w:color w:val="000000"/>
        </w:rPr>
        <w:t>descrito</w:t>
      </w:r>
      <w:r>
        <w:rPr>
          <w:rFonts w:eastAsia="Arial"/>
          <w:color w:val="000000"/>
        </w:rPr>
        <w:t xml:space="preserve"> </w:t>
      </w:r>
      <w:r>
        <w:rPr>
          <w:color w:val="000000"/>
        </w:rPr>
        <w:t>nesta</w:t>
      </w:r>
      <w:r>
        <w:rPr>
          <w:rFonts w:eastAsia="Arial"/>
          <w:color w:val="000000"/>
        </w:rPr>
        <w:t xml:space="preserve"> </w:t>
      </w:r>
      <w:r>
        <w:rPr>
          <w:color w:val="000000"/>
        </w:rPr>
        <w:t>monografia.</w:t>
      </w:r>
    </w:p>
    <w:p w:rsidR="00270A16" w:rsidRDefault="00270A16">
      <w:pPr>
        <w:pStyle w:val="PargrafoTCC"/>
        <w:rPr>
          <w:color w:val="000000"/>
          <w:shd w:val="clear" w:color="auto" w:fill="FFFF00"/>
        </w:rPr>
      </w:pPr>
      <w:r>
        <w:rPr>
          <w:color w:val="000000"/>
        </w:rPr>
        <w:t>Levando-se</w:t>
      </w:r>
      <w:r>
        <w:rPr>
          <w:rFonts w:eastAsia="Arial"/>
          <w:color w:val="000000"/>
        </w:rPr>
        <w:t xml:space="preserve"> </w:t>
      </w:r>
      <w:r>
        <w:rPr>
          <w:color w:val="000000"/>
        </w:rPr>
        <w:t>em</w:t>
      </w:r>
      <w:r>
        <w:rPr>
          <w:rFonts w:eastAsia="Arial"/>
          <w:color w:val="000000"/>
        </w:rPr>
        <w:t xml:space="preserve"> </w:t>
      </w:r>
      <w:r>
        <w:rPr>
          <w:color w:val="000000"/>
        </w:rPr>
        <w:t>conta</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i/>
          <w:iCs/>
          <w:color w:val="000000"/>
        </w:rPr>
        <w:t>score</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é</w:t>
      </w:r>
      <w:r>
        <w:rPr>
          <w:rFonts w:eastAsia="Arial"/>
          <w:color w:val="000000"/>
        </w:rPr>
        <w:t xml:space="preserve"> </w:t>
      </w:r>
      <w:r>
        <w:rPr>
          <w:color w:val="000000"/>
        </w:rPr>
        <w:t>dependente</w:t>
      </w:r>
      <w:r>
        <w:rPr>
          <w:rFonts w:eastAsia="Arial"/>
          <w:color w:val="000000"/>
        </w:rPr>
        <w:t xml:space="preserve"> </w:t>
      </w:r>
      <w:r>
        <w:rPr>
          <w:color w:val="000000"/>
        </w:rPr>
        <w:t>do</w:t>
      </w:r>
      <w:r>
        <w:rPr>
          <w:rFonts w:eastAsia="Arial"/>
          <w:color w:val="000000"/>
        </w:rPr>
        <w:t xml:space="preserve"> </w:t>
      </w:r>
      <w:r>
        <w:rPr>
          <w:color w:val="000000"/>
        </w:rPr>
        <w:t>tamanho</w:t>
      </w:r>
      <w:r>
        <w:rPr>
          <w:rFonts w:eastAsia="Arial"/>
          <w:color w:val="000000"/>
        </w:rPr>
        <w:t xml:space="preserve"> </w:t>
      </w:r>
      <w:r>
        <w:rPr>
          <w:color w:val="000000"/>
        </w:rPr>
        <w:t>das</w:t>
      </w:r>
      <w:r>
        <w:rPr>
          <w:rFonts w:eastAsia="Arial"/>
          <w:color w:val="000000"/>
        </w:rPr>
        <w:t xml:space="preserve"> </w:t>
      </w:r>
      <w:r>
        <w:rPr>
          <w:i/>
          <w:iCs/>
          <w:color w:val="000000"/>
        </w:rPr>
        <w:t>strings</w:t>
      </w:r>
      <w:r>
        <w:rPr>
          <w:rFonts w:eastAsia="Arial"/>
          <w:i/>
          <w:iCs/>
          <w:color w:val="000000"/>
        </w:rPr>
        <w:t xml:space="preserve"> </w:t>
      </w:r>
      <w:r>
        <w:rPr>
          <w:color w:val="000000"/>
        </w:rPr>
        <w:t>comparadas,</w:t>
      </w:r>
      <w:r>
        <w:rPr>
          <w:rFonts w:eastAsia="Arial"/>
          <w:color w:val="000000"/>
        </w:rPr>
        <w:t xml:space="preserve"> </w:t>
      </w:r>
      <w:r>
        <w:rPr>
          <w:color w:val="000000"/>
        </w:rPr>
        <w:t>para</w:t>
      </w:r>
      <w:r>
        <w:rPr>
          <w:rFonts w:eastAsia="Arial"/>
          <w:color w:val="000000"/>
        </w:rPr>
        <w:t xml:space="preserve"> </w:t>
      </w:r>
      <w:r>
        <w:rPr>
          <w:color w:val="000000"/>
        </w:rPr>
        <w:t>definir</w:t>
      </w:r>
      <w:r>
        <w:rPr>
          <w:rFonts w:eastAsia="Arial"/>
          <w:color w:val="000000"/>
        </w:rPr>
        <w:t xml:space="preserve"> </w:t>
      </w:r>
      <w:r>
        <w:rPr>
          <w:color w:val="000000"/>
        </w:rPr>
        <w:t>um</w:t>
      </w:r>
      <w:r>
        <w:rPr>
          <w:rFonts w:eastAsia="Arial"/>
          <w:color w:val="000000"/>
        </w:rPr>
        <w:t xml:space="preserve"> </w:t>
      </w:r>
      <w:r>
        <w:rPr>
          <w:i/>
          <w:iCs/>
          <w:color w:val="000000"/>
        </w:rPr>
        <w:t>score</w:t>
      </w:r>
      <w:r>
        <w:rPr>
          <w:rFonts w:eastAsia="Arial"/>
          <w:color w:val="000000"/>
        </w:rPr>
        <w:t xml:space="preserve"> </w:t>
      </w:r>
      <w:r>
        <w:rPr>
          <w:color w:val="000000"/>
        </w:rPr>
        <w:t>de</w:t>
      </w:r>
      <w:r>
        <w:rPr>
          <w:rFonts w:eastAsia="Arial"/>
          <w:color w:val="000000"/>
        </w:rPr>
        <w:t xml:space="preserve"> </w:t>
      </w:r>
      <w:r>
        <w:rPr>
          <w:color w:val="000000"/>
        </w:rPr>
        <w:t>corte</w:t>
      </w:r>
      <w:r>
        <w:rPr>
          <w:rFonts w:eastAsia="Arial"/>
          <w:color w:val="000000"/>
        </w:rPr>
        <w:t xml:space="preserve"> </w:t>
      </w:r>
      <w:r>
        <w:rPr>
          <w:color w:val="000000"/>
        </w:rPr>
        <w:t>(até</w:t>
      </w:r>
      <w:r>
        <w:rPr>
          <w:rFonts w:eastAsia="Arial"/>
          <w:color w:val="000000"/>
        </w:rPr>
        <w:t xml:space="preserve"> </w:t>
      </w:r>
      <w:r>
        <w:rPr>
          <w:color w:val="000000"/>
        </w:rPr>
        <w:t>onde</w:t>
      </w:r>
      <w:r>
        <w:rPr>
          <w:rFonts w:eastAsia="Arial"/>
          <w:color w:val="000000"/>
        </w:rPr>
        <w:t xml:space="preserve"> </w:t>
      </w:r>
      <w:r>
        <w:rPr>
          <w:color w:val="000000"/>
        </w:rPr>
        <w:t>os</w:t>
      </w:r>
      <w:r>
        <w:rPr>
          <w:rFonts w:eastAsia="Arial"/>
          <w:color w:val="000000"/>
        </w:rPr>
        <w:t xml:space="preserve"> </w:t>
      </w:r>
      <w:r>
        <w:rPr>
          <w:color w:val="000000"/>
        </w:rPr>
        <w:t>termos</w:t>
      </w:r>
      <w:r>
        <w:rPr>
          <w:rFonts w:eastAsia="Arial"/>
          <w:color w:val="000000"/>
        </w:rPr>
        <w:t xml:space="preserve"> </w:t>
      </w:r>
      <w:r>
        <w:rPr>
          <w:color w:val="000000"/>
        </w:rPr>
        <w:t>seriam</w:t>
      </w:r>
      <w:r>
        <w:rPr>
          <w:rFonts w:eastAsia="Arial"/>
          <w:color w:val="000000"/>
        </w:rPr>
        <w:t xml:space="preserve"> </w:t>
      </w:r>
      <w:r>
        <w:rPr>
          <w:color w:val="000000"/>
        </w:rPr>
        <w:t>considerados</w:t>
      </w:r>
      <w:r>
        <w:rPr>
          <w:rFonts w:eastAsia="Arial"/>
          <w:color w:val="000000"/>
        </w:rPr>
        <w:t xml:space="preserve"> </w:t>
      </w:r>
      <w:r>
        <w:rPr>
          <w:color w:val="000000"/>
        </w:rPr>
        <w:t>semelhantes</w:t>
      </w:r>
      <w:r>
        <w:rPr>
          <w:rFonts w:eastAsia="Arial"/>
          <w:color w:val="000000"/>
        </w:rPr>
        <w:t xml:space="preserve"> </w:t>
      </w:r>
      <w:r>
        <w:rPr>
          <w:color w:val="000000"/>
        </w:rPr>
        <w:t>na</w:t>
      </w:r>
      <w:r>
        <w:rPr>
          <w:rFonts w:eastAsia="Arial"/>
          <w:color w:val="000000"/>
        </w:rPr>
        <w:t xml:space="preserve"> </w:t>
      </w:r>
      <w:r>
        <w:rPr>
          <w:color w:val="000000"/>
        </w:rPr>
        <w:t>busca),</w:t>
      </w:r>
      <w:r>
        <w:rPr>
          <w:rFonts w:eastAsia="Arial"/>
          <w:color w:val="000000"/>
        </w:rPr>
        <w:t xml:space="preserve"> </w:t>
      </w:r>
      <w:r>
        <w:rPr>
          <w:color w:val="000000"/>
        </w:rPr>
        <w:t>foi</w:t>
      </w:r>
      <w:r>
        <w:rPr>
          <w:rFonts w:eastAsia="Arial"/>
          <w:color w:val="000000"/>
        </w:rPr>
        <w:t xml:space="preserve"> </w:t>
      </w:r>
      <w:r>
        <w:rPr>
          <w:color w:val="000000"/>
        </w:rPr>
        <w:t>necessário</w:t>
      </w:r>
      <w:r>
        <w:rPr>
          <w:rFonts w:eastAsia="Arial"/>
          <w:color w:val="000000"/>
        </w:rPr>
        <w:t xml:space="preserve"> </w:t>
      </w:r>
      <w:r>
        <w:rPr>
          <w:color w:val="000000"/>
        </w:rPr>
        <w:t>normalizá-los</w:t>
      </w:r>
      <w:r>
        <w:rPr>
          <w:rFonts w:eastAsia="Arial"/>
          <w:color w:val="000000"/>
        </w:rPr>
        <w:t xml:space="preserve"> </w:t>
      </w:r>
      <w:r>
        <w:rPr>
          <w:color w:val="000000"/>
        </w:rPr>
        <w:t>em</w:t>
      </w:r>
      <w:r>
        <w:rPr>
          <w:rFonts w:eastAsia="Arial"/>
          <w:color w:val="000000"/>
        </w:rPr>
        <w:t xml:space="preserve"> </w:t>
      </w:r>
      <w:r>
        <w:rPr>
          <w:i/>
          <w:iCs/>
          <w:color w:val="000000"/>
        </w:rPr>
        <w:t>scores</w:t>
      </w:r>
      <w:r>
        <w:rPr>
          <w:rFonts w:eastAsia="Arial"/>
          <w:color w:val="000000"/>
        </w:rPr>
        <w:t xml:space="preserve"> </w:t>
      </w:r>
      <w:r>
        <w:rPr>
          <w:color w:val="000000"/>
        </w:rPr>
        <w:t>relativos,</w:t>
      </w:r>
      <w:r>
        <w:rPr>
          <w:rFonts w:eastAsia="Arial"/>
          <w:color w:val="000000"/>
        </w:rPr>
        <w:t xml:space="preserve"> </w:t>
      </w:r>
      <w:r>
        <w:rPr>
          <w:color w:val="000000"/>
        </w:rPr>
        <w:t>dividindo</w:t>
      </w:r>
      <w:r>
        <w:rPr>
          <w:rFonts w:eastAsia="Arial"/>
          <w:color w:val="000000"/>
        </w:rPr>
        <w:t xml:space="preserve"> </w:t>
      </w:r>
      <w:r>
        <w:rPr>
          <w:color w:val="000000"/>
        </w:rPr>
        <w:t>o</w:t>
      </w:r>
      <w:r>
        <w:rPr>
          <w:rFonts w:eastAsia="Arial"/>
          <w:color w:val="000000"/>
        </w:rPr>
        <w:t xml:space="preserve"> </w:t>
      </w:r>
      <w:r>
        <w:rPr>
          <w:color w:val="000000"/>
        </w:rPr>
        <w:t>valor</w:t>
      </w:r>
      <w:r>
        <w:rPr>
          <w:rFonts w:eastAsia="Arial"/>
          <w:color w:val="000000"/>
        </w:rPr>
        <w:t xml:space="preserve"> </w:t>
      </w:r>
      <w:r>
        <w:rPr>
          <w:color w:val="000000"/>
        </w:rPr>
        <w:t>atingido</w:t>
      </w:r>
      <w:r>
        <w:rPr>
          <w:rFonts w:eastAsia="Arial"/>
          <w:color w:val="000000"/>
        </w:rPr>
        <w:t xml:space="preserve"> </w:t>
      </w:r>
      <w:r>
        <w:rPr>
          <w:color w:val="000000"/>
        </w:rPr>
        <w:t>pela</w:t>
      </w:r>
      <w:r>
        <w:rPr>
          <w:rFonts w:eastAsia="Arial"/>
          <w:color w:val="000000"/>
        </w:rPr>
        <w:t xml:space="preserve"> </w:t>
      </w:r>
      <w:r>
        <w:rPr>
          <w:color w:val="000000"/>
        </w:rPr>
        <w:t>soma</w:t>
      </w:r>
      <w:r>
        <w:rPr>
          <w:rFonts w:eastAsia="Arial"/>
          <w:color w:val="000000"/>
        </w:rPr>
        <w:t xml:space="preserve"> </w:t>
      </w:r>
      <w:r>
        <w:rPr>
          <w:color w:val="000000"/>
        </w:rPr>
        <w:t>dos</w:t>
      </w:r>
      <w:r>
        <w:rPr>
          <w:rFonts w:eastAsia="Arial"/>
          <w:color w:val="000000"/>
        </w:rPr>
        <w:t xml:space="preserve"> </w:t>
      </w:r>
      <w:r>
        <w:rPr>
          <w:color w:val="000000"/>
        </w:rPr>
        <w:t>tamanhos</w:t>
      </w:r>
      <w:r>
        <w:rPr>
          <w:rFonts w:eastAsia="Arial"/>
          <w:color w:val="000000"/>
        </w:rPr>
        <w:t xml:space="preserve"> </w:t>
      </w:r>
      <w:r>
        <w:rPr>
          <w:color w:val="000000"/>
        </w:rPr>
        <w:t>das</w:t>
      </w:r>
      <w:r>
        <w:rPr>
          <w:rFonts w:eastAsia="Arial"/>
          <w:color w:val="000000"/>
        </w:rPr>
        <w:t xml:space="preserve"> </w:t>
      </w:r>
      <w:r>
        <w:rPr>
          <w:i/>
          <w:iCs/>
          <w:color w:val="000000"/>
        </w:rPr>
        <w:t>strings</w:t>
      </w:r>
      <w:r>
        <w:rPr>
          <w:rFonts w:eastAsia="Arial"/>
          <w:color w:val="000000"/>
        </w:rPr>
        <w:t xml:space="preserve"> </w:t>
      </w:r>
      <w:r>
        <w:rPr>
          <w:color w:val="000000"/>
        </w:rPr>
        <w:t>comparadas,</w:t>
      </w:r>
      <w:r>
        <w:rPr>
          <w:rFonts w:eastAsia="Arial"/>
          <w:color w:val="000000"/>
        </w:rPr>
        <w:t xml:space="preserve"> </w:t>
      </w:r>
      <w:r>
        <w:rPr>
          <w:color w:val="000000"/>
        </w:rPr>
        <w:t>transformando</w:t>
      </w:r>
      <w:r>
        <w:rPr>
          <w:rFonts w:eastAsia="Arial"/>
          <w:color w:val="000000"/>
        </w:rPr>
        <w:t xml:space="preserve"> </w:t>
      </w:r>
      <w:r>
        <w:rPr>
          <w:color w:val="000000"/>
        </w:rPr>
        <w:t>os</w:t>
      </w:r>
      <w:r>
        <w:rPr>
          <w:rFonts w:eastAsia="Arial"/>
          <w:color w:val="000000"/>
        </w:rPr>
        <w:t xml:space="preserve"> </w:t>
      </w:r>
      <w:r>
        <w:rPr>
          <w:i/>
          <w:iCs/>
          <w:color w:val="000000"/>
        </w:rPr>
        <w:t>scores</w:t>
      </w:r>
      <w:r>
        <w:rPr>
          <w:rFonts w:eastAsia="Arial"/>
          <w:color w:val="000000"/>
        </w:rPr>
        <w:t xml:space="preserve"> </w:t>
      </w:r>
      <w:r>
        <w:rPr>
          <w:color w:val="000000"/>
        </w:rPr>
        <w:t>em</w:t>
      </w:r>
      <w:r>
        <w:rPr>
          <w:rFonts w:eastAsia="Arial"/>
          <w:color w:val="000000"/>
        </w:rPr>
        <w:t xml:space="preserve"> </w:t>
      </w:r>
      <w:r>
        <w:rPr>
          <w:color w:val="000000"/>
        </w:rPr>
        <w:t>valores</w:t>
      </w:r>
      <w:r>
        <w:rPr>
          <w:rFonts w:eastAsia="Arial"/>
          <w:color w:val="000000"/>
        </w:rPr>
        <w:t xml:space="preserve"> </w:t>
      </w:r>
      <w:r>
        <w:rPr>
          <w:color w:val="000000"/>
        </w:rPr>
        <w:t>sempre</w:t>
      </w:r>
      <w:r>
        <w:rPr>
          <w:rFonts w:eastAsia="Arial"/>
          <w:color w:val="000000"/>
        </w:rPr>
        <w:t xml:space="preserve"> </w:t>
      </w:r>
      <w:r>
        <w:rPr>
          <w:color w:val="000000"/>
        </w:rPr>
        <w:t>entre</w:t>
      </w:r>
      <w:r>
        <w:rPr>
          <w:rFonts w:eastAsia="Arial"/>
          <w:color w:val="000000"/>
        </w:rPr>
        <w:t xml:space="preserve"> </w:t>
      </w:r>
      <w:r>
        <w:rPr>
          <w:color w:val="000000"/>
        </w:rPr>
        <w:t>0</w:t>
      </w:r>
      <w:r>
        <w:rPr>
          <w:rFonts w:eastAsia="Arial"/>
          <w:color w:val="000000"/>
        </w:rPr>
        <w:t xml:space="preserve"> </w:t>
      </w:r>
      <w:r>
        <w:rPr>
          <w:color w:val="000000"/>
        </w:rPr>
        <w:t>e</w:t>
      </w:r>
      <w:r>
        <w:rPr>
          <w:rFonts w:eastAsia="Arial"/>
          <w:color w:val="000000"/>
        </w:rPr>
        <w:t xml:space="preserve"> </w:t>
      </w:r>
      <w:r>
        <w:rPr>
          <w:color w:val="000000"/>
        </w:rPr>
        <w:t>1,</w:t>
      </w:r>
      <w:r>
        <w:rPr>
          <w:rFonts w:eastAsia="Arial"/>
          <w:color w:val="000000"/>
        </w:rPr>
        <w:t xml:space="preserve"> </w:t>
      </w:r>
      <w:r w:rsidRPr="00127CFF">
        <w:rPr>
          <w:color w:val="000000"/>
        </w:rPr>
        <w:t>obtendo-se</w:t>
      </w:r>
      <w:r w:rsidRPr="00127CFF">
        <w:rPr>
          <w:rFonts w:eastAsia="Arial"/>
          <w:color w:val="000000"/>
        </w:rPr>
        <w:t xml:space="preserve"> </w:t>
      </w:r>
      <w:r w:rsidR="00127CFF" w:rsidRPr="00127CFF">
        <w:rPr>
          <w:rFonts w:eastAsia="Arial"/>
          <w:color w:val="000000"/>
        </w:rPr>
        <w:t xml:space="preserve">0 para nomes cujas chaves Metaphone são menos parecidas e </w:t>
      </w:r>
      <w:r w:rsidRPr="00127CFF">
        <w:rPr>
          <w:color w:val="000000"/>
        </w:rPr>
        <w:t>1</w:t>
      </w:r>
      <w:r w:rsidRPr="00127CFF">
        <w:rPr>
          <w:rFonts w:eastAsia="Arial"/>
          <w:color w:val="000000"/>
        </w:rPr>
        <w:t xml:space="preserve"> </w:t>
      </w:r>
      <w:r w:rsidRPr="00127CFF">
        <w:rPr>
          <w:color w:val="000000"/>
        </w:rPr>
        <w:t>para</w:t>
      </w:r>
      <w:r w:rsidRPr="00127CFF">
        <w:rPr>
          <w:rFonts w:eastAsia="Arial"/>
          <w:color w:val="000000"/>
        </w:rPr>
        <w:t xml:space="preserve"> </w:t>
      </w:r>
      <w:r w:rsidRPr="00127CFF">
        <w:rPr>
          <w:color w:val="000000"/>
        </w:rPr>
        <w:t>nomes</w:t>
      </w:r>
      <w:r w:rsidRPr="00127CFF">
        <w:rPr>
          <w:rFonts w:eastAsia="Arial"/>
          <w:color w:val="000000"/>
        </w:rPr>
        <w:t xml:space="preserve"> </w:t>
      </w:r>
      <w:r w:rsidR="00127CFF" w:rsidRPr="00127CFF">
        <w:rPr>
          <w:rFonts w:eastAsia="Arial"/>
          <w:color w:val="000000"/>
        </w:rPr>
        <w:t>com chaves</w:t>
      </w:r>
      <w:r w:rsidRPr="00127CFF">
        <w:rPr>
          <w:rFonts w:eastAsia="Arial"/>
          <w:color w:val="000000"/>
        </w:rPr>
        <w:t xml:space="preserve"> </w:t>
      </w:r>
      <w:r w:rsidRPr="00127CFF">
        <w:rPr>
          <w:color w:val="000000"/>
        </w:rPr>
        <w:t>exatamente</w:t>
      </w:r>
      <w:r w:rsidRPr="00127CFF">
        <w:rPr>
          <w:rFonts w:eastAsia="Arial"/>
          <w:color w:val="000000"/>
        </w:rPr>
        <w:t xml:space="preserve"> </w:t>
      </w:r>
      <w:r w:rsidRPr="00127CFF">
        <w:rPr>
          <w:color w:val="000000"/>
        </w:rPr>
        <w:t>iguais.</w:t>
      </w:r>
    </w:p>
    <w:p w:rsidR="00270A16" w:rsidRDefault="00270A16">
      <w:pPr>
        <w:pStyle w:val="PargrafoTCC"/>
        <w:rPr>
          <w:color w:val="000000"/>
        </w:rPr>
      </w:pPr>
      <w:r>
        <w:rPr>
          <w:color w:val="000000"/>
        </w:rPr>
        <w:lastRenderedPageBreak/>
        <w:t>Foi</w:t>
      </w:r>
      <w:r>
        <w:rPr>
          <w:rFonts w:eastAsia="Arial"/>
          <w:color w:val="000000"/>
        </w:rPr>
        <w:t xml:space="preserve"> </w:t>
      </w:r>
      <w:r>
        <w:rPr>
          <w:color w:val="000000"/>
        </w:rPr>
        <w:t>feita</w:t>
      </w:r>
      <w:r>
        <w:rPr>
          <w:rFonts w:eastAsia="Arial"/>
          <w:color w:val="000000"/>
        </w:rPr>
        <w:t xml:space="preserve"> </w:t>
      </w:r>
      <w:r>
        <w:rPr>
          <w:color w:val="000000"/>
        </w:rPr>
        <w:t>uma</w:t>
      </w:r>
      <w:r>
        <w:rPr>
          <w:rFonts w:eastAsia="Arial"/>
          <w:color w:val="000000"/>
        </w:rPr>
        <w:t xml:space="preserve"> </w:t>
      </w:r>
      <w:r>
        <w:rPr>
          <w:color w:val="000000"/>
        </w:rPr>
        <w:t>análise</w:t>
      </w:r>
      <w:r>
        <w:rPr>
          <w:rFonts w:eastAsia="Arial"/>
          <w:color w:val="000000"/>
        </w:rPr>
        <w:t xml:space="preserve"> </w:t>
      </w:r>
      <w:r>
        <w:rPr>
          <w:color w:val="000000"/>
        </w:rPr>
        <w:t>por</w:t>
      </w:r>
      <w:r>
        <w:rPr>
          <w:rFonts w:eastAsia="Arial"/>
          <w:color w:val="000000"/>
        </w:rPr>
        <w:t xml:space="preserve"> </w:t>
      </w:r>
      <w:r>
        <w:rPr>
          <w:color w:val="000000"/>
        </w:rPr>
        <w:t>amostragem</w:t>
      </w:r>
      <w:r>
        <w:rPr>
          <w:rFonts w:eastAsia="Arial"/>
          <w:color w:val="000000"/>
        </w:rPr>
        <w:t xml:space="preserve"> </w:t>
      </w:r>
      <w:r>
        <w:rPr>
          <w:color w:val="000000"/>
        </w:rPr>
        <w:t>utilizando</w:t>
      </w:r>
      <w:r>
        <w:rPr>
          <w:rFonts w:eastAsia="Arial"/>
          <w:color w:val="000000"/>
        </w:rPr>
        <w:t xml:space="preserve"> </w:t>
      </w:r>
      <w:r>
        <w:rPr>
          <w:color w:val="000000"/>
        </w:rPr>
        <w:t>essa</w:t>
      </w:r>
      <w:r>
        <w:rPr>
          <w:rFonts w:eastAsia="Arial"/>
          <w:color w:val="000000"/>
        </w:rPr>
        <w:t xml:space="preserve"> </w:t>
      </w:r>
      <w:r>
        <w:rPr>
          <w:color w:val="000000"/>
        </w:rPr>
        <w:t>combinação</w:t>
      </w:r>
      <w:r>
        <w:rPr>
          <w:rFonts w:eastAsia="Arial"/>
          <w:color w:val="000000"/>
        </w:rPr>
        <w:t xml:space="preserve"> </w:t>
      </w:r>
      <w:r>
        <w:rPr>
          <w:color w:val="000000"/>
        </w:rPr>
        <w:t>de</w:t>
      </w:r>
      <w:r>
        <w:rPr>
          <w:rFonts w:eastAsia="Arial"/>
          <w:color w:val="000000"/>
        </w:rPr>
        <w:t xml:space="preserve"> </w:t>
      </w:r>
      <w:r>
        <w:rPr>
          <w:color w:val="000000"/>
        </w:rPr>
        <w:t>algoritmos</w:t>
      </w:r>
      <w:r>
        <w:rPr>
          <w:rFonts w:eastAsia="Arial"/>
          <w:color w:val="000000"/>
        </w:rPr>
        <w:t xml:space="preserve"> </w:t>
      </w:r>
      <w:r>
        <w:rPr>
          <w:color w:val="000000"/>
        </w:rPr>
        <w:t>para</w:t>
      </w:r>
      <w:r>
        <w:rPr>
          <w:rFonts w:eastAsia="Arial"/>
          <w:color w:val="000000"/>
        </w:rPr>
        <w:t xml:space="preserve"> </w:t>
      </w:r>
      <w:r>
        <w:rPr>
          <w:color w:val="000000"/>
        </w:rPr>
        <w:t>comparar</w:t>
      </w:r>
      <w:r>
        <w:rPr>
          <w:rFonts w:eastAsia="Arial"/>
          <w:color w:val="000000"/>
        </w:rPr>
        <w:t xml:space="preserve"> </w:t>
      </w:r>
      <w:r>
        <w:rPr>
          <w:color w:val="000000"/>
        </w:rPr>
        <w:t>20</w:t>
      </w:r>
      <w:r>
        <w:rPr>
          <w:rFonts w:eastAsia="Arial"/>
          <w:color w:val="000000"/>
        </w:rPr>
        <w:t xml:space="preserve"> </w:t>
      </w:r>
      <w:r>
        <w:rPr>
          <w:color w:val="000000"/>
        </w:rPr>
        <w:t>pares</w:t>
      </w:r>
      <w:r>
        <w:rPr>
          <w:rFonts w:eastAsia="Arial"/>
          <w:color w:val="000000"/>
        </w:rPr>
        <w:t xml:space="preserve"> </w:t>
      </w:r>
      <w:r>
        <w:rPr>
          <w:color w:val="000000"/>
        </w:rPr>
        <w:t>de</w:t>
      </w:r>
      <w:r>
        <w:rPr>
          <w:rFonts w:eastAsia="Arial"/>
          <w:color w:val="000000"/>
        </w:rPr>
        <w:t xml:space="preserve"> </w:t>
      </w:r>
      <w:r>
        <w:rPr>
          <w:color w:val="000000"/>
        </w:rPr>
        <w:t>nomes.</w:t>
      </w:r>
      <w:r>
        <w:rPr>
          <w:rFonts w:eastAsia="Arial"/>
          <w:color w:val="000000"/>
        </w:rPr>
        <w:t xml:space="preserve"> </w:t>
      </w:r>
      <w:r>
        <w:rPr>
          <w:color w:val="000000"/>
        </w:rPr>
        <w:t>Como</w:t>
      </w:r>
      <w:r>
        <w:rPr>
          <w:rFonts w:eastAsia="Arial"/>
          <w:color w:val="000000"/>
        </w:rPr>
        <w:t xml:space="preserve"> </w:t>
      </w:r>
      <w:r>
        <w:rPr>
          <w:color w:val="000000"/>
        </w:rPr>
        <w:t>mostra</w:t>
      </w:r>
      <w:r>
        <w:rPr>
          <w:rFonts w:eastAsia="Arial"/>
          <w:color w:val="000000"/>
        </w:rPr>
        <w:t xml:space="preserve"> </w:t>
      </w:r>
      <w:r>
        <w:rPr>
          <w:color w:val="000000"/>
        </w:rPr>
        <w:t>a</w:t>
      </w:r>
      <w:r>
        <w:rPr>
          <w:rFonts w:eastAsia="Arial"/>
          <w:color w:val="000000"/>
        </w:rPr>
        <w:t xml:space="preserve"> </w:t>
      </w:r>
      <w:r>
        <w:rPr>
          <w:color w:val="000000"/>
        </w:rPr>
        <w:t>Tabela</w:t>
      </w:r>
      <w:r>
        <w:rPr>
          <w:rFonts w:eastAsia="Arial"/>
          <w:color w:val="000000"/>
        </w:rPr>
        <w:t xml:space="preserve"> </w:t>
      </w:r>
      <w:r>
        <w:rPr>
          <w:color w:val="000000"/>
        </w:rPr>
        <w:t>1,</w:t>
      </w:r>
      <w:r>
        <w:rPr>
          <w:rFonts w:eastAsia="Arial"/>
          <w:color w:val="000000"/>
        </w:rPr>
        <w:t xml:space="preserve"> </w:t>
      </w:r>
      <w:r>
        <w:rPr>
          <w:color w:val="000000"/>
        </w:rPr>
        <w:t>o</w:t>
      </w:r>
      <w:r>
        <w:rPr>
          <w:rFonts w:eastAsia="Arial"/>
          <w:color w:val="000000"/>
        </w:rPr>
        <w:t xml:space="preserve"> </w:t>
      </w:r>
      <w:r>
        <w:rPr>
          <w:color w:val="000000"/>
        </w:rPr>
        <w:t>resultado</w:t>
      </w:r>
      <w:r>
        <w:rPr>
          <w:rFonts w:eastAsia="Arial"/>
          <w:color w:val="000000"/>
        </w:rPr>
        <w:t xml:space="preserve"> </w:t>
      </w:r>
      <w:r>
        <w:rPr>
          <w:color w:val="000000"/>
        </w:rPr>
        <w:t>encontrado</w:t>
      </w:r>
      <w:r>
        <w:rPr>
          <w:rFonts w:eastAsia="Arial"/>
          <w:color w:val="000000"/>
        </w:rPr>
        <w:t xml:space="preserve"> </w:t>
      </w:r>
      <w:r>
        <w:rPr>
          <w:color w:val="000000"/>
        </w:rPr>
        <w:t>foi</w:t>
      </w:r>
      <w:r>
        <w:rPr>
          <w:rFonts w:eastAsia="Arial"/>
          <w:color w:val="000000"/>
        </w:rPr>
        <w:t xml:space="preserve"> </w:t>
      </w:r>
      <w:r>
        <w:rPr>
          <w:color w:val="000000"/>
        </w:rPr>
        <w:t>que</w:t>
      </w:r>
      <w:r>
        <w:rPr>
          <w:rFonts w:eastAsia="Arial"/>
          <w:color w:val="000000"/>
        </w:rPr>
        <w:t xml:space="preserve"> </w:t>
      </w:r>
      <w:r>
        <w:rPr>
          <w:color w:val="000000"/>
        </w:rPr>
        <w:t>nomes</w:t>
      </w:r>
      <w:r>
        <w:rPr>
          <w:rFonts w:eastAsia="Arial"/>
          <w:color w:val="000000"/>
        </w:rPr>
        <w:t xml:space="preserve"> </w:t>
      </w:r>
      <w:r>
        <w:rPr>
          <w:color w:val="000000"/>
        </w:rPr>
        <w:t>razoavelmente</w:t>
      </w:r>
      <w:r>
        <w:rPr>
          <w:rFonts w:eastAsia="Arial"/>
          <w:color w:val="000000"/>
        </w:rPr>
        <w:t xml:space="preserve"> </w:t>
      </w:r>
      <w:r>
        <w:rPr>
          <w:color w:val="000000"/>
        </w:rPr>
        <w:t>semelhantes</w:t>
      </w:r>
      <w:r>
        <w:rPr>
          <w:rFonts w:eastAsia="Arial"/>
          <w:color w:val="000000"/>
        </w:rPr>
        <w:t xml:space="preserve"> </w:t>
      </w:r>
      <w:r>
        <w:rPr>
          <w:color w:val="000000"/>
        </w:rPr>
        <w:t>atingiram</w:t>
      </w:r>
      <w:r>
        <w:rPr>
          <w:rFonts w:eastAsia="Arial"/>
          <w:color w:val="000000"/>
        </w:rPr>
        <w:t xml:space="preserve"> </w:t>
      </w:r>
      <w:r>
        <w:rPr>
          <w:i/>
          <w:iCs/>
          <w:color w:val="000000"/>
        </w:rPr>
        <w:t>scores</w:t>
      </w:r>
      <w:r>
        <w:rPr>
          <w:rFonts w:eastAsia="Arial"/>
          <w:color w:val="000000"/>
        </w:rPr>
        <w:t xml:space="preserve"> </w:t>
      </w:r>
      <w:r>
        <w:rPr>
          <w:color w:val="000000"/>
        </w:rPr>
        <w:t>relativos</w:t>
      </w:r>
      <w:r>
        <w:rPr>
          <w:rFonts w:eastAsia="Arial"/>
          <w:color w:val="000000"/>
        </w:rPr>
        <w:t xml:space="preserve"> </w:t>
      </w:r>
      <w:r>
        <w:rPr>
          <w:color w:val="000000"/>
        </w:rPr>
        <w:t>maiores</w:t>
      </w:r>
      <w:r>
        <w:rPr>
          <w:rFonts w:eastAsia="Arial"/>
          <w:color w:val="000000"/>
        </w:rPr>
        <w:t xml:space="preserve"> </w:t>
      </w:r>
      <w:r>
        <w:rPr>
          <w:color w:val="000000"/>
        </w:rPr>
        <w:t>que</w:t>
      </w:r>
      <w:r>
        <w:rPr>
          <w:rFonts w:eastAsia="Arial"/>
          <w:color w:val="000000"/>
        </w:rPr>
        <w:t xml:space="preserve"> </w:t>
      </w:r>
      <w:r>
        <w:rPr>
          <w:color w:val="000000"/>
        </w:rPr>
        <w:t>0.65,</w:t>
      </w:r>
      <w:r>
        <w:rPr>
          <w:rFonts w:eastAsia="Arial"/>
          <w:color w:val="000000"/>
        </w:rPr>
        <w:t xml:space="preserve"> </w:t>
      </w:r>
      <w:r>
        <w:rPr>
          <w:color w:val="000000"/>
        </w:rPr>
        <w:t>tornando</w:t>
      </w:r>
      <w:r>
        <w:rPr>
          <w:rFonts w:eastAsia="Arial"/>
          <w:color w:val="000000"/>
        </w:rPr>
        <w:t xml:space="preserve"> </w:t>
      </w:r>
      <w:r>
        <w:rPr>
          <w:color w:val="000000"/>
        </w:rPr>
        <w:t>este</w:t>
      </w:r>
      <w:r>
        <w:rPr>
          <w:rFonts w:eastAsia="Arial"/>
          <w:color w:val="000000"/>
        </w:rPr>
        <w:t xml:space="preserve"> </w:t>
      </w:r>
      <w:r>
        <w:rPr>
          <w:color w:val="000000"/>
        </w:rPr>
        <w:t>valor,</w:t>
      </w:r>
      <w:r>
        <w:rPr>
          <w:rFonts w:eastAsia="Arial"/>
          <w:color w:val="000000"/>
        </w:rPr>
        <w:t xml:space="preserve"> </w:t>
      </w:r>
      <w:r>
        <w:rPr>
          <w:color w:val="000000"/>
        </w:rPr>
        <w:t>então,</w:t>
      </w:r>
      <w:r>
        <w:rPr>
          <w:rFonts w:eastAsia="Arial"/>
          <w:color w:val="000000"/>
        </w:rPr>
        <w:t xml:space="preserve"> </w:t>
      </w:r>
      <w:r>
        <w:rPr>
          <w:color w:val="000000"/>
        </w:rPr>
        <w:t>o</w:t>
      </w:r>
      <w:r>
        <w:rPr>
          <w:rFonts w:eastAsia="Arial"/>
          <w:color w:val="000000"/>
        </w:rPr>
        <w:t xml:space="preserve"> </w:t>
      </w:r>
      <w:r>
        <w:rPr>
          <w:i/>
          <w:iCs/>
          <w:color w:val="000000"/>
        </w:rPr>
        <w:t>score</w:t>
      </w:r>
      <w:r>
        <w:rPr>
          <w:rFonts w:eastAsia="Arial"/>
          <w:color w:val="000000"/>
        </w:rPr>
        <w:t xml:space="preserve"> </w:t>
      </w:r>
      <w:r>
        <w:rPr>
          <w:color w:val="000000"/>
        </w:rPr>
        <w:t>de</w:t>
      </w:r>
      <w:r>
        <w:rPr>
          <w:rFonts w:eastAsia="Arial"/>
          <w:color w:val="000000"/>
        </w:rPr>
        <w:t xml:space="preserve"> </w:t>
      </w:r>
      <w:r>
        <w:rPr>
          <w:color w:val="000000"/>
        </w:rPr>
        <w:t>corte</w:t>
      </w:r>
      <w:r>
        <w:rPr>
          <w:rFonts w:eastAsia="Arial"/>
          <w:color w:val="000000"/>
        </w:rPr>
        <w:t xml:space="preserve"> </w:t>
      </w:r>
      <w:r>
        <w:rPr>
          <w:color w:val="000000"/>
        </w:rPr>
        <w:t>utilizado</w:t>
      </w:r>
      <w:r>
        <w:rPr>
          <w:rFonts w:eastAsia="Arial"/>
          <w:color w:val="000000"/>
        </w:rPr>
        <w:t xml:space="preserve"> </w:t>
      </w:r>
      <w:r>
        <w:rPr>
          <w:color w:val="000000"/>
        </w:rPr>
        <w:t>para</w:t>
      </w:r>
      <w:r>
        <w:rPr>
          <w:rFonts w:eastAsia="Arial"/>
          <w:color w:val="000000"/>
        </w:rPr>
        <w:t xml:space="preserve"> </w:t>
      </w:r>
      <w:r>
        <w:rPr>
          <w:color w:val="000000"/>
        </w:rPr>
        <w:t>definir</w:t>
      </w:r>
      <w:r>
        <w:rPr>
          <w:rFonts w:eastAsia="Arial"/>
          <w:color w:val="000000"/>
        </w:rPr>
        <w:t xml:space="preserve"> </w:t>
      </w:r>
      <w:r>
        <w:rPr>
          <w:color w:val="000000"/>
        </w:rPr>
        <w:t>se</w:t>
      </w:r>
      <w:r>
        <w:rPr>
          <w:rFonts w:eastAsia="Arial"/>
          <w:color w:val="000000"/>
        </w:rPr>
        <w:t xml:space="preserve"> </w:t>
      </w:r>
      <w:r>
        <w:rPr>
          <w:color w:val="000000"/>
        </w:rPr>
        <w:t>um</w:t>
      </w:r>
      <w:r>
        <w:rPr>
          <w:rFonts w:eastAsia="Arial"/>
          <w:color w:val="000000"/>
        </w:rPr>
        <w:t xml:space="preserve"> </w:t>
      </w:r>
      <w:r>
        <w:rPr>
          <w:color w:val="000000"/>
        </w:rPr>
        <w:t>nome</w:t>
      </w:r>
      <w:r>
        <w:rPr>
          <w:rFonts w:eastAsia="Arial"/>
          <w:color w:val="000000"/>
        </w:rPr>
        <w:t xml:space="preserve"> </w:t>
      </w:r>
      <w:r>
        <w:rPr>
          <w:color w:val="000000"/>
        </w:rPr>
        <w:t>é</w:t>
      </w:r>
      <w:r>
        <w:rPr>
          <w:rFonts w:eastAsia="Arial"/>
          <w:color w:val="000000"/>
        </w:rPr>
        <w:t xml:space="preserve"> </w:t>
      </w:r>
      <w:r>
        <w:rPr>
          <w:color w:val="000000"/>
        </w:rPr>
        <w:t>semelhante</w:t>
      </w:r>
      <w:r>
        <w:rPr>
          <w:rFonts w:eastAsia="Arial"/>
          <w:color w:val="000000"/>
        </w:rPr>
        <w:t xml:space="preserve"> </w:t>
      </w:r>
      <w:r>
        <w:rPr>
          <w:color w:val="000000"/>
        </w:rPr>
        <w:t>o</w:t>
      </w:r>
      <w:r>
        <w:rPr>
          <w:rFonts w:eastAsia="Arial"/>
          <w:color w:val="000000"/>
        </w:rPr>
        <w:t xml:space="preserve"> </w:t>
      </w:r>
      <w:r>
        <w:rPr>
          <w:color w:val="000000"/>
        </w:rPr>
        <w:t>suficiente</w:t>
      </w:r>
      <w:r>
        <w:rPr>
          <w:rFonts w:eastAsia="Arial"/>
          <w:color w:val="000000"/>
        </w:rPr>
        <w:t xml:space="preserve"> </w:t>
      </w:r>
      <w:r>
        <w:rPr>
          <w:color w:val="000000"/>
        </w:rPr>
        <w:t>ao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para</w:t>
      </w:r>
      <w:r>
        <w:rPr>
          <w:rFonts w:eastAsia="Arial"/>
          <w:color w:val="000000"/>
        </w:rPr>
        <w:t xml:space="preserve"> </w:t>
      </w:r>
      <w:r>
        <w:rPr>
          <w:color w:val="000000"/>
        </w:rPr>
        <w:t>aparecer</w:t>
      </w:r>
      <w:r>
        <w:rPr>
          <w:rFonts w:eastAsia="Arial"/>
          <w:color w:val="000000"/>
        </w:rPr>
        <w:t xml:space="preserve"> </w:t>
      </w:r>
      <w:r>
        <w:rPr>
          <w:color w:val="000000"/>
        </w:rPr>
        <w:t>nos</w:t>
      </w:r>
      <w:r>
        <w:rPr>
          <w:rFonts w:eastAsia="Arial"/>
          <w:color w:val="000000"/>
        </w:rPr>
        <w:t xml:space="preserve"> </w:t>
      </w:r>
      <w:r>
        <w:rPr>
          <w:color w:val="000000"/>
        </w:rPr>
        <w:t>resultados</w:t>
      </w:r>
      <w:r>
        <w:rPr>
          <w:rFonts w:eastAsia="Arial"/>
          <w:color w:val="000000"/>
        </w:rPr>
        <w:t xml:space="preserve"> </w:t>
      </w:r>
      <w:r>
        <w:rPr>
          <w:color w:val="000000"/>
        </w:rPr>
        <w:t>da</w:t>
      </w:r>
      <w:r>
        <w:rPr>
          <w:rFonts w:eastAsia="Arial"/>
          <w:color w:val="000000"/>
        </w:rPr>
        <w:t xml:space="preserve"> </w:t>
      </w:r>
      <w:r>
        <w:rPr>
          <w:color w:val="000000"/>
        </w:rPr>
        <w:t>busca</w:t>
      </w:r>
      <w:r>
        <w:rPr>
          <w:rFonts w:eastAsia="Arial"/>
          <w:color w:val="000000"/>
        </w:rPr>
        <w:t xml:space="preserve"> </w:t>
      </w:r>
      <w:r>
        <w:rPr>
          <w:color w:val="000000"/>
        </w:rPr>
        <w:t>ou</w:t>
      </w:r>
      <w:r>
        <w:rPr>
          <w:rFonts w:eastAsia="Arial"/>
          <w:color w:val="000000"/>
        </w:rPr>
        <w:t xml:space="preserve"> </w:t>
      </w:r>
      <w:r>
        <w:rPr>
          <w:color w:val="000000"/>
        </w:rPr>
        <w:t>não.</w:t>
      </w:r>
    </w:p>
    <w:p w:rsidR="00270A16" w:rsidRDefault="00270A16" w:rsidP="00127CFF">
      <w:pPr>
        <w:pStyle w:val="ndicedeilustraoTCC"/>
      </w:pPr>
    </w:p>
    <w:p w:rsidR="00270A16" w:rsidRPr="00127CFF" w:rsidRDefault="00270A16" w:rsidP="00127CFF">
      <w:pPr>
        <w:pStyle w:val="ndicedeilustraoTCC"/>
      </w:pPr>
      <w:bookmarkStart w:id="185" w:name="_Toc379144219"/>
      <w:r w:rsidRPr="00127CFF">
        <w:rPr>
          <w:b/>
        </w:rPr>
        <w:t>Quadro</w:t>
      </w:r>
      <w:r w:rsidRPr="00127CFF">
        <w:rPr>
          <w:rFonts w:eastAsia="Arial"/>
          <w:b/>
        </w:rPr>
        <w:t xml:space="preserve"> </w:t>
      </w:r>
      <w:r w:rsidRPr="00127CFF">
        <w:rPr>
          <w:b/>
        </w:rPr>
        <w:fldChar w:fldCharType="begin"/>
      </w:r>
      <w:r w:rsidRPr="00127CFF">
        <w:rPr>
          <w:b/>
        </w:rPr>
        <w:instrText xml:space="preserve"> SEQ "Quadro" \*Arabic </w:instrText>
      </w:r>
      <w:r w:rsidRPr="00127CFF">
        <w:rPr>
          <w:b/>
        </w:rPr>
        <w:fldChar w:fldCharType="separate"/>
      </w:r>
      <w:r w:rsidRPr="00127CFF">
        <w:rPr>
          <w:b/>
        </w:rPr>
        <w:t>2</w:t>
      </w:r>
      <w:r w:rsidRPr="00127CFF">
        <w:rPr>
          <w:b/>
        </w:rPr>
        <w:fldChar w:fldCharType="end"/>
      </w:r>
      <w:r w:rsidRPr="00127CFF">
        <w:t>.</w:t>
      </w:r>
      <w:r w:rsidRPr="00127CFF">
        <w:rPr>
          <w:rFonts w:eastAsia="Arial"/>
        </w:rPr>
        <w:t xml:space="preserve"> </w:t>
      </w:r>
      <w:r w:rsidRPr="00127CFF">
        <w:rPr>
          <w:i/>
        </w:rPr>
        <w:t>Scores</w:t>
      </w:r>
      <w:r w:rsidRPr="00127CFF">
        <w:rPr>
          <w:rFonts w:eastAsia="Arial"/>
        </w:rPr>
        <w:t xml:space="preserve"> </w:t>
      </w:r>
      <w:r w:rsidRPr="00127CFF">
        <w:t>da</w:t>
      </w:r>
      <w:r w:rsidRPr="00127CFF">
        <w:rPr>
          <w:rFonts w:eastAsia="Arial"/>
        </w:rPr>
        <w:t xml:space="preserve"> </w:t>
      </w:r>
      <w:r w:rsidRPr="00127CFF">
        <w:t>comparação</w:t>
      </w:r>
      <w:r w:rsidRPr="00127CFF">
        <w:rPr>
          <w:rFonts w:eastAsia="Arial"/>
        </w:rPr>
        <w:t xml:space="preserve"> </w:t>
      </w:r>
      <w:r w:rsidRPr="00127CFF">
        <w:t>de</w:t>
      </w:r>
      <w:r w:rsidRPr="00127CFF">
        <w:rPr>
          <w:rFonts w:eastAsia="Arial"/>
        </w:rPr>
        <w:t xml:space="preserve"> </w:t>
      </w:r>
      <w:r w:rsidRPr="00127CFF">
        <w:t>20</w:t>
      </w:r>
      <w:r w:rsidRPr="00127CFF">
        <w:rPr>
          <w:rFonts w:eastAsia="Arial"/>
        </w:rPr>
        <w:t xml:space="preserve"> </w:t>
      </w:r>
      <w:r w:rsidRPr="00127CFF">
        <w:t>pares</w:t>
      </w:r>
      <w:r w:rsidRPr="00127CFF">
        <w:rPr>
          <w:rFonts w:eastAsia="Arial"/>
        </w:rPr>
        <w:t xml:space="preserve"> </w:t>
      </w:r>
      <w:r w:rsidRPr="00127CFF">
        <w:t>de</w:t>
      </w:r>
      <w:r w:rsidRPr="00127CFF">
        <w:rPr>
          <w:rFonts w:eastAsia="Arial"/>
        </w:rPr>
        <w:t xml:space="preserve"> </w:t>
      </w:r>
      <w:r w:rsidRPr="00127CFF">
        <w:t>nomes.</w:t>
      </w:r>
      <w:bookmarkEnd w:id="185"/>
    </w:p>
    <w:tbl>
      <w:tblPr>
        <w:tblW w:w="0" w:type="auto"/>
        <w:tblInd w:w="-60" w:type="dxa"/>
        <w:tblLayout w:type="fixed"/>
        <w:tblLook w:val="0000" w:firstRow="0" w:lastRow="0" w:firstColumn="0" w:lastColumn="0" w:noHBand="0" w:noVBand="0"/>
      </w:tblPr>
      <w:tblGrid>
        <w:gridCol w:w="1668"/>
        <w:gridCol w:w="1616"/>
        <w:gridCol w:w="1616"/>
        <w:gridCol w:w="1626"/>
        <w:gridCol w:w="842"/>
        <w:gridCol w:w="1523"/>
      </w:tblGrid>
      <w:tr w:rsidR="00270A16" w:rsidTr="00315986">
        <w:trPr>
          <w:trHeight w:val="403"/>
        </w:trPr>
        <w:tc>
          <w:tcPr>
            <w:tcW w:w="1668" w:type="dxa"/>
            <w:tcBorders>
              <w:top w:val="single" w:sz="8" w:space="0" w:color="000000"/>
              <w:left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Nome</w:t>
            </w:r>
            <w:r>
              <w:rPr>
                <w:rFonts w:ascii="Arial" w:eastAsia="Arial" w:hAnsi="Arial" w:cs="Arial"/>
                <w:b/>
                <w:bCs/>
                <w:sz w:val="20"/>
                <w:szCs w:val="20"/>
                <w:lang w:eastAsia="pt-BR"/>
              </w:rPr>
              <w:t xml:space="preserve"> </w:t>
            </w:r>
            <w:r>
              <w:rPr>
                <w:rFonts w:ascii="Arial" w:hAnsi="Arial" w:cs="Arial"/>
                <w:b/>
                <w:bCs/>
                <w:sz w:val="20"/>
                <w:szCs w:val="20"/>
                <w:lang w:eastAsia="pt-BR"/>
              </w:rPr>
              <w:t>1</w:t>
            </w:r>
          </w:p>
        </w:tc>
        <w:tc>
          <w:tcPr>
            <w:tcW w:w="161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Nome</w:t>
            </w:r>
            <w:r>
              <w:rPr>
                <w:rFonts w:ascii="Arial" w:eastAsia="Arial" w:hAnsi="Arial" w:cs="Arial"/>
                <w:b/>
                <w:bCs/>
                <w:sz w:val="20"/>
                <w:szCs w:val="20"/>
                <w:lang w:eastAsia="pt-BR"/>
              </w:rPr>
              <w:t xml:space="preserve"> </w:t>
            </w:r>
            <w:r>
              <w:rPr>
                <w:rFonts w:ascii="Arial" w:hAnsi="Arial" w:cs="Arial"/>
                <w:b/>
                <w:bCs/>
                <w:sz w:val="20"/>
                <w:szCs w:val="20"/>
                <w:lang w:eastAsia="pt-BR"/>
              </w:rPr>
              <w:t>2</w:t>
            </w:r>
          </w:p>
        </w:tc>
        <w:tc>
          <w:tcPr>
            <w:tcW w:w="161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Metaphone</w:t>
            </w:r>
            <w:r>
              <w:rPr>
                <w:rFonts w:ascii="Arial" w:eastAsia="Arial" w:hAnsi="Arial" w:cs="Arial"/>
                <w:b/>
                <w:bCs/>
                <w:sz w:val="20"/>
                <w:szCs w:val="20"/>
                <w:lang w:eastAsia="pt-BR"/>
              </w:rPr>
              <w:t xml:space="preserve"> </w:t>
            </w:r>
            <w:r>
              <w:rPr>
                <w:rFonts w:ascii="Arial" w:hAnsi="Arial" w:cs="Arial"/>
                <w:b/>
                <w:bCs/>
                <w:sz w:val="20"/>
                <w:szCs w:val="20"/>
                <w:lang w:eastAsia="pt-BR"/>
              </w:rPr>
              <w:t>1</w:t>
            </w:r>
          </w:p>
        </w:tc>
        <w:tc>
          <w:tcPr>
            <w:tcW w:w="162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Metaphone</w:t>
            </w:r>
            <w:r>
              <w:rPr>
                <w:rFonts w:ascii="Arial" w:eastAsia="Arial" w:hAnsi="Arial" w:cs="Arial"/>
                <w:b/>
                <w:bCs/>
                <w:sz w:val="20"/>
                <w:szCs w:val="20"/>
                <w:lang w:eastAsia="pt-BR"/>
              </w:rPr>
              <w:t xml:space="preserve"> </w:t>
            </w:r>
            <w:r>
              <w:rPr>
                <w:rFonts w:ascii="Arial" w:hAnsi="Arial" w:cs="Arial"/>
                <w:b/>
                <w:bCs/>
                <w:sz w:val="20"/>
                <w:szCs w:val="20"/>
                <w:lang w:eastAsia="pt-BR"/>
              </w:rPr>
              <w:t>2</w:t>
            </w:r>
          </w:p>
        </w:tc>
        <w:tc>
          <w:tcPr>
            <w:tcW w:w="842"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Score</w:t>
            </w:r>
          </w:p>
        </w:tc>
        <w:tc>
          <w:tcPr>
            <w:tcW w:w="1523" w:type="dxa"/>
            <w:tcBorders>
              <w:top w:val="single" w:sz="8" w:space="0" w:color="000000"/>
              <w:right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Score</w:t>
            </w:r>
            <w:r>
              <w:rPr>
                <w:rFonts w:ascii="Arial" w:eastAsia="Arial" w:hAnsi="Arial" w:cs="Arial"/>
                <w:b/>
                <w:bCs/>
                <w:sz w:val="20"/>
                <w:szCs w:val="20"/>
                <w:lang w:eastAsia="pt-BR"/>
              </w:rPr>
              <w:t xml:space="preserve"> </w:t>
            </w:r>
            <w:r>
              <w:rPr>
                <w:rFonts w:ascii="Arial" w:hAnsi="Arial" w:cs="Arial"/>
                <w:b/>
                <w:bCs/>
                <w:sz w:val="20"/>
                <w:szCs w:val="20"/>
                <w:lang w:eastAsia="pt-BR"/>
              </w:rPr>
              <w:t>Relativo</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Cristiane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Christyanne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Cristiane</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Cristtina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KISNA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0,73</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Thiago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Thiago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Yago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AG</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0,8</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Diego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DIEG</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0,28</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Isabela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Isabelle</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Isabella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Joana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JOANA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r>
              <w:rPr>
                <w:rFonts w:ascii="Arial" w:eastAsia="Arial" w:hAnsi="Arial" w:cs="Arial"/>
                <w:b/>
                <w:bCs/>
                <w:sz w:val="20"/>
                <w:szCs w:val="20"/>
                <w:lang w:eastAsia="pt-BR"/>
              </w:rPr>
              <w:t xml:space="preserve"> </w:t>
            </w:r>
            <w:r>
              <w:rPr>
                <w:rFonts w:ascii="Arial" w:hAnsi="Arial" w:cs="Arial"/>
                <w:b/>
                <w:bCs/>
                <w:sz w:val="20"/>
                <w:szCs w:val="20"/>
                <w:lang w:eastAsia="pt-BR"/>
              </w:rPr>
              <w:t>Vitor</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João</w:t>
            </w:r>
            <w:r>
              <w:rPr>
                <w:rFonts w:ascii="Arial" w:eastAsia="Arial" w:hAnsi="Arial" w:cs="Arial"/>
                <w:sz w:val="20"/>
                <w:szCs w:val="20"/>
                <w:lang w:eastAsia="pt-BR"/>
              </w:rPr>
              <w:t xml:space="preserve"> </w:t>
            </w:r>
            <w:r>
              <w:rPr>
                <w:rFonts w:ascii="Arial" w:hAnsi="Arial" w:cs="Arial"/>
                <w:sz w:val="20"/>
                <w:szCs w:val="20"/>
                <w:lang w:eastAsia="pt-BR"/>
              </w:rPr>
              <w:t>Victor</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VIT2</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VIKO2</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15</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0,79</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r>
              <w:rPr>
                <w:rFonts w:ascii="Arial" w:eastAsia="Arial" w:hAnsi="Arial" w:cs="Arial"/>
                <w:b/>
                <w:bCs/>
                <w:sz w:val="20"/>
                <w:szCs w:val="20"/>
                <w:lang w:eastAsia="pt-BR"/>
              </w:rPr>
              <w:t xml:space="preserve"> </w:t>
            </w:r>
            <w:r>
              <w:rPr>
                <w:rFonts w:ascii="Arial" w:hAnsi="Arial" w:cs="Arial"/>
                <w:b/>
                <w:bCs/>
                <w:sz w:val="20"/>
                <w:szCs w:val="20"/>
                <w:lang w:eastAsia="pt-BR"/>
              </w:rPr>
              <w:t>Vitor</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Vitor</w:t>
            </w:r>
            <w:r>
              <w:rPr>
                <w:rFonts w:ascii="Arial" w:eastAsia="Arial" w:hAnsi="Arial" w:cs="Arial"/>
                <w:sz w:val="20"/>
                <w:szCs w:val="20"/>
                <w:lang w:eastAsia="pt-BR"/>
              </w:rPr>
              <w:t xml:space="preserve"> </w:t>
            </w:r>
            <w:r>
              <w:rPr>
                <w:rFonts w:ascii="Arial" w:hAnsi="Arial" w:cs="Arial"/>
                <w:sz w:val="20"/>
                <w:szCs w:val="20"/>
                <w:lang w:eastAsia="pt-BR"/>
              </w:rPr>
              <w:t>Augusto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VIT2</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VIT2</w:t>
            </w:r>
            <w:r>
              <w:rPr>
                <w:rFonts w:ascii="Arial" w:eastAsia="Arial" w:hAnsi="Arial" w:cs="Arial"/>
                <w:sz w:val="20"/>
                <w:szCs w:val="20"/>
                <w:lang w:eastAsia="pt-BR"/>
              </w:rPr>
              <w:t xml:space="preserve"> </w:t>
            </w:r>
            <w:r>
              <w:rPr>
                <w:rFonts w:ascii="Arial" w:hAnsi="Arial" w:cs="Arial"/>
                <w:sz w:val="20"/>
                <w:szCs w:val="20"/>
                <w:lang w:eastAsia="pt-BR"/>
              </w:rPr>
              <w:t>ALGS</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0,44</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José</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0,5</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Josiah</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José</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JOSIA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Jamal</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Juliano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JANAL</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JULANO</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0,36</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José</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Tamara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TNR</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Sâmmya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Tânia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TNIA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0,75</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Sâmmya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Sônia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Nathalie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Natália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NTLE</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0,8</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Natália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Maria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NRA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0,5</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Sarah</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Sônia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0,4</w:t>
            </w:r>
          </w:p>
        </w:tc>
      </w:tr>
      <w:tr w:rsidR="00270A16" w:rsidTr="00315986">
        <w:trPr>
          <w:trHeight w:val="319"/>
        </w:trPr>
        <w:tc>
          <w:tcPr>
            <w:tcW w:w="1668" w:type="dxa"/>
            <w:tcBorders>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Mariana</w:t>
            </w:r>
          </w:p>
        </w:tc>
        <w:tc>
          <w:tcPr>
            <w:tcW w:w="161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Adriana</w:t>
            </w:r>
          </w:p>
        </w:tc>
        <w:tc>
          <w:tcPr>
            <w:tcW w:w="161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NRANA</w:t>
            </w:r>
          </w:p>
        </w:tc>
        <w:tc>
          <w:tcPr>
            <w:tcW w:w="162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ADRIANA</w:t>
            </w:r>
          </w:p>
        </w:tc>
        <w:tc>
          <w:tcPr>
            <w:tcW w:w="842"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bl>
    <w:p w:rsidR="00127CFF" w:rsidRDefault="00127CFF" w:rsidP="00127CFF">
      <w:pPr>
        <w:pStyle w:val="ndicedeilustraoTCC"/>
        <w:rPr>
          <w:rFonts w:eastAsia="Arial"/>
        </w:rPr>
      </w:pPr>
      <w:bookmarkStart w:id="186" w:name="_Toc379146573"/>
      <w:bookmarkStart w:id="187" w:name="__RefHeading__104_827532146"/>
      <w:bookmarkStart w:id="188" w:name="__RefHeading__174_1286912160"/>
      <w:bookmarkStart w:id="189" w:name="__RefHeading__207_1884309817"/>
      <w:bookmarkStart w:id="190" w:name="__RefHeading__381_1150354337"/>
      <w:bookmarkStart w:id="191" w:name="__RefHeading__73_2068703521"/>
      <w:bookmarkStart w:id="192" w:name="__RefHeading__390_1472683970"/>
      <w:bookmarkStart w:id="193" w:name="__RefHeading__240_1670186559"/>
      <w:bookmarkStart w:id="194" w:name="__RefHeading__326_2087715902"/>
      <w:bookmarkStart w:id="195" w:name="__RefHeading__141_2111979340"/>
      <w:bookmarkStart w:id="196" w:name="__RefHeading__273_1176750583"/>
      <w:bookmarkEnd w:id="187"/>
      <w:bookmarkEnd w:id="188"/>
      <w:bookmarkEnd w:id="189"/>
      <w:bookmarkEnd w:id="190"/>
      <w:bookmarkEnd w:id="191"/>
      <w:bookmarkEnd w:id="192"/>
      <w:bookmarkEnd w:id="193"/>
      <w:bookmarkEnd w:id="194"/>
      <w:bookmarkEnd w:id="195"/>
      <w:bookmarkEnd w:id="196"/>
    </w:p>
    <w:p w:rsidR="00127CFF" w:rsidRPr="00127CFF" w:rsidRDefault="00270A16" w:rsidP="00127CFF">
      <w:pPr>
        <w:pStyle w:val="PargrafoTCC"/>
        <w:rPr>
          <w:shd w:val="clear" w:color="auto" w:fill="FFFF00"/>
        </w:rPr>
      </w:pPr>
      <w:r w:rsidRPr="003F6384">
        <w:rPr>
          <w:rFonts w:eastAsia="Arial"/>
        </w:rPr>
        <w:t xml:space="preserve"> </w:t>
      </w:r>
    </w:p>
    <w:p w:rsidR="00270A16" w:rsidRDefault="00270A16" w:rsidP="002C266D">
      <w:pPr>
        <w:pStyle w:val="Heading2"/>
        <w:rPr>
          <w:shd w:val="clear" w:color="auto" w:fill="FFFF00"/>
        </w:rPr>
      </w:pPr>
      <w:r w:rsidRPr="003F6384">
        <w:t>Agenda</w:t>
      </w:r>
      <w:r w:rsidRPr="003F6384">
        <w:rPr>
          <w:rFonts w:eastAsia="Arial"/>
        </w:rPr>
        <w:t xml:space="preserve"> </w:t>
      </w:r>
      <w:r w:rsidRPr="003F6384">
        <w:t>de</w:t>
      </w:r>
      <w:r w:rsidRPr="003F6384">
        <w:rPr>
          <w:rFonts w:eastAsia="Arial"/>
        </w:rPr>
        <w:t xml:space="preserve"> </w:t>
      </w:r>
      <w:r w:rsidR="003F6384" w:rsidRPr="003F6384">
        <w:t>C</w:t>
      </w:r>
      <w:r w:rsidRPr="003F6384">
        <w:t>onsultas</w:t>
      </w:r>
      <w:bookmarkEnd w:id="186"/>
    </w:p>
    <w:p w:rsidR="00270A16" w:rsidRDefault="00270A16">
      <w:pPr>
        <w:pStyle w:val="PargrafoTCC"/>
        <w:rPr>
          <w:rFonts w:eastAsia="Arial"/>
        </w:rPr>
      </w:pPr>
      <w:r>
        <w:rPr>
          <w:rFonts w:eastAsia="Arial"/>
        </w:rPr>
        <w:t xml:space="preserve">A funcionalidade de agenda de consultas é uma das principais responsáveis por melhorar a organização da </w:t>
      </w:r>
      <w:r w:rsidRPr="00127CFF">
        <w:rPr>
          <w:rFonts w:eastAsia="Arial"/>
        </w:rPr>
        <w:t xml:space="preserve">clínica </w:t>
      </w:r>
      <w:r w:rsidR="00127CFF" w:rsidRPr="00127CFF">
        <w:rPr>
          <w:rFonts w:eastAsia="Arial"/>
        </w:rPr>
        <w:t>médica</w:t>
      </w:r>
      <w:r>
        <w:rPr>
          <w:rFonts w:eastAsia="Arial"/>
        </w:rPr>
        <w:t xml:space="preserve">. Conforme citado no item 3.1.1 deste capítulo, ao cadastrar um médico no sistema, é necessário configurar seus horários de atendimento, </w:t>
      </w:r>
      <w:r w:rsidR="00127CFF">
        <w:rPr>
          <w:rFonts w:eastAsia="Arial"/>
        </w:rPr>
        <w:t>para</w:t>
      </w:r>
      <w:r w:rsidR="00127CFF" w:rsidRPr="00127CFF">
        <w:rPr>
          <w:rFonts w:eastAsia="Arial"/>
        </w:rPr>
        <w:t xml:space="preserve"> que</w:t>
      </w:r>
      <w:r>
        <w:rPr>
          <w:rFonts w:eastAsia="Arial"/>
        </w:rPr>
        <w:t xml:space="preserve"> sua agenda já </w:t>
      </w:r>
      <w:r w:rsidR="00127CFF">
        <w:rPr>
          <w:rFonts w:eastAsia="Arial"/>
        </w:rPr>
        <w:t>seja</w:t>
      </w:r>
      <w:r>
        <w:rPr>
          <w:rFonts w:eastAsia="Arial"/>
        </w:rPr>
        <w:t xml:space="preserve"> automaticamente criada com a configuração preenchida.</w:t>
      </w:r>
    </w:p>
    <w:p w:rsidR="00270A16" w:rsidRDefault="00270A16">
      <w:pPr>
        <w:pStyle w:val="PargrafoTCC"/>
        <w:rPr>
          <w:rFonts w:eastAsia="Arial"/>
        </w:rPr>
      </w:pPr>
      <w:r>
        <w:rPr>
          <w:rFonts w:eastAsia="Arial"/>
        </w:rPr>
        <w:lastRenderedPageBreak/>
        <w:t>Na tela de agendamento de consultas (Figura 12) o usuário seleciona o médico para exibir a respectiva agenda, que já é mostrada na semana da data corrente, destacando o dia atual. Nesta visualização é possível ver a grade semanal de horários do médico, diferenciando horários disponíveis (sem hachuras) de horários indisponíveis (com hachuras). Nos espaços disponíveis, caso não haja nenhuma consulta marcada, aparece um pequeno botão com um ícone de adição para criar uma consulta naquele dia e horário. Caso o horário já esteja ocupado, o espaço mostra o nome do paciente marcado e um pequeno botão de exclusão em vermelho para desmarcar esta consulta. Segundo regras de permissões descritas no item 3.1.2 deste capítulo, apenas a secretária tem acesso a estes botões</w:t>
      </w:r>
      <w:r w:rsidRPr="00127CFF">
        <w:rPr>
          <w:rFonts w:eastAsia="Arial"/>
        </w:rPr>
        <w:t>,</w:t>
      </w:r>
      <w:r w:rsidR="00127CFF" w:rsidRPr="00127CFF">
        <w:rPr>
          <w:rFonts w:eastAsia="Arial"/>
        </w:rPr>
        <w:t xml:space="preserve"> já</w:t>
      </w:r>
      <w:r w:rsidRPr="00127CFF">
        <w:rPr>
          <w:rFonts w:eastAsia="Arial"/>
        </w:rPr>
        <w:t xml:space="preserve"> o</w:t>
      </w:r>
      <w:r>
        <w:rPr>
          <w:rFonts w:eastAsia="Arial"/>
        </w:rPr>
        <w:t xml:space="preserve"> médico visualiza a agenda normalmente, porém os botões não aparecem.</w:t>
      </w:r>
    </w:p>
    <w:p w:rsidR="00270A16" w:rsidRDefault="00270A16">
      <w:pPr>
        <w:pStyle w:val="PargrafoTCC"/>
        <w:rPr>
          <w:rFonts w:eastAsia="Arial"/>
        </w:rPr>
      </w:pPr>
      <w:r>
        <w:rPr>
          <w:rFonts w:eastAsia="Arial"/>
        </w:rPr>
        <w:t xml:space="preserve">Ao clicar para marcar uma nova consulta, uma janela com um pequeno formulário aparece. Para marcar a consulta é necessário escolher um paciente cadastrado ou a opção “Novo paciente”, preencher os campos necessários e </w:t>
      </w:r>
      <w:r w:rsidRPr="00E20785">
        <w:rPr>
          <w:rFonts w:eastAsia="Arial"/>
        </w:rPr>
        <w:t>salvar</w:t>
      </w:r>
      <w:r>
        <w:rPr>
          <w:rFonts w:eastAsia="Arial"/>
        </w:rPr>
        <w:t>. No caso da opção “Novo paciente” todos os campos são obrigatórios e ao salvar a consulta um cadastro temporário e incompleto é criado para este novo paciente. O cadastro deve ser completado com o auxílio do próprio paciente, no momento que este chegar à clínica para o atendimento.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2751AA24" wp14:editId="02F8F708">
            <wp:extent cx="4273075" cy="3217653"/>
            <wp:effectExtent l="19050" t="19050" r="1333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838" r="1554" b="5314"/>
                    <a:stretch/>
                  </pic:blipFill>
                  <pic:spPr bwMode="auto">
                    <a:xfrm>
                      <a:off x="0" y="0"/>
                      <a:ext cx="4268009" cy="3213838"/>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197" w:name="_Toc379143987"/>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Pr="00E20785">
        <w:rPr>
          <w:b/>
        </w:rPr>
        <w:t>12</w:t>
      </w:r>
      <w:r w:rsidRPr="00E20785">
        <w:rPr>
          <w:b/>
        </w:rPr>
        <w:fldChar w:fldCharType="end"/>
      </w:r>
      <w:r>
        <w:t>.</w:t>
      </w:r>
      <w:r>
        <w:rPr>
          <w:rFonts w:eastAsia="Arial"/>
        </w:rPr>
        <w:t xml:space="preserve"> </w:t>
      </w:r>
      <w:r>
        <w:t>Tela</w:t>
      </w:r>
      <w:r>
        <w:rPr>
          <w:rFonts w:eastAsia="Arial"/>
        </w:rPr>
        <w:t xml:space="preserve"> </w:t>
      </w:r>
      <w:r>
        <w:t>da</w:t>
      </w:r>
      <w:r>
        <w:rPr>
          <w:rFonts w:eastAsia="Arial"/>
        </w:rPr>
        <w:t xml:space="preserve"> </w:t>
      </w:r>
      <w:r>
        <w:t>agenda</w:t>
      </w:r>
      <w:r>
        <w:rPr>
          <w:rFonts w:eastAsia="Arial"/>
        </w:rPr>
        <w:t xml:space="preserve"> </w:t>
      </w:r>
      <w:r>
        <w:t>de</w:t>
      </w:r>
      <w:r>
        <w:rPr>
          <w:rFonts w:eastAsia="Arial"/>
        </w:rPr>
        <w:t xml:space="preserve"> </w:t>
      </w:r>
      <w:r>
        <w:t>consultas</w:t>
      </w:r>
      <w:bookmarkEnd w:id="197"/>
      <w:r w:rsidR="00FE4E38">
        <w:t>.</w:t>
      </w:r>
    </w:p>
    <w:p w:rsidR="00270A16" w:rsidRDefault="00270A16">
      <w:pPr>
        <w:pStyle w:val="PargrafoTCC"/>
        <w:rPr>
          <w:rFonts w:eastAsia="Arial"/>
        </w:rPr>
      </w:pPr>
      <w:r>
        <w:rPr>
          <w:rFonts w:eastAsia="Arial"/>
        </w:rPr>
        <w:lastRenderedPageBreak/>
        <w:t xml:space="preserve">Caso um paciente existente seja escolhido (Figura 13), suas informações (nome, telefone, </w:t>
      </w:r>
      <w:r>
        <w:rPr>
          <w:rFonts w:eastAsia="Arial"/>
          <w:i/>
        </w:rPr>
        <w:t>status</w:t>
      </w:r>
      <w:r>
        <w:rPr>
          <w:rFonts w:eastAsia="Arial"/>
        </w:rPr>
        <w:t xml:space="preserve"> da ficha e data da última consulta) são carregadas nos campos do formulário, faltando apenas preencher o convênio que será utilizado na consulta (pois pode ser que haja algum problema com o convênio do paciente, </w:t>
      </w:r>
      <w:r w:rsidR="00E20785">
        <w:rPr>
          <w:rFonts w:eastAsia="Arial"/>
        </w:rPr>
        <w:t>gerando</w:t>
      </w:r>
      <w:r>
        <w:rPr>
          <w:rFonts w:eastAsia="Arial"/>
        </w:rPr>
        <w:t>, então, a necessidade de uma consulta particular). Ainda nesta janela pode aparecer um aviso em vermelho, indicando que a última consulta deste paciente foi há menos de 30 dias, o que, segundo a regra da maioria dos planos de saúde, caracteriza um retorno. Este aviso aparece para que a secretária se atente ao agendar consultas de retorno, pois, como descrito no item 1.1 do primeiro capítulo desta monografia, os convênios não remuneram os médicos por consultas de retorno, fazendo com que os médicos prefiram que esse tipo de atendimento seja evitado quando não for realmente necessário.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11E2C6B0" wp14:editId="43ED0682">
            <wp:extent cx="4479476" cy="3053751"/>
            <wp:effectExtent l="19050" t="19050" r="1651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6807" b="10868"/>
                    <a:stretch/>
                  </pic:blipFill>
                  <pic:spPr bwMode="auto">
                    <a:xfrm>
                      <a:off x="0" y="0"/>
                      <a:ext cx="4478072" cy="3052794"/>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198" w:name="_Toc379143988"/>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Pr="00E20785">
        <w:rPr>
          <w:b/>
        </w:rPr>
        <w:t>13</w:t>
      </w:r>
      <w:r w:rsidRPr="00E20785">
        <w:rPr>
          <w:b/>
        </w:rPr>
        <w:fldChar w:fldCharType="end"/>
      </w:r>
      <w:r w:rsidRPr="00E20785">
        <w:rPr>
          <w:b/>
        </w:rPr>
        <w:t>.</w:t>
      </w:r>
      <w:r>
        <w:rPr>
          <w:rFonts w:eastAsia="Arial"/>
        </w:rPr>
        <w:t xml:space="preserve"> </w:t>
      </w:r>
      <w:r>
        <w:t>Janela</w:t>
      </w:r>
      <w:r>
        <w:rPr>
          <w:rFonts w:eastAsia="Arial"/>
        </w:rPr>
        <w:t xml:space="preserve"> </w:t>
      </w:r>
      <w:r>
        <w:t>de</w:t>
      </w:r>
      <w:r>
        <w:rPr>
          <w:rFonts w:eastAsia="Arial"/>
        </w:rPr>
        <w:t xml:space="preserve"> </w:t>
      </w:r>
      <w:r>
        <w:t>agendamento</w:t>
      </w:r>
      <w:r>
        <w:rPr>
          <w:rFonts w:eastAsia="Arial"/>
        </w:rPr>
        <w:t xml:space="preserve"> </w:t>
      </w:r>
      <w:r>
        <w:t>de</w:t>
      </w:r>
      <w:r>
        <w:rPr>
          <w:rFonts w:eastAsia="Arial"/>
        </w:rPr>
        <w:t xml:space="preserve"> </w:t>
      </w:r>
      <w:r>
        <w:t>consulta</w:t>
      </w:r>
      <w:bookmarkEnd w:id="198"/>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Ainda na visualização das agendas, ao clicar no nome de um paciente que já se encontra agendado, abre-se a mesma janela com detalhes da consulta. Se a consulta ainda não ocorreu (está no futuro), é possível </w:t>
      </w:r>
      <w:r w:rsidR="00E20785" w:rsidRPr="00E20785">
        <w:rPr>
          <w:rFonts w:eastAsia="Arial"/>
        </w:rPr>
        <w:t>edita</w:t>
      </w:r>
      <w:r w:rsidRPr="00E20785">
        <w:rPr>
          <w:rFonts w:eastAsia="Arial"/>
        </w:rPr>
        <w:t>r</w:t>
      </w:r>
      <w:r>
        <w:rPr>
          <w:rFonts w:eastAsia="Arial"/>
        </w:rPr>
        <w:t xml:space="preserve"> e salvá-la novamente. Caso seja uma consulta no passado, os detalhes aparecem sem possibilidade de edição, apenas para visualização.</w:t>
      </w:r>
    </w:p>
    <w:p w:rsidR="00270A16" w:rsidRDefault="00270A16">
      <w:pPr>
        <w:pStyle w:val="PargrafoTCC"/>
        <w:rPr>
          <w:rFonts w:eastAsia="Arial"/>
        </w:rPr>
      </w:pPr>
      <w:r>
        <w:rPr>
          <w:rFonts w:eastAsia="Arial"/>
        </w:rPr>
        <w:t xml:space="preserve">Em cima da agenda, ao lado da data selecionada, há um botão para reconfiguração da grade de horários do médico, conforme consta na Figura 14. </w:t>
      </w:r>
      <w:r>
        <w:rPr>
          <w:rFonts w:eastAsia="Arial"/>
        </w:rPr>
        <w:lastRenderedPageBreak/>
        <w:t>Não é possível alterar a duração da sua consulta uma vez definida anteriormente na primeira configuração (no momento do cadastro do médico), porém os dias e horários podem ser redefinidos a qualquer momento. As consultas já agendadas não são desmarcadas, elas apenas aparecem em espaços com hachuras caso o horário delas se torne um horário não disponível do médico</w:t>
      </w:r>
      <w:r w:rsidR="00E20785">
        <w:rPr>
          <w:rFonts w:eastAsia="Arial"/>
        </w:rPr>
        <w:t>;</w:t>
      </w:r>
      <w:r>
        <w:rPr>
          <w:rFonts w:eastAsia="Arial"/>
        </w:rPr>
        <w:t xml:space="preserve"> fica a cargo da secretária remarcá-las ou a cargo do médico atendê-las fora de horário.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70F659E5" wp14:editId="35E39250">
            <wp:extent cx="4505325" cy="39243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39243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E20785">
      <w:pPr>
        <w:pStyle w:val="ndicedeilustraoTCC"/>
      </w:pPr>
      <w:bookmarkStart w:id="199" w:name="_Toc379143989"/>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Pr="00E20785">
        <w:rPr>
          <w:b/>
        </w:rPr>
        <w:t>14</w:t>
      </w:r>
      <w:r w:rsidRPr="00E20785">
        <w:rPr>
          <w:b/>
        </w:rPr>
        <w:fldChar w:fldCharType="end"/>
      </w:r>
      <w:r w:rsidRPr="00E20785">
        <w:rPr>
          <w:b/>
        </w:rPr>
        <w:t>.</w:t>
      </w:r>
      <w:r>
        <w:rPr>
          <w:rFonts w:eastAsia="Arial"/>
        </w:rPr>
        <w:t xml:space="preserve"> </w:t>
      </w:r>
      <w:r>
        <w:t>Tela</w:t>
      </w:r>
      <w:r>
        <w:rPr>
          <w:rFonts w:eastAsia="Arial"/>
        </w:rPr>
        <w:t xml:space="preserve"> </w:t>
      </w:r>
      <w:r>
        <w:t>de</w:t>
      </w:r>
      <w:r>
        <w:rPr>
          <w:rFonts w:eastAsia="Arial"/>
        </w:rPr>
        <w:t xml:space="preserve"> </w:t>
      </w:r>
      <w:r>
        <w:t>configuração</w:t>
      </w:r>
      <w:r>
        <w:rPr>
          <w:rFonts w:eastAsia="Arial"/>
        </w:rPr>
        <w:t xml:space="preserve"> </w:t>
      </w:r>
      <w:r>
        <w:t>da</w:t>
      </w:r>
      <w:r>
        <w:rPr>
          <w:rFonts w:eastAsia="Arial"/>
        </w:rPr>
        <w:t xml:space="preserve"> </w:t>
      </w:r>
      <w:r>
        <w:t>agenda</w:t>
      </w:r>
      <w:bookmarkEnd w:id="199"/>
      <w:r w:rsidR="00FE4E38">
        <w:t>.</w:t>
      </w:r>
    </w:p>
    <w:p w:rsidR="00E20785" w:rsidRDefault="00E20785" w:rsidP="00E20785">
      <w:pPr>
        <w:pStyle w:val="ndicedeilustraoTCC"/>
      </w:pPr>
    </w:p>
    <w:p w:rsidR="00270A16" w:rsidRDefault="00270A16">
      <w:pPr>
        <w:pStyle w:val="PargrafoTCC"/>
        <w:rPr>
          <w:rFonts w:eastAsia="Arial"/>
        </w:rPr>
      </w:pPr>
    </w:p>
    <w:p w:rsidR="00270A16" w:rsidRDefault="00270A16" w:rsidP="002C266D">
      <w:pPr>
        <w:pStyle w:val="Heading2"/>
      </w:pPr>
      <w:bookmarkStart w:id="200" w:name="__RefHeading__143_2111979340"/>
      <w:bookmarkStart w:id="201" w:name="__RefHeading__328_2087715902"/>
      <w:bookmarkStart w:id="202" w:name="__RefHeading__242_1670186559"/>
      <w:bookmarkStart w:id="203" w:name="__RefHeading__209_1884309817"/>
      <w:bookmarkStart w:id="204" w:name="__RefHeading__176_1286912160"/>
      <w:bookmarkStart w:id="205" w:name="__RefHeading__75_2068703521"/>
      <w:bookmarkStart w:id="206" w:name="__RefHeading__383_1150354337"/>
      <w:bookmarkStart w:id="207" w:name="__RefHeading__106_827532146"/>
      <w:bookmarkStart w:id="208" w:name="__RefHeading__275_1176750583"/>
      <w:bookmarkStart w:id="209" w:name="__RefHeading__392_1472683970"/>
      <w:bookmarkEnd w:id="200"/>
      <w:bookmarkEnd w:id="201"/>
      <w:bookmarkEnd w:id="202"/>
      <w:bookmarkEnd w:id="203"/>
      <w:bookmarkEnd w:id="204"/>
      <w:bookmarkEnd w:id="205"/>
      <w:bookmarkEnd w:id="206"/>
      <w:bookmarkEnd w:id="207"/>
      <w:bookmarkEnd w:id="208"/>
      <w:bookmarkEnd w:id="209"/>
      <w:r>
        <w:rPr>
          <w:rFonts w:eastAsia="Arial"/>
        </w:rPr>
        <w:t xml:space="preserve"> </w:t>
      </w:r>
      <w:bookmarkStart w:id="210" w:name="_Toc379146574"/>
      <w:r>
        <w:t>Execução</w:t>
      </w:r>
      <w:r>
        <w:rPr>
          <w:rFonts w:eastAsia="Arial"/>
        </w:rPr>
        <w:t xml:space="preserve"> </w:t>
      </w:r>
      <w:r>
        <w:t>de</w:t>
      </w:r>
      <w:r>
        <w:rPr>
          <w:rFonts w:eastAsia="Arial"/>
        </w:rPr>
        <w:t xml:space="preserve"> </w:t>
      </w:r>
      <w:r w:rsidR="003F6384">
        <w:t>C</w:t>
      </w:r>
      <w:r>
        <w:t>onsultas</w:t>
      </w:r>
      <w:bookmarkEnd w:id="210"/>
    </w:p>
    <w:p w:rsidR="00270A16" w:rsidRDefault="00270A16">
      <w:pPr>
        <w:pStyle w:val="PargrafoTCC"/>
        <w:rPr>
          <w:rFonts w:eastAsia="Arial"/>
        </w:rPr>
      </w:pPr>
      <w:r>
        <w:rPr>
          <w:rFonts w:eastAsia="Arial"/>
        </w:rPr>
        <w:t xml:space="preserve">A funcionalidade de execução de consultas, também com grande participação na melhoria de organização da </w:t>
      </w:r>
      <w:r w:rsidR="00E20785" w:rsidRPr="00E20785">
        <w:rPr>
          <w:rFonts w:eastAsia="Arial"/>
        </w:rPr>
        <w:t>clínica</w:t>
      </w:r>
      <w:r>
        <w:rPr>
          <w:rFonts w:eastAsia="Arial"/>
        </w:rPr>
        <w:t>, é a funcionalidade que apresenta maior diferenciação na interface gráfica dependendo do perfil do usuário que a acessa.</w:t>
      </w:r>
    </w:p>
    <w:p w:rsidR="00270A16" w:rsidRDefault="00270A16">
      <w:pPr>
        <w:pStyle w:val="PargrafoTCC"/>
        <w:rPr>
          <w:rFonts w:eastAsia="Arial"/>
        </w:rPr>
      </w:pPr>
      <w:r>
        <w:rPr>
          <w:rFonts w:eastAsia="Arial"/>
        </w:rPr>
        <w:t xml:space="preserve">Para a secretária, acompanhar a execução das consultas é como um monitoramento e atualização da sala de espera da clínica. Para este perfil de usuário, a tela mostra uma parcela da agenda de cada médico que tem consultas </w:t>
      </w:r>
      <w:r>
        <w:rPr>
          <w:rFonts w:eastAsia="Arial"/>
        </w:rPr>
        <w:lastRenderedPageBreak/>
        <w:t>aproximadas do horário atual (Figura 15). Desta forma, se um ou mais médicos possuem consultas durante o dia todo, aparecem pequenas tabelas lado a lado, uma para cada médico, com as consultas pendentes de cada um a partir de X horas para trás até X horas no futuro, contando do horário corrente. Se, por exemplo, algum médico possuir consultas somente de tarde, a sua tabela de horários não aparece durante a manhã (para não poluir o visual com informações não relevantes no momento).</w:t>
      </w:r>
    </w:p>
    <w:p w:rsidR="00270A16" w:rsidRDefault="00270A16" w:rsidP="00E20785">
      <w:pPr>
        <w:pStyle w:val="ndicedeilustraoTCC"/>
        <w:rPr>
          <w:rFonts w:eastAsia="Arial"/>
        </w:rPr>
      </w:pPr>
    </w:p>
    <w:p w:rsidR="00270A16" w:rsidRDefault="00E20785" w:rsidP="00E20785">
      <w:pPr>
        <w:jc w:val="center"/>
      </w:pPr>
      <w:r>
        <w:rPr>
          <w:noProof/>
          <w:lang w:eastAsia="pt-BR"/>
        </w:rPr>
        <w:drawing>
          <wp:inline distT="0" distB="0" distL="0" distR="0" wp14:anchorId="3E0702C6" wp14:editId="2E023A00">
            <wp:extent cx="5478044" cy="1940943"/>
            <wp:effectExtent l="0" t="0" r="889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5.png"/>
                    <pic:cNvPicPr/>
                  </pic:nvPicPr>
                  <pic:blipFill rotWithShape="1">
                    <a:blip r:embed="rId33">
                      <a:extLst>
                        <a:ext uri="{28A0092B-C50C-407E-A947-70E740481C1C}">
                          <a14:useLocalDpi xmlns:a14="http://schemas.microsoft.com/office/drawing/2010/main" val="0"/>
                        </a:ext>
                      </a:extLst>
                    </a:blip>
                    <a:srcRect l="-130" t="11546" r="1392" b="44197"/>
                    <a:stretch/>
                  </pic:blipFill>
                  <pic:spPr bwMode="auto">
                    <a:xfrm>
                      <a:off x="0" y="0"/>
                      <a:ext cx="5485979" cy="1943754"/>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211" w:name="_Toc379143990"/>
      <w:r>
        <w:rPr>
          <w:b/>
        </w:rPr>
        <w:t>Figura</w:t>
      </w:r>
      <w:r>
        <w:rPr>
          <w:rFonts w:eastAsia="Arial"/>
          <w:b/>
        </w:rPr>
        <w:t xml:space="preserve"> </w:t>
      </w:r>
      <w:r>
        <w:rPr>
          <w:b/>
        </w:rPr>
        <w:fldChar w:fldCharType="begin"/>
      </w:r>
      <w:r>
        <w:rPr>
          <w:b/>
        </w:rPr>
        <w:instrText xml:space="preserve"> SEQ "Figura" \*Arabic </w:instrText>
      </w:r>
      <w:r>
        <w:rPr>
          <w:b/>
        </w:rPr>
        <w:fldChar w:fldCharType="separate"/>
      </w:r>
      <w:r>
        <w:rPr>
          <w:b/>
        </w:rPr>
        <w:t>15</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execução</w:t>
      </w:r>
      <w:r>
        <w:rPr>
          <w:rFonts w:eastAsia="Arial"/>
        </w:rPr>
        <w:t xml:space="preserve"> </w:t>
      </w:r>
      <w:r>
        <w:t>de</w:t>
      </w:r>
      <w:r>
        <w:rPr>
          <w:rFonts w:eastAsia="Arial"/>
        </w:rPr>
        <w:t xml:space="preserve"> </w:t>
      </w:r>
      <w:r>
        <w:t>consultas</w:t>
      </w:r>
      <w:r>
        <w:rPr>
          <w:rFonts w:eastAsia="Arial"/>
        </w:rPr>
        <w:t xml:space="preserve"> </w:t>
      </w:r>
      <w:r>
        <w:t>no</w:t>
      </w:r>
      <w:r>
        <w:rPr>
          <w:rFonts w:eastAsia="Arial"/>
        </w:rPr>
        <w:t xml:space="preserve"> </w:t>
      </w:r>
      <w:r>
        <w:t>perfil</w:t>
      </w:r>
      <w:r>
        <w:rPr>
          <w:rFonts w:eastAsia="Arial"/>
        </w:rPr>
        <w:t xml:space="preserve"> </w:t>
      </w:r>
      <w:r>
        <w:t>da</w:t>
      </w:r>
      <w:r>
        <w:rPr>
          <w:rFonts w:eastAsia="Arial"/>
        </w:rPr>
        <w:t xml:space="preserve"> </w:t>
      </w:r>
      <w:r>
        <w:t>secretária</w:t>
      </w:r>
      <w:bookmarkEnd w:id="211"/>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Com esta visualização, a secretária consegue atualizar facilmente os </w:t>
      </w:r>
      <w:r>
        <w:rPr>
          <w:rFonts w:eastAsia="Arial"/>
          <w:i/>
        </w:rPr>
        <w:t>status</w:t>
      </w:r>
      <w:r>
        <w:rPr>
          <w:rFonts w:eastAsia="Arial"/>
        </w:rPr>
        <w:t xml:space="preserve"> das consultas. Assim que um paciente chegar à clínica, ela muda a consulta dele de “Pendente” para “Na sala de espera”. Quando este paciente entrar na sala do médico para ser atendido, a secretária muda o </w:t>
      </w:r>
      <w:r>
        <w:rPr>
          <w:rFonts w:eastAsia="Arial"/>
          <w:i/>
        </w:rPr>
        <w:t>status</w:t>
      </w:r>
      <w:r>
        <w:rPr>
          <w:rFonts w:eastAsia="Arial"/>
        </w:rPr>
        <w:t xml:space="preserve"> da consulta para “Em atendimento”. Quando o mesmo acabar o atendimento e for embora, ela pode finalmente mudar o </w:t>
      </w:r>
      <w:r>
        <w:rPr>
          <w:rFonts w:eastAsia="Arial"/>
          <w:i/>
        </w:rPr>
        <w:t>status</w:t>
      </w:r>
      <w:r>
        <w:rPr>
          <w:rFonts w:eastAsia="Arial"/>
        </w:rPr>
        <w:t xml:space="preserve"> para “Finalizada”. Caso um paciente deixe de comparecer à clínica no seu agendamento, é possível alterar o </w:t>
      </w:r>
      <w:r>
        <w:rPr>
          <w:rFonts w:eastAsia="Arial"/>
          <w:i/>
        </w:rPr>
        <w:t>status</w:t>
      </w:r>
      <w:r>
        <w:rPr>
          <w:rFonts w:eastAsia="Arial"/>
        </w:rPr>
        <w:t xml:space="preserve"> para “Faltou”, e essa consulta com ausência permanece registrada no prontuário do paciente. </w:t>
      </w:r>
    </w:p>
    <w:p w:rsidR="00270A16" w:rsidRDefault="00270A16">
      <w:pPr>
        <w:pStyle w:val="PargrafoTCC"/>
        <w:rPr>
          <w:rFonts w:eastAsia="Arial"/>
        </w:rPr>
      </w:pPr>
      <w:r>
        <w:rPr>
          <w:rFonts w:eastAsia="Arial"/>
        </w:rPr>
        <w:t xml:space="preserve">Ao acessar a funcionalidade de execução de consultas com um usuário Médico a interface que aparece é diferente, pois, para um médico, executar as consultas é, de fato, realizar o atendimento e documentá-lo no prontuário do paciente. Logo, na tela de um médico, aparece somente a tabela de consultas do dia da sua agenda, com o </w:t>
      </w:r>
      <w:r>
        <w:rPr>
          <w:rFonts w:eastAsia="Arial"/>
          <w:i/>
        </w:rPr>
        <w:t>status</w:t>
      </w:r>
      <w:r>
        <w:rPr>
          <w:rFonts w:eastAsia="Arial"/>
        </w:rPr>
        <w:t xml:space="preserve"> em que cada uma se encontra no momento e um espaço para o prontuário em que a consulta vai ser documentada (Figura 16).</w:t>
      </w:r>
    </w:p>
    <w:p w:rsidR="00270A16" w:rsidRDefault="00CA1E67" w:rsidP="00E20785">
      <w:pPr>
        <w:jc w:val="center"/>
        <w:rPr>
          <w:b/>
        </w:rPr>
      </w:pPr>
      <w:r>
        <w:rPr>
          <w:rFonts w:eastAsia="Arial"/>
          <w:noProof/>
          <w:lang w:eastAsia="pt-BR"/>
        </w:rPr>
        <w:lastRenderedPageBreak/>
        <w:drawing>
          <wp:inline distT="0" distB="0" distL="0" distR="0" wp14:anchorId="5F8B97CE" wp14:editId="094BB3D3">
            <wp:extent cx="5067647" cy="280358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617"/>
                    <a:stretch/>
                  </pic:blipFill>
                  <pic:spPr bwMode="auto">
                    <a:xfrm>
                      <a:off x="0" y="0"/>
                      <a:ext cx="5063633" cy="2801364"/>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212" w:name="_Toc379143991"/>
      <w:r>
        <w:rPr>
          <w:b/>
        </w:rPr>
        <w:t>Figura</w:t>
      </w:r>
      <w:r>
        <w:rPr>
          <w:rFonts w:eastAsia="Arial"/>
          <w:b/>
        </w:rPr>
        <w:t xml:space="preserve"> </w:t>
      </w:r>
      <w:r>
        <w:rPr>
          <w:b/>
        </w:rPr>
        <w:fldChar w:fldCharType="begin"/>
      </w:r>
      <w:r>
        <w:rPr>
          <w:b/>
        </w:rPr>
        <w:instrText xml:space="preserve"> SEQ "Figura" \*Arabic </w:instrText>
      </w:r>
      <w:r>
        <w:rPr>
          <w:b/>
        </w:rPr>
        <w:fldChar w:fldCharType="separate"/>
      </w:r>
      <w:r>
        <w:rPr>
          <w:b/>
        </w:rPr>
        <w:t>16</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execução</w:t>
      </w:r>
      <w:r>
        <w:rPr>
          <w:rFonts w:eastAsia="Arial"/>
        </w:rPr>
        <w:t xml:space="preserve"> </w:t>
      </w:r>
      <w:r>
        <w:t>de</w:t>
      </w:r>
      <w:r>
        <w:rPr>
          <w:rFonts w:eastAsia="Arial"/>
        </w:rPr>
        <w:t xml:space="preserve"> </w:t>
      </w:r>
      <w:r>
        <w:t>consulta</w:t>
      </w:r>
      <w:r>
        <w:rPr>
          <w:rFonts w:eastAsia="Arial"/>
        </w:rPr>
        <w:t xml:space="preserve"> </w:t>
      </w:r>
      <w:r>
        <w:t>no</w:t>
      </w:r>
      <w:r>
        <w:rPr>
          <w:rFonts w:eastAsia="Arial"/>
        </w:rPr>
        <w:t xml:space="preserve"> </w:t>
      </w:r>
      <w:r>
        <w:t>perfil</w:t>
      </w:r>
      <w:r>
        <w:rPr>
          <w:rFonts w:eastAsia="Arial"/>
        </w:rPr>
        <w:t xml:space="preserve"> </w:t>
      </w:r>
      <w:r>
        <w:t>do</w:t>
      </w:r>
      <w:r>
        <w:rPr>
          <w:rFonts w:eastAsia="Arial"/>
        </w:rPr>
        <w:t xml:space="preserve"> </w:t>
      </w:r>
      <w:r>
        <w:t>médico</w:t>
      </w:r>
      <w:bookmarkEnd w:id="212"/>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Com as próximas consultas listadas do lado esquerdo, o médico clica no paciente que vai atender para que seu prontuário apareça à direita. O prontuário aparece contendo o nome do paciente, o </w:t>
      </w:r>
      <w:r>
        <w:rPr>
          <w:rFonts w:eastAsia="Arial"/>
          <w:i/>
        </w:rPr>
        <w:t>status</w:t>
      </w:r>
      <w:r>
        <w:rPr>
          <w:rFonts w:eastAsia="Arial"/>
        </w:rPr>
        <w:t xml:space="preserve"> da ficha, um pequeno histórico de consultas anteriores e os campos para documentar o atendimento atual: Problemas</w:t>
      </w:r>
      <w:r w:rsidRPr="00FE4E38">
        <w:rPr>
          <w:rFonts w:eastAsia="Arial"/>
        </w:rPr>
        <w:t xml:space="preserve"> / </w:t>
      </w:r>
      <w:r>
        <w:rPr>
          <w:rFonts w:eastAsia="Arial"/>
        </w:rPr>
        <w:t xml:space="preserve">Sintomas, Diagnóstico, </w:t>
      </w:r>
      <w:r w:rsidRPr="00FE4E38">
        <w:rPr>
          <w:rFonts w:eastAsia="Arial"/>
        </w:rPr>
        <w:t xml:space="preserve">Prescrições / </w:t>
      </w:r>
      <w:r>
        <w:rPr>
          <w:rFonts w:eastAsia="Arial"/>
        </w:rPr>
        <w:t>Recomendações, CID e anexos. O CID é escolhido de uma lista auto completável com todos os CIDs importados via funcionalidade descrita no item 3.2.1 deste capítulo. É possível anexar múltiplos arquivos de quaisquer formatos e preencher uma descrição para cada um deles.</w:t>
      </w:r>
    </w:p>
    <w:p w:rsidR="00270A16" w:rsidRDefault="00270A16">
      <w:pPr>
        <w:pStyle w:val="PargrafoTCC"/>
        <w:rPr>
          <w:rFonts w:eastAsia="Arial"/>
        </w:rPr>
      </w:pPr>
      <w:r>
        <w:rPr>
          <w:rFonts w:eastAsia="Arial"/>
        </w:rPr>
        <w:t xml:space="preserve">A visualização do histórico de consultas é resumida para manter a interface mais limpa, logo, são exibidos apenas os diagnósticos das últimas três consultas registradas no prontuário, descartando as que possuem </w:t>
      </w:r>
      <w:r>
        <w:rPr>
          <w:rFonts w:eastAsia="Arial"/>
          <w:i/>
        </w:rPr>
        <w:t>status</w:t>
      </w:r>
      <w:r>
        <w:rPr>
          <w:rFonts w:eastAsia="Arial"/>
        </w:rPr>
        <w:t xml:space="preserve"> “Faltou”. Para ver mais detalhes destas três consultas anteriores, há um </w:t>
      </w:r>
      <w:r w:rsidRPr="00FE4E38">
        <w:rPr>
          <w:rFonts w:eastAsia="Arial"/>
          <w:i/>
        </w:rPr>
        <w:t>link</w:t>
      </w:r>
      <w:r>
        <w:rPr>
          <w:rFonts w:eastAsia="Arial"/>
        </w:rPr>
        <w:t xml:space="preserve"> para abrir uma janela com todas as informações documentadas, incluindo os anexos (Figura 17). Para os anexos em formatos de imagens (JPG, PNG</w:t>
      </w:r>
      <w:r w:rsidR="00FE4E38" w:rsidRPr="00FE4E38">
        <w:rPr>
          <w:rFonts w:eastAsia="Arial"/>
        </w:rPr>
        <w:t xml:space="preserve"> e</w:t>
      </w:r>
      <w:r w:rsidRPr="00FE4E38">
        <w:rPr>
          <w:rFonts w:eastAsia="Arial"/>
        </w:rPr>
        <w:t xml:space="preserve"> etc.</w:t>
      </w:r>
      <w:r>
        <w:rPr>
          <w:rFonts w:eastAsia="Arial"/>
        </w:rPr>
        <w:t xml:space="preserve">) ou no formato PDF é possível a visualização de uma miniatura do conteúdo. Assim como na visualização normal de um prontuário (item 3.2.2 deste capítulo), ao clicar em qualquer um dos anexos, o arquivo é aberto em uma nova janela (caso o </w:t>
      </w:r>
      <w:r>
        <w:rPr>
          <w:rFonts w:eastAsia="Arial"/>
          <w:i/>
        </w:rPr>
        <w:t>browser</w:t>
      </w:r>
      <w:r>
        <w:rPr>
          <w:rFonts w:eastAsia="Arial"/>
        </w:rPr>
        <w:t xml:space="preserve"> suporte) ou é iniciado seu </w:t>
      </w:r>
      <w:r>
        <w:rPr>
          <w:rFonts w:eastAsia="Arial"/>
          <w:i/>
        </w:rPr>
        <w:t>download</w:t>
      </w:r>
      <w:r>
        <w:rPr>
          <w:rFonts w:eastAsia="Arial"/>
        </w:rPr>
        <w:t>.</w:t>
      </w:r>
    </w:p>
    <w:p w:rsidR="00270A16" w:rsidRDefault="00270A16">
      <w:pPr>
        <w:pStyle w:val="NoSpacing"/>
        <w:rPr>
          <w:rFonts w:eastAsia="Arial"/>
        </w:rPr>
      </w:pPr>
    </w:p>
    <w:p w:rsidR="00270A16" w:rsidRDefault="00FE4E38" w:rsidP="00FE4E38">
      <w:pPr>
        <w:jc w:val="center"/>
        <w:rPr>
          <w:b/>
        </w:rPr>
      </w:pPr>
      <w:r>
        <w:rPr>
          <w:b/>
          <w:noProof/>
          <w:lang w:eastAsia="pt-BR"/>
        </w:rPr>
        <w:lastRenderedPageBreak/>
        <w:drawing>
          <wp:inline distT="0" distB="0" distL="0" distR="0">
            <wp:extent cx="4373591" cy="288122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7.png"/>
                    <pic:cNvPicPr/>
                  </pic:nvPicPr>
                  <pic:blipFill rotWithShape="1">
                    <a:blip r:embed="rId35">
                      <a:extLst>
                        <a:ext uri="{28A0092B-C50C-407E-A947-70E740481C1C}">
                          <a14:useLocalDpi xmlns:a14="http://schemas.microsoft.com/office/drawing/2010/main" val="0"/>
                        </a:ext>
                      </a:extLst>
                    </a:blip>
                    <a:srcRect l="16693" t="13788" r="4945" b="21355"/>
                    <a:stretch/>
                  </pic:blipFill>
                  <pic:spPr bwMode="auto">
                    <a:xfrm>
                      <a:off x="0" y="0"/>
                      <a:ext cx="4372381" cy="2880426"/>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FE4E38">
      <w:pPr>
        <w:pStyle w:val="ndicedeilustraoTCC"/>
      </w:pPr>
      <w:bookmarkStart w:id="213" w:name="_Toc379143992"/>
      <w:r>
        <w:rPr>
          <w:b/>
        </w:rPr>
        <w:t>Figura</w:t>
      </w:r>
      <w:r>
        <w:rPr>
          <w:rFonts w:eastAsia="Arial"/>
          <w:b/>
        </w:rPr>
        <w:t xml:space="preserve"> </w:t>
      </w:r>
      <w:r>
        <w:rPr>
          <w:b/>
        </w:rPr>
        <w:fldChar w:fldCharType="begin"/>
      </w:r>
      <w:r>
        <w:rPr>
          <w:b/>
        </w:rPr>
        <w:instrText xml:space="preserve"> SEQ "Figura" \*Arabic </w:instrText>
      </w:r>
      <w:r>
        <w:rPr>
          <w:b/>
        </w:rPr>
        <w:fldChar w:fldCharType="separate"/>
      </w:r>
      <w:r>
        <w:rPr>
          <w:b/>
        </w:rPr>
        <w:t>17</w:t>
      </w:r>
      <w:r>
        <w:rPr>
          <w:b/>
        </w:rPr>
        <w:fldChar w:fldCharType="end"/>
      </w:r>
      <w:r>
        <w:rPr>
          <w:b/>
        </w:rPr>
        <w:t>.</w:t>
      </w:r>
      <w:r>
        <w:rPr>
          <w:rFonts w:eastAsia="Arial"/>
        </w:rPr>
        <w:t xml:space="preserve"> </w:t>
      </w:r>
      <w:r>
        <w:t>Janela</w:t>
      </w:r>
      <w:r>
        <w:rPr>
          <w:rFonts w:eastAsia="Arial"/>
        </w:rPr>
        <w:t xml:space="preserve"> </w:t>
      </w:r>
      <w:r>
        <w:t>de</w:t>
      </w:r>
      <w:r>
        <w:rPr>
          <w:rFonts w:eastAsia="Arial"/>
        </w:rPr>
        <w:t xml:space="preserve"> </w:t>
      </w:r>
      <w:r>
        <w:t>detalhes</w:t>
      </w:r>
      <w:r>
        <w:rPr>
          <w:rFonts w:eastAsia="Arial"/>
        </w:rPr>
        <w:t xml:space="preserve"> </w:t>
      </w:r>
      <w:r>
        <w:t>da</w:t>
      </w:r>
      <w:r>
        <w:rPr>
          <w:rFonts w:eastAsia="Arial"/>
        </w:rPr>
        <w:t xml:space="preserve"> </w:t>
      </w:r>
      <w:r>
        <w:t>consulta</w:t>
      </w:r>
      <w:r>
        <w:rPr>
          <w:rFonts w:eastAsia="Arial"/>
        </w:rPr>
        <w:t xml:space="preserve"> </w:t>
      </w:r>
      <w:r>
        <w:t>passada</w:t>
      </w:r>
      <w:r>
        <w:rPr>
          <w:rFonts w:eastAsia="Arial"/>
        </w:rPr>
        <w:t xml:space="preserve"> </w:t>
      </w:r>
      <w:r>
        <w:t>na</w:t>
      </w:r>
      <w:r>
        <w:rPr>
          <w:rFonts w:eastAsia="Arial"/>
        </w:rPr>
        <w:t xml:space="preserve"> </w:t>
      </w:r>
      <w:r>
        <w:t>execução</w:t>
      </w:r>
      <w:r>
        <w:rPr>
          <w:rFonts w:eastAsia="Arial"/>
        </w:rPr>
        <w:t xml:space="preserve"> </w:t>
      </w:r>
      <w:r>
        <w:t>de</w:t>
      </w:r>
      <w:r>
        <w:rPr>
          <w:rFonts w:eastAsia="Arial"/>
        </w:rPr>
        <w:t xml:space="preserve"> </w:t>
      </w:r>
      <w:r>
        <w:t>consulta</w:t>
      </w:r>
      <w:bookmarkEnd w:id="213"/>
      <w:r w:rsidR="00FE4E38">
        <w:t>.</w:t>
      </w:r>
    </w:p>
    <w:p w:rsidR="00FE4E38" w:rsidRDefault="00FE4E38" w:rsidP="00FE4E38">
      <w:pPr>
        <w:pStyle w:val="ndicedeilustraoTCC"/>
      </w:pPr>
    </w:p>
    <w:p w:rsidR="00270A16" w:rsidRDefault="00270A16">
      <w:pPr>
        <w:pStyle w:val="PargrafoTCC"/>
        <w:rPr>
          <w:rFonts w:eastAsia="Arial"/>
        </w:rPr>
      </w:pPr>
    </w:p>
    <w:p w:rsidR="00270A16" w:rsidRDefault="00270A16" w:rsidP="002C266D">
      <w:pPr>
        <w:pStyle w:val="Heading2"/>
      </w:pPr>
      <w:bookmarkStart w:id="214" w:name="__RefHeading__385_1150354337"/>
      <w:bookmarkStart w:id="215" w:name="__RefHeading__77_2068703521"/>
      <w:bookmarkStart w:id="216" w:name="__RefHeading__178_1286912160"/>
      <w:bookmarkStart w:id="217" w:name="__RefHeading__211_1884309817"/>
      <w:bookmarkStart w:id="218" w:name="__RefHeading__108_827532146"/>
      <w:bookmarkStart w:id="219" w:name="__RefHeading__244_1670186559"/>
      <w:bookmarkStart w:id="220" w:name="__RefHeading__277_1176750583"/>
      <w:bookmarkStart w:id="221" w:name="__RefHeading__330_2087715902"/>
      <w:bookmarkStart w:id="222" w:name="__RefHeading__394_1472683970"/>
      <w:bookmarkStart w:id="223" w:name="__RefHeading__145_2111979340"/>
      <w:bookmarkStart w:id="224" w:name="_Toc379146575"/>
      <w:bookmarkEnd w:id="214"/>
      <w:bookmarkEnd w:id="215"/>
      <w:bookmarkEnd w:id="216"/>
      <w:bookmarkEnd w:id="217"/>
      <w:bookmarkEnd w:id="218"/>
      <w:bookmarkEnd w:id="219"/>
      <w:bookmarkEnd w:id="220"/>
      <w:bookmarkEnd w:id="221"/>
      <w:bookmarkEnd w:id="222"/>
      <w:bookmarkEnd w:id="223"/>
      <w:r>
        <w:t>Relatório</w:t>
      </w:r>
      <w:r>
        <w:rPr>
          <w:rFonts w:eastAsia="Arial"/>
        </w:rPr>
        <w:t xml:space="preserve"> </w:t>
      </w:r>
      <w:r>
        <w:t>de</w:t>
      </w:r>
      <w:r>
        <w:rPr>
          <w:rFonts w:eastAsia="Arial"/>
        </w:rPr>
        <w:t xml:space="preserve"> </w:t>
      </w:r>
      <w:r w:rsidR="003F6384">
        <w:t>C</w:t>
      </w:r>
      <w:r>
        <w:t>onsultas</w:t>
      </w:r>
      <w:r w:rsidRPr="003F6384">
        <w:rPr>
          <w:rFonts w:eastAsia="Arial"/>
        </w:rPr>
        <w:t xml:space="preserve"> </w:t>
      </w:r>
      <w:r w:rsidRPr="003F6384">
        <w:t>/</w:t>
      </w:r>
      <w:r w:rsidRPr="003F6384">
        <w:rPr>
          <w:rFonts w:eastAsia="Arial"/>
        </w:rPr>
        <w:t xml:space="preserve"> </w:t>
      </w:r>
      <w:r>
        <w:t>CIDs</w:t>
      </w:r>
      <w:bookmarkEnd w:id="224"/>
    </w:p>
    <w:p w:rsidR="00270A16" w:rsidRDefault="00270A16">
      <w:pPr>
        <w:pStyle w:val="PargrafoTCC"/>
        <w:rPr>
          <w:rFonts w:eastAsia="Arial"/>
        </w:rPr>
      </w:pPr>
      <w:r>
        <w:rPr>
          <w:rFonts w:eastAsia="Arial"/>
        </w:rPr>
        <w:t>Todo fim de mês os convênios exigem que sejam reportados os CIDs de cada consulta autorizada para um médico. Para facilitar o preenchimento destes relatórios nos sistemas dos próprios planos de saúde, foi implementado este módulo de relatórios de consultas realizadas na clínica.</w:t>
      </w:r>
    </w:p>
    <w:p w:rsidR="00FE4E38" w:rsidRDefault="00FE4E38" w:rsidP="00FE4E38">
      <w:pPr>
        <w:pStyle w:val="ndicedeilustraoTCC"/>
        <w:rPr>
          <w:rFonts w:eastAsia="Arial"/>
        </w:rPr>
      </w:pPr>
    </w:p>
    <w:p w:rsidR="00FE4E38" w:rsidRDefault="00FE4E38" w:rsidP="00FE4E38">
      <w:pPr>
        <w:jc w:val="center"/>
        <w:rPr>
          <w:b/>
        </w:rPr>
      </w:pPr>
      <w:r>
        <w:rPr>
          <w:rFonts w:eastAsia="Arial"/>
          <w:noProof/>
          <w:lang w:eastAsia="pt-BR"/>
        </w:rPr>
        <w:drawing>
          <wp:inline distT="0" distB="0" distL="0" distR="0" wp14:anchorId="03D4DE2B" wp14:editId="185BC93A">
            <wp:extent cx="5229633" cy="2976114"/>
            <wp:effectExtent l="19050" t="19050" r="952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l="5093"/>
                    <a:stretch>
                      <a:fillRect/>
                    </a:stretch>
                  </pic:blipFill>
                  <pic:spPr bwMode="auto">
                    <a:xfrm>
                      <a:off x="0" y="0"/>
                      <a:ext cx="5225968" cy="2974029"/>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FE4E38" w:rsidRDefault="00FE4E38" w:rsidP="00FE4E38">
      <w:pPr>
        <w:pStyle w:val="ndicedeilustraoTCC"/>
      </w:pPr>
      <w:bookmarkStart w:id="225" w:name="_Toc379143993"/>
      <w:r>
        <w:rPr>
          <w:b/>
        </w:rPr>
        <w:t>Figura</w:t>
      </w:r>
      <w:r>
        <w:rPr>
          <w:rFonts w:eastAsia="Arial"/>
          <w:b/>
        </w:rPr>
        <w:t xml:space="preserve"> </w:t>
      </w:r>
      <w:r>
        <w:rPr>
          <w:b/>
        </w:rPr>
        <w:fldChar w:fldCharType="begin"/>
      </w:r>
      <w:r>
        <w:rPr>
          <w:b/>
        </w:rPr>
        <w:instrText xml:space="preserve"> SEQ "Figura" \*Arabic </w:instrText>
      </w:r>
      <w:r>
        <w:rPr>
          <w:b/>
        </w:rPr>
        <w:fldChar w:fldCharType="separate"/>
      </w:r>
      <w:r>
        <w:rPr>
          <w:b/>
        </w:rPr>
        <w:t>18</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relatório</w:t>
      </w:r>
      <w:r>
        <w:rPr>
          <w:rFonts w:eastAsia="Arial"/>
        </w:rPr>
        <w:t xml:space="preserve"> </w:t>
      </w:r>
      <w:r>
        <w:t>de</w:t>
      </w:r>
      <w:r>
        <w:rPr>
          <w:rFonts w:eastAsia="Arial"/>
        </w:rPr>
        <w:t xml:space="preserve"> </w:t>
      </w:r>
      <w:r>
        <w:t>consultas</w:t>
      </w:r>
      <w:r w:rsidRPr="00FE4E38">
        <w:rPr>
          <w:rFonts w:eastAsia="Arial"/>
        </w:rPr>
        <w:t xml:space="preserve"> </w:t>
      </w:r>
      <w:r w:rsidRPr="00FE4E38">
        <w:t>/</w:t>
      </w:r>
      <w:r w:rsidRPr="00FE4E38">
        <w:rPr>
          <w:rFonts w:eastAsia="Arial"/>
        </w:rPr>
        <w:t xml:space="preserve"> </w:t>
      </w:r>
      <w:r>
        <w:t>CIDs</w:t>
      </w:r>
      <w:bookmarkEnd w:id="225"/>
      <w:r>
        <w:t>.</w:t>
      </w:r>
    </w:p>
    <w:p w:rsidR="00FE4E38" w:rsidRDefault="00FE4E38" w:rsidP="00FE4E38">
      <w:pPr>
        <w:pStyle w:val="ndicedeilustraoTCC"/>
        <w:rPr>
          <w:rFonts w:eastAsia="Arial"/>
        </w:rPr>
      </w:pPr>
    </w:p>
    <w:p w:rsidR="00FE4E38" w:rsidRPr="00FE4E38" w:rsidRDefault="00270A16" w:rsidP="00FE4E38">
      <w:pPr>
        <w:pStyle w:val="PargrafoTCC"/>
        <w:rPr>
          <w:rFonts w:eastAsia="Arial"/>
        </w:rPr>
      </w:pPr>
      <w:r>
        <w:rPr>
          <w:rFonts w:eastAsia="Arial"/>
        </w:rPr>
        <w:lastRenderedPageBreak/>
        <w:t>Conforme consta na Figura 18, para gerar um relatório é preciso preencher os filtros selecionando um médico ou a opção “Todos”, selecionando um convênio ou a opção “Todos” e preenchendo o intervalo das datas que se deseja extrair. Será gerada uma tabela de consultas com suas respectivas informações (médico, convênio, data, nome do paciente e CID). Uma pré-visualização do relatório é mostrada na tela e em seguida é possível clicar no botão “Exportar planilha” para ger</w:t>
      </w:r>
      <w:r w:rsidR="00FE4E38">
        <w:rPr>
          <w:rFonts w:eastAsia="Arial"/>
        </w:rPr>
        <w:t>ar um arquivo XLS com os dados.</w:t>
      </w:r>
    </w:p>
    <w:p w:rsidR="00270A16" w:rsidRDefault="00270A16">
      <w:pPr>
        <w:pStyle w:val="PargrafoTCC"/>
        <w:rPr>
          <w:rFonts w:eastAsia="Arial"/>
        </w:rPr>
      </w:pPr>
    </w:p>
    <w:p w:rsidR="00270A16" w:rsidRDefault="00270A16" w:rsidP="002C266D">
      <w:pPr>
        <w:pStyle w:val="Heading2"/>
      </w:pPr>
      <w:bookmarkStart w:id="226" w:name="__RefHeading__396_1472683970"/>
      <w:bookmarkStart w:id="227" w:name="__RefHeading__279_1176750583"/>
      <w:bookmarkStart w:id="228" w:name="__RefHeading__213_1884309817"/>
      <w:bookmarkStart w:id="229" w:name="__RefHeading__110_827532146"/>
      <w:bookmarkStart w:id="230" w:name="__RefHeading__180_1286912160"/>
      <w:bookmarkStart w:id="231" w:name="__RefHeading__79_2068703521"/>
      <w:bookmarkStart w:id="232" w:name="__RefHeading__147_2111979340"/>
      <w:bookmarkStart w:id="233" w:name="__RefHeading__387_1150354337"/>
      <w:bookmarkStart w:id="234" w:name="__RefHeading__246_1670186559"/>
      <w:bookmarkStart w:id="235" w:name="__RefHeading__332_2087715902"/>
      <w:bookmarkStart w:id="236" w:name="_Toc379146576"/>
      <w:bookmarkEnd w:id="226"/>
      <w:bookmarkEnd w:id="227"/>
      <w:bookmarkEnd w:id="228"/>
      <w:bookmarkEnd w:id="229"/>
      <w:bookmarkEnd w:id="230"/>
      <w:bookmarkEnd w:id="231"/>
      <w:bookmarkEnd w:id="232"/>
      <w:bookmarkEnd w:id="233"/>
      <w:bookmarkEnd w:id="234"/>
      <w:bookmarkEnd w:id="235"/>
      <w:r>
        <w:t>Estatísticas</w:t>
      </w:r>
      <w:bookmarkEnd w:id="236"/>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estatísticas</w:t>
      </w:r>
      <w:r>
        <w:rPr>
          <w:rFonts w:eastAsia="Arial"/>
        </w:rPr>
        <w:t xml:space="preserve"> </w:t>
      </w:r>
      <w:r>
        <w:t>é</w:t>
      </w:r>
      <w:r>
        <w:rPr>
          <w:rFonts w:eastAsia="Arial"/>
        </w:rPr>
        <w:t xml:space="preserve"> </w:t>
      </w:r>
      <w:r>
        <w:t>composto</w:t>
      </w:r>
      <w:r>
        <w:rPr>
          <w:rFonts w:eastAsia="Arial"/>
        </w:rPr>
        <w:t xml:space="preserve"> </w:t>
      </w:r>
      <w:r>
        <w:t>por</w:t>
      </w:r>
      <w:r>
        <w:rPr>
          <w:rFonts w:eastAsia="Arial"/>
        </w:rPr>
        <w:t xml:space="preserve"> </w:t>
      </w:r>
      <w:r>
        <w:t>dois</w:t>
      </w:r>
      <w:r>
        <w:rPr>
          <w:rFonts w:eastAsia="Arial"/>
        </w:rPr>
        <w:t xml:space="preserve"> </w:t>
      </w:r>
      <w:r>
        <w:t>tipos</w:t>
      </w:r>
      <w:r>
        <w:rPr>
          <w:rFonts w:eastAsia="Arial"/>
        </w:rPr>
        <w:t xml:space="preserve"> </w:t>
      </w:r>
      <w:r>
        <w:t>de</w:t>
      </w:r>
      <w:r>
        <w:rPr>
          <w:rFonts w:eastAsia="Arial"/>
        </w:rPr>
        <w:t xml:space="preserve"> </w:t>
      </w:r>
      <w:r>
        <w:t>cruzamento</w:t>
      </w:r>
      <w:r>
        <w:rPr>
          <w:rFonts w:eastAsia="Arial"/>
        </w:rPr>
        <w:t xml:space="preserve"> </w:t>
      </w:r>
      <w:r>
        <w:t>de</w:t>
      </w:r>
      <w:r>
        <w:rPr>
          <w:rFonts w:eastAsia="Arial"/>
        </w:rPr>
        <w:t xml:space="preserve"> </w:t>
      </w:r>
      <w:r>
        <w:t>dados:</w:t>
      </w:r>
      <w:r>
        <w:rPr>
          <w:rFonts w:eastAsia="Arial"/>
        </w:rPr>
        <w:t xml:space="preserve"> </w:t>
      </w:r>
      <w:r>
        <w:t>ocorrências</w:t>
      </w:r>
      <w:r>
        <w:rPr>
          <w:rFonts w:eastAsia="Arial"/>
        </w:rPr>
        <w:t xml:space="preserve"> </w:t>
      </w:r>
      <w:r>
        <w:t>de</w:t>
      </w:r>
      <w:r>
        <w:rPr>
          <w:rFonts w:eastAsia="Arial"/>
        </w:rPr>
        <w:t xml:space="preserve"> </w:t>
      </w:r>
      <w:r>
        <w:t>uma</w:t>
      </w:r>
      <w:r>
        <w:rPr>
          <w:rFonts w:eastAsia="Arial"/>
        </w:rPr>
        <w:t xml:space="preserve"> </w:t>
      </w:r>
      <w:r>
        <w:t>determinada</w:t>
      </w:r>
      <w:r>
        <w:rPr>
          <w:rFonts w:eastAsia="Arial"/>
        </w:rPr>
        <w:t xml:space="preserve"> </w:t>
      </w:r>
      <w:r>
        <w:t>doença</w:t>
      </w:r>
      <w:r>
        <w:rPr>
          <w:rFonts w:eastAsia="Arial"/>
        </w:rPr>
        <w:t xml:space="preserve"> </w:t>
      </w:r>
      <w:r>
        <w:t>(CID)</w:t>
      </w:r>
      <w:r>
        <w:rPr>
          <w:rFonts w:eastAsia="Arial"/>
        </w:rPr>
        <w:t xml:space="preserve"> </w:t>
      </w:r>
      <w:r>
        <w:t>por</w:t>
      </w:r>
      <w:r>
        <w:rPr>
          <w:rFonts w:eastAsia="Arial"/>
        </w:rPr>
        <w:t xml:space="preserve"> </w:t>
      </w:r>
      <w:r>
        <w:t>idade</w:t>
      </w:r>
      <w:r>
        <w:rPr>
          <w:rFonts w:eastAsia="Arial"/>
        </w:rPr>
        <w:t xml:space="preserve"> </w:t>
      </w:r>
      <w:r>
        <w:t>e</w:t>
      </w:r>
      <w:r>
        <w:rPr>
          <w:rFonts w:eastAsia="Arial"/>
        </w:rPr>
        <w:t xml:space="preserve"> </w:t>
      </w:r>
      <w:r>
        <w:t>ocorrência</w:t>
      </w:r>
      <w:r>
        <w:rPr>
          <w:rFonts w:eastAsia="Arial"/>
        </w:rPr>
        <w:t xml:space="preserve"> </w:t>
      </w:r>
      <w:r>
        <w:t>de</w:t>
      </w:r>
      <w:r>
        <w:rPr>
          <w:rFonts w:eastAsia="Arial"/>
        </w:rPr>
        <w:t xml:space="preserve"> </w:t>
      </w:r>
      <w:r>
        <w:t>uma</w:t>
      </w:r>
      <w:r>
        <w:rPr>
          <w:rFonts w:eastAsia="Arial"/>
        </w:rPr>
        <w:t xml:space="preserve"> </w:t>
      </w:r>
      <w:r>
        <w:t>doença</w:t>
      </w:r>
      <w:r>
        <w:rPr>
          <w:rFonts w:eastAsia="Arial"/>
        </w:rPr>
        <w:t xml:space="preserve"> </w:t>
      </w:r>
      <w:r>
        <w:t>(CID)</w:t>
      </w:r>
      <w:r>
        <w:rPr>
          <w:rFonts w:eastAsia="Arial"/>
        </w:rPr>
        <w:t xml:space="preserve"> </w:t>
      </w:r>
      <w:r>
        <w:t>ao</w:t>
      </w:r>
      <w:r>
        <w:rPr>
          <w:rFonts w:eastAsia="Arial"/>
        </w:rPr>
        <w:t xml:space="preserve"> </w:t>
      </w:r>
      <w:r>
        <w:t>longo</w:t>
      </w:r>
      <w:r>
        <w:rPr>
          <w:rFonts w:eastAsia="Arial"/>
        </w:rPr>
        <w:t xml:space="preserve"> </w:t>
      </w:r>
      <w:r>
        <w:t>do</w:t>
      </w:r>
      <w:r>
        <w:rPr>
          <w:rFonts w:eastAsia="Arial"/>
        </w:rPr>
        <w:t xml:space="preserve"> </w:t>
      </w:r>
      <w:r>
        <w:t>tempo.</w:t>
      </w:r>
      <w:r>
        <w:rPr>
          <w:rFonts w:eastAsia="Arial"/>
        </w:rPr>
        <w:t xml:space="preserve"> </w:t>
      </w:r>
      <w:r>
        <w:t>Na</w:t>
      </w:r>
      <w:r>
        <w:rPr>
          <w:rFonts w:eastAsia="Arial"/>
        </w:rPr>
        <w:t xml:space="preserve"> </w:t>
      </w:r>
      <w:r>
        <w:t>tela</w:t>
      </w:r>
      <w:r>
        <w:rPr>
          <w:rFonts w:eastAsia="Arial"/>
        </w:rPr>
        <w:t xml:space="preserve"> </w:t>
      </w:r>
      <w:r>
        <w:t>de</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são</w:t>
      </w:r>
      <w:r>
        <w:rPr>
          <w:rFonts w:eastAsia="Arial"/>
        </w:rPr>
        <w:t xml:space="preserve"> </w:t>
      </w:r>
      <w:r>
        <w:t>encontrados</w:t>
      </w:r>
      <w:r>
        <w:rPr>
          <w:rFonts w:eastAsia="Arial"/>
        </w:rPr>
        <w:t xml:space="preserve"> </w:t>
      </w:r>
      <w:r>
        <w:t>estes</w:t>
      </w:r>
      <w:r>
        <w:rPr>
          <w:rFonts w:eastAsia="Arial"/>
        </w:rPr>
        <w:t xml:space="preserve"> </w:t>
      </w:r>
      <w:r>
        <w:t>dois</w:t>
      </w:r>
      <w:r>
        <w:rPr>
          <w:rFonts w:eastAsia="Arial"/>
        </w:rPr>
        <w:t xml:space="preserve"> </w:t>
      </w:r>
      <w:r>
        <w:t>filtros</w:t>
      </w:r>
      <w:r>
        <w:rPr>
          <w:rFonts w:eastAsia="Arial"/>
        </w:rPr>
        <w:t xml:space="preserve"> </w:t>
      </w:r>
      <w:r>
        <w:t>para</w:t>
      </w:r>
      <w:r>
        <w:rPr>
          <w:rFonts w:eastAsia="Arial"/>
        </w:rPr>
        <w:t xml:space="preserve"> </w:t>
      </w:r>
      <w:r w:rsidRPr="00FE4E38">
        <w:t>selecionar</w:t>
      </w:r>
      <w:r>
        <w:t>:</w:t>
      </w:r>
      <w:r>
        <w:rPr>
          <w:rFonts w:eastAsia="Arial"/>
        </w:rPr>
        <w:t xml:space="preserve"> </w:t>
      </w:r>
      <w:r>
        <w:t>intervalo</w:t>
      </w:r>
      <w:r>
        <w:rPr>
          <w:rFonts w:eastAsia="Arial"/>
        </w:rPr>
        <w:t xml:space="preserve"> </w:t>
      </w:r>
      <w:r>
        <w:t>de</w:t>
      </w:r>
      <w:r>
        <w:rPr>
          <w:rFonts w:eastAsia="Arial"/>
        </w:rPr>
        <w:t xml:space="preserve"> </w:t>
      </w:r>
      <w:r>
        <w:t>idades</w:t>
      </w:r>
      <w:r>
        <w:rPr>
          <w:rFonts w:eastAsia="Arial"/>
        </w:rPr>
        <w:t xml:space="preserve"> </w:t>
      </w:r>
      <w:r>
        <w:t>e</w:t>
      </w:r>
      <w:r>
        <w:rPr>
          <w:rFonts w:eastAsia="Arial"/>
        </w:rPr>
        <w:t xml:space="preserve"> </w:t>
      </w:r>
      <w:r>
        <w:t>CID</w:t>
      </w:r>
      <w:r>
        <w:rPr>
          <w:rFonts w:eastAsia="Arial"/>
        </w:rPr>
        <w:t xml:space="preserve"> </w:t>
      </w:r>
      <w:r>
        <w:t>ou</w:t>
      </w:r>
      <w:r>
        <w:rPr>
          <w:rFonts w:eastAsia="Arial"/>
        </w:rPr>
        <w:t xml:space="preserve"> </w:t>
      </w:r>
      <w:r>
        <w:t>intervalo</w:t>
      </w:r>
      <w:r>
        <w:rPr>
          <w:rFonts w:eastAsia="Arial"/>
        </w:rPr>
        <w:t xml:space="preserve"> </w:t>
      </w:r>
      <w:r>
        <w:t>de</w:t>
      </w:r>
      <w:r>
        <w:rPr>
          <w:rFonts w:eastAsia="Arial"/>
        </w:rPr>
        <w:t xml:space="preserve"> </w:t>
      </w:r>
      <w:r>
        <w:t>tempo</w:t>
      </w:r>
      <w:r>
        <w:rPr>
          <w:rFonts w:eastAsia="Arial"/>
        </w:rPr>
        <w:t xml:space="preserve"> </w:t>
      </w:r>
      <w:r>
        <w:t>e</w:t>
      </w:r>
      <w:r>
        <w:rPr>
          <w:rFonts w:eastAsia="Arial"/>
        </w:rPr>
        <w:t xml:space="preserve"> </w:t>
      </w:r>
      <w:r>
        <w:t>CID.</w:t>
      </w:r>
    </w:p>
    <w:p w:rsidR="00270A16" w:rsidRDefault="00270A16">
      <w:pPr>
        <w:pStyle w:val="PargrafoTCC"/>
      </w:pPr>
      <w:r>
        <w:rPr>
          <w:rFonts w:eastAsia="Arial"/>
        </w:rPr>
        <w:t xml:space="preserve"> </w:t>
      </w:r>
      <w:r>
        <w:t>Ao</w:t>
      </w:r>
      <w:r>
        <w:rPr>
          <w:rFonts w:eastAsia="Arial"/>
        </w:rPr>
        <w:t xml:space="preserve"> </w:t>
      </w:r>
      <w:r>
        <w:t>submeter</w:t>
      </w:r>
      <w:r>
        <w:rPr>
          <w:rFonts w:eastAsia="Arial"/>
        </w:rPr>
        <w:t xml:space="preserve"> </w:t>
      </w:r>
      <w:r>
        <w:t>os</w:t>
      </w:r>
      <w:r>
        <w:rPr>
          <w:rFonts w:eastAsia="Arial"/>
        </w:rPr>
        <w:t xml:space="preserve"> </w:t>
      </w:r>
      <w:r>
        <w:t>parâmetros</w:t>
      </w:r>
      <w:r>
        <w:rPr>
          <w:rFonts w:eastAsia="Arial"/>
        </w:rPr>
        <w:t xml:space="preserve"> </w:t>
      </w:r>
      <w:r>
        <w:t>do</w:t>
      </w:r>
      <w:r>
        <w:rPr>
          <w:rFonts w:eastAsia="Arial"/>
        </w:rPr>
        <w:t xml:space="preserve"> </w:t>
      </w:r>
      <w:r>
        <w:t>filtro</w:t>
      </w:r>
      <w:r>
        <w:rPr>
          <w:rFonts w:eastAsia="Arial"/>
        </w:rPr>
        <w:t xml:space="preserve"> </w:t>
      </w:r>
      <w:r>
        <w:t>de</w:t>
      </w:r>
      <w:r>
        <w:rPr>
          <w:rFonts w:eastAsia="Arial"/>
        </w:rPr>
        <w:t xml:space="preserve"> </w:t>
      </w:r>
      <w:r>
        <w:t>idades,</w:t>
      </w:r>
      <w:r>
        <w:rPr>
          <w:rFonts w:eastAsia="Arial"/>
        </w:rPr>
        <w:t xml:space="preserve"> </w:t>
      </w:r>
      <w:r>
        <w:t>é</w:t>
      </w:r>
      <w:r>
        <w:rPr>
          <w:rFonts w:eastAsia="Arial"/>
        </w:rPr>
        <w:t xml:space="preserve"> </w:t>
      </w:r>
      <w:r>
        <w:t>gerada</w:t>
      </w:r>
      <w:r>
        <w:rPr>
          <w:rFonts w:eastAsia="Arial"/>
        </w:rPr>
        <w:t xml:space="preserve"> </w:t>
      </w:r>
      <w:r>
        <w:t>uma</w:t>
      </w:r>
      <w:r>
        <w:rPr>
          <w:rFonts w:eastAsia="Arial"/>
        </w:rPr>
        <w:t xml:space="preserve"> </w:t>
      </w:r>
      <w:r>
        <w:t>tabela</w:t>
      </w:r>
      <w:r>
        <w:rPr>
          <w:rFonts w:eastAsia="Arial"/>
        </w:rPr>
        <w:t xml:space="preserve"> </w:t>
      </w:r>
      <w:r>
        <w:t>com</w:t>
      </w:r>
      <w:r>
        <w:rPr>
          <w:rFonts w:eastAsia="Arial"/>
        </w:rPr>
        <w:t xml:space="preserve"> </w:t>
      </w:r>
      <w:r>
        <w:t>os</w:t>
      </w:r>
      <w:r>
        <w:rPr>
          <w:rFonts w:eastAsia="Arial"/>
        </w:rPr>
        <w:t xml:space="preserve"> </w:t>
      </w:r>
      <w:r>
        <w:t>casos</w:t>
      </w:r>
      <w:r>
        <w:rPr>
          <w:rFonts w:eastAsia="Arial"/>
        </w:rPr>
        <w:t xml:space="preserve"> </w:t>
      </w:r>
      <w:r>
        <w:t>encontrados,</w:t>
      </w:r>
      <w:r>
        <w:rPr>
          <w:rFonts w:eastAsia="Arial"/>
        </w:rPr>
        <w:t xml:space="preserve"> </w:t>
      </w:r>
      <w:r>
        <w:t>estes</w:t>
      </w:r>
      <w:r>
        <w:rPr>
          <w:rFonts w:eastAsia="Arial"/>
        </w:rPr>
        <w:t xml:space="preserve"> </w:t>
      </w:r>
      <w:r>
        <w:t>dados</w:t>
      </w:r>
      <w:r>
        <w:rPr>
          <w:rFonts w:eastAsia="Arial"/>
        </w:rPr>
        <w:t xml:space="preserve"> </w:t>
      </w:r>
      <w:r>
        <w:t>são</w:t>
      </w:r>
      <w:r>
        <w:rPr>
          <w:rFonts w:eastAsia="Arial"/>
        </w:rPr>
        <w:t xml:space="preserve"> </w:t>
      </w:r>
      <w:r>
        <w:t>submetidos</w:t>
      </w:r>
      <w:r>
        <w:rPr>
          <w:rFonts w:eastAsia="Arial"/>
        </w:rPr>
        <w:t xml:space="preserve"> </w:t>
      </w:r>
      <w:r>
        <w:t>via</w:t>
      </w:r>
      <w:r>
        <w:rPr>
          <w:rFonts w:eastAsia="Arial"/>
        </w:rPr>
        <w:t xml:space="preserve"> </w:t>
      </w:r>
      <w:r>
        <w:t>API</w:t>
      </w:r>
      <w:r>
        <w:rPr>
          <w:rFonts w:eastAsia="Arial"/>
        </w:rPr>
        <w:t xml:space="preserve"> </w:t>
      </w:r>
      <w:r>
        <w:t>para</w:t>
      </w:r>
      <w:r>
        <w:rPr>
          <w:rFonts w:eastAsia="Arial"/>
        </w:rPr>
        <w:t xml:space="preserve"> </w:t>
      </w:r>
      <w:r>
        <w:t>o</w:t>
      </w:r>
      <w:r>
        <w:rPr>
          <w:rFonts w:eastAsia="Arial"/>
        </w:rPr>
        <w:t xml:space="preserve"> </w:t>
      </w:r>
      <w:r>
        <w:t>Google</w:t>
      </w:r>
      <w:r>
        <w:rPr>
          <w:rFonts w:eastAsia="Arial"/>
        </w:rPr>
        <w:t xml:space="preserve"> </w:t>
      </w:r>
      <w:r>
        <w:t>Charts,</w:t>
      </w:r>
      <w:r>
        <w:rPr>
          <w:rFonts w:eastAsia="Arial"/>
        </w:rPr>
        <w:t xml:space="preserve"> </w:t>
      </w:r>
      <w:r>
        <w:t>que</w:t>
      </w:r>
      <w:r>
        <w:rPr>
          <w:rFonts w:eastAsia="Arial"/>
        </w:rPr>
        <w:t xml:space="preserve"> </w:t>
      </w:r>
      <w:r>
        <w:t>retorna</w:t>
      </w:r>
      <w:r>
        <w:rPr>
          <w:rFonts w:eastAsia="Arial"/>
        </w:rPr>
        <w:t xml:space="preserve"> </w:t>
      </w:r>
      <w:r>
        <w:t>a</w:t>
      </w:r>
      <w:r>
        <w:rPr>
          <w:rFonts w:eastAsia="Arial"/>
        </w:rPr>
        <w:t xml:space="preserve"> </w:t>
      </w:r>
      <w:r>
        <w:t>imagem</w:t>
      </w:r>
      <w:r>
        <w:rPr>
          <w:rFonts w:eastAsia="Arial"/>
        </w:rPr>
        <w:t xml:space="preserve"> </w:t>
      </w:r>
      <w:r>
        <w:t>de</w:t>
      </w:r>
      <w:r>
        <w:rPr>
          <w:rFonts w:eastAsia="Arial"/>
        </w:rPr>
        <w:t xml:space="preserve"> </w:t>
      </w:r>
      <w:r>
        <w:t>um</w:t>
      </w:r>
      <w:r>
        <w:rPr>
          <w:rFonts w:eastAsia="Arial"/>
        </w:rPr>
        <w:t xml:space="preserve"> </w:t>
      </w:r>
      <w:r>
        <w:t>gráfico</w:t>
      </w:r>
      <w:r>
        <w:rPr>
          <w:rFonts w:eastAsia="Arial"/>
        </w:rPr>
        <w:t xml:space="preserve"> </w:t>
      </w:r>
      <w:r>
        <w:t>de</w:t>
      </w:r>
      <w:r>
        <w:rPr>
          <w:rFonts w:eastAsia="Arial"/>
        </w:rPr>
        <w:t xml:space="preserve"> </w:t>
      </w:r>
      <w:r w:rsidRPr="00FE4E38">
        <w:t>pizza</w:t>
      </w:r>
      <w:r>
        <w:rPr>
          <w:rFonts w:eastAsia="Arial"/>
        </w:rPr>
        <w:t xml:space="preserve"> </w:t>
      </w:r>
      <w:r>
        <w:t>correspondente.</w:t>
      </w:r>
      <w:r>
        <w:rPr>
          <w:rFonts w:eastAsia="Arial"/>
        </w:rPr>
        <w:t xml:space="preserve"> </w:t>
      </w:r>
      <w:r>
        <w:t>Tanto</w:t>
      </w:r>
      <w:r>
        <w:rPr>
          <w:rFonts w:eastAsia="Arial"/>
        </w:rPr>
        <w:t xml:space="preserve"> </w:t>
      </w:r>
      <w:r>
        <w:t>a</w:t>
      </w:r>
      <w:r>
        <w:rPr>
          <w:rFonts w:eastAsia="Arial"/>
        </w:rPr>
        <w:t xml:space="preserve"> </w:t>
      </w:r>
      <w:r>
        <w:t>tabela</w:t>
      </w:r>
      <w:r>
        <w:rPr>
          <w:rFonts w:eastAsia="Arial"/>
        </w:rPr>
        <w:t xml:space="preserve"> </w:t>
      </w:r>
      <w:r>
        <w:t>como</w:t>
      </w:r>
      <w:r>
        <w:rPr>
          <w:rFonts w:eastAsia="Arial"/>
        </w:rPr>
        <w:t xml:space="preserve"> </w:t>
      </w:r>
      <w:r>
        <w:t>o</w:t>
      </w:r>
      <w:r>
        <w:rPr>
          <w:rFonts w:eastAsia="Arial"/>
        </w:rPr>
        <w:t xml:space="preserve"> </w:t>
      </w:r>
      <w:r>
        <w:t>gráfico</w:t>
      </w:r>
      <w:r>
        <w:rPr>
          <w:rFonts w:eastAsia="Arial"/>
        </w:rPr>
        <w:t xml:space="preserve"> </w:t>
      </w:r>
      <w:r>
        <w:t>são</w:t>
      </w:r>
      <w:r>
        <w:rPr>
          <w:rFonts w:eastAsia="Arial"/>
        </w:rPr>
        <w:t xml:space="preserve"> </w:t>
      </w:r>
      <w:r>
        <w:t>pré-visualizados</w:t>
      </w:r>
      <w:r>
        <w:rPr>
          <w:rFonts w:eastAsia="Arial"/>
        </w:rPr>
        <w:t xml:space="preserve"> </w:t>
      </w:r>
      <w:r>
        <w:t>na</w:t>
      </w:r>
      <w:r>
        <w:rPr>
          <w:rFonts w:eastAsia="Arial"/>
        </w:rPr>
        <w:t xml:space="preserve"> </w:t>
      </w:r>
      <w:r>
        <w:t>tela</w:t>
      </w:r>
      <w:r>
        <w:rPr>
          <w:rFonts w:eastAsia="Arial"/>
        </w:rPr>
        <w:t xml:space="preserve"> </w:t>
      </w:r>
      <w:r>
        <w:t>(Figura</w:t>
      </w:r>
      <w:r>
        <w:rPr>
          <w:rFonts w:eastAsia="Arial"/>
        </w:rPr>
        <w:t xml:space="preserve"> </w:t>
      </w:r>
      <w:r>
        <w:t>19).</w:t>
      </w:r>
    </w:p>
    <w:p w:rsidR="00270A16" w:rsidRDefault="00270A16">
      <w:pPr>
        <w:pStyle w:val="PargrafoTCC"/>
      </w:pPr>
      <w:r>
        <w:t>Ao</w:t>
      </w:r>
      <w:r>
        <w:rPr>
          <w:rFonts w:eastAsia="Arial"/>
        </w:rPr>
        <w:t xml:space="preserve"> </w:t>
      </w:r>
      <w:r>
        <w:t>submeter</w:t>
      </w:r>
      <w:r>
        <w:rPr>
          <w:rFonts w:eastAsia="Arial"/>
        </w:rPr>
        <w:t xml:space="preserve"> </w:t>
      </w:r>
      <w:r>
        <w:t>os</w:t>
      </w:r>
      <w:r>
        <w:rPr>
          <w:rFonts w:eastAsia="Arial"/>
        </w:rPr>
        <w:t xml:space="preserve"> </w:t>
      </w:r>
      <w:r>
        <w:t>parâmetros</w:t>
      </w:r>
      <w:r>
        <w:rPr>
          <w:rFonts w:eastAsia="Arial"/>
        </w:rPr>
        <w:t xml:space="preserve"> </w:t>
      </w:r>
      <w:r>
        <w:t>do</w:t>
      </w:r>
      <w:r>
        <w:rPr>
          <w:rFonts w:eastAsia="Arial"/>
        </w:rPr>
        <w:t xml:space="preserve"> </w:t>
      </w:r>
      <w:r>
        <w:t>filtro</w:t>
      </w:r>
      <w:r>
        <w:rPr>
          <w:rFonts w:eastAsia="Arial"/>
        </w:rPr>
        <w:t xml:space="preserve"> </w:t>
      </w:r>
      <w:r>
        <w:t>de</w:t>
      </w:r>
      <w:r>
        <w:rPr>
          <w:rFonts w:eastAsia="Arial"/>
        </w:rPr>
        <w:t xml:space="preserve"> </w:t>
      </w:r>
      <w:r>
        <w:t>tempo,</w:t>
      </w:r>
      <w:r>
        <w:rPr>
          <w:rFonts w:eastAsia="Arial"/>
        </w:rPr>
        <w:t xml:space="preserve"> </w:t>
      </w:r>
      <w:r>
        <w:t>é</w:t>
      </w:r>
      <w:r>
        <w:rPr>
          <w:rFonts w:eastAsia="Arial"/>
        </w:rPr>
        <w:t xml:space="preserve"> </w:t>
      </w:r>
      <w:r>
        <w:t>gerada</w:t>
      </w:r>
      <w:r>
        <w:rPr>
          <w:rFonts w:eastAsia="Arial"/>
        </w:rPr>
        <w:t xml:space="preserve"> </w:t>
      </w:r>
      <w:r>
        <w:t>uma</w:t>
      </w:r>
      <w:r>
        <w:rPr>
          <w:rFonts w:eastAsia="Arial"/>
        </w:rPr>
        <w:t xml:space="preserve"> </w:t>
      </w:r>
      <w:r>
        <w:t>tabela</w:t>
      </w:r>
      <w:r>
        <w:rPr>
          <w:rFonts w:eastAsia="Arial"/>
        </w:rPr>
        <w:t xml:space="preserve"> </w:t>
      </w:r>
      <w:r>
        <w:t>com</w:t>
      </w:r>
      <w:r>
        <w:rPr>
          <w:rFonts w:eastAsia="Arial"/>
        </w:rPr>
        <w:t xml:space="preserve"> </w:t>
      </w:r>
      <w:r>
        <w:t>os</w:t>
      </w:r>
      <w:r>
        <w:rPr>
          <w:rFonts w:eastAsia="Arial"/>
        </w:rPr>
        <w:t xml:space="preserve"> </w:t>
      </w:r>
      <w:r>
        <w:t>dados</w:t>
      </w:r>
      <w:r>
        <w:rPr>
          <w:rFonts w:eastAsia="Arial"/>
        </w:rPr>
        <w:t xml:space="preserve"> </w:t>
      </w:r>
      <w:r>
        <w:t>encontrados</w:t>
      </w:r>
      <w:r>
        <w:rPr>
          <w:rFonts w:eastAsia="Arial"/>
        </w:rPr>
        <w:t xml:space="preserve"> </w:t>
      </w:r>
      <w:r>
        <w:t>e</w:t>
      </w:r>
      <w:r>
        <w:rPr>
          <w:rFonts w:eastAsia="Arial"/>
        </w:rPr>
        <w:t xml:space="preserve"> </w:t>
      </w:r>
      <w:r>
        <w:t>um</w:t>
      </w:r>
      <w:r>
        <w:rPr>
          <w:rFonts w:eastAsia="Arial"/>
        </w:rPr>
        <w:t xml:space="preserve"> </w:t>
      </w:r>
      <w:r>
        <w:t>gráfico</w:t>
      </w:r>
      <w:r>
        <w:rPr>
          <w:rFonts w:eastAsia="Arial"/>
        </w:rPr>
        <w:t xml:space="preserve"> </w:t>
      </w:r>
      <w:r>
        <w:t>de</w:t>
      </w:r>
      <w:r>
        <w:rPr>
          <w:rFonts w:eastAsia="Arial"/>
        </w:rPr>
        <w:t xml:space="preserve"> </w:t>
      </w:r>
      <w:r>
        <w:t>linha</w:t>
      </w:r>
      <w:r>
        <w:rPr>
          <w:rFonts w:eastAsia="Arial"/>
        </w:rPr>
        <w:t xml:space="preserve"> </w:t>
      </w:r>
      <w:r>
        <w:t>é</w:t>
      </w:r>
      <w:r>
        <w:rPr>
          <w:rFonts w:eastAsia="Arial"/>
        </w:rPr>
        <w:t xml:space="preserve"> </w:t>
      </w:r>
      <w:r>
        <w:t>gerado</w:t>
      </w:r>
      <w:r>
        <w:rPr>
          <w:rFonts w:eastAsia="Arial"/>
        </w:rPr>
        <w:t xml:space="preserve"> </w:t>
      </w:r>
      <w:r>
        <w:t>da</w:t>
      </w:r>
      <w:r>
        <w:rPr>
          <w:rFonts w:eastAsia="Arial"/>
        </w:rPr>
        <w:t xml:space="preserve"> </w:t>
      </w:r>
      <w:r>
        <w:t>mesma</w:t>
      </w:r>
      <w:r>
        <w:rPr>
          <w:rFonts w:eastAsia="Arial"/>
        </w:rPr>
        <w:t xml:space="preserve"> </w:t>
      </w:r>
      <w:r>
        <w:t>forma</w:t>
      </w:r>
      <w:r>
        <w:rPr>
          <w:rFonts w:eastAsia="Arial"/>
        </w:rPr>
        <w:t xml:space="preserve"> </w:t>
      </w:r>
      <w:r>
        <w:t>via</w:t>
      </w:r>
      <w:r>
        <w:rPr>
          <w:rFonts w:eastAsia="Arial"/>
        </w:rPr>
        <w:t xml:space="preserve"> </w:t>
      </w:r>
      <w:r>
        <w:t>API</w:t>
      </w:r>
      <w:r>
        <w:rPr>
          <w:rFonts w:eastAsia="Arial"/>
        </w:rPr>
        <w:t xml:space="preserve"> </w:t>
      </w:r>
      <w:r>
        <w:t>do</w:t>
      </w:r>
      <w:r>
        <w:rPr>
          <w:rFonts w:eastAsia="Arial"/>
        </w:rPr>
        <w:t xml:space="preserve"> </w:t>
      </w:r>
      <w:r>
        <w:t>Google</w:t>
      </w:r>
      <w:r>
        <w:rPr>
          <w:rFonts w:eastAsia="Arial"/>
        </w:rPr>
        <w:t xml:space="preserve"> </w:t>
      </w:r>
      <w:r>
        <w:t>Charts</w:t>
      </w:r>
      <w:r>
        <w:rPr>
          <w:rFonts w:eastAsia="Arial"/>
        </w:rPr>
        <w:t xml:space="preserve"> </w:t>
      </w:r>
      <w:r>
        <w:t>(Figura</w:t>
      </w:r>
      <w:r>
        <w:rPr>
          <w:rFonts w:eastAsia="Arial"/>
        </w:rPr>
        <w:t xml:space="preserve"> </w:t>
      </w:r>
      <w:r>
        <w:t>20).</w:t>
      </w:r>
    </w:p>
    <w:p w:rsidR="00FE4E38" w:rsidRDefault="00FE4E38" w:rsidP="00FE4E38">
      <w:pPr>
        <w:pStyle w:val="PargrafoTCC"/>
        <w:rPr>
          <w:color w:val="000000"/>
        </w:rPr>
      </w:pPr>
      <w:r>
        <w:rPr>
          <w:color w:val="000000"/>
        </w:rPr>
        <w:t>Este</w:t>
      </w:r>
      <w:r>
        <w:rPr>
          <w:rFonts w:eastAsia="Arial"/>
          <w:color w:val="000000"/>
        </w:rPr>
        <w:t xml:space="preserve"> </w:t>
      </w:r>
      <w:r>
        <w:rPr>
          <w:color w:val="000000"/>
        </w:rPr>
        <w:t>módulo</w:t>
      </w:r>
      <w:r>
        <w:rPr>
          <w:rFonts w:eastAsia="Arial"/>
          <w:color w:val="000000"/>
        </w:rPr>
        <w:t xml:space="preserve"> </w:t>
      </w:r>
      <w:r>
        <w:rPr>
          <w:color w:val="000000"/>
        </w:rPr>
        <w:t>ainda</w:t>
      </w:r>
      <w:r>
        <w:rPr>
          <w:rFonts w:eastAsia="Arial"/>
          <w:color w:val="000000"/>
        </w:rPr>
        <w:t xml:space="preserve"> </w:t>
      </w:r>
      <w:r>
        <w:rPr>
          <w:color w:val="000000"/>
        </w:rPr>
        <w:t>oferece</w:t>
      </w:r>
      <w:r>
        <w:rPr>
          <w:rFonts w:eastAsia="Arial"/>
          <w:color w:val="000000"/>
        </w:rPr>
        <w:t xml:space="preserve"> </w:t>
      </w:r>
      <w:r>
        <w:rPr>
          <w:color w:val="000000"/>
        </w:rPr>
        <w:t>a</w:t>
      </w:r>
      <w:r>
        <w:rPr>
          <w:rFonts w:eastAsia="Arial"/>
          <w:color w:val="000000"/>
        </w:rPr>
        <w:t xml:space="preserve"> </w:t>
      </w:r>
      <w:r>
        <w:rPr>
          <w:color w:val="000000"/>
        </w:rPr>
        <w:t>possibilidade</w:t>
      </w:r>
      <w:r>
        <w:rPr>
          <w:rFonts w:eastAsia="Arial"/>
          <w:color w:val="000000"/>
        </w:rPr>
        <w:t xml:space="preserve"> </w:t>
      </w:r>
      <w:r>
        <w:rPr>
          <w:color w:val="000000"/>
        </w:rPr>
        <w:t>de</w:t>
      </w:r>
      <w:r>
        <w:rPr>
          <w:rFonts w:eastAsia="Arial"/>
          <w:color w:val="000000"/>
        </w:rPr>
        <w:t xml:space="preserve"> </w:t>
      </w:r>
      <w:r>
        <w:rPr>
          <w:color w:val="000000"/>
        </w:rPr>
        <w:t>exportar</w:t>
      </w:r>
      <w:r>
        <w:rPr>
          <w:rFonts w:eastAsia="Arial"/>
          <w:color w:val="000000"/>
        </w:rPr>
        <w:t xml:space="preserve"> </w:t>
      </w:r>
      <w:r>
        <w:rPr>
          <w:color w:val="000000"/>
        </w:rPr>
        <w:t>estes</w:t>
      </w:r>
      <w:r>
        <w:rPr>
          <w:rFonts w:eastAsia="Arial"/>
          <w:color w:val="000000"/>
        </w:rPr>
        <w:t xml:space="preserve"> </w:t>
      </w:r>
      <w:r>
        <w:rPr>
          <w:color w:val="000000"/>
        </w:rPr>
        <w:t>dados</w:t>
      </w:r>
      <w:r>
        <w:rPr>
          <w:rFonts w:eastAsia="Arial"/>
          <w:color w:val="000000"/>
        </w:rPr>
        <w:t xml:space="preserve"> </w:t>
      </w:r>
      <w:r>
        <w:rPr>
          <w:color w:val="000000"/>
        </w:rPr>
        <w:t>e</w:t>
      </w:r>
      <w:r>
        <w:rPr>
          <w:rFonts w:eastAsia="Arial"/>
          <w:color w:val="000000"/>
        </w:rPr>
        <w:t xml:space="preserve"> </w:t>
      </w:r>
      <w:r>
        <w:rPr>
          <w:color w:val="000000"/>
        </w:rPr>
        <w:t>o</w:t>
      </w:r>
      <w:r>
        <w:rPr>
          <w:rFonts w:eastAsia="Arial"/>
          <w:color w:val="000000"/>
        </w:rPr>
        <w:t xml:space="preserve"> </w:t>
      </w:r>
      <w:r>
        <w:rPr>
          <w:color w:val="000000"/>
        </w:rPr>
        <w:t>gráfico</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arquivo</w:t>
      </w:r>
      <w:r>
        <w:rPr>
          <w:rFonts w:eastAsia="Arial"/>
          <w:color w:val="000000"/>
        </w:rPr>
        <w:t xml:space="preserve"> </w:t>
      </w:r>
      <w:r>
        <w:rPr>
          <w:color w:val="000000"/>
        </w:rPr>
        <w:t>XLSX</w:t>
      </w:r>
      <w:r>
        <w:rPr>
          <w:rFonts w:eastAsia="Arial"/>
          <w:color w:val="000000"/>
        </w:rPr>
        <w:t xml:space="preserve"> </w:t>
      </w:r>
      <w:r>
        <w:rPr>
          <w:color w:val="000000"/>
        </w:rPr>
        <w:t>na</w:t>
      </w:r>
      <w:r>
        <w:rPr>
          <w:rFonts w:eastAsia="Arial"/>
          <w:color w:val="000000"/>
        </w:rPr>
        <w:t xml:space="preserve"> </w:t>
      </w:r>
      <w:r>
        <w:rPr>
          <w:color w:val="000000"/>
        </w:rPr>
        <w:t>forma</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planilha</w:t>
      </w:r>
      <w:r>
        <w:rPr>
          <w:rFonts w:eastAsia="Arial"/>
          <w:color w:val="000000"/>
        </w:rPr>
        <w:t xml:space="preserve"> </w:t>
      </w:r>
      <w:r>
        <w:rPr>
          <w:color w:val="000000"/>
        </w:rPr>
        <w:t>que</w:t>
      </w:r>
      <w:r>
        <w:rPr>
          <w:rFonts w:eastAsia="Arial"/>
          <w:color w:val="000000"/>
        </w:rPr>
        <w:t xml:space="preserve"> </w:t>
      </w:r>
      <w:r>
        <w:rPr>
          <w:color w:val="000000"/>
        </w:rPr>
        <w:t>pode</w:t>
      </w:r>
      <w:r>
        <w:rPr>
          <w:rFonts w:eastAsia="Arial"/>
          <w:color w:val="000000"/>
        </w:rPr>
        <w:t xml:space="preserve"> </w:t>
      </w:r>
      <w:r>
        <w:rPr>
          <w:color w:val="000000"/>
        </w:rPr>
        <w:t>ser</w:t>
      </w:r>
      <w:r>
        <w:rPr>
          <w:rFonts w:eastAsia="Arial"/>
          <w:color w:val="000000"/>
        </w:rPr>
        <w:t xml:space="preserve"> </w:t>
      </w:r>
      <w:r>
        <w:rPr>
          <w:color w:val="000000"/>
        </w:rPr>
        <w:t>aberta</w:t>
      </w:r>
      <w:r>
        <w:rPr>
          <w:rFonts w:eastAsia="Arial"/>
          <w:color w:val="000000"/>
        </w:rPr>
        <w:t xml:space="preserve"> </w:t>
      </w:r>
      <w:r>
        <w:rPr>
          <w:color w:val="000000"/>
        </w:rPr>
        <w:t>no</w:t>
      </w:r>
      <w:r>
        <w:rPr>
          <w:rFonts w:eastAsia="Arial"/>
          <w:color w:val="000000"/>
        </w:rPr>
        <w:t xml:space="preserve"> </w:t>
      </w:r>
      <w:r>
        <w:rPr>
          <w:i/>
          <w:iCs/>
          <w:color w:val="000000"/>
        </w:rPr>
        <w:t>Microsoft</w:t>
      </w:r>
      <w:r>
        <w:rPr>
          <w:rFonts w:eastAsia="Arial"/>
          <w:i/>
          <w:iCs/>
          <w:color w:val="000000"/>
        </w:rPr>
        <w:t xml:space="preserve"> </w:t>
      </w:r>
      <w:r>
        <w:rPr>
          <w:i/>
          <w:iCs/>
          <w:color w:val="000000"/>
        </w:rPr>
        <w:t>Excel</w:t>
      </w:r>
      <w:r>
        <w:rPr>
          <w:rFonts w:eastAsia="Arial"/>
          <w:color w:val="000000"/>
        </w:rPr>
        <w:t xml:space="preserve"> </w:t>
      </w:r>
      <w:r>
        <w:rPr>
          <w:color w:val="000000"/>
        </w:rPr>
        <w:t>ou</w:t>
      </w:r>
      <w:r>
        <w:rPr>
          <w:rFonts w:eastAsia="Arial"/>
          <w:color w:val="000000"/>
        </w:rPr>
        <w:t xml:space="preserve"> </w:t>
      </w:r>
      <w:r w:rsidRPr="00FE4E38">
        <w:rPr>
          <w:i/>
          <w:iCs/>
          <w:color w:val="000000"/>
        </w:rPr>
        <w:t>OpenOffice</w:t>
      </w:r>
      <w:r w:rsidRPr="00FE4E38">
        <w:rPr>
          <w:rFonts w:eastAsia="Arial"/>
          <w:i/>
          <w:iCs/>
          <w:color w:val="000000"/>
        </w:rPr>
        <w:t xml:space="preserve"> </w:t>
      </w:r>
      <w:r w:rsidRPr="00FE4E38">
        <w:rPr>
          <w:i/>
          <w:iCs/>
          <w:color w:val="000000"/>
        </w:rPr>
        <w:t>Calc</w:t>
      </w:r>
      <w:r>
        <w:rPr>
          <w:i/>
          <w:iCs/>
          <w:color w:val="000000"/>
        </w:rPr>
        <w:t>.</w:t>
      </w:r>
      <w:r>
        <w:rPr>
          <w:color w:val="000000"/>
        </w:rPr>
        <w:t>,</w:t>
      </w:r>
      <w:r>
        <w:rPr>
          <w:rFonts w:eastAsia="Arial"/>
          <w:color w:val="000000"/>
        </w:rPr>
        <w:t xml:space="preserve"> </w:t>
      </w:r>
      <w:r>
        <w:rPr>
          <w:color w:val="000000"/>
        </w:rPr>
        <w:t>conforme</w:t>
      </w:r>
      <w:r>
        <w:rPr>
          <w:rFonts w:eastAsia="Arial"/>
          <w:color w:val="000000"/>
        </w:rPr>
        <w:t xml:space="preserve"> </w:t>
      </w:r>
      <w:r>
        <w:rPr>
          <w:color w:val="000000"/>
        </w:rPr>
        <w:t>Figura</w:t>
      </w:r>
      <w:r>
        <w:rPr>
          <w:rFonts w:eastAsia="Arial"/>
          <w:color w:val="000000"/>
        </w:rPr>
        <w:t xml:space="preserve"> </w:t>
      </w:r>
      <w:r>
        <w:rPr>
          <w:color w:val="000000"/>
        </w:rPr>
        <w:t>21.</w:t>
      </w:r>
    </w:p>
    <w:p w:rsidR="00FE4E38" w:rsidRDefault="00FE4E38">
      <w:pPr>
        <w:pStyle w:val="PargrafoTCC"/>
      </w:pPr>
    </w:p>
    <w:p w:rsidR="00270A16" w:rsidRDefault="00CA1E67" w:rsidP="00FE4E38">
      <w:pPr>
        <w:jc w:val="center"/>
        <w:rPr>
          <w:b/>
        </w:rPr>
      </w:pPr>
      <w:r>
        <w:rPr>
          <w:noProof/>
          <w:lang w:eastAsia="pt-BR"/>
        </w:rPr>
        <w:lastRenderedPageBreak/>
        <w:drawing>
          <wp:inline distT="0" distB="0" distL="0" distR="0" wp14:anchorId="668A17AC" wp14:editId="5ABB1DCA">
            <wp:extent cx="5043324" cy="3717985"/>
            <wp:effectExtent l="19050" t="19050" r="2413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t="1579" b="3899"/>
                    <a:stretch>
                      <a:fillRect/>
                    </a:stretch>
                  </pic:blipFill>
                  <pic:spPr bwMode="auto">
                    <a:xfrm>
                      <a:off x="0" y="0"/>
                      <a:ext cx="5041112" cy="3716354"/>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7" w:name="_Toc379143994"/>
      <w:r>
        <w:rPr>
          <w:b/>
        </w:rPr>
        <w:t>Figura</w:t>
      </w:r>
      <w:r>
        <w:rPr>
          <w:rFonts w:eastAsia="Arial"/>
          <w:b/>
        </w:rPr>
        <w:t xml:space="preserve"> </w:t>
      </w:r>
      <w:r>
        <w:rPr>
          <w:b/>
        </w:rPr>
        <w:fldChar w:fldCharType="begin"/>
      </w:r>
      <w:r>
        <w:rPr>
          <w:b/>
        </w:rPr>
        <w:instrText xml:space="preserve"> SEQ "Figura" \*Arabic </w:instrText>
      </w:r>
      <w:r>
        <w:rPr>
          <w:b/>
        </w:rPr>
        <w:fldChar w:fldCharType="separate"/>
      </w:r>
      <w:r>
        <w:rPr>
          <w:b/>
        </w:rPr>
        <w:t>19</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estatísticas</w:t>
      </w:r>
      <w:r>
        <w:rPr>
          <w:rFonts w:eastAsia="Arial"/>
        </w:rPr>
        <w:t xml:space="preserve"> </w:t>
      </w:r>
      <w:r>
        <w:t>de</w:t>
      </w:r>
      <w:r>
        <w:rPr>
          <w:rFonts w:eastAsia="Arial"/>
        </w:rPr>
        <w:t xml:space="preserve"> </w:t>
      </w:r>
      <w:r>
        <w:t>idades</w:t>
      </w:r>
      <w:r>
        <w:rPr>
          <w:rFonts w:eastAsia="Arial"/>
        </w:rPr>
        <w:t xml:space="preserve"> </w:t>
      </w:r>
      <w:r>
        <w:t>por</w:t>
      </w:r>
      <w:r>
        <w:rPr>
          <w:rFonts w:eastAsia="Arial"/>
        </w:rPr>
        <w:t xml:space="preserve"> </w:t>
      </w:r>
      <w:r>
        <w:t>CID</w:t>
      </w:r>
      <w:bookmarkEnd w:id="237"/>
      <w:r w:rsidR="000D2AA1">
        <w:t>.</w:t>
      </w:r>
    </w:p>
    <w:p w:rsidR="00270A16" w:rsidRDefault="00270A16" w:rsidP="00FE4E38">
      <w:pPr>
        <w:pStyle w:val="ndicedeilustraoTCC"/>
      </w:pPr>
    </w:p>
    <w:p w:rsidR="00270A16" w:rsidRDefault="00CA1E67" w:rsidP="00FE4E38">
      <w:pPr>
        <w:jc w:val="center"/>
        <w:rPr>
          <w:b/>
        </w:rPr>
      </w:pPr>
      <w:r>
        <w:rPr>
          <w:noProof/>
          <w:lang w:eastAsia="pt-BR"/>
        </w:rPr>
        <w:drawing>
          <wp:inline distT="0" distB="0" distL="0" distR="0" wp14:anchorId="3568BEE5" wp14:editId="0E7017DC">
            <wp:extent cx="4941328" cy="4106174"/>
            <wp:effectExtent l="19050" t="19050" r="1206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t="955" b="3143"/>
                    <a:stretch>
                      <a:fillRect/>
                    </a:stretch>
                  </pic:blipFill>
                  <pic:spPr bwMode="auto">
                    <a:xfrm>
                      <a:off x="0" y="0"/>
                      <a:ext cx="4942695" cy="410731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8" w:name="_Toc379143995"/>
      <w:r>
        <w:rPr>
          <w:b/>
        </w:rPr>
        <w:t>Figura</w:t>
      </w:r>
      <w:r>
        <w:rPr>
          <w:rFonts w:eastAsia="Arial"/>
          <w:b/>
        </w:rPr>
        <w:t xml:space="preserve"> </w:t>
      </w:r>
      <w:r>
        <w:rPr>
          <w:b/>
        </w:rPr>
        <w:fldChar w:fldCharType="begin"/>
      </w:r>
      <w:r>
        <w:rPr>
          <w:b/>
        </w:rPr>
        <w:instrText xml:space="preserve"> SEQ "Figura" \*Arabic </w:instrText>
      </w:r>
      <w:r>
        <w:rPr>
          <w:b/>
        </w:rPr>
        <w:fldChar w:fldCharType="separate"/>
      </w:r>
      <w:r>
        <w:rPr>
          <w:b/>
        </w:rPr>
        <w:t>20</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estatísticas</w:t>
      </w:r>
      <w:r>
        <w:rPr>
          <w:rFonts w:eastAsia="Arial"/>
        </w:rPr>
        <w:t xml:space="preserve"> </w:t>
      </w:r>
      <w:r>
        <w:t>de</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por</w:t>
      </w:r>
      <w:r>
        <w:rPr>
          <w:rFonts w:eastAsia="Arial"/>
        </w:rPr>
        <w:t xml:space="preserve"> </w:t>
      </w:r>
      <w:r>
        <w:t>época</w:t>
      </w:r>
      <w:bookmarkEnd w:id="238"/>
      <w:r w:rsidR="000D2AA1">
        <w:t>.</w:t>
      </w:r>
    </w:p>
    <w:p w:rsidR="00FE4E38" w:rsidRDefault="00FE4E38" w:rsidP="00FE4E38">
      <w:pPr>
        <w:pStyle w:val="ndicedeilustraoTCC"/>
      </w:pPr>
    </w:p>
    <w:p w:rsidR="00270A16" w:rsidRDefault="00270A16">
      <w:pPr>
        <w:pStyle w:val="NoSpacing"/>
      </w:pPr>
    </w:p>
    <w:p w:rsidR="00270A16" w:rsidRDefault="00CA1E67" w:rsidP="00FE4E38">
      <w:pPr>
        <w:jc w:val="center"/>
        <w:rPr>
          <w:b/>
        </w:rPr>
      </w:pPr>
      <w:r>
        <w:rPr>
          <w:rFonts w:eastAsia="Arial"/>
          <w:noProof/>
          <w:lang w:eastAsia="pt-BR"/>
        </w:rPr>
        <w:drawing>
          <wp:inline distT="0" distB="0" distL="0" distR="0" wp14:anchorId="247EB269" wp14:editId="2B8F3712">
            <wp:extent cx="4734994" cy="5693980"/>
            <wp:effectExtent l="19050" t="19050" r="2794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0296" cy="5688331"/>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9" w:name="_Toc379143996"/>
      <w:r>
        <w:rPr>
          <w:b/>
        </w:rPr>
        <w:t>Figura</w:t>
      </w:r>
      <w:r>
        <w:rPr>
          <w:rFonts w:eastAsia="Arial"/>
          <w:b/>
        </w:rPr>
        <w:t xml:space="preserve"> </w:t>
      </w:r>
      <w:r>
        <w:rPr>
          <w:b/>
        </w:rPr>
        <w:fldChar w:fldCharType="begin"/>
      </w:r>
      <w:r>
        <w:rPr>
          <w:b/>
        </w:rPr>
        <w:instrText xml:space="preserve"> SEQ "Figura" \*Arabic </w:instrText>
      </w:r>
      <w:r>
        <w:rPr>
          <w:b/>
        </w:rPr>
        <w:fldChar w:fldCharType="separate"/>
      </w:r>
      <w:r>
        <w:rPr>
          <w:b/>
        </w:rPr>
        <w:t>21</w:t>
      </w:r>
      <w:r>
        <w:rPr>
          <w:b/>
        </w:rPr>
        <w:fldChar w:fldCharType="end"/>
      </w:r>
      <w:r>
        <w:rPr>
          <w:b/>
        </w:rPr>
        <w:t>.</w:t>
      </w:r>
      <w:r>
        <w:rPr>
          <w:rFonts w:eastAsia="Arial"/>
        </w:rPr>
        <w:t xml:space="preserve"> </w:t>
      </w:r>
      <w:r>
        <w:t>Planilha</w:t>
      </w:r>
      <w:r>
        <w:rPr>
          <w:rFonts w:eastAsia="Arial"/>
        </w:rPr>
        <w:t xml:space="preserve"> </w:t>
      </w:r>
      <w:r>
        <w:t>exportada</w:t>
      </w:r>
      <w:r>
        <w:rPr>
          <w:rFonts w:eastAsia="Arial"/>
        </w:rPr>
        <w:t xml:space="preserve"> </w:t>
      </w:r>
      <w:r>
        <w:t>com</w:t>
      </w:r>
      <w:r>
        <w:rPr>
          <w:rFonts w:eastAsia="Arial"/>
        </w:rPr>
        <w:t xml:space="preserve"> </w:t>
      </w:r>
      <w:r>
        <w:t>o</w:t>
      </w:r>
      <w:r>
        <w:rPr>
          <w:rFonts w:eastAsia="Arial"/>
        </w:rPr>
        <w:t xml:space="preserve"> </w:t>
      </w:r>
      <w:r>
        <w:t>gráfico</w:t>
      </w:r>
      <w:r>
        <w:rPr>
          <w:rFonts w:eastAsia="Arial"/>
        </w:rPr>
        <w:t xml:space="preserve"> </w:t>
      </w:r>
      <w:r>
        <w:t>de</w:t>
      </w:r>
      <w:r>
        <w:rPr>
          <w:rFonts w:eastAsia="Arial"/>
        </w:rPr>
        <w:t xml:space="preserve"> </w:t>
      </w:r>
      <w:r>
        <w:t>idades</w:t>
      </w:r>
      <w:r>
        <w:rPr>
          <w:rFonts w:eastAsia="Arial"/>
        </w:rPr>
        <w:t xml:space="preserve"> </w:t>
      </w:r>
      <w:r>
        <w:t>por</w:t>
      </w:r>
      <w:r>
        <w:rPr>
          <w:rFonts w:eastAsia="Arial"/>
        </w:rPr>
        <w:t xml:space="preserve"> </w:t>
      </w:r>
      <w:r>
        <w:t>CID</w:t>
      </w:r>
      <w:bookmarkEnd w:id="239"/>
      <w:r w:rsidR="000D2AA1">
        <w:t>.</w:t>
      </w:r>
    </w:p>
    <w:p w:rsidR="00270A16" w:rsidRDefault="00270A16">
      <w:pPr>
        <w:pStyle w:val="Heading1"/>
        <w:pageBreakBefore/>
      </w:pPr>
      <w:bookmarkStart w:id="240" w:name="__RefHeading__215_1884309817"/>
      <w:bookmarkStart w:id="241" w:name="__RefHeading__281_1176750583"/>
      <w:bookmarkStart w:id="242" w:name="__RefHeading__334_2087715902"/>
      <w:bookmarkStart w:id="243" w:name="__RefHeading__398_1472683970"/>
      <w:bookmarkStart w:id="244" w:name="__RefHeading__182_1286912160"/>
      <w:bookmarkStart w:id="245" w:name="__RefHeading__81_2068703521"/>
      <w:bookmarkStart w:id="246" w:name="__RefHeading__248_1670186559"/>
      <w:bookmarkStart w:id="247" w:name="__RefHeading__112_827532146"/>
      <w:bookmarkStart w:id="248" w:name="__RefHeading__389_1150354337"/>
      <w:bookmarkStart w:id="249" w:name="__RefHeading__149_2111979340"/>
      <w:bookmarkStart w:id="250" w:name="__RefHeading__391_1150354337"/>
      <w:bookmarkStart w:id="251" w:name="__RefHeading__250_1670186559"/>
      <w:bookmarkStart w:id="252" w:name="__RefHeading__184_1286912160"/>
      <w:bookmarkStart w:id="253" w:name="__RefHeading__114_827532146"/>
      <w:bookmarkStart w:id="254" w:name="__RefHeading__83_2068703521"/>
      <w:bookmarkStart w:id="255" w:name="__RefHeading__151_2111979340"/>
      <w:bookmarkStart w:id="256" w:name="__RefHeading__217_1884309817"/>
      <w:bookmarkStart w:id="257" w:name="__RefHeading__283_1176750583"/>
      <w:bookmarkStart w:id="258" w:name="__RefHeading__400_1472683970"/>
      <w:bookmarkStart w:id="259" w:name="__RefHeading__336_208771590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Pr>
          <w:rFonts w:eastAsia="Arial"/>
        </w:rPr>
        <w:lastRenderedPageBreak/>
        <w:t xml:space="preserve"> </w:t>
      </w:r>
      <w:bookmarkStart w:id="260" w:name="_Toc379146577"/>
      <w:r>
        <w:t>RESULTADOS</w:t>
      </w:r>
      <w:r>
        <w:rPr>
          <w:rFonts w:eastAsia="Arial"/>
        </w:rPr>
        <w:t xml:space="preserve"> </w:t>
      </w:r>
      <w:r>
        <w:t>E</w:t>
      </w:r>
      <w:r>
        <w:rPr>
          <w:rFonts w:eastAsia="Arial"/>
        </w:rPr>
        <w:t xml:space="preserve"> </w:t>
      </w:r>
      <w:r>
        <w:t>AVALIAÇÃO</w:t>
      </w:r>
      <w:bookmarkEnd w:id="260"/>
    </w:p>
    <w:p w:rsidR="00270A16" w:rsidRDefault="00270A16"/>
    <w:p w:rsidR="00270A16" w:rsidRDefault="00270A16">
      <w:pPr>
        <w:pStyle w:val="PargrafoTCC"/>
      </w:pPr>
      <w:r>
        <w:t>O</w:t>
      </w:r>
      <w:r>
        <w:rPr>
          <w:rFonts w:eastAsia="Arial"/>
        </w:rPr>
        <w:t xml:space="preserve"> </w:t>
      </w:r>
      <w:r w:rsidRPr="00623E86">
        <w:t>trabalho</w:t>
      </w:r>
      <w:r w:rsidRPr="00623E86">
        <w:rPr>
          <w:rFonts w:eastAsia="Arial"/>
        </w:rPr>
        <w:t xml:space="preserve"> </w:t>
      </w:r>
      <w:r w:rsidRPr="00623E86">
        <w:t>de</w:t>
      </w:r>
      <w:r w:rsidRPr="00623E86">
        <w:rPr>
          <w:rFonts w:eastAsia="Arial"/>
        </w:rPr>
        <w:t xml:space="preserve"> </w:t>
      </w:r>
      <w:r w:rsidRPr="00623E86">
        <w:t>conclusão</w:t>
      </w:r>
      <w:r w:rsidRPr="00623E86">
        <w:rPr>
          <w:rFonts w:eastAsia="Arial"/>
        </w:rPr>
        <w:t xml:space="preserve"> </w:t>
      </w:r>
      <w:r w:rsidRPr="00623E86">
        <w:t>de</w:t>
      </w:r>
      <w:r w:rsidRPr="00623E86">
        <w:rPr>
          <w:rFonts w:eastAsia="Arial"/>
        </w:rPr>
        <w:t xml:space="preserve"> </w:t>
      </w:r>
      <w:r w:rsidRPr="00623E86">
        <w:t>curso</w:t>
      </w:r>
      <w:r w:rsidR="00623E86" w:rsidRPr="00623E86">
        <w:t xml:space="preserve"> (TCC)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visa</w:t>
      </w:r>
      <w:r>
        <w:rPr>
          <w:rFonts w:eastAsia="Arial"/>
        </w:rPr>
        <w:t xml:space="preserve"> </w:t>
      </w:r>
      <w:r>
        <w:t>organizar,</w:t>
      </w:r>
      <w:r>
        <w:rPr>
          <w:rFonts w:eastAsia="Arial"/>
        </w:rPr>
        <w:t xml:space="preserve"> </w:t>
      </w:r>
      <w:r>
        <w:t>agilizar</w:t>
      </w:r>
      <w:r>
        <w:rPr>
          <w:rFonts w:eastAsia="Arial"/>
        </w:rPr>
        <w:t xml:space="preserve"> </w:t>
      </w:r>
      <w:r>
        <w:t>e</w:t>
      </w:r>
      <w:r>
        <w:rPr>
          <w:rFonts w:eastAsia="Arial"/>
        </w:rPr>
        <w:t xml:space="preserve"> </w:t>
      </w:r>
      <w:r>
        <w:t>aumentar</w:t>
      </w:r>
      <w:r>
        <w:rPr>
          <w:rFonts w:eastAsia="Arial"/>
        </w:rPr>
        <w:t xml:space="preserve"> </w:t>
      </w:r>
      <w:r>
        <w:t>a</w:t>
      </w:r>
      <w:r>
        <w:rPr>
          <w:rFonts w:eastAsia="Arial"/>
        </w:rPr>
        <w:t xml:space="preserve"> </w:t>
      </w:r>
      <w:r>
        <w:t>eficiência</w:t>
      </w:r>
      <w:r>
        <w:rPr>
          <w:rFonts w:eastAsia="Arial"/>
        </w:rPr>
        <w:t xml:space="preserve"> </w:t>
      </w:r>
      <w:r>
        <w:t>dos</w:t>
      </w:r>
      <w:r>
        <w:rPr>
          <w:rFonts w:eastAsia="Arial"/>
        </w:rPr>
        <w:t xml:space="preserve"> </w:t>
      </w:r>
      <w:r>
        <w:t>procedimentos</w:t>
      </w:r>
      <w:r>
        <w:rPr>
          <w:rFonts w:eastAsia="Arial"/>
        </w:rPr>
        <w:t xml:space="preserve"> </w:t>
      </w:r>
      <w:r>
        <w:t>rotineiros</w:t>
      </w:r>
      <w:r>
        <w:rPr>
          <w:rFonts w:eastAsia="Arial"/>
        </w:rPr>
        <w:t xml:space="preserve"> </w:t>
      </w:r>
      <w:r>
        <w:t>da</w:t>
      </w:r>
      <w:r>
        <w:rPr>
          <w:rFonts w:eastAsia="Arial"/>
        </w:rPr>
        <w:t xml:space="preserve"> </w:t>
      </w:r>
      <w:r>
        <w:t>clínica</w:t>
      </w:r>
      <w:r>
        <w:rPr>
          <w:rFonts w:eastAsia="Arial"/>
        </w:rPr>
        <w:t xml:space="preserve"> </w:t>
      </w:r>
      <w:r>
        <w:t>médica</w:t>
      </w:r>
      <w:r w:rsidR="00623E86">
        <w:rPr>
          <w:rFonts w:eastAsia="Arial"/>
        </w:rPr>
        <w:t xml:space="preserve"> analisada</w:t>
      </w:r>
      <w:r>
        <w:t>,</w:t>
      </w:r>
      <w:r>
        <w:rPr>
          <w:rFonts w:eastAsia="Arial"/>
        </w:rPr>
        <w:t xml:space="preserve"> </w:t>
      </w:r>
      <w:r>
        <w:t>com</w:t>
      </w:r>
      <w:r>
        <w:rPr>
          <w:rFonts w:eastAsia="Arial"/>
        </w:rPr>
        <w:t xml:space="preserve"> </w:t>
      </w:r>
      <w:r>
        <w:t>o</w:t>
      </w:r>
      <w:r>
        <w:rPr>
          <w:rFonts w:eastAsia="Arial"/>
        </w:rPr>
        <w:t xml:space="preserve"> </w:t>
      </w:r>
      <w:r>
        <w:t>objetivo</w:t>
      </w:r>
      <w:r>
        <w:rPr>
          <w:rFonts w:eastAsia="Arial"/>
        </w:rPr>
        <w:t xml:space="preserve"> </w:t>
      </w:r>
      <w:r>
        <w:t>principal</w:t>
      </w:r>
      <w:r>
        <w:rPr>
          <w:rFonts w:eastAsia="Arial"/>
        </w:rPr>
        <w:t xml:space="preserve"> </w:t>
      </w:r>
      <w:r>
        <w:t>de</w:t>
      </w:r>
      <w:r>
        <w:rPr>
          <w:rFonts w:eastAsia="Arial"/>
        </w:rPr>
        <w:t xml:space="preserve"> </w:t>
      </w:r>
      <w:r>
        <w:t>reduzir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pelos</w:t>
      </w:r>
      <w:r>
        <w:rPr>
          <w:rFonts w:eastAsia="Arial"/>
        </w:rPr>
        <w:t xml:space="preserve"> </w:t>
      </w:r>
      <w:r>
        <w:t>prontuários</w:t>
      </w:r>
      <w:r>
        <w:rPr>
          <w:rFonts w:eastAsia="Arial"/>
        </w:rPr>
        <w:t xml:space="preserve"> </w:t>
      </w:r>
      <w:r w:rsidRPr="00623E86">
        <w:t>dos</w:t>
      </w:r>
      <w:r>
        <w:rPr>
          <w:rFonts w:eastAsia="Arial"/>
        </w:rPr>
        <w:t xml:space="preserve"> </w:t>
      </w:r>
      <w:r w:rsidR="00623E86">
        <w:rPr>
          <w:rFonts w:eastAsia="Arial"/>
        </w:rPr>
        <w:t xml:space="preserve">seus </w:t>
      </w:r>
      <w:r>
        <w:t>pacientes.</w:t>
      </w:r>
      <w:r>
        <w:rPr>
          <w:rFonts w:eastAsia="Arial"/>
        </w:rPr>
        <w:t xml:space="preserve"> </w:t>
      </w:r>
      <w:r>
        <w:t>Para</w:t>
      </w:r>
      <w:r>
        <w:rPr>
          <w:rFonts w:eastAsia="Arial"/>
        </w:rPr>
        <w:t xml:space="preserve"> </w:t>
      </w:r>
      <w:r>
        <w:t>certificar</w:t>
      </w:r>
      <w:r>
        <w:rPr>
          <w:rFonts w:eastAsia="Arial"/>
        </w:rPr>
        <w:t xml:space="preserve"> </w:t>
      </w:r>
      <w:r>
        <w:t>o</w:t>
      </w:r>
      <w:r>
        <w:rPr>
          <w:rFonts w:eastAsia="Arial"/>
        </w:rPr>
        <w:t xml:space="preserve"> </w:t>
      </w:r>
      <w:r w:rsidR="00623E86" w:rsidRPr="00623E86">
        <w:t>cumprimento</w:t>
      </w:r>
      <w:r w:rsidRPr="00623E86">
        <w:rPr>
          <w:rFonts w:eastAsia="Arial"/>
        </w:rPr>
        <w:t xml:space="preserve"> </w:t>
      </w:r>
      <w:r>
        <w:t>deste</w:t>
      </w:r>
      <w:r>
        <w:rPr>
          <w:rFonts w:eastAsia="Arial"/>
        </w:rPr>
        <w:t xml:space="preserve"> </w:t>
      </w:r>
      <w:r>
        <w:t>objetivo,</w:t>
      </w:r>
      <w:r>
        <w:rPr>
          <w:rFonts w:eastAsia="Arial"/>
        </w:rPr>
        <w:t xml:space="preserve"> </w:t>
      </w:r>
      <w:r>
        <w:t>foi</w:t>
      </w:r>
      <w:r>
        <w:rPr>
          <w:rFonts w:eastAsia="Arial"/>
        </w:rPr>
        <w:t xml:space="preserve"> </w:t>
      </w:r>
      <w:r>
        <w:t>planejado</w:t>
      </w:r>
      <w:r>
        <w:rPr>
          <w:rFonts w:eastAsia="Arial"/>
        </w:rPr>
        <w:t xml:space="preserve"> </w:t>
      </w:r>
      <w:r>
        <w:t>um</w:t>
      </w:r>
      <w:r>
        <w:rPr>
          <w:rFonts w:eastAsia="Arial"/>
        </w:rPr>
        <w:t xml:space="preserve"> </w:t>
      </w:r>
      <w:r>
        <w:t>roteiro</w:t>
      </w:r>
      <w:r>
        <w:rPr>
          <w:rFonts w:eastAsia="Arial"/>
        </w:rPr>
        <w:t xml:space="preserve"> </w:t>
      </w:r>
      <w:r>
        <w:t>de</w:t>
      </w:r>
      <w:r>
        <w:rPr>
          <w:rFonts w:eastAsia="Arial"/>
        </w:rPr>
        <w:t xml:space="preserve"> </w:t>
      </w:r>
      <w:r>
        <w:t>avaliação</w:t>
      </w:r>
      <w:r>
        <w:rPr>
          <w:rFonts w:eastAsia="Arial"/>
        </w:rPr>
        <w:t xml:space="preserve"> </w:t>
      </w:r>
      <w:r>
        <w:t>para</w:t>
      </w:r>
      <w:r>
        <w:rPr>
          <w:rFonts w:eastAsia="Arial"/>
        </w:rPr>
        <w:t xml:space="preserve"> </w:t>
      </w:r>
      <w:r>
        <w:t>posterior</w:t>
      </w:r>
      <w:r>
        <w:rPr>
          <w:rFonts w:eastAsia="Arial"/>
        </w:rPr>
        <w:t xml:space="preserve"> </w:t>
      </w:r>
      <w:r>
        <w:t>análise</w:t>
      </w:r>
      <w:r>
        <w:rPr>
          <w:rFonts w:eastAsia="Arial"/>
        </w:rPr>
        <w:t xml:space="preserve"> </w:t>
      </w:r>
      <w:r>
        <w:t>e</w:t>
      </w:r>
      <w:r>
        <w:rPr>
          <w:rFonts w:eastAsia="Arial"/>
        </w:rPr>
        <w:t xml:space="preserve"> </w:t>
      </w:r>
      <w:r>
        <w:t>validação</w:t>
      </w:r>
      <w:r>
        <w:rPr>
          <w:rFonts w:eastAsia="Arial"/>
        </w:rPr>
        <w:t xml:space="preserve"> </w:t>
      </w:r>
      <w:r>
        <w:t>dos</w:t>
      </w:r>
      <w:r>
        <w:rPr>
          <w:rFonts w:eastAsia="Arial"/>
        </w:rPr>
        <w:t xml:space="preserve"> </w:t>
      </w:r>
      <w:r>
        <w:t>resultados</w:t>
      </w:r>
      <w:r>
        <w:rPr>
          <w:rFonts w:eastAsia="Arial"/>
        </w:rPr>
        <w:t xml:space="preserve"> </w:t>
      </w:r>
      <w:r>
        <w:t>obtidos.</w:t>
      </w:r>
    </w:p>
    <w:p w:rsidR="00270A16" w:rsidRDefault="00270A16">
      <w:pPr>
        <w:pStyle w:val="PargrafoTCC"/>
        <w:rPr>
          <w:rFonts w:eastAsia="Arial"/>
        </w:rPr>
      </w:pPr>
    </w:p>
    <w:p w:rsidR="00270A16" w:rsidRDefault="00270A16" w:rsidP="002C266D">
      <w:pPr>
        <w:pStyle w:val="Heading2"/>
        <w:tabs>
          <w:tab w:val="num" w:pos="-720"/>
        </w:tabs>
      </w:pPr>
      <w:bookmarkStart w:id="261" w:name="__RefHeading__186_1286912160"/>
      <w:bookmarkStart w:id="262" w:name="__RefHeading__219_1884309817"/>
      <w:bookmarkStart w:id="263" w:name="__RefHeading__116_827532146"/>
      <w:bookmarkStart w:id="264" w:name="__RefHeading__285_1176750583"/>
      <w:bookmarkStart w:id="265" w:name="__RefHeading__252_1670186559"/>
      <w:bookmarkStart w:id="266" w:name="__RefHeading__153_2111979340"/>
      <w:bookmarkStart w:id="267" w:name="__RefHeading__402_1472683970"/>
      <w:bookmarkStart w:id="268" w:name="__RefHeading__338_2087715902"/>
      <w:bookmarkStart w:id="269" w:name="__RefHeading__85_2068703521"/>
      <w:bookmarkStart w:id="270" w:name="__RefHeading__393_1150354337"/>
      <w:bookmarkStart w:id="271" w:name="_Toc379146578"/>
      <w:bookmarkEnd w:id="261"/>
      <w:bookmarkEnd w:id="262"/>
      <w:bookmarkEnd w:id="263"/>
      <w:bookmarkEnd w:id="264"/>
      <w:bookmarkEnd w:id="265"/>
      <w:bookmarkEnd w:id="266"/>
      <w:bookmarkEnd w:id="267"/>
      <w:bookmarkEnd w:id="268"/>
      <w:bookmarkEnd w:id="269"/>
      <w:bookmarkEnd w:id="270"/>
      <w:r>
        <w:t>Avaliação</w:t>
      </w:r>
      <w:bookmarkEnd w:id="271"/>
    </w:p>
    <w:p w:rsidR="00270A16" w:rsidRDefault="00270A16">
      <w:pPr>
        <w:pStyle w:val="PargrafoTCC"/>
        <w:rPr>
          <w:rFonts w:eastAsia="Arial"/>
        </w:rPr>
      </w:pPr>
      <w:r>
        <w:t>A</w:t>
      </w:r>
      <w:r>
        <w:rPr>
          <w:rFonts w:eastAsia="Arial"/>
        </w:rPr>
        <w:t xml:space="preserve"> </w:t>
      </w:r>
      <w:r>
        <w:t>avaliação</w:t>
      </w:r>
      <w:r>
        <w:rPr>
          <w:rFonts w:eastAsia="Arial"/>
        </w:rPr>
        <w:t xml:space="preserve"> </w:t>
      </w:r>
      <w:r>
        <w:t>do</w:t>
      </w:r>
      <w:r>
        <w:rPr>
          <w:rFonts w:eastAsia="Arial"/>
        </w:rPr>
        <w:t xml:space="preserve"> </w:t>
      </w:r>
      <w:r>
        <w:t>artefato</w:t>
      </w:r>
      <w:r>
        <w:rPr>
          <w:rFonts w:eastAsia="Arial"/>
        </w:rPr>
        <w:t xml:space="preserve"> </w:t>
      </w:r>
      <w:r>
        <w:t>entregue</w:t>
      </w:r>
      <w:r>
        <w:rPr>
          <w:rFonts w:eastAsia="Arial"/>
        </w:rPr>
        <w:t xml:space="preserve"> </w:t>
      </w:r>
      <w:r>
        <w:t>foi</w:t>
      </w:r>
      <w:r>
        <w:rPr>
          <w:rFonts w:eastAsia="Arial"/>
        </w:rPr>
        <w:t xml:space="preserve"> </w:t>
      </w:r>
      <w:r>
        <w:t>realizada</w:t>
      </w:r>
      <w:r>
        <w:rPr>
          <w:rFonts w:eastAsia="Arial"/>
        </w:rPr>
        <w:t xml:space="preserve"> </w:t>
      </w:r>
      <w:r>
        <w:t>com</w:t>
      </w:r>
      <w:r>
        <w:rPr>
          <w:rFonts w:eastAsia="Arial"/>
        </w:rPr>
        <w:t xml:space="preserve"> </w:t>
      </w:r>
      <w:r>
        <w:t>a</w:t>
      </w:r>
      <w:r>
        <w:rPr>
          <w:rFonts w:eastAsia="Arial"/>
        </w:rPr>
        <w:t xml:space="preserve"> </w:t>
      </w:r>
      <w:r>
        <w:t>participação</w:t>
      </w:r>
      <w:r>
        <w:rPr>
          <w:rFonts w:eastAsia="Arial"/>
        </w:rPr>
        <w:t xml:space="preserve"> </w:t>
      </w:r>
      <w:r>
        <w:t>da</w:t>
      </w:r>
      <w:r>
        <w:rPr>
          <w:rFonts w:eastAsia="Arial"/>
        </w:rPr>
        <w:t xml:space="preserve"> </w:t>
      </w:r>
      <w:r>
        <w:t>secretária</w:t>
      </w:r>
      <w:r>
        <w:rPr>
          <w:rFonts w:eastAsia="Arial"/>
        </w:rPr>
        <w:t xml:space="preserve"> </w:t>
      </w:r>
      <w:r>
        <w:t>da</w:t>
      </w:r>
      <w:r>
        <w:rPr>
          <w:rFonts w:eastAsia="Arial"/>
        </w:rPr>
        <w:t xml:space="preserve"> </w:t>
      </w:r>
      <w:r>
        <w:t>clínica.</w:t>
      </w:r>
      <w:r>
        <w:rPr>
          <w:rFonts w:eastAsia="Arial"/>
        </w:rPr>
        <w:t xml:space="preserve"> </w:t>
      </w:r>
      <w:r>
        <w:t>A</w:t>
      </w:r>
      <w:r>
        <w:rPr>
          <w:rFonts w:eastAsia="Arial"/>
        </w:rPr>
        <w:t xml:space="preserve"> </w:t>
      </w:r>
      <w:r>
        <w:t>secretária</w:t>
      </w:r>
      <w:r>
        <w:rPr>
          <w:rFonts w:eastAsia="Arial"/>
        </w:rPr>
        <w:t xml:space="preserve"> </w:t>
      </w:r>
      <w:r>
        <w:t>trabalha</w:t>
      </w:r>
      <w:r>
        <w:rPr>
          <w:rFonts w:eastAsia="Arial"/>
        </w:rPr>
        <w:t xml:space="preserve"> </w:t>
      </w:r>
      <w:r>
        <w:t>na</w:t>
      </w:r>
      <w:r>
        <w:rPr>
          <w:rFonts w:eastAsia="Arial"/>
        </w:rPr>
        <w:t xml:space="preserve"> </w:t>
      </w:r>
      <w:r>
        <w:t>clínica</w:t>
      </w:r>
      <w:r>
        <w:rPr>
          <w:rFonts w:eastAsia="Arial"/>
        </w:rPr>
        <w:t xml:space="preserve"> </w:t>
      </w:r>
      <w:r>
        <w:t>há</w:t>
      </w:r>
      <w:r>
        <w:rPr>
          <w:rFonts w:eastAsia="Arial"/>
        </w:rPr>
        <w:t xml:space="preserve"> </w:t>
      </w:r>
      <w:r>
        <w:t>mais</w:t>
      </w:r>
      <w:r>
        <w:rPr>
          <w:rFonts w:eastAsia="Arial"/>
        </w:rPr>
        <w:t xml:space="preserve"> </w:t>
      </w:r>
      <w:r>
        <w:t>de</w:t>
      </w:r>
      <w:r>
        <w:rPr>
          <w:rFonts w:eastAsia="Arial"/>
        </w:rPr>
        <w:t xml:space="preserve"> </w:t>
      </w:r>
      <w:r>
        <w:t>10</w:t>
      </w:r>
      <w:r>
        <w:rPr>
          <w:rFonts w:eastAsia="Arial"/>
        </w:rPr>
        <w:t xml:space="preserve"> </w:t>
      </w:r>
      <w:r>
        <w:t>anos</w:t>
      </w:r>
      <w:r>
        <w:rPr>
          <w:rFonts w:eastAsia="Arial"/>
        </w:rPr>
        <w:t xml:space="preserve"> </w:t>
      </w:r>
      <w:r>
        <w:t>e</w:t>
      </w:r>
      <w:r>
        <w:rPr>
          <w:rFonts w:eastAsia="Arial"/>
        </w:rPr>
        <w:t xml:space="preserve"> </w:t>
      </w:r>
      <w:r>
        <w:t>está</w:t>
      </w:r>
      <w:r>
        <w:rPr>
          <w:rFonts w:eastAsia="Arial"/>
        </w:rPr>
        <w:t xml:space="preserve"> </w:t>
      </w:r>
      <w:r>
        <w:t>familiarizada</w:t>
      </w:r>
      <w:r>
        <w:rPr>
          <w:rFonts w:eastAsia="Arial"/>
        </w:rPr>
        <w:t xml:space="preserve"> </w:t>
      </w:r>
      <w:r>
        <w:t>com</w:t>
      </w:r>
      <w:r>
        <w:rPr>
          <w:rFonts w:eastAsia="Arial"/>
        </w:rPr>
        <w:t xml:space="preserve"> </w:t>
      </w:r>
      <w:r>
        <w:t>todas</w:t>
      </w:r>
      <w:r>
        <w:rPr>
          <w:rFonts w:eastAsia="Arial"/>
        </w:rPr>
        <w:t xml:space="preserve"> </w:t>
      </w:r>
      <w:r>
        <w:t>as</w:t>
      </w:r>
      <w:r>
        <w:rPr>
          <w:rFonts w:eastAsia="Arial"/>
        </w:rPr>
        <w:t xml:space="preserve"> </w:t>
      </w:r>
      <w:r>
        <w:t>atividades</w:t>
      </w:r>
      <w:r>
        <w:rPr>
          <w:rFonts w:eastAsia="Arial"/>
        </w:rPr>
        <w:t xml:space="preserve"> </w:t>
      </w:r>
      <w:r>
        <w:t>lá</w:t>
      </w:r>
      <w:r>
        <w:rPr>
          <w:rFonts w:eastAsia="Arial"/>
        </w:rPr>
        <w:t xml:space="preserve"> </w:t>
      </w:r>
      <w:r>
        <w:t>realizadas,</w:t>
      </w:r>
      <w:r>
        <w:rPr>
          <w:rFonts w:eastAsia="Arial"/>
        </w:rPr>
        <w:t xml:space="preserve"> </w:t>
      </w:r>
      <w:r>
        <w:t>sendo</w:t>
      </w:r>
      <w:r>
        <w:rPr>
          <w:rFonts w:eastAsia="Arial"/>
        </w:rPr>
        <w:t xml:space="preserve"> </w:t>
      </w:r>
      <w:r>
        <w:t>a</w:t>
      </w:r>
      <w:r>
        <w:rPr>
          <w:rFonts w:eastAsia="Arial"/>
        </w:rPr>
        <w:t xml:space="preserve"> </w:t>
      </w:r>
      <w:r>
        <w:t>avaliadora</w:t>
      </w:r>
      <w:r>
        <w:rPr>
          <w:rFonts w:eastAsia="Arial"/>
        </w:rPr>
        <w:t xml:space="preserve"> </w:t>
      </w:r>
      <w:r>
        <w:t>indicada</w:t>
      </w:r>
      <w:r>
        <w:rPr>
          <w:rFonts w:eastAsia="Arial"/>
        </w:rPr>
        <w:t xml:space="preserve"> </w:t>
      </w:r>
      <w:r>
        <w:t>para</w:t>
      </w:r>
      <w:r>
        <w:rPr>
          <w:rFonts w:eastAsia="Arial"/>
        </w:rPr>
        <w:t xml:space="preserve"> </w:t>
      </w:r>
      <w:r>
        <w:t>essa</w:t>
      </w:r>
      <w:r>
        <w:rPr>
          <w:rFonts w:eastAsia="Arial"/>
        </w:rPr>
        <w:t xml:space="preserve"> </w:t>
      </w:r>
      <w:r>
        <w:t>etapa</w:t>
      </w:r>
      <w:r>
        <w:rPr>
          <w:rFonts w:eastAsia="Arial"/>
        </w:rPr>
        <w:t xml:space="preserve"> </w:t>
      </w:r>
      <w:r>
        <w:t>do</w:t>
      </w:r>
      <w:r>
        <w:rPr>
          <w:rFonts w:eastAsia="Arial"/>
        </w:rPr>
        <w:t xml:space="preserve"> </w:t>
      </w:r>
      <w:r>
        <w:t>trabalho.</w:t>
      </w:r>
      <w:r>
        <w:rPr>
          <w:rFonts w:eastAsia="Arial"/>
        </w:rPr>
        <w:t xml:space="preserve"> </w:t>
      </w:r>
      <w:r>
        <w:t>A</w:t>
      </w:r>
      <w:r>
        <w:rPr>
          <w:rFonts w:eastAsia="Arial"/>
        </w:rPr>
        <w:t xml:space="preserve"> </w:t>
      </w:r>
      <w:r>
        <w:t>avaliação</w:t>
      </w:r>
      <w:r>
        <w:rPr>
          <w:rFonts w:eastAsia="Arial"/>
        </w:rPr>
        <w:t xml:space="preserve"> </w:t>
      </w:r>
      <w:r>
        <w:t>foi</w:t>
      </w:r>
      <w:r>
        <w:rPr>
          <w:rFonts w:eastAsia="Arial"/>
        </w:rPr>
        <w:t xml:space="preserve"> </w:t>
      </w:r>
      <w:r>
        <w:t>composta</w:t>
      </w:r>
      <w:r>
        <w:rPr>
          <w:rFonts w:eastAsia="Arial"/>
        </w:rPr>
        <w:t xml:space="preserve"> </w:t>
      </w:r>
      <w:r>
        <w:t>por</w:t>
      </w:r>
      <w:r>
        <w:rPr>
          <w:rFonts w:eastAsia="Arial"/>
        </w:rPr>
        <w:t xml:space="preserve"> </w:t>
      </w:r>
      <w:r>
        <w:t>dois</w:t>
      </w:r>
      <w:r>
        <w:rPr>
          <w:rFonts w:eastAsia="Arial"/>
        </w:rPr>
        <w:t xml:space="preserve"> </w:t>
      </w:r>
      <w:r>
        <w:t>cenários:</w:t>
      </w:r>
      <w:r>
        <w:rPr>
          <w:rFonts w:eastAsia="Arial"/>
        </w:rPr>
        <w:t xml:space="preserve"> </w:t>
      </w:r>
      <w:r>
        <w:t>um</w:t>
      </w:r>
      <w:r>
        <w:rPr>
          <w:rFonts w:eastAsia="Arial"/>
        </w:rPr>
        <w:t xml:space="preserve"> </w:t>
      </w:r>
      <w:r>
        <w:t>utilizando</w:t>
      </w:r>
      <w:r>
        <w:rPr>
          <w:rFonts w:eastAsia="Arial"/>
        </w:rPr>
        <w:t xml:space="preserve"> </w:t>
      </w:r>
      <w:r>
        <w:t>os</w:t>
      </w:r>
      <w:r>
        <w:rPr>
          <w:rFonts w:eastAsia="Arial"/>
        </w:rPr>
        <w:t xml:space="preserve"> </w:t>
      </w:r>
      <w:r>
        <w:t>procedimentos</w:t>
      </w:r>
      <w:r>
        <w:rPr>
          <w:rFonts w:eastAsia="Arial"/>
        </w:rPr>
        <w:t xml:space="preserve"> </w:t>
      </w:r>
      <w:r>
        <w:t>anteriores</w:t>
      </w:r>
      <w:r>
        <w:rPr>
          <w:rFonts w:eastAsia="Arial"/>
        </w:rPr>
        <w:t xml:space="preserve"> </w:t>
      </w:r>
      <w:r>
        <w:t>da</w:t>
      </w:r>
      <w:r>
        <w:rPr>
          <w:rFonts w:eastAsia="Arial"/>
        </w:rPr>
        <w:t xml:space="preserve"> </w:t>
      </w:r>
      <w:r>
        <w:t>clínica</w:t>
      </w:r>
      <w:r>
        <w:rPr>
          <w:rFonts w:eastAsia="Arial"/>
        </w:rPr>
        <w:t xml:space="preserve"> </w:t>
      </w:r>
      <w:r>
        <w:t>(manuais)</w:t>
      </w:r>
      <w:r>
        <w:rPr>
          <w:rFonts w:eastAsia="Arial"/>
        </w:rPr>
        <w:t xml:space="preserve"> </w:t>
      </w:r>
      <w:r>
        <w:t>e</w:t>
      </w:r>
      <w:r>
        <w:rPr>
          <w:rFonts w:eastAsia="Arial"/>
        </w:rPr>
        <w:t xml:space="preserve"> </w:t>
      </w:r>
      <w:r>
        <w:t>outro</w:t>
      </w:r>
      <w:r>
        <w:rPr>
          <w:rFonts w:eastAsia="Arial"/>
        </w:rPr>
        <w:t xml:space="preserve"> </w:t>
      </w:r>
      <w:r>
        <w:t>baseado</w:t>
      </w:r>
      <w:r>
        <w:rPr>
          <w:rFonts w:eastAsia="Arial"/>
        </w:rPr>
        <w:t xml:space="preserve"> </w:t>
      </w:r>
      <w:r>
        <w:t>na</w:t>
      </w:r>
      <w:r>
        <w:rPr>
          <w:rFonts w:eastAsia="Arial"/>
        </w:rPr>
        <w:t xml:space="preserve"> </w:t>
      </w:r>
      <w:r>
        <w:t>utilização</w:t>
      </w:r>
      <w:r>
        <w:rPr>
          <w:rFonts w:eastAsia="Arial"/>
        </w:rPr>
        <w:t xml:space="preserve"> </w:t>
      </w:r>
      <w:r>
        <w:t>da</w:t>
      </w:r>
      <w:r>
        <w:rPr>
          <w:rFonts w:eastAsia="Arial"/>
        </w:rPr>
        <w:t xml:space="preserve"> </w:t>
      </w:r>
      <w:r>
        <w:t>solução</w:t>
      </w:r>
      <w:r>
        <w:rPr>
          <w:rFonts w:eastAsia="Arial"/>
        </w:rPr>
        <w:t xml:space="preserve"> </w:t>
      </w:r>
      <w:r>
        <w:t>desenvolvida</w:t>
      </w:r>
      <w:r>
        <w:rPr>
          <w:rFonts w:eastAsia="Arial"/>
        </w:rPr>
        <w:t xml:space="preserve"> </w:t>
      </w:r>
      <w:r>
        <w:t>(</w:t>
      </w:r>
      <w:r>
        <w:rPr>
          <w:i/>
        </w:rPr>
        <w:t>software</w:t>
      </w:r>
      <w:r>
        <w:t>).</w:t>
      </w:r>
      <w:r>
        <w:rPr>
          <w:rFonts w:eastAsia="Arial"/>
        </w:rPr>
        <w:t xml:space="preserve"> </w:t>
      </w:r>
    </w:p>
    <w:p w:rsidR="00270A16" w:rsidRDefault="00270A16">
      <w:pPr>
        <w:pStyle w:val="PargrafoTCC"/>
      </w:pPr>
      <w:r>
        <w:t>Ambos</w:t>
      </w:r>
      <w:r>
        <w:rPr>
          <w:rFonts w:eastAsia="Arial"/>
        </w:rPr>
        <w:t xml:space="preserve"> </w:t>
      </w:r>
      <w:r>
        <w:t>os</w:t>
      </w:r>
      <w:r>
        <w:rPr>
          <w:rFonts w:eastAsia="Arial"/>
        </w:rPr>
        <w:t xml:space="preserve"> </w:t>
      </w:r>
      <w:r>
        <w:t>cenários</w:t>
      </w:r>
      <w:r>
        <w:rPr>
          <w:rFonts w:eastAsia="Arial"/>
        </w:rPr>
        <w:t xml:space="preserve"> </w:t>
      </w:r>
      <w:r>
        <w:t>contaram</w:t>
      </w:r>
      <w:r>
        <w:rPr>
          <w:rFonts w:eastAsia="Arial"/>
        </w:rPr>
        <w:t xml:space="preserve"> </w:t>
      </w:r>
      <w:r>
        <w:t>com</w:t>
      </w:r>
      <w:r>
        <w:rPr>
          <w:rFonts w:eastAsia="Arial"/>
        </w:rPr>
        <w:t xml:space="preserve"> </w:t>
      </w:r>
      <w:r>
        <w:t>uma</w:t>
      </w:r>
      <w:r>
        <w:rPr>
          <w:rFonts w:eastAsia="Arial"/>
        </w:rPr>
        <w:t xml:space="preserve"> </w:t>
      </w:r>
      <w:r>
        <w:t>base</w:t>
      </w:r>
      <w:r>
        <w:rPr>
          <w:rFonts w:eastAsia="Arial"/>
        </w:rPr>
        <w:t xml:space="preserve"> </w:t>
      </w:r>
      <w:r>
        <w:t>contendo</w:t>
      </w:r>
      <w:r>
        <w:rPr>
          <w:rFonts w:eastAsia="Arial"/>
        </w:rPr>
        <w:t xml:space="preserve"> </w:t>
      </w:r>
      <w:r>
        <w:t>os</w:t>
      </w:r>
      <w:r>
        <w:rPr>
          <w:rFonts w:eastAsia="Arial"/>
        </w:rPr>
        <w:t xml:space="preserve"> </w:t>
      </w:r>
      <w:r>
        <w:t>mesmos</w:t>
      </w:r>
      <w:r>
        <w:rPr>
          <w:rFonts w:eastAsia="Arial"/>
        </w:rPr>
        <w:t xml:space="preserve"> </w:t>
      </w:r>
      <w:r>
        <w:t>4</w:t>
      </w:r>
      <w:r>
        <w:rPr>
          <w:rFonts w:eastAsia="Arial"/>
        </w:rPr>
        <w:t xml:space="preserve"> </w:t>
      </w:r>
      <w:r>
        <w:t>médicos</w:t>
      </w:r>
      <w:r>
        <w:rPr>
          <w:rFonts w:eastAsia="Arial"/>
        </w:rPr>
        <w:t xml:space="preserve"> </w:t>
      </w:r>
      <w:r>
        <w:t>e</w:t>
      </w:r>
      <w:r>
        <w:rPr>
          <w:rFonts w:eastAsia="Arial"/>
        </w:rPr>
        <w:t xml:space="preserve"> </w:t>
      </w:r>
      <w:r>
        <w:t>aproximadamente</w:t>
      </w:r>
      <w:r>
        <w:rPr>
          <w:rFonts w:eastAsia="Arial"/>
        </w:rPr>
        <w:t xml:space="preserve"> </w:t>
      </w:r>
      <w:r>
        <w:t>1000</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na</w:t>
      </w:r>
      <w:r>
        <w:rPr>
          <w:rFonts w:eastAsia="Arial"/>
        </w:rPr>
        <w:t xml:space="preserve"> </w:t>
      </w:r>
      <w:r>
        <w:t>estante.</w:t>
      </w:r>
      <w:r>
        <w:rPr>
          <w:rFonts w:eastAsia="Arial"/>
        </w:rPr>
        <w:t xml:space="preserve"> </w:t>
      </w:r>
      <w:r>
        <w:t>Para</w:t>
      </w:r>
      <w:r>
        <w:rPr>
          <w:rFonts w:eastAsia="Arial"/>
        </w:rPr>
        <w:t xml:space="preserve"> </w:t>
      </w:r>
      <w:r w:rsidRPr="00623E86">
        <w:t>obter</w:t>
      </w:r>
      <w:r w:rsidR="00623E86" w:rsidRPr="00623E86">
        <w:t>-se</w:t>
      </w:r>
      <w:r>
        <w:rPr>
          <w:rFonts w:eastAsia="Arial"/>
        </w:rPr>
        <w:t xml:space="preserve"> </w:t>
      </w:r>
      <w:r>
        <w:t>uma</w:t>
      </w:r>
      <w:r>
        <w:rPr>
          <w:rFonts w:eastAsia="Arial"/>
        </w:rPr>
        <w:t xml:space="preserve"> </w:t>
      </w:r>
      <w:r>
        <w:t>base</w:t>
      </w:r>
      <w:r>
        <w:rPr>
          <w:rFonts w:eastAsia="Arial"/>
        </w:rPr>
        <w:t xml:space="preserve"> </w:t>
      </w:r>
      <w:r>
        <w:t>balanceada,</w:t>
      </w:r>
      <w:r>
        <w:rPr>
          <w:rFonts w:eastAsia="Arial"/>
        </w:rPr>
        <w:t xml:space="preserve"> </w:t>
      </w:r>
      <w:r>
        <w:t>foram</w:t>
      </w:r>
      <w:r>
        <w:rPr>
          <w:rFonts w:eastAsia="Arial"/>
        </w:rPr>
        <w:t xml:space="preserve"> </w:t>
      </w:r>
      <w:r>
        <w:t>selecionados</w:t>
      </w:r>
      <w:r>
        <w:rPr>
          <w:rFonts w:eastAsia="Arial"/>
        </w:rPr>
        <w:t xml:space="preserve"> </w:t>
      </w:r>
      <w:r>
        <w:t>40</w:t>
      </w:r>
      <w:r>
        <w:rPr>
          <w:rFonts w:eastAsia="Arial"/>
        </w:rPr>
        <w:t xml:space="preserve"> </w:t>
      </w:r>
      <w:r>
        <w:t>pacientes</w:t>
      </w:r>
      <w:r>
        <w:rPr>
          <w:rFonts w:eastAsia="Arial"/>
        </w:rPr>
        <w:t xml:space="preserve"> </w:t>
      </w:r>
      <w:r>
        <w:t>divididos</w:t>
      </w:r>
      <w:r>
        <w:rPr>
          <w:rFonts w:eastAsia="Arial"/>
        </w:rPr>
        <w:t xml:space="preserve"> </w:t>
      </w:r>
      <w:r>
        <w:t>em</w:t>
      </w:r>
      <w:r>
        <w:rPr>
          <w:rFonts w:eastAsia="Arial"/>
        </w:rPr>
        <w:t xml:space="preserve"> </w:t>
      </w:r>
      <w:r>
        <w:t>2</w:t>
      </w:r>
      <w:r>
        <w:rPr>
          <w:rFonts w:eastAsia="Arial"/>
        </w:rPr>
        <w:t xml:space="preserve"> </w:t>
      </w:r>
      <w:r>
        <w:t>grupos</w:t>
      </w:r>
      <w:r>
        <w:rPr>
          <w:rFonts w:eastAsia="Arial"/>
        </w:rPr>
        <w:t xml:space="preserve"> </w:t>
      </w:r>
      <w:r>
        <w:t>de</w:t>
      </w:r>
      <w:r>
        <w:rPr>
          <w:rFonts w:eastAsia="Arial"/>
        </w:rPr>
        <w:t xml:space="preserve"> </w:t>
      </w:r>
      <w:r>
        <w:t>20,</w:t>
      </w:r>
      <w:r>
        <w:rPr>
          <w:rFonts w:eastAsia="Arial"/>
        </w:rPr>
        <w:t xml:space="preserve"> </w:t>
      </w:r>
      <w:r>
        <w:t>ambos</w:t>
      </w:r>
      <w:r>
        <w:rPr>
          <w:rFonts w:eastAsia="Arial"/>
        </w:rPr>
        <w:t xml:space="preserve"> </w:t>
      </w:r>
      <w:r>
        <w:t>contendo</w:t>
      </w:r>
      <w:r>
        <w:rPr>
          <w:rFonts w:eastAsia="Arial"/>
        </w:rPr>
        <w:t xml:space="preserve"> </w:t>
      </w:r>
      <w:r>
        <w:t>quantidades</w:t>
      </w:r>
      <w:r>
        <w:rPr>
          <w:rFonts w:eastAsia="Arial"/>
        </w:rPr>
        <w:t xml:space="preserve"> </w:t>
      </w:r>
      <w:r>
        <w:t>iguais</w:t>
      </w:r>
      <w:r>
        <w:rPr>
          <w:rFonts w:eastAsia="Arial"/>
        </w:rPr>
        <w:t xml:space="preserve"> </w:t>
      </w:r>
      <w:r>
        <w:t>de</w:t>
      </w:r>
      <w:r>
        <w:rPr>
          <w:rFonts w:eastAsia="Arial"/>
        </w:rPr>
        <w:t xml:space="preserve"> </w:t>
      </w:r>
      <w:r>
        <w:t>pacientes</w:t>
      </w:r>
      <w:r>
        <w:rPr>
          <w:rFonts w:eastAsia="Arial"/>
        </w:rPr>
        <w:t xml:space="preserve"> </w:t>
      </w:r>
      <w:r>
        <w:t>com</w:t>
      </w:r>
      <w:r>
        <w:rPr>
          <w:rFonts w:eastAsia="Arial"/>
        </w:rPr>
        <w:t xml:space="preserve"> </w:t>
      </w:r>
      <w:r>
        <w:t>pasta</w:t>
      </w:r>
      <w:r>
        <w:rPr>
          <w:rFonts w:eastAsia="Arial"/>
        </w:rPr>
        <w:t xml:space="preserve"> </w:t>
      </w:r>
      <w:r>
        <w:t>numerada</w:t>
      </w:r>
      <w:r>
        <w:rPr>
          <w:rFonts w:eastAsia="Arial"/>
        </w:rPr>
        <w:t xml:space="preserve"> </w:t>
      </w:r>
      <w:r>
        <w:t>individual</w:t>
      </w:r>
      <w:r>
        <w:rPr>
          <w:rFonts w:eastAsia="Arial"/>
        </w:rPr>
        <w:t xml:space="preserve"> </w:t>
      </w:r>
      <w:r>
        <w:t>existente,</w:t>
      </w:r>
      <w:r>
        <w:rPr>
          <w:rFonts w:eastAsia="Arial"/>
        </w:rPr>
        <w:t xml:space="preserve"> </w:t>
      </w:r>
      <w:r>
        <w:t>pacientes</w:t>
      </w:r>
      <w:r>
        <w:rPr>
          <w:rFonts w:eastAsia="Arial"/>
        </w:rPr>
        <w:t xml:space="preserve"> </w:t>
      </w:r>
      <w:r>
        <w:t>com</w:t>
      </w:r>
      <w:r>
        <w:rPr>
          <w:rFonts w:eastAsia="Arial"/>
        </w:rPr>
        <w:t xml:space="preserve"> </w:t>
      </w:r>
      <w:r>
        <w:t>ficha</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e</w:t>
      </w:r>
      <w:r>
        <w:rPr>
          <w:rFonts w:eastAsia="Arial"/>
        </w:rPr>
        <w:t xml:space="preserve"> </w:t>
      </w:r>
      <w:r>
        <w:t>pacientes</w:t>
      </w:r>
      <w:r>
        <w:rPr>
          <w:rFonts w:eastAsia="Arial"/>
        </w:rPr>
        <w:t xml:space="preserve"> </w:t>
      </w:r>
      <w:r>
        <w:t>com</w:t>
      </w:r>
      <w:r>
        <w:rPr>
          <w:rFonts w:eastAsia="Arial"/>
        </w:rPr>
        <w:t xml:space="preserve"> </w:t>
      </w:r>
      <w:r>
        <w:t>ficha</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O</w:t>
      </w:r>
      <w:r>
        <w:rPr>
          <w:rFonts w:eastAsia="Arial"/>
        </w:rPr>
        <w:t xml:space="preserve"> </w:t>
      </w:r>
      <w:r>
        <w:t>segundo</w:t>
      </w:r>
      <w:r>
        <w:rPr>
          <w:rFonts w:eastAsia="Arial"/>
        </w:rPr>
        <w:t xml:space="preserve"> </w:t>
      </w:r>
      <w:r>
        <w:t>grupo</w:t>
      </w:r>
      <w:r>
        <w:rPr>
          <w:rFonts w:eastAsia="Arial"/>
        </w:rPr>
        <w:t xml:space="preserve"> </w:t>
      </w:r>
      <w:r>
        <w:t>de</w:t>
      </w:r>
      <w:r>
        <w:rPr>
          <w:rFonts w:eastAsia="Arial"/>
        </w:rPr>
        <w:t xml:space="preserve"> </w:t>
      </w:r>
      <w:r>
        <w:t>20</w:t>
      </w:r>
      <w:r>
        <w:rPr>
          <w:rFonts w:eastAsia="Arial"/>
        </w:rPr>
        <w:t xml:space="preserve"> </w:t>
      </w:r>
      <w:r>
        <w:t>pacientes</w:t>
      </w:r>
      <w:r>
        <w:rPr>
          <w:rFonts w:eastAsia="Arial"/>
        </w:rPr>
        <w:t xml:space="preserve"> </w:t>
      </w:r>
      <w:r>
        <w:t>foi</w:t>
      </w:r>
      <w:r>
        <w:rPr>
          <w:rFonts w:eastAsia="Arial"/>
        </w:rPr>
        <w:t xml:space="preserve"> </w:t>
      </w:r>
      <w:r>
        <w:t>cadastrado</w:t>
      </w:r>
      <w:r>
        <w:rPr>
          <w:rFonts w:eastAsia="Arial"/>
        </w:rPr>
        <w:t xml:space="preserve"> </w:t>
      </w:r>
      <w:r>
        <w:t>pela</w:t>
      </w:r>
      <w:r>
        <w:rPr>
          <w:rFonts w:eastAsia="Arial"/>
        </w:rPr>
        <w:t xml:space="preserve"> </w:t>
      </w:r>
      <w:r>
        <w:t>autora</w:t>
      </w:r>
      <w:r>
        <w:rPr>
          <w:rFonts w:eastAsia="Arial"/>
        </w:rPr>
        <w:t xml:space="preserve"> </w:t>
      </w:r>
      <w:r>
        <w:t>no</w:t>
      </w:r>
      <w:r>
        <w:rPr>
          <w:rFonts w:eastAsia="Arial"/>
        </w:rPr>
        <w:t xml:space="preserve"> </w:t>
      </w:r>
      <w:r>
        <w:t>sistema</w:t>
      </w:r>
      <w:r>
        <w:rPr>
          <w:rFonts w:eastAsia="Arial"/>
        </w:rPr>
        <w:t xml:space="preserve"> </w:t>
      </w:r>
      <w:r>
        <w:t>desenvolvido,</w:t>
      </w:r>
      <w:r>
        <w:rPr>
          <w:rFonts w:eastAsia="Arial"/>
        </w:rPr>
        <w:t xml:space="preserve"> </w:t>
      </w:r>
      <w:r>
        <w:t>junto</w:t>
      </w:r>
      <w:r>
        <w:rPr>
          <w:rFonts w:eastAsia="Arial"/>
        </w:rPr>
        <w:t xml:space="preserve"> </w:t>
      </w:r>
      <w:r>
        <w:t>com</w:t>
      </w:r>
      <w:r>
        <w:rPr>
          <w:rFonts w:eastAsia="Arial"/>
        </w:rPr>
        <w:t xml:space="preserve"> </w:t>
      </w:r>
      <w:r>
        <w:t>outros</w:t>
      </w:r>
      <w:r>
        <w:rPr>
          <w:rFonts w:eastAsia="Arial"/>
        </w:rPr>
        <w:t xml:space="preserve"> </w:t>
      </w:r>
      <w:r>
        <w:t>registros</w:t>
      </w:r>
      <w:r>
        <w:rPr>
          <w:rFonts w:eastAsia="Arial"/>
        </w:rPr>
        <w:t xml:space="preserve"> </w:t>
      </w:r>
      <w:r>
        <w:t>fictícios.</w:t>
      </w:r>
      <w:r>
        <w:rPr>
          <w:rFonts w:eastAsia="Arial"/>
        </w:rPr>
        <w:t xml:space="preserve"> </w:t>
      </w:r>
      <w:r>
        <w:t>As</w:t>
      </w:r>
      <w:r>
        <w:rPr>
          <w:rFonts w:eastAsia="Arial"/>
        </w:rPr>
        <w:t xml:space="preserve"> </w:t>
      </w:r>
      <w:r>
        <w:t>40</w:t>
      </w:r>
      <w:r>
        <w:rPr>
          <w:rFonts w:eastAsia="Arial"/>
        </w:rPr>
        <w:t xml:space="preserve"> </w:t>
      </w:r>
      <w:r>
        <w:t>fichas</w:t>
      </w:r>
      <w:r>
        <w:rPr>
          <w:rFonts w:eastAsia="Arial"/>
        </w:rPr>
        <w:t xml:space="preserve"> </w:t>
      </w:r>
      <w:r>
        <w:t>foram</w:t>
      </w:r>
      <w:r>
        <w:rPr>
          <w:rFonts w:eastAsia="Arial"/>
        </w:rPr>
        <w:t xml:space="preserve"> </w:t>
      </w:r>
      <w:r>
        <w:t>armazenadas</w:t>
      </w:r>
      <w:r>
        <w:rPr>
          <w:rFonts w:eastAsia="Arial"/>
        </w:rPr>
        <w:t xml:space="preserve"> </w:t>
      </w:r>
      <w:r>
        <w:t>novamente</w:t>
      </w:r>
      <w:r>
        <w:rPr>
          <w:rFonts w:eastAsia="Arial"/>
        </w:rPr>
        <w:t xml:space="preserve"> </w:t>
      </w:r>
      <w:r w:rsidR="00623E86">
        <w:rPr>
          <w:rFonts w:eastAsia="Arial"/>
        </w:rPr>
        <w:t>em seus devidos lugares</w:t>
      </w:r>
      <w:r>
        <w:rPr>
          <w:rFonts w:eastAsia="Arial"/>
        </w:rPr>
        <w:t xml:space="preserve"> </w:t>
      </w:r>
      <w:r>
        <w:t>na</w:t>
      </w:r>
      <w:r>
        <w:rPr>
          <w:rFonts w:eastAsia="Arial"/>
        </w:rPr>
        <w:t xml:space="preserve"> </w:t>
      </w:r>
      <w:r>
        <w:t>clínica,</w:t>
      </w:r>
      <w:r>
        <w:rPr>
          <w:rFonts w:eastAsia="Arial"/>
        </w:rPr>
        <w:t xml:space="preserve"> </w:t>
      </w:r>
      <w:r>
        <w:t>sem</w:t>
      </w:r>
      <w:r>
        <w:rPr>
          <w:rFonts w:eastAsia="Arial"/>
        </w:rPr>
        <w:t xml:space="preserve"> </w:t>
      </w:r>
      <w:r>
        <w:t>que</w:t>
      </w:r>
      <w:r>
        <w:rPr>
          <w:rFonts w:eastAsia="Arial"/>
        </w:rPr>
        <w:t xml:space="preserve"> </w:t>
      </w:r>
      <w:r>
        <w:t>a</w:t>
      </w:r>
      <w:r>
        <w:rPr>
          <w:rFonts w:eastAsia="Arial"/>
        </w:rPr>
        <w:t xml:space="preserve"> </w:t>
      </w:r>
      <w:r>
        <w:t>avaliadora</w:t>
      </w:r>
      <w:r>
        <w:rPr>
          <w:rFonts w:eastAsia="Arial"/>
        </w:rPr>
        <w:t xml:space="preserve"> </w:t>
      </w:r>
      <w:r>
        <w:t>soubesse</w:t>
      </w:r>
      <w:r>
        <w:rPr>
          <w:rFonts w:eastAsia="Arial"/>
        </w:rPr>
        <w:t xml:space="preserve"> </w:t>
      </w:r>
      <w:r>
        <w:t>da</w:t>
      </w:r>
      <w:r>
        <w:rPr>
          <w:rFonts w:eastAsia="Arial"/>
        </w:rPr>
        <w:t xml:space="preserve"> </w:t>
      </w:r>
      <w:r>
        <w:t>localização.</w:t>
      </w:r>
    </w:p>
    <w:p w:rsidR="00270A16" w:rsidRDefault="00270A16">
      <w:pPr>
        <w:pStyle w:val="PargrafoTCC"/>
      </w:pPr>
      <w:r>
        <w:t>No</w:t>
      </w:r>
      <w:r>
        <w:rPr>
          <w:rFonts w:eastAsia="Arial"/>
        </w:rPr>
        <w:t xml:space="preserve"> </w:t>
      </w:r>
      <w:r>
        <w:t>primeiro</w:t>
      </w:r>
      <w:r>
        <w:rPr>
          <w:rFonts w:eastAsia="Arial"/>
        </w:rPr>
        <w:t xml:space="preserve"> </w:t>
      </w:r>
      <w:r>
        <w:t>cenário</w:t>
      </w:r>
      <w:r>
        <w:rPr>
          <w:rFonts w:eastAsia="Arial"/>
        </w:rPr>
        <w:t xml:space="preserve"> </w:t>
      </w:r>
      <w:r>
        <w:t>ocorreram</w:t>
      </w:r>
      <w:r>
        <w:rPr>
          <w:rFonts w:eastAsia="Arial"/>
        </w:rPr>
        <w:t xml:space="preserve"> </w:t>
      </w:r>
      <w:r>
        <w:t>os</w:t>
      </w:r>
      <w:r>
        <w:rPr>
          <w:rFonts w:eastAsia="Arial"/>
        </w:rPr>
        <w:t xml:space="preserve"> </w:t>
      </w:r>
      <w:r>
        <w:t>seguintes</w:t>
      </w:r>
      <w:r>
        <w:rPr>
          <w:rFonts w:eastAsia="Arial"/>
        </w:rPr>
        <w:t xml:space="preserve"> </w:t>
      </w:r>
      <w:r>
        <w:t>passos,</w:t>
      </w:r>
      <w:r>
        <w:rPr>
          <w:rFonts w:eastAsia="Arial"/>
        </w:rPr>
        <w:t xml:space="preserve"> </w:t>
      </w:r>
      <w:r>
        <w:t>para</w:t>
      </w:r>
      <w:r>
        <w:rPr>
          <w:rFonts w:eastAsia="Arial"/>
        </w:rPr>
        <w:t xml:space="preserve"> </w:t>
      </w:r>
      <w:r>
        <w:t>o</w:t>
      </w:r>
      <w:r>
        <w:rPr>
          <w:rFonts w:eastAsia="Arial"/>
        </w:rPr>
        <w:t xml:space="preserve"> </w:t>
      </w:r>
      <w:r>
        <w:t>primeiro</w:t>
      </w:r>
      <w:r>
        <w:rPr>
          <w:rFonts w:eastAsia="Arial"/>
        </w:rPr>
        <w:t xml:space="preserve"> </w:t>
      </w:r>
      <w:r>
        <w:t>grupo</w:t>
      </w:r>
      <w:r>
        <w:rPr>
          <w:rFonts w:eastAsia="Arial"/>
        </w:rPr>
        <w:t xml:space="preserve"> </w:t>
      </w:r>
      <w:r>
        <w:t>de</w:t>
      </w:r>
      <w:r>
        <w:rPr>
          <w:rFonts w:eastAsia="Arial"/>
        </w:rPr>
        <w:t xml:space="preserve"> </w:t>
      </w:r>
      <w:r>
        <w:t>20</w:t>
      </w:r>
      <w:r>
        <w:rPr>
          <w:rFonts w:eastAsia="Arial"/>
        </w:rPr>
        <w:t xml:space="preserve"> </w:t>
      </w:r>
      <w:r>
        <w:t>pacientes:</w:t>
      </w:r>
    </w:p>
    <w:p w:rsidR="00270A16" w:rsidRDefault="00270A16">
      <w:pPr>
        <w:pStyle w:val="ItemizaoTCC"/>
        <w:rPr>
          <w:shd w:val="clear" w:color="auto" w:fill="00B8FF"/>
        </w:rPr>
      </w:pPr>
      <w:r>
        <w:t>A</w:t>
      </w:r>
      <w:r>
        <w:rPr>
          <w:rFonts w:eastAsia="Arial"/>
        </w:rPr>
        <w:t xml:space="preserve"> </w:t>
      </w:r>
      <w:r>
        <w:t>autora</w:t>
      </w:r>
      <w:r>
        <w:rPr>
          <w:rFonts w:eastAsia="Arial"/>
        </w:rPr>
        <w:t xml:space="preserve"> </w:t>
      </w:r>
      <w:r>
        <w:t>falou</w:t>
      </w:r>
      <w:r>
        <w:rPr>
          <w:rFonts w:eastAsia="Arial"/>
        </w:rPr>
        <w:t xml:space="preserve"> </w:t>
      </w:r>
      <w:r>
        <w:t>um</w:t>
      </w:r>
      <w:r>
        <w:rPr>
          <w:rFonts w:eastAsia="Arial"/>
        </w:rPr>
        <w:t xml:space="preserve"> </w:t>
      </w:r>
      <w:r>
        <w:t>nome</w:t>
      </w:r>
      <w:r>
        <w:rPr>
          <w:rFonts w:eastAsia="Arial"/>
        </w:rPr>
        <w:t xml:space="preserve"> </w:t>
      </w:r>
      <w:r>
        <w:t>para</w:t>
      </w:r>
      <w:r>
        <w:rPr>
          <w:rFonts w:eastAsia="Arial"/>
        </w:rPr>
        <w:t xml:space="preserve"> </w:t>
      </w:r>
      <w:r>
        <w:t>a</w:t>
      </w:r>
      <w:r>
        <w:rPr>
          <w:rFonts w:eastAsia="Arial"/>
        </w:rPr>
        <w:t xml:space="preserve"> </w:t>
      </w:r>
      <w:r>
        <w:t>avaliadora</w:t>
      </w:r>
      <w:r>
        <w:rPr>
          <w:rFonts w:eastAsia="Arial"/>
        </w:rPr>
        <w:t xml:space="preserve"> </w:t>
      </w:r>
      <w:r>
        <w:t>e</w:t>
      </w:r>
      <w:r>
        <w:rPr>
          <w:rFonts w:eastAsia="Arial"/>
        </w:rPr>
        <w:t xml:space="preserve"> </w:t>
      </w:r>
      <w:r>
        <w:t>iniciou</w:t>
      </w:r>
      <w:r>
        <w:rPr>
          <w:rFonts w:eastAsia="Arial"/>
        </w:rPr>
        <w:t xml:space="preserve"> </w:t>
      </w:r>
      <w:r>
        <w:t>o</w:t>
      </w:r>
      <w:r>
        <w:rPr>
          <w:rFonts w:eastAsia="Arial"/>
        </w:rPr>
        <w:t xml:space="preserve"> </w:t>
      </w:r>
      <w:r w:rsidRPr="000D2AA1">
        <w:t>cronômetro;</w:t>
      </w:r>
    </w:p>
    <w:p w:rsidR="00270A16" w:rsidRDefault="00270A16">
      <w:pPr>
        <w:pStyle w:val="ItemizaoTCC"/>
        <w:rPr>
          <w:shd w:val="clear" w:color="auto" w:fill="00B8FF"/>
        </w:rPr>
      </w:pPr>
      <w:r>
        <w:t>A</w:t>
      </w:r>
      <w:r>
        <w:rPr>
          <w:rFonts w:eastAsia="Arial"/>
        </w:rPr>
        <w:t xml:space="preserve"> </w:t>
      </w:r>
      <w:r>
        <w:t>avaliadora</w:t>
      </w:r>
      <w:r>
        <w:rPr>
          <w:rFonts w:eastAsia="Arial"/>
        </w:rPr>
        <w:t xml:space="preserve"> </w:t>
      </w:r>
      <w:r>
        <w:t>buscou</w:t>
      </w:r>
      <w:r>
        <w:rPr>
          <w:rFonts w:eastAsia="Arial"/>
        </w:rPr>
        <w:t xml:space="preserve"> </w:t>
      </w:r>
      <w:r>
        <w:t>a</w:t>
      </w:r>
      <w:r>
        <w:rPr>
          <w:rFonts w:eastAsia="Arial"/>
        </w:rPr>
        <w:t xml:space="preserve"> </w:t>
      </w:r>
      <w:r>
        <w:t>ficha</w:t>
      </w:r>
      <w:r>
        <w:rPr>
          <w:rFonts w:eastAsia="Arial"/>
        </w:rPr>
        <w:t xml:space="preserve"> </w:t>
      </w:r>
      <w:r>
        <w:t>referente</w:t>
      </w:r>
      <w:r>
        <w:rPr>
          <w:rFonts w:eastAsia="Arial"/>
        </w:rPr>
        <w:t xml:space="preserve"> </w:t>
      </w:r>
      <w:r>
        <w:t>ao</w:t>
      </w:r>
      <w:r>
        <w:rPr>
          <w:rFonts w:eastAsia="Arial"/>
        </w:rPr>
        <w:t xml:space="preserve"> </w:t>
      </w:r>
      <w:r>
        <w:t>nome,</w:t>
      </w:r>
      <w:r>
        <w:rPr>
          <w:rFonts w:eastAsia="Arial"/>
        </w:rPr>
        <w:t xml:space="preserve"> </w:t>
      </w:r>
      <w:r>
        <w:t>da</w:t>
      </w:r>
      <w:r>
        <w:rPr>
          <w:rFonts w:eastAsia="Arial"/>
        </w:rPr>
        <w:t xml:space="preserve"> </w:t>
      </w:r>
      <w:r>
        <w:t>forma</w:t>
      </w:r>
      <w:r>
        <w:rPr>
          <w:rFonts w:eastAsia="Arial"/>
        </w:rPr>
        <w:t xml:space="preserve"> </w:t>
      </w:r>
      <w:r w:rsidRPr="000D2AA1">
        <w:t>convencional</w:t>
      </w:r>
      <w:r w:rsidRPr="000D2AA1">
        <w:rPr>
          <w:rFonts w:eastAsia="Arial"/>
        </w:rPr>
        <w:t xml:space="preserve"> </w:t>
      </w:r>
      <w:r w:rsidRPr="000D2AA1">
        <w:t>(manual);</w:t>
      </w:r>
    </w:p>
    <w:p w:rsidR="00270A16" w:rsidRDefault="00270A16">
      <w:pPr>
        <w:pStyle w:val="ItemizaoTCC"/>
      </w:pPr>
      <w:r>
        <w:lastRenderedPageBreak/>
        <w:t>Quando</w:t>
      </w:r>
      <w:r>
        <w:rPr>
          <w:rFonts w:eastAsia="Arial"/>
        </w:rPr>
        <w:t xml:space="preserve"> </w:t>
      </w:r>
      <w:r>
        <w:t>a</w:t>
      </w:r>
      <w:r>
        <w:rPr>
          <w:rFonts w:eastAsia="Arial"/>
        </w:rPr>
        <w:t xml:space="preserve"> </w:t>
      </w:r>
      <w:r>
        <w:t>avaliadora</w:t>
      </w:r>
      <w:r>
        <w:rPr>
          <w:rFonts w:eastAsia="Arial"/>
        </w:rPr>
        <w:t xml:space="preserve"> </w:t>
      </w:r>
      <w:r>
        <w:t>encontrou</w:t>
      </w:r>
      <w:r>
        <w:rPr>
          <w:rFonts w:eastAsia="Arial"/>
        </w:rPr>
        <w:t xml:space="preserve"> </w:t>
      </w:r>
      <w:r>
        <w:t>a</w:t>
      </w:r>
      <w:r>
        <w:rPr>
          <w:rFonts w:eastAsia="Arial"/>
        </w:rPr>
        <w:t xml:space="preserve"> </w:t>
      </w:r>
      <w:r>
        <w:t>ficha,</w:t>
      </w:r>
      <w:r>
        <w:rPr>
          <w:rFonts w:eastAsia="Arial"/>
        </w:rPr>
        <w:t xml:space="preserve"> </w:t>
      </w:r>
      <w:r>
        <w:t>a</w:t>
      </w:r>
      <w:r>
        <w:rPr>
          <w:rFonts w:eastAsia="Arial"/>
        </w:rPr>
        <w:t xml:space="preserve"> </w:t>
      </w:r>
      <w:r>
        <w:t>autora</w:t>
      </w:r>
      <w:r>
        <w:rPr>
          <w:rFonts w:eastAsia="Arial"/>
        </w:rPr>
        <w:t xml:space="preserve"> </w:t>
      </w:r>
      <w:r>
        <w:t>parou</w:t>
      </w:r>
      <w:r>
        <w:rPr>
          <w:rFonts w:eastAsia="Arial"/>
        </w:rPr>
        <w:t xml:space="preserve"> </w:t>
      </w:r>
      <w:r>
        <w:t>o</w:t>
      </w:r>
      <w:r>
        <w:rPr>
          <w:rFonts w:eastAsia="Arial"/>
        </w:rPr>
        <w:t xml:space="preserve"> </w:t>
      </w:r>
      <w:r>
        <w:t>cronômetro</w:t>
      </w:r>
      <w:r>
        <w:rPr>
          <w:rFonts w:eastAsia="Arial"/>
        </w:rPr>
        <w:t xml:space="preserve"> </w:t>
      </w:r>
      <w:r>
        <w:t>e</w:t>
      </w:r>
      <w:r>
        <w:rPr>
          <w:rFonts w:eastAsia="Arial"/>
        </w:rPr>
        <w:t xml:space="preserve"> </w:t>
      </w:r>
      <w:r>
        <w:t>anotou</w:t>
      </w:r>
      <w:r>
        <w:rPr>
          <w:rFonts w:eastAsia="Arial"/>
        </w:rPr>
        <w:t xml:space="preserve"> </w:t>
      </w:r>
      <w:r>
        <w:t>o</w:t>
      </w:r>
      <w:r>
        <w:rPr>
          <w:rFonts w:eastAsia="Arial"/>
        </w:rPr>
        <w:t xml:space="preserve"> </w:t>
      </w:r>
      <w:r>
        <w:t>tempo</w:t>
      </w:r>
      <w:r>
        <w:rPr>
          <w:rFonts w:eastAsia="Arial"/>
        </w:rPr>
        <w:t xml:space="preserve"> </w:t>
      </w:r>
      <w:r w:rsidR="000D2AA1">
        <w:rPr>
          <w:rFonts w:eastAsia="Arial"/>
        </w:rPr>
        <w:t>corrido</w:t>
      </w:r>
      <w:r>
        <w:t>.</w:t>
      </w:r>
    </w:p>
    <w:p w:rsidR="00270A16" w:rsidRDefault="00270A16">
      <w:pPr>
        <w:pStyle w:val="PargrafoTCC"/>
      </w:pPr>
      <w:r>
        <w:t>Após</w:t>
      </w:r>
      <w:r>
        <w:rPr>
          <w:rFonts w:eastAsia="Arial"/>
        </w:rPr>
        <w:t xml:space="preserve"> </w:t>
      </w:r>
      <w:r>
        <w:t>todas</w:t>
      </w:r>
      <w:r>
        <w:rPr>
          <w:rFonts w:eastAsia="Arial"/>
        </w:rPr>
        <w:t xml:space="preserve"> </w:t>
      </w:r>
      <w:r>
        <w:t>as</w:t>
      </w:r>
      <w:r>
        <w:rPr>
          <w:rFonts w:eastAsia="Arial"/>
        </w:rPr>
        <w:t xml:space="preserve"> </w:t>
      </w:r>
      <w:r>
        <w:t>anotações,</w:t>
      </w:r>
      <w:r>
        <w:rPr>
          <w:rFonts w:eastAsia="Arial"/>
        </w:rPr>
        <w:t xml:space="preserve"> </w:t>
      </w:r>
      <w:r>
        <w:t>a</w:t>
      </w:r>
      <w:r>
        <w:rPr>
          <w:rFonts w:eastAsia="Arial"/>
        </w:rPr>
        <w:t xml:space="preserve"> </w:t>
      </w:r>
      <w:r>
        <w:t>autora</w:t>
      </w:r>
      <w:r>
        <w:rPr>
          <w:rFonts w:eastAsia="Arial"/>
        </w:rPr>
        <w:t xml:space="preserve"> </w:t>
      </w:r>
      <w:r>
        <w:t>realizou</w:t>
      </w:r>
      <w:r>
        <w:rPr>
          <w:rFonts w:eastAsia="Arial"/>
        </w:rPr>
        <w:t xml:space="preserve"> </w:t>
      </w:r>
      <w:r>
        <w:t>um</w:t>
      </w:r>
      <w:r>
        <w:rPr>
          <w:rFonts w:eastAsia="Arial"/>
        </w:rPr>
        <w:t xml:space="preserve"> </w:t>
      </w:r>
      <w:r>
        <w:t>treinamento</w:t>
      </w:r>
      <w:r>
        <w:rPr>
          <w:rFonts w:eastAsia="Arial"/>
        </w:rPr>
        <w:t xml:space="preserve"> </w:t>
      </w:r>
      <w:r>
        <w:t>básico</w:t>
      </w:r>
      <w:r>
        <w:rPr>
          <w:rFonts w:eastAsia="Arial"/>
        </w:rPr>
        <w:t xml:space="preserve"> </w:t>
      </w:r>
      <w:r>
        <w:t>ensinando</w:t>
      </w:r>
      <w:r>
        <w:rPr>
          <w:rFonts w:eastAsia="Arial"/>
        </w:rPr>
        <w:t xml:space="preserve"> </w:t>
      </w:r>
      <w:r>
        <w:t>a</w:t>
      </w:r>
      <w:r>
        <w:rPr>
          <w:rFonts w:eastAsia="Arial"/>
        </w:rPr>
        <w:t xml:space="preserve"> </w:t>
      </w:r>
      <w:r>
        <w:t>avaliadora</w:t>
      </w:r>
      <w:r>
        <w:rPr>
          <w:rFonts w:eastAsia="Arial"/>
        </w:rPr>
        <w:t xml:space="preserve"> </w:t>
      </w:r>
      <w:r>
        <w:t>a</w:t>
      </w:r>
      <w:r>
        <w:rPr>
          <w:rFonts w:eastAsia="Arial"/>
        </w:rPr>
        <w:t xml:space="preserve"> </w:t>
      </w:r>
      <w:r>
        <w:t>utilizar</w:t>
      </w:r>
      <w:r>
        <w:rPr>
          <w:rFonts w:eastAsia="Arial"/>
        </w:rPr>
        <w:t xml:space="preserve"> </w:t>
      </w:r>
      <w:r>
        <w:t>o</w:t>
      </w:r>
      <w:r>
        <w:rPr>
          <w:rFonts w:eastAsia="Arial"/>
        </w:rPr>
        <w:t xml:space="preserve"> </w:t>
      </w:r>
      <w:r>
        <w:rPr>
          <w:i/>
        </w:rPr>
        <w:t>software</w:t>
      </w:r>
      <w:r>
        <w:rPr>
          <w:rFonts w:eastAsia="Arial"/>
        </w:rPr>
        <w:t xml:space="preserve"> </w:t>
      </w:r>
      <w:r>
        <w:t>desenvolvido</w:t>
      </w:r>
      <w:r>
        <w:rPr>
          <w:rFonts w:eastAsia="Arial"/>
        </w:rPr>
        <w:t xml:space="preserve"> </w:t>
      </w:r>
      <w:r>
        <w:t>para</w:t>
      </w:r>
      <w:r>
        <w:rPr>
          <w:rFonts w:eastAsia="Arial"/>
        </w:rPr>
        <w:t xml:space="preserve"> </w:t>
      </w:r>
      <w:r>
        <w:t>buscar</w:t>
      </w:r>
      <w:r>
        <w:rPr>
          <w:rFonts w:eastAsia="Arial"/>
        </w:rPr>
        <w:t xml:space="preserve"> </w:t>
      </w:r>
      <w:r>
        <w:t>registros</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interpretar</w:t>
      </w:r>
      <w:r>
        <w:rPr>
          <w:rFonts w:eastAsia="Arial"/>
        </w:rPr>
        <w:t xml:space="preserve"> </w:t>
      </w:r>
      <w:r>
        <w:t>seus</w:t>
      </w:r>
      <w:r>
        <w:rPr>
          <w:rFonts w:eastAsia="Arial"/>
        </w:rPr>
        <w:t xml:space="preserve"> </w:t>
      </w:r>
      <w:r>
        <w:t>resultados.</w:t>
      </w:r>
      <w:r>
        <w:rPr>
          <w:rFonts w:eastAsia="Arial"/>
        </w:rPr>
        <w:t xml:space="preserve"> </w:t>
      </w:r>
      <w:r>
        <w:t>No</w:t>
      </w:r>
      <w:r>
        <w:rPr>
          <w:rFonts w:eastAsia="Arial"/>
        </w:rPr>
        <w:t xml:space="preserve"> </w:t>
      </w:r>
      <w:r>
        <w:t>segundo</w:t>
      </w:r>
      <w:r>
        <w:rPr>
          <w:rFonts w:eastAsia="Arial"/>
        </w:rPr>
        <w:t xml:space="preserve"> </w:t>
      </w:r>
      <w:r>
        <w:t>cenário</w:t>
      </w:r>
      <w:r>
        <w:rPr>
          <w:rFonts w:eastAsia="Arial"/>
        </w:rPr>
        <w:t xml:space="preserve"> </w:t>
      </w:r>
      <w:r>
        <w:t>ocorreram</w:t>
      </w:r>
      <w:r>
        <w:rPr>
          <w:rFonts w:eastAsia="Arial"/>
        </w:rPr>
        <w:t xml:space="preserve"> </w:t>
      </w:r>
      <w:r>
        <w:t>os</w:t>
      </w:r>
      <w:r>
        <w:rPr>
          <w:rFonts w:eastAsia="Arial"/>
        </w:rPr>
        <w:t xml:space="preserve"> </w:t>
      </w:r>
      <w:r>
        <w:t>seguintes</w:t>
      </w:r>
      <w:r>
        <w:rPr>
          <w:rFonts w:eastAsia="Arial"/>
        </w:rPr>
        <w:t xml:space="preserve"> </w:t>
      </w:r>
      <w:r>
        <w:t>passos,</w:t>
      </w:r>
      <w:r>
        <w:rPr>
          <w:rFonts w:eastAsia="Arial"/>
        </w:rPr>
        <w:t xml:space="preserve"> </w:t>
      </w:r>
      <w:r>
        <w:t>para</w:t>
      </w:r>
      <w:r>
        <w:rPr>
          <w:rFonts w:eastAsia="Arial"/>
        </w:rPr>
        <w:t xml:space="preserve"> </w:t>
      </w:r>
      <w:r>
        <w:t>o</w:t>
      </w:r>
      <w:r>
        <w:rPr>
          <w:rFonts w:eastAsia="Arial"/>
        </w:rPr>
        <w:t xml:space="preserve"> </w:t>
      </w:r>
      <w:r>
        <w:t>segundo</w:t>
      </w:r>
      <w:r>
        <w:rPr>
          <w:rFonts w:eastAsia="Arial"/>
        </w:rPr>
        <w:t xml:space="preserve"> </w:t>
      </w:r>
      <w:r>
        <w:t>grupo</w:t>
      </w:r>
      <w:r>
        <w:rPr>
          <w:rFonts w:eastAsia="Arial"/>
        </w:rPr>
        <w:t xml:space="preserve"> </w:t>
      </w:r>
      <w:r>
        <w:t>de</w:t>
      </w:r>
      <w:r>
        <w:rPr>
          <w:rFonts w:eastAsia="Arial"/>
        </w:rPr>
        <w:t xml:space="preserve"> </w:t>
      </w:r>
      <w:r>
        <w:t>20</w:t>
      </w:r>
      <w:r>
        <w:rPr>
          <w:rFonts w:eastAsia="Arial"/>
        </w:rPr>
        <w:t xml:space="preserve"> </w:t>
      </w:r>
      <w:r>
        <w:t>pacientes:</w:t>
      </w:r>
    </w:p>
    <w:p w:rsidR="00270A16" w:rsidRDefault="00270A16">
      <w:pPr>
        <w:pStyle w:val="ItemizaoTCC"/>
        <w:rPr>
          <w:shd w:val="clear" w:color="auto" w:fill="00B8FF"/>
        </w:rPr>
      </w:pPr>
      <w:r>
        <w:t>A</w:t>
      </w:r>
      <w:r>
        <w:rPr>
          <w:rFonts w:eastAsia="Arial"/>
        </w:rPr>
        <w:t xml:space="preserve"> </w:t>
      </w:r>
      <w:r>
        <w:t>autora</w:t>
      </w:r>
      <w:r>
        <w:rPr>
          <w:rFonts w:eastAsia="Arial"/>
        </w:rPr>
        <w:t xml:space="preserve"> </w:t>
      </w:r>
      <w:r>
        <w:t>falou</w:t>
      </w:r>
      <w:r>
        <w:rPr>
          <w:rFonts w:eastAsia="Arial"/>
        </w:rPr>
        <w:t xml:space="preserve"> </w:t>
      </w:r>
      <w:r>
        <w:t>um</w:t>
      </w:r>
      <w:r>
        <w:rPr>
          <w:rFonts w:eastAsia="Arial"/>
        </w:rPr>
        <w:t xml:space="preserve"> </w:t>
      </w:r>
      <w:r>
        <w:t>nome</w:t>
      </w:r>
      <w:r>
        <w:rPr>
          <w:rFonts w:eastAsia="Arial"/>
        </w:rPr>
        <w:t xml:space="preserve"> </w:t>
      </w:r>
      <w:r>
        <w:t>para</w:t>
      </w:r>
      <w:r>
        <w:rPr>
          <w:rFonts w:eastAsia="Arial"/>
        </w:rPr>
        <w:t xml:space="preserve"> </w:t>
      </w:r>
      <w:r>
        <w:t>a</w:t>
      </w:r>
      <w:r>
        <w:rPr>
          <w:rFonts w:eastAsia="Arial"/>
        </w:rPr>
        <w:t xml:space="preserve"> </w:t>
      </w:r>
      <w:r>
        <w:t>avaliadora</w:t>
      </w:r>
      <w:r>
        <w:rPr>
          <w:rFonts w:eastAsia="Arial"/>
        </w:rPr>
        <w:t xml:space="preserve"> </w:t>
      </w:r>
      <w:r>
        <w:t>e</w:t>
      </w:r>
      <w:r>
        <w:rPr>
          <w:rFonts w:eastAsia="Arial"/>
        </w:rPr>
        <w:t xml:space="preserve"> </w:t>
      </w:r>
      <w:r>
        <w:t>iniciou</w:t>
      </w:r>
      <w:r>
        <w:rPr>
          <w:rFonts w:eastAsia="Arial"/>
        </w:rPr>
        <w:t xml:space="preserve"> </w:t>
      </w:r>
      <w:r>
        <w:t>o</w:t>
      </w:r>
      <w:r>
        <w:rPr>
          <w:rFonts w:eastAsia="Arial"/>
        </w:rPr>
        <w:t xml:space="preserve"> </w:t>
      </w:r>
      <w:r w:rsidRPr="000D2AA1">
        <w:t>cronômetro;</w:t>
      </w:r>
    </w:p>
    <w:p w:rsidR="00270A16" w:rsidRDefault="00270A16">
      <w:pPr>
        <w:pStyle w:val="ItemizaoTCC"/>
        <w:rPr>
          <w:shd w:val="clear" w:color="auto" w:fill="00B8FF"/>
        </w:rPr>
      </w:pPr>
      <w:r>
        <w:t>A</w:t>
      </w:r>
      <w:r>
        <w:rPr>
          <w:rFonts w:eastAsia="Arial"/>
        </w:rPr>
        <w:t xml:space="preserve"> </w:t>
      </w:r>
      <w:r>
        <w:t>avaliadora</w:t>
      </w:r>
      <w:r>
        <w:rPr>
          <w:rFonts w:eastAsia="Arial"/>
        </w:rPr>
        <w:t xml:space="preserve"> </w:t>
      </w:r>
      <w:r>
        <w:t>buscou</w:t>
      </w:r>
      <w:r>
        <w:rPr>
          <w:rFonts w:eastAsia="Arial"/>
        </w:rPr>
        <w:t xml:space="preserve"> </w:t>
      </w:r>
      <w:r>
        <w:t>a</w:t>
      </w:r>
      <w:r>
        <w:rPr>
          <w:rFonts w:eastAsia="Arial"/>
        </w:rPr>
        <w:t xml:space="preserve"> </w:t>
      </w:r>
      <w:r>
        <w:t>ficha</w:t>
      </w:r>
      <w:r>
        <w:rPr>
          <w:rFonts w:eastAsia="Arial"/>
        </w:rPr>
        <w:t xml:space="preserve"> </w:t>
      </w:r>
      <w:r>
        <w:t>referente</w:t>
      </w:r>
      <w:r>
        <w:rPr>
          <w:rFonts w:eastAsia="Arial"/>
        </w:rPr>
        <w:t xml:space="preserve"> </w:t>
      </w:r>
      <w:r>
        <w:t>ao</w:t>
      </w:r>
      <w:r>
        <w:rPr>
          <w:rFonts w:eastAsia="Arial"/>
        </w:rPr>
        <w:t xml:space="preserve"> </w:t>
      </w:r>
      <w:r>
        <w:t>nome,</w:t>
      </w:r>
      <w:r>
        <w:rPr>
          <w:rFonts w:eastAsia="Arial"/>
        </w:rPr>
        <w:t xml:space="preserve"> </w:t>
      </w:r>
      <w:r>
        <w:t>utilizando</w:t>
      </w:r>
      <w:r>
        <w:rPr>
          <w:rFonts w:eastAsia="Arial"/>
        </w:rPr>
        <w:t xml:space="preserve"> </w:t>
      </w:r>
      <w:r>
        <w:t>o</w:t>
      </w:r>
      <w:r>
        <w:rPr>
          <w:rFonts w:eastAsia="Arial"/>
        </w:rPr>
        <w:t xml:space="preserve"> </w:t>
      </w:r>
      <w:r>
        <w:t>sistema</w:t>
      </w:r>
      <w:r>
        <w:rPr>
          <w:rFonts w:eastAsia="Arial"/>
        </w:rPr>
        <w:t xml:space="preserve"> </w:t>
      </w:r>
      <w:r w:rsidRPr="000D2AA1">
        <w:t>desenvolvido;</w:t>
      </w:r>
    </w:p>
    <w:p w:rsidR="00270A16" w:rsidRDefault="00270A16">
      <w:pPr>
        <w:pStyle w:val="ItemizaoTCC"/>
      </w:pPr>
      <w:r>
        <w:t>Quando</w:t>
      </w:r>
      <w:r>
        <w:rPr>
          <w:rFonts w:eastAsia="Arial"/>
        </w:rPr>
        <w:t xml:space="preserve"> </w:t>
      </w:r>
      <w:r>
        <w:t>a</w:t>
      </w:r>
      <w:r>
        <w:rPr>
          <w:rFonts w:eastAsia="Arial"/>
        </w:rPr>
        <w:t xml:space="preserve"> </w:t>
      </w:r>
      <w:r>
        <w:t>avaliadora</w:t>
      </w:r>
      <w:r>
        <w:rPr>
          <w:rFonts w:eastAsia="Arial"/>
        </w:rPr>
        <w:t xml:space="preserve"> </w:t>
      </w:r>
      <w:r>
        <w:t>encontrou</w:t>
      </w:r>
      <w:r>
        <w:rPr>
          <w:rFonts w:eastAsia="Arial"/>
        </w:rPr>
        <w:t xml:space="preserve"> </w:t>
      </w:r>
      <w:r>
        <w:t>a</w:t>
      </w:r>
      <w:r>
        <w:rPr>
          <w:rFonts w:eastAsia="Arial"/>
        </w:rPr>
        <w:t xml:space="preserve"> </w:t>
      </w:r>
      <w:r>
        <w:t>ficha,</w:t>
      </w:r>
      <w:r>
        <w:rPr>
          <w:rFonts w:eastAsia="Arial"/>
        </w:rPr>
        <w:t xml:space="preserve"> </w:t>
      </w:r>
      <w:r>
        <w:t>a</w:t>
      </w:r>
      <w:r>
        <w:rPr>
          <w:rFonts w:eastAsia="Arial"/>
        </w:rPr>
        <w:t xml:space="preserve"> </w:t>
      </w:r>
      <w:r>
        <w:t>autora</w:t>
      </w:r>
      <w:r>
        <w:rPr>
          <w:rFonts w:eastAsia="Arial"/>
        </w:rPr>
        <w:t xml:space="preserve"> </w:t>
      </w:r>
      <w:r>
        <w:t>parou</w:t>
      </w:r>
      <w:r>
        <w:rPr>
          <w:rFonts w:eastAsia="Arial"/>
        </w:rPr>
        <w:t xml:space="preserve"> </w:t>
      </w:r>
      <w:r>
        <w:t>o</w:t>
      </w:r>
      <w:r>
        <w:rPr>
          <w:rFonts w:eastAsia="Arial"/>
        </w:rPr>
        <w:t xml:space="preserve"> </w:t>
      </w:r>
      <w:r>
        <w:t>cronômetro</w:t>
      </w:r>
      <w:r>
        <w:rPr>
          <w:rFonts w:eastAsia="Arial"/>
        </w:rPr>
        <w:t xml:space="preserve"> </w:t>
      </w:r>
      <w:r>
        <w:t>e</w:t>
      </w:r>
      <w:r>
        <w:rPr>
          <w:rFonts w:eastAsia="Arial"/>
        </w:rPr>
        <w:t xml:space="preserve"> </w:t>
      </w:r>
      <w:r>
        <w:t>anotou</w:t>
      </w:r>
      <w:r>
        <w:rPr>
          <w:rFonts w:eastAsia="Arial"/>
        </w:rPr>
        <w:t xml:space="preserve"> </w:t>
      </w:r>
      <w:r>
        <w:t>o</w:t>
      </w:r>
      <w:r>
        <w:rPr>
          <w:rFonts w:eastAsia="Arial"/>
        </w:rPr>
        <w:t xml:space="preserve"> </w:t>
      </w:r>
      <w:r>
        <w:t>tempo</w:t>
      </w:r>
      <w:r>
        <w:rPr>
          <w:rFonts w:eastAsia="Arial"/>
        </w:rPr>
        <w:t xml:space="preserve"> </w:t>
      </w:r>
      <w:r w:rsidR="000D2AA1" w:rsidRPr="000D2AA1">
        <w:t>corrido</w:t>
      </w:r>
      <w:r>
        <w:t>.</w:t>
      </w:r>
    </w:p>
    <w:p w:rsidR="00270A16" w:rsidRDefault="00270A16">
      <w:pPr>
        <w:pStyle w:val="ItemizaoTCC"/>
        <w:numPr>
          <w:ilvl w:val="0"/>
          <w:numId w:val="0"/>
        </w:numPr>
        <w:ind w:left="1134"/>
        <w:rPr>
          <w:rFonts w:eastAsia="Arial"/>
        </w:rPr>
      </w:pPr>
    </w:p>
    <w:p w:rsidR="00270A16" w:rsidRDefault="00270A16" w:rsidP="002C266D">
      <w:pPr>
        <w:pStyle w:val="Heading2"/>
      </w:pPr>
      <w:bookmarkStart w:id="272" w:name="__RefHeading__395_1150354337"/>
      <w:bookmarkStart w:id="273" w:name="__RefHeading__118_827532146"/>
      <w:bookmarkStart w:id="274" w:name="__RefHeading__404_1472683970"/>
      <w:bookmarkStart w:id="275" w:name="__RefHeading__287_1176750583"/>
      <w:bookmarkStart w:id="276" w:name="__RefHeading__221_1884309817"/>
      <w:bookmarkStart w:id="277" w:name="__RefHeading__155_2111979340"/>
      <w:bookmarkStart w:id="278" w:name="__RefHeading__87_2068703521"/>
      <w:bookmarkStart w:id="279" w:name="__RefHeading__188_1286912160"/>
      <w:bookmarkStart w:id="280" w:name="__RefHeading__254_1670186559"/>
      <w:bookmarkStart w:id="281" w:name="__RefHeading__340_2087715902"/>
      <w:bookmarkStart w:id="282" w:name="_Toc379146579"/>
      <w:bookmarkEnd w:id="272"/>
      <w:bookmarkEnd w:id="273"/>
      <w:bookmarkEnd w:id="274"/>
      <w:bookmarkEnd w:id="275"/>
      <w:bookmarkEnd w:id="276"/>
      <w:bookmarkEnd w:id="277"/>
      <w:bookmarkEnd w:id="278"/>
      <w:bookmarkEnd w:id="279"/>
      <w:bookmarkEnd w:id="280"/>
      <w:bookmarkEnd w:id="281"/>
      <w:r>
        <w:t>Resultados</w:t>
      </w:r>
      <w:r>
        <w:rPr>
          <w:rFonts w:eastAsia="Arial"/>
        </w:rPr>
        <w:t xml:space="preserve"> </w:t>
      </w:r>
      <w:r>
        <w:t>e</w:t>
      </w:r>
      <w:r>
        <w:rPr>
          <w:rFonts w:eastAsia="Arial"/>
        </w:rPr>
        <w:t xml:space="preserve"> </w:t>
      </w:r>
      <w:r w:rsidR="003F6384">
        <w:t>V</w:t>
      </w:r>
      <w:r>
        <w:t>alidação</w:t>
      </w:r>
      <w:bookmarkEnd w:id="282"/>
    </w:p>
    <w:p w:rsidR="00270A16" w:rsidRDefault="00270A16">
      <w:pPr>
        <w:pStyle w:val="PargrafoTCC"/>
        <w:rPr>
          <w:rFonts w:eastAsia="Arial"/>
        </w:rPr>
      </w:pPr>
      <w:r>
        <w:rPr>
          <w:rFonts w:eastAsia="Arial"/>
        </w:rPr>
        <w:t>Após juntar todos os dados, foi possível gerar duas tabelas de resultados obtidos. Conforme mostra a Tabela 2, os tempos da busca pelo método manual variam de 31 segundos no melhor caso (ficha Regular) até 4 minutos e 43 segundos no pior caso (ficha Regular), com um tempo total de busca de 1052 segundos (≈ 17 min. e 30 seg.) e um tempo médio de 70,13 segundos (≈ 1 min. e 10 seg.).</w:t>
      </w:r>
    </w:p>
    <w:p w:rsidR="00270A16" w:rsidRDefault="00270A16">
      <w:pPr>
        <w:pStyle w:val="PargrafoTCC"/>
        <w:rPr>
          <w:rFonts w:eastAsia="Arial"/>
        </w:rPr>
      </w:pPr>
      <w:r>
        <w:rPr>
          <w:rFonts w:eastAsia="Arial"/>
        </w:rPr>
        <w:t>Já na Tabela 3, onde temos os tempos de busca utilizando o sistema desenvolvido, estes variam de 14 segundos no melhor caso (ficha Regular) até 42 segundos no pior caso (ficha Inativa), com um tempo total de busca de 402 segundos (≈ 6 min. e 42 seg.) e um tempo médio de 26,8 segundos.</w:t>
      </w:r>
    </w:p>
    <w:p w:rsidR="00270A16" w:rsidRDefault="00270A16" w:rsidP="000D2AA1">
      <w:pPr>
        <w:pStyle w:val="ndicedeilustraoTCC"/>
      </w:pPr>
    </w:p>
    <w:p w:rsidR="00270A16" w:rsidRDefault="00270A16">
      <w:pPr>
        <w:pStyle w:val="PargrafoTCC"/>
      </w:pPr>
    </w:p>
    <w:p w:rsidR="000D2AA1" w:rsidRDefault="000D2AA1">
      <w:pPr>
        <w:pStyle w:val="PargrafoTCC"/>
      </w:pPr>
    </w:p>
    <w:p w:rsidR="00C320F9" w:rsidRDefault="00C320F9">
      <w:pPr>
        <w:pStyle w:val="PargrafoTCC"/>
      </w:pPr>
    </w:p>
    <w:p w:rsidR="000D2AA1" w:rsidRDefault="000D2AA1">
      <w:pPr>
        <w:pStyle w:val="PargrafoTCC"/>
      </w:pPr>
    </w:p>
    <w:p w:rsidR="00270A16" w:rsidRDefault="00270A16" w:rsidP="00C320F9">
      <w:pPr>
        <w:pStyle w:val="ndicedeilustraoTCC"/>
      </w:pPr>
      <w:bookmarkStart w:id="283" w:name="_Toc379144181"/>
      <w:r>
        <w:rPr>
          <w:b/>
        </w:rPr>
        <w:lastRenderedPageBreak/>
        <w:t>Tabela</w:t>
      </w:r>
      <w:r>
        <w:rPr>
          <w:rFonts w:eastAsia="Arial"/>
          <w:b/>
        </w:rPr>
        <w:t xml:space="preserve"> </w:t>
      </w:r>
      <w:r>
        <w:rPr>
          <w:b/>
        </w:rPr>
        <w:fldChar w:fldCharType="begin"/>
      </w:r>
      <w:r>
        <w:rPr>
          <w:b/>
        </w:rPr>
        <w:instrText xml:space="preserve"> SEQ "Tabela" \*Arabic </w:instrText>
      </w:r>
      <w:r>
        <w:rPr>
          <w:b/>
        </w:rPr>
        <w:fldChar w:fldCharType="separate"/>
      </w:r>
      <w:r>
        <w:rPr>
          <w:b/>
        </w:rPr>
        <w:t>1</w:t>
      </w:r>
      <w:r>
        <w:rPr>
          <w:b/>
        </w:rPr>
        <w:fldChar w:fldCharType="end"/>
      </w:r>
      <w:r>
        <w:rPr>
          <w:b/>
        </w:rPr>
        <w:t>.</w:t>
      </w:r>
      <w:r>
        <w:rPr>
          <w:rFonts w:eastAsia="Arial"/>
        </w:rPr>
        <w:t xml:space="preserve"> </w:t>
      </w:r>
      <w:r>
        <w:t>Tempos</w:t>
      </w:r>
      <w:r>
        <w:rPr>
          <w:rFonts w:eastAsia="Arial"/>
        </w:rPr>
        <w:t xml:space="preserve"> </w:t>
      </w:r>
      <w:r>
        <w:t>de</w:t>
      </w:r>
      <w:r>
        <w:rPr>
          <w:rFonts w:eastAsia="Arial"/>
        </w:rPr>
        <w:t xml:space="preserve"> </w:t>
      </w:r>
      <w:r>
        <w:t>busca</w:t>
      </w:r>
      <w:r>
        <w:rPr>
          <w:rFonts w:eastAsia="Arial"/>
        </w:rPr>
        <w:t xml:space="preserve"> </w:t>
      </w:r>
      <w:r>
        <w:t>pelo</w:t>
      </w:r>
      <w:r>
        <w:rPr>
          <w:rFonts w:eastAsia="Arial"/>
        </w:rPr>
        <w:t xml:space="preserve"> </w:t>
      </w:r>
      <w:r>
        <w:t>método</w:t>
      </w:r>
      <w:r>
        <w:rPr>
          <w:rFonts w:eastAsia="Arial"/>
        </w:rPr>
        <w:t xml:space="preserve"> </w:t>
      </w:r>
      <w:r>
        <w:t>manual</w:t>
      </w:r>
      <w:bookmarkEnd w:id="283"/>
    </w:p>
    <w:tbl>
      <w:tblPr>
        <w:tblStyle w:val="TableGrid"/>
        <w:tblW w:w="0" w:type="auto"/>
        <w:tblLayout w:type="fixed"/>
        <w:tblLook w:val="0000" w:firstRow="0" w:lastRow="0" w:firstColumn="0" w:lastColumn="0" w:noHBand="0" w:noVBand="0"/>
      </w:tblPr>
      <w:tblGrid>
        <w:gridCol w:w="3103"/>
        <w:gridCol w:w="1527"/>
        <w:gridCol w:w="2652"/>
        <w:gridCol w:w="1721"/>
      </w:tblGrid>
      <w:tr w:rsidR="00270A16" w:rsidRPr="00C320F9" w:rsidTr="00C320F9">
        <w:trPr>
          <w:trHeight w:val="336"/>
        </w:trPr>
        <w:tc>
          <w:tcPr>
            <w:tcW w:w="9003" w:type="dxa"/>
            <w:gridSpan w:val="4"/>
            <w:tcBorders>
              <w:top w:val="single" w:sz="4" w:space="0" w:color="auto"/>
              <w:left w:val="nil"/>
              <w:bottom w:val="nil"/>
              <w:right w:val="nil"/>
            </w:tcBorders>
            <w:vAlign w:val="center"/>
          </w:tcPr>
          <w:p w:rsidR="00270A16" w:rsidRPr="00C320F9" w:rsidRDefault="00270A16" w:rsidP="00C320F9">
            <w:pPr>
              <w:suppressAutoHyphens w:val="0"/>
              <w:snapToGrid w:val="0"/>
              <w:jc w:val="center"/>
              <w:rPr>
                <w:rFonts w:ascii="Arial" w:hAnsi="Arial" w:cs="Arial"/>
                <w:b/>
                <w:bCs/>
                <w:sz w:val="20"/>
                <w:szCs w:val="20"/>
                <w:lang w:eastAsia="pt-BR"/>
              </w:rPr>
            </w:pPr>
            <w:r w:rsidRPr="00C320F9">
              <w:rPr>
                <w:rFonts w:ascii="Arial" w:hAnsi="Arial" w:cs="Arial"/>
                <w:b/>
                <w:bCs/>
                <w:sz w:val="20"/>
                <w:szCs w:val="20"/>
                <w:lang w:eastAsia="pt-BR"/>
              </w:rPr>
              <w:t>MANUAL</w:t>
            </w:r>
          </w:p>
        </w:tc>
      </w:tr>
      <w:tr w:rsidR="00270A16" w:rsidRPr="00C320F9" w:rsidTr="00C320F9">
        <w:trPr>
          <w:trHeight w:val="336"/>
        </w:trPr>
        <w:tc>
          <w:tcPr>
            <w:tcW w:w="3103"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Nome</w:t>
            </w:r>
          </w:p>
        </w:tc>
        <w:tc>
          <w:tcPr>
            <w:tcW w:w="1527"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i/>
                <w:sz w:val="20"/>
                <w:szCs w:val="20"/>
                <w:lang w:eastAsia="pt-BR"/>
              </w:rPr>
            </w:pPr>
            <w:r w:rsidRPr="00C320F9">
              <w:rPr>
                <w:rFonts w:ascii="Arial" w:hAnsi="Arial" w:cs="Arial"/>
                <w:b/>
                <w:bCs/>
                <w:i/>
                <w:sz w:val="20"/>
                <w:szCs w:val="20"/>
                <w:lang w:eastAsia="pt-BR"/>
              </w:rPr>
              <w:t>Status</w:t>
            </w:r>
          </w:p>
        </w:tc>
        <w:tc>
          <w:tcPr>
            <w:tcW w:w="2652"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(mm:ss)</w:t>
            </w:r>
          </w:p>
        </w:tc>
        <w:tc>
          <w:tcPr>
            <w:tcW w:w="1721"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(s)</w:t>
            </w:r>
          </w:p>
        </w:tc>
      </w:tr>
      <w:tr w:rsidR="00270A16" w:rsidRPr="00C320F9" w:rsidTr="00C320F9">
        <w:trPr>
          <w:trHeight w:val="336"/>
        </w:trPr>
        <w:tc>
          <w:tcPr>
            <w:tcW w:w="3103"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Caique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F.</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Castro</w:t>
            </w:r>
          </w:p>
        </w:tc>
        <w:tc>
          <w:tcPr>
            <w:tcW w:w="1527"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00:41,00</w:t>
            </w:r>
          </w:p>
        </w:tc>
        <w:tc>
          <w:tcPr>
            <w:tcW w:w="1721"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41</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Julia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Dias</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Lima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00:57,00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57</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Rafaela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G.</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Siqueira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Rodrigo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Silva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Inativo</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01:56,00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116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Rebeca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Souza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44</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Laura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Santos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00:41,00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41</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Nicole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Silva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04:43,00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283</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Luany</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Cruz</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01:02,00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62</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Kaue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Alves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João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Vitor</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Souza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01:04,00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64</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Rafael</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Santos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00:37,00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37</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Arthur</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Passos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01:45,00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105</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Nicolas</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Rodrigues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00:45,00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45</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Leonardo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Oliveira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00:54,00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54</w:t>
            </w:r>
          </w:p>
        </w:tc>
      </w:tr>
      <w:tr w:rsidR="00270A16" w:rsidRPr="00C320F9" w:rsidTr="00C320F9">
        <w:trPr>
          <w:trHeight w:val="336"/>
        </w:trPr>
        <w:tc>
          <w:tcPr>
            <w:tcW w:w="3103"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Cauã</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Monteiro</w:t>
            </w:r>
          </w:p>
        </w:tc>
        <w:tc>
          <w:tcPr>
            <w:tcW w:w="1527"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00:31,00</w:t>
            </w:r>
          </w:p>
        </w:tc>
        <w:tc>
          <w:tcPr>
            <w:tcW w:w="1721"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31</w:t>
            </w:r>
          </w:p>
        </w:tc>
      </w:tr>
      <w:tr w:rsidR="00270A16" w:rsidRPr="00C320F9" w:rsidTr="00C320F9">
        <w:trPr>
          <w:trHeight w:val="336"/>
        </w:trPr>
        <w:tc>
          <w:tcPr>
            <w:tcW w:w="7282" w:type="dxa"/>
            <w:gridSpan w:val="3"/>
            <w:tcBorders>
              <w:top w:val="single" w:sz="4" w:space="0" w:color="auto"/>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TOTAL</w:t>
            </w:r>
          </w:p>
        </w:tc>
        <w:tc>
          <w:tcPr>
            <w:tcW w:w="1721" w:type="dxa"/>
            <w:tcBorders>
              <w:top w:val="single" w:sz="4" w:space="0" w:color="auto"/>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1052</w:t>
            </w:r>
          </w:p>
        </w:tc>
      </w:tr>
      <w:tr w:rsidR="00270A16" w:rsidRPr="00C320F9" w:rsidTr="00C320F9">
        <w:trPr>
          <w:trHeight w:val="336"/>
        </w:trPr>
        <w:tc>
          <w:tcPr>
            <w:tcW w:w="7282" w:type="dxa"/>
            <w:gridSpan w:val="3"/>
            <w:tcBorders>
              <w:left w:val="nil"/>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Média</w:t>
            </w:r>
          </w:p>
        </w:tc>
        <w:tc>
          <w:tcPr>
            <w:tcW w:w="1721" w:type="dxa"/>
            <w:tcBorders>
              <w:left w:val="nil"/>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70,13</w:t>
            </w:r>
          </w:p>
        </w:tc>
      </w:tr>
    </w:tbl>
    <w:p w:rsidR="00270A16" w:rsidRDefault="00270A16" w:rsidP="00C320F9">
      <w:pPr>
        <w:pStyle w:val="PargrafoTCC"/>
      </w:pPr>
    </w:p>
    <w:p w:rsidR="00270A16" w:rsidRDefault="00270A16" w:rsidP="00C320F9">
      <w:pPr>
        <w:pStyle w:val="ndicedeilustraoTCC"/>
      </w:pPr>
      <w:bookmarkStart w:id="284" w:name="_Toc379144182"/>
      <w:r>
        <w:rPr>
          <w:b/>
        </w:rPr>
        <w:t>Tabela</w:t>
      </w:r>
      <w:r>
        <w:rPr>
          <w:rFonts w:eastAsia="Arial"/>
          <w:b/>
        </w:rPr>
        <w:t xml:space="preserve"> </w:t>
      </w:r>
      <w:r>
        <w:rPr>
          <w:b/>
        </w:rPr>
        <w:fldChar w:fldCharType="begin"/>
      </w:r>
      <w:r>
        <w:rPr>
          <w:b/>
        </w:rPr>
        <w:instrText xml:space="preserve"> SEQ "Tabela" \*Arabic </w:instrText>
      </w:r>
      <w:r>
        <w:rPr>
          <w:b/>
        </w:rPr>
        <w:fldChar w:fldCharType="separate"/>
      </w:r>
      <w:r>
        <w:rPr>
          <w:b/>
        </w:rPr>
        <w:t>2</w:t>
      </w:r>
      <w:r>
        <w:rPr>
          <w:b/>
        </w:rPr>
        <w:fldChar w:fldCharType="end"/>
      </w:r>
      <w:r>
        <w:rPr>
          <w:b/>
        </w:rPr>
        <w:t>.</w:t>
      </w:r>
      <w:r>
        <w:rPr>
          <w:rFonts w:eastAsia="Arial"/>
        </w:rPr>
        <w:t xml:space="preserve"> </w:t>
      </w:r>
      <w:r>
        <w:t>Tempos</w:t>
      </w:r>
      <w:r>
        <w:rPr>
          <w:rFonts w:eastAsia="Arial"/>
        </w:rPr>
        <w:t xml:space="preserve"> </w:t>
      </w:r>
      <w:r>
        <w:t>de</w:t>
      </w:r>
      <w:r>
        <w:rPr>
          <w:rFonts w:eastAsia="Arial"/>
        </w:rPr>
        <w:t xml:space="preserve"> </w:t>
      </w:r>
      <w:r>
        <w:t>busca</w:t>
      </w:r>
      <w:r>
        <w:rPr>
          <w:rFonts w:eastAsia="Arial"/>
        </w:rPr>
        <w:t xml:space="preserve"> </w:t>
      </w:r>
      <w:r>
        <w:t>utilizando</w:t>
      </w:r>
      <w:r>
        <w:rPr>
          <w:rFonts w:eastAsia="Arial"/>
        </w:rPr>
        <w:t xml:space="preserve"> </w:t>
      </w:r>
      <w:r>
        <w:t>o</w:t>
      </w:r>
      <w:r>
        <w:rPr>
          <w:rFonts w:eastAsia="Arial"/>
        </w:rPr>
        <w:t xml:space="preserve"> </w:t>
      </w:r>
      <w:r>
        <w:t>WebClínica</w:t>
      </w:r>
      <w:bookmarkEnd w:id="284"/>
    </w:p>
    <w:tbl>
      <w:tblPr>
        <w:tblW w:w="0" w:type="auto"/>
        <w:tblInd w:w="108" w:type="dxa"/>
        <w:shd w:val="clear" w:color="auto" w:fill="FFFFFF" w:themeFill="background1"/>
        <w:tblLayout w:type="fixed"/>
        <w:tblLook w:val="0000" w:firstRow="0" w:lastRow="0" w:firstColumn="0" w:lastColumn="0" w:noHBand="0" w:noVBand="0"/>
      </w:tblPr>
      <w:tblGrid>
        <w:gridCol w:w="3739"/>
        <w:gridCol w:w="1531"/>
        <w:gridCol w:w="2112"/>
        <w:gridCol w:w="112"/>
        <w:gridCol w:w="1509"/>
      </w:tblGrid>
      <w:tr w:rsidR="00270A16" w:rsidRPr="00C320F9" w:rsidTr="00C320F9">
        <w:trPr>
          <w:trHeight w:val="315"/>
        </w:trPr>
        <w:tc>
          <w:tcPr>
            <w:tcW w:w="9003" w:type="dxa"/>
            <w:gridSpan w:val="5"/>
            <w:tcBorders>
              <w:top w:val="single" w:sz="8" w:space="0" w:color="808080"/>
            </w:tcBorders>
            <w:shd w:val="clear" w:color="auto" w:fill="FFFFFF" w:themeFill="background1"/>
            <w:vAlign w:val="center"/>
          </w:tcPr>
          <w:p w:rsidR="00270A16" w:rsidRPr="00C320F9" w:rsidRDefault="00270A16" w:rsidP="00C320F9">
            <w:pPr>
              <w:suppressAutoHyphens w:val="0"/>
              <w:snapToGrid w:val="0"/>
              <w:jc w:val="center"/>
              <w:rPr>
                <w:rFonts w:ascii="Arial" w:hAnsi="Arial" w:cs="Arial"/>
                <w:b/>
                <w:bCs/>
                <w:sz w:val="20"/>
                <w:szCs w:val="20"/>
                <w:lang w:eastAsia="pt-BR"/>
              </w:rPr>
            </w:pPr>
            <w:r w:rsidRPr="00C320F9">
              <w:rPr>
                <w:rFonts w:ascii="Arial" w:hAnsi="Arial" w:cs="Arial"/>
                <w:b/>
                <w:bCs/>
                <w:sz w:val="20"/>
                <w:szCs w:val="20"/>
                <w:lang w:eastAsia="pt-BR"/>
              </w:rPr>
              <w:t>SISTEMA</w:t>
            </w:r>
          </w:p>
        </w:tc>
      </w:tr>
      <w:tr w:rsidR="00270A16" w:rsidRPr="00C320F9" w:rsidTr="00C320F9">
        <w:trPr>
          <w:trHeight w:val="315"/>
        </w:trPr>
        <w:tc>
          <w:tcPr>
            <w:tcW w:w="373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Nome</w:t>
            </w:r>
          </w:p>
        </w:tc>
        <w:tc>
          <w:tcPr>
            <w:tcW w:w="1531"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i/>
                <w:sz w:val="20"/>
                <w:szCs w:val="20"/>
                <w:lang w:eastAsia="pt-BR"/>
              </w:rPr>
            </w:pPr>
            <w:r w:rsidRPr="00C320F9">
              <w:rPr>
                <w:rFonts w:ascii="Arial" w:hAnsi="Arial" w:cs="Arial"/>
                <w:b/>
                <w:bCs/>
                <w:i/>
                <w:sz w:val="20"/>
                <w:szCs w:val="20"/>
                <w:lang w:eastAsia="pt-BR"/>
              </w:rPr>
              <w:t>Status</w:t>
            </w:r>
          </w:p>
        </w:tc>
        <w:tc>
          <w:tcPr>
            <w:tcW w:w="2224" w:type="dxa"/>
            <w:gridSpan w:val="2"/>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(mm:ss)</w:t>
            </w:r>
          </w:p>
        </w:tc>
        <w:tc>
          <w:tcPr>
            <w:tcW w:w="150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Tempo(s)</w:t>
            </w:r>
          </w:p>
        </w:tc>
      </w:tr>
      <w:tr w:rsidR="00270A16" w:rsidRPr="00C320F9" w:rsidTr="00C320F9">
        <w:trPr>
          <w:trHeight w:val="315"/>
        </w:trPr>
        <w:tc>
          <w:tcPr>
            <w:tcW w:w="3739"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Maria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Luisa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Chiste</w:t>
            </w:r>
          </w:p>
        </w:tc>
        <w:tc>
          <w:tcPr>
            <w:tcW w:w="1531"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00:40,00</w:t>
            </w:r>
          </w:p>
        </w:tc>
        <w:tc>
          <w:tcPr>
            <w:tcW w:w="1621" w:type="dxa"/>
            <w:gridSpan w:val="2"/>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40</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Murilo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Henrique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Lucas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Lombardo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Milan</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00:17,00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17</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Fernanda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Alves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Moya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00:14,00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14</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Maria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Gabriella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Silva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00:22,00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22</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Ana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Clara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Bená</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00:28,00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28</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Igor</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Bitencourt</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Cunha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Henrique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Crivelaro</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Leonardo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Lourenço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Lisboa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00:30,00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30</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Rayane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Pereira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Inativo</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00:42,00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42</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João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Pedro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Silva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00:26,00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26</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Davi</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00:15,00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15</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Amanda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Kamilla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Pontes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00:27,00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27</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Gabriel</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Perucci</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Rodrigues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00:24,00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24</w:t>
            </w:r>
          </w:p>
        </w:tc>
      </w:tr>
      <w:tr w:rsidR="00270A16" w:rsidRPr="00C320F9" w:rsidTr="00C320F9">
        <w:trPr>
          <w:trHeight w:val="315"/>
        </w:trPr>
        <w:tc>
          <w:tcPr>
            <w:tcW w:w="373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Philipe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Sartori</w:t>
            </w:r>
          </w:p>
        </w:tc>
        <w:tc>
          <w:tcPr>
            <w:tcW w:w="1531"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00:34,00</w:t>
            </w:r>
          </w:p>
        </w:tc>
        <w:tc>
          <w:tcPr>
            <w:tcW w:w="1621" w:type="dxa"/>
            <w:gridSpan w:val="2"/>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34</w:t>
            </w:r>
          </w:p>
        </w:tc>
      </w:tr>
      <w:tr w:rsidR="00270A16" w:rsidRPr="00C320F9" w:rsidTr="00C320F9">
        <w:trPr>
          <w:trHeight w:val="315"/>
        </w:trPr>
        <w:tc>
          <w:tcPr>
            <w:tcW w:w="7382" w:type="dxa"/>
            <w:gridSpan w:val="3"/>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TOTAL</w:t>
            </w:r>
          </w:p>
        </w:tc>
        <w:tc>
          <w:tcPr>
            <w:tcW w:w="1621" w:type="dxa"/>
            <w:gridSpan w:val="2"/>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402</w:t>
            </w:r>
          </w:p>
        </w:tc>
      </w:tr>
      <w:tr w:rsidR="00270A16" w:rsidRPr="00C320F9" w:rsidTr="00C320F9">
        <w:trPr>
          <w:trHeight w:val="315"/>
        </w:trPr>
        <w:tc>
          <w:tcPr>
            <w:tcW w:w="7382" w:type="dxa"/>
            <w:gridSpan w:val="3"/>
            <w:tcBorders>
              <w:bottom w:val="single" w:sz="8" w:space="0" w:color="808080"/>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Média</w:t>
            </w:r>
          </w:p>
        </w:tc>
        <w:tc>
          <w:tcPr>
            <w:tcW w:w="1621" w:type="dxa"/>
            <w:gridSpan w:val="2"/>
            <w:tcBorders>
              <w:bottom w:val="single" w:sz="8" w:space="0" w:color="808080"/>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26,8</w:t>
            </w:r>
          </w:p>
        </w:tc>
      </w:tr>
    </w:tbl>
    <w:p w:rsidR="00270A16" w:rsidRDefault="00270A16">
      <w:pPr>
        <w:pStyle w:val="PargrafoTCC"/>
      </w:pPr>
      <w:r>
        <w:lastRenderedPageBreak/>
        <w:t>Conforme</w:t>
      </w:r>
      <w:r>
        <w:rPr>
          <w:rFonts w:eastAsia="Arial"/>
        </w:rPr>
        <w:t xml:space="preserve"> </w:t>
      </w:r>
      <w:r>
        <w:t>analisado,</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utilizando</w:t>
      </w:r>
      <w:r>
        <w:rPr>
          <w:rFonts w:eastAsia="Arial"/>
        </w:rPr>
        <w:t xml:space="preserve"> </w:t>
      </w:r>
      <w:r>
        <w:t>o</w:t>
      </w:r>
      <w:r>
        <w:rPr>
          <w:rFonts w:eastAsia="Arial"/>
        </w:rPr>
        <w:t xml:space="preserve"> </w:t>
      </w:r>
      <w:r>
        <w:t>sistema</w:t>
      </w:r>
      <w:r>
        <w:rPr>
          <w:rFonts w:eastAsia="Arial"/>
        </w:rPr>
        <w:t xml:space="preserve"> </w:t>
      </w:r>
      <w:r>
        <w:t>desenvolvido</w:t>
      </w:r>
      <w:r>
        <w:rPr>
          <w:rFonts w:eastAsia="Arial"/>
        </w:rPr>
        <w:t xml:space="preserve"> </w:t>
      </w:r>
      <w:r>
        <w:t>é</w:t>
      </w:r>
      <w:r>
        <w:rPr>
          <w:rFonts w:eastAsia="Arial"/>
        </w:rPr>
        <w:t xml:space="preserve"> </w:t>
      </w:r>
      <w:r>
        <w:t>aproximadamente</w:t>
      </w:r>
      <w:r>
        <w:rPr>
          <w:rFonts w:eastAsia="Arial"/>
        </w:rPr>
        <w:t xml:space="preserve"> </w:t>
      </w:r>
      <w:r>
        <w:t>2.6</w:t>
      </w:r>
      <w:r>
        <w:rPr>
          <w:rFonts w:eastAsia="Arial"/>
        </w:rPr>
        <w:t xml:space="preserve"> </w:t>
      </w:r>
      <w:r>
        <w:t>vezes</w:t>
      </w:r>
      <w:r>
        <w:rPr>
          <w:rFonts w:eastAsia="Arial"/>
        </w:rPr>
        <w:t xml:space="preserve"> </w:t>
      </w:r>
      <w:r>
        <w:t>mais</w:t>
      </w:r>
      <w:r>
        <w:rPr>
          <w:rFonts w:eastAsia="Arial"/>
        </w:rPr>
        <w:t xml:space="preserve"> </w:t>
      </w:r>
      <w:r>
        <w:t>rápido</w:t>
      </w:r>
      <w:r>
        <w:rPr>
          <w:rFonts w:eastAsia="Arial"/>
        </w:rPr>
        <w:t xml:space="preserve"> </w:t>
      </w:r>
      <w:r>
        <w:t>que</w:t>
      </w:r>
      <w:r>
        <w:rPr>
          <w:rFonts w:eastAsia="Arial"/>
        </w:rPr>
        <w:t xml:space="preserve"> </w:t>
      </w:r>
      <w:r>
        <w:t>pelo</w:t>
      </w:r>
      <w:r>
        <w:rPr>
          <w:rFonts w:eastAsia="Arial"/>
        </w:rPr>
        <w:t xml:space="preserve"> </w:t>
      </w:r>
      <w:r>
        <w:t>método</w:t>
      </w:r>
      <w:r>
        <w:rPr>
          <w:rFonts w:eastAsia="Arial"/>
        </w:rPr>
        <w:t xml:space="preserve"> </w:t>
      </w:r>
      <w:r>
        <w:t>manual</w:t>
      </w:r>
      <w:r>
        <w:rPr>
          <w:rFonts w:eastAsia="Arial"/>
        </w:rPr>
        <w:t xml:space="preserve"> </w:t>
      </w:r>
      <w:r w:rsidR="00C320F9">
        <w:rPr>
          <w:rFonts w:eastAsia="Arial"/>
        </w:rPr>
        <w:t>utilizado pela</w:t>
      </w:r>
      <w:r w:rsidRPr="00C320F9">
        <w:rPr>
          <w:rFonts w:eastAsia="Arial"/>
        </w:rPr>
        <w:t xml:space="preserve"> </w:t>
      </w:r>
      <w:r w:rsidRPr="00C320F9">
        <w:t>clínica</w:t>
      </w:r>
      <w:r>
        <w:rPr>
          <w:rFonts w:eastAsia="Arial"/>
        </w:rPr>
        <w:t xml:space="preserve"> </w:t>
      </w:r>
      <w:r>
        <w:t>até</w:t>
      </w:r>
      <w:r>
        <w:rPr>
          <w:rFonts w:eastAsia="Arial"/>
        </w:rPr>
        <w:t xml:space="preserve"> </w:t>
      </w:r>
      <w:r>
        <w:t>o</w:t>
      </w:r>
      <w:r>
        <w:rPr>
          <w:rFonts w:eastAsia="Arial"/>
        </w:rPr>
        <w:t xml:space="preserve"> </w:t>
      </w:r>
      <w:r>
        <w:t>momento.</w:t>
      </w:r>
      <w:r>
        <w:rPr>
          <w:rFonts w:eastAsia="Arial"/>
        </w:rPr>
        <w:t xml:space="preserve"> </w:t>
      </w:r>
      <w:r>
        <w:t>Desta</w:t>
      </w:r>
      <w:r>
        <w:rPr>
          <w:rFonts w:eastAsia="Arial"/>
        </w:rPr>
        <w:t xml:space="preserve"> </w:t>
      </w:r>
      <w:r>
        <w:t>forma,</w:t>
      </w:r>
      <w:r>
        <w:rPr>
          <w:rFonts w:eastAsia="Arial"/>
        </w:rPr>
        <w:t xml:space="preserve"> </w:t>
      </w:r>
      <w:r>
        <w:t>com</w:t>
      </w:r>
      <w:r>
        <w:rPr>
          <w:rFonts w:eastAsia="Arial"/>
        </w:rPr>
        <w:t xml:space="preserve"> </w:t>
      </w:r>
      <w:r>
        <w:t>um</w:t>
      </w:r>
      <w:r>
        <w:rPr>
          <w:rFonts w:eastAsia="Arial"/>
        </w:rPr>
        <w:t xml:space="preserve"> </w:t>
      </w:r>
      <w:r>
        <w:t>aumento</w:t>
      </w:r>
      <w:r>
        <w:rPr>
          <w:rFonts w:eastAsia="Arial"/>
        </w:rPr>
        <w:t xml:space="preserve"> </w:t>
      </w:r>
      <w:r>
        <w:t>significativo</w:t>
      </w:r>
      <w:r>
        <w:rPr>
          <w:rFonts w:eastAsia="Arial"/>
        </w:rPr>
        <w:t xml:space="preserve"> </w:t>
      </w:r>
      <w:r>
        <w:t>na</w:t>
      </w:r>
      <w:r>
        <w:rPr>
          <w:rFonts w:eastAsia="Arial"/>
        </w:rPr>
        <w:t xml:space="preserve"> </w:t>
      </w:r>
      <w:r>
        <w:t>agilidade</w:t>
      </w:r>
      <w:r>
        <w:rPr>
          <w:rFonts w:eastAsia="Arial"/>
        </w:rPr>
        <w:t xml:space="preserve"> </w:t>
      </w:r>
      <w:r w:rsidR="00C320F9" w:rsidRPr="00C320F9">
        <w:t>d</w:t>
      </w:r>
      <w:r w:rsidRPr="00C320F9">
        <w:t>a</w:t>
      </w:r>
      <w:r>
        <w:rPr>
          <w:rFonts w:eastAsia="Arial"/>
        </w:rPr>
        <w:t xml:space="preserve"> </w:t>
      </w:r>
      <w:r>
        <w:t>busca,</w:t>
      </w:r>
      <w:r>
        <w:rPr>
          <w:rFonts w:eastAsia="Arial"/>
        </w:rPr>
        <w:t xml:space="preserve"> </w:t>
      </w:r>
      <w:r>
        <w:t>pode-se</w:t>
      </w:r>
      <w:r>
        <w:rPr>
          <w:rFonts w:eastAsia="Arial"/>
        </w:rPr>
        <w:t xml:space="preserve"> </w:t>
      </w:r>
      <w:r>
        <w:t>considerar</w:t>
      </w:r>
      <w:r>
        <w:rPr>
          <w:rFonts w:eastAsia="Arial"/>
        </w:rPr>
        <w:t xml:space="preserve"> </w:t>
      </w:r>
      <w:r>
        <w:t>que</w:t>
      </w:r>
      <w:r>
        <w:rPr>
          <w:rFonts w:eastAsia="Arial"/>
        </w:rPr>
        <w:t xml:space="preserve"> </w:t>
      </w:r>
      <w:r>
        <w:t>o</w:t>
      </w:r>
      <w:r>
        <w:rPr>
          <w:rFonts w:eastAsia="Arial"/>
        </w:rPr>
        <w:t xml:space="preserve"> </w:t>
      </w:r>
      <w:r>
        <w:t>objetivo</w:t>
      </w:r>
      <w:r>
        <w:rPr>
          <w:rFonts w:eastAsia="Arial"/>
        </w:rPr>
        <w:t xml:space="preserve"> </w:t>
      </w:r>
      <w:r>
        <w:t>do</w:t>
      </w:r>
      <w:r>
        <w:rPr>
          <w:rFonts w:eastAsia="Arial"/>
        </w:rPr>
        <w:t xml:space="preserve"> </w:t>
      </w:r>
      <w:r>
        <w:t>TCC</w:t>
      </w:r>
      <w:r>
        <w:rPr>
          <w:rFonts w:eastAsia="Arial"/>
        </w:rPr>
        <w:t xml:space="preserve"> </w:t>
      </w:r>
      <w:r>
        <w:t>descrito</w:t>
      </w:r>
      <w:r>
        <w:rPr>
          <w:rFonts w:eastAsia="Arial"/>
        </w:rPr>
        <w:t xml:space="preserve"> </w:t>
      </w:r>
      <w:r w:rsidRPr="00C320F9">
        <w:t>nesta</w:t>
      </w:r>
      <w:r>
        <w:rPr>
          <w:rFonts w:eastAsia="Arial"/>
        </w:rPr>
        <w:t xml:space="preserve"> </w:t>
      </w:r>
      <w:r>
        <w:t>monografia</w:t>
      </w:r>
      <w:r>
        <w:rPr>
          <w:rFonts w:eastAsia="Arial"/>
        </w:rPr>
        <w:t xml:space="preserve"> </w:t>
      </w:r>
      <w:r>
        <w:t>foi</w:t>
      </w:r>
      <w:r>
        <w:rPr>
          <w:rFonts w:eastAsia="Arial"/>
        </w:rPr>
        <w:t xml:space="preserve"> </w:t>
      </w:r>
      <w:r>
        <w:t>plenamente</w:t>
      </w:r>
      <w:r>
        <w:rPr>
          <w:rFonts w:eastAsia="Arial"/>
        </w:rPr>
        <w:t xml:space="preserve"> </w:t>
      </w:r>
      <w:r w:rsidRPr="00C320F9">
        <w:t>atingido</w:t>
      </w:r>
      <w:r>
        <w:t>.</w:t>
      </w:r>
    </w:p>
    <w:p w:rsidR="00270A16" w:rsidRDefault="00270A16">
      <w:pPr>
        <w:pStyle w:val="PargrafoTCC"/>
        <w:rPr>
          <w:rFonts w:eastAsia="Arial"/>
        </w:rPr>
      </w:pPr>
      <w:r>
        <w:t>Além</w:t>
      </w:r>
      <w:r>
        <w:rPr>
          <w:rFonts w:eastAsia="Arial"/>
        </w:rPr>
        <w:t xml:space="preserve"> </w:t>
      </w:r>
      <w:r>
        <w:t>dos</w:t>
      </w:r>
      <w:r>
        <w:rPr>
          <w:rFonts w:eastAsia="Arial"/>
        </w:rPr>
        <w:t xml:space="preserve"> </w:t>
      </w:r>
      <w:r>
        <w:t>resultados</w:t>
      </w:r>
      <w:r>
        <w:rPr>
          <w:rFonts w:eastAsia="Arial"/>
        </w:rPr>
        <w:t xml:space="preserve"> </w:t>
      </w:r>
      <w:r>
        <w:t>no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as</w:t>
      </w:r>
      <w:r>
        <w:rPr>
          <w:rFonts w:eastAsia="Arial"/>
        </w:rPr>
        <w:t xml:space="preserve"> </w:t>
      </w:r>
      <w:r>
        <w:t>clientes</w:t>
      </w:r>
      <w:r>
        <w:rPr>
          <w:rFonts w:eastAsia="Arial"/>
        </w:rPr>
        <w:t xml:space="preserve"> </w:t>
      </w:r>
      <w:r>
        <w:t>do</w:t>
      </w:r>
      <w:r>
        <w:rPr>
          <w:rFonts w:eastAsia="Arial"/>
        </w:rPr>
        <w:t xml:space="preserve"> </w:t>
      </w:r>
      <w:r w:rsidR="00C320F9">
        <w:rPr>
          <w:rFonts w:eastAsia="Arial"/>
        </w:rPr>
        <w:t>trabalho</w:t>
      </w:r>
      <w:r>
        <w:rPr>
          <w:rFonts w:eastAsia="Arial"/>
        </w:rPr>
        <w:t xml:space="preserve"> </w:t>
      </w:r>
      <w:r>
        <w:t>aqui</w:t>
      </w:r>
      <w:r>
        <w:rPr>
          <w:rFonts w:eastAsia="Arial"/>
        </w:rPr>
        <w:t xml:space="preserve"> </w:t>
      </w:r>
      <w:r>
        <w:t>descrito</w:t>
      </w:r>
      <w:r>
        <w:rPr>
          <w:rFonts w:eastAsia="Arial"/>
        </w:rPr>
        <w:t xml:space="preserve"> </w:t>
      </w:r>
      <w:r>
        <w:t>se</w:t>
      </w:r>
      <w:r>
        <w:rPr>
          <w:rFonts w:eastAsia="Arial"/>
        </w:rPr>
        <w:t xml:space="preserve"> </w:t>
      </w:r>
      <w:r>
        <w:t>encontram</w:t>
      </w:r>
      <w:r>
        <w:rPr>
          <w:rFonts w:eastAsia="Arial"/>
        </w:rPr>
        <w:t xml:space="preserve"> </w:t>
      </w:r>
      <w:r>
        <w:t>muito</w:t>
      </w:r>
      <w:r>
        <w:rPr>
          <w:rFonts w:eastAsia="Arial"/>
        </w:rPr>
        <w:t xml:space="preserve"> </w:t>
      </w:r>
      <w:r>
        <w:t>satisfeitas</w:t>
      </w:r>
      <w:r>
        <w:rPr>
          <w:rFonts w:eastAsia="Arial"/>
        </w:rPr>
        <w:t xml:space="preserve"> </w:t>
      </w:r>
      <w:r>
        <w:t>com</w:t>
      </w:r>
      <w:r>
        <w:rPr>
          <w:rFonts w:eastAsia="Arial"/>
        </w:rPr>
        <w:t xml:space="preserve"> </w:t>
      </w:r>
      <w:r>
        <w:t>as</w:t>
      </w:r>
      <w:r>
        <w:rPr>
          <w:rFonts w:eastAsia="Arial"/>
        </w:rPr>
        <w:t xml:space="preserve"> </w:t>
      </w:r>
      <w:r>
        <w:t>outras</w:t>
      </w:r>
      <w:r>
        <w:rPr>
          <w:rFonts w:eastAsia="Arial"/>
        </w:rPr>
        <w:t xml:space="preserve"> </w:t>
      </w:r>
      <w:r>
        <w:t>funcionalidades</w:t>
      </w:r>
      <w:r>
        <w:rPr>
          <w:rFonts w:eastAsia="Arial"/>
        </w:rPr>
        <w:t xml:space="preserve"> </w:t>
      </w:r>
      <w:r>
        <w:t>da</w:t>
      </w:r>
      <w:r>
        <w:rPr>
          <w:rFonts w:eastAsia="Arial"/>
        </w:rPr>
        <w:t xml:space="preserve"> </w:t>
      </w:r>
      <w:r>
        <w:t>solução</w:t>
      </w:r>
      <w:r>
        <w:rPr>
          <w:rFonts w:eastAsia="Arial"/>
        </w:rPr>
        <w:t xml:space="preserve"> </w:t>
      </w:r>
      <w:r>
        <w:t>desenvolvida</w:t>
      </w:r>
      <w:r>
        <w:rPr>
          <w:rFonts w:eastAsia="Arial"/>
        </w:rPr>
        <w:t xml:space="preserve"> </w:t>
      </w:r>
      <w:r>
        <w:t>e</w:t>
      </w:r>
      <w:r>
        <w:rPr>
          <w:rFonts w:eastAsia="Arial"/>
        </w:rPr>
        <w:t xml:space="preserve"> </w:t>
      </w:r>
      <w:r>
        <w:t>apresentam</w:t>
      </w:r>
      <w:r>
        <w:rPr>
          <w:rFonts w:eastAsia="Arial"/>
        </w:rPr>
        <w:t xml:space="preserve"> </w:t>
      </w:r>
      <w:r>
        <w:t>interesse</w:t>
      </w:r>
      <w:r>
        <w:rPr>
          <w:rFonts w:eastAsia="Arial"/>
        </w:rPr>
        <w:t xml:space="preserve"> </w:t>
      </w:r>
      <w:r>
        <w:t>em</w:t>
      </w:r>
      <w:r>
        <w:rPr>
          <w:rFonts w:eastAsia="Arial"/>
        </w:rPr>
        <w:t xml:space="preserve"> </w:t>
      </w:r>
      <w:r w:rsidR="00C320F9">
        <w:t>obter</w:t>
      </w:r>
      <w:r>
        <w:rPr>
          <w:rFonts w:eastAsia="Arial"/>
        </w:rPr>
        <w:t xml:space="preserve"> </w:t>
      </w:r>
      <w:r w:rsidR="00C320F9">
        <w:t>futura</w:t>
      </w:r>
      <w:r>
        <w:t>s</w:t>
      </w:r>
      <w:r>
        <w:rPr>
          <w:rFonts w:eastAsia="Arial"/>
        </w:rPr>
        <w:t xml:space="preserve"> </w:t>
      </w:r>
      <w:r w:rsidR="00C320F9">
        <w:t>implementações</w:t>
      </w:r>
      <w:r>
        <w:rPr>
          <w:rFonts w:eastAsia="Arial"/>
        </w:rPr>
        <w:t xml:space="preserve"> </w:t>
      </w:r>
      <w:r>
        <w:t>de</w:t>
      </w:r>
      <w:r>
        <w:rPr>
          <w:rFonts w:eastAsia="Arial"/>
        </w:rPr>
        <w:t xml:space="preserve"> </w:t>
      </w:r>
      <w:r>
        <w:t>melhorias</w:t>
      </w:r>
      <w:r>
        <w:rPr>
          <w:rFonts w:eastAsia="Arial"/>
        </w:rPr>
        <w:t xml:space="preserve"> </w:t>
      </w:r>
      <w:r>
        <w:t>e</w:t>
      </w:r>
      <w:r>
        <w:rPr>
          <w:rFonts w:eastAsia="Arial"/>
        </w:rPr>
        <w:t xml:space="preserve"> </w:t>
      </w:r>
      <w:r>
        <w:t>novas</w:t>
      </w:r>
      <w:r>
        <w:rPr>
          <w:rFonts w:eastAsia="Arial"/>
        </w:rPr>
        <w:t xml:space="preserve"> </w:t>
      </w:r>
      <w:r>
        <w:t>funcionalidades</w:t>
      </w:r>
      <w:r>
        <w:rPr>
          <w:rFonts w:eastAsia="Arial"/>
        </w:rPr>
        <w:t xml:space="preserve"> </w:t>
      </w:r>
      <w:r>
        <w:t>no</w:t>
      </w:r>
      <w:r>
        <w:rPr>
          <w:rFonts w:eastAsia="Arial"/>
        </w:rPr>
        <w:t xml:space="preserve"> </w:t>
      </w:r>
      <w:r>
        <w:t>sistema</w:t>
      </w:r>
      <w:r>
        <w:rPr>
          <w:rFonts w:eastAsia="Arial"/>
        </w:rPr>
        <w:t xml:space="preserve"> </w:t>
      </w:r>
      <w:r>
        <w:t>demonstrado.</w:t>
      </w:r>
      <w:r>
        <w:rPr>
          <w:rFonts w:eastAsia="Arial"/>
        </w:rPr>
        <w:t xml:space="preserve"> </w:t>
      </w:r>
    </w:p>
    <w:p w:rsidR="00270A16" w:rsidRDefault="00270A16"/>
    <w:p w:rsidR="00270A16" w:rsidRDefault="00270A16"/>
    <w:p w:rsidR="00270A16" w:rsidRDefault="00270A16">
      <w:pPr>
        <w:pStyle w:val="Heading1"/>
        <w:pageBreakBefore/>
      </w:pPr>
      <w:bookmarkStart w:id="285" w:name="__RefHeading__225_1884309817"/>
      <w:bookmarkStart w:id="286" w:name="__RefHeading__344_2087715902"/>
      <w:bookmarkStart w:id="287" w:name="__RefHeading__258_1670186559"/>
      <w:bookmarkStart w:id="288" w:name="__RefHeading__192_1286912160"/>
      <w:bookmarkStart w:id="289" w:name="__RefHeading__122_827532146"/>
      <w:bookmarkStart w:id="290" w:name="__RefHeading__399_1150354337"/>
      <w:bookmarkStart w:id="291" w:name="__RefHeading__91_2068703521"/>
      <w:bookmarkStart w:id="292" w:name="__RefHeading__159_2111979340"/>
      <w:bookmarkStart w:id="293" w:name="__RefHeading__291_1176750583"/>
      <w:bookmarkStart w:id="294" w:name="__RefHeading__408_1472683970"/>
      <w:bookmarkStart w:id="295" w:name="_Toc379146580"/>
      <w:bookmarkEnd w:id="285"/>
      <w:bookmarkEnd w:id="286"/>
      <w:bookmarkEnd w:id="287"/>
      <w:bookmarkEnd w:id="288"/>
      <w:bookmarkEnd w:id="289"/>
      <w:bookmarkEnd w:id="290"/>
      <w:bookmarkEnd w:id="291"/>
      <w:bookmarkEnd w:id="292"/>
      <w:bookmarkEnd w:id="293"/>
      <w:bookmarkEnd w:id="294"/>
      <w:r>
        <w:lastRenderedPageBreak/>
        <w:t>CONCLUSÃO</w:t>
      </w:r>
      <w:bookmarkEnd w:id="295"/>
    </w:p>
    <w:p w:rsidR="00270A16" w:rsidRDefault="00270A16"/>
    <w:p w:rsidR="00270A16" w:rsidRDefault="00270A16">
      <w:pPr>
        <w:pStyle w:val="PargrafoTCC"/>
        <w:rPr>
          <w:shd w:val="clear" w:color="auto" w:fill="FFFF00"/>
        </w:rPr>
      </w:pPr>
      <w:r>
        <w:t>Este</w:t>
      </w:r>
      <w:r>
        <w:rPr>
          <w:rFonts w:eastAsia="Arial"/>
        </w:rPr>
        <w:t xml:space="preserve"> </w:t>
      </w:r>
      <w:r>
        <w:t>documento</w:t>
      </w:r>
      <w:r>
        <w:rPr>
          <w:rFonts w:eastAsia="Arial"/>
        </w:rPr>
        <w:t xml:space="preserve"> </w:t>
      </w:r>
      <w:r>
        <w:t>descreve</w:t>
      </w:r>
      <w:r>
        <w:rPr>
          <w:rFonts w:eastAsia="Arial"/>
        </w:rPr>
        <w:t xml:space="preserve"> </w:t>
      </w:r>
      <w:r>
        <w:t>um</w:t>
      </w:r>
      <w:r>
        <w:rPr>
          <w:rFonts w:eastAsia="Arial"/>
        </w:rPr>
        <w:t xml:space="preserve"> </w:t>
      </w:r>
      <w:r>
        <w:t>Trabalho</w:t>
      </w:r>
      <w:r>
        <w:rPr>
          <w:rFonts w:eastAsia="Arial"/>
        </w:rPr>
        <w:t xml:space="preserve"> </w:t>
      </w:r>
      <w:r>
        <w:t>de</w:t>
      </w:r>
      <w:r>
        <w:rPr>
          <w:rFonts w:eastAsia="Arial"/>
        </w:rPr>
        <w:t xml:space="preserve"> </w:t>
      </w:r>
      <w:r>
        <w:t>Conclusão</w:t>
      </w:r>
      <w:r>
        <w:rPr>
          <w:rFonts w:eastAsia="Arial"/>
        </w:rPr>
        <w:t xml:space="preserve"> </w:t>
      </w:r>
      <w:r>
        <w:t>de</w:t>
      </w:r>
      <w:r>
        <w:rPr>
          <w:rFonts w:eastAsia="Arial"/>
        </w:rPr>
        <w:t xml:space="preserve"> </w:t>
      </w:r>
      <w:r>
        <w:t>Curso</w:t>
      </w:r>
      <w:r>
        <w:rPr>
          <w:rFonts w:eastAsia="Arial"/>
        </w:rPr>
        <w:t xml:space="preserve"> </w:t>
      </w:r>
      <w:r>
        <w:t>(TCC)</w:t>
      </w:r>
      <w:r>
        <w:rPr>
          <w:rFonts w:eastAsia="Arial"/>
        </w:rPr>
        <w:t xml:space="preserve"> </w:t>
      </w:r>
      <w:r>
        <w:t>que</w:t>
      </w:r>
      <w:r>
        <w:rPr>
          <w:rFonts w:eastAsia="Arial"/>
        </w:rPr>
        <w:t xml:space="preserve"> </w:t>
      </w:r>
      <w:r>
        <w:t>visou</w:t>
      </w:r>
      <w:r>
        <w:rPr>
          <w:rFonts w:eastAsia="Arial"/>
        </w:rPr>
        <w:t xml:space="preserve"> </w:t>
      </w:r>
      <w:r>
        <w:t>resolver</w:t>
      </w:r>
      <w:r>
        <w:rPr>
          <w:rFonts w:eastAsia="Arial"/>
        </w:rPr>
        <w:t xml:space="preserve"> </w:t>
      </w:r>
      <w:r>
        <w:t>problemas</w:t>
      </w:r>
      <w:r>
        <w:rPr>
          <w:rFonts w:eastAsia="Arial"/>
        </w:rPr>
        <w:t xml:space="preserve"> </w:t>
      </w:r>
      <w:r>
        <w:t>de</w:t>
      </w:r>
      <w:r>
        <w:rPr>
          <w:rFonts w:eastAsia="Arial"/>
        </w:rPr>
        <w:t xml:space="preserve"> </w:t>
      </w:r>
      <w:r>
        <w:t>organização</w:t>
      </w:r>
      <w:r>
        <w:rPr>
          <w:rFonts w:eastAsia="Arial"/>
        </w:rPr>
        <w:t xml:space="preserve"> </w:t>
      </w:r>
      <w:r>
        <w:t>e</w:t>
      </w:r>
      <w:r>
        <w:rPr>
          <w:rFonts w:eastAsia="Arial"/>
        </w:rPr>
        <w:t xml:space="preserve"> </w:t>
      </w:r>
      <w:r>
        <w:t>eficiência</w:t>
      </w:r>
      <w:r>
        <w:rPr>
          <w:rFonts w:eastAsia="Arial"/>
        </w:rPr>
        <w:t xml:space="preserve"> </w:t>
      </w:r>
      <w:r>
        <w:t>de</w:t>
      </w:r>
      <w:r>
        <w:rPr>
          <w:rFonts w:eastAsia="Arial"/>
        </w:rPr>
        <w:t xml:space="preserve"> </w:t>
      </w:r>
      <w:r>
        <w:t>uma</w:t>
      </w:r>
      <w:r>
        <w:rPr>
          <w:rFonts w:eastAsia="Arial"/>
        </w:rPr>
        <w:t xml:space="preserve"> </w:t>
      </w:r>
      <w:r>
        <w:t>clínica</w:t>
      </w:r>
      <w:r>
        <w:rPr>
          <w:rFonts w:eastAsia="Arial"/>
        </w:rPr>
        <w:t xml:space="preserve"> </w:t>
      </w:r>
      <w:r>
        <w:t>médica</w:t>
      </w:r>
      <w:r>
        <w:rPr>
          <w:rFonts w:eastAsia="Arial"/>
        </w:rPr>
        <w:t xml:space="preserve"> </w:t>
      </w:r>
      <w:r>
        <w:t>através</w:t>
      </w:r>
      <w:r>
        <w:rPr>
          <w:rFonts w:eastAsia="Arial"/>
        </w:rPr>
        <w:t xml:space="preserve"> </w:t>
      </w:r>
      <w:r>
        <w:t>do</w:t>
      </w:r>
      <w:r>
        <w:rPr>
          <w:rFonts w:eastAsia="Arial"/>
        </w:rPr>
        <w:t xml:space="preserve"> </w:t>
      </w:r>
      <w:r>
        <w:t>desenvolvimento</w:t>
      </w:r>
      <w:r>
        <w:rPr>
          <w:rFonts w:eastAsia="Arial"/>
        </w:rPr>
        <w:t xml:space="preserve"> </w:t>
      </w:r>
      <w:r>
        <w:t>de</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rPr>
        <w:t xml:space="preserve"> </w:t>
      </w:r>
      <w:r>
        <w:t>para</w:t>
      </w:r>
      <w:r>
        <w:rPr>
          <w:rFonts w:eastAsia="Arial"/>
        </w:rPr>
        <w:t xml:space="preserve"> </w:t>
      </w:r>
      <w:r>
        <w:t>gerenciamento</w:t>
      </w:r>
      <w:r>
        <w:rPr>
          <w:rFonts w:eastAsia="Arial"/>
        </w:rPr>
        <w:t xml:space="preserve"> </w:t>
      </w:r>
      <w:r>
        <w:t>da</w:t>
      </w:r>
      <w:r>
        <w:rPr>
          <w:rFonts w:eastAsia="Arial"/>
        </w:rPr>
        <w:t xml:space="preserve"> </w:t>
      </w:r>
      <w:r>
        <w:t>clínica.</w:t>
      </w:r>
      <w:r>
        <w:rPr>
          <w:rFonts w:eastAsia="Arial"/>
        </w:rPr>
        <w:t xml:space="preserve"> </w:t>
      </w:r>
      <w:r>
        <w:t>O</w:t>
      </w:r>
      <w:r>
        <w:rPr>
          <w:rFonts w:eastAsia="Arial"/>
        </w:rPr>
        <w:t xml:space="preserve"> </w:t>
      </w:r>
      <w:r>
        <w:t>trabalho</w:t>
      </w:r>
      <w:r>
        <w:rPr>
          <w:rFonts w:eastAsia="Arial"/>
        </w:rPr>
        <w:t xml:space="preserve"> </w:t>
      </w:r>
      <w:r>
        <w:t>atingiu</w:t>
      </w:r>
      <w:r>
        <w:rPr>
          <w:rFonts w:eastAsia="Arial"/>
        </w:rPr>
        <w:t xml:space="preserve"> </w:t>
      </w:r>
      <w:r>
        <w:t>seu</w:t>
      </w:r>
      <w:r>
        <w:rPr>
          <w:rFonts w:eastAsia="Arial"/>
        </w:rPr>
        <w:t xml:space="preserve"> </w:t>
      </w:r>
      <w:r>
        <w:t>objetivo</w:t>
      </w:r>
      <w:r>
        <w:rPr>
          <w:rFonts w:eastAsia="Arial"/>
        </w:rPr>
        <w:t xml:space="preserve"> </w:t>
      </w:r>
      <w:r>
        <w:t>principal</w:t>
      </w:r>
      <w:r>
        <w:rPr>
          <w:rFonts w:eastAsia="Arial"/>
        </w:rPr>
        <w:t xml:space="preserve"> </w:t>
      </w:r>
      <w:r>
        <w:t>de</w:t>
      </w:r>
      <w:r>
        <w:rPr>
          <w:rFonts w:eastAsia="Arial"/>
        </w:rPr>
        <w:t xml:space="preserve"> </w:t>
      </w:r>
      <w:r>
        <w:t>diminuir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pelos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w:t>
      </w:r>
      <w:r>
        <w:rPr>
          <w:rFonts w:eastAsia="Arial"/>
        </w:rPr>
        <w:t xml:space="preserve"> </w:t>
      </w:r>
      <w:r>
        <w:t>também</w:t>
      </w:r>
      <w:r>
        <w:rPr>
          <w:rFonts w:eastAsia="Arial"/>
        </w:rPr>
        <w:t xml:space="preserve"> </w:t>
      </w:r>
      <w:r>
        <w:t>agregou</w:t>
      </w:r>
      <w:r>
        <w:rPr>
          <w:rFonts w:eastAsia="Arial"/>
        </w:rPr>
        <w:t xml:space="preserve"> </w:t>
      </w:r>
      <w:r>
        <w:t>diversos</w:t>
      </w:r>
      <w:r>
        <w:rPr>
          <w:rFonts w:eastAsia="Arial"/>
        </w:rPr>
        <w:t xml:space="preserve"> </w:t>
      </w:r>
      <w:r>
        <w:t>novos</w:t>
      </w:r>
      <w:r>
        <w:rPr>
          <w:rFonts w:eastAsia="Arial"/>
        </w:rPr>
        <w:t xml:space="preserve"> </w:t>
      </w:r>
      <w:r>
        <w:t>conhecimentos</w:t>
      </w:r>
      <w:r>
        <w:rPr>
          <w:rFonts w:eastAsia="Arial"/>
        </w:rPr>
        <w:t xml:space="preserve"> </w:t>
      </w:r>
      <w:r>
        <w:t>técnicos</w:t>
      </w:r>
      <w:r w:rsidR="00C320F9">
        <w:t>, conhecimentos</w:t>
      </w:r>
      <w:r>
        <w:rPr>
          <w:rFonts w:eastAsia="Arial"/>
        </w:rPr>
        <w:t xml:space="preserve"> </w:t>
      </w:r>
      <w:r>
        <w:t>de</w:t>
      </w:r>
      <w:r>
        <w:rPr>
          <w:rFonts w:eastAsia="Arial"/>
        </w:rPr>
        <w:t xml:space="preserve"> </w:t>
      </w:r>
      <w:r>
        <w:t>negócio</w:t>
      </w:r>
      <w:r>
        <w:rPr>
          <w:rFonts w:eastAsia="Arial"/>
        </w:rPr>
        <w:t xml:space="preserve"> </w:t>
      </w:r>
      <w:r>
        <w:t>e</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projeto</w:t>
      </w:r>
      <w:r w:rsidR="00C320F9">
        <w:t>s</w:t>
      </w:r>
      <w:r>
        <w:rPr>
          <w:rFonts w:eastAsia="Arial"/>
        </w:rPr>
        <w:t xml:space="preserve"> </w:t>
      </w:r>
      <w:r>
        <w:t>à</w:t>
      </w:r>
      <w:r>
        <w:rPr>
          <w:rFonts w:eastAsia="Arial"/>
        </w:rPr>
        <w:t xml:space="preserve"> </w:t>
      </w:r>
      <w:r>
        <w:t>autora</w:t>
      </w:r>
      <w:r>
        <w:rPr>
          <w:rFonts w:eastAsia="Arial"/>
        </w:rPr>
        <w:t xml:space="preserve"> </w:t>
      </w:r>
      <w:r w:rsidRPr="00C320F9">
        <w:t>d</w:t>
      </w:r>
      <w:r w:rsidR="00C320F9" w:rsidRPr="00C320F9">
        <w:t>o mesmo</w:t>
      </w:r>
      <w:r w:rsidRPr="00C320F9">
        <w:t>.</w:t>
      </w:r>
    </w:p>
    <w:p w:rsidR="00270A16" w:rsidRDefault="00270A16">
      <w:pPr>
        <w:pStyle w:val="PargrafoTCC"/>
        <w:rPr>
          <w:rFonts w:eastAsia="Arial"/>
        </w:rPr>
      </w:pPr>
      <w:r>
        <w:t>Durante</w:t>
      </w:r>
      <w:r>
        <w:rPr>
          <w:rFonts w:eastAsia="Arial"/>
        </w:rPr>
        <w:t xml:space="preserve"> </w:t>
      </w:r>
      <w:r>
        <w:t>o</w:t>
      </w:r>
      <w:r>
        <w:rPr>
          <w:rFonts w:eastAsia="Arial"/>
        </w:rPr>
        <w:t xml:space="preserve"> </w:t>
      </w:r>
      <w:r w:rsidRPr="009413BE">
        <w:t>decorrer</w:t>
      </w:r>
      <w:r w:rsidRPr="009413BE">
        <w:rPr>
          <w:rFonts w:eastAsia="Arial"/>
        </w:rPr>
        <w:t xml:space="preserve"> </w:t>
      </w:r>
      <w:r w:rsidRPr="009413BE">
        <w:t>deste</w:t>
      </w:r>
      <w:r w:rsidRPr="009413BE">
        <w:rPr>
          <w:rFonts w:eastAsia="Arial"/>
        </w:rPr>
        <w:t xml:space="preserve"> </w:t>
      </w:r>
      <w:r w:rsidRPr="009413BE">
        <w:t>trabalho</w:t>
      </w:r>
      <w:r>
        <w:rPr>
          <w:rFonts w:eastAsia="Arial"/>
        </w:rPr>
        <w:t xml:space="preserve"> </w:t>
      </w:r>
      <w:r>
        <w:t>a</w:t>
      </w:r>
      <w:r>
        <w:rPr>
          <w:rFonts w:eastAsia="Arial"/>
        </w:rPr>
        <w:t xml:space="preserve"> </w:t>
      </w:r>
      <w:r>
        <w:t>autora</w:t>
      </w:r>
      <w:r>
        <w:rPr>
          <w:rFonts w:eastAsia="Arial"/>
        </w:rPr>
        <w:t xml:space="preserve"> </w:t>
      </w:r>
      <w:r>
        <w:t>foi</w:t>
      </w:r>
      <w:r>
        <w:rPr>
          <w:rFonts w:eastAsia="Arial"/>
        </w:rPr>
        <w:t xml:space="preserve"> </w:t>
      </w:r>
      <w:r>
        <w:t>exposta</w:t>
      </w:r>
      <w:r>
        <w:rPr>
          <w:rFonts w:eastAsia="Arial"/>
        </w:rPr>
        <w:t xml:space="preserve"> </w:t>
      </w:r>
      <w:r>
        <w:t>a</w:t>
      </w:r>
      <w:r>
        <w:rPr>
          <w:rFonts w:eastAsia="Arial"/>
        </w:rPr>
        <w:t xml:space="preserve"> </w:t>
      </w:r>
      <w:r>
        <w:t>diversas</w:t>
      </w:r>
      <w:r>
        <w:rPr>
          <w:rFonts w:eastAsia="Arial"/>
        </w:rPr>
        <w:t xml:space="preserve"> </w:t>
      </w:r>
      <w:r>
        <w:t>situações</w:t>
      </w:r>
      <w:r>
        <w:rPr>
          <w:rFonts w:eastAsia="Arial"/>
        </w:rPr>
        <w:t xml:space="preserve"> </w:t>
      </w:r>
      <w:r>
        <w:t>com</w:t>
      </w:r>
      <w:r>
        <w:rPr>
          <w:rFonts w:eastAsia="Arial"/>
        </w:rPr>
        <w:t xml:space="preserve"> </w:t>
      </w:r>
      <w:r>
        <w:t>as</w:t>
      </w:r>
      <w:r>
        <w:rPr>
          <w:rFonts w:eastAsia="Arial"/>
        </w:rPr>
        <w:t xml:space="preserve"> </w:t>
      </w:r>
      <w:r>
        <w:t>quais</w:t>
      </w:r>
      <w:r>
        <w:rPr>
          <w:rFonts w:eastAsia="Arial"/>
        </w:rPr>
        <w:t xml:space="preserve"> </w:t>
      </w:r>
      <w:r>
        <w:t>ainda</w:t>
      </w:r>
      <w:r>
        <w:rPr>
          <w:rFonts w:eastAsia="Arial"/>
        </w:rPr>
        <w:t xml:space="preserve"> </w:t>
      </w:r>
      <w:r>
        <w:t>não</w:t>
      </w:r>
      <w:r>
        <w:rPr>
          <w:rFonts w:eastAsia="Arial"/>
        </w:rPr>
        <w:t xml:space="preserve"> </w:t>
      </w:r>
      <w:r>
        <w:t>tinha</w:t>
      </w:r>
      <w:r>
        <w:rPr>
          <w:rFonts w:eastAsia="Arial"/>
        </w:rPr>
        <w:t xml:space="preserve"> </w:t>
      </w:r>
      <w:r>
        <w:t>experiência</w:t>
      </w:r>
      <w:r>
        <w:rPr>
          <w:rFonts w:eastAsia="Arial"/>
        </w:rPr>
        <w:t xml:space="preserve"> </w:t>
      </w:r>
      <w:r>
        <w:t>como</w:t>
      </w:r>
      <w:r>
        <w:rPr>
          <w:rFonts w:eastAsia="Arial"/>
        </w:rPr>
        <w:t xml:space="preserve"> </w:t>
      </w:r>
      <w:r>
        <w:t>extração</w:t>
      </w:r>
      <w:r>
        <w:rPr>
          <w:rFonts w:eastAsia="Arial"/>
        </w:rPr>
        <w:t xml:space="preserve"> </w:t>
      </w:r>
      <w:r>
        <w:t>de</w:t>
      </w:r>
      <w:r>
        <w:rPr>
          <w:rFonts w:eastAsia="Arial"/>
        </w:rPr>
        <w:t xml:space="preserve"> </w:t>
      </w:r>
      <w:r>
        <w:t>requisitos</w:t>
      </w:r>
      <w:r>
        <w:rPr>
          <w:rFonts w:eastAsia="Arial"/>
        </w:rPr>
        <w:t xml:space="preserve"> </w:t>
      </w:r>
      <w:r>
        <w:t>com</w:t>
      </w:r>
      <w:r>
        <w:rPr>
          <w:rFonts w:eastAsia="Arial"/>
        </w:rPr>
        <w:t xml:space="preserve"> </w:t>
      </w:r>
      <w:r>
        <w:t>um</w:t>
      </w:r>
      <w:r>
        <w:rPr>
          <w:rFonts w:eastAsia="Arial"/>
        </w:rPr>
        <w:t xml:space="preserve"> </w:t>
      </w:r>
      <w:r>
        <w:t>cliente,</w:t>
      </w:r>
      <w:r>
        <w:rPr>
          <w:rFonts w:eastAsia="Arial"/>
        </w:rPr>
        <w:t xml:space="preserve"> </w:t>
      </w:r>
      <w:r>
        <w:t>planejamento</w:t>
      </w:r>
      <w:r>
        <w:rPr>
          <w:rFonts w:eastAsia="Arial"/>
        </w:rPr>
        <w:t xml:space="preserve"> </w:t>
      </w:r>
      <w:r>
        <w:t>de</w:t>
      </w:r>
      <w:r>
        <w:rPr>
          <w:rFonts w:eastAsia="Arial"/>
        </w:rPr>
        <w:t xml:space="preserve"> </w:t>
      </w:r>
      <w:r>
        <w:t>cronogramas</w:t>
      </w:r>
      <w:r>
        <w:rPr>
          <w:rFonts w:eastAsia="Arial"/>
        </w:rPr>
        <w:t xml:space="preserve"> </w:t>
      </w:r>
      <w:r>
        <w:t>e</w:t>
      </w:r>
      <w:r>
        <w:rPr>
          <w:rFonts w:eastAsia="Arial"/>
        </w:rPr>
        <w:t xml:space="preserve"> </w:t>
      </w:r>
      <w:r>
        <w:t>gerenciamento</w:t>
      </w:r>
      <w:r>
        <w:rPr>
          <w:rFonts w:eastAsia="Arial"/>
        </w:rPr>
        <w:t xml:space="preserve"> </w:t>
      </w:r>
      <w:r>
        <w:t>de</w:t>
      </w:r>
      <w:r>
        <w:rPr>
          <w:rFonts w:eastAsia="Arial"/>
        </w:rPr>
        <w:t xml:space="preserve"> </w:t>
      </w:r>
      <w:r>
        <w:t>tempo,</w:t>
      </w:r>
      <w:r>
        <w:rPr>
          <w:rFonts w:eastAsia="Arial"/>
        </w:rPr>
        <w:t xml:space="preserve"> </w:t>
      </w:r>
      <w:r>
        <w:t>divisão</w:t>
      </w:r>
      <w:r>
        <w:rPr>
          <w:rFonts w:eastAsia="Arial"/>
        </w:rPr>
        <w:t xml:space="preserve"> </w:t>
      </w:r>
      <w:r>
        <w:t>e</w:t>
      </w:r>
      <w:r>
        <w:rPr>
          <w:rFonts w:eastAsia="Arial"/>
        </w:rPr>
        <w:t xml:space="preserve"> </w:t>
      </w:r>
      <w:r>
        <w:t>priorização</w:t>
      </w:r>
      <w:r>
        <w:rPr>
          <w:rFonts w:eastAsia="Arial"/>
        </w:rPr>
        <w:t xml:space="preserve"> </w:t>
      </w:r>
      <w:r>
        <w:t>de</w:t>
      </w:r>
      <w:r>
        <w:rPr>
          <w:rFonts w:eastAsia="Arial"/>
        </w:rPr>
        <w:t xml:space="preserve"> </w:t>
      </w:r>
      <w:r>
        <w:t>tarefas,</w:t>
      </w:r>
      <w:r>
        <w:rPr>
          <w:rFonts w:eastAsia="Arial"/>
        </w:rPr>
        <w:t xml:space="preserve"> </w:t>
      </w:r>
      <w:r>
        <w:t>documentação</w:t>
      </w:r>
      <w:r>
        <w:rPr>
          <w:rFonts w:eastAsia="Arial"/>
        </w:rPr>
        <w:t xml:space="preserve"> </w:t>
      </w:r>
      <w:r>
        <w:t>do</w:t>
      </w:r>
      <w:r>
        <w:rPr>
          <w:rFonts w:eastAsia="Arial"/>
        </w:rPr>
        <w:t xml:space="preserve"> </w:t>
      </w:r>
      <w:r>
        <w:t>desenvolvimento</w:t>
      </w:r>
      <w:r>
        <w:rPr>
          <w:rFonts w:eastAsia="Arial"/>
        </w:rPr>
        <w:t xml:space="preserve"> </w:t>
      </w:r>
      <w:r>
        <w:t>de</w:t>
      </w:r>
      <w:r>
        <w:rPr>
          <w:rFonts w:eastAsia="Arial"/>
        </w:rPr>
        <w:t xml:space="preserve"> </w:t>
      </w:r>
      <w:r>
        <w:t>um</w:t>
      </w:r>
      <w:r>
        <w:rPr>
          <w:rFonts w:eastAsia="Arial"/>
        </w:rPr>
        <w:t xml:space="preserve"> </w:t>
      </w:r>
      <w:r>
        <w:rPr>
          <w:i/>
        </w:rPr>
        <w:t>software</w:t>
      </w:r>
      <w:r>
        <w:t>,</w:t>
      </w:r>
      <w:r>
        <w:rPr>
          <w:rFonts w:eastAsia="Arial"/>
        </w:rPr>
        <w:t xml:space="preserve"> </w:t>
      </w:r>
      <w:r>
        <w:t>uso</w:t>
      </w:r>
      <w:r>
        <w:rPr>
          <w:rFonts w:eastAsia="Arial"/>
        </w:rPr>
        <w:t xml:space="preserve"> </w:t>
      </w:r>
      <w:r>
        <w:t>de</w:t>
      </w:r>
      <w:r>
        <w:rPr>
          <w:rFonts w:eastAsia="Arial"/>
        </w:rPr>
        <w:t xml:space="preserve"> </w:t>
      </w:r>
      <w:r>
        <w:t>ferramentas</w:t>
      </w:r>
      <w:r>
        <w:rPr>
          <w:rFonts w:eastAsia="Arial"/>
        </w:rPr>
        <w:t xml:space="preserve"> </w:t>
      </w:r>
      <w:r>
        <w:t>desconhecidas</w:t>
      </w:r>
      <w:r>
        <w:rPr>
          <w:rFonts w:eastAsia="Arial"/>
        </w:rPr>
        <w:t xml:space="preserve"> </w:t>
      </w:r>
      <w:r>
        <w:t>e</w:t>
      </w:r>
      <w:r>
        <w:rPr>
          <w:rFonts w:eastAsia="Arial"/>
        </w:rPr>
        <w:t xml:space="preserve"> </w:t>
      </w:r>
      <w:r>
        <w:t>busca</w:t>
      </w:r>
      <w:r>
        <w:rPr>
          <w:rFonts w:eastAsia="Arial"/>
        </w:rPr>
        <w:t xml:space="preserve"> </w:t>
      </w:r>
      <w:r>
        <w:t>por</w:t>
      </w:r>
      <w:r>
        <w:rPr>
          <w:rFonts w:eastAsia="Arial"/>
        </w:rPr>
        <w:t xml:space="preserve"> </w:t>
      </w:r>
      <w:r>
        <w:t>resolução</w:t>
      </w:r>
      <w:r>
        <w:rPr>
          <w:rFonts w:eastAsia="Arial"/>
        </w:rPr>
        <w:t xml:space="preserve"> </w:t>
      </w:r>
      <w:r>
        <w:t>de</w:t>
      </w:r>
      <w:r>
        <w:rPr>
          <w:rFonts w:eastAsia="Arial"/>
        </w:rPr>
        <w:t xml:space="preserve"> </w:t>
      </w:r>
      <w:r>
        <w:t>problemas.</w:t>
      </w:r>
      <w:r>
        <w:rPr>
          <w:rFonts w:eastAsia="Arial"/>
        </w:rPr>
        <w:t xml:space="preserve"> </w:t>
      </w:r>
    </w:p>
    <w:p w:rsidR="00270A16" w:rsidRDefault="009413BE">
      <w:pPr>
        <w:pStyle w:val="PargrafoTCC"/>
        <w:rPr>
          <w:rFonts w:eastAsia="Arial"/>
        </w:rPr>
      </w:pPr>
      <w:r>
        <w:t>O</w:t>
      </w:r>
      <w:r w:rsidR="00270A16">
        <w:rPr>
          <w:rFonts w:eastAsia="Arial"/>
        </w:rPr>
        <w:t xml:space="preserve"> </w:t>
      </w:r>
      <w:r w:rsidRPr="009413BE">
        <w:t>mé</w:t>
      </w:r>
      <w:r w:rsidR="00270A16" w:rsidRPr="009413BE">
        <w:t>todo</w:t>
      </w:r>
      <w:r w:rsidR="00270A16">
        <w:rPr>
          <w:rFonts w:eastAsia="Arial"/>
        </w:rPr>
        <w:t xml:space="preserve"> </w:t>
      </w:r>
      <w:r w:rsidR="00270A16">
        <w:t>de</w:t>
      </w:r>
      <w:r w:rsidR="00270A16">
        <w:rPr>
          <w:rFonts w:eastAsia="Arial"/>
        </w:rPr>
        <w:t xml:space="preserve"> </w:t>
      </w:r>
      <w:r w:rsidR="00270A16">
        <w:t>desenvolvimento</w:t>
      </w:r>
      <w:r w:rsidR="00270A16">
        <w:rPr>
          <w:rFonts w:eastAsia="Arial"/>
        </w:rPr>
        <w:t xml:space="preserve"> </w:t>
      </w:r>
      <w:r w:rsidR="00270A16">
        <w:t>de</w:t>
      </w:r>
      <w:r w:rsidR="00270A16">
        <w:rPr>
          <w:rFonts w:eastAsia="Arial"/>
        </w:rPr>
        <w:t xml:space="preserve"> </w:t>
      </w:r>
      <w:r w:rsidR="00270A16">
        <w:t>projeto</w:t>
      </w:r>
      <w:r w:rsidR="00270A16">
        <w:rPr>
          <w:rFonts w:eastAsia="Arial"/>
        </w:rPr>
        <w:t xml:space="preserve"> </w:t>
      </w:r>
      <w:r w:rsidR="00270A16">
        <w:t>utilizada</w:t>
      </w:r>
      <w:r w:rsidR="00270A16">
        <w:rPr>
          <w:rFonts w:eastAsia="Arial"/>
        </w:rPr>
        <w:t xml:space="preserve"> </w:t>
      </w:r>
      <w:r w:rsidR="00270A16">
        <w:t>foi</w:t>
      </w:r>
      <w:r w:rsidR="00270A16">
        <w:rPr>
          <w:rFonts w:eastAsia="Arial"/>
        </w:rPr>
        <w:t xml:space="preserve"> </w:t>
      </w:r>
      <w:r w:rsidR="00270A16">
        <w:t>o</w:t>
      </w:r>
      <w:r w:rsidR="00270A16">
        <w:rPr>
          <w:rFonts w:eastAsia="Arial"/>
        </w:rPr>
        <w:t xml:space="preserve"> </w:t>
      </w:r>
      <w:r w:rsidR="00270A16">
        <w:rPr>
          <w:i/>
        </w:rPr>
        <w:t>Scrum</w:t>
      </w:r>
      <w:r w:rsidR="00270A16">
        <w:rPr>
          <w:rFonts w:eastAsia="Arial"/>
        </w:rPr>
        <w:t xml:space="preserve"> adaptado para uma versão </w:t>
      </w:r>
      <w:r w:rsidR="00270A16">
        <w:rPr>
          <w:rFonts w:eastAsia="Arial"/>
          <w:i/>
        </w:rPr>
        <w:t>solo</w:t>
      </w:r>
      <w:r w:rsidR="00270A16">
        <w:rPr>
          <w:rFonts w:eastAsia="Arial"/>
        </w:rPr>
        <w:t>, com apenas um integrante na equipe. Foi possível para a autora pe</w:t>
      </w:r>
      <w:r>
        <w:rPr>
          <w:rFonts w:eastAsia="Arial"/>
        </w:rPr>
        <w:t>rceber as seguintes vantagens no</w:t>
      </w:r>
      <w:r w:rsidR="00270A16">
        <w:rPr>
          <w:rFonts w:eastAsia="Arial"/>
        </w:rPr>
        <w:t xml:space="preserve"> </w:t>
      </w:r>
      <w:r w:rsidRPr="009413BE">
        <w:rPr>
          <w:rFonts w:eastAsia="Arial"/>
        </w:rPr>
        <w:t>mé</w:t>
      </w:r>
      <w:r w:rsidR="00270A16" w:rsidRPr="009413BE">
        <w:rPr>
          <w:rFonts w:eastAsia="Arial"/>
        </w:rPr>
        <w:t>todo</w:t>
      </w:r>
      <w:r w:rsidR="00270A16">
        <w:rPr>
          <w:rFonts w:eastAsia="Arial"/>
        </w:rPr>
        <w:t xml:space="preserve"> escolhid</w:t>
      </w:r>
      <w:r>
        <w:rPr>
          <w:rFonts w:eastAsia="Arial"/>
        </w:rPr>
        <w:t>o</w:t>
      </w:r>
      <w:r w:rsidR="00270A16">
        <w:rPr>
          <w:rFonts w:eastAsia="Arial"/>
        </w:rPr>
        <w:t xml:space="preserve">: proximidade e alta comunicação com o cliente, flexibilidade na alocação das tarefas e agilidade no gerenciamento do </w:t>
      </w:r>
      <w:r w:rsidR="00270A16" w:rsidRPr="009413BE">
        <w:rPr>
          <w:rFonts w:eastAsia="Arial"/>
        </w:rPr>
        <w:t>projeto</w:t>
      </w:r>
      <w:r w:rsidR="00270A16">
        <w:rPr>
          <w:rFonts w:eastAsia="Arial"/>
        </w:rPr>
        <w:t xml:space="preserve"> em geral. Desta mesma forma, a autora também </w:t>
      </w:r>
      <w:r w:rsidR="00270A16" w:rsidRPr="009413BE">
        <w:rPr>
          <w:rFonts w:eastAsia="Arial"/>
        </w:rPr>
        <w:t>p</w:t>
      </w:r>
      <w:r w:rsidRPr="009413BE">
        <w:rPr>
          <w:rFonts w:eastAsia="Arial"/>
        </w:rPr>
        <w:t>ô</w:t>
      </w:r>
      <w:r w:rsidR="00270A16" w:rsidRPr="009413BE">
        <w:rPr>
          <w:rFonts w:eastAsia="Arial"/>
        </w:rPr>
        <w:t>de</w:t>
      </w:r>
      <w:r w:rsidR="00270A16">
        <w:rPr>
          <w:rFonts w:eastAsia="Arial"/>
        </w:rPr>
        <w:t xml:space="preserve"> notar os problemas de </w:t>
      </w:r>
      <w:r>
        <w:rPr>
          <w:rFonts w:eastAsia="Arial"/>
        </w:rPr>
        <w:t xml:space="preserve">se </w:t>
      </w:r>
      <w:r w:rsidR="00270A16" w:rsidRPr="009413BE">
        <w:rPr>
          <w:rFonts w:eastAsia="Arial"/>
        </w:rPr>
        <w:t>ter</w:t>
      </w:r>
      <w:r w:rsidR="00270A16">
        <w:rPr>
          <w:rFonts w:eastAsia="Arial"/>
        </w:rPr>
        <w:t xml:space="preserve"> um time com apenas uma pessoa, uma vez que havia apenas as visões da mesma sobre estimativas de tempo e complexidade das histórias, abrindo brecha para erros. </w:t>
      </w:r>
    </w:p>
    <w:p w:rsidR="00270A16" w:rsidRDefault="00270A16">
      <w:pPr>
        <w:pStyle w:val="PargrafoTCC"/>
        <w:ind w:firstLine="0"/>
        <w:rPr>
          <w:rFonts w:eastAsia="Arial"/>
          <w:shd w:val="clear" w:color="auto" w:fill="FF00FF"/>
        </w:rPr>
      </w:pPr>
    </w:p>
    <w:p w:rsidR="00270A16" w:rsidRDefault="00270A16" w:rsidP="002C266D">
      <w:pPr>
        <w:pStyle w:val="Heading2"/>
        <w:tabs>
          <w:tab w:val="num" w:pos="-720"/>
        </w:tabs>
      </w:pPr>
      <w:bookmarkStart w:id="296" w:name="__RefHeading__227_1884309817"/>
      <w:bookmarkStart w:id="297" w:name="__RefHeading__161_2111979340"/>
      <w:bookmarkStart w:id="298" w:name="__RefHeading__346_2087715902"/>
      <w:bookmarkStart w:id="299" w:name="__RefHeading__194_1286912160"/>
      <w:bookmarkStart w:id="300" w:name="__RefHeading__124_827532146"/>
      <w:bookmarkStart w:id="301" w:name="__RefHeading__260_1670186559"/>
      <w:bookmarkStart w:id="302" w:name="__RefHeading__293_1176750583"/>
      <w:bookmarkStart w:id="303" w:name="__RefHeading__401_1150354337"/>
      <w:bookmarkStart w:id="304" w:name="__RefHeading__93_2068703521"/>
      <w:bookmarkStart w:id="305" w:name="__RefHeading__410_1472683970"/>
      <w:bookmarkStart w:id="306" w:name="_Toc379146581"/>
      <w:bookmarkEnd w:id="296"/>
      <w:bookmarkEnd w:id="297"/>
      <w:bookmarkEnd w:id="298"/>
      <w:bookmarkEnd w:id="299"/>
      <w:bookmarkEnd w:id="300"/>
      <w:bookmarkEnd w:id="301"/>
      <w:bookmarkEnd w:id="302"/>
      <w:bookmarkEnd w:id="303"/>
      <w:bookmarkEnd w:id="304"/>
      <w:bookmarkEnd w:id="305"/>
      <w:r>
        <w:t>Aspectos</w:t>
      </w:r>
      <w:r>
        <w:rPr>
          <w:rFonts w:eastAsia="Arial"/>
        </w:rPr>
        <w:t xml:space="preserve"> </w:t>
      </w:r>
      <w:r>
        <w:t>de</w:t>
      </w:r>
      <w:r>
        <w:rPr>
          <w:rFonts w:eastAsia="Arial"/>
        </w:rPr>
        <w:t xml:space="preserve"> </w:t>
      </w:r>
      <w:r>
        <w:t>Inovação</w:t>
      </w:r>
      <w:r>
        <w:rPr>
          <w:rFonts w:eastAsia="Arial"/>
        </w:rPr>
        <w:t xml:space="preserve"> </w:t>
      </w:r>
      <w:r>
        <w:t>e</w:t>
      </w:r>
      <w:r>
        <w:rPr>
          <w:rFonts w:eastAsia="Arial"/>
        </w:rPr>
        <w:t xml:space="preserve"> </w:t>
      </w:r>
      <w:r>
        <w:t>Aprimoramento</w:t>
      </w:r>
      <w:bookmarkEnd w:id="306"/>
    </w:p>
    <w:p w:rsidR="00270A16" w:rsidRDefault="00270A16">
      <w:pPr>
        <w:pStyle w:val="PargrafoTCC"/>
        <w:rPr>
          <w:rFonts w:eastAsia="Arial"/>
        </w:rPr>
      </w:pPr>
      <w:r>
        <w:rPr>
          <w:rFonts w:eastAsia="Arial"/>
        </w:rPr>
        <w:t xml:space="preserve">O sistema proposto neste TCC trouxe contato com diversas ferramentas e técnicas pouco conhecidas ou totalmente desconhecidas para a autora </w:t>
      </w:r>
      <w:r w:rsidRPr="009413BE">
        <w:rPr>
          <w:rFonts w:eastAsia="Arial"/>
        </w:rPr>
        <w:t>desta monografia</w:t>
      </w:r>
      <w:r>
        <w:rPr>
          <w:rFonts w:eastAsia="Arial"/>
        </w:rPr>
        <w:t xml:space="preserve">. O </w:t>
      </w:r>
      <w:r>
        <w:rPr>
          <w:rFonts w:eastAsia="Arial"/>
          <w:i/>
        </w:rPr>
        <w:t>software</w:t>
      </w:r>
      <w:r>
        <w:rPr>
          <w:rFonts w:eastAsia="Arial"/>
        </w:rPr>
        <w:t xml:space="preserve"> foi desenvolvido </w:t>
      </w:r>
      <w:r w:rsidRPr="009413BE">
        <w:rPr>
          <w:rFonts w:eastAsia="Arial"/>
        </w:rPr>
        <w:t>utilizando</w:t>
      </w:r>
      <w:r>
        <w:rPr>
          <w:rFonts w:eastAsia="Arial"/>
        </w:rPr>
        <w:t xml:space="preserve"> um ambiente Linux com ferramentas para desenvolvimento </w:t>
      </w:r>
      <w:r>
        <w:rPr>
          <w:rFonts w:eastAsia="Arial"/>
          <w:i/>
        </w:rPr>
        <w:t>Web</w:t>
      </w:r>
      <w:r>
        <w:rPr>
          <w:rFonts w:eastAsia="Arial"/>
        </w:rPr>
        <w:t xml:space="preserve">, que agregaram à autora bastante conhecimento técnico sobre controle de versões, arquitetura cliente-servidor, requisições HTML, orientação a objetos, o </w:t>
      </w:r>
      <w:r>
        <w:rPr>
          <w:rFonts w:eastAsia="Arial"/>
          <w:i/>
        </w:rPr>
        <w:t>design pattern</w:t>
      </w:r>
      <w:r>
        <w:rPr>
          <w:rFonts w:eastAsia="Arial"/>
        </w:rPr>
        <w:t xml:space="preserve"> MVC, </w:t>
      </w:r>
      <w:r>
        <w:rPr>
          <w:rFonts w:eastAsia="Arial"/>
        </w:rPr>
        <w:lastRenderedPageBreak/>
        <w:t xml:space="preserve">manipulação de arquivos, integrações com serviços externos e interface gráfica de páginas da </w:t>
      </w:r>
      <w:r>
        <w:rPr>
          <w:rFonts w:eastAsia="Arial"/>
          <w:i/>
        </w:rPr>
        <w:t>Web</w:t>
      </w:r>
      <w:r>
        <w:rPr>
          <w:rFonts w:eastAsia="Arial"/>
        </w:rPr>
        <w:t>. Os principais aspectos de inovação (conhecimentos novos) e aprimoramento (conhecimentos já existentes) estão detalhados abaixo:</w:t>
      </w:r>
    </w:p>
    <w:p w:rsidR="00270A16" w:rsidRDefault="00270A16">
      <w:pPr>
        <w:pStyle w:val="ItemizaoTCC"/>
        <w:tabs>
          <w:tab w:val="left" w:pos="1776"/>
        </w:tabs>
        <w:rPr>
          <w:shd w:val="clear" w:color="auto" w:fill="00B8FF"/>
        </w:rPr>
      </w:pPr>
      <w:r>
        <w:t>Aprimoramento</w:t>
      </w:r>
      <w:r>
        <w:rPr>
          <w:rFonts w:eastAsia="Arial"/>
        </w:rPr>
        <w:t xml:space="preserve"> </w:t>
      </w:r>
      <w:r>
        <w:t>-</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foi</w:t>
      </w:r>
      <w:r>
        <w:rPr>
          <w:rFonts w:eastAsia="Arial"/>
        </w:rPr>
        <w:t xml:space="preserve"> </w:t>
      </w:r>
      <w:r>
        <w:t>utilizado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para</w:t>
      </w:r>
      <w:r>
        <w:rPr>
          <w:rFonts w:eastAsia="Arial"/>
        </w:rPr>
        <w:t xml:space="preserve"> </w:t>
      </w:r>
      <w:r>
        <w:t>todos</w:t>
      </w:r>
      <w:r>
        <w:rPr>
          <w:rFonts w:eastAsia="Arial"/>
        </w:rPr>
        <w:t xml:space="preserve"> </w:t>
      </w:r>
      <w:r>
        <w:t>os</w:t>
      </w:r>
      <w:r>
        <w:rPr>
          <w:rFonts w:eastAsia="Arial"/>
        </w:rPr>
        <w:t xml:space="preserve"> </w:t>
      </w:r>
      <w:r>
        <w:t>arquivos</w:t>
      </w:r>
      <w:r>
        <w:rPr>
          <w:rFonts w:eastAsia="Arial"/>
        </w:rPr>
        <w:t xml:space="preserve"> </w:t>
      </w:r>
      <w:r>
        <w:t>produzidos</w:t>
      </w:r>
      <w:r>
        <w:rPr>
          <w:rFonts w:eastAsia="Arial"/>
        </w:rPr>
        <w:t xml:space="preserve"> </w:t>
      </w:r>
      <w:r>
        <w:t>(código</w:t>
      </w:r>
      <w:r>
        <w:rPr>
          <w:rFonts w:eastAsia="Arial"/>
        </w:rPr>
        <w:t xml:space="preserve"> </w:t>
      </w:r>
      <w:r>
        <w:t>fonte,</w:t>
      </w:r>
      <w:r>
        <w:rPr>
          <w:rFonts w:eastAsia="Arial"/>
        </w:rPr>
        <w:t xml:space="preserve"> </w:t>
      </w:r>
      <w:r>
        <w:t>documentos,</w:t>
      </w:r>
      <w:r>
        <w:rPr>
          <w:rFonts w:eastAsia="Arial"/>
        </w:rPr>
        <w:t xml:space="preserve"> </w:t>
      </w:r>
      <w:r>
        <w:t>diagramas</w:t>
      </w:r>
      <w:r>
        <w:rPr>
          <w:rFonts w:eastAsia="Arial"/>
        </w:rPr>
        <w:t xml:space="preserve"> </w:t>
      </w:r>
      <w:r>
        <w:t>e</w:t>
      </w:r>
      <w:r>
        <w:rPr>
          <w:rFonts w:eastAsia="Arial"/>
        </w:rPr>
        <w:t xml:space="preserve"> </w:t>
      </w:r>
      <w:r>
        <w:t>materiais</w:t>
      </w:r>
      <w:r>
        <w:rPr>
          <w:rFonts w:eastAsia="Arial"/>
        </w:rPr>
        <w:t xml:space="preserve"> </w:t>
      </w:r>
      <w:r>
        <w:t>de</w:t>
      </w:r>
      <w:r>
        <w:rPr>
          <w:rFonts w:eastAsia="Arial"/>
        </w:rPr>
        <w:t xml:space="preserve"> </w:t>
      </w:r>
      <w:r>
        <w:t>apoio).</w:t>
      </w:r>
      <w:r>
        <w:rPr>
          <w:rFonts w:eastAsia="Arial"/>
        </w:rPr>
        <w:t xml:space="preserve"> </w:t>
      </w:r>
      <w:r>
        <w:t>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escolhido</w:t>
      </w:r>
      <w:r>
        <w:rPr>
          <w:rFonts w:eastAsia="Arial"/>
        </w:rPr>
        <w:t xml:space="preserve"> </w:t>
      </w:r>
      <w:r>
        <w:t>foi</w:t>
      </w:r>
      <w:r>
        <w:rPr>
          <w:rFonts w:eastAsia="Arial"/>
        </w:rPr>
        <w:t xml:space="preserve"> </w:t>
      </w:r>
      <w:r>
        <w:t>o</w:t>
      </w:r>
      <w:r>
        <w:rPr>
          <w:rFonts w:eastAsia="Arial"/>
        </w:rPr>
        <w:t xml:space="preserve"> </w:t>
      </w:r>
      <w:r w:rsidRPr="009413BE">
        <w:t>Git</w:t>
      </w:r>
      <w:r>
        <w:t>,</w:t>
      </w:r>
      <w:r>
        <w:rPr>
          <w:rFonts w:eastAsia="Arial"/>
        </w:rPr>
        <w:t xml:space="preserve"> </w:t>
      </w:r>
      <w:r>
        <w:t>por</w:t>
      </w:r>
      <w:r>
        <w:rPr>
          <w:rFonts w:eastAsia="Arial"/>
        </w:rPr>
        <w:t xml:space="preserve"> </w:t>
      </w:r>
      <w:r>
        <w:t>ser</w:t>
      </w:r>
      <w:r>
        <w:rPr>
          <w:rFonts w:eastAsia="Arial"/>
        </w:rPr>
        <w:t xml:space="preserve"> </w:t>
      </w:r>
      <w:r>
        <w:t>gratuito</w:t>
      </w:r>
      <w:r>
        <w:rPr>
          <w:rFonts w:eastAsia="Arial"/>
        </w:rPr>
        <w:t xml:space="preserve"> </w:t>
      </w:r>
      <w:r>
        <w:t>e</w:t>
      </w:r>
      <w:r>
        <w:rPr>
          <w:rFonts w:eastAsia="Arial"/>
        </w:rPr>
        <w:t xml:space="preserve"> </w:t>
      </w:r>
      <w:r>
        <w:t>ter</w:t>
      </w:r>
      <w:r>
        <w:rPr>
          <w:rFonts w:eastAsia="Arial"/>
        </w:rPr>
        <w:t xml:space="preserve"> </w:t>
      </w:r>
      <w:r>
        <w:t>fácil</w:t>
      </w:r>
      <w:r>
        <w:rPr>
          <w:rFonts w:eastAsia="Arial"/>
        </w:rPr>
        <w:t xml:space="preserve"> </w:t>
      </w:r>
      <w:r>
        <w:t>integração</w:t>
      </w:r>
      <w:r>
        <w:rPr>
          <w:rFonts w:eastAsia="Arial"/>
        </w:rPr>
        <w:t xml:space="preserve"> </w:t>
      </w:r>
      <w:r>
        <w:t>com</w:t>
      </w:r>
      <w:r>
        <w:rPr>
          <w:rFonts w:eastAsia="Arial"/>
        </w:rPr>
        <w:t xml:space="preserve"> </w:t>
      </w:r>
      <w:r>
        <w:t>o</w:t>
      </w:r>
      <w:r>
        <w:rPr>
          <w:rFonts w:eastAsia="Arial"/>
        </w:rPr>
        <w:t xml:space="preserve"> </w:t>
      </w:r>
      <w:r>
        <w:t>sistema</w:t>
      </w:r>
      <w:r>
        <w:rPr>
          <w:rFonts w:eastAsia="Arial"/>
        </w:rPr>
        <w:t xml:space="preserve"> </w:t>
      </w:r>
      <w:r>
        <w:t>de</w:t>
      </w:r>
      <w:r>
        <w:rPr>
          <w:rFonts w:eastAsia="Arial"/>
        </w:rPr>
        <w:t xml:space="preserve"> </w:t>
      </w:r>
      <w:r>
        <w:rPr>
          <w:i/>
        </w:rPr>
        <w:t>backup</w:t>
      </w:r>
      <w:r>
        <w:rPr>
          <w:rFonts w:eastAsia="Arial"/>
        </w:rPr>
        <w:t xml:space="preserve"> </w:t>
      </w:r>
      <w:r w:rsidR="009413BE">
        <w:t>utilizado</w:t>
      </w:r>
      <w:r w:rsidRPr="009413BE">
        <w:t>.</w:t>
      </w:r>
    </w:p>
    <w:p w:rsidR="00270A16" w:rsidRDefault="00270A16">
      <w:pPr>
        <w:pStyle w:val="ItemizaoTCC"/>
        <w:tabs>
          <w:tab w:val="left" w:pos="1776"/>
        </w:tabs>
        <w:rPr>
          <w:shd w:val="clear" w:color="auto" w:fill="00B8FF"/>
        </w:rPr>
      </w:pPr>
      <w:r>
        <w:t>Aprimoramento</w:t>
      </w:r>
      <w:r>
        <w:rPr>
          <w:rFonts w:eastAsia="Arial"/>
        </w:rPr>
        <w:t xml:space="preserve"> </w:t>
      </w:r>
      <w:r>
        <w:t>-</w:t>
      </w:r>
      <w:r>
        <w:rPr>
          <w:rFonts w:eastAsia="Arial"/>
        </w:rPr>
        <w:t xml:space="preserve"> </w:t>
      </w:r>
      <w:r>
        <w:rPr>
          <w:i/>
        </w:rPr>
        <w:t>Backup</w:t>
      </w:r>
      <w:r>
        <w:t>:</w:t>
      </w:r>
      <w:r>
        <w:rPr>
          <w:rFonts w:eastAsia="Arial"/>
        </w:rPr>
        <w:t xml:space="preserve"> </w:t>
      </w:r>
      <w:r>
        <w:t>foi</w:t>
      </w:r>
      <w:r>
        <w:rPr>
          <w:rFonts w:eastAsia="Arial"/>
        </w:rPr>
        <w:t xml:space="preserve"> </w:t>
      </w:r>
      <w:r>
        <w:t>utilizado</w:t>
      </w:r>
      <w:r>
        <w:rPr>
          <w:rFonts w:eastAsia="Arial"/>
        </w:rPr>
        <w:t xml:space="preserve"> </w:t>
      </w:r>
      <w:r>
        <w:t>um</w:t>
      </w:r>
      <w:r>
        <w:rPr>
          <w:rFonts w:eastAsia="Arial"/>
        </w:rPr>
        <w:t xml:space="preserve"> </w:t>
      </w:r>
      <w:r>
        <w:t>utilitário</w:t>
      </w:r>
      <w:r>
        <w:rPr>
          <w:rFonts w:eastAsia="Arial"/>
        </w:rPr>
        <w:t xml:space="preserve"> </w:t>
      </w:r>
      <w:r>
        <w:t>de</w:t>
      </w:r>
      <w:r>
        <w:rPr>
          <w:rFonts w:eastAsia="Arial"/>
        </w:rPr>
        <w:t xml:space="preserve"> </w:t>
      </w:r>
      <w:r>
        <w:rPr>
          <w:i/>
        </w:rPr>
        <w:t>backup</w:t>
      </w:r>
      <w:r>
        <w:rPr>
          <w:rFonts w:eastAsia="Arial"/>
        </w:rPr>
        <w:t xml:space="preserve"> </w:t>
      </w:r>
      <w:r>
        <w:t>para</w:t>
      </w:r>
      <w:r>
        <w:rPr>
          <w:rFonts w:eastAsia="Arial"/>
        </w:rPr>
        <w:t xml:space="preserve"> </w:t>
      </w:r>
      <w:r>
        <w:t>salvar</w:t>
      </w:r>
      <w:r>
        <w:rPr>
          <w:rFonts w:eastAsia="Arial"/>
        </w:rPr>
        <w:t xml:space="preserve"> </w:t>
      </w:r>
      <w:r>
        <w:t>todos</w:t>
      </w:r>
      <w:r>
        <w:rPr>
          <w:rFonts w:eastAsia="Arial"/>
        </w:rPr>
        <w:t xml:space="preserve"> </w:t>
      </w:r>
      <w:r>
        <w:t>os</w:t>
      </w:r>
      <w:r>
        <w:rPr>
          <w:rFonts w:eastAsia="Arial"/>
        </w:rPr>
        <w:t xml:space="preserve"> </w:t>
      </w:r>
      <w:r>
        <w:t>arquivos</w:t>
      </w:r>
      <w:r>
        <w:rPr>
          <w:rFonts w:eastAsia="Arial"/>
        </w:rPr>
        <w:t xml:space="preserve"> </w:t>
      </w:r>
      <w:r>
        <w:t>do</w:t>
      </w:r>
      <w:r>
        <w:rPr>
          <w:rFonts w:eastAsia="Arial"/>
        </w:rPr>
        <w:t xml:space="preserve"> </w:t>
      </w:r>
      <w:r>
        <w:t>trabalho</w:t>
      </w:r>
      <w:r>
        <w:rPr>
          <w:rFonts w:eastAsia="Arial"/>
        </w:rPr>
        <w:t xml:space="preserve"> </w:t>
      </w:r>
      <w:r>
        <w:t>desenvolvido</w:t>
      </w:r>
      <w:r>
        <w:rPr>
          <w:rFonts w:eastAsia="Arial"/>
        </w:rPr>
        <w:t xml:space="preserve"> </w:t>
      </w:r>
      <w:r>
        <w:t>(arquivos</w:t>
      </w:r>
      <w:r>
        <w:rPr>
          <w:rFonts w:eastAsia="Arial"/>
        </w:rPr>
        <w:t xml:space="preserve"> </w:t>
      </w:r>
      <w:r>
        <w:t>de</w:t>
      </w:r>
      <w:r>
        <w:rPr>
          <w:rFonts w:eastAsia="Arial"/>
        </w:rPr>
        <w:t xml:space="preserve"> </w:t>
      </w:r>
      <w:r>
        <w:t>projeto,</w:t>
      </w:r>
      <w:r>
        <w:rPr>
          <w:rFonts w:eastAsia="Arial"/>
        </w:rPr>
        <w:t xml:space="preserve"> </w:t>
      </w:r>
      <w:r>
        <w:t>do</w:t>
      </w:r>
      <w:r>
        <w:rPr>
          <w:rFonts w:eastAsia="Arial"/>
        </w:rPr>
        <w:t xml:space="preserve"> </w:t>
      </w:r>
      <w:r>
        <w:rPr>
          <w:i/>
        </w:rPr>
        <w:t>software</w:t>
      </w:r>
      <w:r>
        <w:rPr>
          <w:rFonts w:eastAsia="Arial"/>
        </w:rPr>
        <w:t xml:space="preserve"> </w:t>
      </w:r>
      <w:r>
        <w:t>desenvolvido,</w:t>
      </w:r>
      <w:r>
        <w:rPr>
          <w:rFonts w:eastAsia="Arial"/>
        </w:rPr>
        <w:t xml:space="preserve"> </w:t>
      </w:r>
      <w:r>
        <w:t>da</w:t>
      </w:r>
      <w:r>
        <w:rPr>
          <w:rFonts w:eastAsia="Arial"/>
        </w:rPr>
        <w:t xml:space="preserve"> </w:t>
      </w:r>
      <w:r>
        <w:t>documentação</w:t>
      </w:r>
      <w:r>
        <w:rPr>
          <w:rFonts w:eastAsia="Arial"/>
        </w:rPr>
        <w:t xml:space="preserve"> </w:t>
      </w:r>
      <w:r>
        <w:t>completa</w:t>
      </w:r>
      <w:r>
        <w:rPr>
          <w:rFonts w:eastAsia="Arial"/>
        </w:rPr>
        <w:t xml:space="preserve"> </w:t>
      </w:r>
      <w:r>
        <w:t>e</w:t>
      </w:r>
      <w:r>
        <w:rPr>
          <w:rFonts w:eastAsia="Arial"/>
        </w:rPr>
        <w:t xml:space="preserve"> </w:t>
      </w:r>
      <w:r>
        <w:t>materiais</w:t>
      </w:r>
      <w:r>
        <w:rPr>
          <w:rFonts w:eastAsia="Arial"/>
        </w:rPr>
        <w:t xml:space="preserve"> </w:t>
      </w:r>
      <w:r>
        <w:t>de</w:t>
      </w:r>
      <w:r>
        <w:rPr>
          <w:rFonts w:eastAsia="Arial"/>
        </w:rPr>
        <w:t xml:space="preserve"> </w:t>
      </w:r>
      <w:r>
        <w:t>apoio).</w:t>
      </w:r>
      <w:r>
        <w:rPr>
          <w:rFonts w:eastAsia="Arial"/>
        </w:rPr>
        <w:t xml:space="preserve"> </w:t>
      </w:r>
      <w:r>
        <w:t>Cópias</w:t>
      </w:r>
      <w:r>
        <w:rPr>
          <w:rFonts w:eastAsia="Arial"/>
        </w:rPr>
        <w:t xml:space="preserve"> </w:t>
      </w:r>
      <w:r>
        <w:t>parciais</w:t>
      </w:r>
      <w:r>
        <w:rPr>
          <w:rFonts w:eastAsia="Arial"/>
        </w:rPr>
        <w:t xml:space="preserve"> </w:t>
      </w:r>
      <w:r>
        <w:t>(que</w:t>
      </w:r>
      <w:r>
        <w:rPr>
          <w:rFonts w:eastAsia="Arial"/>
        </w:rPr>
        <w:t xml:space="preserve"> </w:t>
      </w:r>
      <w:r>
        <w:t>contemplam</w:t>
      </w:r>
      <w:r>
        <w:rPr>
          <w:rFonts w:eastAsia="Arial"/>
        </w:rPr>
        <w:t xml:space="preserve"> </w:t>
      </w:r>
      <w:r>
        <w:t>arquivos</w:t>
      </w:r>
      <w:r>
        <w:rPr>
          <w:rFonts w:eastAsia="Arial"/>
        </w:rPr>
        <w:t xml:space="preserve"> </w:t>
      </w:r>
      <w:r>
        <w:t>modificados</w:t>
      </w:r>
      <w:r>
        <w:rPr>
          <w:rFonts w:eastAsia="Arial"/>
        </w:rPr>
        <w:t xml:space="preserve"> </w:t>
      </w:r>
      <w:r>
        <w:t>ou</w:t>
      </w:r>
      <w:r>
        <w:rPr>
          <w:rFonts w:eastAsia="Arial"/>
        </w:rPr>
        <w:t xml:space="preserve"> </w:t>
      </w:r>
      <w:r>
        <w:t>criados</w:t>
      </w:r>
      <w:r>
        <w:rPr>
          <w:rFonts w:eastAsia="Arial"/>
        </w:rPr>
        <w:t xml:space="preserve"> </w:t>
      </w:r>
      <w:r>
        <w:t>desde</w:t>
      </w:r>
      <w:r>
        <w:rPr>
          <w:rFonts w:eastAsia="Arial"/>
        </w:rPr>
        <w:t xml:space="preserve"> </w:t>
      </w:r>
      <w:r>
        <w:t>a</w:t>
      </w:r>
      <w:r>
        <w:rPr>
          <w:rFonts w:eastAsia="Arial"/>
        </w:rPr>
        <w:t xml:space="preserve"> </w:t>
      </w:r>
      <w:r>
        <w:t>última</w:t>
      </w:r>
      <w:r>
        <w:rPr>
          <w:rFonts w:eastAsia="Arial"/>
        </w:rPr>
        <w:t xml:space="preserve"> </w:t>
      </w:r>
      <w:r>
        <w:t>cópia)</w:t>
      </w:r>
      <w:r>
        <w:rPr>
          <w:rFonts w:eastAsia="Arial"/>
        </w:rPr>
        <w:t xml:space="preserve"> </w:t>
      </w:r>
      <w:r w:rsidRPr="009413BE">
        <w:t>foram</w:t>
      </w:r>
      <w:r w:rsidRPr="009413BE">
        <w:rPr>
          <w:rFonts w:eastAsia="Arial"/>
        </w:rPr>
        <w:t xml:space="preserve"> </w:t>
      </w:r>
      <w:r w:rsidRPr="009413BE">
        <w:t>geradas</w:t>
      </w:r>
      <w:r w:rsidRPr="009413BE">
        <w:rPr>
          <w:rFonts w:eastAsia="Arial"/>
        </w:rPr>
        <w:t xml:space="preserve"> </w:t>
      </w:r>
      <w:r w:rsidRPr="009413BE">
        <w:t>periodicamente</w:t>
      </w:r>
      <w:r w:rsidRPr="009413BE">
        <w:rPr>
          <w:rFonts w:eastAsia="Arial"/>
        </w:rPr>
        <w:t xml:space="preserve"> </w:t>
      </w:r>
      <w:r w:rsidRPr="009413BE">
        <w:t>e</w:t>
      </w:r>
      <w:r w:rsidRPr="009413BE">
        <w:rPr>
          <w:rFonts w:eastAsia="Arial"/>
        </w:rPr>
        <w:t xml:space="preserve"> </w:t>
      </w:r>
      <w:r w:rsidRPr="009413BE">
        <w:t>cópias</w:t>
      </w:r>
      <w:r w:rsidRPr="009413BE">
        <w:rPr>
          <w:rFonts w:eastAsia="Arial"/>
        </w:rPr>
        <w:t xml:space="preserve"> </w:t>
      </w:r>
      <w:r w:rsidRPr="009413BE">
        <w:t>completas</w:t>
      </w:r>
      <w:r w:rsidRPr="009413BE">
        <w:rPr>
          <w:rFonts w:eastAsia="Arial"/>
        </w:rPr>
        <w:t xml:space="preserve"> </w:t>
      </w:r>
      <w:r w:rsidRPr="009413BE">
        <w:t>podem</w:t>
      </w:r>
      <w:r w:rsidRPr="009413BE">
        <w:rPr>
          <w:rFonts w:eastAsia="Arial"/>
        </w:rPr>
        <w:t xml:space="preserve"> </w:t>
      </w:r>
      <w:r w:rsidRPr="009413BE">
        <w:t>ser</w:t>
      </w:r>
      <w:r w:rsidRPr="009413BE">
        <w:rPr>
          <w:rFonts w:eastAsia="Arial"/>
        </w:rPr>
        <w:t xml:space="preserve"> </w:t>
      </w:r>
      <w:r w:rsidRPr="009413BE">
        <w:t>extraídas</w:t>
      </w:r>
      <w:r w:rsidRPr="009413BE">
        <w:rPr>
          <w:rFonts w:eastAsia="Arial"/>
        </w:rPr>
        <w:t xml:space="preserve"> </w:t>
      </w:r>
      <w:r w:rsidRPr="009413BE">
        <w:t>a</w:t>
      </w:r>
      <w:r w:rsidRPr="009413BE">
        <w:rPr>
          <w:rFonts w:eastAsia="Arial"/>
        </w:rPr>
        <w:t xml:space="preserve"> </w:t>
      </w:r>
      <w:r w:rsidRPr="009413BE">
        <w:t>partir</w:t>
      </w:r>
      <w:r w:rsidRPr="009413BE">
        <w:rPr>
          <w:rFonts w:eastAsia="Arial"/>
        </w:rPr>
        <w:t xml:space="preserve"> </w:t>
      </w:r>
      <w:r w:rsidRPr="009413BE">
        <w:t>de</w:t>
      </w:r>
      <w:r w:rsidRPr="009413BE">
        <w:rPr>
          <w:rFonts w:eastAsia="Arial"/>
        </w:rPr>
        <w:t xml:space="preserve"> </w:t>
      </w:r>
      <w:r w:rsidRPr="009413BE">
        <w:t>qualquer</w:t>
      </w:r>
      <w:r w:rsidRPr="009413BE">
        <w:rPr>
          <w:rFonts w:eastAsia="Arial"/>
        </w:rPr>
        <w:t xml:space="preserve"> </w:t>
      </w:r>
      <w:r w:rsidRPr="009413BE">
        <w:t>uma</w:t>
      </w:r>
      <w:r w:rsidRPr="009413BE">
        <w:rPr>
          <w:rFonts w:eastAsia="Arial"/>
        </w:rPr>
        <w:t xml:space="preserve"> </w:t>
      </w:r>
      <w:r w:rsidRPr="009413BE">
        <w:t>das</w:t>
      </w:r>
      <w:r w:rsidRPr="009413BE">
        <w:rPr>
          <w:rFonts w:eastAsia="Arial"/>
        </w:rPr>
        <w:t xml:space="preserve"> </w:t>
      </w:r>
      <w:r w:rsidRPr="009413BE">
        <w:t>chaves</w:t>
      </w:r>
      <w:r w:rsidRPr="009413BE">
        <w:rPr>
          <w:rFonts w:eastAsia="Arial"/>
        </w:rPr>
        <w:t xml:space="preserve"> </w:t>
      </w:r>
      <w:r w:rsidRPr="009413BE">
        <w:t>de</w:t>
      </w:r>
      <w:r w:rsidRPr="009413BE">
        <w:rPr>
          <w:rFonts w:eastAsia="Arial"/>
        </w:rPr>
        <w:t xml:space="preserve"> </w:t>
      </w:r>
      <w:r w:rsidRPr="009413BE">
        <w:t>identificação</w:t>
      </w:r>
      <w:r w:rsidRPr="009413BE">
        <w:rPr>
          <w:rFonts w:eastAsia="Arial"/>
        </w:rPr>
        <w:t xml:space="preserve"> </w:t>
      </w:r>
      <w:r w:rsidRPr="009413BE">
        <w:t>das</w:t>
      </w:r>
      <w:r w:rsidRPr="009413BE">
        <w:rPr>
          <w:rFonts w:eastAsia="Arial"/>
        </w:rPr>
        <w:t xml:space="preserve"> </w:t>
      </w:r>
      <w:r w:rsidRPr="009413BE">
        <w:t>cópias</w:t>
      </w:r>
      <w:r w:rsidRPr="009413BE">
        <w:rPr>
          <w:rFonts w:eastAsia="Arial"/>
        </w:rPr>
        <w:t xml:space="preserve"> </w:t>
      </w:r>
      <w:r w:rsidRPr="009413BE">
        <w:t>parciais.</w:t>
      </w:r>
      <w:r>
        <w:rPr>
          <w:rFonts w:eastAsia="Arial"/>
        </w:rPr>
        <w:t xml:space="preserve"> </w:t>
      </w:r>
      <w:r>
        <w:t>O</w:t>
      </w:r>
      <w:r>
        <w:rPr>
          <w:rFonts w:eastAsia="Arial"/>
        </w:rPr>
        <w:t xml:space="preserve"> </w:t>
      </w:r>
      <w:r>
        <w:t>utilitário</w:t>
      </w:r>
      <w:r>
        <w:rPr>
          <w:rFonts w:eastAsia="Arial"/>
        </w:rPr>
        <w:t xml:space="preserve"> </w:t>
      </w:r>
      <w:r>
        <w:t>de</w:t>
      </w:r>
      <w:r>
        <w:rPr>
          <w:rFonts w:eastAsia="Arial"/>
        </w:rPr>
        <w:t xml:space="preserve"> </w:t>
      </w:r>
      <w:r>
        <w:rPr>
          <w:i/>
        </w:rPr>
        <w:t>backup</w:t>
      </w:r>
      <w:r>
        <w:rPr>
          <w:rFonts w:eastAsia="Arial"/>
        </w:rPr>
        <w:t xml:space="preserve"> </w:t>
      </w:r>
      <w:r>
        <w:t>escolhido</w:t>
      </w:r>
      <w:r>
        <w:rPr>
          <w:rFonts w:eastAsia="Arial"/>
        </w:rPr>
        <w:t xml:space="preserve"> </w:t>
      </w:r>
      <w:r>
        <w:t>foi</w:t>
      </w:r>
      <w:r>
        <w:rPr>
          <w:rFonts w:eastAsia="Arial"/>
        </w:rPr>
        <w:t xml:space="preserve"> </w:t>
      </w:r>
      <w:r>
        <w:t>o</w:t>
      </w:r>
      <w:r>
        <w:rPr>
          <w:rFonts w:eastAsia="Arial"/>
        </w:rPr>
        <w:t xml:space="preserve"> </w:t>
      </w:r>
      <w:r w:rsidRPr="009413BE">
        <w:t>GitHub</w:t>
      </w:r>
      <w:r>
        <w:t>,</w:t>
      </w:r>
      <w:r>
        <w:rPr>
          <w:rFonts w:eastAsia="Arial"/>
        </w:rPr>
        <w:t xml:space="preserve"> </w:t>
      </w:r>
      <w:r>
        <w:t>por</w:t>
      </w:r>
      <w:r>
        <w:rPr>
          <w:rFonts w:eastAsia="Arial"/>
        </w:rPr>
        <w:t xml:space="preserve"> </w:t>
      </w:r>
      <w:r>
        <w:t>ser</w:t>
      </w:r>
      <w:r>
        <w:rPr>
          <w:rFonts w:eastAsia="Arial"/>
        </w:rPr>
        <w:t xml:space="preserve"> </w:t>
      </w:r>
      <w:r>
        <w:t>baseado</w:t>
      </w:r>
      <w:r>
        <w:rPr>
          <w:rFonts w:eastAsia="Arial"/>
        </w:rPr>
        <w:t xml:space="preserve"> </w:t>
      </w:r>
      <w:r>
        <w:t>no</w:t>
      </w:r>
      <w:r>
        <w:rPr>
          <w:rFonts w:eastAsia="Arial"/>
        </w:rPr>
        <w:t xml:space="preserve"> </w:t>
      </w:r>
      <w:r>
        <w:t>armazenamento</w:t>
      </w:r>
      <w:r>
        <w:rPr>
          <w:rFonts w:eastAsia="Arial"/>
        </w:rPr>
        <w:t xml:space="preserve"> </w:t>
      </w:r>
      <w:r>
        <w:t>em</w:t>
      </w:r>
      <w:r>
        <w:rPr>
          <w:rFonts w:eastAsia="Arial"/>
        </w:rPr>
        <w:t xml:space="preserve"> </w:t>
      </w:r>
      <w:r>
        <w:t>nuvem,</w:t>
      </w:r>
      <w:r>
        <w:rPr>
          <w:rFonts w:eastAsia="Arial"/>
        </w:rPr>
        <w:t xml:space="preserve"> </w:t>
      </w:r>
      <w:r>
        <w:t>gratuito</w:t>
      </w:r>
      <w:r>
        <w:rPr>
          <w:rFonts w:eastAsia="Arial"/>
        </w:rPr>
        <w:t xml:space="preserve"> </w:t>
      </w:r>
      <w:r>
        <w:t>e</w:t>
      </w:r>
      <w:r>
        <w:rPr>
          <w:rFonts w:eastAsia="Arial"/>
        </w:rPr>
        <w:t xml:space="preserve"> </w:t>
      </w:r>
      <w:r>
        <w:t>por</w:t>
      </w:r>
      <w:r>
        <w:rPr>
          <w:rFonts w:eastAsia="Arial"/>
        </w:rPr>
        <w:t xml:space="preserve"> </w:t>
      </w:r>
      <w:r>
        <w:t>se</w:t>
      </w:r>
      <w:r>
        <w:rPr>
          <w:rFonts w:eastAsia="Arial"/>
        </w:rPr>
        <w:t xml:space="preserve"> </w:t>
      </w:r>
      <w:r>
        <w:t>integrar</w:t>
      </w:r>
      <w:r>
        <w:rPr>
          <w:rFonts w:eastAsia="Arial"/>
        </w:rPr>
        <w:t xml:space="preserve"> </w:t>
      </w:r>
      <w:r>
        <w:t>facilmente</w:t>
      </w:r>
      <w:r>
        <w:rPr>
          <w:rFonts w:eastAsia="Arial"/>
        </w:rPr>
        <w:t xml:space="preserve"> </w:t>
      </w:r>
      <w:r>
        <w:t>com</w:t>
      </w:r>
      <w:r>
        <w:rPr>
          <w:rFonts w:eastAsia="Arial"/>
        </w:rPr>
        <w:t xml:space="preserve"> </w:t>
      </w:r>
      <w:r>
        <w:t>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rsidRPr="009413BE">
        <w:t>Git.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Plataforma</w:t>
      </w:r>
      <w:r>
        <w:rPr>
          <w:rFonts w:eastAsia="Arial"/>
        </w:rPr>
        <w:t xml:space="preserve"> </w:t>
      </w:r>
      <w:r>
        <w:rPr>
          <w:i/>
        </w:rPr>
        <w:t>Web</w:t>
      </w:r>
      <w:r>
        <w:t>:</w:t>
      </w:r>
      <w:r>
        <w:rPr>
          <w:rFonts w:eastAsia="Arial"/>
        </w:rPr>
        <w:t xml:space="preserve"> </w:t>
      </w:r>
      <w:r>
        <w:t>o</w:t>
      </w:r>
      <w:r>
        <w:rPr>
          <w:rFonts w:eastAsia="Arial"/>
        </w:rPr>
        <w:t xml:space="preserve"> </w:t>
      </w:r>
      <w:r>
        <w:t>artefato</w:t>
      </w:r>
      <w:r>
        <w:rPr>
          <w:rFonts w:eastAsia="Arial"/>
        </w:rPr>
        <w:t xml:space="preserve"> </w:t>
      </w:r>
      <w:r>
        <w:t>desenvolvido</w:t>
      </w:r>
      <w:r>
        <w:rPr>
          <w:rFonts w:eastAsia="Arial"/>
        </w:rPr>
        <w:t xml:space="preserve"> </w:t>
      </w:r>
      <w:r>
        <w:t>foi</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rPr>
        <w:t xml:space="preserve"> </w:t>
      </w:r>
      <w:r>
        <w:t>por</w:t>
      </w:r>
      <w:r>
        <w:rPr>
          <w:rFonts w:eastAsia="Arial"/>
        </w:rPr>
        <w:t xml:space="preserve"> </w:t>
      </w:r>
      <w:r>
        <w:t>ser</w:t>
      </w:r>
      <w:r>
        <w:rPr>
          <w:rFonts w:eastAsia="Arial"/>
        </w:rPr>
        <w:t xml:space="preserve"> </w:t>
      </w:r>
      <w:r>
        <w:t>mais</w:t>
      </w:r>
      <w:r>
        <w:rPr>
          <w:rFonts w:eastAsia="Arial"/>
        </w:rPr>
        <w:t xml:space="preserve"> </w:t>
      </w:r>
      <w:r>
        <w:t>adequado</w:t>
      </w:r>
      <w:r>
        <w:rPr>
          <w:rFonts w:eastAsia="Arial"/>
        </w:rPr>
        <w:t xml:space="preserve"> </w:t>
      </w:r>
      <w:r>
        <w:t>para</w:t>
      </w:r>
      <w:r>
        <w:rPr>
          <w:rFonts w:eastAsia="Arial"/>
        </w:rPr>
        <w:t xml:space="preserve"> </w:t>
      </w:r>
      <w:r>
        <w:t>um</w:t>
      </w:r>
      <w:r>
        <w:rPr>
          <w:rFonts w:eastAsia="Arial"/>
        </w:rPr>
        <w:t xml:space="preserve"> </w:t>
      </w:r>
      <w:r>
        <w:t>sistema</w:t>
      </w:r>
      <w:r>
        <w:rPr>
          <w:rFonts w:eastAsia="Arial"/>
        </w:rPr>
        <w:t xml:space="preserve"> </w:t>
      </w:r>
      <w:r>
        <w:t>multiusuário</w:t>
      </w:r>
      <w:r>
        <w:rPr>
          <w:rFonts w:eastAsia="Arial"/>
        </w:rPr>
        <w:t xml:space="preserve"> </w:t>
      </w:r>
      <w:r>
        <w:t>e</w:t>
      </w:r>
      <w:r>
        <w:rPr>
          <w:rFonts w:eastAsia="Arial"/>
        </w:rPr>
        <w:t xml:space="preserve"> </w:t>
      </w:r>
      <w:r>
        <w:t>pela</w:t>
      </w:r>
      <w:r>
        <w:rPr>
          <w:rFonts w:eastAsia="Arial"/>
        </w:rPr>
        <w:t xml:space="preserve"> </w:t>
      </w:r>
      <w:r>
        <w:t>eventual</w:t>
      </w:r>
      <w:r>
        <w:rPr>
          <w:rFonts w:eastAsia="Arial"/>
        </w:rPr>
        <w:t xml:space="preserve"> </w:t>
      </w:r>
      <w:r w:rsidRPr="009413BE">
        <w:t>necessidade</w:t>
      </w:r>
      <w:r w:rsidRPr="009413BE">
        <w:rPr>
          <w:rFonts w:eastAsia="Arial"/>
        </w:rPr>
        <w:t xml:space="preserve"> </w:t>
      </w:r>
      <w:r w:rsidRPr="009413BE">
        <w:t>do</w:t>
      </w:r>
      <w:r w:rsidRPr="009413BE">
        <w:rPr>
          <w:rFonts w:eastAsia="Arial"/>
        </w:rPr>
        <w:t xml:space="preserve"> </w:t>
      </w:r>
      <w:r w:rsidRPr="009413BE">
        <w:t>cliente</w:t>
      </w:r>
      <w:r w:rsidRPr="009413BE">
        <w:rPr>
          <w:rFonts w:eastAsia="Arial"/>
        </w:rPr>
        <w:t xml:space="preserve"> </w:t>
      </w:r>
      <w:r w:rsidR="009413BE" w:rsidRPr="009413BE">
        <w:rPr>
          <w:rFonts w:eastAsia="Arial"/>
        </w:rPr>
        <w:t xml:space="preserve">de </w:t>
      </w:r>
      <w:r w:rsidRPr="009413BE">
        <w:t>acessá-lo</w:t>
      </w:r>
      <w:r>
        <w:rPr>
          <w:rFonts w:eastAsia="Arial"/>
        </w:rPr>
        <w:t xml:space="preserve"> </w:t>
      </w:r>
      <w:r>
        <w:t>de</w:t>
      </w:r>
      <w:r>
        <w:rPr>
          <w:rFonts w:eastAsia="Arial"/>
        </w:rPr>
        <w:t xml:space="preserve"> </w:t>
      </w:r>
      <w:r>
        <w:t>outros</w:t>
      </w:r>
      <w:r>
        <w:rPr>
          <w:rFonts w:eastAsia="Arial"/>
        </w:rPr>
        <w:t xml:space="preserve"> </w:t>
      </w:r>
      <w:r>
        <w:t>locais</w:t>
      </w:r>
      <w:r>
        <w:rPr>
          <w:rFonts w:eastAsia="Arial"/>
        </w:rPr>
        <w:t xml:space="preserve"> </w:t>
      </w:r>
      <w:r>
        <w:t>que</w:t>
      </w:r>
      <w:r>
        <w:rPr>
          <w:rFonts w:eastAsia="Arial"/>
        </w:rPr>
        <w:t xml:space="preserve"> </w:t>
      </w:r>
      <w:r>
        <w:t>não</w:t>
      </w:r>
      <w:r>
        <w:rPr>
          <w:rFonts w:eastAsia="Arial"/>
        </w:rPr>
        <w:t xml:space="preserve"> </w:t>
      </w:r>
      <w:r>
        <w:t>sejam</w:t>
      </w:r>
      <w:r>
        <w:rPr>
          <w:rFonts w:eastAsia="Arial"/>
        </w:rPr>
        <w:t xml:space="preserve"> </w:t>
      </w:r>
      <w:r>
        <w:t>a</w:t>
      </w:r>
      <w:r>
        <w:rPr>
          <w:rFonts w:eastAsia="Arial"/>
        </w:rPr>
        <w:t xml:space="preserve"> </w:t>
      </w:r>
      <w:r>
        <w:t>clínica.</w:t>
      </w:r>
      <w:r>
        <w:rPr>
          <w:rFonts w:eastAsia="Arial"/>
        </w:rPr>
        <w:t xml:space="preserve"> </w:t>
      </w:r>
      <w:r>
        <w:t>Como</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possuía</w:t>
      </w:r>
      <w:r>
        <w:rPr>
          <w:rFonts w:eastAsia="Arial"/>
        </w:rPr>
        <w:t xml:space="preserve"> </w:t>
      </w:r>
      <w:r>
        <w:t>nenhuma</w:t>
      </w:r>
      <w:r>
        <w:rPr>
          <w:rFonts w:eastAsia="Arial"/>
        </w:rPr>
        <w:t xml:space="preserve"> </w:t>
      </w:r>
      <w:r>
        <w:t>experiência</w:t>
      </w:r>
      <w:r>
        <w:rPr>
          <w:rFonts w:eastAsia="Arial"/>
        </w:rPr>
        <w:t xml:space="preserve"> </w:t>
      </w:r>
      <w:r>
        <w:t>com</w:t>
      </w:r>
      <w:r>
        <w:rPr>
          <w:rFonts w:eastAsia="Arial"/>
        </w:rPr>
        <w:t xml:space="preserve"> </w:t>
      </w:r>
      <w:r>
        <w:t>a</w:t>
      </w:r>
      <w:r>
        <w:rPr>
          <w:rFonts w:eastAsia="Arial"/>
        </w:rPr>
        <w:t xml:space="preserve"> </w:t>
      </w:r>
      <w:r>
        <w:t>estrutura,</w:t>
      </w:r>
      <w:r>
        <w:rPr>
          <w:rFonts w:eastAsia="Arial"/>
        </w:rPr>
        <w:t xml:space="preserve"> </w:t>
      </w:r>
      <w:r>
        <w:t>restrições</w:t>
      </w:r>
      <w:r>
        <w:rPr>
          <w:rFonts w:eastAsia="Arial"/>
        </w:rPr>
        <w:t xml:space="preserve"> </w:t>
      </w:r>
      <w:r>
        <w:t>e</w:t>
      </w:r>
      <w:r>
        <w:rPr>
          <w:rFonts w:eastAsia="Arial"/>
        </w:rPr>
        <w:t xml:space="preserve"> </w:t>
      </w:r>
      <w:r>
        <w:t>padrões</w:t>
      </w:r>
      <w:r>
        <w:rPr>
          <w:rFonts w:eastAsia="Arial"/>
        </w:rPr>
        <w:t xml:space="preserve"> </w:t>
      </w:r>
      <w:r>
        <w:t>de</w:t>
      </w:r>
      <w:r>
        <w:rPr>
          <w:rFonts w:eastAsia="Arial"/>
        </w:rPr>
        <w:t xml:space="preserve"> </w:t>
      </w:r>
      <w:r>
        <w:t>sistemas</w:t>
      </w:r>
      <w:r>
        <w:rPr>
          <w:rFonts w:eastAsia="Arial"/>
        </w:rPr>
        <w:t xml:space="preserve"> </w:t>
      </w:r>
      <w:r>
        <w:rPr>
          <w:i/>
        </w:rPr>
        <w:t>Web</w:t>
      </w:r>
      <w:r>
        <w:rPr>
          <w:rFonts w:eastAsia="Arial"/>
        </w:rPr>
        <w:t xml:space="preserve"> </w:t>
      </w:r>
      <w:r>
        <w:t>no</w:t>
      </w:r>
      <w:r>
        <w:rPr>
          <w:rFonts w:eastAsia="Arial"/>
        </w:rPr>
        <w:t xml:space="preserve"> </w:t>
      </w:r>
      <w:r>
        <w:t>início</w:t>
      </w:r>
      <w:r>
        <w:rPr>
          <w:rFonts w:eastAsia="Arial"/>
        </w:rPr>
        <w:t xml:space="preserve"> </w:t>
      </w:r>
      <w:r>
        <w:t>do</w:t>
      </w:r>
      <w:r>
        <w:rPr>
          <w:rFonts w:eastAsia="Arial"/>
        </w:rPr>
        <w:t xml:space="preserve"> </w:t>
      </w:r>
      <w:r w:rsidR="009413BE" w:rsidRPr="009413BE">
        <w:t>trabalho</w:t>
      </w:r>
      <w:r>
        <w:t>,</w:t>
      </w:r>
      <w:r>
        <w:rPr>
          <w:rFonts w:eastAsia="Arial"/>
        </w:rPr>
        <w:t xml:space="preserve"> </w:t>
      </w:r>
      <w:r>
        <w:t>este</w:t>
      </w:r>
      <w:r>
        <w:rPr>
          <w:rFonts w:eastAsia="Arial"/>
        </w:rPr>
        <w:t xml:space="preserve"> </w:t>
      </w:r>
      <w:r>
        <w:t>item</w:t>
      </w:r>
      <w:r>
        <w:rPr>
          <w:rFonts w:eastAsia="Arial"/>
        </w:rPr>
        <w:t xml:space="preserve"> </w:t>
      </w:r>
      <w:r>
        <w:t>é</w:t>
      </w:r>
      <w:r>
        <w:rPr>
          <w:rFonts w:eastAsia="Arial"/>
        </w:rPr>
        <w:t xml:space="preserve"> </w:t>
      </w:r>
      <w:r>
        <w:t>uma</w:t>
      </w:r>
      <w:r>
        <w:rPr>
          <w:rFonts w:eastAsia="Arial"/>
        </w:rPr>
        <w:t xml:space="preserve"> </w:t>
      </w:r>
      <w:r>
        <w:t>inovação</w:t>
      </w:r>
      <w:r>
        <w:rPr>
          <w:rFonts w:eastAsia="Arial"/>
        </w:rPr>
        <w:t xml:space="preserve"> </w:t>
      </w:r>
      <w:r>
        <w:t>relevante.</w:t>
      </w:r>
      <w:r>
        <w:rPr>
          <w:rFonts w:eastAsia="Arial"/>
        </w:rPr>
        <w:t xml:space="preserve"> </w:t>
      </w:r>
      <w:r>
        <w:t>Além</w:t>
      </w:r>
      <w:r>
        <w:rPr>
          <w:rFonts w:eastAsia="Arial"/>
        </w:rPr>
        <w:t xml:space="preserve"> </w:t>
      </w:r>
      <w:r>
        <w:t>disso,</w:t>
      </w:r>
      <w:r>
        <w:rPr>
          <w:rFonts w:eastAsia="Arial"/>
        </w:rPr>
        <w:t xml:space="preserve"> </w:t>
      </w:r>
      <w:r w:rsidRPr="009413BE">
        <w:t>foi</w:t>
      </w:r>
      <w:r w:rsidRPr="009413BE">
        <w:rPr>
          <w:rFonts w:eastAsia="Arial"/>
        </w:rPr>
        <w:t xml:space="preserve"> </w:t>
      </w:r>
      <w:r w:rsidRPr="009413BE">
        <w:t>necessária</w:t>
      </w:r>
      <w:r w:rsidRPr="009413BE">
        <w:rPr>
          <w:rFonts w:eastAsia="Arial"/>
        </w:rPr>
        <w:t xml:space="preserve"> </w:t>
      </w:r>
      <w:r w:rsidRPr="009413BE">
        <w:t>a</w:t>
      </w:r>
      <w:r w:rsidRPr="009413BE">
        <w:rPr>
          <w:rFonts w:eastAsia="Arial"/>
        </w:rPr>
        <w:t xml:space="preserve"> </w:t>
      </w:r>
      <w:r w:rsidRPr="009413BE">
        <w:t>escolha</w:t>
      </w:r>
      <w:r w:rsidRPr="009413BE">
        <w:rPr>
          <w:rFonts w:eastAsia="Arial"/>
        </w:rPr>
        <w:t xml:space="preserve"> </w:t>
      </w:r>
      <w:r w:rsidRPr="009413BE">
        <w:t>e</w:t>
      </w:r>
      <w:r w:rsidRPr="009413BE">
        <w:rPr>
          <w:rFonts w:eastAsia="Arial"/>
        </w:rPr>
        <w:t xml:space="preserve"> </w:t>
      </w:r>
      <w:r w:rsidR="009413BE" w:rsidRPr="009413BE">
        <w:rPr>
          <w:rFonts w:eastAsia="Arial"/>
        </w:rPr>
        <w:t xml:space="preserve">o </w:t>
      </w:r>
      <w:r w:rsidRPr="009413BE">
        <w:t>estudo</w:t>
      </w:r>
      <w:r>
        <w:rPr>
          <w:rFonts w:eastAsia="Arial"/>
        </w:rPr>
        <w:t xml:space="preserve"> </w:t>
      </w:r>
      <w:r>
        <w:t>de</w:t>
      </w:r>
      <w:r>
        <w:rPr>
          <w:rFonts w:eastAsia="Arial"/>
        </w:rPr>
        <w:t xml:space="preserve"> </w:t>
      </w:r>
      <w:r>
        <w:t>uma</w:t>
      </w:r>
      <w:r>
        <w:rPr>
          <w:rFonts w:eastAsia="Arial"/>
        </w:rPr>
        <w:t xml:space="preserve"> </w:t>
      </w:r>
      <w:r>
        <w:t>linguagem</w:t>
      </w:r>
      <w:r>
        <w:rPr>
          <w:rFonts w:eastAsia="Arial"/>
        </w:rPr>
        <w:t xml:space="preserve"> </w:t>
      </w:r>
      <w:r>
        <w:t>de</w:t>
      </w:r>
      <w:r>
        <w:rPr>
          <w:rFonts w:eastAsia="Arial"/>
        </w:rPr>
        <w:t xml:space="preserve"> </w:t>
      </w:r>
      <w:r>
        <w:t>programação</w:t>
      </w:r>
      <w:r>
        <w:rPr>
          <w:rFonts w:eastAsia="Arial"/>
        </w:rPr>
        <w:t xml:space="preserve"> </w:t>
      </w:r>
      <w:r>
        <w:rPr>
          <w:i/>
        </w:rPr>
        <w:t>Web</w:t>
      </w:r>
      <w:r>
        <w:t>.</w:t>
      </w:r>
      <w:r>
        <w:rPr>
          <w:rFonts w:eastAsia="Arial"/>
        </w:rPr>
        <w:t xml:space="preserve"> </w:t>
      </w:r>
      <w:r>
        <w:t>A</w:t>
      </w:r>
      <w:r>
        <w:rPr>
          <w:rFonts w:eastAsia="Arial"/>
        </w:rPr>
        <w:t xml:space="preserve"> </w:t>
      </w:r>
      <w:r>
        <w:t>linguagem</w:t>
      </w:r>
      <w:r>
        <w:rPr>
          <w:rFonts w:eastAsia="Arial"/>
        </w:rPr>
        <w:t xml:space="preserve"> </w:t>
      </w:r>
      <w:r>
        <w:t>escolhida</w:t>
      </w:r>
      <w:r>
        <w:rPr>
          <w:rFonts w:eastAsia="Arial"/>
        </w:rPr>
        <w:t xml:space="preserve"> </w:t>
      </w:r>
      <w:r>
        <w:t>foi</w:t>
      </w:r>
      <w:r>
        <w:rPr>
          <w:rFonts w:eastAsia="Arial"/>
        </w:rPr>
        <w:t xml:space="preserve"> </w:t>
      </w:r>
      <w:r>
        <w:t>Ruby,</w:t>
      </w:r>
      <w:r>
        <w:rPr>
          <w:rFonts w:eastAsia="Arial"/>
        </w:rPr>
        <w:t xml:space="preserve"> </w:t>
      </w:r>
      <w:r>
        <w:t>juntamente</w:t>
      </w:r>
      <w:r>
        <w:rPr>
          <w:rFonts w:eastAsia="Arial"/>
        </w:rPr>
        <w:t xml:space="preserve"> </w:t>
      </w:r>
      <w:r>
        <w:t>com</w:t>
      </w:r>
      <w:r>
        <w:rPr>
          <w:rFonts w:eastAsia="Arial"/>
        </w:rPr>
        <w:t xml:space="preserve"> </w:t>
      </w:r>
      <w:r>
        <w:t>o</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por</w:t>
      </w:r>
      <w:r>
        <w:rPr>
          <w:rFonts w:eastAsia="Arial"/>
        </w:rPr>
        <w:t xml:space="preserve"> </w:t>
      </w:r>
      <w:r>
        <w:t>ser</w:t>
      </w:r>
      <w:r>
        <w:rPr>
          <w:rFonts w:eastAsia="Arial"/>
        </w:rPr>
        <w:t xml:space="preserve"> </w:t>
      </w:r>
      <w:r>
        <w:t>uma</w:t>
      </w:r>
      <w:r>
        <w:rPr>
          <w:rFonts w:eastAsia="Arial"/>
        </w:rPr>
        <w:t xml:space="preserve"> </w:t>
      </w:r>
      <w:r>
        <w:t>linguagem</w:t>
      </w:r>
      <w:r>
        <w:rPr>
          <w:rFonts w:eastAsia="Arial"/>
        </w:rPr>
        <w:t xml:space="preserve"> </w:t>
      </w:r>
      <w:r>
        <w:t>de</w:t>
      </w:r>
      <w:r>
        <w:rPr>
          <w:rFonts w:eastAsia="Arial"/>
        </w:rPr>
        <w:t xml:space="preserve"> </w:t>
      </w:r>
      <w:r>
        <w:t>alto</w:t>
      </w:r>
      <w:r>
        <w:rPr>
          <w:rFonts w:eastAsia="Arial"/>
        </w:rPr>
        <w:t xml:space="preserve"> </w:t>
      </w:r>
      <w:r>
        <w:t>nível</w:t>
      </w:r>
      <w:r>
        <w:rPr>
          <w:rFonts w:eastAsia="Arial"/>
        </w:rPr>
        <w:t xml:space="preserve"> </w:t>
      </w:r>
      <w:r>
        <w:t>e</w:t>
      </w:r>
      <w:r>
        <w:rPr>
          <w:rFonts w:eastAsia="Arial"/>
        </w:rPr>
        <w:t xml:space="preserve"> </w:t>
      </w:r>
      <w:r>
        <w:t>fácil</w:t>
      </w:r>
      <w:r>
        <w:rPr>
          <w:rFonts w:eastAsia="Arial"/>
        </w:rPr>
        <w:t xml:space="preserve"> </w:t>
      </w:r>
      <w:r>
        <w:t>aprendizagem,</w:t>
      </w:r>
      <w:r>
        <w:rPr>
          <w:rFonts w:eastAsia="Arial"/>
        </w:rPr>
        <w:t xml:space="preserve"> </w:t>
      </w:r>
      <w:r>
        <w:t>e</w:t>
      </w:r>
      <w:r>
        <w:rPr>
          <w:rFonts w:eastAsia="Arial"/>
        </w:rPr>
        <w:t xml:space="preserve"> </w:t>
      </w:r>
      <w:r>
        <w:t>pelo</w:t>
      </w:r>
      <w:r>
        <w:rPr>
          <w:rFonts w:eastAsia="Arial"/>
        </w:rPr>
        <w:t xml:space="preserve"> </w:t>
      </w:r>
      <w:r>
        <w:rPr>
          <w:i/>
        </w:rPr>
        <w:t>framework</w:t>
      </w:r>
      <w:r>
        <w:rPr>
          <w:rFonts w:eastAsia="Arial"/>
        </w:rPr>
        <w:t xml:space="preserve"> </w:t>
      </w:r>
      <w:r>
        <w:t>bastante</w:t>
      </w:r>
      <w:r>
        <w:rPr>
          <w:rFonts w:eastAsia="Arial"/>
        </w:rPr>
        <w:t xml:space="preserve"> </w:t>
      </w:r>
      <w:r>
        <w:t>completo</w:t>
      </w:r>
      <w:r>
        <w:rPr>
          <w:rFonts w:eastAsia="Arial"/>
        </w:rPr>
        <w:t xml:space="preserve"> </w:t>
      </w:r>
      <w:r>
        <w:t>que</w:t>
      </w:r>
      <w:r>
        <w:rPr>
          <w:rFonts w:eastAsia="Arial"/>
        </w:rPr>
        <w:t xml:space="preserve"> </w:t>
      </w:r>
      <w:r>
        <w:t>facilita</w:t>
      </w:r>
      <w:r>
        <w:rPr>
          <w:rFonts w:eastAsia="Arial"/>
        </w:rPr>
        <w:t xml:space="preserve"> </w:t>
      </w:r>
      <w:r>
        <w:t>o</w:t>
      </w:r>
      <w:r>
        <w:rPr>
          <w:rFonts w:eastAsia="Arial"/>
        </w:rPr>
        <w:t xml:space="preserve"> </w:t>
      </w:r>
      <w:r>
        <w:t>desenvolvimento</w:t>
      </w:r>
      <w:r>
        <w:rPr>
          <w:rFonts w:eastAsia="Arial"/>
        </w:rPr>
        <w:t xml:space="preserve"> </w:t>
      </w:r>
      <w:r w:rsidRPr="009413BE">
        <w:rPr>
          <w:i/>
        </w:rPr>
        <w:t>Web</w:t>
      </w:r>
      <w:r w:rsidRPr="009413BE">
        <w: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Busca</w:t>
      </w:r>
      <w:r>
        <w:rPr>
          <w:rFonts w:eastAsia="Arial"/>
        </w:rPr>
        <w:t xml:space="preserve"> </w:t>
      </w:r>
      <w:r>
        <w:t>inteligente:</w:t>
      </w:r>
      <w:r>
        <w:rPr>
          <w:rFonts w:eastAsia="Arial"/>
        </w:rPr>
        <w:t xml:space="preserve"> </w:t>
      </w:r>
      <w:r>
        <w:t>como</w:t>
      </w:r>
      <w:r>
        <w:rPr>
          <w:rFonts w:eastAsia="Arial"/>
        </w:rPr>
        <w:t xml:space="preserve"> </w:t>
      </w:r>
      <w:r>
        <w:t>o</w:t>
      </w:r>
      <w:r>
        <w:rPr>
          <w:rFonts w:eastAsia="Arial"/>
        </w:rPr>
        <w:t xml:space="preserve"> </w:t>
      </w:r>
      <w:r>
        <w:t>ponto</w:t>
      </w:r>
      <w:r>
        <w:rPr>
          <w:rFonts w:eastAsia="Arial"/>
        </w:rPr>
        <w:t xml:space="preserve"> </w:t>
      </w:r>
      <w:r>
        <w:t>principal</w:t>
      </w:r>
      <w:r>
        <w:rPr>
          <w:rFonts w:eastAsia="Arial"/>
        </w:rPr>
        <w:t xml:space="preserve"> </w:t>
      </w:r>
      <w:r>
        <w:t>do</w:t>
      </w:r>
      <w:r>
        <w:rPr>
          <w:rFonts w:eastAsia="Arial"/>
        </w:rPr>
        <w:t xml:space="preserve"> </w:t>
      </w:r>
      <w:r>
        <w:t>trabalho</w:t>
      </w:r>
      <w:r>
        <w:rPr>
          <w:rFonts w:eastAsia="Arial"/>
        </w:rPr>
        <w:t xml:space="preserve"> </w:t>
      </w:r>
      <w:r>
        <w:t>é</w:t>
      </w:r>
      <w:r>
        <w:rPr>
          <w:rFonts w:eastAsia="Arial"/>
        </w:rPr>
        <w:t xml:space="preserve"> </w:t>
      </w:r>
      <w:r>
        <w:t>a</w:t>
      </w:r>
      <w:r>
        <w:rPr>
          <w:rFonts w:eastAsia="Arial"/>
        </w:rPr>
        <w:t xml:space="preserve"> </w:t>
      </w:r>
      <w:r>
        <w:t>melhoria</w:t>
      </w:r>
      <w:r>
        <w:rPr>
          <w:rFonts w:eastAsia="Arial"/>
        </w:rPr>
        <w:t xml:space="preserve"> </w:t>
      </w:r>
      <w:r>
        <w:t>no</w:t>
      </w:r>
      <w:r>
        <w:rPr>
          <w:rFonts w:eastAsia="Arial"/>
        </w:rPr>
        <w:t xml:space="preserve"> </w:t>
      </w:r>
      <w:r>
        <w:t>procedimento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pacientes,</w:t>
      </w:r>
      <w:r>
        <w:rPr>
          <w:rFonts w:eastAsia="Arial"/>
        </w:rPr>
        <w:t xml:space="preserve"> </w:t>
      </w:r>
      <w:r>
        <w:t>foram</w:t>
      </w:r>
      <w:r>
        <w:rPr>
          <w:rFonts w:eastAsia="Arial"/>
        </w:rPr>
        <w:t xml:space="preserve"> </w:t>
      </w:r>
      <w:r>
        <w:lastRenderedPageBreak/>
        <w:t>pesquisados</w:t>
      </w:r>
      <w:r>
        <w:rPr>
          <w:rFonts w:eastAsia="Arial"/>
        </w:rPr>
        <w:t xml:space="preserve"> </w:t>
      </w:r>
      <w:r>
        <w:t>algoritmos</w:t>
      </w:r>
      <w:r>
        <w:rPr>
          <w:rFonts w:eastAsia="Arial"/>
        </w:rPr>
        <w:t xml:space="preserve"> </w:t>
      </w:r>
      <w:r>
        <w:t>e</w:t>
      </w:r>
      <w:r>
        <w:rPr>
          <w:rFonts w:eastAsia="Arial"/>
        </w:rPr>
        <w:t xml:space="preserve"> </w:t>
      </w:r>
      <w:r>
        <w:t>técnicas</w:t>
      </w:r>
      <w:r>
        <w:rPr>
          <w:rFonts w:eastAsia="Arial"/>
        </w:rPr>
        <w:t xml:space="preserve"> </w:t>
      </w:r>
      <w:r>
        <w:t>de</w:t>
      </w:r>
      <w:r>
        <w:rPr>
          <w:rFonts w:eastAsia="Arial"/>
        </w:rPr>
        <w:t xml:space="preserve"> </w:t>
      </w:r>
      <w:r>
        <w:t>inteligência</w:t>
      </w:r>
      <w:r>
        <w:rPr>
          <w:rFonts w:eastAsia="Arial"/>
        </w:rPr>
        <w:t xml:space="preserve"> </w:t>
      </w:r>
      <w:r>
        <w:t>artificial</w:t>
      </w:r>
      <w:r>
        <w:rPr>
          <w:rFonts w:eastAsia="Arial"/>
        </w:rPr>
        <w:t xml:space="preserve"> </w:t>
      </w:r>
      <w:r>
        <w:t>a</w:t>
      </w:r>
      <w:r>
        <w:rPr>
          <w:rFonts w:eastAsia="Arial"/>
        </w:rPr>
        <w:t xml:space="preserve"> </w:t>
      </w:r>
      <w:r>
        <w:t>fim</w:t>
      </w:r>
      <w:r>
        <w:rPr>
          <w:rFonts w:eastAsia="Arial"/>
        </w:rPr>
        <w:t xml:space="preserve"> </w:t>
      </w:r>
      <w:r>
        <w:t>de</w:t>
      </w:r>
      <w:r>
        <w:rPr>
          <w:rFonts w:eastAsia="Arial"/>
        </w:rPr>
        <w:t xml:space="preserve"> </w:t>
      </w:r>
      <w:r>
        <w:t>implementar</w:t>
      </w:r>
      <w:r>
        <w:rPr>
          <w:rFonts w:eastAsia="Arial"/>
        </w:rPr>
        <w:t xml:space="preserve"> </w:t>
      </w:r>
      <w:r>
        <w:t>uma</w:t>
      </w:r>
      <w:r>
        <w:rPr>
          <w:rFonts w:eastAsia="Arial"/>
        </w:rPr>
        <w:t xml:space="preserve"> </w:t>
      </w:r>
      <w:r>
        <w:t>busca</w:t>
      </w:r>
      <w:r>
        <w:rPr>
          <w:rFonts w:eastAsia="Arial"/>
        </w:rPr>
        <w:t xml:space="preserve"> </w:t>
      </w:r>
      <w:r>
        <w:t>por</w:t>
      </w:r>
      <w:r>
        <w:rPr>
          <w:rFonts w:eastAsia="Arial"/>
        </w:rPr>
        <w:t xml:space="preserve"> </w:t>
      </w:r>
      <w:r>
        <w:t>estes</w:t>
      </w:r>
      <w:r>
        <w:rPr>
          <w:rFonts w:eastAsia="Arial"/>
        </w:rPr>
        <w:t xml:space="preserve"> </w:t>
      </w:r>
      <w:r>
        <w:t>cadastros</w:t>
      </w:r>
      <w:r>
        <w:rPr>
          <w:rFonts w:eastAsia="Arial"/>
        </w:rPr>
        <w:t xml:space="preserve"> </w:t>
      </w:r>
      <w:r>
        <w:t>que</w:t>
      </w:r>
      <w:r>
        <w:rPr>
          <w:rFonts w:eastAsia="Arial"/>
        </w:rPr>
        <w:t xml:space="preserve"> </w:t>
      </w:r>
      <w:r>
        <w:t>encontrasse</w:t>
      </w:r>
      <w:r>
        <w:rPr>
          <w:rFonts w:eastAsia="Arial"/>
        </w:rPr>
        <w:t xml:space="preserve"> </w:t>
      </w:r>
      <w:r>
        <w:t>resultados</w:t>
      </w:r>
      <w:r>
        <w:rPr>
          <w:rFonts w:eastAsia="Arial"/>
        </w:rPr>
        <w:t xml:space="preserve"> </w:t>
      </w:r>
      <w:r>
        <w:t>aproximados</w:t>
      </w:r>
      <w:r>
        <w:rPr>
          <w:rFonts w:eastAsia="Arial"/>
        </w:rPr>
        <w:t xml:space="preserve"> </w:t>
      </w:r>
      <w:r>
        <w:t>como</w:t>
      </w:r>
      <w:r>
        <w:rPr>
          <w:rFonts w:eastAsia="Arial"/>
        </w:rPr>
        <w:t xml:space="preserve"> </w:t>
      </w:r>
      <w:r>
        <w:t>nomes</w:t>
      </w:r>
      <w:r>
        <w:rPr>
          <w:rFonts w:eastAsia="Arial"/>
        </w:rPr>
        <w:t xml:space="preserve"> </w:t>
      </w:r>
      <w:r>
        <w:t>com</w:t>
      </w:r>
      <w:r>
        <w:rPr>
          <w:rFonts w:eastAsia="Arial"/>
        </w:rPr>
        <w:t xml:space="preserve"> </w:t>
      </w:r>
      <w:r>
        <w:t>grafias</w:t>
      </w:r>
      <w:r>
        <w:rPr>
          <w:rFonts w:eastAsia="Arial"/>
        </w:rPr>
        <w:t xml:space="preserve"> </w:t>
      </w:r>
      <w:r>
        <w:t>diferentes</w:t>
      </w:r>
      <w:r>
        <w:rPr>
          <w:rFonts w:eastAsia="Arial"/>
        </w:rPr>
        <w:t xml:space="preserve"> </w:t>
      </w:r>
      <w:r>
        <w:t>e</w:t>
      </w:r>
      <w:r>
        <w:rPr>
          <w:rFonts w:eastAsia="Arial"/>
        </w:rPr>
        <w:t xml:space="preserve"> </w:t>
      </w:r>
      <w:r>
        <w:t>possíveis</w:t>
      </w:r>
      <w:r>
        <w:rPr>
          <w:rFonts w:eastAsia="Arial"/>
        </w:rPr>
        <w:t xml:space="preserve"> </w:t>
      </w:r>
      <w:r>
        <w:t>erros</w:t>
      </w:r>
      <w:r>
        <w:rPr>
          <w:rFonts w:eastAsia="Arial"/>
        </w:rPr>
        <w:t xml:space="preserve"> </w:t>
      </w:r>
      <w:r>
        <w:t>de</w:t>
      </w:r>
      <w:r>
        <w:rPr>
          <w:rFonts w:eastAsia="Arial"/>
        </w:rPr>
        <w:t xml:space="preserve"> </w:t>
      </w:r>
      <w:r w:rsidRPr="009413BE">
        <w:t>digitação.</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Envio</w:t>
      </w:r>
      <w:r>
        <w:rPr>
          <w:rFonts w:eastAsia="Arial"/>
        </w:rPr>
        <w:t xml:space="preserve"> </w:t>
      </w:r>
      <w:r>
        <w:t>de</w:t>
      </w:r>
      <w:r>
        <w:rPr>
          <w:rFonts w:eastAsia="Arial"/>
        </w:rPr>
        <w:t xml:space="preserve"> </w:t>
      </w:r>
      <w:r>
        <w:t>e-mails:</w:t>
      </w:r>
      <w:r>
        <w:rPr>
          <w:rFonts w:eastAsia="Arial"/>
        </w:rPr>
        <w:t xml:space="preserve"> </w:t>
      </w:r>
      <w:r>
        <w:t>em</w:t>
      </w:r>
      <w:r>
        <w:rPr>
          <w:rFonts w:eastAsia="Arial"/>
        </w:rPr>
        <w:t xml:space="preserve"> </w:t>
      </w:r>
      <w:r>
        <w:t>alguns</w:t>
      </w:r>
      <w:r>
        <w:rPr>
          <w:rFonts w:eastAsia="Arial"/>
        </w:rPr>
        <w:t xml:space="preserve"> </w:t>
      </w:r>
      <w:r>
        <w:t>módulos</w:t>
      </w:r>
      <w:r>
        <w:rPr>
          <w:rFonts w:eastAsia="Arial"/>
        </w:rPr>
        <w:t xml:space="preserve"> </w:t>
      </w:r>
      <w:r>
        <w:t>do</w:t>
      </w:r>
      <w:r>
        <w:rPr>
          <w:rFonts w:eastAsia="Arial"/>
        </w:rPr>
        <w:t xml:space="preserve"> </w:t>
      </w:r>
      <w:r>
        <w:rPr>
          <w:i/>
        </w:rPr>
        <w:t>software</w:t>
      </w:r>
      <w:r>
        <w:rPr>
          <w:rFonts w:eastAsia="Arial"/>
        </w:rPr>
        <w:t xml:space="preserve"> </w:t>
      </w:r>
      <w:r>
        <w:t>foi</w:t>
      </w:r>
      <w:r>
        <w:rPr>
          <w:rFonts w:eastAsia="Arial"/>
        </w:rPr>
        <w:t xml:space="preserve"> </w:t>
      </w:r>
      <w:r>
        <w:t>necessário</w:t>
      </w:r>
      <w:r>
        <w:rPr>
          <w:rFonts w:eastAsia="Arial"/>
        </w:rPr>
        <w:t xml:space="preserve"> </w:t>
      </w:r>
      <w:r>
        <w:t>enviar</w:t>
      </w:r>
      <w:r>
        <w:rPr>
          <w:rFonts w:eastAsia="Arial"/>
        </w:rPr>
        <w:t xml:space="preserve"> </w:t>
      </w:r>
      <w:r>
        <w:t>e-mails</w:t>
      </w:r>
      <w:r>
        <w:rPr>
          <w:rFonts w:eastAsia="Arial"/>
        </w:rPr>
        <w:t xml:space="preserve"> </w:t>
      </w:r>
      <w:r>
        <w:t>aos</w:t>
      </w:r>
      <w:r>
        <w:rPr>
          <w:rFonts w:eastAsia="Arial"/>
        </w:rPr>
        <w:t xml:space="preserve"> </w:t>
      </w:r>
      <w:r>
        <w:t>usuários</w:t>
      </w:r>
      <w:r>
        <w:rPr>
          <w:rFonts w:eastAsia="Arial"/>
        </w:rPr>
        <w:t xml:space="preserve"> </w:t>
      </w:r>
      <w:r>
        <w:t>da</w:t>
      </w:r>
      <w:r>
        <w:rPr>
          <w:rFonts w:eastAsia="Arial"/>
        </w:rPr>
        <w:t xml:space="preserve"> </w:t>
      </w:r>
      <w:r>
        <w:t>clínica.</w:t>
      </w:r>
      <w:r>
        <w:rPr>
          <w:rFonts w:eastAsia="Arial"/>
        </w:rPr>
        <w:t xml:space="preserve"> </w:t>
      </w:r>
      <w:r w:rsidRPr="009413BE">
        <w:t>Assim</w:t>
      </w:r>
      <w:r w:rsidR="009413BE" w:rsidRPr="009413BE">
        <w:t>,</w:t>
      </w:r>
      <w:r>
        <w:rPr>
          <w:rFonts w:eastAsia="Arial"/>
        </w:rPr>
        <w:t xml:space="preserve"> </w:t>
      </w:r>
      <w:r>
        <w:t>foi</w:t>
      </w:r>
      <w:r>
        <w:rPr>
          <w:rFonts w:eastAsia="Arial"/>
        </w:rPr>
        <w:t xml:space="preserve"> </w:t>
      </w:r>
      <w:r>
        <w:t>necessário</w:t>
      </w:r>
      <w:r>
        <w:rPr>
          <w:rFonts w:eastAsia="Arial"/>
        </w:rPr>
        <w:t xml:space="preserve"> </w:t>
      </w:r>
      <w:r>
        <w:t>o</w:t>
      </w:r>
      <w:r>
        <w:rPr>
          <w:rFonts w:eastAsia="Arial"/>
        </w:rPr>
        <w:t xml:space="preserve"> </w:t>
      </w:r>
      <w:r>
        <w:t>estudo</w:t>
      </w:r>
      <w:r>
        <w:rPr>
          <w:rFonts w:eastAsia="Arial"/>
        </w:rPr>
        <w:t xml:space="preserve"> </w:t>
      </w:r>
      <w:r>
        <w:t>de</w:t>
      </w:r>
      <w:r>
        <w:rPr>
          <w:rFonts w:eastAsia="Arial"/>
        </w:rPr>
        <w:t xml:space="preserve"> </w:t>
      </w:r>
      <w:r>
        <w:t>um</w:t>
      </w:r>
      <w:r>
        <w:rPr>
          <w:rFonts w:eastAsia="Arial"/>
        </w:rPr>
        <w:t xml:space="preserve"> </w:t>
      </w:r>
      <w:r>
        <w:t>protocolo</w:t>
      </w:r>
      <w:r>
        <w:rPr>
          <w:rFonts w:eastAsia="Arial"/>
        </w:rPr>
        <w:t xml:space="preserve"> </w:t>
      </w:r>
      <w:r>
        <w:t>de</w:t>
      </w:r>
      <w:r>
        <w:rPr>
          <w:rFonts w:eastAsia="Arial"/>
        </w:rPr>
        <w:t xml:space="preserve"> </w:t>
      </w:r>
      <w:r>
        <w:t>e-mail</w:t>
      </w:r>
      <w:r>
        <w:rPr>
          <w:rFonts w:eastAsia="Arial"/>
        </w:rPr>
        <w:t xml:space="preserve"> </w:t>
      </w:r>
      <w:r>
        <w:t>e</w:t>
      </w:r>
      <w:r>
        <w:rPr>
          <w:rFonts w:eastAsia="Arial"/>
        </w:rPr>
        <w:t xml:space="preserve"> </w:t>
      </w:r>
      <w:r>
        <w:t>sua</w:t>
      </w:r>
      <w:r>
        <w:rPr>
          <w:rFonts w:eastAsia="Arial"/>
        </w:rPr>
        <w:t xml:space="preserve"> </w:t>
      </w:r>
      <w:r>
        <w:t>utilização</w:t>
      </w:r>
      <w:r>
        <w:rPr>
          <w:rFonts w:eastAsia="Arial"/>
        </w:rPr>
        <w:t xml:space="preserve"> </w:t>
      </w:r>
      <w:r>
        <w:t>a</w:t>
      </w:r>
      <w:r>
        <w:rPr>
          <w:rFonts w:eastAsia="Arial"/>
        </w:rPr>
        <w:t xml:space="preserve"> </w:t>
      </w:r>
      <w:r>
        <w:t>partir</w:t>
      </w:r>
      <w:r>
        <w:rPr>
          <w:rFonts w:eastAsia="Arial"/>
        </w:rPr>
        <w:t xml:space="preserve"> </w:t>
      </w:r>
      <w:r>
        <w:t>de</w:t>
      </w:r>
      <w:r>
        <w:rPr>
          <w:rFonts w:eastAsia="Arial"/>
        </w:rPr>
        <w:t xml:space="preserve"> </w:t>
      </w:r>
      <w:r>
        <w:t>um</w:t>
      </w:r>
      <w:r>
        <w:rPr>
          <w:rFonts w:eastAsia="Arial"/>
        </w:rPr>
        <w:t xml:space="preserve"> </w:t>
      </w:r>
      <w:r>
        <w:rPr>
          <w:i/>
        </w:rPr>
        <w:t>software</w:t>
      </w:r>
      <w:r>
        <w:rPr>
          <w:rFonts w:eastAsia="Arial"/>
        </w:rPr>
        <w:t xml:space="preserve"> </w:t>
      </w:r>
      <w:r>
        <w:t>em</w:t>
      </w:r>
      <w:r>
        <w:rPr>
          <w:rFonts w:eastAsia="Arial"/>
        </w:rPr>
        <w:t xml:space="preserve"> </w:t>
      </w:r>
      <w:r>
        <w:t>Rails,</w:t>
      </w:r>
      <w:r>
        <w:rPr>
          <w:rFonts w:eastAsia="Arial"/>
        </w:rPr>
        <w:t xml:space="preserve"> </w:t>
      </w:r>
      <w:r>
        <w:t>tópicos</w:t>
      </w:r>
      <w:r>
        <w:rPr>
          <w:rFonts w:eastAsia="Arial"/>
        </w:rPr>
        <w:t xml:space="preserve"> </w:t>
      </w:r>
      <w:r>
        <w:t>estes</w:t>
      </w:r>
      <w:r>
        <w:rPr>
          <w:rFonts w:eastAsia="Arial"/>
        </w:rPr>
        <w:t xml:space="preserve"> </w:t>
      </w:r>
      <w:r>
        <w:t>com</w:t>
      </w:r>
      <w:r>
        <w:rPr>
          <w:rFonts w:eastAsia="Arial"/>
        </w:rPr>
        <w:t xml:space="preserve"> </w:t>
      </w:r>
      <w:r>
        <w:t>os</w:t>
      </w:r>
      <w:r>
        <w:rPr>
          <w:rFonts w:eastAsia="Arial"/>
        </w:rPr>
        <w:t xml:space="preserve"> </w:t>
      </w:r>
      <w:r>
        <w:t>quais</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teve</w:t>
      </w:r>
      <w:r>
        <w:rPr>
          <w:rFonts w:eastAsia="Arial"/>
        </w:rPr>
        <w:t xml:space="preserve"> </w:t>
      </w:r>
      <w:r>
        <w:t>contato</w:t>
      </w:r>
      <w:r>
        <w:rPr>
          <w:rFonts w:eastAsia="Arial"/>
        </w:rPr>
        <w:t xml:space="preserve"> </w:t>
      </w:r>
      <w:r>
        <w:t>antes</w:t>
      </w:r>
      <w:r>
        <w:rPr>
          <w:rFonts w:eastAsia="Arial"/>
        </w:rPr>
        <w:t xml:space="preserve"> </w:t>
      </w:r>
      <w:r>
        <w:t>do</w:t>
      </w:r>
      <w:r>
        <w:rPr>
          <w:rFonts w:eastAsia="Arial"/>
        </w:rPr>
        <w:t xml:space="preserve"> </w:t>
      </w:r>
      <w:r>
        <w:t>início</w:t>
      </w:r>
      <w:r>
        <w:rPr>
          <w:rFonts w:eastAsia="Arial"/>
        </w:rPr>
        <w:t xml:space="preserve"> </w:t>
      </w:r>
      <w:r>
        <w:t>do</w:t>
      </w:r>
      <w:r>
        <w:rPr>
          <w:rFonts w:eastAsia="Arial"/>
        </w:rPr>
        <w:t xml:space="preserve"> </w:t>
      </w:r>
      <w:r w:rsidR="009413BE" w:rsidRPr="009413BE">
        <w:t>trabalho</w:t>
      </w:r>
      <w:r w:rsidRPr="009413BE">
        <w: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Geração</w:t>
      </w:r>
      <w:r>
        <w:rPr>
          <w:rFonts w:eastAsia="Arial"/>
        </w:rPr>
        <w:t xml:space="preserve"> </w:t>
      </w:r>
      <w:r>
        <w:t>de</w:t>
      </w:r>
      <w:r>
        <w:rPr>
          <w:rFonts w:eastAsia="Arial"/>
        </w:rPr>
        <w:t xml:space="preserve"> </w:t>
      </w:r>
      <w:r>
        <w:t>relatórios</w:t>
      </w:r>
      <w:r>
        <w:rPr>
          <w:rFonts w:eastAsia="Arial"/>
        </w:rPr>
        <w:t xml:space="preserve"> </w:t>
      </w:r>
      <w:r>
        <w:t>em</w:t>
      </w:r>
      <w:r>
        <w:rPr>
          <w:rFonts w:eastAsia="Arial"/>
        </w:rPr>
        <w:t xml:space="preserve"> </w:t>
      </w:r>
      <w:r>
        <w:t>PDF,</w:t>
      </w:r>
      <w:r>
        <w:rPr>
          <w:rFonts w:eastAsia="Arial"/>
        </w:rPr>
        <w:t xml:space="preserve"> </w:t>
      </w:r>
      <w:r>
        <w:t>XLS</w:t>
      </w:r>
      <w:r>
        <w:rPr>
          <w:rFonts w:eastAsia="Arial"/>
        </w:rPr>
        <w:t xml:space="preserve"> </w:t>
      </w:r>
      <w:r>
        <w:t>e</w:t>
      </w:r>
      <w:r>
        <w:rPr>
          <w:rFonts w:eastAsia="Arial"/>
        </w:rPr>
        <w:t xml:space="preserve"> </w:t>
      </w:r>
      <w:r>
        <w:t>XLSX:</w:t>
      </w:r>
      <w:r>
        <w:rPr>
          <w:rFonts w:eastAsia="Arial"/>
        </w:rPr>
        <w:t xml:space="preserve"> </w:t>
      </w:r>
      <w:r>
        <w:t>alguns</w:t>
      </w:r>
      <w:r>
        <w:rPr>
          <w:rFonts w:eastAsia="Arial"/>
        </w:rPr>
        <w:t xml:space="preserve"> </w:t>
      </w:r>
      <w:r>
        <w:t>módulos</w:t>
      </w:r>
      <w:r>
        <w:rPr>
          <w:rFonts w:eastAsia="Arial"/>
        </w:rPr>
        <w:t xml:space="preserve"> </w:t>
      </w:r>
      <w:r>
        <w:t>do</w:t>
      </w:r>
      <w:r>
        <w:rPr>
          <w:rFonts w:eastAsia="Arial"/>
        </w:rPr>
        <w:t xml:space="preserve"> </w:t>
      </w:r>
      <w:r>
        <w:t>sistema</w:t>
      </w:r>
      <w:r>
        <w:rPr>
          <w:rFonts w:eastAsia="Arial"/>
        </w:rPr>
        <w:t xml:space="preserve"> </w:t>
      </w:r>
      <w:r>
        <w:t>oferecem</w:t>
      </w:r>
      <w:r>
        <w:rPr>
          <w:rFonts w:eastAsia="Arial"/>
        </w:rPr>
        <w:t xml:space="preserve"> </w:t>
      </w:r>
      <w:r>
        <w:t>exportação</w:t>
      </w:r>
      <w:r>
        <w:rPr>
          <w:rFonts w:eastAsia="Arial"/>
        </w:rPr>
        <w:t xml:space="preserve"> </w:t>
      </w:r>
      <w:r>
        <w:t>de</w:t>
      </w:r>
      <w:r>
        <w:rPr>
          <w:rFonts w:eastAsia="Arial"/>
        </w:rPr>
        <w:t xml:space="preserve"> </w:t>
      </w:r>
      <w:r>
        <w:t>arquivos</w:t>
      </w:r>
      <w:r>
        <w:rPr>
          <w:rFonts w:eastAsia="Arial"/>
        </w:rPr>
        <w:t xml:space="preserve"> </w:t>
      </w:r>
      <w:r>
        <w:t>nestes</w:t>
      </w:r>
      <w:r>
        <w:rPr>
          <w:rFonts w:eastAsia="Arial"/>
        </w:rPr>
        <w:t xml:space="preserve"> </w:t>
      </w:r>
      <w:r w:rsidR="009413BE">
        <w:rPr>
          <w:rFonts w:eastAsia="Arial"/>
        </w:rPr>
        <w:t>três</w:t>
      </w:r>
      <w:r>
        <w:rPr>
          <w:rFonts w:eastAsia="Arial"/>
        </w:rPr>
        <w:t xml:space="preserve"> </w:t>
      </w:r>
      <w:r>
        <w:t>formatos</w:t>
      </w:r>
      <w:r>
        <w:rPr>
          <w:rFonts w:eastAsia="Arial"/>
        </w:rPr>
        <w:t xml:space="preserve"> </w:t>
      </w:r>
      <w:r>
        <w:t>específicos,</w:t>
      </w:r>
      <w:r>
        <w:rPr>
          <w:rFonts w:eastAsia="Arial"/>
        </w:rPr>
        <w:t xml:space="preserve"> </w:t>
      </w:r>
      <w:r>
        <w:t>sendo</w:t>
      </w:r>
      <w:r>
        <w:rPr>
          <w:rFonts w:eastAsia="Arial"/>
        </w:rPr>
        <w:t xml:space="preserve"> </w:t>
      </w:r>
      <w:r>
        <w:t>que</w:t>
      </w:r>
      <w:r>
        <w:rPr>
          <w:rFonts w:eastAsia="Arial"/>
        </w:rPr>
        <w:t xml:space="preserve"> </w:t>
      </w:r>
      <w:r>
        <w:t>além</w:t>
      </w:r>
      <w:r>
        <w:rPr>
          <w:rFonts w:eastAsia="Arial"/>
        </w:rPr>
        <w:t xml:space="preserve"> </w:t>
      </w:r>
      <w:r>
        <w:t>de</w:t>
      </w:r>
      <w:r>
        <w:rPr>
          <w:rFonts w:eastAsia="Arial"/>
        </w:rPr>
        <w:t xml:space="preserve"> </w:t>
      </w:r>
      <w:r>
        <w:t>texto</w:t>
      </w:r>
      <w:r>
        <w:rPr>
          <w:rFonts w:eastAsia="Arial"/>
        </w:rPr>
        <w:t xml:space="preserve"> </w:t>
      </w:r>
      <w:r>
        <w:t>e</w:t>
      </w:r>
      <w:r>
        <w:rPr>
          <w:rFonts w:eastAsia="Arial"/>
        </w:rPr>
        <w:t xml:space="preserve"> </w:t>
      </w:r>
      <w:r>
        <w:t>tabelas,</w:t>
      </w:r>
      <w:r>
        <w:rPr>
          <w:rFonts w:eastAsia="Arial"/>
        </w:rPr>
        <w:t xml:space="preserve"> </w:t>
      </w:r>
      <w:r>
        <w:t>foi</w:t>
      </w:r>
      <w:r>
        <w:rPr>
          <w:rFonts w:eastAsia="Arial"/>
        </w:rPr>
        <w:t xml:space="preserve"> </w:t>
      </w:r>
      <w:r>
        <w:t>necessário</w:t>
      </w:r>
      <w:r>
        <w:rPr>
          <w:rFonts w:eastAsia="Arial"/>
        </w:rPr>
        <w:t xml:space="preserve"> </w:t>
      </w:r>
      <w:r>
        <w:t>exportar</w:t>
      </w:r>
      <w:r>
        <w:rPr>
          <w:rFonts w:eastAsia="Arial"/>
        </w:rPr>
        <w:t xml:space="preserve"> </w:t>
      </w:r>
      <w:r>
        <w:t>gráficos</w:t>
      </w:r>
      <w:r>
        <w:rPr>
          <w:rFonts w:eastAsia="Arial"/>
        </w:rPr>
        <w:t xml:space="preserve"> </w:t>
      </w:r>
      <w:r>
        <w:t>para</w:t>
      </w:r>
      <w:r>
        <w:rPr>
          <w:rFonts w:eastAsia="Arial"/>
        </w:rPr>
        <w:t xml:space="preserve"> </w:t>
      </w:r>
      <w:r>
        <w:t>algumas</w:t>
      </w:r>
      <w:r>
        <w:rPr>
          <w:rFonts w:eastAsia="Arial"/>
        </w:rPr>
        <w:t xml:space="preserve"> </w:t>
      </w:r>
      <w:r>
        <w:t>planilhas.</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possuía</w:t>
      </w:r>
      <w:r>
        <w:rPr>
          <w:rFonts w:eastAsia="Arial"/>
        </w:rPr>
        <w:t xml:space="preserve"> </w:t>
      </w:r>
      <w:r>
        <w:t>nenhuma</w:t>
      </w:r>
      <w:r>
        <w:rPr>
          <w:rFonts w:eastAsia="Arial"/>
        </w:rPr>
        <w:t xml:space="preserve"> </w:t>
      </w:r>
      <w:r>
        <w:t>experiência</w:t>
      </w:r>
      <w:r>
        <w:rPr>
          <w:rFonts w:eastAsia="Arial"/>
        </w:rPr>
        <w:t xml:space="preserve"> </w:t>
      </w:r>
      <w:r>
        <w:t>com</w:t>
      </w:r>
      <w:r>
        <w:rPr>
          <w:rFonts w:eastAsia="Arial"/>
        </w:rPr>
        <w:t xml:space="preserve"> </w:t>
      </w:r>
      <w:r>
        <w:t>geração</w:t>
      </w:r>
      <w:r>
        <w:rPr>
          <w:rFonts w:eastAsia="Arial"/>
        </w:rPr>
        <w:t xml:space="preserve"> </w:t>
      </w:r>
      <w:r>
        <w:t>de</w:t>
      </w:r>
      <w:r>
        <w:rPr>
          <w:rFonts w:eastAsia="Arial"/>
        </w:rPr>
        <w:t xml:space="preserve"> </w:t>
      </w:r>
      <w:r>
        <w:t>PDFs</w:t>
      </w:r>
      <w:r>
        <w:rPr>
          <w:rFonts w:eastAsia="Arial"/>
        </w:rPr>
        <w:t xml:space="preserve"> </w:t>
      </w:r>
      <w:r w:rsidR="009413BE" w:rsidRPr="009413BE">
        <w:t>ou</w:t>
      </w:r>
      <w:r>
        <w:rPr>
          <w:rFonts w:eastAsia="Arial"/>
        </w:rPr>
        <w:t xml:space="preserve"> </w:t>
      </w:r>
      <w:r w:rsidR="009413BE">
        <w:rPr>
          <w:rFonts w:eastAsia="Arial"/>
        </w:rPr>
        <w:t xml:space="preserve">de </w:t>
      </w:r>
      <w:r>
        <w:t>planilhas</w:t>
      </w:r>
      <w:r>
        <w:rPr>
          <w:rFonts w:eastAsia="Arial"/>
        </w:rPr>
        <w:t xml:space="preserve"> </w:t>
      </w:r>
      <w:r>
        <w:t>antes</w:t>
      </w:r>
      <w:r>
        <w:rPr>
          <w:rFonts w:eastAsia="Arial"/>
        </w:rPr>
        <w:t xml:space="preserve"> </w:t>
      </w:r>
      <w:r>
        <w:t>do</w:t>
      </w:r>
      <w:r>
        <w:rPr>
          <w:rFonts w:eastAsia="Arial"/>
        </w:rPr>
        <w:t xml:space="preserve"> </w:t>
      </w:r>
      <w:r w:rsidR="009413BE" w:rsidRPr="009413BE">
        <w:t>trabalho</w:t>
      </w:r>
      <w:r>
        <w:rPr>
          <w:rFonts w:eastAsia="Arial"/>
        </w:rPr>
        <w:t xml:space="preserve"> </w:t>
      </w:r>
      <w:r>
        <w:t>desenvolvido,</w:t>
      </w:r>
      <w:r>
        <w:rPr>
          <w:rFonts w:eastAsia="Arial"/>
        </w:rPr>
        <w:t xml:space="preserve"> </w:t>
      </w:r>
      <w:r>
        <w:t>precisando,</w:t>
      </w:r>
      <w:r>
        <w:rPr>
          <w:rFonts w:eastAsia="Arial"/>
        </w:rPr>
        <w:t xml:space="preserve"> </w:t>
      </w:r>
      <w:r>
        <w:t>então,</w:t>
      </w:r>
      <w:r>
        <w:rPr>
          <w:rFonts w:eastAsia="Arial"/>
        </w:rPr>
        <w:t xml:space="preserve"> </w:t>
      </w:r>
      <w:r>
        <w:t>estudar</w:t>
      </w:r>
      <w:r>
        <w:rPr>
          <w:rFonts w:eastAsia="Arial"/>
        </w:rPr>
        <w:t xml:space="preserve"> </w:t>
      </w:r>
      <w:r>
        <w:t>técnicas</w:t>
      </w:r>
      <w:r>
        <w:rPr>
          <w:rFonts w:eastAsia="Arial"/>
        </w:rPr>
        <w:t xml:space="preserve"> </w:t>
      </w:r>
      <w:r>
        <w:t>e</w:t>
      </w:r>
      <w:r>
        <w:rPr>
          <w:rFonts w:eastAsia="Arial"/>
        </w:rPr>
        <w:t xml:space="preserve"> </w:t>
      </w:r>
      <w:r>
        <w:t>bibliotecas</w:t>
      </w:r>
      <w:r>
        <w:rPr>
          <w:rFonts w:eastAsia="Arial"/>
        </w:rPr>
        <w:t xml:space="preserve"> </w:t>
      </w:r>
      <w:r>
        <w:t>disponíveis</w:t>
      </w:r>
      <w:r>
        <w:rPr>
          <w:rFonts w:eastAsia="Arial"/>
        </w:rPr>
        <w:t xml:space="preserve"> </w:t>
      </w:r>
      <w:r>
        <w:t>para</w:t>
      </w:r>
      <w:r>
        <w:rPr>
          <w:rFonts w:eastAsia="Arial"/>
        </w:rPr>
        <w:t xml:space="preserve"> </w:t>
      </w:r>
      <w:r>
        <w:t>atingir</w:t>
      </w:r>
      <w:r>
        <w:rPr>
          <w:rFonts w:eastAsia="Arial"/>
        </w:rPr>
        <w:t xml:space="preserve"> </w:t>
      </w:r>
      <w:r>
        <w:t>tais</w:t>
      </w:r>
      <w:r>
        <w:rPr>
          <w:rFonts w:eastAsia="Arial"/>
        </w:rPr>
        <w:t xml:space="preserve"> </w:t>
      </w:r>
      <w:r w:rsidRPr="009413BE">
        <w:t>funcionalidades.</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Geração</w:t>
      </w:r>
      <w:r>
        <w:rPr>
          <w:rFonts w:eastAsia="Arial"/>
        </w:rPr>
        <w:t xml:space="preserve"> </w:t>
      </w:r>
      <w:r>
        <w:t>de</w:t>
      </w:r>
      <w:r>
        <w:rPr>
          <w:rFonts w:eastAsia="Arial"/>
        </w:rPr>
        <w:t xml:space="preserve"> </w:t>
      </w:r>
      <w:r>
        <w:t>estatísticas</w:t>
      </w:r>
      <w:r w:rsidRPr="009413BE">
        <w:rPr>
          <w:rFonts w:eastAsia="Arial"/>
        </w:rPr>
        <w:t xml:space="preserve"> </w:t>
      </w:r>
      <w:r w:rsidRPr="009413BE">
        <w:t>/</w:t>
      </w:r>
      <w:r>
        <w:rPr>
          <w:rFonts w:eastAsia="Arial"/>
        </w:rPr>
        <w:t xml:space="preserve"> </w:t>
      </w:r>
      <w:r>
        <w:t>Integração</w:t>
      </w:r>
      <w:r>
        <w:rPr>
          <w:rFonts w:eastAsia="Arial"/>
        </w:rPr>
        <w:t xml:space="preserve"> </w:t>
      </w:r>
      <w:r>
        <w:t>com</w:t>
      </w:r>
      <w:r>
        <w:rPr>
          <w:rFonts w:eastAsia="Arial"/>
        </w:rPr>
        <w:t xml:space="preserve"> </w:t>
      </w:r>
      <w:r w:rsidRPr="009413BE">
        <w:rPr>
          <w:i/>
        </w:rPr>
        <w:t>Google</w:t>
      </w:r>
      <w:r w:rsidRPr="009413BE">
        <w:rPr>
          <w:rFonts w:eastAsia="Arial"/>
          <w:i/>
        </w:rPr>
        <w:t xml:space="preserve"> </w:t>
      </w:r>
      <w:r w:rsidRPr="009413BE">
        <w:rPr>
          <w:i/>
        </w:rPr>
        <w:t>Charts</w:t>
      </w:r>
      <w:r>
        <w:t>:</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estatísticas</w:t>
      </w:r>
      <w:r>
        <w:rPr>
          <w:rFonts w:eastAsia="Arial"/>
        </w:rPr>
        <w:t xml:space="preserve"> </w:t>
      </w:r>
      <w:r>
        <w:t>contém</w:t>
      </w:r>
      <w:r>
        <w:rPr>
          <w:rFonts w:eastAsia="Arial"/>
        </w:rPr>
        <w:t xml:space="preserve"> </w:t>
      </w:r>
      <w:r>
        <w:t>criação</w:t>
      </w:r>
      <w:r>
        <w:rPr>
          <w:rFonts w:eastAsia="Arial"/>
        </w:rPr>
        <w:t xml:space="preserve"> </w:t>
      </w:r>
      <w:r>
        <w:t>de</w:t>
      </w:r>
      <w:r>
        <w:rPr>
          <w:rFonts w:eastAsia="Arial"/>
        </w:rPr>
        <w:t xml:space="preserve"> </w:t>
      </w:r>
      <w:r>
        <w:t>tabelas</w:t>
      </w:r>
      <w:r>
        <w:rPr>
          <w:rFonts w:eastAsia="Arial"/>
        </w:rPr>
        <w:t xml:space="preserve"> </w:t>
      </w:r>
      <w:r>
        <w:t>de</w:t>
      </w:r>
      <w:r>
        <w:rPr>
          <w:rFonts w:eastAsia="Arial"/>
        </w:rPr>
        <w:t xml:space="preserve"> </w:t>
      </w:r>
      <w:r>
        <w:t>dados</w:t>
      </w:r>
      <w:r>
        <w:rPr>
          <w:rFonts w:eastAsia="Arial"/>
        </w:rPr>
        <w:t xml:space="preserve"> </w:t>
      </w:r>
      <w:r>
        <w:t>a</w:t>
      </w:r>
      <w:r>
        <w:rPr>
          <w:rFonts w:eastAsia="Arial"/>
        </w:rPr>
        <w:t xml:space="preserve"> </w:t>
      </w:r>
      <w:r>
        <w:t>partir</w:t>
      </w:r>
      <w:r>
        <w:rPr>
          <w:rFonts w:eastAsia="Arial"/>
        </w:rPr>
        <w:t xml:space="preserve"> </w:t>
      </w:r>
      <w:r>
        <w:t>de</w:t>
      </w:r>
      <w:r>
        <w:rPr>
          <w:rFonts w:eastAsia="Arial"/>
        </w:rPr>
        <w:t xml:space="preserve"> </w:t>
      </w:r>
      <w:r>
        <w:t>critérios</w:t>
      </w:r>
      <w:r>
        <w:rPr>
          <w:rFonts w:eastAsia="Arial"/>
        </w:rPr>
        <w:t xml:space="preserve"> </w:t>
      </w:r>
      <w:r>
        <w:t>definidos</w:t>
      </w:r>
      <w:r>
        <w:rPr>
          <w:rFonts w:eastAsia="Arial"/>
        </w:rPr>
        <w:t xml:space="preserve"> </w:t>
      </w:r>
      <w:r>
        <w:t>pelo</w:t>
      </w:r>
      <w:r>
        <w:rPr>
          <w:rFonts w:eastAsia="Arial"/>
        </w:rPr>
        <w:t xml:space="preserve"> </w:t>
      </w:r>
      <w:r>
        <w:t>usuário,</w:t>
      </w:r>
      <w:r>
        <w:rPr>
          <w:rFonts w:eastAsia="Arial"/>
        </w:rPr>
        <w:t xml:space="preserve"> </w:t>
      </w:r>
      <w:r>
        <w:t>aplicação</w:t>
      </w:r>
      <w:r>
        <w:rPr>
          <w:rFonts w:eastAsia="Arial"/>
        </w:rPr>
        <w:t xml:space="preserve"> </w:t>
      </w:r>
      <w:r>
        <w:t>de</w:t>
      </w:r>
      <w:r>
        <w:rPr>
          <w:rFonts w:eastAsia="Arial"/>
        </w:rPr>
        <w:t xml:space="preserve"> </w:t>
      </w:r>
      <w:r>
        <w:t>fórmulas</w:t>
      </w:r>
      <w:r>
        <w:rPr>
          <w:rFonts w:eastAsia="Arial"/>
        </w:rPr>
        <w:t xml:space="preserve"> </w:t>
      </w:r>
      <w:r>
        <w:t>nestes</w:t>
      </w:r>
      <w:r>
        <w:rPr>
          <w:rFonts w:eastAsia="Arial"/>
        </w:rPr>
        <w:t xml:space="preserve"> </w:t>
      </w:r>
      <w:r>
        <w:t>dados</w:t>
      </w:r>
      <w:r>
        <w:rPr>
          <w:rFonts w:eastAsia="Arial"/>
        </w:rPr>
        <w:t xml:space="preserve"> </w:t>
      </w:r>
      <w:r>
        <w:t>e</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visuais.</w:t>
      </w:r>
      <w:r>
        <w:rPr>
          <w:rFonts w:eastAsia="Arial"/>
        </w:rPr>
        <w:t xml:space="preserve"> </w:t>
      </w:r>
      <w:r>
        <w:t>Foi</w:t>
      </w:r>
      <w:r>
        <w:rPr>
          <w:rFonts w:eastAsia="Arial"/>
        </w:rPr>
        <w:t xml:space="preserve"> </w:t>
      </w:r>
      <w:r>
        <w:t>implementada</w:t>
      </w:r>
      <w:r>
        <w:rPr>
          <w:rFonts w:eastAsia="Arial"/>
        </w:rPr>
        <w:t xml:space="preserve"> </w:t>
      </w:r>
      <w:r>
        <w:t>uma</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ferramenta</w:t>
      </w:r>
      <w:r>
        <w:rPr>
          <w:rFonts w:eastAsia="Arial"/>
        </w:rPr>
        <w:t xml:space="preserve"> </w:t>
      </w:r>
      <w:r>
        <w:t>Google</w:t>
      </w:r>
      <w:r>
        <w:rPr>
          <w:rFonts w:eastAsia="Arial"/>
        </w:rPr>
        <w:t xml:space="preserve"> </w:t>
      </w:r>
      <w:r>
        <w:t>Charts</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então</w:t>
      </w:r>
      <w:r>
        <w:rPr>
          <w:rFonts w:eastAsia="Arial"/>
        </w:rPr>
        <w:t xml:space="preserve"> </w:t>
      </w:r>
      <w:r>
        <w:t>foi</w:t>
      </w:r>
      <w:r>
        <w:rPr>
          <w:rFonts w:eastAsia="Arial"/>
        </w:rPr>
        <w:t xml:space="preserve"> </w:t>
      </w:r>
      <w:r>
        <w:t>necessário</w:t>
      </w:r>
      <w:r>
        <w:rPr>
          <w:rFonts w:eastAsia="Arial"/>
        </w:rPr>
        <w:t xml:space="preserve"> </w:t>
      </w:r>
      <w:r>
        <w:t>um</w:t>
      </w:r>
      <w:r>
        <w:rPr>
          <w:rFonts w:eastAsia="Arial"/>
        </w:rPr>
        <w:t xml:space="preserve"> </w:t>
      </w:r>
      <w:r>
        <w:t>estudo</w:t>
      </w:r>
      <w:r>
        <w:rPr>
          <w:rFonts w:eastAsia="Arial"/>
        </w:rPr>
        <w:t xml:space="preserve"> </w:t>
      </w:r>
      <w:r>
        <w:t>das</w:t>
      </w:r>
      <w:r>
        <w:rPr>
          <w:rFonts w:eastAsia="Arial"/>
        </w:rPr>
        <w:t xml:space="preserve"> </w:t>
      </w:r>
      <w:r>
        <w:t>bibliotecas</w:t>
      </w:r>
      <w:r>
        <w:rPr>
          <w:rFonts w:eastAsia="Arial"/>
        </w:rPr>
        <w:t xml:space="preserve"> </w:t>
      </w:r>
      <w:r>
        <w:t>disponíveis</w:t>
      </w:r>
      <w:r>
        <w:rPr>
          <w:rFonts w:eastAsia="Arial"/>
        </w:rPr>
        <w:t xml:space="preserve"> </w:t>
      </w:r>
      <w:r>
        <w:t>e</w:t>
      </w:r>
      <w:r>
        <w:rPr>
          <w:rFonts w:eastAsia="Arial"/>
        </w:rPr>
        <w:t xml:space="preserve"> </w:t>
      </w:r>
      <w:r>
        <w:t>de</w:t>
      </w:r>
      <w:r>
        <w:rPr>
          <w:rFonts w:eastAsia="Arial"/>
        </w:rPr>
        <w:t xml:space="preserve"> </w:t>
      </w:r>
      <w:r>
        <w:t>uma</w:t>
      </w:r>
      <w:r>
        <w:rPr>
          <w:rFonts w:eastAsia="Arial"/>
        </w:rPr>
        <w:t xml:space="preserve"> </w:t>
      </w:r>
      <w:r>
        <w:t>API</w:t>
      </w:r>
      <w:r>
        <w:rPr>
          <w:rFonts w:eastAsia="Arial"/>
        </w:rPr>
        <w:t xml:space="preserve"> </w:t>
      </w:r>
      <w:r w:rsidRPr="009413BE">
        <w:t>específica.</w:t>
      </w:r>
    </w:p>
    <w:p w:rsidR="00270A16" w:rsidRDefault="00270A16">
      <w:pPr>
        <w:pStyle w:val="ItemizaoTCC"/>
      </w:pPr>
      <w:r>
        <w:t>Inovação</w:t>
      </w:r>
      <w:r>
        <w:rPr>
          <w:rFonts w:eastAsia="Arial"/>
        </w:rPr>
        <w:t xml:space="preserve"> </w:t>
      </w:r>
      <w:r>
        <w:t>-</w:t>
      </w:r>
      <w:r>
        <w:rPr>
          <w:rFonts w:eastAsia="Arial"/>
        </w:rPr>
        <w:t xml:space="preserve"> </w:t>
      </w:r>
      <w:r>
        <w:t>Sistema</w:t>
      </w:r>
      <w:r>
        <w:rPr>
          <w:rFonts w:eastAsia="Arial"/>
        </w:rPr>
        <w:t xml:space="preserve"> </w:t>
      </w:r>
      <w:r>
        <w:t>multiperfil:</w:t>
      </w:r>
      <w:r>
        <w:rPr>
          <w:rFonts w:eastAsia="Arial"/>
        </w:rPr>
        <w:t xml:space="preserve"> </w:t>
      </w:r>
      <w:r>
        <w:t>pelas</w:t>
      </w:r>
      <w:r>
        <w:rPr>
          <w:rFonts w:eastAsia="Arial"/>
        </w:rPr>
        <w:t xml:space="preserve"> </w:t>
      </w:r>
      <w:r>
        <w:t>funcionalidades</w:t>
      </w:r>
      <w:r>
        <w:rPr>
          <w:rFonts w:eastAsia="Arial"/>
        </w:rPr>
        <w:t xml:space="preserve"> </w:t>
      </w:r>
      <w:r>
        <w:t>serem</w:t>
      </w:r>
      <w:r>
        <w:rPr>
          <w:rFonts w:eastAsia="Arial"/>
        </w:rPr>
        <w:t xml:space="preserve"> </w:t>
      </w:r>
      <w:r>
        <w:t>diferentes</w:t>
      </w:r>
      <w:r>
        <w:rPr>
          <w:rFonts w:eastAsia="Arial"/>
        </w:rPr>
        <w:t xml:space="preserve"> </w:t>
      </w:r>
      <w:r>
        <w:t>para</w:t>
      </w:r>
      <w:r>
        <w:rPr>
          <w:rFonts w:eastAsia="Arial"/>
        </w:rPr>
        <w:t xml:space="preserve"> </w:t>
      </w:r>
      <w:r>
        <w:t>cada</w:t>
      </w:r>
      <w:r>
        <w:rPr>
          <w:rFonts w:eastAsia="Arial"/>
        </w:rPr>
        <w:t xml:space="preserve"> </w:t>
      </w:r>
      <w:r>
        <w:t>tipo</w:t>
      </w:r>
      <w:r>
        <w:rPr>
          <w:rFonts w:eastAsia="Arial"/>
        </w:rPr>
        <w:t xml:space="preserve"> </w:t>
      </w:r>
      <w:r>
        <w:t>de</w:t>
      </w:r>
      <w:r>
        <w:rPr>
          <w:rFonts w:eastAsia="Arial"/>
        </w:rPr>
        <w:t xml:space="preserve"> </w:t>
      </w:r>
      <w:r>
        <w:t>usuário,</w:t>
      </w:r>
      <w:r>
        <w:rPr>
          <w:rFonts w:eastAsia="Arial"/>
        </w:rPr>
        <w:t xml:space="preserve"> </w:t>
      </w:r>
      <w:r>
        <w:t>o</w:t>
      </w:r>
      <w:r>
        <w:rPr>
          <w:rFonts w:eastAsia="Arial"/>
        </w:rPr>
        <w:t xml:space="preserve"> </w:t>
      </w:r>
      <w:r>
        <w:t>sistema</w:t>
      </w:r>
      <w:r>
        <w:rPr>
          <w:rFonts w:eastAsia="Arial"/>
        </w:rPr>
        <w:t xml:space="preserve"> </w:t>
      </w:r>
      <w:r>
        <w:t>é</w:t>
      </w:r>
      <w:r>
        <w:rPr>
          <w:rFonts w:eastAsia="Arial"/>
        </w:rPr>
        <w:t xml:space="preserve"> </w:t>
      </w:r>
      <w:r>
        <w:t>multiperfil.</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tinha</w:t>
      </w:r>
      <w:r>
        <w:rPr>
          <w:rFonts w:eastAsia="Arial"/>
        </w:rPr>
        <w:t xml:space="preserve"> </w:t>
      </w:r>
      <w:r>
        <w:t>experiência</w:t>
      </w:r>
      <w:r>
        <w:rPr>
          <w:rFonts w:eastAsia="Arial"/>
        </w:rPr>
        <w:t xml:space="preserve"> </w:t>
      </w:r>
      <w:r>
        <w:t>com</w:t>
      </w:r>
      <w:r>
        <w:rPr>
          <w:rFonts w:eastAsia="Arial"/>
        </w:rPr>
        <w:t xml:space="preserve"> </w:t>
      </w:r>
      <w:r>
        <w:t>implementações</w:t>
      </w:r>
      <w:r>
        <w:rPr>
          <w:rFonts w:eastAsia="Arial"/>
        </w:rPr>
        <w:t xml:space="preserve"> </w:t>
      </w:r>
      <w:r w:rsidRPr="005D3043">
        <w:t>que</w:t>
      </w:r>
      <w:r w:rsidRPr="005D3043">
        <w:rPr>
          <w:rFonts w:eastAsia="Arial"/>
        </w:rPr>
        <w:t xml:space="preserve"> </w:t>
      </w:r>
      <w:r w:rsidR="009413BE" w:rsidRPr="005D3043">
        <w:rPr>
          <w:rFonts w:eastAsia="Arial"/>
        </w:rPr>
        <w:t>exigissem</w:t>
      </w:r>
      <w:r w:rsidRPr="005D3043">
        <w:rPr>
          <w:rFonts w:eastAsia="Arial"/>
        </w:rPr>
        <w:t xml:space="preserve"> </w:t>
      </w:r>
      <w:r w:rsidR="009413BE" w:rsidRPr="005D3043">
        <w:t>mudanças em</w:t>
      </w:r>
      <w:r w:rsidRPr="005D3043">
        <w:rPr>
          <w:rFonts w:eastAsia="Arial"/>
        </w:rPr>
        <w:t xml:space="preserve"> </w:t>
      </w:r>
      <w:r w:rsidRPr="005D3043">
        <w:t>sua</w:t>
      </w:r>
      <w:r w:rsidRPr="005D3043">
        <w:rPr>
          <w:rFonts w:eastAsia="Arial"/>
        </w:rPr>
        <w:t xml:space="preserve"> </w:t>
      </w:r>
      <w:r w:rsidRPr="005D3043">
        <w:t>interface</w:t>
      </w:r>
      <w:r w:rsidRPr="005D3043">
        <w:rPr>
          <w:rFonts w:eastAsia="Arial"/>
        </w:rPr>
        <w:t xml:space="preserve"> </w:t>
      </w:r>
      <w:r w:rsidRPr="005D3043">
        <w:t>e</w:t>
      </w:r>
      <w:r w:rsidRPr="005D3043">
        <w:rPr>
          <w:rFonts w:eastAsia="Arial"/>
        </w:rPr>
        <w:t xml:space="preserve"> </w:t>
      </w:r>
      <w:r w:rsidRPr="005D3043">
        <w:t>funcionalidades</w:t>
      </w:r>
      <w:r>
        <w:rPr>
          <w:rFonts w:eastAsia="Arial"/>
        </w:rPr>
        <w:t xml:space="preserve"> </w:t>
      </w:r>
      <w:r>
        <w:t>disponíveis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autenticação</w:t>
      </w:r>
      <w:r>
        <w:rPr>
          <w:rFonts w:eastAsia="Arial"/>
        </w:rPr>
        <w:t xml:space="preserve"> </w:t>
      </w:r>
      <w:r>
        <w:t>inicial</w:t>
      </w:r>
      <w:r>
        <w:rPr>
          <w:rFonts w:eastAsia="Arial"/>
        </w:rPr>
        <w:t xml:space="preserve"> </w:t>
      </w:r>
      <w:r>
        <w:t>(</w:t>
      </w:r>
      <w:r>
        <w:rPr>
          <w:i/>
        </w:rPr>
        <w:t>login</w:t>
      </w:r>
      <w:r>
        <w:t>)</w:t>
      </w:r>
      <w:r>
        <w:rPr>
          <w:rFonts w:eastAsia="Arial"/>
        </w:rPr>
        <w:t xml:space="preserve"> </w:t>
      </w:r>
      <w:r>
        <w:t>nem</w:t>
      </w:r>
      <w:r>
        <w:rPr>
          <w:rFonts w:eastAsia="Arial"/>
        </w:rPr>
        <w:t xml:space="preserve"> </w:t>
      </w:r>
      <w:r>
        <w:t>com</w:t>
      </w:r>
      <w:r>
        <w:rPr>
          <w:rFonts w:eastAsia="Arial"/>
        </w:rPr>
        <w:t xml:space="preserve"> </w:t>
      </w:r>
      <w:r>
        <w:t>a</w:t>
      </w:r>
      <w:r>
        <w:rPr>
          <w:rFonts w:eastAsia="Arial"/>
        </w:rPr>
        <w:t xml:space="preserve"> </w:t>
      </w:r>
      <w:r>
        <w:t>definição</w:t>
      </w:r>
      <w:r>
        <w:rPr>
          <w:rFonts w:eastAsia="Arial"/>
        </w:rPr>
        <w:t xml:space="preserve"> </w:t>
      </w:r>
      <w:r>
        <w:t>e</w:t>
      </w:r>
      <w:r>
        <w:rPr>
          <w:rFonts w:eastAsia="Arial"/>
        </w:rPr>
        <w:t xml:space="preserve"> </w:t>
      </w:r>
      <w:r>
        <w:t>implementação</w:t>
      </w:r>
      <w:r>
        <w:rPr>
          <w:rFonts w:eastAsia="Arial"/>
        </w:rPr>
        <w:t xml:space="preserve"> </w:t>
      </w:r>
      <w:r>
        <w:t>de</w:t>
      </w:r>
      <w:r>
        <w:rPr>
          <w:rFonts w:eastAsia="Arial"/>
        </w:rPr>
        <w:t xml:space="preserve"> </w:t>
      </w:r>
      <w:r>
        <w:t>regras</w:t>
      </w:r>
      <w:r>
        <w:rPr>
          <w:rFonts w:eastAsia="Arial"/>
        </w:rPr>
        <w:t xml:space="preserve"> </w:t>
      </w:r>
      <w:r>
        <w:t>de</w:t>
      </w:r>
      <w:r>
        <w:rPr>
          <w:rFonts w:eastAsia="Arial"/>
        </w:rPr>
        <w:t xml:space="preserve"> </w:t>
      </w:r>
      <w:r>
        <w:t>permissões.</w:t>
      </w:r>
    </w:p>
    <w:p w:rsidR="00270A16" w:rsidRDefault="00270A16">
      <w:pPr>
        <w:pStyle w:val="PargrafoTCC"/>
        <w:rPr>
          <w:rFonts w:eastAsia="Arial"/>
        </w:rPr>
      </w:pPr>
    </w:p>
    <w:p w:rsidR="00270A16" w:rsidRDefault="00270A16" w:rsidP="002C266D">
      <w:pPr>
        <w:pStyle w:val="Heading2"/>
      </w:pPr>
      <w:bookmarkStart w:id="307" w:name="__RefHeading__412_1472683970"/>
      <w:bookmarkStart w:id="308" w:name="__RefHeading__295_1176750583"/>
      <w:bookmarkStart w:id="309" w:name="__RefHeading__229_1884309817"/>
      <w:bookmarkStart w:id="310" w:name="__RefHeading__163_2111979340"/>
      <w:bookmarkStart w:id="311" w:name="__RefHeading__95_2068703521"/>
      <w:bookmarkStart w:id="312" w:name="__RefHeading__403_1150354337"/>
      <w:bookmarkStart w:id="313" w:name="__RefHeading__126_827532146"/>
      <w:bookmarkStart w:id="314" w:name="__RefHeading__196_1286912160"/>
      <w:bookmarkStart w:id="315" w:name="__RefHeading__262_1670186559"/>
      <w:bookmarkStart w:id="316" w:name="__RefHeading__348_2087715902"/>
      <w:bookmarkStart w:id="317" w:name="_Toc379146582"/>
      <w:bookmarkEnd w:id="307"/>
      <w:bookmarkEnd w:id="308"/>
      <w:bookmarkEnd w:id="309"/>
      <w:bookmarkEnd w:id="310"/>
      <w:bookmarkEnd w:id="311"/>
      <w:bookmarkEnd w:id="312"/>
      <w:bookmarkEnd w:id="313"/>
      <w:bookmarkEnd w:id="314"/>
      <w:bookmarkEnd w:id="315"/>
      <w:bookmarkEnd w:id="316"/>
      <w:r>
        <w:lastRenderedPageBreak/>
        <w:t>Dificuldades</w:t>
      </w:r>
      <w:r>
        <w:rPr>
          <w:rFonts w:eastAsia="Arial"/>
        </w:rPr>
        <w:t xml:space="preserve"> </w:t>
      </w:r>
      <w:r w:rsidR="003F6384">
        <w:t>E</w:t>
      </w:r>
      <w:r>
        <w:t>ncontradas</w:t>
      </w:r>
      <w:bookmarkEnd w:id="317"/>
    </w:p>
    <w:p w:rsidR="00270A16" w:rsidRDefault="00270A16">
      <w:pPr>
        <w:pStyle w:val="PargrafoTCC"/>
      </w:pPr>
      <w:r>
        <w:t>Durante</w:t>
      </w:r>
      <w:r>
        <w:rPr>
          <w:rFonts w:eastAsia="Arial"/>
        </w:rPr>
        <w:t xml:space="preserve"> </w:t>
      </w:r>
      <w:r>
        <w:t>todo</w:t>
      </w:r>
      <w:r>
        <w:rPr>
          <w:rFonts w:eastAsia="Arial"/>
        </w:rPr>
        <w:t xml:space="preserve"> </w:t>
      </w:r>
      <w:r>
        <w:t>o</w:t>
      </w:r>
      <w:r>
        <w:rPr>
          <w:rFonts w:eastAsia="Arial"/>
        </w:rPr>
        <w:t xml:space="preserve"> </w:t>
      </w:r>
      <w:r>
        <w:t>processo</w:t>
      </w:r>
      <w:r>
        <w:rPr>
          <w:rFonts w:eastAsia="Arial"/>
        </w:rPr>
        <w:t xml:space="preserve"> </w:t>
      </w:r>
      <w:r>
        <w:t>de</w:t>
      </w:r>
      <w:r>
        <w:rPr>
          <w:rFonts w:eastAsia="Arial"/>
        </w:rPr>
        <w:t xml:space="preserve"> </w:t>
      </w:r>
      <w:r>
        <w:t>planejamento</w:t>
      </w:r>
      <w:r>
        <w:rPr>
          <w:rFonts w:eastAsia="Arial"/>
        </w:rPr>
        <w:t xml:space="preserve"> </w:t>
      </w:r>
      <w:r>
        <w:t>e</w:t>
      </w:r>
      <w:r>
        <w:rPr>
          <w:rFonts w:eastAsia="Arial"/>
        </w:rPr>
        <w:t xml:space="preserve"> </w:t>
      </w:r>
      <w:r>
        <w:t>desenvolvimento</w:t>
      </w:r>
      <w:r>
        <w:rPr>
          <w:rFonts w:eastAsia="Arial"/>
        </w:rPr>
        <w:t xml:space="preserve"> </w:t>
      </w:r>
      <w:r>
        <w:t>do</w:t>
      </w:r>
      <w:r>
        <w:rPr>
          <w:rFonts w:eastAsia="Arial"/>
        </w:rPr>
        <w:t xml:space="preserve"> </w:t>
      </w:r>
      <w:r w:rsidR="005D3043" w:rsidRPr="005D3043">
        <w:t>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foram</w:t>
      </w:r>
      <w:r>
        <w:rPr>
          <w:rFonts w:eastAsia="Arial"/>
        </w:rPr>
        <w:t xml:space="preserve"> </w:t>
      </w:r>
      <w:r>
        <w:t>encontradas</w:t>
      </w:r>
      <w:r>
        <w:rPr>
          <w:rFonts w:eastAsia="Arial"/>
        </w:rPr>
        <w:t xml:space="preserve"> </w:t>
      </w:r>
      <w:r>
        <w:t>algumas</w:t>
      </w:r>
      <w:r>
        <w:rPr>
          <w:rFonts w:eastAsia="Arial"/>
        </w:rPr>
        <w:t xml:space="preserve"> </w:t>
      </w:r>
      <w:r>
        <w:t>dificuldades</w:t>
      </w:r>
      <w:r>
        <w:rPr>
          <w:rFonts w:eastAsia="Arial"/>
        </w:rPr>
        <w:t xml:space="preserve"> </w:t>
      </w:r>
      <w:r>
        <w:t>inesperadas:</w:t>
      </w:r>
    </w:p>
    <w:p w:rsidR="00270A16" w:rsidRDefault="00270A16">
      <w:pPr>
        <w:pStyle w:val="ItemizaoTCC"/>
        <w:rPr>
          <w:rFonts w:eastAsia="Arial"/>
          <w:shd w:val="clear" w:color="auto" w:fill="00B8FF"/>
        </w:rPr>
      </w:pPr>
      <w:r>
        <w:rPr>
          <w:rFonts w:eastAsia="Arial"/>
        </w:rPr>
        <w:t xml:space="preserve">Gerenciamento de tempo e alocação necessária: a autora sentiu dificuldades em estimar o custo e complexidade das tarefas planejadas, o que trouxe maiores problemas no gerenciamento de tempo e alocação </w:t>
      </w:r>
      <w:r w:rsidR="005D3043" w:rsidRPr="005D3043">
        <w:rPr>
          <w:rFonts w:eastAsia="Arial"/>
        </w:rPr>
        <w:t>necessários</w:t>
      </w:r>
      <w:r>
        <w:rPr>
          <w:rFonts w:eastAsia="Arial"/>
        </w:rPr>
        <w:t xml:space="preserve">, causando atrasos em algumas etapas do desenvolvimento. As tarefas foram replanejadas e o cronograma teve que ser </w:t>
      </w:r>
      <w:r w:rsidR="005D3043" w:rsidRPr="005D3043">
        <w:rPr>
          <w:rFonts w:eastAsia="Arial"/>
        </w:rPr>
        <w:t>re</w:t>
      </w:r>
      <w:r w:rsidRPr="005D3043">
        <w:rPr>
          <w:rFonts w:eastAsia="Arial"/>
        </w:rPr>
        <w:t>stabelecido</w:t>
      </w:r>
      <w:r>
        <w:rPr>
          <w:rFonts w:eastAsia="Arial"/>
        </w:rPr>
        <w:t xml:space="preserve"> algumas</w:t>
      </w:r>
      <w:r w:rsidRPr="005D3043">
        <w:rPr>
          <w:rFonts w:eastAsia="Arial"/>
        </w:rPr>
        <w:t xml:space="preserve"> vezes.</w:t>
      </w:r>
    </w:p>
    <w:p w:rsidR="00270A16" w:rsidRDefault="00270A16">
      <w:pPr>
        <w:pStyle w:val="ItemizaoTCC"/>
        <w:rPr>
          <w:rFonts w:eastAsia="Arial"/>
          <w:shd w:val="clear" w:color="auto" w:fill="00B8FF"/>
        </w:rPr>
      </w:pPr>
      <w:r>
        <w:rPr>
          <w:rFonts w:eastAsia="Arial"/>
        </w:rPr>
        <w:t xml:space="preserve"> Problemas com ambiente e equipamentos de desenvolvimento: ao longo do trabalho foi necessário trocar de computador e sistemas operacionais diversas vezes por aparecerem problemas de performance ou compatibilidade com outras ferramentas essenciais como, por exemplo, o retroprojetor das salas de aula da </w:t>
      </w:r>
      <w:r w:rsidRPr="005D3043">
        <w:rPr>
          <w:rFonts w:eastAsia="Arial"/>
        </w:rPr>
        <w:t>universidade.</w:t>
      </w:r>
    </w:p>
    <w:p w:rsidR="00270A16" w:rsidRDefault="00270A16">
      <w:pPr>
        <w:pStyle w:val="ItemizaoTCC"/>
        <w:rPr>
          <w:rFonts w:eastAsia="Arial"/>
        </w:rPr>
      </w:pPr>
      <w:r>
        <w:rPr>
          <w:rFonts w:eastAsia="Arial"/>
        </w:rPr>
        <w:t xml:space="preserve">Complexidades técnicas: a autora sentiu dificuldade maior do que a esperada em aprender ao mesmo tempo sobre uma plataforma de </w:t>
      </w:r>
      <w:r>
        <w:rPr>
          <w:rFonts w:eastAsia="Arial"/>
          <w:i/>
        </w:rPr>
        <w:t>software</w:t>
      </w:r>
      <w:r>
        <w:rPr>
          <w:rFonts w:eastAsia="Arial"/>
        </w:rPr>
        <w:t xml:space="preserve"> desconhecida (</w:t>
      </w:r>
      <w:r>
        <w:rPr>
          <w:rFonts w:eastAsia="Arial"/>
          <w:i/>
        </w:rPr>
        <w:t>Web</w:t>
      </w:r>
      <w:r>
        <w:rPr>
          <w:rFonts w:eastAsia="Arial"/>
        </w:rPr>
        <w:t xml:space="preserve">) e uma nova linguagem de programação, com sintaxe e conceitos bem diferentes das que já tinha contato. Para resolver este problema, foram necessárias diversas consultas a colegas mais experientes ou fóruns </w:t>
      </w:r>
      <w:r>
        <w:rPr>
          <w:rFonts w:eastAsia="Arial"/>
          <w:i/>
        </w:rPr>
        <w:t>online</w:t>
      </w:r>
      <w:r>
        <w:rPr>
          <w:rFonts w:eastAsia="Arial"/>
        </w:rPr>
        <w:t xml:space="preserve"> de discussão sobre o assunto.</w:t>
      </w:r>
    </w:p>
    <w:p w:rsidR="00270A16" w:rsidRDefault="00270A16">
      <w:pPr>
        <w:pStyle w:val="PargrafoTCC"/>
        <w:rPr>
          <w:rFonts w:eastAsia="Arial"/>
        </w:rPr>
      </w:pPr>
    </w:p>
    <w:p w:rsidR="00270A16" w:rsidRDefault="00270A16" w:rsidP="002C266D">
      <w:pPr>
        <w:pStyle w:val="Heading2"/>
        <w:rPr>
          <w:i/>
        </w:rPr>
      </w:pPr>
      <w:bookmarkStart w:id="318" w:name="__RefHeading__297_1176750583"/>
      <w:bookmarkStart w:id="319" w:name="__RefHeading__165_2111979340"/>
      <w:bookmarkStart w:id="320" w:name="__RefHeading__264_1670186559"/>
      <w:bookmarkStart w:id="321" w:name="__RefHeading__405_1150354337"/>
      <w:bookmarkStart w:id="322" w:name="__RefHeading__198_1286912160"/>
      <w:bookmarkStart w:id="323" w:name="__RefHeading__414_1472683970"/>
      <w:bookmarkStart w:id="324" w:name="__RefHeading__128_827532146"/>
      <w:bookmarkStart w:id="325" w:name="__RefHeading__350_2087715902"/>
      <w:bookmarkStart w:id="326" w:name="__RefHeading__97_2068703521"/>
      <w:bookmarkStart w:id="327" w:name="__RefHeading__231_1884309817"/>
      <w:bookmarkStart w:id="328" w:name="_Toc379146583"/>
      <w:bookmarkEnd w:id="318"/>
      <w:bookmarkEnd w:id="319"/>
      <w:bookmarkEnd w:id="320"/>
      <w:bookmarkEnd w:id="321"/>
      <w:bookmarkEnd w:id="322"/>
      <w:bookmarkEnd w:id="323"/>
      <w:bookmarkEnd w:id="324"/>
      <w:bookmarkEnd w:id="325"/>
      <w:bookmarkEnd w:id="326"/>
      <w:bookmarkEnd w:id="327"/>
      <w:r>
        <w:t>Qualidade</w:t>
      </w:r>
      <w:r>
        <w:rPr>
          <w:rFonts w:eastAsia="Arial"/>
        </w:rPr>
        <w:t xml:space="preserve"> </w:t>
      </w:r>
      <w:r>
        <w:t>e</w:t>
      </w:r>
      <w:r>
        <w:rPr>
          <w:rFonts w:eastAsia="Arial"/>
        </w:rPr>
        <w:t xml:space="preserve"> </w:t>
      </w:r>
      <w:r>
        <w:t>Complexidade</w:t>
      </w:r>
      <w:r>
        <w:rPr>
          <w:rFonts w:eastAsia="Arial"/>
        </w:rPr>
        <w:t xml:space="preserve"> </w:t>
      </w:r>
      <w:r>
        <w:t>do</w:t>
      </w:r>
      <w:r>
        <w:rPr>
          <w:rFonts w:eastAsia="Arial"/>
        </w:rPr>
        <w:t xml:space="preserve"> </w:t>
      </w:r>
      <w:r>
        <w:rPr>
          <w:i/>
        </w:rPr>
        <w:t>Software</w:t>
      </w:r>
      <w:bookmarkEnd w:id="328"/>
    </w:p>
    <w:p w:rsidR="00270A16" w:rsidRDefault="00270A16">
      <w:pPr>
        <w:pStyle w:val="PargrafoTCC"/>
      </w:pPr>
      <w:r>
        <w:t>Neste</w:t>
      </w:r>
      <w:r>
        <w:rPr>
          <w:rFonts w:eastAsia="Arial"/>
        </w:rPr>
        <w:t xml:space="preserve"> </w:t>
      </w:r>
      <w:r>
        <w:t>item</w:t>
      </w:r>
      <w:r>
        <w:rPr>
          <w:rFonts w:eastAsia="Arial"/>
        </w:rPr>
        <w:t xml:space="preserve"> </w:t>
      </w:r>
      <w:r>
        <w:t>serão</w:t>
      </w:r>
      <w:r>
        <w:rPr>
          <w:rFonts w:eastAsia="Arial"/>
        </w:rPr>
        <w:t xml:space="preserve"> </w:t>
      </w:r>
      <w:r w:rsidRPr="005D3043">
        <w:t>documenta</w:t>
      </w:r>
      <w:r w:rsidR="005D3043" w:rsidRPr="005D3043">
        <w:t>da</w:t>
      </w:r>
      <w:r w:rsidRPr="005D3043">
        <w:t>s</w:t>
      </w:r>
      <w:r>
        <w:rPr>
          <w:rFonts w:eastAsia="Arial"/>
        </w:rPr>
        <w:t xml:space="preserve"> </w:t>
      </w:r>
      <w:r>
        <w:t>as</w:t>
      </w:r>
      <w:r>
        <w:rPr>
          <w:rFonts w:eastAsia="Arial"/>
        </w:rPr>
        <w:t xml:space="preserve"> </w:t>
      </w:r>
      <w:r>
        <w:t>análises</w:t>
      </w:r>
      <w:r>
        <w:rPr>
          <w:rFonts w:eastAsia="Arial"/>
        </w:rPr>
        <w:t xml:space="preserve"> </w:t>
      </w:r>
      <w:r>
        <w:t>de</w:t>
      </w:r>
      <w:r>
        <w:rPr>
          <w:rFonts w:eastAsia="Arial"/>
        </w:rPr>
        <w:t xml:space="preserve"> </w:t>
      </w:r>
      <w:r>
        <w:t>complexidade</w:t>
      </w:r>
      <w:r>
        <w:rPr>
          <w:rFonts w:eastAsia="Arial"/>
        </w:rPr>
        <w:t xml:space="preserve"> </w:t>
      </w:r>
      <w:r>
        <w:t>e</w:t>
      </w:r>
      <w:r>
        <w:rPr>
          <w:rFonts w:eastAsia="Arial"/>
        </w:rPr>
        <w:t xml:space="preserve"> </w:t>
      </w:r>
      <w:r>
        <w:t>qualidade</w:t>
      </w:r>
      <w:r>
        <w:rPr>
          <w:rFonts w:eastAsia="Arial"/>
        </w:rPr>
        <w:t xml:space="preserve"> </w:t>
      </w:r>
      <w:r>
        <w:t>de</w:t>
      </w:r>
      <w:r>
        <w:rPr>
          <w:rFonts w:eastAsia="Arial"/>
        </w:rPr>
        <w:t xml:space="preserve"> </w:t>
      </w:r>
      <w:r>
        <w:rPr>
          <w:i/>
        </w:rPr>
        <w:t>software</w:t>
      </w:r>
      <w:r>
        <w:rPr>
          <w:rFonts w:eastAsia="Arial"/>
        </w:rPr>
        <w:t xml:space="preserve"> </w:t>
      </w:r>
      <w:r>
        <w:t>aplicadas</w:t>
      </w:r>
      <w:r>
        <w:rPr>
          <w:rFonts w:eastAsia="Arial"/>
        </w:rPr>
        <w:t xml:space="preserve"> </w:t>
      </w:r>
      <w:r>
        <w:t>sobre</w:t>
      </w:r>
      <w:r>
        <w:rPr>
          <w:rFonts w:eastAsia="Arial"/>
        </w:rPr>
        <w:t xml:space="preserve"> </w:t>
      </w:r>
      <w:r>
        <w:t>a</w:t>
      </w:r>
      <w:r>
        <w:rPr>
          <w:rFonts w:eastAsia="Arial"/>
        </w:rPr>
        <w:t xml:space="preserve"> </w:t>
      </w:r>
      <w:r>
        <w:t>solução</w:t>
      </w:r>
      <w:r>
        <w:rPr>
          <w:rFonts w:eastAsia="Arial"/>
        </w:rPr>
        <w:t xml:space="preserve"> </w:t>
      </w:r>
      <w:r>
        <w:t>proposta</w:t>
      </w:r>
      <w:r>
        <w:rPr>
          <w:rFonts w:eastAsia="Arial"/>
        </w:rPr>
        <w:t xml:space="preserve"> </w:t>
      </w:r>
      <w:r>
        <w:t>no</w:t>
      </w:r>
      <w:r>
        <w:rPr>
          <w:rFonts w:eastAsia="Arial"/>
        </w:rPr>
        <w:t xml:space="preserve"> </w:t>
      </w:r>
      <w:r>
        <w:t>trabalho</w:t>
      </w:r>
      <w:r>
        <w:rPr>
          <w:rFonts w:eastAsia="Arial"/>
        </w:rPr>
        <w:t xml:space="preserve"> </w:t>
      </w:r>
      <w:r>
        <w:t>descrito</w:t>
      </w:r>
      <w:r>
        <w:rPr>
          <w:rFonts w:eastAsia="Arial"/>
        </w:rPr>
        <w:t xml:space="preserve"> </w:t>
      </w:r>
      <w:r>
        <w:t>nesta</w:t>
      </w:r>
      <w:r>
        <w:rPr>
          <w:rFonts w:eastAsia="Arial"/>
        </w:rPr>
        <w:t xml:space="preserve"> </w:t>
      </w:r>
      <w:r>
        <w:t>monografia.</w:t>
      </w:r>
    </w:p>
    <w:p w:rsidR="005D3043" w:rsidRDefault="005D3043">
      <w:pPr>
        <w:pStyle w:val="PargrafoTCC"/>
      </w:pPr>
    </w:p>
    <w:p w:rsidR="00270A16" w:rsidRDefault="00270A16" w:rsidP="00A118A5">
      <w:pPr>
        <w:pStyle w:val="Heading3"/>
      </w:pPr>
      <w:bookmarkStart w:id="329" w:name="__RefHeading__99_2068703521"/>
      <w:bookmarkStart w:id="330" w:name="__RefHeading__130_827532146"/>
      <w:bookmarkStart w:id="331" w:name="__RefHeading__416_1472683970"/>
      <w:bookmarkStart w:id="332" w:name="__RefHeading__299_1176750583"/>
      <w:bookmarkStart w:id="333" w:name="__RefHeading__233_1884309817"/>
      <w:bookmarkStart w:id="334" w:name="__RefHeading__167_2111979340"/>
      <w:bookmarkStart w:id="335" w:name="__RefHeading__407_1150354337"/>
      <w:bookmarkStart w:id="336" w:name="__RefHeading__200_1286912160"/>
      <w:bookmarkStart w:id="337" w:name="__RefHeading__266_1670186559"/>
      <w:bookmarkStart w:id="338" w:name="__RefHeading__352_2087715902"/>
      <w:bookmarkStart w:id="339" w:name="_Toc379146584"/>
      <w:bookmarkEnd w:id="329"/>
      <w:bookmarkEnd w:id="330"/>
      <w:bookmarkEnd w:id="331"/>
      <w:bookmarkEnd w:id="332"/>
      <w:bookmarkEnd w:id="333"/>
      <w:bookmarkEnd w:id="334"/>
      <w:bookmarkEnd w:id="335"/>
      <w:bookmarkEnd w:id="336"/>
      <w:bookmarkEnd w:id="337"/>
      <w:bookmarkEnd w:id="338"/>
      <w:r>
        <w:lastRenderedPageBreak/>
        <w:t>Qualidade</w:t>
      </w:r>
      <w:bookmarkEnd w:id="339"/>
    </w:p>
    <w:p w:rsidR="00270A16" w:rsidRDefault="00270A16">
      <w:pPr>
        <w:pStyle w:val="PargrafoTCC"/>
      </w:pPr>
      <w:r>
        <w:t>Para</w:t>
      </w:r>
      <w:r>
        <w:rPr>
          <w:rFonts w:eastAsia="Arial"/>
        </w:rPr>
        <w:t xml:space="preserve"> </w:t>
      </w:r>
      <w:r>
        <w:t>descrição</w:t>
      </w:r>
      <w:r>
        <w:rPr>
          <w:rFonts w:eastAsia="Arial"/>
        </w:rPr>
        <w:t xml:space="preserve"> </w:t>
      </w:r>
      <w:r>
        <w:t>da</w:t>
      </w:r>
      <w:r>
        <w:rPr>
          <w:rFonts w:eastAsia="Arial"/>
        </w:rPr>
        <w:t xml:space="preserve"> </w:t>
      </w:r>
      <w:r>
        <w:t>qualidade</w:t>
      </w:r>
      <w:r>
        <w:rPr>
          <w:rFonts w:eastAsia="Arial"/>
        </w:rPr>
        <w:t xml:space="preserve"> </w:t>
      </w:r>
      <w:r>
        <w:t>do</w:t>
      </w:r>
      <w:r>
        <w:rPr>
          <w:rFonts w:eastAsia="Arial"/>
        </w:rPr>
        <w:t xml:space="preserve"> </w:t>
      </w:r>
      <w:r>
        <w:t>artefato</w:t>
      </w:r>
      <w:r>
        <w:rPr>
          <w:rFonts w:eastAsia="Arial"/>
        </w:rPr>
        <w:t xml:space="preserve"> </w:t>
      </w:r>
      <w:r>
        <w:t>desenvolvido</w:t>
      </w:r>
      <w:r>
        <w:rPr>
          <w:rFonts w:eastAsia="Arial"/>
        </w:rPr>
        <w:t xml:space="preserve"> </w:t>
      </w:r>
      <w:r>
        <w:t>neste</w:t>
      </w:r>
      <w:r>
        <w:rPr>
          <w:rFonts w:eastAsia="Arial"/>
        </w:rPr>
        <w:t xml:space="preserve"> </w:t>
      </w:r>
      <w:r>
        <w:t>TCC</w:t>
      </w:r>
      <w:r>
        <w:rPr>
          <w:rFonts w:eastAsia="Arial"/>
        </w:rPr>
        <w:t xml:space="preserve"> </w:t>
      </w:r>
      <w:r>
        <w:t>foi</w:t>
      </w:r>
      <w:r>
        <w:rPr>
          <w:rFonts w:eastAsia="Arial"/>
        </w:rPr>
        <w:t xml:space="preserve"> </w:t>
      </w:r>
      <w:r>
        <w:t>feita</w:t>
      </w:r>
      <w:r>
        <w:rPr>
          <w:rFonts w:eastAsia="Arial"/>
        </w:rPr>
        <w:t xml:space="preserve"> </w:t>
      </w:r>
      <w:r>
        <w:t>a</w:t>
      </w:r>
      <w:r>
        <w:rPr>
          <w:rFonts w:eastAsia="Arial"/>
        </w:rPr>
        <w:t xml:space="preserve"> </w:t>
      </w:r>
      <w:r>
        <w:t>análise</w:t>
      </w:r>
      <w:r>
        <w:rPr>
          <w:rFonts w:eastAsia="Arial"/>
        </w:rPr>
        <w:t xml:space="preserve"> </w:t>
      </w:r>
      <w:r>
        <w:t>do</w:t>
      </w:r>
      <w:r>
        <w:rPr>
          <w:rFonts w:eastAsia="Arial"/>
        </w:rPr>
        <w:t xml:space="preserve"> </w:t>
      </w:r>
      <w:r>
        <w:t>WebClínica</w:t>
      </w:r>
      <w:r>
        <w:rPr>
          <w:rFonts w:eastAsia="Arial"/>
        </w:rPr>
        <w:t xml:space="preserve"> </w:t>
      </w:r>
      <w:r>
        <w:t>com</w:t>
      </w:r>
      <w:r>
        <w:rPr>
          <w:rFonts w:eastAsia="Arial"/>
        </w:rPr>
        <w:t xml:space="preserve"> </w:t>
      </w:r>
      <w:r>
        <w:t>relação</w:t>
      </w:r>
      <w:r>
        <w:rPr>
          <w:rFonts w:eastAsia="Arial"/>
        </w:rPr>
        <w:t xml:space="preserve"> </w:t>
      </w:r>
      <w:r>
        <w:t>à</w:t>
      </w:r>
      <w:r>
        <w:rPr>
          <w:rFonts w:eastAsia="Arial"/>
        </w:rPr>
        <w:t xml:space="preserve"> </w:t>
      </w:r>
      <w:r>
        <w:t>norma</w:t>
      </w:r>
      <w:r>
        <w:rPr>
          <w:rFonts w:eastAsia="Arial"/>
        </w:rPr>
        <w:t xml:space="preserve"> </w:t>
      </w:r>
      <w:r>
        <w:t>NBR</w:t>
      </w:r>
      <w:r>
        <w:rPr>
          <w:rFonts w:eastAsia="Arial"/>
        </w:rPr>
        <w:t xml:space="preserve"> </w:t>
      </w:r>
      <w:r>
        <w:t>ISO/IEC</w:t>
      </w:r>
      <w:r>
        <w:rPr>
          <w:rFonts w:eastAsia="Arial"/>
        </w:rPr>
        <w:t xml:space="preserve"> </w:t>
      </w:r>
      <w:r>
        <w:t>9126-1</w:t>
      </w:r>
      <w:r>
        <w:rPr>
          <w:rFonts w:eastAsia="Arial"/>
        </w:rPr>
        <w:t xml:space="preserve"> </w:t>
      </w:r>
      <w:r>
        <w:t>(ABNT,</w:t>
      </w:r>
      <w:r>
        <w:rPr>
          <w:rFonts w:eastAsia="Arial"/>
        </w:rPr>
        <w:t xml:space="preserve"> </w:t>
      </w:r>
      <w:r>
        <w:t>2003)</w:t>
      </w:r>
      <w:r>
        <w:rPr>
          <w:rFonts w:eastAsia="Arial"/>
        </w:rPr>
        <w:t xml:space="preserve"> </w:t>
      </w:r>
      <w:r>
        <w:t>sobre</w:t>
      </w:r>
      <w:r>
        <w:rPr>
          <w:rFonts w:eastAsia="Arial"/>
        </w:rPr>
        <w:t xml:space="preserve"> </w:t>
      </w:r>
      <w:r>
        <w:t>qualidade</w:t>
      </w:r>
      <w:r>
        <w:rPr>
          <w:rFonts w:eastAsia="Arial"/>
        </w:rPr>
        <w:t xml:space="preserve"> </w:t>
      </w:r>
      <w:r>
        <w:t>de</w:t>
      </w:r>
      <w:r>
        <w:rPr>
          <w:rFonts w:eastAsia="Arial"/>
        </w:rPr>
        <w:t xml:space="preserve"> </w:t>
      </w:r>
      <w:r>
        <w:rPr>
          <w:i/>
        </w:rPr>
        <w:t>software</w:t>
      </w:r>
      <w:r>
        <w:t>.</w:t>
      </w:r>
      <w:r>
        <w:rPr>
          <w:rFonts w:eastAsia="Arial"/>
        </w:rPr>
        <w:t xml:space="preserve"> </w:t>
      </w:r>
      <w:r>
        <w:t>Essa</w:t>
      </w:r>
      <w:r>
        <w:rPr>
          <w:rFonts w:eastAsia="Arial"/>
        </w:rPr>
        <w:t xml:space="preserve"> </w:t>
      </w:r>
      <w:r>
        <w:t>norma</w:t>
      </w:r>
      <w:r>
        <w:rPr>
          <w:rFonts w:eastAsia="Arial"/>
        </w:rPr>
        <w:t xml:space="preserve"> </w:t>
      </w:r>
      <w:r>
        <w:t>define</w:t>
      </w:r>
      <w:r>
        <w:rPr>
          <w:rFonts w:eastAsia="Arial"/>
        </w:rPr>
        <w:t xml:space="preserve"> </w:t>
      </w:r>
      <w:r>
        <w:t>atributos</w:t>
      </w:r>
      <w:r>
        <w:rPr>
          <w:rFonts w:eastAsia="Arial"/>
        </w:rPr>
        <w:t xml:space="preserve"> </w:t>
      </w:r>
      <w:r>
        <w:t>de</w:t>
      </w:r>
      <w:r>
        <w:rPr>
          <w:rFonts w:eastAsia="Arial"/>
        </w:rPr>
        <w:t xml:space="preserve"> </w:t>
      </w:r>
      <w:r>
        <w:t>qualidade</w:t>
      </w:r>
      <w:r>
        <w:rPr>
          <w:rFonts w:eastAsia="Arial"/>
        </w:rPr>
        <w:t xml:space="preserve"> </w:t>
      </w:r>
      <w:r>
        <w:t>distribuídos</w:t>
      </w:r>
      <w:r>
        <w:rPr>
          <w:rFonts w:eastAsia="Arial"/>
        </w:rPr>
        <w:t xml:space="preserve"> </w:t>
      </w:r>
      <w:r>
        <w:t>em</w:t>
      </w:r>
      <w:r>
        <w:rPr>
          <w:rFonts w:eastAsia="Arial"/>
        </w:rPr>
        <w:t xml:space="preserve"> </w:t>
      </w:r>
      <w:r>
        <w:t>seis</w:t>
      </w:r>
      <w:r>
        <w:rPr>
          <w:rFonts w:eastAsia="Arial"/>
        </w:rPr>
        <w:t xml:space="preserve"> </w:t>
      </w:r>
      <w:r>
        <w:t>categorias</w:t>
      </w:r>
      <w:r>
        <w:rPr>
          <w:rFonts w:eastAsia="Arial"/>
        </w:rPr>
        <w:t xml:space="preserve"> </w:t>
      </w:r>
      <w:r>
        <w:t>principais:</w:t>
      </w:r>
      <w:r>
        <w:rPr>
          <w:rFonts w:eastAsia="Arial"/>
        </w:rPr>
        <w:t xml:space="preserve"> </w:t>
      </w:r>
      <w:r>
        <w:t>funcionalidade,</w:t>
      </w:r>
      <w:r>
        <w:rPr>
          <w:rFonts w:eastAsia="Arial"/>
        </w:rPr>
        <w:t xml:space="preserve"> </w:t>
      </w:r>
      <w:r>
        <w:t>confiabilidade,</w:t>
      </w:r>
      <w:r>
        <w:rPr>
          <w:rFonts w:eastAsia="Arial"/>
        </w:rPr>
        <w:t xml:space="preserve"> </w:t>
      </w:r>
      <w:r>
        <w:t>usabilidade,</w:t>
      </w:r>
      <w:r>
        <w:rPr>
          <w:rFonts w:eastAsia="Arial"/>
        </w:rPr>
        <w:t xml:space="preserve"> </w:t>
      </w:r>
      <w:r>
        <w:t>eficiência,</w:t>
      </w:r>
      <w:r>
        <w:rPr>
          <w:rFonts w:eastAsia="Arial"/>
        </w:rPr>
        <w:t xml:space="preserve"> </w:t>
      </w:r>
      <w:r>
        <w:t>manutenibilidade</w:t>
      </w:r>
      <w:r>
        <w:rPr>
          <w:rFonts w:eastAsia="Arial"/>
        </w:rPr>
        <w:t xml:space="preserve"> </w:t>
      </w:r>
      <w:r>
        <w:t>e</w:t>
      </w:r>
      <w:r>
        <w:rPr>
          <w:rFonts w:eastAsia="Arial"/>
        </w:rPr>
        <w:t xml:space="preserve"> </w:t>
      </w:r>
      <w:r>
        <w:t>portabilidade.</w:t>
      </w:r>
    </w:p>
    <w:p w:rsidR="00270A16" w:rsidRDefault="00270A16">
      <w:pPr>
        <w:pStyle w:val="ItemizaoTCC"/>
        <w:rPr>
          <w:shd w:val="clear" w:color="auto" w:fill="00B8FF"/>
        </w:rPr>
      </w:pPr>
      <w:r>
        <w:t>Funcionalidade</w:t>
      </w:r>
      <w:r>
        <w:rPr>
          <w:rFonts w:eastAsia="Arial"/>
        </w:rPr>
        <w:t xml:space="preserve"> – </w:t>
      </w:r>
      <w:r>
        <w:t>Esta</w:t>
      </w:r>
      <w:r>
        <w:rPr>
          <w:rFonts w:eastAsia="Arial"/>
        </w:rPr>
        <w:t xml:space="preserve"> </w:t>
      </w:r>
      <w:r>
        <w:rPr>
          <w:lang w:eastAsia="pt-PT"/>
        </w:rPr>
        <w:t>categoria</w:t>
      </w:r>
      <w:r>
        <w:rPr>
          <w:rFonts w:eastAsia="Arial"/>
          <w:lang w:eastAsia="pt-PT"/>
        </w:rPr>
        <w:t xml:space="preserve"> </w:t>
      </w:r>
      <w:r>
        <w:rPr>
          <w:lang w:eastAsia="pt-PT"/>
        </w:rPr>
        <w:t>visa</w:t>
      </w:r>
      <w:r>
        <w:rPr>
          <w:rFonts w:eastAsia="Arial"/>
          <w:lang w:eastAsia="pt-PT"/>
        </w:rPr>
        <w:t xml:space="preserve"> </w:t>
      </w:r>
      <w:r>
        <w:rPr>
          <w:lang w:eastAsia="pt-PT"/>
        </w:rPr>
        <w:t>estabelecer</w:t>
      </w:r>
      <w:r>
        <w:rPr>
          <w:rFonts w:eastAsia="Arial"/>
          <w:lang w:eastAsia="pt-PT"/>
        </w:rPr>
        <w:t xml:space="preserve"> </w:t>
      </w:r>
      <w:r>
        <w:rPr>
          <w:lang w:eastAsia="pt-PT"/>
        </w:rPr>
        <w:t>a</w:t>
      </w:r>
      <w:r>
        <w:rPr>
          <w:rFonts w:eastAsia="Arial"/>
          <w:lang w:eastAsia="pt-PT"/>
        </w:rPr>
        <w:t xml:space="preserve"> </w:t>
      </w:r>
      <w:r>
        <w:rPr>
          <w:lang w:eastAsia="pt-PT"/>
        </w:rPr>
        <w:t>capacidade</w:t>
      </w:r>
      <w:r>
        <w:rPr>
          <w:rFonts w:eastAsia="Arial"/>
          <w:lang w:eastAsia="pt-PT"/>
        </w:rPr>
        <w:t xml:space="preserve"> </w:t>
      </w:r>
      <w:r>
        <w:rPr>
          <w:lang w:eastAsia="pt-PT"/>
        </w:rPr>
        <w:t>do</w:t>
      </w:r>
      <w:r>
        <w:rPr>
          <w:rFonts w:eastAsia="Arial"/>
          <w:lang w:eastAsia="pt-PT"/>
        </w:rPr>
        <w:t xml:space="preserve"> </w:t>
      </w:r>
      <w:r>
        <w:rPr>
          <w:lang w:eastAsia="pt-PT"/>
        </w:rPr>
        <w:t>produto</w:t>
      </w:r>
      <w:r>
        <w:rPr>
          <w:rFonts w:eastAsia="Arial"/>
          <w:lang w:eastAsia="pt-PT"/>
        </w:rPr>
        <w:t xml:space="preserve"> </w:t>
      </w:r>
      <w:r>
        <w:rPr>
          <w:lang w:eastAsia="pt-PT"/>
        </w:rPr>
        <w:t>de</w:t>
      </w:r>
      <w:r>
        <w:rPr>
          <w:rFonts w:eastAsia="Arial"/>
          <w:lang w:eastAsia="pt-PT"/>
        </w:rPr>
        <w:t xml:space="preserve"> </w:t>
      </w:r>
      <w:r>
        <w:rPr>
          <w:lang w:eastAsia="pt-PT"/>
        </w:rPr>
        <w:t>prover</w:t>
      </w:r>
      <w:r>
        <w:rPr>
          <w:rFonts w:eastAsia="Arial"/>
          <w:lang w:eastAsia="pt-PT"/>
        </w:rPr>
        <w:t xml:space="preserve"> </w:t>
      </w:r>
      <w:r>
        <w:rPr>
          <w:lang w:eastAsia="pt-PT"/>
        </w:rPr>
        <w:t>funções</w:t>
      </w:r>
      <w:r>
        <w:rPr>
          <w:rFonts w:eastAsia="Arial"/>
          <w:lang w:eastAsia="pt-PT"/>
        </w:rPr>
        <w:t xml:space="preserve"> </w:t>
      </w:r>
      <w:r>
        <w:rPr>
          <w:lang w:eastAsia="pt-PT"/>
        </w:rPr>
        <w:t>que</w:t>
      </w:r>
      <w:r>
        <w:rPr>
          <w:rFonts w:eastAsia="Arial"/>
          <w:lang w:eastAsia="pt-PT"/>
        </w:rPr>
        <w:t xml:space="preserve"> </w:t>
      </w:r>
      <w:r>
        <w:rPr>
          <w:lang w:eastAsia="pt-PT"/>
        </w:rPr>
        <w:t>atendam</w:t>
      </w:r>
      <w:r>
        <w:rPr>
          <w:rFonts w:eastAsia="Arial"/>
          <w:lang w:eastAsia="pt-PT"/>
        </w:rPr>
        <w:t xml:space="preserve"> </w:t>
      </w:r>
      <w:r>
        <w:rPr>
          <w:lang w:eastAsia="pt-PT"/>
        </w:rPr>
        <w:t>às</w:t>
      </w:r>
      <w:r>
        <w:rPr>
          <w:rFonts w:eastAsia="Arial"/>
          <w:lang w:eastAsia="pt-PT"/>
        </w:rPr>
        <w:t xml:space="preserve"> </w:t>
      </w:r>
      <w:r>
        <w:rPr>
          <w:lang w:eastAsia="pt-PT"/>
        </w:rPr>
        <w:t>necessidades</w:t>
      </w:r>
      <w:r>
        <w:rPr>
          <w:rFonts w:eastAsia="Arial"/>
          <w:lang w:eastAsia="pt-PT"/>
        </w:rPr>
        <w:t xml:space="preserve"> </w:t>
      </w:r>
      <w:r>
        <w:rPr>
          <w:lang w:eastAsia="pt-PT"/>
        </w:rPr>
        <w:t>explícitas</w:t>
      </w:r>
      <w:r>
        <w:rPr>
          <w:rFonts w:eastAsia="Arial"/>
          <w:lang w:eastAsia="pt-PT"/>
        </w:rPr>
        <w:t xml:space="preserve"> </w:t>
      </w:r>
      <w:r>
        <w:rPr>
          <w:lang w:eastAsia="pt-PT"/>
        </w:rPr>
        <w:t>e</w:t>
      </w:r>
      <w:r>
        <w:rPr>
          <w:rFonts w:eastAsia="Arial"/>
          <w:lang w:eastAsia="pt-PT"/>
        </w:rPr>
        <w:t xml:space="preserve"> </w:t>
      </w:r>
      <w:r>
        <w:rPr>
          <w:lang w:eastAsia="pt-PT"/>
        </w:rPr>
        <w:t>implícitas</w:t>
      </w:r>
      <w:r>
        <w:rPr>
          <w:rFonts w:eastAsia="Arial"/>
          <w:lang w:eastAsia="pt-PT"/>
        </w:rPr>
        <w:t xml:space="preserve"> </w:t>
      </w:r>
      <w:r>
        <w:rPr>
          <w:lang w:eastAsia="pt-PT"/>
        </w:rPr>
        <w:t>do</w:t>
      </w:r>
      <w:r>
        <w:rPr>
          <w:rFonts w:eastAsia="Arial"/>
          <w:lang w:eastAsia="pt-PT"/>
        </w:rPr>
        <w:t xml:space="preserve"> </w:t>
      </w:r>
      <w:r>
        <w:rPr>
          <w:lang w:eastAsia="pt-PT"/>
        </w:rPr>
        <w:t>usuário</w:t>
      </w:r>
      <w:r>
        <w:t>.</w:t>
      </w:r>
      <w:r>
        <w:rPr>
          <w:rFonts w:eastAsia="Arial"/>
        </w:rPr>
        <w:t xml:space="preserve"> </w:t>
      </w:r>
      <w:r w:rsidR="005D3043">
        <w:rPr>
          <w:rFonts w:eastAsia="Arial"/>
        </w:rPr>
        <w:t>O</w:t>
      </w:r>
      <w:r>
        <w:rPr>
          <w:rFonts w:eastAsia="Arial"/>
        </w:rPr>
        <w:t xml:space="preserve"> </w:t>
      </w:r>
      <w:r>
        <w:t>WebClínica</w:t>
      </w:r>
      <w:r>
        <w:rPr>
          <w:rFonts w:eastAsia="Arial"/>
        </w:rPr>
        <w:t xml:space="preserve"> </w:t>
      </w:r>
      <w:r>
        <w:t>foi</w:t>
      </w:r>
      <w:r>
        <w:rPr>
          <w:rFonts w:eastAsia="Arial"/>
        </w:rPr>
        <w:t xml:space="preserve"> </w:t>
      </w:r>
      <w:r>
        <w:t>desenvolvido</w:t>
      </w:r>
      <w:r>
        <w:rPr>
          <w:rFonts w:eastAsia="Arial"/>
        </w:rPr>
        <w:t xml:space="preserve"> </w:t>
      </w:r>
      <w:r>
        <w:t>baseado</w:t>
      </w:r>
      <w:r>
        <w:rPr>
          <w:rFonts w:eastAsia="Arial"/>
        </w:rPr>
        <w:t xml:space="preserve"> </w:t>
      </w:r>
      <w:r>
        <w:t>nos</w:t>
      </w:r>
      <w:r>
        <w:rPr>
          <w:rFonts w:eastAsia="Arial"/>
        </w:rPr>
        <w:t xml:space="preserve"> </w:t>
      </w:r>
      <w:r>
        <w:t>requisitos</w:t>
      </w:r>
      <w:r>
        <w:rPr>
          <w:rFonts w:eastAsia="Arial"/>
        </w:rPr>
        <w:t xml:space="preserve"> </w:t>
      </w:r>
      <w:r>
        <w:t>específicos</w:t>
      </w:r>
      <w:r>
        <w:rPr>
          <w:rFonts w:eastAsia="Arial"/>
        </w:rPr>
        <w:t xml:space="preserve"> </w:t>
      </w:r>
      <w:r>
        <w:t>da</w:t>
      </w:r>
      <w:r>
        <w:rPr>
          <w:rFonts w:eastAsia="Arial"/>
        </w:rPr>
        <w:t xml:space="preserve"> </w:t>
      </w:r>
      <w:r w:rsidRPr="005D3043">
        <w:t>clínica</w:t>
      </w:r>
      <w:r w:rsidRPr="005D3043">
        <w:rPr>
          <w:rFonts w:eastAsia="Arial"/>
        </w:rPr>
        <w:t xml:space="preserve"> </w:t>
      </w:r>
      <w:r w:rsidR="005D3043" w:rsidRPr="005D3043">
        <w:t>analisada</w:t>
      </w:r>
      <w:r>
        <w:t>,</w:t>
      </w:r>
      <w:r>
        <w:rPr>
          <w:rFonts w:eastAsia="Arial"/>
        </w:rPr>
        <w:t xml:space="preserve"> </w:t>
      </w:r>
      <w:r>
        <w:t>implementando</w:t>
      </w:r>
      <w:r>
        <w:rPr>
          <w:rFonts w:eastAsia="Arial"/>
        </w:rPr>
        <w:t xml:space="preserve"> </w:t>
      </w:r>
      <w:r>
        <w:t>suas</w:t>
      </w:r>
      <w:r>
        <w:rPr>
          <w:rFonts w:eastAsia="Arial"/>
        </w:rPr>
        <w:t xml:space="preserve"> </w:t>
      </w:r>
      <w:r>
        <w:t>regras</w:t>
      </w:r>
      <w:r>
        <w:rPr>
          <w:rFonts w:eastAsia="Arial"/>
        </w:rPr>
        <w:t xml:space="preserve"> </w:t>
      </w:r>
      <w:r>
        <w:t>de</w:t>
      </w:r>
      <w:r>
        <w:rPr>
          <w:rFonts w:eastAsia="Arial"/>
        </w:rPr>
        <w:t xml:space="preserve"> </w:t>
      </w:r>
      <w:r>
        <w:t>negócio</w:t>
      </w:r>
      <w:r>
        <w:rPr>
          <w:rFonts w:eastAsia="Arial"/>
        </w:rPr>
        <w:t xml:space="preserve"> </w:t>
      </w:r>
      <w:r>
        <w:t>de</w:t>
      </w:r>
      <w:r>
        <w:rPr>
          <w:rFonts w:eastAsia="Arial"/>
        </w:rPr>
        <w:t xml:space="preserve"> </w:t>
      </w:r>
      <w:r>
        <w:t>forma</w:t>
      </w:r>
      <w:r>
        <w:rPr>
          <w:rFonts w:eastAsia="Arial"/>
        </w:rPr>
        <w:t xml:space="preserve"> </w:t>
      </w:r>
      <w:r>
        <w:t>genérica</w:t>
      </w:r>
      <w:r>
        <w:rPr>
          <w:rFonts w:eastAsia="Arial"/>
        </w:rPr>
        <w:t xml:space="preserve"> </w:t>
      </w:r>
      <w:r>
        <w:t>e</w:t>
      </w:r>
      <w:r>
        <w:rPr>
          <w:rFonts w:eastAsia="Arial"/>
        </w:rPr>
        <w:t xml:space="preserve"> </w:t>
      </w:r>
      <w:r>
        <w:t>customizável</w:t>
      </w:r>
      <w:r>
        <w:rPr>
          <w:rFonts w:eastAsia="Arial"/>
        </w:rPr>
        <w:t xml:space="preserve"> </w:t>
      </w:r>
      <w:r>
        <w:t>quando</w:t>
      </w:r>
      <w:r>
        <w:rPr>
          <w:rFonts w:eastAsia="Arial"/>
        </w:rPr>
        <w:t xml:space="preserve"> </w:t>
      </w:r>
      <w:r>
        <w:t>possível.</w:t>
      </w:r>
      <w:r>
        <w:rPr>
          <w:rFonts w:eastAsia="Arial"/>
        </w:rPr>
        <w:t xml:space="preserve"> </w:t>
      </w:r>
      <w:r>
        <w:t>Logo,</w:t>
      </w:r>
      <w:r>
        <w:rPr>
          <w:rFonts w:eastAsia="Arial"/>
        </w:rPr>
        <w:t xml:space="preserve"> </w:t>
      </w:r>
      <w:r>
        <w:t>pode-se</w:t>
      </w:r>
      <w:r>
        <w:rPr>
          <w:rFonts w:eastAsia="Arial"/>
        </w:rPr>
        <w:t xml:space="preserve"> </w:t>
      </w:r>
      <w:r>
        <w:t>concluir</w:t>
      </w:r>
      <w:r>
        <w:rPr>
          <w:rFonts w:eastAsia="Arial"/>
        </w:rPr>
        <w:t xml:space="preserve"> </w:t>
      </w:r>
      <w:r>
        <w:t>que</w:t>
      </w:r>
      <w:r>
        <w:rPr>
          <w:rFonts w:eastAsia="Arial"/>
        </w:rPr>
        <w:t xml:space="preserve"> </w:t>
      </w:r>
      <w:r>
        <w:t>o</w:t>
      </w:r>
      <w:r>
        <w:rPr>
          <w:rFonts w:eastAsia="Arial"/>
        </w:rPr>
        <w:t xml:space="preserve"> </w:t>
      </w:r>
      <w:r>
        <w:rPr>
          <w:i/>
        </w:rPr>
        <w:t>software</w:t>
      </w:r>
      <w:r>
        <w:rPr>
          <w:rFonts w:eastAsia="Arial"/>
        </w:rPr>
        <w:t xml:space="preserve"> </w:t>
      </w:r>
      <w:r>
        <w:t>atende</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rsidRPr="005D3043">
        <w:t>qualidade.</w:t>
      </w:r>
    </w:p>
    <w:p w:rsidR="00270A16" w:rsidRDefault="00270A16">
      <w:pPr>
        <w:pStyle w:val="ItemizaoTCC"/>
        <w:rPr>
          <w:shd w:val="clear" w:color="auto" w:fill="00B8FF"/>
        </w:rPr>
      </w:pPr>
      <w:r>
        <w:t>Confiabilidade</w:t>
      </w:r>
      <w:r>
        <w:rPr>
          <w:rFonts w:eastAsia="Arial"/>
        </w:rPr>
        <w:t xml:space="preserve"> – </w:t>
      </w:r>
      <w:r>
        <w:t>Um</w:t>
      </w:r>
      <w:r>
        <w:rPr>
          <w:rFonts w:eastAsia="Arial"/>
        </w:rPr>
        <w:t xml:space="preserve"> </w:t>
      </w:r>
      <w:r>
        <w:rPr>
          <w:i/>
        </w:rPr>
        <w:t>software</w:t>
      </w:r>
      <w:r>
        <w:rPr>
          <w:rFonts w:eastAsia="Arial"/>
          <w:i/>
        </w:rPr>
        <w:t xml:space="preserve"> </w:t>
      </w:r>
      <w:r w:rsidRPr="005D3043">
        <w:t>se</w:t>
      </w:r>
      <w:r w:rsidRPr="005D3043">
        <w:rPr>
          <w:rFonts w:eastAsia="Arial"/>
        </w:rPr>
        <w:t xml:space="preserve"> </w:t>
      </w:r>
      <w:r w:rsidRPr="005D3043">
        <w:t>enquadra</w:t>
      </w:r>
      <w:r>
        <w:rPr>
          <w:rFonts w:eastAsia="Arial"/>
        </w:rPr>
        <w:t xml:space="preserve"> </w:t>
      </w:r>
      <w:r w:rsidR="005D3043">
        <w:rPr>
          <w:rFonts w:eastAsia="Arial"/>
        </w:rPr>
        <w:t xml:space="preserve">adequadamente </w:t>
      </w:r>
      <w:r>
        <w:t>nesta</w:t>
      </w:r>
      <w:r>
        <w:rPr>
          <w:rFonts w:eastAsia="Arial"/>
        </w:rPr>
        <w:t xml:space="preserve"> </w:t>
      </w:r>
      <w:r>
        <w:t>categoria</w:t>
      </w:r>
      <w:r>
        <w:rPr>
          <w:rFonts w:eastAsia="Arial"/>
        </w:rPr>
        <w:t xml:space="preserve"> </w:t>
      </w:r>
      <w:r>
        <w:t>quando</w:t>
      </w:r>
      <w:r>
        <w:rPr>
          <w:rFonts w:eastAsia="Arial"/>
        </w:rPr>
        <w:t xml:space="preserve"> </w:t>
      </w:r>
      <w:r>
        <w:t>tem</w:t>
      </w:r>
      <w:r>
        <w:rPr>
          <w:rFonts w:eastAsia="Arial"/>
        </w:rPr>
        <w:t xml:space="preserve"> </w:t>
      </w:r>
      <w:r>
        <w:t>a</w:t>
      </w:r>
      <w:r>
        <w:rPr>
          <w:rFonts w:eastAsia="Arial"/>
        </w:rPr>
        <w:t xml:space="preserve"> </w:t>
      </w:r>
      <w:r>
        <w:t>capacidade</w:t>
      </w:r>
      <w:r>
        <w:rPr>
          <w:rFonts w:eastAsia="Arial"/>
        </w:rPr>
        <w:t xml:space="preserve"> </w:t>
      </w:r>
      <w:r>
        <w:t>de</w:t>
      </w:r>
      <w:r>
        <w:rPr>
          <w:rFonts w:eastAsia="Arial"/>
        </w:rPr>
        <w:t xml:space="preserve"> </w:t>
      </w:r>
      <w:r>
        <w:t>tolerar</w:t>
      </w:r>
      <w:r>
        <w:rPr>
          <w:rFonts w:eastAsia="Arial"/>
        </w:rPr>
        <w:t xml:space="preserve"> </w:t>
      </w:r>
      <w:r>
        <w:t>falhas</w:t>
      </w:r>
      <w:r>
        <w:rPr>
          <w:rFonts w:eastAsia="Arial"/>
        </w:rPr>
        <w:t xml:space="preserve"> </w:t>
      </w:r>
      <w:r>
        <w:t>e</w:t>
      </w:r>
      <w:r>
        <w:rPr>
          <w:rFonts w:eastAsia="Arial"/>
        </w:rPr>
        <w:t xml:space="preserve"> </w:t>
      </w:r>
      <w:r>
        <w:t>se</w:t>
      </w:r>
      <w:r>
        <w:rPr>
          <w:rFonts w:eastAsia="Arial"/>
        </w:rPr>
        <w:t xml:space="preserve"> </w:t>
      </w:r>
      <w:r>
        <w:t>manter</w:t>
      </w:r>
      <w:r>
        <w:rPr>
          <w:rFonts w:eastAsia="Arial"/>
        </w:rPr>
        <w:t xml:space="preserve"> </w:t>
      </w:r>
      <w:r>
        <w:t>com</w:t>
      </w:r>
      <w:r>
        <w:rPr>
          <w:rFonts w:eastAsia="Arial"/>
        </w:rPr>
        <w:t xml:space="preserve"> </w:t>
      </w:r>
      <w:r>
        <w:t>dados</w:t>
      </w:r>
      <w:r>
        <w:rPr>
          <w:rFonts w:eastAsia="Arial"/>
        </w:rPr>
        <w:t xml:space="preserve"> </w:t>
      </w:r>
      <w:r>
        <w:t>confiáveis</w:t>
      </w:r>
      <w:r>
        <w:rPr>
          <w:rFonts w:eastAsia="Arial"/>
        </w:rPr>
        <w:t xml:space="preserve"> </w:t>
      </w:r>
      <w:r>
        <w:t>e</w:t>
      </w:r>
      <w:r>
        <w:rPr>
          <w:rFonts w:eastAsia="Arial"/>
        </w:rPr>
        <w:t xml:space="preserve"> </w:t>
      </w:r>
      <w:r>
        <w:t>recuperáveis.</w:t>
      </w:r>
      <w:r w:rsidR="005D3043" w:rsidRPr="005D3043">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desenvolvido</w:t>
      </w:r>
      <w:r>
        <w:rPr>
          <w:rFonts w:eastAsia="Arial"/>
        </w:rPr>
        <w:t xml:space="preserve"> </w:t>
      </w:r>
      <w:r>
        <w:t>sob</w:t>
      </w:r>
      <w:r>
        <w:rPr>
          <w:rFonts w:eastAsia="Arial"/>
        </w:rPr>
        <w:t xml:space="preserve"> </w:t>
      </w:r>
      <w:r>
        <w:t>análise</w:t>
      </w:r>
      <w:r>
        <w:rPr>
          <w:rFonts w:eastAsia="Arial"/>
        </w:rPr>
        <w:t xml:space="preserve"> </w:t>
      </w:r>
      <w:r>
        <w:t>de</w:t>
      </w:r>
      <w:r>
        <w:rPr>
          <w:rFonts w:eastAsia="Arial"/>
        </w:rPr>
        <w:t xml:space="preserve"> </w:t>
      </w:r>
      <w:r>
        <w:t>diversos</w:t>
      </w:r>
      <w:r>
        <w:rPr>
          <w:rFonts w:eastAsia="Arial"/>
        </w:rPr>
        <w:t xml:space="preserve"> </w:t>
      </w:r>
      <w:r>
        <w:t>casos</w:t>
      </w:r>
      <w:r>
        <w:rPr>
          <w:rFonts w:eastAsia="Arial"/>
        </w:rPr>
        <w:t xml:space="preserve"> </w:t>
      </w:r>
      <w:r>
        <w:t>de</w:t>
      </w:r>
      <w:r>
        <w:rPr>
          <w:rFonts w:eastAsia="Arial"/>
        </w:rPr>
        <w:t xml:space="preserve"> </w:t>
      </w:r>
      <w:r>
        <w:t>exceção</w:t>
      </w:r>
      <w:r>
        <w:rPr>
          <w:rFonts w:eastAsia="Arial"/>
        </w:rPr>
        <w:t xml:space="preserve"> </w:t>
      </w:r>
      <w:r>
        <w:t>ou</w:t>
      </w:r>
      <w:r>
        <w:rPr>
          <w:rFonts w:eastAsia="Arial"/>
        </w:rPr>
        <w:t xml:space="preserve"> </w:t>
      </w:r>
      <w:r>
        <w:t>falha,</w:t>
      </w:r>
      <w:r>
        <w:rPr>
          <w:rFonts w:eastAsia="Arial"/>
        </w:rPr>
        <w:t xml:space="preserve"> </w:t>
      </w:r>
      <w:r>
        <w:t>no</w:t>
      </w:r>
      <w:r>
        <w:rPr>
          <w:rFonts w:eastAsia="Arial"/>
        </w:rPr>
        <w:t xml:space="preserve"> </w:t>
      </w:r>
      <w:r>
        <w:t>entanto,</w:t>
      </w:r>
      <w:r>
        <w:rPr>
          <w:rFonts w:eastAsia="Arial"/>
        </w:rPr>
        <w:t xml:space="preserve"> </w:t>
      </w:r>
      <w:r>
        <w:t>não</w:t>
      </w:r>
      <w:r>
        <w:rPr>
          <w:rFonts w:eastAsia="Arial"/>
        </w:rPr>
        <w:t xml:space="preserve"> </w:t>
      </w:r>
      <w:r w:rsidRPr="005D3043">
        <w:t>houve</w:t>
      </w:r>
      <w:r>
        <w:rPr>
          <w:rFonts w:eastAsia="Arial"/>
        </w:rPr>
        <w:t xml:space="preserve"> </w:t>
      </w:r>
      <w:r>
        <w:t>testes</w:t>
      </w:r>
      <w:r>
        <w:rPr>
          <w:rFonts w:eastAsia="Arial"/>
        </w:rPr>
        <w:t xml:space="preserve"> </w:t>
      </w:r>
      <w:r>
        <w:t>automatizados,</w:t>
      </w:r>
      <w:r>
        <w:rPr>
          <w:rFonts w:eastAsia="Arial"/>
        </w:rPr>
        <w:t xml:space="preserve"> </w:t>
      </w:r>
      <w:r>
        <w:t>apenas</w:t>
      </w:r>
      <w:r>
        <w:rPr>
          <w:rFonts w:eastAsia="Arial"/>
        </w:rPr>
        <w:t xml:space="preserve"> </w:t>
      </w:r>
      <w:r>
        <w:t>testes</w:t>
      </w:r>
      <w:r>
        <w:rPr>
          <w:rFonts w:eastAsia="Arial"/>
        </w:rPr>
        <w:t xml:space="preserve"> </w:t>
      </w:r>
      <w:r>
        <w:t>manuais</w:t>
      </w:r>
      <w:r>
        <w:rPr>
          <w:rFonts w:eastAsia="Arial"/>
        </w:rPr>
        <w:t xml:space="preserve"> </w:t>
      </w:r>
      <w:r>
        <w:t>feitos</w:t>
      </w:r>
      <w:r>
        <w:rPr>
          <w:rFonts w:eastAsia="Arial"/>
        </w:rPr>
        <w:t xml:space="preserve"> </w:t>
      </w:r>
      <w:r>
        <w:t>pela</w:t>
      </w:r>
      <w:r>
        <w:rPr>
          <w:rFonts w:eastAsia="Arial"/>
        </w:rPr>
        <w:t xml:space="preserve"> </w:t>
      </w:r>
      <w:r>
        <w:t>desenvolvedora</w:t>
      </w:r>
      <w:r>
        <w:rPr>
          <w:rFonts w:eastAsia="Arial"/>
        </w:rPr>
        <w:t xml:space="preserve"> </w:t>
      </w:r>
      <w:r>
        <w:t>e</w:t>
      </w:r>
      <w:r>
        <w:rPr>
          <w:rFonts w:eastAsia="Arial"/>
        </w:rPr>
        <w:t xml:space="preserve"> </w:t>
      </w:r>
      <w:r>
        <w:t>nem</w:t>
      </w:r>
      <w:r>
        <w:rPr>
          <w:rFonts w:eastAsia="Arial"/>
        </w:rPr>
        <w:t xml:space="preserve"> </w:t>
      </w:r>
      <w:r>
        <w:t>foi</w:t>
      </w:r>
      <w:r>
        <w:rPr>
          <w:rFonts w:eastAsia="Arial"/>
        </w:rPr>
        <w:t xml:space="preserve"> </w:t>
      </w:r>
      <w:r>
        <w:t>empregada</w:t>
      </w:r>
      <w:r>
        <w:rPr>
          <w:rFonts w:eastAsia="Arial"/>
        </w:rPr>
        <w:t xml:space="preserve"> </w:t>
      </w:r>
      <w:r>
        <w:t>nenhuma</w:t>
      </w:r>
      <w:r>
        <w:rPr>
          <w:rFonts w:eastAsia="Arial"/>
        </w:rPr>
        <w:t xml:space="preserve"> </w:t>
      </w:r>
      <w:r>
        <w:t>técnica</w:t>
      </w:r>
      <w:r>
        <w:rPr>
          <w:rFonts w:eastAsia="Arial"/>
        </w:rPr>
        <w:t xml:space="preserve"> </w:t>
      </w:r>
      <w:r>
        <w:t>de</w:t>
      </w:r>
      <w:r>
        <w:rPr>
          <w:rFonts w:eastAsia="Arial"/>
        </w:rPr>
        <w:t xml:space="preserve"> </w:t>
      </w:r>
      <w:r>
        <w:t>recuperação</w:t>
      </w:r>
      <w:r>
        <w:rPr>
          <w:rFonts w:eastAsia="Arial"/>
        </w:rPr>
        <w:t xml:space="preserve"> </w:t>
      </w:r>
      <w:r>
        <w:t>dos</w:t>
      </w:r>
      <w:r>
        <w:rPr>
          <w:rFonts w:eastAsia="Arial"/>
        </w:rPr>
        <w:t xml:space="preserve"> </w:t>
      </w:r>
      <w:r>
        <w:t>dados</w:t>
      </w:r>
      <w:r>
        <w:rPr>
          <w:rFonts w:eastAsia="Arial"/>
        </w:rPr>
        <w:t xml:space="preserve"> </w:t>
      </w:r>
      <w:r>
        <w:t>do</w:t>
      </w:r>
      <w:r>
        <w:rPr>
          <w:rFonts w:eastAsia="Arial"/>
        </w:rPr>
        <w:t xml:space="preserve"> </w:t>
      </w:r>
      <w:r>
        <w:t>sistema</w:t>
      </w:r>
      <w:r>
        <w:rPr>
          <w:rFonts w:eastAsia="Arial"/>
        </w:rPr>
        <w:t xml:space="preserve"> </w:t>
      </w:r>
      <w:r>
        <w:t>em</w:t>
      </w:r>
      <w:r>
        <w:rPr>
          <w:rFonts w:eastAsia="Arial"/>
        </w:rPr>
        <w:t xml:space="preserve"> </w:t>
      </w:r>
      <w:r>
        <w:t>caso</w:t>
      </w:r>
      <w:r>
        <w:rPr>
          <w:rFonts w:eastAsia="Arial"/>
        </w:rPr>
        <w:t xml:space="preserve"> </w:t>
      </w:r>
      <w:r>
        <w:t>de</w:t>
      </w:r>
      <w:r>
        <w:rPr>
          <w:rFonts w:eastAsia="Arial"/>
        </w:rPr>
        <w:t xml:space="preserve"> </w:t>
      </w:r>
      <w:r>
        <w:t>problema</w:t>
      </w:r>
      <w:r>
        <w:rPr>
          <w:rFonts w:eastAsia="Arial"/>
        </w:rPr>
        <w:t xml:space="preserve"> </w:t>
      </w:r>
      <w:r w:rsidRPr="005D3043">
        <w:t>de</w:t>
      </w:r>
      <w:r w:rsidRPr="005D3043">
        <w:rPr>
          <w:rFonts w:eastAsia="Arial"/>
        </w:rPr>
        <w:t xml:space="preserve"> </w:t>
      </w:r>
      <w:r w:rsidRPr="005D3043">
        <w:t>infraestrutura</w:t>
      </w:r>
      <w:r w:rsidR="005D3043">
        <w:t>, por isto não satisfaz completamente esta categoria</w:t>
      </w:r>
      <w:r w:rsidRPr="005D3043">
        <w:t>.</w:t>
      </w:r>
    </w:p>
    <w:p w:rsidR="00270A16" w:rsidRDefault="00270A16">
      <w:pPr>
        <w:pStyle w:val="ItemizaoTCC"/>
        <w:rPr>
          <w:rFonts w:eastAsia="Arial"/>
          <w:shd w:val="clear" w:color="auto" w:fill="FF00FF"/>
        </w:rPr>
      </w:pPr>
      <w:r>
        <w:t>Usabilidade</w:t>
      </w:r>
      <w:r>
        <w:rPr>
          <w:rFonts w:eastAsia="Arial"/>
        </w:rPr>
        <w:t xml:space="preserve"> – </w:t>
      </w:r>
      <w:r>
        <w:t>Esta</w:t>
      </w:r>
      <w:r>
        <w:rPr>
          <w:rFonts w:eastAsia="Arial"/>
        </w:rPr>
        <w:t xml:space="preserve"> </w:t>
      </w:r>
      <w:r>
        <w:t>característica</w:t>
      </w:r>
      <w:r>
        <w:rPr>
          <w:rFonts w:eastAsia="Arial"/>
        </w:rPr>
        <w:t xml:space="preserve"> </w:t>
      </w:r>
      <w:r>
        <w:t>é</w:t>
      </w:r>
      <w:r>
        <w:rPr>
          <w:rFonts w:eastAsia="Arial"/>
        </w:rPr>
        <w:t xml:space="preserve"> </w:t>
      </w:r>
      <w:r>
        <w:t>descrita</w:t>
      </w:r>
      <w:r>
        <w:rPr>
          <w:rFonts w:eastAsia="Arial"/>
        </w:rPr>
        <w:t xml:space="preserve"> </w:t>
      </w:r>
      <w:r>
        <w:t>pela</w:t>
      </w:r>
      <w:r>
        <w:rPr>
          <w:rFonts w:eastAsia="Arial"/>
        </w:rPr>
        <w:t xml:space="preserve"> </w:t>
      </w:r>
      <w:r>
        <w:t>atratividade</w:t>
      </w:r>
      <w:r>
        <w:rPr>
          <w:rFonts w:eastAsia="Arial"/>
        </w:rPr>
        <w:t xml:space="preserve"> </w:t>
      </w:r>
      <w:r>
        <w:t>e</w:t>
      </w:r>
      <w:r>
        <w:rPr>
          <w:rFonts w:eastAsia="Arial"/>
        </w:rPr>
        <w:t xml:space="preserve"> </w:t>
      </w:r>
      <w:r>
        <w:t>facilidade</w:t>
      </w:r>
      <w:r>
        <w:rPr>
          <w:rFonts w:eastAsia="Arial"/>
        </w:rPr>
        <w:t xml:space="preserve"> </w:t>
      </w:r>
      <w:r>
        <w:t>de</w:t>
      </w:r>
      <w:r>
        <w:rPr>
          <w:rFonts w:eastAsia="Arial"/>
        </w:rPr>
        <w:t xml:space="preserve"> </w:t>
      </w:r>
      <w:r>
        <w:t>uso</w:t>
      </w:r>
      <w:r>
        <w:rPr>
          <w:rFonts w:eastAsia="Arial"/>
        </w:rPr>
        <w:t xml:space="preserve"> </w:t>
      </w:r>
      <w:r>
        <w:t>do</w:t>
      </w:r>
      <w:r>
        <w:rPr>
          <w:rFonts w:eastAsia="Arial"/>
        </w:rPr>
        <w:t xml:space="preserve"> </w:t>
      </w:r>
      <w:r>
        <w:rPr>
          <w:i/>
        </w:rPr>
        <w:t>software</w:t>
      </w:r>
      <w:r>
        <w:rPr>
          <w:rFonts w:eastAsia="Arial"/>
        </w:rPr>
        <w:t xml:space="preserve"> </w:t>
      </w:r>
      <w:r>
        <w:t>em</w:t>
      </w:r>
      <w:r>
        <w:rPr>
          <w:rFonts w:eastAsia="Arial"/>
        </w:rPr>
        <w:t xml:space="preserve"> </w:t>
      </w:r>
      <w:r>
        <w:t>questão.</w:t>
      </w:r>
      <w:r>
        <w:rPr>
          <w:rFonts w:eastAsia="Arial"/>
        </w:rPr>
        <w:t xml:space="preserve"> </w:t>
      </w:r>
      <w:r>
        <w:t>Houve</w:t>
      </w:r>
      <w:r>
        <w:rPr>
          <w:rFonts w:eastAsia="Arial"/>
        </w:rPr>
        <w:t xml:space="preserve"> </w:t>
      </w:r>
      <w:r>
        <w:t>grande</w:t>
      </w:r>
      <w:r>
        <w:rPr>
          <w:rFonts w:eastAsia="Arial"/>
        </w:rPr>
        <w:t xml:space="preserve"> </w:t>
      </w:r>
      <w:r>
        <w:t>preocupação</w:t>
      </w:r>
      <w:r>
        <w:rPr>
          <w:rFonts w:eastAsia="Arial"/>
        </w:rPr>
        <w:t xml:space="preserve"> </w:t>
      </w:r>
      <w:r>
        <w:t>com</w:t>
      </w:r>
      <w:r>
        <w:rPr>
          <w:rFonts w:eastAsia="Arial"/>
        </w:rPr>
        <w:t xml:space="preserve"> </w:t>
      </w:r>
      <w:r>
        <w:t>a</w:t>
      </w:r>
      <w:r>
        <w:rPr>
          <w:rFonts w:eastAsia="Arial"/>
        </w:rPr>
        <w:t xml:space="preserve"> </w:t>
      </w:r>
      <w:r>
        <w:t>usabilidade</w:t>
      </w:r>
      <w:r>
        <w:rPr>
          <w:rFonts w:eastAsia="Arial"/>
        </w:rPr>
        <w:t xml:space="preserve"> </w:t>
      </w:r>
      <w:r>
        <w:t>do</w:t>
      </w:r>
      <w:r>
        <w:rPr>
          <w:rFonts w:eastAsia="Arial"/>
        </w:rPr>
        <w:t xml:space="preserve"> </w:t>
      </w:r>
      <w:r>
        <w:t>WebClínica</w:t>
      </w:r>
      <w:r>
        <w:rPr>
          <w:rFonts w:eastAsia="Arial"/>
        </w:rPr>
        <w:t xml:space="preserve"> </w:t>
      </w:r>
      <w:r>
        <w:t>durante</w:t>
      </w:r>
      <w:r>
        <w:rPr>
          <w:rFonts w:eastAsia="Arial"/>
        </w:rPr>
        <w:t xml:space="preserve"> </w:t>
      </w:r>
      <w:r>
        <w:t>seu</w:t>
      </w:r>
      <w:r>
        <w:rPr>
          <w:rFonts w:eastAsia="Arial"/>
        </w:rPr>
        <w:t xml:space="preserve"> </w:t>
      </w:r>
      <w:r>
        <w:t>planejamento</w:t>
      </w:r>
      <w:r>
        <w:rPr>
          <w:rFonts w:eastAsia="Arial"/>
        </w:rPr>
        <w:t xml:space="preserve"> </w:t>
      </w:r>
      <w:r>
        <w:t>e</w:t>
      </w:r>
      <w:r>
        <w:rPr>
          <w:rFonts w:eastAsia="Arial"/>
        </w:rPr>
        <w:t xml:space="preserve"> </w:t>
      </w:r>
      <w:r>
        <w:t>desenvolvimento,</w:t>
      </w:r>
      <w:r>
        <w:rPr>
          <w:rFonts w:eastAsia="Arial"/>
        </w:rPr>
        <w:t xml:space="preserve"> </w:t>
      </w:r>
      <w:r>
        <w:t>levando-se</w:t>
      </w:r>
      <w:r>
        <w:rPr>
          <w:rFonts w:eastAsia="Arial"/>
        </w:rPr>
        <w:t xml:space="preserve"> </w:t>
      </w:r>
      <w:r>
        <w:t>em</w:t>
      </w:r>
      <w:r>
        <w:rPr>
          <w:rFonts w:eastAsia="Arial"/>
        </w:rPr>
        <w:t xml:space="preserve"> </w:t>
      </w:r>
      <w:r>
        <w:t>conta</w:t>
      </w:r>
      <w:r>
        <w:rPr>
          <w:rFonts w:eastAsia="Arial"/>
        </w:rPr>
        <w:t xml:space="preserve"> </w:t>
      </w:r>
      <w:r>
        <w:t>que</w:t>
      </w:r>
      <w:r>
        <w:rPr>
          <w:rFonts w:eastAsia="Arial"/>
        </w:rPr>
        <w:t xml:space="preserve"> </w:t>
      </w:r>
      <w:r>
        <w:t>o</w:t>
      </w:r>
      <w:r>
        <w:rPr>
          <w:rFonts w:eastAsia="Arial"/>
        </w:rPr>
        <w:t xml:space="preserve"> </w:t>
      </w:r>
      <w:r>
        <w:rPr>
          <w:i/>
        </w:rPr>
        <w:t>software</w:t>
      </w:r>
      <w:r>
        <w:rPr>
          <w:rFonts w:eastAsia="Arial"/>
        </w:rPr>
        <w:t xml:space="preserve"> </w:t>
      </w:r>
      <w:r>
        <w:t>foi</w:t>
      </w:r>
      <w:r>
        <w:rPr>
          <w:rFonts w:eastAsia="Arial"/>
        </w:rPr>
        <w:t xml:space="preserve"> </w:t>
      </w:r>
      <w:r>
        <w:t>feito</w:t>
      </w:r>
      <w:r>
        <w:rPr>
          <w:rFonts w:eastAsia="Arial"/>
        </w:rPr>
        <w:t xml:space="preserve"> </w:t>
      </w:r>
      <w:r>
        <w:t>para</w:t>
      </w:r>
      <w:r>
        <w:rPr>
          <w:rFonts w:eastAsia="Arial"/>
        </w:rPr>
        <w:t xml:space="preserve"> </w:t>
      </w:r>
      <w:r>
        <w:t>ser</w:t>
      </w:r>
      <w:r>
        <w:rPr>
          <w:rFonts w:eastAsia="Arial"/>
        </w:rPr>
        <w:t xml:space="preserve"> </w:t>
      </w:r>
      <w:r>
        <w:t>manipulado</w:t>
      </w:r>
      <w:r>
        <w:rPr>
          <w:rFonts w:eastAsia="Arial"/>
        </w:rPr>
        <w:t xml:space="preserve"> </w:t>
      </w:r>
      <w:r>
        <w:t>por</w:t>
      </w:r>
      <w:r>
        <w:rPr>
          <w:rFonts w:eastAsia="Arial"/>
        </w:rPr>
        <w:t xml:space="preserve"> </w:t>
      </w:r>
      <w:r>
        <w:t>usuários</w:t>
      </w:r>
      <w:r>
        <w:rPr>
          <w:rFonts w:eastAsia="Arial"/>
        </w:rPr>
        <w:t xml:space="preserve"> </w:t>
      </w:r>
      <w:r>
        <w:t>leigos</w:t>
      </w:r>
      <w:r>
        <w:rPr>
          <w:rFonts w:eastAsia="Arial"/>
        </w:rPr>
        <w:t xml:space="preserve"> </w:t>
      </w:r>
      <w:r>
        <w:t>na</w:t>
      </w:r>
      <w:r>
        <w:rPr>
          <w:rFonts w:eastAsia="Arial"/>
        </w:rPr>
        <w:t xml:space="preserve"> </w:t>
      </w:r>
      <w:r>
        <w:t>utilização</w:t>
      </w:r>
      <w:r>
        <w:rPr>
          <w:rFonts w:eastAsia="Arial"/>
        </w:rPr>
        <w:t xml:space="preserve"> </w:t>
      </w:r>
      <w:r>
        <w:t>de</w:t>
      </w:r>
      <w:r>
        <w:rPr>
          <w:rFonts w:eastAsia="Arial"/>
        </w:rPr>
        <w:t xml:space="preserve"> </w:t>
      </w:r>
      <w:r>
        <w:t>sistemas</w:t>
      </w:r>
      <w:r>
        <w:rPr>
          <w:rFonts w:eastAsia="Arial"/>
        </w:rPr>
        <w:t xml:space="preserve"> </w:t>
      </w:r>
      <w:r>
        <w:t>informatizados.</w:t>
      </w:r>
      <w:r>
        <w:rPr>
          <w:rFonts w:eastAsia="Arial"/>
        </w:rPr>
        <w:t xml:space="preserve"> </w:t>
      </w:r>
      <w:r>
        <w:t>Pelo</w:t>
      </w:r>
      <w:r>
        <w:rPr>
          <w:rFonts w:eastAsia="Arial"/>
        </w:rPr>
        <w:t xml:space="preserve"> </w:t>
      </w:r>
      <w:r>
        <w:rPr>
          <w:i/>
        </w:rPr>
        <w:t>feedback</w:t>
      </w:r>
      <w:r>
        <w:rPr>
          <w:rFonts w:eastAsia="Arial"/>
        </w:rPr>
        <w:t xml:space="preserve"> </w:t>
      </w:r>
      <w:r>
        <w:t>recebido</w:t>
      </w:r>
      <w:r>
        <w:rPr>
          <w:rFonts w:eastAsia="Arial"/>
        </w:rPr>
        <w:t xml:space="preserve"> </w:t>
      </w:r>
      <w:r>
        <w:t>das</w:t>
      </w:r>
      <w:r>
        <w:rPr>
          <w:rFonts w:eastAsia="Arial"/>
        </w:rPr>
        <w:t xml:space="preserve"> </w:t>
      </w:r>
      <w:r>
        <w:t>clientes</w:t>
      </w:r>
      <w:r>
        <w:rPr>
          <w:rFonts w:eastAsia="Arial"/>
        </w:rPr>
        <w:t xml:space="preserve"> </w:t>
      </w:r>
      <w:r>
        <w:t>no</w:t>
      </w:r>
      <w:r>
        <w:rPr>
          <w:rFonts w:eastAsia="Arial"/>
        </w:rPr>
        <w:t xml:space="preserve"> </w:t>
      </w:r>
      <w:r>
        <w:t>momento</w:t>
      </w:r>
      <w:r>
        <w:rPr>
          <w:rFonts w:eastAsia="Arial"/>
        </w:rPr>
        <w:t xml:space="preserve"> </w:t>
      </w:r>
      <w:r>
        <w:t>de</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capaz</w:t>
      </w:r>
      <w:r>
        <w:rPr>
          <w:rFonts w:eastAsia="Arial"/>
        </w:rPr>
        <w:t xml:space="preserve"> </w:t>
      </w:r>
      <w:r>
        <w:t>de</w:t>
      </w:r>
      <w:r>
        <w:rPr>
          <w:rFonts w:eastAsia="Arial"/>
        </w:rPr>
        <w:t xml:space="preserve"> </w:t>
      </w:r>
      <w:r>
        <w:t>despertar</w:t>
      </w:r>
      <w:r>
        <w:rPr>
          <w:rFonts w:eastAsia="Arial"/>
        </w:rPr>
        <w:t xml:space="preserve"> </w:t>
      </w:r>
      <w:r>
        <w:t>o</w:t>
      </w:r>
      <w:r>
        <w:rPr>
          <w:rFonts w:eastAsia="Arial"/>
        </w:rPr>
        <w:t xml:space="preserve"> </w:t>
      </w:r>
      <w:r>
        <w:t>interesse</w:t>
      </w:r>
      <w:r>
        <w:rPr>
          <w:rFonts w:eastAsia="Arial"/>
        </w:rPr>
        <w:t xml:space="preserve"> </w:t>
      </w:r>
      <w:r>
        <w:t>e</w:t>
      </w:r>
      <w:r>
        <w:rPr>
          <w:rFonts w:eastAsia="Arial"/>
        </w:rPr>
        <w:t xml:space="preserve"> </w:t>
      </w:r>
      <w:r>
        <w:t>ser</w:t>
      </w:r>
      <w:r>
        <w:rPr>
          <w:rFonts w:eastAsia="Arial"/>
        </w:rPr>
        <w:t xml:space="preserve"> </w:t>
      </w:r>
      <w:r>
        <w:t>facilmente</w:t>
      </w:r>
      <w:r>
        <w:rPr>
          <w:rFonts w:eastAsia="Arial"/>
        </w:rPr>
        <w:t xml:space="preserve"> </w:t>
      </w:r>
      <w:r>
        <w:t>utilizado</w:t>
      </w:r>
      <w:r>
        <w:rPr>
          <w:rFonts w:eastAsia="Arial"/>
        </w:rPr>
        <w:t xml:space="preserve"> </w:t>
      </w:r>
      <w:r>
        <w:t>pelas</w:t>
      </w:r>
      <w:r>
        <w:rPr>
          <w:rFonts w:eastAsia="Arial"/>
        </w:rPr>
        <w:t xml:space="preserve"> </w:t>
      </w:r>
      <w:r>
        <w:t>mesmas,</w:t>
      </w:r>
      <w:r>
        <w:rPr>
          <w:rFonts w:eastAsia="Arial"/>
        </w:rPr>
        <w:t xml:space="preserve"> </w:t>
      </w:r>
      <w:r>
        <w:t>atendendo,</w:t>
      </w:r>
      <w:r>
        <w:rPr>
          <w:rFonts w:eastAsia="Arial"/>
        </w:rPr>
        <w:t xml:space="preserve"> </w:t>
      </w:r>
      <w:r>
        <w:t>então,</w:t>
      </w:r>
      <w:r>
        <w:rPr>
          <w:rFonts w:eastAsia="Arial"/>
        </w:rPr>
        <w:t xml:space="preserve"> </w:t>
      </w:r>
      <w:r>
        <w:t>à</w:t>
      </w:r>
      <w:r>
        <w:rPr>
          <w:rFonts w:eastAsia="Arial"/>
        </w:rPr>
        <w:t xml:space="preserve"> </w:t>
      </w:r>
      <w:r>
        <w:t>característica</w:t>
      </w:r>
      <w:r>
        <w:rPr>
          <w:rFonts w:eastAsia="Arial"/>
        </w:rPr>
        <w:t xml:space="preserve"> </w:t>
      </w:r>
      <w:r>
        <w:t>de</w:t>
      </w:r>
      <w:r>
        <w:rPr>
          <w:rFonts w:eastAsia="Arial"/>
        </w:rPr>
        <w:t xml:space="preserve"> </w:t>
      </w:r>
      <w:r w:rsidRPr="005D3043">
        <w:t>usabilidade.</w:t>
      </w:r>
      <w:r>
        <w:rPr>
          <w:rFonts w:eastAsia="Arial"/>
          <w:shd w:val="clear" w:color="auto" w:fill="FF00FF"/>
        </w:rPr>
        <w:t xml:space="preserve"> </w:t>
      </w:r>
    </w:p>
    <w:p w:rsidR="00270A16" w:rsidRDefault="00270A16">
      <w:pPr>
        <w:pStyle w:val="ItemizaoTCC"/>
        <w:rPr>
          <w:shd w:val="clear" w:color="auto" w:fill="00B8FF"/>
        </w:rPr>
      </w:pPr>
      <w:r>
        <w:lastRenderedPageBreak/>
        <w:t>Eficiência</w:t>
      </w:r>
      <w:r>
        <w:rPr>
          <w:rFonts w:eastAsia="Arial"/>
        </w:rPr>
        <w:t xml:space="preserve"> – </w:t>
      </w:r>
      <w:r>
        <w:t>Um</w:t>
      </w:r>
      <w:r>
        <w:rPr>
          <w:rFonts w:eastAsia="Arial"/>
        </w:rPr>
        <w:t xml:space="preserve"> </w:t>
      </w:r>
      <w:r>
        <w:rPr>
          <w:i/>
        </w:rPr>
        <w:t>software</w:t>
      </w:r>
      <w:r>
        <w:rPr>
          <w:rFonts w:eastAsia="Arial"/>
        </w:rPr>
        <w:t xml:space="preserve"> </w:t>
      </w:r>
      <w:r>
        <w:t>que</w:t>
      </w:r>
      <w:r>
        <w:rPr>
          <w:rFonts w:eastAsia="Arial"/>
        </w:rPr>
        <w:t xml:space="preserve"> </w:t>
      </w:r>
      <w:r>
        <w:t>apresenta</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t>qualidade</w:t>
      </w:r>
      <w:r>
        <w:rPr>
          <w:rFonts w:eastAsia="Arial"/>
        </w:rPr>
        <w:t xml:space="preserve"> </w:t>
      </w:r>
      <w:r w:rsidR="005D3043">
        <w:rPr>
          <w:rFonts w:eastAsia="Arial"/>
        </w:rPr>
        <w:t>atinge</w:t>
      </w:r>
      <w:r>
        <w:rPr>
          <w:rFonts w:eastAsia="Arial"/>
        </w:rPr>
        <w:t xml:space="preserve"> </w:t>
      </w:r>
      <w:r>
        <w:t>desempenho</w:t>
      </w:r>
      <w:r>
        <w:rPr>
          <w:rFonts w:eastAsia="Arial"/>
        </w:rPr>
        <w:t xml:space="preserve"> </w:t>
      </w:r>
      <w:r>
        <w:t>adequado</w:t>
      </w:r>
      <w:r>
        <w:rPr>
          <w:rFonts w:eastAsia="Arial"/>
        </w:rPr>
        <w:t xml:space="preserve"> </w:t>
      </w:r>
      <w:r>
        <w:t>em</w:t>
      </w:r>
      <w:r>
        <w:rPr>
          <w:rFonts w:eastAsia="Arial"/>
        </w:rPr>
        <w:t xml:space="preserve"> </w:t>
      </w:r>
      <w:r>
        <w:t>relação</w:t>
      </w:r>
      <w:r>
        <w:rPr>
          <w:rFonts w:eastAsia="Arial"/>
        </w:rPr>
        <w:t xml:space="preserve"> </w:t>
      </w:r>
      <w:r>
        <w:t>ao</w:t>
      </w:r>
      <w:r>
        <w:rPr>
          <w:rFonts w:eastAsia="Arial"/>
        </w:rPr>
        <w:t xml:space="preserve"> </w:t>
      </w:r>
      <w:r>
        <w:t>tempo</w:t>
      </w:r>
      <w:r>
        <w:rPr>
          <w:rFonts w:eastAsia="Arial"/>
        </w:rPr>
        <w:t xml:space="preserve"> </w:t>
      </w:r>
      <w:r>
        <w:t>e</w:t>
      </w:r>
      <w:r>
        <w:rPr>
          <w:rFonts w:eastAsia="Arial"/>
        </w:rPr>
        <w:t xml:space="preserve"> </w:t>
      </w:r>
      <w:r>
        <w:t>à</w:t>
      </w:r>
      <w:r>
        <w:rPr>
          <w:rFonts w:eastAsia="Arial"/>
        </w:rPr>
        <w:t xml:space="preserve"> </w:t>
      </w:r>
      <w:r>
        <w:t>quantidade</w:t>
      </w:r>
      <w:r>
        <w:rPr>
          <w:rFonts w:eastAsia="Arial"/>
        </w:rPr>
        <w:t xml:space="preserve"> </w:t>
      </w:r>
      <w:r>
        <w:t>de</w:t>
      </w:r>
      <w:r>
        <w:rPr>
          <w:rFonts w:eastAsia="Arial"/>
        </w:rPr>
        <w:t xml:space="preserve"> </w:t>
      </w:r>
      <w:r>
        <w:t>recursos</w:t>
      </w:r>
      <w:r>
        <w:rPr>
          <w:rFonts w:eastAsia="Arial"/>
        </w:rPr>
        <w:t xml:space="preserve"> </w:t>
      </w:r>
      <w:r>
        <w:t>utilizados.</w:t>
      </w:r>
      <w:r>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submetido</w:t>
      </w:r>
      <w:r>
        <w:rPr>
          <w:rFonts w:eastAsia="Arial"/>
        </w:rPr>
        <w:t xml:space="preserve"> </w:t>
      </w:r>
      <w:r>
        <w:t>apenas</w:t>
      </w:r>
      <w:r>
        <w:rPr>
          <w:rFonts w:eastAsia="Arial"/>
        </w:rPr>
        <w:t xml:space="preserve"> </w:t>
      </w:r>
      <w:r>
        <w:t>à</w:t>
      </w:r>
      <w:r>
        <w:rPr>
          <w:rFonts w:eastAsia="Arial"/>
        </w:rPr>
        <w:t xml:space="preserve"> </w:t>
      </w:r>
      <w:r>
        <w:t>situação</w:t>
      </w:r>
      <w:r>
        <w:rPr>
          <w:rFonts w:eastAsia="Arial"/>
        </w:rPr>
        <w:t xml:space="preserve"> </w:t>
      </w:r>
      <w:r>
        <w:t>descrita</w:t>
      </w:r>
      <w:r>
        <w:rPr>
          <w:rFonts w:eastAsia="Arial"/>
        </w:rPr>
        <w:t xml:space="preserve"> </w:t>
      </w:r>
      <w:r>
        <w:t>na</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no</w:t>
      </w:r>
      <w:r>
        <w:rPr>
          <w:rFonts w:eastAsia="Arial"/>
        </w:rPr>
        <w:t xml:space="preserve"> </w:t>
      </w:r>
      <w:r>
        <w:t>item</w:t>
      </w:r>
      <w:r>
        <w:rPr>
          <w:rFonts w:eastAsia="Arial"/>
        </w:rPr>
        <w:t xml:space="preserve"> </w:t>
      </w:r>
      <w:r>
        <w:t>4.1</w:t>
      </w:r>
      <w:r>
        <w:rPr>
          <w:rFonts w:eastAsia="Arial"/>
        </w:rPr>
        <w:t xml:space="preserve"> </w:t>
      </w:r>
      <w:r>
        <w:t>desta</w:t>
      </w:r>
      <w:r>
        <w:rPr>
          <w:rFonts w:eastAsia="Arial"/>
        </w:rPr>
        <w:t xml:space="preserve"> </w:t>
      </w:r>
      <w:r>
        <w:t>monografia.</w:t>
      </w:r>
      <w:r>
        <w:rPr>
          <w:rFonts w:eastAsia="Arial"/>
        </w:rPr>
        <w:t xml:space="preserve"> </w:t>
      </w:r>
      <w:r>
        <w:t>No</w:t>
      </w:r>
      <w:r>
        <w:rPr>
          <w:rFonts w:eastAsia="Arial"/>
        </w:rPr>
        <w:t xml:space="preserve"> </w:t>
      </w:r>
      <w:r>
        <w:t>cenário</w:t>
      </w:r>
      <w:r>
        <w:rPr>
          <w:rFonts w:eastAsia="Arial"/>
        </w:rPr>
        <w:t xml:space="preserve"> </w:t>
      </w:r>
      <w:r>
        <w:t>descrito</w:t>
      </w:r>
      <w:r>
        <w:rPr>
          <w:rFonts w:eastAsia="Arial"/>
        </w:rPr>
        <w:t xml:space="preserve"> </w:t>
      </w:r>
      <w:r>
        <w:t>o</w:t>
      </w:r>
      <w:r>
        <w:rPr>
          <w:rFonts w:eastAsia="Arial"/>
        </w:rPr>
        <w:t xml:space="preserve"> </w:t>
      </w:r>
      <w:r>
        <w:rPr>
          <w:i/>
        </w:rPr>
        <w:t>software</w:t>
      </w:r>
      <w:r>
        <w:rPr>
          <w:rFonts w:eastAsia="Arial"/>
        </w:rPr>
        <w:t xml:space="preserve"> </w:t>
      </w:r>
      <w:r>
        <w:t>apresentou</w:t>
      </w:r>
      <w:r>
        <w:rPr>
          <w:rFonts w:eastAsia="Arial"/>
        </w:rPr>
        <w:t xml:space="preserve"> </w:t>
      </w:r>
      <w:r>
        <w:t>tempo</w:t>
      </w:r>
      <w:r>
        <w:rPr>
          <w:rFonts w:eastAsia="Arial"/>
        </w:rPr>
        <w:t xml:space="preserve"> </w:t>
      </w:r>
      <w:r>
        <w:t>de</w:t>
      </w:r>
      <w:r>
        <w:rPr>
          <w:rFonts w:eastAsia="Arial"/>
        </w:rPr>
        <w:t xml:space="preserve"> </w:t>
      </w:r>
      <w:r>
        <w:t>resposta</w:t>
      </w:r>
      <w:r>
        <w:rPr>
          <w:rFonts w:eastAsia="Arial"/>
        </w:rPr>
        <w:t xml:space="preserve"> </w:t>
      </w:r>
      <w:r>
        <w:t>aceitável</w:t>
      </w:r>
      <w:r>
        <w:rPr>
          <w:rFonts w:eastAsia="Arial"/>
        </w:rPr>
        <w:t xml:space="preserve"> </w:t>
      </w:r>
      <w:r>
        <w:t>e</w:t>
      </w:r>
      <w:r>
        <w:rPr>
          <w:rFonts w:eastAsia="Arial"/>
        </w:rPr>
        <w:t xml:space="preserve"> </w:t>
      </w:r>
      <w:r>
        <w:t>não</w:t>
      </w:r>
      <w:r>
        <w:rPr>
          <w:rFonts w:eastAsia="Arial"/>
        </w:rPr>
        <w:t xml:space="preserve"> </w:t>
      </w:r>
      <w:r>
        <w:t>se</w:t>
      </w:r>
      <w:r>
        <w:rPr>
          <w:rFonts w:eastAsia="Arial"/>
        </w:rPr>
        <w:t xml:space="preserve"> </w:t>
      </w:r>
      <w:r>
        <w:t>teve</w:t>
      </w:r>
      <w:r>
        <w:rPr>
          <w:rFonts w:eastAsia="Arial"/>
        </w:rPr>
        <w:t xml:space="preserve"> </w:t>
      </w:r>
      <w:r>
        <w:t>problemas</w:t>
      </w:r>
      <w:r>
        <w:rPr>
          <w:rFonts w:eastAsia="Arial"/>
        </w:rPr>
        <w:t xml:space="preserve"> </w:t>
      </w:r>
      <w:r>
        <w:t>de</w:t>
      </w:r>
      <w:r>
        <w:rPr>
          <w:rFonts w:eastAsia="Arial"/>
        </w:rPr>
        <w:t xml:space="preserve"> </w:t>
      </w:r>
      <w:r>
        <w:t>recursos</w:t>
      </w:r>
      <w:r>
        <w:rPr>
          <w:rFonts w:eastAsia="Arial"/>
        </w:rPr>
        <w:t xml:space="preserve"> </w:t>
      </w:r>
      <w:r>
        <w:t>alocados,</w:t>
      </w:r>
      <w:r>
        <w:rPr>
          <w:rFonts w:eastAsia="Arial"/>
        </w:rPr>
        <w:t xml:space="preserve"> </w:t>
      </w:r>
      <w:r>
        <w:t>porém</w:t>
      </w:r>
      <w:r>
        <w:rPr>
          <w:rFonts w:eastAsia="Arial"/>
        </w:rPr>
        <w:t xml:space="preserve"> </w:t>
      </w:r>
      <w:r>
        <w:t>o</w:t>
      </w:r>
      <w:r>
        <w:rPr>
          <w:rFonts w:eastAsia="Arial"/>
        </w:rPr>
        <w:t xml:space="preserve"> </w:t>
      </w:r>
      <w:r>
        <w:t>mesmo</w:t>
      </w:r>
      <w:r>
        <w:rPr>
          <w:rFonts w:eastAsia="Arial"/>
        </w:rPr>
        <w:t xml:space="preserve"> </w:t>
      </w:r>
      <w:r>
        <w:t>não</w:t>
      </w:r>
      <w:r>
        <w:rPr>
          <w:rFonts w:eastAsia="Arial"/>
        </w:rPr>
        <w:t xml:space="preserve"> </w:t>
      </w:r>
      <w:r>
        <w:t>foi</w:t>
      </w:r>
      <w:r>
        <w:rPr>
          <w:rFonts w:eastAsia="Arial"/>
        </w:rPr>
        <w:t xml:space="preserve"> </w:t>
      </w:r>
      <w:r>
        <w:t>submetido</w:t>
      </w:r>
      <w:r>
        <w:rPr>
          <w:rFonts w:eastAsia="Arial"/>
        </w:rPr>
        <w:t xml:space="preserve"> </w:t>
      </w:r>
      <w:r>
        <w:t>a</w:t>
      </w:r>
      <w:r>
        <w:rPr>
          <w:rFonts w:eastAsia="Arial"/>
        </w:rPr>
        <w:t xml:space="preserve"> </w:t>
      </w:r>
      <w:r>
        <w:t>testes</w:t>
      </w:r>
      <w:r>
        <w:rPr>
          <w:rFonts w:eastAsia="Arial"/>
        </w:rPr>
        <w:t xml:space="preserve"> </w:t>
      </w:r>
      <w:r>
        <w:t>de</w:t>
      </w:r>
      <w:r>
        <w:rPr>
          <w:rFonts w:eastAsia="Arial"/>
        </w:rPr>
        <w:t xml:space="preserve"> </w:t>
      </w:r>
      <w:r>
        <w:t>grandes</w:t>
      </w:r>
      <w:r>
        <w:rPr>
          <w:rFonts w:eastAsia="Arial"/>
        </w:rPr>
        <w:t xml:space="preserve"> </w:t>
      </w:r>
      <w:r>
        <w:t>cargas</w:t>
      </w:r>
      <w:r>
        <w:rPr>
          <w:rFonts w:eastAsia="Arial"/>
        </w:rPr>
        <w:t xml:space="preserve"> </w:t>
      </w:r>
      <w:r>
        <w:t>de</w:t>
      </w:r>
      <w:r>
        <w:rPr>
          <w:rFonts w:eastAsia="Arial"/>
        </w:rPr>
        <w:t xml:space="preserve"> </w:t>
      </w:r>
      <w:r>
        <w:t>dados</w:t>
      </w:r>
      <w:r>
        <w:rPr>
          <w:rFonts w:eastAsia="Arial"/>
        </w:rPr>
        <w:t xml:space="preserve"> </w:t>
      </w:r>
      <w:r>
        <w:t>para</w:t>
      </w:r>
      <w:r>
        <w:rPr>
          <w:rFonts w:eastAsia="Arial"/>
        </w:rPr>
        <w:t xml:space="preserve"> </w:t>
      </w:r>
      <w:r>
        <w:t>uma</w:t>
      </w:r>
      <w:r>
        <w:rPr>
          <w:rFonts w:eastAsia="Arial"/>
        </w:rPr>
        <w:t xml:space="preserve"> </w:t>
      </w:r>
      <w:r>
        <w:t>melhor</w:t>
      </w:r>
      <w:r>
        <w:rPr>
          <w:rFonts w:eastAsia="Arial"/>
        </w:rPr>
        <w:t xml:space="preserve"> </w:t>
      </w:r>
      <w:r>
        <w:t>análise</w:t>
      </w:r>
      <w:r>
        <w:rPr>
          <w:rFonts w:eastAsia="Arial"/>
        </w:rPr>
        <w:t xml:space="preserve"> </w:t>
      </w:r>
      <w:r w:rsidR="005D3043" w:rsidRPr="005D3043">
        <w:t>de</w:t>
      </w:r>
      <w:r>
        <w:rPr>
          <w:rFonts w:eastAsia="Arial"/>
        </w:rPr>
        <w:t xml:space="preserve"> </w:t>
      </w:r>
      <w:r>
        <w:t>seu</w:t>
      </w:r>
      <w:r>
        <w:rPr>
          <w:rFonts w:eastAsia="Arial"/>
        </w:rPr>
        <w:t xml:space="preserve"> </w:t>
      </w:r>
      <w:r w:rsidRPr="005D3043">
        <w:t>desempenho.</w:t>
      </w:r>
    </w:p>
    <w:p w:rsidR="00270A16" w:rsidRDefault="00270A16">
      <w:pPr>
        <w:pStyle w:val="ItemizaoTCC"/>
        <w:rPr>
          <w:shd w:val="clear" w:color="auto" w:fill="00B8FF"/>
        </w:rPr>
      </w:pPr>
      <w:r>
        <w:t>Manutenibilidade</w:t>
      </w:r>
      <w:r>
        <w:rPr>
          <w:rFonts w:eastAsia="Arial"/>
        </w:rPr>
        <w:t xml:space="preserve"> – </w:t>
      </w:r>
      <w:r>
        <w:t>É</w:t>
      </w:r>
      <w:r>
        <w:rPr>
          <w:rFonts w:eastAsia="Arial"/>
        </w:rPr>
        <w:t xml:space="preserve"> </w:t>
      </w:r>
      <w:r>
        <w:t>a</w:t>
      </w:r>
      <w:r>
        <w:rPr>
          <w:rFonts w:eastAsia="Arial"/>
        </w:rPr>
        <w:t xml:space="preserve"> </w:t>
      </w:r>
      <w:r>
        <w:t>categoria</w:t>
      </w:r>
      <w:r>
        <w:rPr>
          <w:rFonts w:eastAsia="Arial"/>
        </w:rPr>
        <w:t xml:space="preserve"> </w:t>
      </w:r>
      <w:r>
        <w:t>que</w:t>
      </w:r>
      <w:r>
        <w:rPr>
          <w:rFonts w:eastAsia="Arial"/>
        </w:rPr>
        <w:t xml:space="preserve"> </w:t>
      </w:r>
      <w:r>
        <w:t>estabelece</w:t>
      </w:r>
      <w:r>
        <w:rPr>
          <w:rFonts w:eastAsia="Arial"/>
        </w:rPr>
        <w:t xml:space="preserve"> </w:t>
      </w:r>
      <w:r>
        <w:t>a</w:t>
      </w:r>
      <w:r>
        <w:rPr>
          <w:rFonts w:eastAsia="Arial"/>
        </w:rPr>
        <w:t xml:space="preserve"> </w:t>
      </w:r>
      <w:r>
        <w:t>capacidade</w:t>
      </w:r>
      <w:r>
        <w:rPr>
          <w:rFonts w:eastAsia="Arial"/>
        </w:rPr>
        <w:t xml:space="preserve"> </w:t>
      </w:r>
      <w:r>
        <w:t>do</w:t>
      </w:r>
      <w:r>
        <w:rPr>
          <w:rFonts w:eastAsia="Arial"/>
        </w:rPr>
        <w:t xml:space="preserve"> </w:t>
      </w:r>
      <w:r>
        <w:rPr>
          <w:i/>
        </w:rPr>
        <w:t>software</w:t>
      </w:r>
      <w:r>
        <w:rPr>
          <w:rFonts w:eastAsia="Arial"/>
        </w:rPr>
        <w:t xml:space="preserve"> </w:t>
      </w:r>
      <w:r>
        <w:t>de</w:t>
      </w:r>
      <w:r>
        <w:rPr>
          <w:rFonts w:eastAsia="Arial"/>
        </w:rPr>
        <w:t xml:space="preserve"> </w:t>
      </w:r>
      <w:r>
        <w:t>ser</w:t>
      </w:r>
      <w:r>
        <w:rPr>
          <w:rFonts w:eastAsia="Arial"/>
        </w:rPr>
        <w:t xml:space="preserve"> </w:t>
      </w:r>
      <w:r>
        <w:t>analisado,</w:t>
      </w:r>
      <w:r>
        <w:rPr>
          <w:rFonts w:eastAsia="Arial"/>
        </w:rPr>
        <w:t xml:space="preserve"> </w:t>
      </w:r>
      <w:r>
        <w:t>testado</w:t>
      </w:r>
      <w:r>
        <w:rPr>
          <w:rFonts w:eastAsia="Arial"/>
        </w:rPr>
        <w:t xml:space="preserve"> </w:t>
      </w:r>
      <w:r>
        <w:t>e</w:t>
      </w:r>
      <w:r>
        <w:rPr>
          <w:rFonts w:eastAsia="Arial"/>
        </w:rPr>
        <w:t xml:space="preserve"> </w:t>
      </w:r>
      <w:r>
        <w:t>modificado,</w:t>
      </w:r>
      <w:r>
        <w:rPr>
          <w:rFonts w:eastAsia="Arial"/>
        </w:rPr>
        <w:t xml:space="preserve"> </w:t>
      </w:r>
      <w:r>
        <w:t>não</w:t>
      </w:r>
      <w:r>
        <w:rPr>
          <w:rFonts w:eastAsia="Arial"/>
        </w:rPr>
        <w:t xml:space="preserve"> </w:t>
      </w:r>
      <w:r>
        <w:t>necessariamente</w:t>
      </w:r>
      <w:r>
        <w:rPr>
          <w:rFonts w:eastAsia="Arial"/>
        </w:rPr>
        <w:t xml:space="preserve"> </w:t>
      </w:r>
      <w:r>
        <w:t>por</w:t>
      </w:r>
      <w:r>
        <w:rPr>
          <w:rFonts w:eastAsia="Arial"/>
        </w:rPr>
        <w:t xml:space="preserve"> </w:t>
      </w:r>
      <w:r>
        <w:t>seu</w:t>
      </w:r>
      <w:r>
        <w:rPr>
          <w:rFonts w:eastAsia="Arial"/>
        </w:rPr>
        <w:t xml:space="preserve"> </w:t>
      </w:r>
      <w:r>
        <w:t>desenvolvedor.</w:t>
      </w:r>
      <w:r>
        <w:rPr>
          <w:rFonts w:eastAsia="Arial"/>
        </w:rPr>
        <w:t xml:space="preserve"> </w:t>
      </w:r>
      <w:r>
        <w:t>O</w:t>
      </w:r>
      <w:r>
        <w:rPr>
          <w:rFonts w:eastAsia="Arial"/>
        </w:rPr>
        <w:t xml:space="preserve"> </w:t>
      </w:r>
      <w:r>
        <w:t>WebClínica</w:t>
      </w:r>
      <w:r>
        <w:rPr>
          <w:rFonts w:eastAsia="Arial"/>
        </w:rPr>
        <w:t xml:space="preserve"> </w:t>
      </w:r>
      <w:r>
        <w:t>apresenta</w:t>
      </w:r>
      <w:r>
        <w:rPr>
          <w:rFonts w:eastAsia="Arial"/>
        </w:rPr>
        <w:t xml:space="preserve"> </w:t>
      </w:r>
      <w:r>
        <w:t>o</w:t>
      </w:r>
      <w:r>
        <w:rPr>
          <w:rFonts w:eastAsia="Arial"/>
        </w:rPr>
        <w:t xml:space="preserve"> </w:t>
      </w:r>
      <w:r>
        <w:t>padrão</w:t>
      </w:r>
      <w:r>
        <w:rPr>
          <w:rFonts w:eastAsia="Arial"/>
        </w:rPr>
        <w:t xml:space="preserve"> </w:t>
      </w:r>
      <w:r>
        <w:t>de</w:t>
      </w:r>
      <w:r>
        <w:rPr>
          <w:rFonts w:eastAsia="Arial"/>
        </w:rPr>
        <w:t xml:space="preserve"> </w:t>
      </w:r>
      <w:r>
        <w:rPr>
          <w:i/>
        </w:rPr>
        <w:t>design</w:t>
      </w:r>
      <w:r>
        <w:rPr>
          <w:rFonts w:eastAsia="Arial"/>
        </w:rPr>
        <w:t xml:space="preserve"> </w:t>
      </w:r>
      <w:r>
        <w:t>MVC</w:t>
      </w:r>
      <w:r>
        <w:rPr>
          <w:rFonts w:eastAsia="Arial"/>
        </w:rPr>
        <w:t xml:space="preserve"> </w:t>
      </w:r>
      <w:r>
        <w:t>e</w:t>
      </w:r>
      <w:r>
        <w:rPr>
          <w:rFonts w:eastAsia="Arial"/>
        </w:rPr>
        <w:t xml:space="preserve"> </w:t>
      </w:r>
      <w:r>
        <w:t>segue</w:t>
      </w:r>
      <w:r>
        <w:rPr>
          <w:rFonts w:eastAsia="Arial"/>
        </w:rPr>
        <w:t xml:space="preserve"> </w:t>
      </w:r>
      <w:r>
        <w:t>de</w:t>
      </w:r>
      <w:r>
        <w:rPr>
          <w:rFonts w:eastAsia="Arial"/>
        </w:rPr>
        <w:t xml:space="preserve"> </w:t>
      </w:r>
      <w:r>
        <w:t>forma</w:t>
      </w:r>
      <w:r>
        <w:rPr>
          <w:rFonts w:eastAsia="Arial"/>
        </w:rPr>
        <w:t xml:space="preserve"> </w:t>
      </w:r>
      <w:r>
        <w:t>muito</w:t>
      </w:r>
      <w:r>
        <w:rPr>
          <w:rFonts w:eastAsia="Arial"/>
        </w:rPr>
        <w:t xml:space="preserve"> </w:t>
      </w:r>
      <w:r>
        <w:t>próxima</w:t>
      </w:r>
      <w:r>
        <w:rPr>
          <w:rFonts w:eastAsia="Arial"/>
        </w:rPr>
        <w:t xml:space="preserve"> </w:t>
      </w:r>
      <w:r>
        <w:t>seus</w:t>
      </w:r>
      <w:r>
        <w:rPr>
          <w:rFonts w:eastAsia="Arial"/>
        </w:rPr>
        <w:t xml:space="preserve"> </w:t>
      </w:r>
      <w:r>
        <w:t>conceitos</w:t>
      </w:r>
      <w:r>
        <w:rPr>
          <w:rFonts w:eastAsia="Arial"/>
        </w:rPr>
        <w:t xml:space="preserve"> </w:t>
      </w:r>
      <w:r>
        <w:t>e</w:t>
      </w:r>
      <w:r>
        <w:rPr>
          <w:rFonts w:eastAsia="Arial"/>
        </w:rPr>
        <w:t xml:space="preserve"> </w:t>
      </w:r>
      <w:r>
        <w:t>regras.</w:t>
      </w:r>
      <w:r>
        <w:rPr>
          <w:rFonts w:eastAsia="Arial"/>
        </w:rPr>
        <w:t xml:space="preserve"> </w:t>
      </w:r>
      <w:r>
        <w:t>Também</w:t>
      </w:r>
      <w:r>
        <w:rPr>
          <w:rFonts w:eastAsia="Arial"/>
        </w:rPr>
        <w:t xml:space="preserve"> </w:t>
      </w:r>
      <w:r>
        <w:t>foram</w:t>
      </w:r>
      <w:r>
        <w:rPr>
          <w:rFonts w:eastAsia="Arial"/>
        </w:rPr>
        <w:t xml:space="preserve"> </w:t>
      </w:r>
      <w:r>
        <w:t>empregadas</w:t>
      </w:r>
      <w:r>
        <w:rPr>
          <w:rFonts w:eastAsia="Arial"/>
        </w:rPr>
        <w:t xml:space="preserve"> </w:t>
      </w:r>
      <w:r>
        <w:t>boas</w:t>
      </w:r>
      <w:r>
        <w:rPr>
          <w:rFonts w:eastAsia="Arial"/>
        </w:rPr>
        <w:t xml:space="preserve"> </w:t>
      </w:r>
      <w:r>
        <w:t>práticas</w:t>
      </w:r>
      <w:r>
        <w:rPr>
          <w:rFonts w:eastAsia="Arial"/>
        </w:rPr>
        <w:t xml:space="preserve"> </w:t>
      </w:r>
      <w:r>
        <w:t>de</w:t>
      </w:r>
      <w:r>
        <w:rPr>
          <w:rFonts w:eastAsia="Arial"/>
        </w:rPr>
        <w:t xml:space="preserve"> </w:t>
      </w:r>
      <w:r>
        <w:t>programação</w:t>
      </w:r>
      <w:r>
        <w:rPr>
          <w:rFonts w:eastAsia="Arial"/>
        </w:rPr>
        <w:t xml:space="preserve"> </w:t>
      </w:r>
      <w:r>
        <w:t>na</w:t>
      </w:r>
      <w:r>
        <w:rPr>
          <w:rFonts w:eastAsia="Arial"/>
        </w:rPr>
        <w:t xml:space="preserve"> </w:t>
      </w:r>
      <w:r>
        <w:t>maioria</w:t>
      </w:r>
      <w:r>
        <w:rPr>
          <w:rFonts w:eastAsia="Arial"/>
        </w:rPr>
        <w:t xml:space="preserve"> </w:t>
      </w:r>
      <w:r>
        <w:t>dos</w:t>
      </w:r>
      <w:r>
        <w:rPr>
          <w:rFonts w:eastAsia="Arial"/>
        </w:rPr>
        <w:t xml:space="preserve"> </w:t>
      </w:r>
      <w:r>
        <w:t>módulos</w:t>
      </w:r>
      <w:r>
        <w:rPr>
          <w:rFonts w:eastAsia="Arial"/>
        </w:rPr>
        <w:t xml:space="preserve"> </w:t>
      </w:r>
      <w:r>
        <w:t>do</w:t>
      </w:r>
      <w:r>
        <w:rPr>
          <w:rFonts w:eastAsia="Arial"/>
        </w:rPr>
        <w:t xml:space="preserve"> </w:t>
      </w:r>
      <w:r>
        <w:t>sistema.</w:t>
      </w:r>
      <w:r>
        <w:rPr>
          <w:rFonts w:eastAsia="Arial"/>
        </w:rPr>
        <w:t xml:space="preserve"> </w:t>
      </w:r>
      <w:r>
        <w:t>É</w:t>
      </w:r>
      <w:r>
        <w:rPr>
          <w:rFonts w:eastAsia="Arial"/>
        </w:rPr>
        <w:t xml:space="preserve"> </w:t>
      </w:r>
      <w:r>
        <w:t>possível</w:t>
      </w:r>
      <w:r>
        <w:rPr>
          <w:rFonts w:eastAsia="Arial"/>
        </w:rPr>
        <w:t xml:space="preserve"> </w:t>
      </w:r>
      <w:r>
        <w:t>dizer</w:t>
      </w:r>
      <w:r>
        <w:rPr>
          <w:rFonts w:eastAsia="Arial"/>
        </w:rPr>
        <w:t xml:space="preserve"> </w:t>
      </w:r>
      <w:r>
        <w:t>que</w:t>
      </w:r>
      <w:r>
        <w:rPr>
          <w:rFonts w:eastAsia="Arial"/>
        </w:rPr>
        <w:t xml:space="preserve"> </w:t>
      </w:r>
      <w:r>
        <w:t>o</w:t>
      </w:r>
      <w:r>
        <w:rPr>
          <w:rFonts w:eastAsia="Arial"/>
        </w:rPr>
        <w:t xml:space="preserve"> </w:t>
      </w:r>
      <w:r>
        <w:t>WebClínica</w:t>
      </w:r>
      <w:r>
        <w:rPr>
          <w:rFonts w:eastAsia="Arial"/>
        </w:rPr>
        <w:t xml:space="preserve"> </w:t>
      </w:r>
      <w:r>
        <w:t>atende</w:t>
      </w:r>
      <w:r>
        <w:rPr>
          <w:rFonts w:eastAsia="Arial"/>
        </w:rPr>
        <w:t xml:space="preserve"> </w:t>
      </w:r>
      <w:r>
        <w:t>a</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rsidRPr="00EF5355">
        <w:t>qualidade.</w:t>
      </w:r>
    </w:p>
    <w:p w:rsidR="00270A16" w:rsidRDefault="00270A16">
      <w:pPr>
        <w:pStyle w:val="ItemizaoTCC"/>
      </w:pPr>
      <w:r>
        <w:t>Portabilidade</w:t>
      </w:r>
      <w:r>
        <w:rPr>
          <w:rFonts w:eastAsia="Arial"/>
        </w:rPr>
        <w:t xml:space="preserve"> – </w:t>
      </w:r>
      <w:r>
        <w:t>Um</w:t>
      </w:r>
      <w:r>
        <w:rPr>
          <w:rFonts w:eastAsia="Arial"/>
        </w:rPr>
        <w:t xml:space="preserve"> </w:t>
      </w:r>
      <w:r>
        <w:rPr>
          <w:i/>
        </w:rPr>
        <w:t>software</w:t>
      </w:r>
      <w:r>
        <w:rPr>
          <w:rFonts w:eastAsia="Arial"/>
        </w:rPr>
        <w:t xml:space="preserve"> </w:t>
      </w:r>
      <w:r>
        <w:t>portável</w:t>
      </w:r>
      <w:r>
        <w:rPr>
          <w:rFonts w:eastAsia="Arial"/>
        </w:rPr>
        <w:t xml:space="preserve"> </w:t>
      </w:r>
      <w:r>
        <w:t>é</w:t>
      </w:r>
      <w:r>
        <w:rPr>
          <w:rFonts w:eastAsia="Arial"/>
        </w:rPr>
        <w:t xml:space="preserve"> </w:t>
      </w:r>
      <w:r>
        <w:t>aquele</w:t>
      </w:r>
      <w:r>
        <w:rPr>
          <w:rFonts w:eastAsia="Arial"/>
        </w:rPr>
        <w:t xml:space="preserve"> </w:t>
      </w:r>
      <w:r>
        <w:t>capaz</w:t>
      </w:r>
      <w:r>
        <w:rPr>
          <w:rFonts w:eastAsia="Arial"/>
        </w:rPr>
        <w:t xml:space="preserve"> </w:t>
      </w:r>
      <w:r>
        <w:t>de</w:t>
      </w:r>
      <w:r>
        <w:rPr>
          <w:rFonts w:eastAsia="Arial"/>
        </w:rPr>
        <w:t xml:space="preserve"> </w:t>
      </w:r>
      <w:r>
        <w:t>ser</w:t>
      </w:r>
      <w:r>
        <w:rPr>
          <w:rFonts w:eastAsia="Arial"/>
        </w:rPr>
        <w:t xml:space="preserve"> </w:t>
      </w:r>
      <w:r>
        <w:t>instalado</w:t>
      </w:r>
      <w:r>
        <w:rPr>
          <w:rFonts w:eastAsia="Arial"/>
        </w:rPr>
        <w:t xml:space="preserve"> </w:t>
      </w:r>
      <w:r>
        <w:t>ou</w:t>
      </w:r>
      <w:r>
        <w:rPr>
          <w:rFonts w:eastAsia="Arial"/>
        </w:rPr>
        <w:t xml:space="preserve"> </w:t>
      </w:r>
      <w:r>
        <w:t>acessado</w:t>
      </w:r>
      <w:r>
        <w:rPr>
          <w:rFonts w:eastAsia="Arial"/>
        </w:rPr>
        <w:t xml:space="preserve"> </w:t>
      </w:r>
      <w:r>
        <w:t>da</w:t>
      </w:r>
      <w:r>
        <w:rPr>
          <w:rFonts w:eastAsia="Arial"/>
        </w:rPr>
        <w:t xml:space="preserve"> </w:t>
      </w:r>
      <w:r>
        <w:t>forma</w:t>
      </w:r>
      <w:r>
        <w:rPr>
          <w:rFonts w:eastAsia="Arial"/>
        </w:rPr>
        <w:t xml:space="preserve"> </w:t>
      </w:r>
      <w:r>
        <w:t>mais</w:t>
      </w:r>
      <w:r>
        <w:rPr>
          <w:rFonts w:eastAsia="Arial"/>
        </w:rPr>
        <w:t xml:space="preserve"> </w:t>
      </w:r>
      <w:r>
        <w:t>independente</w:t>
      </w:r>
      <w:r>
        <w:rPr>
          <w:rFonts w:eastAsia="Arial"/>
        </w:rPr>
        <w:t xml:space="preserve"> </w:t>
      </w:r>
      <w:r>
        <w:t>possível</w:t>
      </w:r>
      <w:r>
        <w:rPr>
          <w:rFonts w:eastAsia="Arial"/>
        </w:rPr>
        <w:t xml:space="preserve"> </w:t>
      </w:r>
      <w:r>
        <w:t>de</w:t>
      </w:r>
      <w:r>
        <w:rPr>
          <w:rFonts w:eastAsia="Arial"/>
        </w:rPr>
        <w:t xml:space="preserve"> </w:t>
      </w:r>
      <w:r>
        <w:t>dispositivos</w:t>
      </w:r>
      <w:r>
        <w:rPr>
          <w:rFonts w:eastAsia="Arial"/>
        </w:rPr>
        <w:t xml:space="preserve"> </w:t>
      </w:r>
      <w:r>
        <w:t>ou</w:t>
      </w:r>
      <w:r>
        <w:rPr>
          <w:rFonts w:eastAsia="Arial"/>
        </w:rPr>
        <w:t xml:space="preserve"> </w:t>
      </w:r>
      <w:r>
        <w:t>sistemas</w:t>
      </w:r>
      <w:r>
        <w:rPr>
          <w:rFonts w:eastAsia="Arial"/>
        </w:rPr>
        <w:t xml:space="preserve"> </w:t>
      </w:r>
      <w:r>
        <w:t>operacionais.</w:t>
      </w:r>
      <w:r>
        <w:rPr>
          <w:rFonts w:eastAsia="Arial"/>
        </w:rPr>
        <w:t xml:space="preserve"> </w:t>
      </w:r>
      <w:r>
        <w:t>Por</w:t>
      </w:r>
      <w:r>
        <w:rPr>
          <w:rFonts w:eastAsia="Arial"/>
        </w:rPr>
        <w:t xml:space="preserve"> </w:t>
      </w:r>
      <w:r>
        <w:t>ser</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i/>
        </w:rPr>
        <w:t xml:space="preserve"> </w:t>
      </w:r>
      <w:r>
        <w:t>o</w:t>
      </w:r>
      <w:r>
        <w:rPr>
          <w:rFonts w:eastAsia="Arial"/>
        </w:rPr>
        <w:t xml:space="preserve"> </w:t>
      </w:r>
      <w:r>
        <w:t>WebClínica</w:t>
      </w:r>
      <w:r>
        <w:rPr>
          <w:rFonts w:eastAsia="Arial"/>
        </w:rPr>
        <w:t xml:space="preserve"> </w:t>
      </w:r>
      <w:r>
        <w:t>pode</w:t>
      </w:r>
      <w:r>
        <w:rPr>
          <w:rFonts w:eastAsia="Arial"/>
        </w:rPr>
        <w:t xml:space="preserve"> </w:t>
      </w:r>
      <w:r>
        <w:t>ser</w:t>
      </w:r>
      <w:r>
        <w:rPr>
          <w:rFonts w:eastAsia="Arial"/>
        </w:rPr>
        <w:t xml:space="preserve"> </w:t>
      </w:r>
      <w:r>
        <w:t>acessado</w:t>
      </w:r>
      <w:r>
        <w:rPr>
          <w:rFonts w:eastAsia="Arial"/>
        </w:rPr>
        <w:t xml:space="preserve"> </w:t>
      </w:r>
      <w:r>
        <w:t>de</w:t>
      </w:r>
      <w:r>
        <w:rPr>
          <w:rFonts w:eastAsia="Arial"/>
        </w:rPr>
        <w:t xml:space="preserve"> </w:t>
      </w:r>
      <w:r>
        <w:t>qualquer</w:t>
      </w:r>
      <w:r>
        <w:rPr>
          <w:rFonts w:eastAsia="Arial"/>
        </w:rPr>
        <w:t xml:space="preserve"> </w:t>
      </w:r>
      <w:r>
        <w:t>dispositivo</w:t>
      </w:r>
      <w:r>
        <w:rPr>
          <w:rFonts w:eastAsia="Arial"/>
        </w:rPr>
        <w:t xml:space="preserve"> </w:t>
      </w:r>
      <w:r>
        <w:t>que</w:t>
      </w:r>
      <w:r>
        <w:rPr>
          <w:rFonts w:eastAsia="Arial"/>
        </w:rPr>
        <w:t xml:space="preserve"> </w:t>
      </w:r>
      <w:r>
        <w:t>possua</w:t>
      </w:r>
      <w:r>
        <w:rPr>
          <w:rFonts w:eastAsia="Arial"/>
        </w:rPr>
        <w:t xml:space="preserve"> </w:t>
      </w:r>
      <w:r>
        <w:t>um</w:t>
      </w:r>
      <w:r>
        <w:rPr>
          <w:rFonts w:eastAsia="Arial"/>
        </w:rPr>
        <w:t xml:space="preserve"> </w:t>
      </w:r>
      <w:r w:rsidRPr="00EF5355">
        <w:rPr>
          <w:i/>
        </w:rPr>
        <w:t>browser</w:t>
      </w:r>
      <w:r>
        <w:rPr>
          <w:rFonts w:eastAsia="Arial"/>
        </w:rPr>
        <w:t xml:space="preserve"> </w:t>
      </w:r>
      <w:r>
        <w:t>e</w:t>
      </w:r>
      <w:r>
        <w:rPr>
          <w:rFonts w:eastAsia="Arial"/>
        </w:rPr>
        <w:t xml:space="preserve"> </w:t>
      </w:r>
      <w:r>
        <w:t>acesso</w:t>
      </w:r>
      <w:r>
        <w:rPr>
          <w:rFonts w:eastAsia="Arial"/>
        </w:rPr>
        <w:t xml:space="preserve"> </w:t>
      </w:r>
      <w:r>
        <w:t>à</w:t>
      </w:r>
      <w:r>
        <w:rPr>
          <w:rFonts w:eastAsia="Arial"/>
        </w:rPr>
        <w:t xml:space="preserve"> </w:t>
      </w:r>
      <w:r>
        <w:t>internet,</w:t>
      </w:r>
      <w:r>
        <w:rPr>
          <w:rFonts w:eastAsia="Arial"/>
        </w:rPr>
        <w:t xml:space="preserve"> </w:t>
      </w:r>
      <w:r w:rsidR="00EF5355" w:rsidRPr="00EF5355">
        <w:t>satisfazendo</w:t>
      </w:r>
      <w:r>
        <w:t>,</w:t>
      </w:r>
      <w:r>
        <w:rPr>
          <w:rFonts w:eastAsia="Arial"/>
        </w:rPr>
        <w:t xml:space="preserve"> </w:t>
      </w:r>
      <w:r>
        <w:t>então,</w:t>
      </w:r>
      <w:r>
        <w:rPr>
          <w:rFonts w:eastAsia="Arial"/>
        </w:rPr>
        <w:t xml:space="preserve"> </w:t>
      </w:r>
      <w:r>
        <w:t>esta</w:t>
      </w:r>
      <w:r>
        <w:rPr>
          <w:rFonts w:eastAsia="Arial"/>
        </w:rPr>
        <w:t xml:space="preserve"> </w:t>
      </w:r>
      <w:r>
        <w:t>característica</w:t>
      </w:r>
      <w:r>
        <w:rPr>
          <w:rFonts w:eastAsia="Arial"/>
        </w:rPr>
        <w:t xml:space="preserve"> </w:t>
      </w:r>
      <w:r>
        <w:t>de</w:t>
      </w:r>
      <w:r>
        <w:rPr>
          <w:rFonts w:eastAsia="Arial"/>
        </w:rPr>
        <w:t xml:space="preserve"> </w:t>
      </w:r>
      <w:r>
        <w:t>qualidade.</w:t>
      </w:r>
    </w:p>
    <w:p w:rsidR="00270A16" w:rsidRDefault="00270A16">
      <w:pPr>
        <w:pStyle w:val="ItemizaoTCC"/>
        <w:numPr>
          <w:ilvl w:val="0"/>
          <w:numId w:val="0"/>
        </w:numPr>
        <w:ind w:left="1134"/>
      </w:pPr>
    </w:p>
    <w:p w:rsidR="00270A16" w:rsidRDefault="00270A16" w:rsidP="00A118A5">
      <w:pPr>
        <w:pStyle w:val="Heading3"/>
      </w:pPr>
      <w:bookmarkStart w:id="340" w:name="__RefHeading__268_1670186559"/>
      <w:bookmarkStart w:id="341" w:name="__RefHeading__301_1176750583"/>
      <w:bookmarkStart w:id="342" w:name="__RefHeading__169_2111979340"/>
      <w:bookmarkStart w:id="343" w:name="__RefHeading__101_2068703521"/>
      <w:bookmarkStart w:id="344" w:name="__RefHeading__235_1884309817"/>
      <w:bookmarkStart w:id="345" w:name="__RefHeading__418_1472683970"/>
      <w:bookmarkStart w:id="346" w:name="__RefHeading__202_1286912160"/>
      <w:bookmarkStart w:id="347" w:name="__RefHeading__354_2087715902"/>
      <w:bookmarkStart w:id="348" w:name="__RefHeading__409_1150354337"/>
      <w:bookmarkStart w:id="349" w:name="__RefHeading__132_827532146"/>
      <w:bookmarkStart w:id="350" w:name="_Toc379146585"/>
      <w:bookmarkEnd w:id="340"/>
      <w:bookmarkEnd w:id="341"/>
      <w:bookmarkEnd w:id="342"/>
      <w:bookmarkEnd w:id="343"/>
      <w:bookmarkEnd w:id="344"/>
      <w:bookmarkEnd w:id="345"/>
      <w:bookmarkEnd w:id="346"/>
      <w:bookmarkEnd w:id="347"/>
      <w:bookmarkEnd w:id="348"/>
      <w:bookmarkEnd w:id="349"/>
      <w:r>
        <w:t>Complexidade</w:t>
      </w:r>
      <w:bookmarkEnd w:id="350"/>
    </w:p>
    <w:p w:rsidR="00270A16" w:rsidRDefault="00270A16">
      <w:pPr>
        <w:pStyle w:val="PargrafoTCC"/>
      </w:pPr>
      <w:r>
        <w:t>Um</w:t>
      </w:r>
      <w:r>
        <w:rPr>
          <w:rFonts w:eastAsia="Arial"/>
        </w:rPr>
        <w:t xml:space="preserve"> </w:t>
      </w:r>
      <w:r>
        <w:t>algoritmo</w:t>
      </w:r>
      <w:r>
        <w:rPr>
          <w:rFonts w:eastAsia="Arial"/>
        </w:rPr>
        <w:t xml:space="preserve"> </w:t>
      </w:r>
      <w:r>
        <w:t>consiste</w:t>
      </w:r>
      <w:r>
        <w:rPr>
          <w:rFonts w:eastAsia="Arial"/>
        </w:rPr>
        <w:t xml:space="preserve"> </w:t>
      </w:r>
      <w:r>
        <w:t>em</w:t>
      </w:r>
      <w:r>
        <w:rPr>
          <w:rFonts w:eastAsia="Arial"/>
        </w:rPr>
        <w:t xml:space="preserve"> </w:t>
      </w:r>
      <w:r>
        <w:t>um</w:t>
      </w:r>
      <w:r>
        <w:rPr>
          <w:rFonts w:eastAsia="Arial"/>
        </w:rPr>
        <w:t xml:space="preserve"> </w:t>
      </w:r>
      <w:r>
        <w:t>procedimento</w:t>
      </w:r>
      <w:r>
        <w:rPr>
          <w:rFonts w:eastAsia="Arial"/>
        </w:rPr>
        <w:t xml:space="preserve"> </w:t>
      </w:r>
      <w:r>
        <w:t>com</w:t>
      </w:r>
      <w:r>
        <w:rPr>
          <w:rFonts w:eastAsia="Arial"/>
        </w:rPr>
        <w:t xml:space="preserve"> </w:t>
      </w:r>
      <w:r>
        <w:t>um</w:t>
      </w:r>
      <w:r>
        <w:rPr>
          <w:rFonts w:eastAsia="Arial"/>
        </w:rPr>
        <w:t xml:space="preserve"> </w:t>
      </w:r>
      <w:r>
        <w:t>conjunto</w:t>
      </w:r>
      <w:r>
        <w:rPr>
          <w:rFonts w:eastAsia="Arial"/>
        </w:rPr>
        <w:t xml:space="preserve"> </w:t>
      </w:r>
      <w:r>
        <w:t>de</w:t>
      </w:r>
      <w:r>
        <w:rPr>
          <w:rFonts w:eastAsia="Arial"/>
        </w:rPr>
        <w:t xml:space="preserve"> </w:t>
      </w:r>
      <w:r>
        <w:t>regras</w:t>
      </w:r>
      <w:r>
        <w:rPr>
          <w:rFonts w:eastAsia="Arial"/>
        </w:rPr>
        <w:t xml:space="preserve"> </w:t>
      </w:r>
      <w:r>
        <w:t>não</w:t>
      </w:r>
      <w:r>
        <w:rPr>
          <w:rFonts w:eastAsia="Arial"/>
        </w:rPr>
        <w:t xml:space="preserve"> </w:t>
      </w:r>
      <w:r>
        <w:t>ambíguas</w:t>
      </w:r>
      <w:r>
        <w:rPr>
          <w:rFonts w:eastAsia="Arial"/>
        </w:rPr>
        <w:t xml:space="preserve"> </w:t>
      </w:r>
      <w:r>
        <w:t>que</w:t>
      </w:r>
      <w:r>
        <w:rPr>
          <w:rFonts w:eastAsia="Arial"/>
        </w:rPr>
        <w:t xml:space="preserve"> </w:t>
      </w:r>
      <w:r>
        <w:t>especificam,</w:t>
      </w:r>
      <w:r>
        <w:rPr>
          <w:rFonts w:eastAsia="Arial"/>
        </w:rPr>
        <w:t xml:space="preserve"> </w:t>
      </w:r>
      <w:r>
        <w:t>para</w:t>
      </w:r>
      <w:r>
        <w:rPr>
          <w:rFonts w:eastAsia="Arial"/>
        </w:rPr>
        <w:t xml:space="preserve"> </w:t>
      </w:r>
      <w:r>
        <w:t>cada</w:t>
      </w:r>
      <w:r>
        <w:rPr>
          <w:rFonts w:eastAsia="Arial"/>
        </w:rPr>
        <w:t xml:space="preserve"> </w:t>
      </w:r>
      <w:r>
        <w:t>entrada,</w:t>
      </w:r>
      <w:r>
        <w:rPr>
          <w:rFonts w:eastAsia="Arial"/>
        </w:rPr>
        <w:t xml:space="preserve"> </w:t>
      </w:r>
      <w:r>
        <w:t>uma</w:t>
      </w:r>
      <w:r>
        <w:rPr>
          <w:rFonts w:eastAsia="Arial"/>
        </w:rPr>
        <w:t xml:space="preserve"> </w:t>
      </w:r>
      <w:r>
        <w:t>sequência</w:t>
      </w:r>
      <w:r>
        <w:rPr>
          <w:rFonts w:eastAsia="Arial"/>
        </w:rPr>
        <w:t xml:space="preserve"> </w:t>
      </w:r>
      <w:r>
        <w:t>finita</w:t>
      </w:r>
      <w:r>
        <w:rPr>
          <w:rFonts w:eastAsia="Arial"/>
        </w:rPr>
        <w:t xml:space="preserve"> </w:t>
      </w:r>
      <w:r>
        <w:t>de</w:t>
      </w:r>
      <w:r>
        <w:rPr>
          <w:rFonts w:eastAsia="Arial"/>
        </w:rPr>
        <w:t xml:space="preserve"> </w:t>
      </w:r>
      <w:r>
        <w:t>operações,</w:t>
      </w:r>
      <w:r>
        <w:rPr>
          <w:rFonts w:eastAsia="Arial"/>
        </w:rPr>
        <w:t xml:space="preserve"> </w:t>
      </w:r>
      <w:r>
        <w:t>resultando</w:t>
      </w:r>
      <w:r>
        <w:rPr>
          <w:rFonts w:eastAsia="Arial"/>
        </w:rPr>
        <w:t xml:space="preserve"> </w:t>
      </w:r>
      <w:r>
        <w:t>em</w:t>
      </w:r>
      <w:r>
        <w:rPr>
          <w:rFonts w:eastAsia="Arial"/>
        </w:rPr>
        <w:t xml:space="preserve"> </w:t>
      </w:r>
      <w:r>
        <w:t>uma</w:t>
      </w:r>
      <w:r>
        <w:rPr>
          <w:rFonts w:eastAsia="Arial"/>
        </w:rPr>
        <w:t xml:space="preserve"> </w:t>
      </w:r>
      <w:r>
        <w:t>saída</w:t>
      </w:r>
      <w:r>
        <w:rPr>
          <w:rFonts w:eastAsia="Arial"/>
        </w:rPr>
        <w:t xml:space="preserve"> </w:t>
      </w:r>
      <w:r>
        <w:t>correspondente</w:t>
      </w:r>
      <w:r>
        <w:rPr>
          <w:rFonts w:eastAsia="Arial"/>
        </w:rPr>
        <w:t xml:space="preserve"> </w:t>
      </w:r>
      <w:r>
        <w:t>(TOSCANI;</w:t>
      </w:r>
      <w:r>
        <w:rPr>
          <w:rFonts w:eastAsia="Arial"/>
        </w:rPr>
        <w:t xml:space="preserve"> </w:t>
      </w:r>
      <w:r>
        <w:t>VELOSO,</w:t>
      </w:r>
      <w:r>
        <w:rPr>
          <w:rFonts w:eastAsia="Arial"/>
        </w:rPr>
        <w:t xml:space="preserve"> </w:t>
      </w:r>
      <w:r>
        <w:t>2012).</w:t>
      </w:r>
      <w:r>
        <w:rPr>
          <w:rFonts w:eastAsia="Arial"/>
        </w:rPr>
        <w:t xml:space="preserve"> </w:t>
      </w:r>
      <w:r>
        <w:t>Assim,</w:t>
      </w:r>
      <w:r>
        <w:rPr>
          <w:rFonts w:eastAsia="Arial"/>
        </w:rPr>
        <w:t xml:space="preserve"> </w:t>
      </w:r>
      <w:r>
        <w:t>analisar</w:t>
      </w:r>
      <w:r>
        <w:rPr>
          <w:rFonts w:eastAsia="Arial"/>
        </w:rPr>
        <w:t xml:space="preserve"> </w:t>
      </w:r>
      <w:r>
        <w:t>um</w:t>
      </w:r>
      <w:r>
        <w:rPr>
          <w:rFonts w:eastAsia="Arial"/>
        </w:rPr>
        <w:t xml:space="preserve"> </w:t>
      </w:r>
      <w:r>
        <w:t>algoritmo</w:t>
      </w:r>
      <w:r>
        <w:rPr>
          <w:rFonts w:eastAsia="Arial"/>
        </w:rPr>
        <w:t xml:space="preserve"> </w:t>
      </w:r>
      <w:r>
        <w:t>significa</w:t>
      </w:r>
      <w:r>
        <w:rPr>
          <w:rFonts w:eastAsia="Arial"/>
        </w:rPr>
        <w:t xml:space="preserve"> </w:t>
      </w:r>
      <w:r>
        <w:t>prever</w:t>
      </w:r>
      <w:r>
        <w:rPr>
          <w:rFonts w:eastAsia="Arial"/>
        </w:rPr>
        <w:t xml:space="preserve"> </w:t>
      </w:r>
      <w:r>
        <w:t>os</w:t>
      </w:r>
      <w:r>
        <w:rPr>
          <w:rFonts w:eastAsia="Arial"/>
        </w:rPr>
        <w:t xml:space="preserve"> </w:t>
      </w:r>
      <w:r>
        <w:t>recursos</w:t>
      </w:r>
      <w:r>
        <w:rPr>
          <w:rFonts w:eastAsia="Arial"/>
        </w:rPr>
        <w:t xml:space="preserve"> </w:t>
      </w:r>
      <w:r>
        <w:t>de</w:t>
      </w:r>
      <w:r>
        <w:rPr>
          <w:rFonts w:eastAsia="Arial"/>
        </w:rPr>
        <w:t xml:space="preserve"> </w:t>
      </w:r>
      <w:r>
        <w:t>que</w:t>
      </w:r>
      <w:r>
        <w:rPr>
          <w:rFonts w:eastAsia="Arial"/>
        </w:rPr>
        <w:t xml:space="preserve"> </w:t>
      </w:r>
      <w:r>
        <w:t>ele</w:t>
      </w:r>
      <w:r>
        <w:rPr>
          <w:rFonts w:eastAsia="Arial"/>
        </w:rPr>
        <w:t xml:space="preserve"> </w:t>
      </w:r>
      <w:r>
        <w:t>necessitará</w:t>
      </w:r>
      <w:r>
        <w:rPr>
          <w:rFonts w:eastAsia="Arial"/>
        </w:rPr>
        <w:t xml:space="preserve"> </w:t>
      </w:r>
      <w:r>
        <w:t>(CORMEN</w:t>
      </w:r>
      <w:r>
        <w:rPr>
          <w:rFonts w:eastAsia="Arial"/>
        </w:rPr>
        <w:t xml:space="preserve"> </w:t>
      </w:r>
      <w:r>
        <w:t>et</w:t>
      </w:r>
      <w:r>
        <w:rPr>
          <w:rFonts w:eastAsia="Arial"/>
        </w:rPr>
        <w:t xml:space="preserve"> </w:t>
      </w:r>
      <w:r>
        <w:t>al.,</w:t>
      </w:r>
      <w:r>
        <w:rPr>
          <w:rFonts w:eastAsia="Arial"/>
        </w:rPr>
        <w:t xml:space="preserve"> </w:t>
      </w:r>
      <w:r>
        <w:t>2012).</w:t>
      </w:r>
    </w:p>
    <w:p w:rsidR="00270A16" w:rsidRDefault="00270A16">
      <w:pPr>
        <w:pStyle w:val="PargrafoTCC"/>
      </w:pPr>
      <w:r>
        <w:t>A</w:t>
      </w:r>
      <w:r>
        <w:rPr>
          <w:rFonts w:eastAsia="Arial"/>
        </w:rPr>
        <w:t xml:space="preserve"> </w:t>
      </w:r>
      <w:r>
        <w:t>previsão</w:t>
      </w:r>
      <w:r>
        <w:rPr>
          <w:rFonts w:eastAsia="Arial"/>
        </w:rPr>
        <w:t xml:space="preserve"> </w:t>
      </w:r>
      <w:r>
        <w:t>dos</w:t>
      </w:r>
      <w:r>
        <w:rPr>
          <w:rFonts w:eastAsia="Arial"/>
        </w:rPr>
        <w:t xml:space="preserve"> </w:t>
      </w:r>
      <w:r>
        <w:t>recursos</w:t>
      </w:r>
      <w:r>
        <w:rPr>
          <w:rFonts w:eastAsia="Arial"/>
        </w:rPr>
        <w:t xml:space="preserve"> </w:t>
      </w:r>
      <w:r>
        <w:t>necessários</w:t>
      </w:r>
      <w:r>
        <w:rPr>
          <w:rFonts w:eastAsia="Arial"/>
        </w:rPr>
        <w:t xml:space="preserve"> </w:t>
      </w:r>
      <w:r>
        <w:t>no</w:t>
      </w:r>
      <w:r>
        <w:rPr>
          <w:rFonts w:eastAsia="Arial"/>
        </w:rPr>
        <w:t xml:space="preserve"> </w:t>
      </w:r>
      <w:r>
        <w:t>WebClínica</w:t>
      </w:r>
      <w:r>
        <w:rPr>
          <w:rFonts w:eastAsia="Arial"/>
        </w:rPr>
        <w:t xml:space="preserve"> </w:t>
      </w:r>
      <w:r>
        <w:t>foi</w:t>
      </w:r>
      <w:r>
        <w:rPr>
          <w:rFonts w:eastAsia="Arial"/>
        </w:rPr>
        <w:t xml:space="preserve"> </w:t>
      </w:r>
      <w:r>
        <w:t>obtida</w:t>
      </w:r>
      <w:r>
        <w:rPr>
          <w:rFonts w:eastAsia="Arial"/>
        </w:rPr>
        <w:t xml:space="preserve"> </w:t>
      </w:r>
      <w:r>
        <w:t>a</w:t>
      </w:r>
      <w:r>
        <w:rPr>
          <w:rFonts w:eastAsia="Arial"/>
        </w:rPr>
        <w:t xml:space="preserve"> </w:t>
      </w:r>
      <w:r>
        <w:t>partir</w:t>
      </w:r>
      <w:r>
        <w:rPr>
          <w:rFonts w:eastAsia="Arial"/>
        </w:rPr>
        <w:t xml:space="preserve"> </w:t>
      </w:r>
      <w:r>
        <w:t>da</w:t>
      </w:r>
      <w:r>
        <w:rPr>
          <w:rFonts w:eastAsia="Arial"/>
        </w:rPr>
        <w:t xml:space="preserve"> </w:t>
      </w:r>
      <w:r>
        <w:t>análise</w:t>
      </w:r>
      <w:r>
        <w:rPr>
          <w:rFonts w:eastAsia="Arial"/>
        </w:rPr>
        <w:t xml:space="preserve"> </w:t>
      </w:r>
      <w:r>
        <w:t>de</w:t>
      </w:r>
      <w:r>
        <w:rPr>
          <w:rFonts w:eastAsia="Arial"/>
        </w:rPr>
        <w:t xml:space="preserve"> </w:t>
      </w:r>
      <w:r>
        <w:t>complexidade</w:t>
      </w:r>
      <w:r>
        <w:rPr>
          <w:rFonts w:eastAsia="Arial"/>
        </w:rPr>
        <w:t xml:space="preserve"> </w:t>
      </w:r>
      <w:r>
        <w:t>do</w:t>
      </w:r>
      <w:r>
        <w:rPr>
          <w:rFonts w:eastAsia="Arial"/>
        </w:rPr>
        <w:t xml:space="preserve"> </w:t>
      </w:r>
      <w:r>
        <w:t>ponto</w:t>
      </w:r>
      <w:r>
        <w:rPr>
          <w:rFonts w:eastAsia="Arial"/>
        </w:rPr>
        <w:t xml:space="preserve"> </w:t>
      </w:r>
      <w:r>
        <w:t>mais</w:t>
      </w:r>
      <w:r>
        <w:rPr>
          <w:rFonts w:eastAsia="Arial"/>
        </w:rPr>
        <w:t xml:space="preserve"> </w:t>
      </w:r>
      <w:r>
        <w:t>crítico</w:t>
      </w:r>
      <w:r>
        <w:rPr>
          <w:rFonts w:eastAsia="Arial"/>
        </w:rPr>
        <w:t xml:space="preserve"> </w:t>
      </w:r>
      <w:r>
        <w:t>do</w:t>
      </w:r>
      <w:r>
        <w:rPr>
          <w:rFonts w:eastAsia="Arial"/>
        </w:rPr>
        <w:t xml:space="preserve"> </w:t>
      </w:r>
      <w:r>
        <w:t>sistema,</w:t>
      </w:r>
      <w:r>
        <w:rPr>
          <w:rFonts w:eastAsia="Arial"/>
        </w:rPr>
        <w:t xml:space="preserve"> </w:t>
      </w:r>
      <w:r>
        <w:t>ou</w:t>
      </w:r>
      <w:r>
        <w:rPr>
          <w:rFonts w:eastAsia="Arial"/>
        </w:rPr>
        <w:t xml:space="preserve"> </w:t>
      </w:r>
      <w:r>
        <w:t>seja,</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busca</w:t>
      </w:r>
      <w:r>
        <w:rPr>
          <w:rFonts w:eastAsia="Arial"/>
        </w:rPr>
        <w:t xml:space="preserve"> </w:t>
      </w:r>
      <w:r>
        <w:t>inteligente</w:t>
      </w:r>
      <w:r>
        <w:rPr>
          <w:rFonts w:eastAsia="Arial"/>
        </w:rPr>
        <w:t xml:space="preserve"> </w:t>
      </w:r>
      <w:r>
        <w:t>por</w:t>
      </w:r>
      <w:r>
        <w:rPr>
          <w:rFonts w:eastAsia="Arial"/>
        </w:rPr>
        <w:t xml:space="preserve"> </w:t>
      </w:r>
      <w:r>
        <w:t>prontuários</w:t>
      </w:r>
      <w:r>
        <w:rPr>
          <w:rFonts w:eastAsia="Arial"/>
        </w:rPr>
        <w:t xml:space="preserve"> </w:t>
      </w:r>
      <w:r>
        <w:t>dos</w:t>
      </w:r>
      <w:r>
        <w:rPr>
          <w:rFonts w:eastAsia="Arial"/>
        </w:rPr>
        <w:t xml:space="preserve"> </w:t>
      </w:r>
      <w:r>
        <w:t>pacientes.</w:t>
      </w:r>
    </w:p>
    <w:p w:rsidR="00270A16" w:rsidRDefault="00270A16">
      <w:pPr>
        <w:pStyle w:val="PargrafoTCC"/>
      </w:pPr>
      <w:r>
        <w:lastRenderedPageBreak/>
        <w:t>A</w:t>
      </w:r>
      <w:r>
        <w:rPr>
          <w:rFonts w:eastAsia="Arial"/>
        </w:rPr>
        <w:t xml:space="preserve"> </w:t>
      </w:r>
      <w:r>
        <w:t>busca</w:t>
      </w:r>
      <w:r>
        <w:rPr>
          <w:rFonts w:eastAsia="Arial"/>
        </w:rPr>
        <w:t xml:space="preserve"> </w:t>
      </w:r>
      <w:r>
        <w:t>inteligente</w:t>
      </w:r>
      <w:r>
        <w:rPr>
          <w:rFonts w:eastAsia="Arial"/>
        </w:rPr>
        <w:t xml:space="preserve"> </w:t>
      </w:r>
      <w:r>
        <w:t>implementada</w:t>
      </w:r>
      <w:r>
        <w:rPr>
          <w:rFonts w:eastAsia="Arial"/>
        </w:rPr>
        <w:t xml:space="preserve"> </w:t>
      </w:r>
      <w:r>
        <w:t>no</w:t>
      </w:r>
      <w:r>
        <w:rPr>
          <w:rFonts w:eastAsia="Arial"/>
        </w:rPr>
        <w:t xml:space="preserve"> </w:t>
      </w:r>
      <w:r>
        <w:rPr>
          <w:i/>
        </w:rPr>
        <w:t>software</w:t>
      </w:r>
      <w:r>
        <w:rPr>
          <w:rFonts w:eastAsia="Arial"/>
        </w:rPr>
        <w:t xml:space="preserve"> </w:t>
      </w:r>
      <w:r>
        <w:t>desenvolvido</w:t>
      </w:r>
      <w:r>
        <w:rPr>
          <w:rFonts w:eastAsia="Arial"/>
        </w:rPr>
        <w:t xml:space="preserve"> </w:t>
      </w:r>
      <w:r>
        <w:t>se</w:t>
      </w:r>
      <w:r>
        <w:rPr>
          <w:rFonts w:eastAsia="Arial"/>
        </w:rPr>
        <w:t xml:space="preserve"> </w:t>
      </w:r>
      <w:r>
        <w:t>baseia</w:t>
      </w:r>
      <w:r>
        <w:rPr>
          <w:rFonts w:eastAsia="Arial"/>
        </w:rPr>
        <w:t xml:space="preserve"> </w:t>
      </w:r>
      <w:r>
        <w:t>em</w:t>
      </w:r>
      <w:r>
        <w:rPr>
          <w:rFonts w:eastAsia="Arial"/>
        </w:rPr>
        <w:t xml:space="preserve"> </w:t>
      </w:r>
      <w:r>
        <w:t>4</w:t>
      </w:r>
      <w:r>
        <w:rPr>
          <w:rFonts w:eastAsia="Arial"/>
        </w:rPr>
        <w:t xml:space="preserve"> </w:t>
      </w:r>
      <w:r>
        <w:t>iterações:</w:t>
      </w:r>
      <w:r>
        <w:rPr>
          <w:rFonts w:eastAsia="Arial"/>
        </w:rPr>
        <w:t xml:space="preserve"> </w:t>
      </w:r>
      <w:r>
        <w:t>o</w:t>
      </w:r>
      <w:r>
        <w:rPr>
          <w:rFonts w:eastAsia="Arial"/>
        </w:rPr>
        <w:t xml:space="preserve"> </w:t>
      </w:r>
      <w:r>
        <w:t>algoritmo</w:t>
      </w:r>
      <w:r>
        <w:rPr>
          <w:rFonts w:eastAsia="Arial"/>
        </w:rPr>
        <w:t xml:space="preserve"> </w:t>
      </w:r>
      <w:r>
        <w:t>percorre</w:t>
      </w:r>
      <w:r>
        <w:rPr>
          <w:rFonts w:eastAsia="Arial"/>
        </w:rPr>
        <w:t xml:space="preserve"> </w:t>
      </w:r>
      <w:r>
        <w:t>a</w:t>
      </w:r>
      <w:r>
        <w:rPr>
          <w:rFonts w:eastAsia="Arial"/>
        </w:rPr>
        <w:t xml:space="preserve"> </w:t>
      </w:r>
      <w:r>
        <w:t>lista</w:t>
      </w:r>
      <w:r>
        <w:rPr>
          <w:rFonts w:eastAsia="Arial"/>
        </w:rPr>
        <w:t xml:space="preserve"> </w:t>
      </w:r>
      <w:r>
        <w:t>de</w:t>
      </w:r>
      <w:r>
        <w:rPr>
          <w:rFonts w:eastAsia="Arial"/>
        </w:rPr>
        <w:t xml:space="preserve"> </w:t>
      </w:r>
      <w:r>
        <w:t>pacientes</w:t>
      </w:r>
      <w:r>
        <w:rPr>
          <w:rFonts w:eastAsia="Arial"/>
        </w:rPr>
        <w:t xml:space="preserve"> </w:t>
      </w:r>
      <w:r>
        <w:t>completa</w:t>
      </w:r>
      <w:r>
        <w:rPr>
          <w:rFonts w:eastAsia="Arial"/>
        </w:rPr>
        <w:t xml:space="preserve"> </w:t>
      </w:r>
      <w:r>
        <w:t>para</w:t>
      </w:r>
      <w:r>
        <w:rPr>
          <w:rFonts w:eastAsia="Arial"/>
        </w:rPr>
        <w:t xml:space="preserve"> </w:t>
      </w:r>
      <w:r>
        <w:t>manipular</w:t>
      </w:r>
      <w:r>
        <w:rPr>
          <w:rFonts w:eastAsia="Arial"/>
        </w:rPr>
        <w:t xml:space="preserve"> </w:t>
      </w:r>
      <w:r>
        <w:t>um</w:t>
      </w:r>
      <w:r>
        <w:rPr>
          <w:rFonts w:eastAsia="Arial"/>
        </w:rPr>
        <w:t xml:space="preserve"> </w:t>
      </w:r>
      <w:r>
        <w:t>a</w:t>
      </w:r>
      <w:r>
        <w:rPr>
          <w:rFonts w:eastAsia="Arial"/>
        </w:rPr>
        <w:t xml:space="preserve"> </w:t>
      </w:r>
      <w:r>
        <w:t>um</w:t>
      </w:r>
      <w:r w:rsidR="00EF5355">
        <w:t>;</w:t>
      </w:r>
      <w:r>
        <w:rPr>
          <w:rFonts w:eastAsia="Arial"/>
        </w:rPr>
        <w:t xml:space="preserve"> </w:t>
      </w:r>
      <w:r>
        <w:t>para</w:t>
      </w:r>
      <w:r>
        <w:rPr>
          <w:rFonts w:eastAsia="Arial"/>
        </w:rPr>
        <w:t xml:space="preserve"> </w:t>
      </w:r>
      <w:r>
        <w:t>cada</w:t>
      </w:r>
      <w:r>
        <w:rPr>
          <w:rFonts w:eastAsia="Arial"/>
        </w:rPr>
        <w:t xml:space="preserve"> </w:t>
      </w:r>
      <w:r>
        <w:t>paciente</w:t>
      </w:r>
      <w:r>
        <w:rPr>
          <w:rFonts w:eastAsia="Arial"/>
        </w:rPr>
        <w:t xml:space="preserve"> </w:t>
      </w:r>
      <w:r>
        <w:t>ele</w:t>
      </w:r>
      <w:r>
        <w:rPr>
          <w:rFonts w:eastAsia="Arial"/>
        </w:rPr>
        <w:t xml:space="preserve"> </w:t>
      </w:r>
      <w:r>
        <w:t>percorre</w:t>
      </w:r>
      <w:r>
        <w:rPr>
          <w:rFonts w:eastAsia="Arial"/>
        </w:rPr>
        <w:t xml:space="preserve"> </w:t>
      </w:r>
      <w:r>
        <w:t>quantos</w:t>
      </w:r>
      <w:r>
        <w:rPr>
          <w:rFonts w:eastAsia="Arial"/>
        </w:rPr>
        <w:t xml:space="preserve"> </w:t>
      </w:r>
      <w:r>
        <w:t>termos</w:t>
      </w:r>
      <w:r>
        <w:rPr>
          <w:rFonts w:eastAsia="Arial"/>
        </w:rPr>
        <w:t xml:space="preserve"> </w:t>
      </w:r>
      <w:r>
        <w:t>foram</w:t>
      </w:r>
      <w:r>
        <w:rPr>
          <w:rFonts w:eastAsia="Arial"/>
        </w:rPr>
        <w:t xml:space="preserve"> </w:t>
      </w:r>
      <w:r>
        <w:t>digitados</w:t>
      </w:r>
      <w:r>
        <w:rPr>
          <w:rFonts w:eastAsia="Arial"/>
        </w:rPr>
        <w:t xml:space="preserve"> </w:t>
      </w:r>
      <w:r>
        <w:t>na</w:t>
      </w:r>
      <w:r>
        <w:rPr>
          <w:rFonts w:eastAsia="Arial"/>
        </w:rPr>
        <w:t xml:space="preserve"> </w:t>
      </w:r>
      <w:r>
        <w:t>caixa</w:t>
      </w:r>
      <w:r>
        <w:rPr>
          <w:rFonts w:eastAsia="Arial"/>
        </w:rPr>
        <w:t xml:space="preserve"> </w:t>
      </w:r>
      <w:r>
        <w:t>de</w:t>
      </w:r>
      <w:r>
        <w:rPr>
          <w:rFonts w:eastAsia="Arial"/>
        </w:rPr>
        <w:t xml:space="preserve"> </w:t>
      </w:r>
      <w:r>
        <w:t>busca</w:t>
      </w:r>
      <w:r>
        <w:rPr>
          <w:rFonts w:eastAsia="Arial"/>
        </w:rPr>
        <w:t xml:space="preserve"> </w:t>
      </w:r>
      <w:r>
        <w:t>(separados</w:t>
      </w:r>
      <w:r>
        <w:rPr>
          <w:rFonts w:eastAsia="Arial"/>
        </w:rPr>
        <w:t xml:space="preserve"> </w:t>
      </w:r>
      <w:r>
        <w:t>por</w:t>
      </w:r>
      <w:r>
        <w:rPr>
          <w:rFonts w:eastAsia="Arial"/>
        </w:rPr>
        <w:t xml:space="preserve"> </w:t>
      </w:r>
      <w:r>
        <w:t>espaço)</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termo</w:t>
      </w:r>
      <w:r>
        <w:rPr>
          <w:rFonts w:eastAsia="Arial"/>
        </w:rPr>
        <w:t xml:space="preserve"> </w:t>
      </w:r>
      <w:r>
        <w:t>ele</w:t>
      </w:r>
      <w:r>
        <w:rPr>
          <w:rFonts w:eastAsia="Arial"/>
        </w:rPr>
        <w:t xml:space="preserve"> </w:t>
      </w:r>
      <w:r>
        <w:t>percorre</w:t>
      </w:r>
      <w:r>
        <w:rPr>
          <w:rFonts w:eastAsia="Arial"/>
        </w:rPr>
        <w:t xml:space="preserve"> </w:t>
      </w:r>
      <w:r>
        <w:t>quantos</w:t>
      </w:r>
      <w:r>
        <w:rPr>
          <w:rFonts w:eastAsia="Arial"/>
        </w:rPr>
        <w:t xml:space="preserve"> </w:t>
      </w:r>
      <w:r>
        <w:t>nomes</w:t>
      </w:r>
      <w:r>
        <w:rPr>
          <w:rFonts w:eastAsia="Arial"/>
        </w:rPr>
        <w:t xml:space="preserve"> </w:t>
      </w:r>
      <w:r>
        <w:t>o</w:t>
      </w:r>
      <w:r>
        <w:rPr>
          <w:rFonts w:eastAsia="Arial"/>
        </w:rPr>
        <w:t xml:space="preserve"> </w:t>
      </w:r>
      <w:r>
        <w:t>paciente</w:t>
      </w:r>
      <w:r>
        <w:rPr>
          <w:rFonts w:eastAsia="Arial"/>
        </w:rPr>
        <w:t xml:space="preserve"> </w:t>
      </w:r>
      <w:r>
        <w:t>possui</w:t>
      </w:r>
      <w:r>
        <w:rPr>
          <w:rFonts w:eastAsia="Arial"/>
        </w:rPr>
        <w:t xml:space="preserve"> </w:t>
      </w:r>
      <w:r>
        <w:t>(separados</w:t>
      </w:r>
      <w:r>
        <w:rPr>
          <w:rFonts w:eastAsia="Arial"/>
        </w:rPr>
        <w:t xml:space="preserve"> </w:t>
      </w:r>
      <w:r>
        <w:t>por</w:t>
      </w:r>
      <w:r>
        <w:rPr>
          <w:rFonts w:eastAsia="Arial"/>
        </w:rPr>
        <w:t xml:space="preserve"> </w:t>
      </w:r>
      <w:r>
        <w:t>espaço)</w:t>
      </w:r>
      <w:r>
        <w:rPr>
          <w:rFonts w:eastAsia="Arial"/>
        </w:rPr>
        <w:t xml:space="preserve"> </w:t>
      </w:r>
      <w:r>
        <w:t>para</w:t>
      </w:r>
      <w:r>
        <w:rPr>
          <w:rFonts w:eastAsia="Arial"/>
        </w:rPr>
        <w:t xml:space="preserve"> </w:t>
      </w:r>
      <w:r>
        <w:t>só</w:t>
      </w:r>
      <w:r>
        <w:rPr>
          <w:rFonts w:eastAsia="Arial"/>
        </w:rPr>
        <w:t xml:space="preserve"> </w:t>
      </w:r>
      <w:r>
        <w:t>então</w:t>
      </w:r>
      <w:r>
        <w:rPr>
          <w:rFonts w:eastAsia="Arial"/>
        </w:rPr>
        <w:t xml:space="preserve"> </w:t>
      </w:r>
      <w:r>
        <w:t>comparar</w:t>
      </w:r>
      <w:r>
        <w:rPr>
          <w:rFonts w:eastAsia="Arial"/>
        </w:rPr>
        <w:t xml:space="preserve"> </w:t>
      </w:r>
      <w:r>
        <w:rPr>
          <w:i/>
        </w:rPr>
        <w:t>string</w:t>
      </w:r>
      <w:r>
        <w:rPr>
          <w:rFonts w:eastAsia="Arial"/>
        </w:rPr>
        <w:t xml:space="preserve"> </w:t>
      </w:r>
      <w:r>
        <w:t>a</w:t>
      </w:r>
      <w:r>
        <w:rPr>
          <w:rFonts w:eastAsia="Arial"/>
        </w:rPr>
        <w:t xml:space="preserve"> </w:t>
      </w:r>
      <w:r>
        <w:rPr>
          <w:i/>
        </w:rPr>
        <w:t>string</w:t>
      </w:r>
      <w:r>
        <w:rPr>
          <w:rFonts w:eastAsia="Arial"/>
        </w:rPr>
        <w:t xml:space="preserve"> </w:t>
      </w:r>
      <w:r>
        <w:t>os</w:t>
      </w:r>
      <w:r>
        <w:rPr>
          <w:rFonts w:eastAsia="Arial"/>
        </w:rPr>
        <w:t xml:space="preserve"> </w:t>
      </w:r>
      <w:r w:rsidRPr="00EF5355">
        <w:t>termos</w:t>
      </w:r>
      <w:r>
        <w:rPr>
          <w:rFonts w:eastAsia="Arial"/>
        </w:rPr>
        <w:t xml:space="preserve"> </w:t>
      </w:r>
      <w:r w:rsidR="00EF5355">
        <w:rPr>
          <w:rFonts w:eastAsia="Arial"/>
        </w:rPr>
        <w:t xml:space="preserve">digitados </w:t>
      </w:r>
      <w:r>
        <w:t>com</w:t>
      </w:r>
      <w:r>
        <w:rPr>
          <w:rFonts w:eastAsia="Arial"/>
        </w:rPr>
        <w:t xml:space="preserve"> </w:t>
      </w:r>
      <w:r>
        <w:t>os</w:t>
      </w:r>
      <w:r>
        <w:rPr>
          <w:rFonts w:eastAsia="Arial"/>
        </w:rPr>
        <w:t xml:space="preserve"> </w:t>
      </w:r>
      <w:r>
        <w:t>nomes</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verificar</w:t>
      </w:r>
      <w:r>
        <w:rPr>
          <w:rFonts w:eastAsia="Arial"/>
        </w:rPr>
        <w:t xml:space="preserve"> </w:t>
      </w:r>
      <w:r>
        <w:t>a</w:t>
      </w:r>
      <w:r>
        <w:rPr>
          <w:rFonts w:eastAsia="Arial"/>
        </w:rPr>
        <w:t xml:space="preserve"> </w:t>
      </w:r>
      <w:r>
        <w:t>similaridade.</w:t>
      </w:r>
      <w:r>
        <w:rPr>
          <w:rFonts w:eastAsia="Arial"/>
        </w:rPr>
        <w:t xml:space="preserve"> </w:t>
      </w:r>
      <w:r>
        <w:t>Na</w:t>
      </w:r>
      <w:r>
        <w:rPr>
          <w:rFonts w:eastAsia="Arial"/>
        </w:rPr>
        <w:t xml:space="preserve"> </w:t>
      </w:r>
      <w:r>
        <w:t>verificação</w:t>
      </w:r>
      <w:r>
        <w:rPr>
          <w:rFonts w:eastAsia="Arial"/>
        </w:rPr>
        <w:t xml:space="preserve"> </w:t>
      </w:r>
      <w:r>
        <w:t>da</w:t>
      </w:r>
      <w:r>
        <w:rPr>
          <w:rFonts w:eastAsia="Arial"/>
        </w:rPr>
        <w:t xml:space="preserve"> </w:t>
      </w:r>
      <w:r>
        <w:t>similaridade</w:t>
      </w:r>
      <w:r>
        <w:rPr>
          <w:rFonts w:eastAsia="Arial"/>
        </w:rPr>
        <w:t xml:space="preserve"> </w:t>
      </w:r>
      <w:r>
        <w:t>o</w:t>
      </w:r>
      <w:r>
        <w:rPr>
          <w:rFonts w:eastAsia="Arial"/>
        </w:rPr>
        <w:t xml:space="preserve"> </w:t>
      </w:r>
      <w:r>
        <w:t>algoritmo</w:t>
      </w:r>
      <w:r>
        <w:rPr>
          <w:rFonts w:eastAsia="Arial"/>
        </w:rPr>
        <w:t xml:space="preserve"> </w:t>
      </w:r>
      <w:r>
        <w:t>do</w:t>
      </w:r>
      <w:r>
        <w:rPr>
          <w:rFonts w:eastAsia="Arial"/>
        </w:rPr>
        <w:t xml:space="preserve"> </w:t>
      </w:r>
      <w:r>
        <w:t>Metaphone</w:t>
      </w:r>
      <w:r>
        <w:rPr>
          <w:rFonts w:eastAsia="Arial"/>
        </w:rPr>
        <w:t xml:space="preserve"> </w:t>
      </w:r>
      <w:r>
        <w:t>não</w:t>
      </w:r>
      <w:r>
        <w:rPr>
          <w:rFonts w:eastAsia="Arial"/>
        </w:rPr>
        <w:t xml:space="preserve"> </w:t>
      </w:r>
      <w:r>
        <w:t>realiza</w:t>
      </w:r>
      <w:r>
        <w:rPr>
          <w:rFonts w:eastAsia="Arial"/>
        </w:rPr>
        <w:t xml:space="preserve"> </w:t>
      </w:r>
      <w:r>
        <w:t>nenhuma</w:t>
      </w:r>
      <w:r>
        <w:rPr>
          <w:rFonts w:eastAsia="Arial"/>
        </w:rPr>
        <w:t xml:space="preserve"> </w:t>
      </w:r>
      <w:r>
        <w:t>iteração,</w:t>
      </w:r>
      <w:r>
        <w:rPr>
          <w:rFonts w:eastAsia="Arial"/>
        </w:rPr>
        <w:t xml:space="preserve"> </w:t>
      </w:r>
      <w:r>
        <w:t>apenas</w:t>
      </w:r>
      <w:r>
        <w:rPr>
          <w:rFonts w:eastAsia="Arial"/>
        </w:rPr>
        <w:t xml:space="preserve"> </w:t>
      </w:r>
      <w:r>
        <w:t>aplica</w:t>
      </w:r>
      <w:r>
        <w:rPr>
          <w:rFonts w:eastAsia="Arial"/>
        </w:rPr>
        <w:t xml:space="preserve"> </w:t>
      </w:r>
      <w:r>
        <w:t>uma</w:t>
      </w:r>
      <w:r>
        <w:rPr>
          <w:rFonts w:eastAsia="Arial"/>
        </w:rPr>
        <w:t xml:space="preserve"> </w:t>
      </w:r>
      <w:r>
        <w:t>expressão</w:t>
      </w:r>
      <w:r>
        <w:rPr>
          <w:rFonts w:eastAsia="Arial"/>
        </w:rPr>
        <w:t xml:space="preserve"> </w:t>
      </w:r>
      <w:r>
        <w:t>regular</w:t>
      </w:r>
      <w:r>
        <w:rPr>
          <w:rFonts w:eastAsia="Arial"/>
        </w:rPr>
        <w:t xml:space="preserve"> </w:t>
      </w:r>
      <w:r>
        <w:t>sobre</w:t>
      </w:r>
      <w:r>
        <w:rPr>
          <w:rFonts w:eastAsia="Arial"/>
        </w:rPr>
        <w:t xml:space="preserve"> </w:t>
      </w:r>
      <w:r>
        <w:t>a</w:t>
      </w:r>
      <w:r>
        <w:rPr>
          <w:rFonts w:eastAsia="Arial"/>
        </w:rPr>
        <w:t xml:space="preserve"> </w:t>
      </w:r>
      <w:r>
        <w:rPr>
          <w:i/>
        </w:rPr>
        <w:t>string</w:t>
      </w:r>
      <w:r>
        <w:rPr>
          <w:rFonts w:eastAsia="Arial"/>
        </w:rPr>
        <w:t xml:space="preserve"> </w:t>
      </w:r>
      <w:r>
        <w:t>recebida,</w:t>
      </w:r>
      <w:r>
        <w:rPr>
          <w:rFonts w:eastAsia="Arial"/>
        </w:rPr>
        <w:t xml:space="preserve"> </w:t>
      </w:r>
      <w:r>
        <w:t>já</w:t>
      </w:r>
      <w:r>
        <w:rPr>
          <w:rFonts w:eastAsia="Arial"/>
        </w:rPr>
        <w:t xml:space="preserve"> </w:t>
      </w:r>
      <w:r>
        <w:t>o</w:t>
      </w:r>
      <w:r>
        <w:rPr>
          <w:rFonts w:eastAsia="Arial"/>
        </w:rPr>
        <w:t xml:space="preserve"> </w:t>
      </w:r>
      <w:r>
        <w:t>algoritmo</w:t>
      </w:r>
      <w:r>
        <w:rPr>
          <w:rFonts w:eastAsia="Arial"/>
        </w:rPr>
        <w:t xml:space="preserve"> </w:t>
      </w:r>
      <w:r>
        <w:t>Smith</w:t>
      </w:r>
      <w:r>
        <w:rPr>
          <w:rFonts w:eastAsia="Arial"/>
        </w:rPr>
        <w:t xml:space="preserve"> </w:t>
      </w:r>
      <w:r>
        <w:t>Waterman</w:t>
      </w:r>
      <w:r>
        <w:rPr>
          <w:rFonts w:eastAsia="Arial"/>
        </w:rPr>
        <w:t xml:space="preserve"> </w:t>
      </w:r>
      <w:r>
        <w:t>percorre</w:t>
      </w:r>
      <w:r>
        <w:rPr>
          <w:rFonts w:eastAsia="Arial"/>
        </w:rPr>
        <w:t xml:space="preserve"> </w:t>
      </w:r>
      <w:r>
        <w:t>caractere</w:t>
      </w:r>
      <w:r>
        <w:rPr>
          <w:rFonts w:eastAsia="Arial"/>
        </w:rPr>
        <w:t xml:space="preserve"> </w:t>
      </w:r>
      <w:r>
        <w:t>a</w:t>
      </w:r>
      <w:r>
        <w:rPr>
          <w:rFonts w:eastAsia="Arial"/>
        </w:rPr>
        <w:t xml:space="preserve"> </w:t>
      </w:r>
      <w:r>
        <w:t>caractere</w:t>
      </w:r>
      <w:r>
        <w:rPr>
          <w:rFonts w:eastAsia="Arial"/>
        </w:rPr>
        <w:t xml:space="preserve"> </w:t>
      </w:r>
      <w:r>
        <w:t>da</w:t>
      </w:r>
      <w:r>
        <w:rPr>
          <w:rFonts w:eastAsia="Arial"/>
        </w:rPr>
        <w:t xml:space="preserve"> </w:t>
      </w:r>
      <w:r>
        <w:t>maior</w:t>
      </w:r>
      <w:r>
        <w:rPr>
          <w:rFonts w:eastAsia="Arial"/>
        </w:rPr>
        <w:t xml:space="preserve"> </w:t>
      </w:r>
      <w:r>
        <w:rPr>
          <w:i/>
        </w:rPr>
        <w:t>string</w:t>
      </w:r>
      <w:r>
        <w:rPr>
          <w:rFonts w:eastAsia="Arial"/>
        </w:rPr>
        <w:t xml:space="preserve"> </w:t>
      </w:r>
      <w:r>
        <w:t>recebida,</w:t>
      </w:r>
      <w:r>
        <w:rPr>
          <w:rFonts w:eastAsia="Arial"/>
        </w:rPr>
        <w:t xml:space="preserve"> </w:t>
      </w:r>
      <w:r>
        <w:t>para</w:t>
      </w:r>
      <w:r>
        <w:rPr>
          <w:rFonts w:eastAsia="Arial"/>
        </w:rPr>
        <w:t xml:space="preserve"> </w:t>
      </w:r>
      <w:r>
        <w:t>montar</w:t>
      </w:r>
      <w:r>
        <w:rPr>
          <w:rFonts w:eastAsia="Arial"/>
        </w:rPr>
        <w:t xml:space="preserve"> </w:t>
      </w:r>
      <w:r>
        <w:t>sua</w:t>
      </w:r>
      <w:r>
        <w:rPr>
          <w:rFonts w:eastAsia="Arial"/>
        </w:rPr>
        <w:t xml:space="preserve"> </w:t>
      </w:r>
      <w:r>
        <w:t>matriz</w:t>
      </w:r>
      <w:r>
        <w:rPr>
          <w:rFonts w:eastAsia="Arial"/>
        </w:rPr>
        <w:t xml:space="preserve"> </w:t>
      </w:r>
      <w:r>
        <w:t>de</w:t>
      </w:r>
      <w:r>
        <w:rPr>
          <w:rFonts w:eastAsia="Arial"/>
        </w:rPr>
        <w:t xml:space="preserve"> </w:t>
      </w:r>
      <w:r>
        <w:rPr>
          <w:i/>
        </w:rPr>
        <w:t>scores</w:t>
      </w:r>
      <w:r>
        <w:t>.</w:t>
      </w:r>
    </w:p>
    <w:p w:rsidR="00270A16" w:rsidRDefault="00270A16">
      <w:pPr>
        <w:pStyle w:val="PargrafoTCC"/>
      </w:pPr>
      <w:r>
        <w:t>Analisando</w:t>
      </w:r>
      <w:r>
        <w:rPr>
          <w:rFonts w:eastAsia="Arial"/>
        </w:rPr>
        <w:t xml:space="preserve"> </w:t>
      </w:r>
      <w:r>
        <w:t>os</w:t>
      </w:r>
      <w:r>
        <w:rPr>
          <w:rFonts w:eastAsia="Arial"/>
        </w:rPr>
        <w:t xml:space="preserve"> </w:t>
      </w:r>
      <w:r>
        <w:t>passos</w:t>
      </w:r>
      <w:r>
        <w:rPr>
          <w:rFonts w:eastAsia="Arial"/>
        </w:rPr>
        <w:t xml:space="preserve"> </w:t>
      </w:r>
      <w:r>
        <w:t>citados</w:t>
      </w:r>
      <w:r>
        <w:rPr>
          <w:rFonts w:eastAsia="Arial"/>
        </w:rPr>
        <w:t xml:space="preserve"> </w:t>
      </w:r>
      <w:r>
        <w:t>acima,</w:t>
      </w:r>
      <w:r>
        <w:rPr>
          <w:rFonts w:eastAsia="Arial"/>
        </w:rPr>
        <w:t xml:space="preserve"> </w:t>
      </w:r>
      <w:r>
        <w:t>é</w:t>
      </w:r>
      <w:r>
        <w:rPr>
          <w:rFonts w:eastAsia="Arial"/>
        </w:rPr>
        <w:t xml:space="preserve"> </w:t>
      </w:r>
      <w:r>
        <w:t>possível</w:t>
      </w:r>
      <w:r>
        <w:rPr>
          <w:rFonts w:eastAsia="Arial"/>
        </w:rPr>
        <w:t xml:space="preserve"> </w:t>
      </w:r>
      <w:r>
        <w:t>identificar</w:t>
      </w:r>
      <w:r>
        <w:rPr>
          <w:rFonts w:eastAsia="Arial"/>
        </w:rPr>
        <w:t xml:space="preserve"> </w:t>
      </w:r>
      <w:r>
        <w:t>que</w:t>
      </w:r>
      <w:r>
        <w:rPr>
          <w:rFonts w:eastAsia="Arial"/>
        </w:rPr>
        <w:t xml:space="preserve"> </w:t>
      </w:r>
      <w:r>
        <w:t>o</w:t>
      </w:r>
      <w:r>
        <w:rPr>
          <w:rFonts w:eastAsia="Arial"/>
        </w:rPr>
        <w:t xml:space="preserve"> </w:t>
      </w:r>
      <w:r>
        <w:t>laço</w:t>
      </w:r>
      <w:r>
        <w:rPr>
          <w:rFonts w:eastAsia="Arial"/>
        </w:rPr>
        <w:t xml:space="preserve"> </w:t>
      </w:r>
      <w:r>
        <w:t>que</w:t>
      </w:r>
      <w:r>
        <w:rPr>
          <w:rFonts w:eastAsia="Arial"/>
        </w:rPr>
        <w:t xml:space="preserve"> </w:t>
      </w:r>
      <w:r>
        <w:t>percorre</w:t>
      </w:r>
      <w:r>
        <w:rPr>
          <w:rFonts w:eastAsia="Arial"/>
        </w:rPr>
        <w:t xml:space="preserve"> </w:t>
      </w:r>
      <w:r>
        <w:t>os</w:t>
      </w:r>
      <w:r>
        <w:rPr>
          <w:rFonts w:eastAsia="Arial"/>
        </w:rPr>
        <w:t xml:space="preserve"> </w:t>
      </w:r>
      <w:r>
        <w:t>pacientes</w:t>
      </w:r>
      <w:r>
        <w:rPr>
          <w:rFonts w:eastAsia="Arial"/>
        </w:rPr>
        <w:t xml:space="preserve"> </w:t>
      </w:r>
      <w:r>
        <w:t>cadastrados</w:t>
      </w:r>
      <w:r>
        <w:rPr>
          <w:rFonts w:eastAsia="Arial"/>
        </w:rPr>
        <w:t xml:space="preserve"> </w:t>
      </w:r>
      <w:r>
        <w:t>é</w:t>
      </w:r>
      <w:r>
        <w:rPr>
          <w:rFonts w:eastAsia="Arial"/>
        </w:rPr>
        <w:t xml:space="preserve"> </w:t>
      </w:r>
      <w:r>
        <w:t>significantemente</w:t>
      </w:r>
      <w:r>
        <w:rPr>
          <w:rFonts w:eastAsia="Arial"/>
        </w:rPr>
        <w:t xml:space="preserve"> </w:t>
      </w:r>
      <w:r>
        <w:t>maior</w:t>
      </w:r>
      <w:r>
        <w:rPr>
          <w:rFonts w:eastAsia="Arial"/>
        </w:rPr>
        <w:t xml:space="preserve"> </w:t>
      </w:r>
      <w:r>
        <w:t>que</w:t>
      </w:r>
      <w:r>
        <w:rPr>
          <w:rFonts w:eastAsia="Arial"/>
        </w:rPr>
        <w:t xml:space="preserve"> </w:t>
      </w:r>
      <w:r>
        <w:t>os</w:t>
      </w:r>
      <w:r>
        <w:rPr>
          <w:rFonts w:eastAsia="Arial"/>
        </w:rPr>
        <w:t xml:space="preserve"> </w:t>
      </w:r>
      <w:r>
        <w:t>outros,</w:t>
      </w:r>
      <w:r>
        <w:rPr>
          <w:rFonts w:eastAsia="Arial"/>
        </w:rPr>
        <w:t xml:space="preserve"> </w:t>
      </w:r>
      <w:r>
        <w:t>pois,</w:t>
      </w:r>
      <w:r>
        <w:rPr>
          <w:rFonts w:eastAsia="Arial"/>
        </w:rPr>
        <w:t xml:space="preserve"> </w:t>
      </w:r>
      <w:r>
        <w:t>enquanto</w:t>
      </w:r>
      <w:r>
        <w:rPr>
          <w:rFonts w:eastAsia="Arial"/>
        </w:rPr>
        <w:t xml:space="preserve"> </w:t>
      </w:r>
      <w:r>
        <w:t>o</w:t>
      </w:r>
      <w:r>
        <w:rPr>
          <w:rFonts w:eastAsia="Arial"/>
        </w:rPr>
        <w:t xml:space="preserve"> </w:t>
      </w:r>
      <w:r>
        <w:t>termo</w:t>
      </w:r>
      <w:r>
        <w:rPr>
          <w:rFonts w:eastAsia="Arial"/>
        </w:rPr>
        <w:t xml:space="preserve"> </w:t>
      </w:r>
      <w:r>
        <w:t>buscado</w:t>
      </w:r>
      <w:r>
        <w:rPr>
          <w:rFonts w:eastAsia="Arial"/>
        </w:rPr>
        <w:t xml:space="preserve"> </w:t>
      </w:r>
      <w:r>
        <w:t>e</w:t>
      </w:r>
      <w:r>
        <w:rPr>
          <w:rFonts w:eastAsia="Arial"/>
        </w:rPr>
        <w:t xml:space="preserve"> </w:t>
      </w:r>
      <w:r>
        <w:t>os</w:t>
      </w:r>
      <w:r>
        <w:rPr>
          <w:rFonts w:eastAsia="Arial"/>
        </w:rPr>
        <w:t xml:space="preserve"> </w:t>
      </w:r>
      <w:r>
        <w:t>nomes</w:t>
      </w:r>
      <w:r>
        <w:rPr>
          <w:rFonts w:eastAsia="Arial"/>
        </w:rPr>
        <w:t xml:space="preserve"> </w:t>
      </w:r>
      <w:r>
        <w:t>dos</w:t>
      </w:r>
      <w:r>
        <w:rPr>
          <w:rFonts w:eastAsia="Arial"/>
        </w:rPr>
        <w:t xml:space="preserve"> </w:t>
      </w:r>
      <w:r>
        <w:t>pacientes</w:t>
      </w:r>
      <w:r>
        <w:rPr>
          <w:rFonts w:eastAsia="Arial"/>
        </w:rPr>
        <w:t xml:space="preserve"> </w:t>
      </w:r>
      <w:r>
        <w:t>dificilmente</w:t>
      </w:r>
      <w:r>
        <w:rPr>
          <w:rFonts w:eastAsia="Arial"/>
        </w:rPr>
        <w:t xml:space="preserve"> </w:t>
      </w:r>
      <w:r>
        <w:t>passam</w:t>
      </w:r>
      <w:r>
        <w:rPr>
          <w:rFonts w:eastAsia="Arial"/>
        </w:rPr>
        <w:t xml:space="preserve"> </w:t>
      </w:r>
      <w:r>
        <w:t>de</w:t>
      </w:r>
      <w:r>
        <w:rPr>
          <w:rFonts w:eastAsia="Arial"/>
        </w:rPr>
        <w:t xml:space="preserve"> </w:t>
      </w:r>
      <w:r>
        <w:t>3</w:t>
      </w:r>
      <w:r>
        <w:rPr>
          <w:rFonts w:eastAsia="Arial"/>
        </w:rPr>
        <w:t xml:space="preserve"> </w:t>
      </w:r>
      <w:r>
        <w:t>a</w:t>
      </w:r>
      <w:r>
        <w:rPr>
          <w:rFonts w:eastAsia="Arial"/>
        </w:rPr>
        <w:t xml:space="preserve"> </w:t>
      </w:r>
      <w:r>
        <w:t>6</w:t>
      </w:r>
      <w:r>
        <w:rPr>
          <w:rFonts w:eastAsia="Arial"/>
        </w:rPr>
        <w:t xml:space="preserve"> </w:t>
      </w:r>
      <w:r>
        <w:rPr>
          <w:i/>
        </w:rPr>
        <w:t>strings</w:t>
      </w:r>
      <w:r>
        <w:t>,</w:t>
      </w:r>
      <w:r>
        <w:rPr>
          <w:rFonts w:eastAsia="Arial"/>
        </w:rPr>
        <w:t xml:space="preserve"> </w:t>
      </w:r>
      <w:r>
        <w:t>a</w:t>
      </w:r>
      <w:r>
        <w:rPr>
          <w:rFonts w:eastAsia="Arial"/>
        </w:rPr>
        <w:t xml:space="preserve"> </w:t>
      </w:r>
      <w:r>
        <w:t>quantidade</w:t>
      </w:r>
      <w:r>
        <w:rPr>
          <w:rFonts w:eastAsia="Arial"/>
        </w:rPr>
        <w:t xml:space="preserve"> </w:t>
      </w:r>
      <w:r>
        <w:t>de</w:t>
      </w:r>
      <w:r>
        <w:rPr>
          <w:rFonts w:eastAsia="Arial"/>
        </w:rPr>
        <w:t xml:space="preserve"> </w:t>
      </w:r>
      <w:r>
        <w:t>pacientes</w:t>
      </w:r>
      <w:r>
        <w:rPr>
          <w:rFonts w:eastAsia="Arial"/>
        </w:rPr>
        <w:t xml:space="preserve"> </w:t>
      </w:r>
      <w:r>
        <w:t>na</w:t>
      </w:r>
      <w:r>
        <w:rPr>
          <w:rFonts w:eastAsia="Arial"/>
        </w:rPr>
        <w:t xml:space="preserve"> </w:t>
      </w:r>
      <w:r>
        <w:t>clínica</w:t>
      </w:r>
      <w:r>
        <w:rPr>
          <w:rFonts w:eastAsia="Arial"/>
        </w:rPr>
        <w:t xml:space="preserve"> </w:t>
      </w:r>
      <w:r>
        <w:t>é</w:t>
      </w:r>
      <w:r>
        <w:rPr>
          <w:rFonts w:eastAsia="Arial"/>
        </w:rPr>
        <w:t xml:space="preserve"> </w:t>
      </w:r>
      <w:r>
        <w:t>de</w:t>
      </w:r>
      <w:r>
        <w:rPr>
          <w:rFonts w:eastAsia="Arial"/>
        </w:rPr>
        <w:t xml:space="preserve"> </w:t>
      </w:r>
      <w:r>
        <w:t>aproximadamente</w:t>
      </w:r>
      <w:r>
        <w:rPr>
          <w:rFonts w:eastAsia="Arial"/>
        </w:rPr>
        <w:t xml:space="preserve"> </w:t>
      </w:r>
      <w:r>
        <w:t>2000</w:t>
      </w:r>
      <w:r>
        <w:rPr>
          <w:rFonts w:eastAsia="Arial"/>
        </w:rPr>
        <w:t xml:space="preserve"> </w:t>
      </w:r>
      <w:r>
        <w:t>registros.</w:t>
      </w:r>
      <w:r>
        <w:rPr>
          <w:rFonts w:eastAsia="Arial"/>
        </w:rPr>
        <w:t xml:space="preserve"> </w:t>
      </w:r>
      <w:r>
        <w:t>Logo,</w:t>
      </w:r>
      <w:r>
        <w:rPr>
          <w:rFonts w:eastAsia="Arial"/>
        </w:rPr>
        <w:t xml:space="preserve"> </w:t>
      </w:r>
      <w:r>
        <w:t>podemos</w:t>
      </w:r>
      <w:r>
        <w:rPr>
          <w:rFonts w:eastAsia="Arial"/>
        </w:rPr>
        <w:t xml:space="preserve"> </w:t>
      </w:r>
      <w:r>
        <w:t>concluir</w:t>
      </w:r>
      <w:r>
        <w:rPr>
          <w:rFonts w:eastAsia="Arial"/>
        </w:rPr>
        <w:t xml:space="preserve"> </w:t>
      </w:r>
      <w:r>
        <w:t>que</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busca</w:t>
      </w:r>
      <w:r>
        <w:rPr>
          <w:rFonts w:eastAsia="Arial"/>
        </w:rPr>
        <w:t xml:space="preserve"> </w:t>
      </w:r>
      <w:r>
        <w:t>inteligente</w:t>
      </w:r>
      <w:r>
        <w:rPr>
          <w:rFonts w:eastAsia="Arial"/>
        </w:rPr>
        <w:t xml:space="preserve"> </w:t>
      </w:r>
      <w:r>
        <w:t>é</w:t>
      </w:r>
      <w:r>
        <w:rPr>
          <w:rFonts w:eastAsia="Arial"/>
        </w:rPr>
        <w:t xml:space="preserve"> </w:t>
      </w:r>
      <w:r>
        <w:t>influenciada</w:t>
      </w:r>
      <w:r>
        <w:rPr>
          <w:rFonts w:eastAsia="Arial"/>
        </w:rPr>
        <w:t xml:space="preserve"> </w:t>
      </w:r>
      <w:r>
        <w:t>linearmente</w:t>
      </w:r>
      <w:r>
        <w:rPr>
          <w:rFonts w:eastAsia="Arial"/>
        </w:rPr>
        <w:t xml:space="preserve"> </w:t>
      </w:r>
      <w:r>
        <w:t>pelo</w:t>
      </w:r>
      <w:r>
        <w:rPr>
          <w:rFonts w:eastAsia="Arial"/>
        </w:rPr>
        <w:t xml:space="preserve"> </w:t>
      </w:r>
      <w:r>
        <w:t>número</w:t>
      </w:r>
      <w:r>
        <w:rPr>
          <w:rFonts w:eastAsia="Arial"/>
        </w:rPr>
        <w:t xml:space="preserve"> </w:t>
      </w:r>
      <w:r>
        <w:t>de</w:t>
      </w:r>
      <w:r>
        <w:rPr>
          <w:rFonts w:eastAsia="Arial"/>
        </w:rPr>
        <w:t xml:space="preserve"> </w:t>
      </w:r>
      <w:r>
        <w:t>pacientes</w:t>
      </w:r>
      <w:r>
        <w:rPr>
          <w:rFonts w:eastAsia="Arial"/>
        </w:rPr>
        <w:t xml:space="preserve"> </w:t>
      </w:r>
      <w:r>
        <w:t>cadastrados</w:t>
      </w:r>
      <w:r>
        <w:rPr>
          <w:rFonts w:eastAsia="Arial"/>
        </w:rPr>
        <w:t xml:space="preserve"> </w:t>
      </w:r>
      <w:r>
        <w:t>no</w:t>
      </w:r>
      <w:r>
        <w:rPr>
          <w:rFonts w:eastAsia="Arial"/>
        </w:rPr>
        <w:t xml:space="preserve"> </w:t>
      </w:r>
      <w:r>
        <w:t>sistema,</w:t>
      </w:r>
      <w:r>
        <w:rPr>
          <w:rFonts w:eastAsia="Arial"/>
        </w:rPr>
        <w:t xml:space="preserve"> </w:t>
      </w:r>
      <w:r>
        <w:t>logo,</w:t>
      </w:r>
      <w:r>
        <w:rPr>
          <w:rFonts w:eastAsia="Arial"/>
        </w:rPr>
        <w:t xml:space="preserve"> </w:t>
      </w:r>
      <w:r>
        <w:t>esta</w:t>
      </w:r>
      <w:r>
        <w:rPr>
          <w:rFonts w:eastAsia="Arial"/>
        </w:rPr>
        <w:t xml:space="preserve"> </w:t>
      </w:r>
      <w:r>
        <w:t>função</w:t>
      </w:r>
      <w:r>
        <w:rPr>
          <w:rFonts w:eastAsia="Arial"/>
        </w:rPr>
        <w:t xml:space="preserve"> </w:t>
      </w:r>
      <w:r>
        <w:t>possui</w:t>
      </w:r>
      <w:r>
        <w:rPr>
          <w:rFonts w:eastAsia="Arial"/>
        </w:rPr>
        <w:t xml:space="preserve"> </w:t>
      </w:r>
      <w:r>
        <w:t>complexidade</w:t>
      </w:r>
      <w:r>
        <w:rPr>
          <w:rFonts w:eastAsia="Arial"/>
        </w:rPr>
        <w:t xml:space="preserve"> </w:t>
      </w:r>
      <w:r>
        <w:t>de</w:t>
      </w:r>
      <w:r>
        <w:rPr>
          <w:rFonts w:eastAsia="Arial"/>
        </w:rPr>
        <w:t xml:space="preserve"> </w:t>
      </w:r>
      <w:r>
        <w:t>O(n).</w:t>
      </w:r>
    </w:p>
    <w:p w:rsidR="00270A16" w:rsidRDefault="00270A16">
      <w:pPr>
        <w:pStyle w:val="PargrafoTCC"/>
        <w:rPr>
          <w:rFonts w:eastAsia="Arial"/>
        </w:rPr>
      </w:pPr>
    </w:p>
    <w:p w:rsidR="00270A16" w:rsidRDefault="00270A16" w:rsidP="002C266D">
      <w:pPr>
        <w:pStyle w:val="Heading2"/>
      </w:pPr>
      <w:bookmarkStart w:id="351" w:name="__RefHeading__204_1286912160"/>
      <w:bookmarkStart w:id="352" w:name="__RefHeading__303_1176750583"/>
      <w:bookmarkStart w:id="353" w:name="__RefHeading__270_1670186559"/>
      <w:bookmarkStart w:id="354" w:name="__RefHeading__134_827532146"/>
      <w:bookmarkStart w:id="355" w:name="__RefHeading__411_1150354337"/>
      <w:bookmarkStart w:id="356" w:name="__RefHeading__171_2111979340"/>
      <w:bookmarkStart w:id="357" w:name="__RefHeading__237_1884309817"/>
      <w:bookmarkStart w:id="358" w:name="__RefHeading__420_1472683970"/>
      <w:bookmarkStart w:id="359" w:name="__RefHeading__356_2087715902"/>
      <w:bookmarkStart w:id="360" w:name="__RefHeading__103_2068703521"/>
      <w:bookmarkStart w:id="361" w:name="_Toc379146586"/>
      <w:bookmarkEnd w:id="351"/>
      <w:bookmarkEnd w:id="352"/>
      <w:bookmarkEnd w:id="353"/>
      <w:bookmarkEnd w:id="354"/>
      <w:bookmarkEnd w:id="355"/>
      <w:bookmarkEnd w:id="356"/>
      <w:bookmarkEnd w:id="357"/>
      <w:bookmarkEnd w:id="358"/>
      <w:bookmarkEnd w:id="359"/>
      <w:bookmarkEnd w:id="360"/>
      <w:r>
        <w:t>Melhorias</w:t>
      </w:r>
      <w:r>
        <w:rPr>
          <w:rFonts w:eastAsia="Arial"/>
        </w:rPr>
        <w:t xml:space="preserve"> </w:t>
      </w:r>
      <w:r w:rsidR="003F6384">
        <w:t>F</w:t>
      </w:r>
      <w:r>
        <w:t>uturas</w:t>
      </w:r>
      <w:bookmarkEnd w:id="361"/>
    </w:p>
    <w:p w:rsidR="00270A16" w:rsidRDefault="00270A16">
      <w:pPr>
        <w:pStyle w:val="PargrafoTCC"/>
        <w:rPr>
          <w:rFonts w:eastAsia="Arial"/>
        </w:rPr>
      </w:pPr>
      <w:r>
        <w:rPr>
          <w:rFonts w:eastAsia="Arial"/>
        </w:rPr>
        <w:t xml:space="preserve">Na extração de requisitos realizada para o desenvolvimento do WebClínica, muitas funcionalidades foram pensadas porém não tiveram priorização para serem implementadas dentro do escopo do </w:t>
      </w:r>
      <w:r w:rsidRPr="00EF5355">
        <w:rPr>
          <w:rFonts w:eastAsia="Arial"/>
        </w:rPr>
        <w:t>projeto</w:t>
      </w:r>
      <w:r>
        <w:rPr>
          <w:rFonts w:eastAsia="Arial"/>
        </w:rPr>
        <w:t>. Outras ideias também foram aparecendo ao longo do desenvolvimento. Abaixo seguem algumas que podem ser implementadas futuramente para aprimoramento da solução:</w:t>
      </w:r>
    </w:p>
    <w:p w:rsidR="00270A16" w:rsidRDefault="00270A16">
      <w:pPr>
        <w:pStyle w:val="ItemizaoTCC"/>
        <w:rPr>
          <w:rFonts w:eastAsia="Arial"/>
          <w:shd w:val="clear" w:color="auto" w:fill="00B8FF"/>
        </w:rPr>
      </w:pPr>
      <w:r>
        <w:rPr>
          <w:rFonts w:eastAsia="Arial"/>
        </w:rPr>
        <w:t xml:space="preserve">Agenda financeira: esta funcionalidade seria interessante para que a secretária conseguisse gerenciar os pagamentos e recebimentos dos médicos, assim como as contas da clínica de uma maneira organizada </w:t>
      </w:r>
      <w:r w:rsidRPr="00EF5355">
        <w:rPr>
          <w:rFonts w:eastAsia="Arial"/>
        </w:rPr>
        <w:t>e eficiente.</w:t>
      </w:r>
    </w:p>
    <w:p w:rsidR="00270A16" w:rsidRDefault="00270A16">
      <w:pPr>
        <w:pStyle w:val="ItemizaoTCC"/>
        <w:rPr>
          <w:rFonts w:eastAsia="Arial"/>
          <w:shd w:val="clear" w:color="auto" w:fill="00B8FF"/>
        </w:rPr>
      </w:pPr>
      <w:r>
        <w:rPr>
          <w:rFonts w:eastAsia="Arial"/>
        </w:rPr>
        <w:t xml:space="preserve">Integração com os sistemas dos planos de saúde: facilitaria o trabalho da secretária ao receber os pacientes na clínica, </w:t>
      </w:r>
      <w:r>
        <w:rPr>
          <w:rFonts w:eastAsia="Arial"/>
        </w:rPr>
        <w:lastRenderedPageBreak/>
        <w:t xml:space="preserve">possibilitando passar carteirinhas e autorizar consultas direto de dentro do próprio sistema </w:t>
      </w:r>
      <w:r w:rsidRPr="00EF5355">
        <w:rPr>
          <w:rFonts w:eastAsia="Arial"/>
        </w:rPr>
        <w:t>WebClínica.</w:t>
      </w:r>
    </w:p>
    <w:p w:rsidR="00270A16" w:rsidRDefault="00270A16">
      <w:pPr>
        <w:pStyle w:val="ItemizaoTCC"/>
        <w:rPr>
          <w:rFonts w:eastAsia="Arial"/>
          <w:shd w:val="clear" w:color="auto" w:fill="00B8FF"/>
        </w:rPr>
      </w:pPr>
      <w:r>
        <w:rPr>
          <w:rFonts w:eastAsia="Arial"/>
        </w:rPr>
        <w:t xml:space="preserve">Integração com Google Calendar: sincronizando as agendas de consultas de cada médico com suas respectivas contas da Google seria possível que </w:t>
      </w:r>
      <w:r w:rsidR="00EF5355">
        <w:rPr>
          <w:rFonts w:eastAsia="Arial"/>
        </w:rPr>
        <w:t>os mesmos</w:t>
      </w:r>
      <w:r>
        <w:rPr>
          <w:rFonts w:eastAsia="Arial"/>
        </w:rPr>
        <w:t xml:space="preserve"> obtivessem visualização prática dos seus horários de consultas junto com seus outros compromissos através da interface </w:t>
      </w:r>
      <w:r>
        <w:rPr>
          <w:rFonts w:eastAsia="Arial"/>
          <w:i/>
        </w:rPr>
        <w:t>Web</w:t>
      </w:r>
      <w:r>
        <w:rPr>
          <w:rFonts w:eastAsia="Arial"/>
        </w:rPr>
        <w:t xml:space="preserve"> do Google Calendar ou de um dispositivo móvel (</w:t>
      </w:r>
      <w:r w:rsidRPr="00EF5355">
        <w:rPr>
          <w:rFonts w:eastAsia="Arial"/>
          <w:i/>
        </w:rPr>
        <w:t>smartphone</w:t>
      </w:r>
      <w:r>
        <w:rPr>
          <w:rFonts w:eastAsia="Arial"/>
        </w:rPr>
        <w:t xml:space="preserve"> ou </w:t>
      </w:r>
      <w:r w:rsidRPr="00EF5355">
        <w:rPr>
          <w:rFonts w:eastAsia="Arial"/>
          <w:i/>
        </w:rPr>
        <w:t>tablet</w:t>
      </w:r>
      <w:r w:rsidRPr="00EF5355">
        <w:rPr>
          <w:rFonts w:eastAsia="Arial"/>
        </w:rPr>
        <w:t>).</w:t>
      </w:r>
    </w:p>
    <w:p w:rsidR="00270A16" w:rsidRDefault="00270A16">
      <w:pPr>
        <w:pStyle w:val="ItemizaoTCC"/>
        <w:rPr>
          <w:rFonts w:eastAsia="Arial"/>
        </w:rPr>
      </w:pPr>
      <w:r w:rsidRPr="00EF5355">
        <w:rPr>
          <w:rFonts w:eastAsia="Arial"/>
          <w:i/>
        </w:rPr>
        <w:t>Chat</w:t>
      </w:r>
      <w:r>
        <w:rPr>
          <w:rFonts w:eastAsia="Arial"/>
        </w:rPr>
        <w:t xml:space="preserve"> entre os usuários do sistema: esta funcionalidade seria interessante para uma melhor e mais prática comunicação entre secretárias e médicos ou médicos entre si, reduzindo a necessidade de vários blocos e papéis de anotações e também as conversas no meio dos corredores.</w:t>
      </w:r>
    </w:p>
    <w:p w:rsidR="00270A16" w:rsidRDefault="00270A16">
      <w:pPr>
        <w:pStyle w:val="Heading1"/>
        <w:pageBreakBefore/>
      </w:pPr>
      <w:bookmarkStart w:id="362" w:name="__RefHeading__239_1884309817"/>
      <w:bookmarkStart w:id="363" w:name="__RefHeading__358_2087715902"/>
      <w:bookmarkStart w:id="364" w:name="__RefHeading__272_1670186559"/>
      <w:bookmarkStart w:id="365" w:name="__RefHeading__206_1286912160"/>
      <w:bookmarkStart w:id="366" w:name="__RefHeading__136_827532146"/>
      <w:bookmarkStart w:id="367" w:name="__RefHeading__413_1150354337"/>
      <w:bookmarkStart w:id="368" w:name="__RefHeading__105_2068703521"/>
      <w:bookmarkStart w:id="369" w:name="__RefHeading__173_2111979340"/>
      <w:bookmarkStart w:id="370" w:name="__RefHeading__305_1176750583"/>
      <w:bookmarkStart w:id="371" w:name="__RefHeading__422_1472683970"/>
      <w:bookmarkStart w:id="372" w:name="_Toc379146587"/>
      <w:bookmarkEnd w:id="362"/>
      <w:bookmarkEnd w:id="363"/>
      <w:bookmarkEnd w:id="364"/>
      <w:bookmarkEnd w:id="365"/>
      <w:bookmarkEnd w:id="366"/>
      <w:bookmarkEnd w:id="367"/>
      <w:bookmarkEnd w:id="368"/>
      <w:bookmarkEnd w:id="369"/>
      <w:bookmarkEnd w:id="370"/>
      <w:bookmarkEnd w:id="371"/>
      <w:r>
        <w:lastRenderedPageBreak/>
        <w:t>REFERÊNCIAS</w:t>
      </w:r>
      <w:bookmarkEnd w:id="372"/>
    </w:p>
    <w:p w:rsidR="00270A16" w:rsidRDefault="00270A16"/>
    <w:p w:rsidR="00270A16" w:rsidRDefault="00270A16">
      <w:pPr>
        <w:pStyle w:val="RefernciasTCC"/>
      </w:pPr>
      <w:proofErr w:type="gramStart"/>
      <w:r>
        <w:rPr>
          <w:lang w:val="en-US"/>
        </w:rPr>
        <w:t>BATTLEY,</w:t>
      </w:r>
      <w:r>
        <w:rPr>
          <w:rFonts w:eastAsia="Arial"/>
          <w:lang w:val="en-US"/>
        </w:rPr>
        <w:t xml:space="preserve"> </w:t>
      </w:r>
      <w:r>
        <w:rPr>
          <w:lang w:val="en-US"/>
        </w:rPr>
        <w:t>Paul;</w:t>
      </w:r>
      <w:r>
        <w:rPr>
          <w:rFonts w:eastAsia="Arial"/>
          <w:lang w:val="en-US"/>
        </w:rPr>
        <w:t xml:space="preserve"> </w:t>
      </w:r>
      <w:r>
        <w:rPr>
          <w:lang w:val="en-US"/>
        </w:rPr>
        <w:t>NEUMANN,</w:t>
      </w:r>
      <w:r>
        <w:rPr>
          <w:rFonts w:eastAsia="Arial"/>
          <w:lang w:val="en-US"/>
        </w:rPr>
        <w:t xml:space="preserve"> </w:t>
      </w:r>
      <w:r>
        <w:rPr>
          <w:lang w:val="en-US"/>
        </w:rPr>
        <w:t>Michael;</w:t>
      </w:r>
      <w:r>
        <w:rPr>
          <w:rFonts w:eastAsia="Arial"/>
          <w:lang w:val="en-US"/>
        </w:rPr>
        <w:t xml:space="preserve"> </w:t>
      </w:r>
      <w:r>
        <w:rPr>
          <w:lang w:val="en-US"/>
        </w:rPr>
        <w:t>FLETCHER,</w:t>
      </w:r>
      <w:r>
        <w:rPr>
          <w:rFonts w:eastAsia="Arial"/>
          <w:lang w:val="en-US"/>
        </w:rPr>
        <w:t xml:space="preserve"> </w:t>
      </w:r>
      <w:r>
        <w:rPr>
          <w:lang w:val="en-US"/>
        </w:rPr>
        <w:t>Tim.</w:t>
      </w:r>
      <w:proofErr w:type="gramEnd"/>
      <w:r>
        <w:rPr>
          <w:rFonts w:eastAsia="Arial"/>
          <w:lang w:val="en-US"/>
        </w:rPr>
        <w:t xml:space="preserve"> </w:t>
      </w:r>
      <w:r>
        <w:rPr>
          <w:lang w:val="en-US"/>
        </w:rPr>
        <w:t>Text</w:t>
      </w:r>
      <w:r>
        <w:rPr>
          <w:rFonts w:eastAsia="Arial"/>
          <w:lang w:val="en-US"/>
        </w:rPr>
        <w:t xml:space="preserve"> –</w:t>
      </w:r>
      <w:r>
        <w:rPr>
          <w:rFonts w:eastAsia="Arial"/>
          <w:i/>
          <w:iCs/>
          <w:lang w:val="en-US"/>
        </w:rPr>
        <w:t xml:space="preserve"> </w:t>
      </w:r>
      <w:r>
        <w:rPr>
          <w:i/>
          <w:iCs/>
          <w:lang w:val="en-US"/>
        </w:rPr>
        <w:t>Collection</w:t>
      </w:r>
      <w:r>
        <w:rPr>
          <w:rFonts w:eastAsia="Arial"/>
          <w:i/>
          <w:iCs/>
          <w:lang w:val="en-US"/>
        </w:rPr>
        <w:t xml:space="preserve"> </w:t>
      </w:r>
      <w:r>
        <w:rPr>
          <w:i/>
          <w:iCs/>
          <w:lang w:val="en-US"/>
        </w:rPr>
        <w:t>of</w:t>
      </w:r>
      <w:r>
        <w:rPr>
          <w:rFonts w:eastAsia="Arial"/>
          <w:i/>
          <w:iCs/>
          <w:lang w:val="en-US"/>
        </w:rPr>
        <w:t xml:space="preserve"> </w:t>
      </w:r>
      <w:r>
        <w:rPr>
          <w:i/>
          <w:iCs/>
          <w:lang w:val="en-US"/>
        </w:rPr>
        <w:t>text</w:t>
      </w:r>
      <w:r>
        <w:rPr>
          <w:rFonts w:eastAsia="Arial"/>
          <w:i/>
          <w:iCs/>
          <w:lang w:val="en-US"/>
        </w:rPr>
        <w:t xml:space="preserve"> </w:t>
      </w:r>
      <w:r>
        <w:rPr>
          <w:i/>
          <w:iCs/>
          <w:lang w:val="en-US"/>
        </w:rPr>
        <w:t>algorithms.</w:t>
      </w:r>
      <w:r>
        <w:rPr>
          <w:rFonts w:eastAsia="Arial"/>
          <w:lang w:val="en-US"/>
        </w:rPr>
        <w:t xml:space="preserve"> </w:t>
      </w:r>
      <w:r>
        <w:t>2013</w:t>
      </w:r>
      <w:r>
        <w:rPr>
          <w:i/>
          <w:iCs/>
        </w:rPr>
        <w:t>.</w:t>
      </w:r>
      <w:r>
        <w:rPr>
          <w:rFonts w:eastAsia="Arial"/>
        </w:rPr>
        <w:t xml:space="preserve"> </w:t>
      </w:r>
      <w:r>
        <w:t>Disponível</w:t>
      </w:r>
      <w:r>
        <w:rPr>
          <w:rFonts w:eastAsia="Arial"/>
        </w:rPr>
        <w:t xml:space="preserve"> </w:t>
      </w:r>
      <w:r>
        <w:t>em:</w:t>
      </w:r>
      <w:r>
        <w:rPr>
          <w:rFonts w:eastAsia="Arial"/>
        </w:rPr>
        <w:t xml:space="preserve"> </w:t>
      </w:r>
      <w:r>
        <w:t>&lt;</w:t>
      </w:r>
      <w:r>
        <w:rPr>
          <w:rStyle w:val="Hyperlink"/>
          <w:color w:val="auto"/>
          <w:u w:val="none"/>
        </w:rPr>
        <w:t>https://github.com/threedaymonk/text</w:t>
      </w:r>
      <w:r>
        <w:t>&gt;.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rPr>
          <w:lang w:val="en-US"/>
        </w:rPr>
      </w:pPr>
      <w:r>
        <w:rPr>
          <w:lang w:val="en-US"/>
        </w:rPr>
        <w:t>CHU,</w:t>
      </w:r>
      <w:r>
        <w:rPr>
          <w:rFonts w:eastAsia="Arial"/>
          <w:lang w:val="en-US"/>
        </w:rPr>
        <w:t xml:space="preserve"> </w:t>
      </w:r>
      <w:r>
        <w:rPr>
          <w:lang w:val="en-US"/>
        </w:rPr>
        <w:t>Vincent.</w:t>
      </w:r>
      <w:r>
        <w:rPr>
          <w:rFonts w:eastAsia="Arial"/>
          <w:lang w:val="en-US"/>
        </w:rPr>
        <w:t xml:space="preserve"> </w:t>
      </w:r>
      <w:proofErr w:type="gramStart"/>
      <w:r>
        <w:rPr>
          <w:i/>
          <w:iCs/>
          <w:lang w:val="en-US"/>
        </w:rPr>
        <w:t>Smith</w:t>
      </w:r>
      <w:r>
        <w:rPr>
          <w:rFonts w:eastAsia="Arial"/>
          <w:i/>
          <w:iCs/>
          <w:lang w:val="en-US"/>
        </w:rPr>
        <w:t xml:space="preserve"> </w:t>
      </w:r>
      <w:r>
        <w:rPr>
          <w:i/>
          <w:iCs/>
          <w:lang w:val="en-US"/>
        </w:rPr>
        <w:t>Waterman</w:t>
      </w:r>
      <w:r>
        <w:rPr>
          <w:rFonts w:eastAsia="Arial"/>
          <w:i/>
          <w:iCs/>
          <w:lang w:val="en-US"/>
        </w:rPr>
        <w:t xml:space="preserve"> </w:t>
      </w:r>
      <w:r>
        <w:rPr>
          <w:i/>
          <w:iCs/>
          <w:lang w:val="en-US"/>
        </w:rPr>
        <w:t>implementation</w:t>
      </w:r>
      <w:r>
        <w:rPr>
          <w:rFonts w:eastAsia="Arial"/>
          <w:i/>
          <w:iCs/>
          <w:lang w:val="en-US"/>
        </w:rPr>
        <w:t xml:space="preserve"> </w:t>
      </w:r>
      <w:r>
        <w:rPr>
          <w:i/>
          <w:iCs/>
          <w:lang w:val="en-US"/>
        </w:rPr>
        <w:t>in</w:t>
      </w:r>
      <w:r>
        <w:rPr>
          <w:rFonts w:eastAsia="Arial"/>
          <w:i/>
          <w:iCs/>
          <w:lang w:val="en-US"/>
        </w:rPr>
        <w:t xml:space="preserve"> </w:t>
      </w:r>
      <w:r>
        <w:rPr>
          <w:iCs/>
          <w:lang w:val="en-US"/>
        </w:rPr>
        <w:t>Ruby</w:t>
      </w:r>
      <w:r>
        <w:rPr>
          <w:i/>
          <w:iCs/>
          <w:lang w:val="en-US"/>
        </w:rPr>
        <w:t>.</w:t>
      </w:r>
      <w:proofErr w:type="gramEnd"/>
      <w:r>
        <w:rPr>
          <w:rFonts w:eastAsia="Arial"/>
          <w:lang w:val="en-US"/>
        </w:rPr>
        <w:t xml:space="preserve"> </w:t>
      </w:r>
      <w:r>
        <w:rPr>
          <w:lang w:val="en-US"/>
        </w:rPr>
        <w:t>2011.</w:t>
      </w:r>
      <w:r>
        <w:rPr>
          <w:rFonts w:eastAsia="Arial"/>
          <w:lang w:val="en-US"/>
        </w:rPr>
        <w:t xml:space="preserve"> </w:t>
      </w:r>
      <w:r>
        <w:t>Disponível</w:t>
      </w:r>
      <w:r>
        <w:rPr>
          <w:rFonts w:eastAsia="Arial"/>
        </w:rPr>
        <w:t xml:space="preserve"> </w:t>
      </w:r>
      <w:r>
        <w:t>em:</w:t>
      </w:r>
      <w:r>
        <w:rPr>
          <w:rFonts w:eastAsia="Arial"/>
        </w:rPr>
        <w:t xml:space="preserve"> </w:t>
      </w:r>
      <w:r>
        <w:t>&lt;https://gist.github.com/vincentchu/1041980&gt;.</w:t>
      </w:r>
      <w:r>
        <w:rPr>
          <w:rFonts w:eastAsia="Arial"/>
        </w:rPr>
        <w:t xml:space="preserve"> </w:t>
      </w:r>
      <w:r>
        <w:rPr>
          <w:lang w:val="en-US"/>
        </w:rPr>
        <w:t>Acesso</w:t>
      </w:r>
      <w:r>
        <w:rPr>
          <w:rFonts w:eastAsia="Arial"/>
          <w:lang w:val="en-US"/>
        </w:rPr>
        <w:t xml:space="preserve"> </w:t>
      </w:r>
      <w:r>
        <w:rPr>
          <w:lang w:val="en-US"/>
        </w:rPr>
        <w:t>em:</w:t>
      </w:r>
      <w:r>
        <w:rPr>
          <w:rFonts w:eastAsia="Arial"/>
          <w:lang w:val="en-US"/>
        </w:rPr>
        <w:t xml:space="preserve"> </w:t>
      </w:r>
      <w:r>
        <w:rPr>
          <w:lang w:val="en-US"/>
        </w:rPr>
        <w:t>24</w:t>
      </w:r>
      <w:r>
        <w:rPr>
          <w:rFonts w:eastAsia="Arial"/>
          <w:lang w:val="en-US"/>
        </w:rPr>
        <w:t xml:space="preserve"> </w:t>
      </w:r>
      <w:proofErr w:type="gramStart"/>
      <w:r>
        <w:rPr>
          <w:lang w:val="en-US"/>
        </w:rPr>
        <w:t>nov</w:t>
      </w:r>
      <w:proofErr w:type="gramEnd"/>
      <w:r>
        <w:rPr>
          <w:lang w:val="en-US"/>
        </w:rPr>
        <w:t>.</w:t>
      </w:r>
      <w:r>
        <w:rPr>
          <w:rFonts w:eastAsia="Arial"/>
          <w:lang w:val="en-US"/>
        </w:rPr>
        <w:t xml:space="preserve"> </w:t>
      </w:r>
      <w:r>
        <w:rPr>
          <w:lang w:val="en-US"/>
        </w:rPr>
        <w:t>2013.</w:t>
      </w:r>
    </w:p>
    <w:p w:rsidR="00270A16" w:rsidRDefault="00270A16">
      <w:pPr>
        <w:pStyle w:val="RefernciasTCC"/>
      </w:pPr>
      <w:r>
        <w:rPr>
          <w:lang w:val="en-US"/>
        </w:rPr>
        <w:t>CORMEN,</w:t>
      </w:r>
      <w:r>
        <w:rPr>
          <w:rFonts w:eastAsia="Arial"/>
          <w:lang w:val="en-US"/>
        </w:rPr>
        <w:t xml:space="preserve"> </w:t>
      </w:r>
      <w:r>
        <w:rPr>
          <w:lang w:val="en-US"/>
        </w:rPr>
        <w:t>Thomas,</w:t>
      </w:r>
      <w:r>
        <w:rPr>
          <w:rFonts w:eastAsia="Arial"/>
          <w:lang w:val="en-US"/>
        </w:rPr>
        <w:t xml:space="preserve"> </w:t>
      </w:r>
      <w:r>
        <w:rPr>
          <w:lang w:val="en-US"/>
        </w:rPr>
        <w:t>LEISERSON,</w:t>
      </w:r>
      <w:r>
        <w:rPr>
          <w:rFonts w:eastAsia="Arial"/>
          <w:lang w:val="en-US"/>
        </w:rPr>
        <w:t xml:space="preserve"> </w:t>
      </w:r>
      <w:r>
        <w:rPr>
          <w:lang w:val="en-US"/>
        </w:rPr>
        <w:t>Charles,</w:t>
      </w:r>
      <w:r>
        <w:rPr>
          <w:rFonts w:eastAsia="Arial"/>
          <w:lang w:val="en-US"/>
        </w:rPr>
        <w:t xml:space="preserve"> </w:t>
      </w:r>
      <w:r>
        <w:rPr>
          <w:lang w:val="en-US"/>
        </w:rPr>
        <w:t>RIVEST,</w:t>
      </w:r>
      <w:r>
        <w:rPr>
          <w:rFonts w:eastAsia="Arial"/>
          <w:lang w:val="en-US"/>
        </w:rPr>
        <w:t xml:space="preserve"> </w:t>
      </w:r>
      <w:r>
        <w:rPr>
          <w:lang w:val="en-US"/>
        </w:rPr>
        <w:t>Ronald,</w:t>
      </w:r>
      <w:r>
        <w:rPr>
          <w:rFonts w:eastAsia="Arial"/>
          <w:lang w:val="en-US"/>
        </w:rPr>
        <w:t xml:space="preserve"> </w:t>
      </w:r>
      <w:r>
        <w:rPr>
          <w:lang w:val="en-US"/>
        </w:rPr>
        <w:t>STEIN,</w:t>
      </w:r>
      <w:r>
        <w:rPr>
          <w:rFonts w:eastAsia="Arial"/>
          <w:lang w:val="en-US"/>
        </w:rPr>
        <w:t xml:space="preserve"> </w:t>
      </w:r>
      <w:r>
        <w:rPr>
          <w:lang w:val="en-US"/>
        </w:rPr>
        <w:t>Clifford.</w:t>
      </w:r>
      <w:r>
        <w:rPr>
          <w:rFonts w:eastAsia="Arial"/>
          <w:lang w:val="en-US"/>
        </w:rPr>
        <w:t xml:space="preserve"> </w:t>
      </w:r>
      <w:r>
        <w:rPr>
          <w:i/>
        </w:rPr>
        <w:t>Algoritmos</w:t>
      </w:r>
      <w:r>
        <w:t>.</w:t>
      </w:r>
      <w:r>
        <w:rPr>
          <w:rFonts w:eastAsia="Arial"/>
        </w:rPr>
        <w:t xml:space="preserve"> </w:t>
      </w:r>
      <w:r>
        <w:t>Ed.</w:t>
      </w:r>
      <w:r>
        <w:rPr>
          <w:rFonts w:eastAsia="Arial"/>
        </w:rPr>
        <w:t xml:space="preserve"> </w:t>
      </w:r>
      <w:r>
        <w:t>Campus,</w:t>
      </w:r>
      <w:r>
        <w:rPr>
          <w:rFonts w:eastAsia="Arial"/>
        </w:rPr>
        <w:t xml:space="preserve"> </w:t>
      </w:r>
      <w:r>
        <w:t>2012.</w:t>
      </w:r>
      <w:r>
        <w:rPr>
          <w:rFonts w:eastAsia="Arial"/>
        </w:rPr>
        <w:t xml:space="preserve"> </w:t>
      </w:r>
      <w:r>
        <w:t>944p.</w:t>
      </w:r>
    </w:p>
    <w:p w:rsidR="00270A16" w:rsidRDefault="00270A16">
      <w:pPr>
        <w:pStyle w:val="RefernciasTCC"/>
      </w:pPr>
      <w:r>
        <w:t>DEBIAN.</w:t>
      </w:r>
      <w:r>
        <w:rPr>
          <w:rFonts w:eastAsia="Arial"/>
        </w:rPr>
        <w:t xml:space="preserve"> </w:t>
      </w:r>
      <w:r>
        <w:t>Debian</w:t>
      </w:r>
      <w:r>
        <w:rPr>
          <w:rFonts w:eastAsia="Arial"/>
        </w:rPr>
        <w:t xml:space="preserve"> </w:t>
      </w:r>
      <w:r>
        <w:t>7.</w:t>
      </w:r>
      <w:r>
        <w:rPr>
          <w:rFonts w:eastAsia="Arial"/>
        </w:rPr>
        <w:t xml:space="preserve"> </w:t>
      </w:r>
      <w:r>
        <w:t>Disponível</w:t>
      </w:r>
      <w:r>
        <w:rPr>
          <w:rFonts w:eastAsia="Arial"/>
        </w:rPr>
        <w:t xml:space="preserve"> </w:t>
      </w:r>
      <w:r>
        <w:t>em:</w:t>
      </w:r>
      <w:r>
        <w:rPr>
          <w:rFonts w:eastAsia="Arial"/>
        </w:rPr>
        <w:t xml:space="preserve"> </w:t>
      </w:r>
      <w:r>
        <w:t>&lt;http://www.debian.org/&gt;.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GONDIM,</w:t>
      </w:r>
      <w:r>
        <w:rPr>
          <w:rFonts w:eastAsia="Arial"/>
        </w:rPr>
        <w:t xml:space="preserve"> </w:t>
      </w:r>
      <w:r>
        <w:t>Flávio</w:t>
      </w:r>
      <w:r>
        <w:rPr>
          <w:rFonts w:eastAsia="Arial"/>
        </w:rPr>
        <w:t xml:space="preserve"> </w:t>
      </w:r>
      <w:r>
        <w:t>Melo.</w:t>
      </w:r>
      <w:r>
        <w:rPr>
          <w:rFonts w:eastAsia="Arial"/>
        </w:rPr>
        <w:t xml:space="preserve"> </w:t>
      </w:r>
      <w:r>
        <w:t>Algoritmo</w:t>
      </w:r>
      <w:r>
        <w:rPr>
          <w:rFonts w:eastAsia="Arial"/>
        </w:rPr>
        <w:t xml:space="preserve"> </w:t>
      </w:r>
      <w:r>
        <w:t>de</w:t>
      </w:r>
      <w:r>
        <w:rPr>
          <w:rFonts w:eastAsia="Arial"/>
        </w:rPr>
        <w:t xml:space="preserve"> </w:t>
      </w:r>
      <w:r>
        <w:t>Comparação</w:t>
      </w:r>
      <w:r>
        <w:rPr>
          <w:rFonts w:eastAsia="Arial"/>
        </w:rPr>
        <w:t xml:space="preserve"> </w:t>
      </w:r>
      <w:r>
        <w:t>de</w:t>
      </w:r>
      <w:r>
        <w:rPr>
          <w:rFonts w:eastAsia="Arial"/>
        </w:rPr>
        <w:t xml:space="preserve"> </w:t>
      </w:r>
      <w:r>
        <w:rPr>
          <w:i/>
        </w:rPr>
        <w:t>Strings</w:t>
      </w:r>
      <w:r>
        <w:rPr>
          <w:rFonts w:eastAsia="Arial"/>
        </w:rPr>
        <w:t xml:space="preserve"> </w:t>
      </w:r>
      <w:r>
        <w:t>para</w:t>
      </w:r>
      <w:r>
        <w:rPr>
          <w:rFonts w:eastAsia="Arial"/>
        </w:rPr>
        <w:t xml:space="preserve"> </w:t>
      </w:r>
      <w:r>
        <w:t>Integração</w:t>
      </w:r>
      <w:r>
        <w:rPr>
          <w:rFonts w:eastAsia="Arial"/>
        </w:rPr>
        <w:t xml:space="preserve"> </w:t>
      </w:r>
      <w:r>
        <w:t>de</w:t>
      </w:r>
      <w:r>
        <w:rPr>
          <w:rFonts w:eastAsia="Arial"/>
        </w:rPr>
        <w:t xml:space="preserve"> </w:t>
      </w:r>
      <w:r>
        <w:t>Esquemas</w:t>
      </w:r>
      <w:r>
        <w:rPr>
          <w:rFonts w:eastAsia="Arial"/>
        </w:rPr>
        <w:t xml:space="preserve"> </w:t>
      </w:r>
      <w:r>
        <w:t>de</w:t>
      </w:r>
      <w:r>
        <w:rPr>
          <w:rFonts w:eastAsia="Arial"/>
        </w:rPr>
        <w:t xml:space="preserve"> </w:t>
      </w:r>
      <w:r>
        <w:t>Dados.</w:t>
      </w:r>
      <w:r>
        <w:rPr>
          <w:rFonts w:eastAsia="Arial"/>
        </w:rPr>
        <w:t xml:space="preserve"> </w:t>
      </w:r>
      <w:r>
        <w:t>Universidade</w:t>
      </w:r>
      <w:r>
        <w:rPr>
          <w:rFonts w:eastAsia="Arial"/>
        </w:rPr>
        <w:t xml:space="preserve"> </w:t>
      </w:r>
      <w:r>
        <w:t>Federal</w:t>
      </w:r>
      <w:r>
        <w:rPr>
          <w:rFonts w:eastAsia="Arial"/>
        </w:rPr>
        <w:t xml:space="preserve"> </w:t>
      </w:r>
      <w:r>
        <w:t>de</w:t>
      </w:r>
      <w:r>
        <w:rPr>
          <w:rFonts w:eastAsia="Arial"/>
        </w:rPr>
        <w:t xml:space="preserve"> </w:t>
      </w:r>
      <w:r>
        <w:t>Pernambuco,</w:t>
      </w:r>
      <w:r>
        <w:rPr>
          <w:rFonts w:eastAsia="Arial"/>
        </w:rPr>
        <w:t xml:space="preserve"> </w:t>
      </w:r>
      <w:r>
        <w:t>2006.</w:t>
      </w:r>
      <w:r>
        <w:rPr>
          <w:rFonts w:eastAsia="Arial"/>
        </w:rPr>
        <w:t xml:space="preserve"> </w:t>
      </w:r>
      <w:r>
        <w:t>49p.</w:t>
      </w:r>
      <w:r>
        <w:rPr>
          <w:rFonts w:eastAsia="Arial"/>
        </w:rPr>
        <w:t xml:space="preserve"> </w:t>
      </w:r>
      <w:r>
        <w:t>Disponível</w:t>
      </w:r>
      <w:r>
        <w:rPr>
          <w:rFonts w:eastAsia="Arial"/>
        </w:rPr>
        <w:t xml:space="preserve"> </w:t>
      </w:r>
      <w:r>
        <w:t>em:</w:t>
      </w:r>
      <w:r>
        <w:rPr>
          <w:rFonts w:eastAsia="Arial"/>
        </w:rPr>
        <w:t xml:space="preserve"> </w:t>
      </w:r>
      <w:r>
        <w:t>&lt;http://www.cin.ufpe.br/~tg/2005-2/fmg.pdf&gt;.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JORDÃO,</w:t>
      </w:r>
      <w:r>
        <w:rPr>
          <w:rFonts w:eastAsia="Arial"/>
        </w:rPr>
        <w:t xml:space="preserve"> </w:t>
      </w:r>
      <w:r>
        <w:t>Carlos.</w:t>
      </w:r>
      <w:r>
        <w:rPr>
          <w:rFonts w:eastAsia="Arial"/>
        </w:rPr>
        <w:t xml:space="preserve"> </w:t>
      </w:r>
      <w:bookmarkStart w:id="373" w:name="edit-title"/>
      <w:bookmarkEnd w:id="373"/>
      <w:r>
        <w:rPr>
          <w:i/>
          <w:iCs/>
        </w:rPr>
        <w:t>Metaphone</w:t>
      </w:r>
      <w:r>
        <w:rPr>
          <w:rFonts w:eastAsia="Arial"/>
          <w:i/>
          <w:iCs/>
        </w:rPr>
        <w:t xml:space="preserve"> </w:t>
      </w:r>
      <w:r>
        <w:rPr>
          <w:i/>
          <w:iCs/>
        </w:rPr>
        <w:t>implementation</w:t>
      </w:r>
      <w:r>
        <w:rPr>
          <w:rFonts w:eastAsia="Arial"/>
          <w:i/>
          <w:iCs/>
        </w:rPr>
        <w:t xml:space="preserve"> </w:t>
      </w:r>
      <w:r>
        <w:rPr>
          <w:i/>
          <w:iCs/>
        </w:rPr>
        <w:t>for</w:t>
      </w:r>
      <w:r>
        <w:rPr>
          <w:rFonts w:eastAsia="Arial"/>
          <w:i/>
          <w:iCs/>
        </w:rPr>
        <w:t xml:space="preserve"> </w:t>
      </w:r>
      <w:r>
        <w:rPr>
          <w:i/>
          <w:iCs/>
        </w:rPr>
        <w:t>Brazilian</w:t>
      </w:r>
      <w:r>
        <w:rPr>
          <w:rFonts w:eastAsia="Arial"/>
          <w:i/>
          <w:iCs/>
        </w:rPr>
        <w:t xml:space="preserve"> </w:t>
      </w:r>
      <w:r>
        <w:rPr>
          <w:i/>
          <w:iCs/>
        </w:rPr>
        <w:t>Portuguese.</w:t>
      </w:r>
      <w:r>
        <w:rPr>
          <w:rFonts w:eastAsia="Arial"/>
        </w:rPr>
        <w:t xml:space="preserve"> </w:t>
      </w:r>
      <w:r>
        <w:t>2013.</w:t>
      </w:r>
      <w:r>
        <w:rPr>
          <w:rFonts w:eastAsia="Arial"/>
        </w:rPr>
        <w:t xml:space="preserve"> </w:t>
      </w:r>
      <w:r>
        <w:t>Disponível</w:t>
      </w:r>
      <w:r>
        <w:rPr>
          <w:rFonts w:eastAsia="Arial"/>
        </w:rPr>
        <w:t xml:space="preserve"> </w:t>
      </w:r>
      <w:r>
        <w:t>em:</w:t>
      </w:r>
      <w:r>
        <w:rPr>
          <w:rFonts w:eastAsia="Arial"/>
        </w:rPr>
        <w:t xml:space="preserve"> </w:t>
      </w:r>
      <w:r>
        <w:t>&lt;https://launchpad.net/metaphoneptbr&gt;.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KNIBERG,</w:t>
      </w:r>
      <w:r>
        <w:rPr>
          <w:rFonts w:eastAsia="Arial"/>
        </w:rPr>
        <w:t xml:space="preserve"> </w:t>
      </w:r>
      <w:r>
        <w:t>Henrik.</w:t>
      </w:r>
      <w:r>
        <w:rPr>
          <w:rFonts w:eastAsia="Arial"/>
        </w:rPr>
        <w:t xml:space="preserve"> </w:t>
      </w:r>
      <w:r>
        <w:t>Scrum</w:t>
      </w:r>
      <w:r>
        <w:rPr>
          <w:rFonts w:eastAsia="Arial"/>
        </w:rPr>
        <w:t xml:space="preserve"> </w:t>
      </w:r>
      <w:r>
        <w:t>e</w:t>
      </w:r>
      <w:r>
        <w:rPr>
          <w:rFonts w:eastAsia="Arial"/>
        </w:rPr>
        <w:t xml:space="preserve"> </w:t>
      </w:r>
      <w:r>
        <w:t>XP</w:t>
      </w:r>
      <w:r>
        <w:rPr>
          <w:rFonts w:eastAsia="Arial"/>
        </w:rPr>
        <w:t xml:space="preserve"> </w:t>
      </w:r>
      <w:r>
        <w:t>direto</w:t>
      </w:r>
      <w:r>
        <w:rPr>
          <w:rFonts w:eastAsia="Arial"/>
        </w:rPr>
        <w:t xml:space="preserve"> </w:t>
      </w:r>
      <w:r>
        <w:t>das</w:t>
      </w:r>
      <w:r>
        <w:rPr>
          <w:rFonts w:eastAsia="Arial"/>
        </w:rPr>
        <w:t xml:space="preserve"> </w:t>
      </w:r>
      <w:r>
        <w:t>trincheiras:</w:t>
      </w:r>
      <w:r>
        <w:rPr>
          <w:rFonts w:eastAsia="Arial"/>
        </w:rPr>
        <w:t xml:space="preserve"> </w:t>
      </w:r>
      <w:r>
        <w:t>Como</w:t>
      </w:r>
      <w:r>
        <w:rPr>
          <w:rFonts w:eastAsia="Arial"/>
        </w:rPr>
        <w:t xml:space="preserve"> </w:t>
      </w:r>
      <w:r>
        <w:t>nós</w:t>
      </w:r>
      <w:r>
        <w:rPr>
          <w:rFonts w:eastAsia="Arial"/>
        </w:rPr>
        <w:t xml:space="preserve"> </w:t>
      </w:r>
      <w:r>
        <w:t>fazemos</w:t>
      </w:r>
      <w:r>
        <w:rPr>
          <w:rFonts w:eastAsia="Arial"/>
        </w:rPr>
        <w:t xml:space="preserve"> </w:t>
      </w:r>
      <w:r>
        <w:t>Scrum.</w:t>
      </w:r>
      <w:r>
        <w:rPr>
          <w:rFonts w:eastAsia="Arial"/>
        </w:rPr>
        <w:t xml:space="preserve"> Ed. C4Media Inc, </w:t>
      </w:r>
      <w:r>
        <w:t>2007.</w:t>
      </w:r>
      <w:r>
        <w:rPr>
          <w:rFonts w:eastAsia="Arial"/>
        </w:rPr>
        <w:t xml:space="preserve"> </w:t>
      </w:r>
      <w:r>
        <w:t>140p.</w:t>
      </w:r>
      <w:r>
        <w:rPr>
          <w:rFonts w:eastAsia="Arial"/>
        </w:rPr>
        <w:t xml:space="preserve"> </w:t>
      </w:r>
      <w:r>
        <w:t>Disponível</w:t>
      </w:r>
      <w:r>
        <w:rPr>
          <w:rFonts w:eastAsia="Arial"/>
        </w:rPr>
        <w:t xml:space="preserve"> </w:t>
      </w:r>
      <w:r>
        <w:t>em:</w:t>
      </w:r>
      <w:r>
        <w:rPr>
          <w:rFonts w:eastAsia="Arial"/>
        </w:rPr>
        <w:t xml:space="preserve"> </w:t>
      </w:r>
      <w:r>
        <w:t>&lt;http://www.infoq.com/br/minibooks/scrum-xp-from-the-trenches&gt;.</w:t>
      </w:r>
      <w:r>
        <w:rPr>
          <w:rFonts w:eastAsia="Arial"/>
        </w:rPr>
        <w:t xml:space="preserve"> </w:t>
      </w:r>
      <w:r>
        <w:t>Acesso</w:t>
      </w:r>
      <w:r>
        <w:rPr>
          <w:rFonts w:eastAsia="Arial"/>
        </w:rPr>
        <w:t xml:space="preserve"> </w:t>
      </w:r>
      <w:r>
        <w:t>em:</w:t>
      </w:r>
      <w:r>
        <w:rPr>
          <w:rFonts w:eastAsia="Arial"/>
        </w:rPr>
        <w:t xml:space="preserve"> </w:t>
      </w:r>
      <w:r>
        <w:t>1</w:t>
      </w:r>
      <w:r>
        <w:rPr>
          <w:rFonts w:eastAsia="Arial"/>
        </w:rPr>
        <w:t xml:space="preserve"> </w:t>
      </w:r>
      <w:r>
        <w:t>dez.</w:t>
      </w:r>
      <w:r>
        <w:rPr>
          <w:rFonts w:eastAsia="Arial"/>
        </w:rPr>
        <w:t xml:space="preserve"> </w:t>
      </w:r>
      <w:r>
        <w:t>2013.</w:t>
      </w:r>
    </w:p>
    <w:p w:rsidR="00270A16" w:rsidRDefault="00270A16">
      <w:pPr>
        <w:pStyle w:val="RefernciasTCC"/>
      </w:pPr>
      <w:r>
        <w:t>LOTIERZO,</w:t>
      </w:r>
      <w:r>
        <w:rPr>
          <w:rFonts w:eastAsia="Arial"/>
        </w:rPr>
        <w:t xml:space="preserve"> </w:t>
      </w:r>
      <w:r>
        <w:t>Rodrigo;</w:t>
      </w:r>
      <w:r>
        <w:rPr>
          <w:rFonts w:eastAsia="Arial"/>
        </w:rPr>
        <w:t xml:space="preserve"> </w:t>
      </w:r>
      <w:r>
        <w:t>NUNES,</w:t>
      </w:r>
      <w:r>
        <w:rPr>
          <w:rFonts w:eastAsia="Arial"/>
        </w:rPr>
        <w:t xml:space="preserve"> </w:t>
      </w:r>
      <w:r>
        <w:t>Giovanni.</w:t>
      </w:r>
      <w:r w:rsidRPr="00EF5355">
        <w:rPr>
          <w:rFonts w:eastAsia="Arial"/>
        </w:rPr>
        <w:t xml:space="preserve"> </w:t>
      </w:r>
      <w:r>
        <w:t>Pesquisa</w:t>
      </w:r>
      <w:r>
        <w:rPr>
          <w:rFonts w:eastAsia="Arial"/>
        </w:rPr>
        <w:t xml:space="preserve"> </w:t>
      </w:r>
      <w:r>
        <w:t>Fonética</w:t>
      </w:r>
      <w:r>
        <w:rPr>
          <w:rFonts w:eastAsia="Arial"/>
        </w:rPr>
        <w:t xml:space="preserve"> – </w:t>
      </w:r>
      <w:r>
        <w:t>Metaphone</w:t>
      </w:r>
      <w:r>
        <w:rPr>
          <w:rFonts w:eastAsia="Arial"/>
        </w:rPr>
        <w:t xml:space="preserve"> </w:t>
      </w:r>
      <w:r>
        <w:t>para</w:t>
      </w:r>
      <w:r>
        <w:rPr>
          <w:rFonts w:eastAsia="Arial"/>
        </w:rPr>
        <w:t xml:space="preserve"> </w:t>
      </w:r>
      <w:r>
        <w:t>língua</w:t>
      </w:r>
      <w:r>
        <w:rPr>
          <w:rFonts w:eastAsia="Arial"/>
        </w:rPr>
        <w:t xml:space="preserve"> </w:t>
      </w:r>
      <w:r>
        <w:t>portuguesa.</w:t>
      </w:r>
      <w:r>
        <w:rPr>
          <w:rFonts w:eastAsia="Arial"/>
        </w:rPr>
        <w:t xml:space="preserve"> </w:t>
      </w:r>
      <w:r>
        <w:t>Prefeitura</w:t>
      </w:r>
      <w:r>
        <w:rPr>
          <w:rFonts w:eastAsia="Arial"/>
        </w:rPr>
        <w:t xml:space="preserve"> </w:t>
      </w:r>
      <w:r>
        <w:t>Municipal</w:t>
      </w:r>
      <w:r>
        <w:rPr>
          <w:rFonts w:eastAsia="Arial"/>
        </w:rPr>
        <w:t xml:space="preserve"> </w:t>
      </w:r>
      <w:r>
        <w:t>de</w:t>
      </w:r>
      <w:r>
        <w:rPr>
          <w:rFonts w:eastAsia="Arial"/>
        </w:rPr>
        <w:t xml:space="preserve"> </w:t>
      </w:r>
      <w:r>
        <w:t>Várzea</w:t>
      </w:r>
      <w:r>
        <w:rPr>
          <w:rFonts w:eastAsia="Arial"/>
        </w:rPr>
        <w:t xml:space="preserve"> </w:t>
      </w:r>
      <w:r>
        <w:t>Paulista,</w:t>
      </w:r>
      <w:r>
        <w:rPr>
          <w:rFonts w:eastAsia="Arial"/>
        </w:rPr>
        <w:t xml:space="preserve"> </w:t>
      </w:r>
      <w:r>
        <w:t>2008.</w:t>
      </w:r>
      <w:r>
        <w:rPr>
          <w:rFonts w:eastAsia="Arial"/>
        </w:rPr>
        <w:t xml:space="preserve"> </w:t>
      </w:r>
      <w:r>
        <w:t>Disponível</w:t>
      </w:r>
      <w:r>
        <w:rPr>
          <w:rFonts w:eastAsia="Arial"/>
        </w:rPr>
        <w:t xml:space="preserve"> </w:t>
      </w:r>
      <w:r>
        <w:t>em</w:t>
      </w:r>
      <w:r>
        <w:rPr>
          <w:rFonts w:eastAsia="Arial"/>
        </w:rPr>
        <w:t xml:space="preserve"> </w:t>
      </w:r>
      <w:r>
        <w:t>&lt;http://informatica.varzeapaulista.sp.gov.br/metaphone/&gt;.</w:t>
      </w:r>
      <w:r>
        <w:rPr>
          <w:rFonts w:eastAsia="Arial"/>
        </w:rPr>
        <w:t xml:space="preserve"> </w:t>
      </w:r>
      <w:r>
        <w:t>Acesso</w:t>
      </w:r>
      <w:r>
        <w:rPr>
          <w:rFonts w:eastAsia="Arial"/>
        </w:rPr>
        <w:t xml:space="preserve"> </w:t>
      </w:r>
      <w:r>
        <w:t>em:</w:t>
      </w:r>
      <w:r>
        <w:rPr>
          <w:rFonts w:eastAsia="Arial"/>
        </w:rPr>
        <w:t xml:space="preserve"> </w:t>
      </w:r>
      <w:r>
        <w:t>7</w:t>
      </w:r>
      <w:r>
        <w:rPr>
          <w:rFonts w:eastAsia="Arial"/>
        </w:rPr>
        <w:t xml:space="preserve"> </w:t>
      </w:r>
      <w:r>
        <w:t>dez.</w:t>
      </w:r>
      <w:r>
        <w:rPr>
          <w:rFonts w:eastAsia="Arial"/>
        </w:rPr>
        <w:t xml:space="preserve"> </w:t>
      </w:r>
      <w:r>
        <w:t>2013.</w:t>
      </w:r>
    </w:p>
    <w:p w:rsidR="00270A16" w:rsidRDefault="00270A16">
      <w:pPr>
        <w:pStyle w:val="RefernciasTCC"/>
      </w:pPr>
      <w:r>
        <w:t>MYSQL.</w:t>
      </w:r>
      <w:r>
        <w:rPr>
          <w:rFonts w:eastAsia="Arial"/>
        </w:rPr>
        <w:t xml:space="preserve"> </w:t>
      </w:r>
      <w:r>
        <w:t>MySQL.</w:t>
      </w:r>
      <w:r>
        <w:rPr>
          <w:rFonts w:eastAsia="Arial"/>
        </w:rPr>
        <w:t xml:space="preserve"> </w:t>
      </w:r>
      <w:r>
        <w:t>Disponível</w:t>
      </w:r>
      <w:r>
        <w:rPr>
          <w:rFonts w:eastAsia="Arial"/>
        </w:rPr>
        <w:t xml:space="preserve"> </w:t>
      </w:r>
      <w:r>
        <w:t>em:</w:t>
      </w:r>
      <w:r>
        <w:rPr>
          <w:rFonts w:eastAsia="Arial"/>
        </w:rPr>
        <w:t xml:space="preserve"> </w:t>
      </w:r>
      <w:r>
        <w:t>&lt;http://www.mysql.com/&gt;.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rPr>
          <w:lang w:val="en-US"/>
        </w:rPr>
      </w:pPr>
      <w:r>
        <w:t>ORIENTE,</w:t>
      </w:r>
      <w:r>
        <w:rPr>
          <w:rFonts w:eastAsia="Arial"/>
        </w:rPr>
        <w:t xml:space="preserve"> </w:t>
      </w:r>
      <w:r>
        <w:t>João</w:t>
      </w:r>
      <w:r>
        <w:rPr>
          <w:rFonts w:eastAsia="Arial"/>
        </w:rPr>
        <w:t xml:space="preserve"> </w:t>
      </w:r>
      <w:r>
        <w:t>Paulo</w:t>
      </w:r>
      <w:r>
        <w:rPr>
          <w:rFonts w:eastAsia="Arial"/>
        </w:rPr>
        <w:t xml:space="preserve"> </w:t>
      </w:r>
      <w:r>
        <w:t>C.</w:t>
      </w:r>
      <w:r>
        <w:rPr>
          <w:rFonts w:eastAsia="Arial"/>
        </w:rPr>
        <w:t xml:space="preserve"> </w:t>
      </w:r>
      <w:r>
        <w:t>Sistema</w:t>
      </w:r>
      <w:r>
        <w:rPr>
          <w:rFonts w:eastAsia="Arial"/>
        </w:rPr>
        <w:t xml:space="preserve"> </w:t>
      </w:r>
      <w:r>
        <w:t>para</w:t>
      </w:r>
      <w:r>
        <w:rPr>
          <w:rFonts w:eastAsia="Arial"/>
        </w:rPr>
        <w:t xml:space="preserve"> </w:t>
      </w:r>
      <w:r>
        <w:t>consultório</w:t>
      </w:r>
      <w:r>
        <w:rPr>
          <w:rFonts w:eastAsia="Arial"/>
        </w:rPr>
        <w:t xml:space="preserve"> </w:t>
      </w:r>
      <w:r>
        <w:t>médico</w:t>
      </w:r>
      <w:r>
        <w:rPr>
          <w:rFonts w:eastAsia="Arial"/>
        </w:rPr>
        <w:t xml:space="preserve"> </w:t>
      </w:r>
      <w:r>
        <w:t>WebMed.</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2008.</w:t>
      </w:r>
      <w:r>
        <w:rPr>
          <w:rFonts w:eastAsia="Arial"/>
        </w:rPr>
        <w:t xml:space="preserve"> </w:t>
      </w:r>
      <w:r>
        <w:rPr>
          <w:lang w:val="en-US"/>
        </w:rPr>
        <w:t>61p.</w:t>
      </w:r>
    </w:p>
    <w:p w:rsidR="00270A16" w:rsidRDefault="00270A16">
      <w:pPr>
        <w:pStyle w:val="RefernciasTCC"/>
        <w:rPr>
          <w:lang w:val="en-US"/>
        </w:rPr>
      </w:pPr>
      <w:r>
        <w:rPr>
          <w:lang w:val="en-US"/>
        </w:rPr>
        <w:t>PHILIPS,</w:t>
      </w:r>
      <w:r>
        <w:rPr>
          <w:rFonts w:eastAsia="Arial"/>
          <w:lang w:val="en-US"/>
        </w:rPr>
        <w:t xml:space="preserve"> </w:t>
      </w:r>
      <w:r>
        <w:rPr>
          <w:lang w:val="en-US"/>
        </w:rPr>
        <w:t>Lawrence.</w:t>
      </w:r>
      <w:r>
        <w:rPr>
          <w:rFonts w:eastAsia="Arial"/>
          <w:lang w:val="en-US"/>
        </w:rPr>
        <w:t xml:space="preserve"> </w:t>
      </w:r>
      <w:proofErr w:type="gramStart"/>
      <w:r>
        <w:rPr>
          <w:i/>
          <w:iCs/>
          <w:lang w:val="en-US"/>
        </w:rPr>
        <w:t>Hanging</w:t>
      </w:r>
      <w:r>
        <w:rPr>
          <w:rFonts w:eastAsia="Arial"/>
          <w:lang w:val="en-US"/>
        </w:rPr>
        <w:t xml:space="preserve"> </w:t>
      </w:r>
      <w:r>
        <w:rPr>
          <w:i/>
          <w:iCs/>
          <w:lang w:val="en-US"/>
        </w:rPr>
        <w:t>on</w:t>
      </w:r>
      <w:r>
        <w:rPr>
          <w:rFonts w:eastAsia="Arial"/>
          <w:lang w:val="en-US"/>
        </w:rPr>
        <w:t xml:space="preserve"> </w:t>
      </w:r>
      <w:r>
        <w:rPr>
          <w:i/>
          <w:iCs/>
          <w:lang w:val="en-US"/>
        </w:rPr>
        <w:t>the</w:t>
      </w:r>
      <w:r>
        <w:rPr>
          <w:rFonts w:eastAsia="Arial"/>
          <w:lang w:val="en-US"/>
        </w:rPr>
        <w:t xml:space="preserve"> </w:t>
      </w:r>
      <w:r>
        <w:rPr>
          <w:i/>
          <w:iCs/>
          <w:lang w:val="en-US"/>
        </w:rPr>
        <w:t>metaphone</w:t>
      </w:r>
      <w:r>
        <w:rPr>
          <w:lang w:val="en-US"/>
        </w:rPr>
        <w:t>.</w:t>
      </w:r>
      <w:proofErr w:type="gramEnd"/>
      <w:r>
        <w:rPr>
          <w:rFonts w:eastAsia="Arial"/>
          <w:lang w:val="en-US"/>
        </w:rPr>
        <w:t xml:space="preserve"> </w:t>
      </w:r>
      <w:proofErr w:type="gramStart"/>
      <w:r>
        <w:rPr>
          <w:i/>
          <w:iCs/>
          <w:lang w:val="en-US"/>
        </w:rPr>
        <w:t>Computer</w:t>
      </w:r>
      <w:r>
        <w:rPr>
          <w:rFonts w:eastAsia="Arial"/>
          <w:lang w:val="en-US"/>
        </w:rPr>
        <w:t xml:space="preserve"> </w:t>
      </w:r>
      <w:r>
        <w:rPr>
          <w:i/>
          <w:iCs/>
          <w:lang w:val="en-US"/>
        </w:rPr>
        <w:t>Language</w:t>
      </w:r>
      <w:r>
        <w:rPr>
          <w:lang w:val="en-US"/>
        </w:rPr>
        <w:t>,</w:t>
      </w:r>
      <w:r>
        <w:rPr>
          <w:rFonts w:eastAsia="Arial"/>
          <w:lang w:val="en-US"/>
        </w:rPr>
        <w:t xml:space="preserve"> </w:t>
      </w:r>
      <w:r>
        <w:rPr>
          <w:lang w:val="en-US"/>
        </w:rPr>
        <w:t>v.</w:t>
      </w:r>
      <w:r>
        <w:rPr>
          <w:rFonts w:eastAsia="Arial"/>
          <w:lang w:val="en-US"/>
        </w:rPr>
        <w:t xml:space="preserve"> </w:t>
      </w:r>
      <w:r>
        <w:rPr>
          <w:lang w:val="en-US"/>
        </w:rPr>
        <w:t>7,</w:t>
      </w:r>
      <w:r>
        <w:rPr>
          <w:rFonts w:eastAsia="Arial"/>
          <w:lang w:val="en-US"/>
        </w:rPr>
        <w:t xml:space="preserve"> </w:t>
      </w:r>
      <w:r>
        <w:rPr>
          <w:lang w:val="en-US"/>
        </w:rPr>
        <w:t>n.</w:t>
      </w:r>
      <w:r>
        <w:rPr>
          <w:rFonts w:eastAsia="Arial"/>
          <w:lang w:val="en-US"/>
        </w:rPr>
        <w:t xml:space="preserve"> </w:t>
      </w:r>
      <w:r>
        <w:rPr>
          <w:lang w:val="en-US"/>
        </w:rPr>
        <w:t>12</w:t>
      </w:r>
      <w:r>
        <w:rPr>
          <w:rFonts w:eastAsia="Arial"/>
          <w:lang w:val="en-US"/>
        </w:rPr>
        <w:t xml:space="preserve"> </w:t>
      </w:r>
      <w:r>
        <w:rPr>
          <w:lang w:val="en-US"/>
        </w:rPr>
        <w:t>(Dezembro),</w:t>
      </w:r>
      <w:r>
        <w:rPr>
          <w:rFonts w:eastAsia="Arial"/>
          <w:lang w:val="en-US"/>
        </w:rPr>
        <w:t xml:space="preserve"> </w:t>
      </w:r>
      <w:r>
        <w:rPr>
          <w:lang w:val="en-US"/>
        </w:rPr>
        <w:t>1990.</w:t>
      </w:r>
      <w:proofErr w:type="gramEnd"/>
    </w:p>
    <w:p w:rsidR="00270A16" w:rsidRDefault="00270A16">
      <w:pPr>
        <w:pStyle w:val="RefernciasTCC"/>
        <w:rPr>
          <w:lang w:val="en-US"/>
        </w:rPr>
      </w:pPr>
      <w:proofErr w:type="gramStart"/>
      <w:r>
        <w:rPr>
          <w:lang w:val="en-US"/>
        </w:rPr>
        <w:t>RUBY</w:t>
      </w:r>
      <w:r>
        <w:rPr>
          <w:rFonts w:eastAsia="Arial"/>
          <w:lang w:val="en-US"/>
        </w:rPr>
        <w:t xml:space="preserve"> </w:t>
      </w:r>
      <w:r>
        <w:rPr>
          <w:lang w:val="en-US"/>
        </w:rPr>
        <w:t>LANG.</w:t>
      </w:r>
      <w:r>
        <w:rPr>
          <w:rFonts w:eastAsia="Arial"/>
          <w:lang w:val="en-US"/>
        </w:rPr>
        <w:t xml:space="preserve"> </w:t>
      </w:r>
      <w:r>
        <w:rPr>
          <w:lang w:val="en-US"/>
        </w:rPr>
        <w:t>Ruby</w:t>
      </w:r>
      <w:r>
        <w:rPr>
          <w:rFonts w:eastAsia="Arial"/>
          <w:lang w:val="en-US"/>
        </w:rPr>
        <w:t xml:space="preserve"> </w:t>
      </w:r>
      <w:r>
        <w:rPr>
          <w:i/>
          <w:iCs/>
          <w:lang w:val="en-US"/>
        </w:rPr>
        <w:t>Programming</w:t>
      </w:r>
      <w:r>
        <w:rPr>
          <w:rFonts w:eastAsia="Arial"/>
          <w:lang w:val="en-US"/>
        </w:rPr>
        <w:t xml:space="preserve"> </w:t>
      </w:r>
      <w:r>
        <w:rPr>
          <w:i/>
          <w:iCs/>
          <w:lang w:val="en-US"/>
        </w:rPr>
        <w:t>Language</w:t>
      </w:r>
      <w:r>
        <w:rPr>
          <w:lang w:val="en-US"/>
        </w:rPr>
        <w:t>.</w:t>
      </w:r>
      <w:proofErr w:type="gramEnd"/>
      <w:r>
        <w:rPr>
          <w:rFonts w:eastAsia="Arial"/>
          <w:lang w:val="en-US"/>
        </w:rPr>
        <w:t xml:space="preserve"> </w:t>
      </w:r>
      <w:r>
        <w:t>Disponível</w:t>
      </w:r>
      <w:r>
        <w:rPr>
          <w:rFonts w:eastAsia="Arial"/>
        </w:rPr>
        <w:t xml:space="preserve"> </w:t>
      </w:r>
      <w:r>
        <w:t>em:</w:t>
      </w:r>
      <w:r>
        <w:rPr>
          <w:rFonts w:eastAsia="Arial"/>
        </w:rPr>
        <w:t xml:space="preserve"> </w:t>
      </w:r>
      <w:r>
        <w:t>&lt;https://www.ruby-lang.org/en/&gt;.</w:t>
      </w:r>
      <w:r>
        <w:rPr>
          <w:rFonts w:eastAsia="Arial"/>
        </w:rPr>
        <w:t xml:space="preserve"> </w:t>
      </w:r>
      <w:r>
        <w:rPr>
          <w:lang w:val="en-US"/>
        </w:rPr>
        <w:t>Acesso</w:t>
      </w:r>
      <w:r>
        <w:rPr>
          <w:rFonts w:eastAsia="Arial"/>
          <w:lang w:val="en-US"/>
        </w:rPr>
        <w:t xml:space="preserve"> </w:t>
      </w:r>
      <w:r>
        <w:rPr>
          <w:lang w:val="en-US"/>
        </w:rPr>
        <w:t>em:</w:t>
      </w:r>
      <w:r>
        <w:rPr>
          <w:rFonts w:eastAsia="Arial"/>
          <w:lang w:val="en-US"/>
        </w:rPr>
        <w:t xml:space="preserve"> </w:t>
      </w:r>
      <w:r>
        <w:rPr>
          <w:lang w:val="en-US"/>
        </w:rPr>
        <w:t>24</w:t>
      </w:r>
      <w:r>
        <w:rPr>
          <w:rFonts w:eastAsia="Arial"/>
          <w:lang w:val="en-US"/>
        </w:rPr>
        <w:t xml:space="preserve"> </w:t>
      </w:r>
      <w:proofErr w:type="gramStart"/>
      <w:r>
        <w:rPr>
          <w:lang w:val="en-US"/>
        </w:rPr>
        <w:t>nov</w:t>
      </w:r>
      <w:proofErr w:type="gramEnd"/>
      <w:r>
        <w:rPr>
          <w:lang w:val="en-US"/>
        </w:rPr>
        <w:t>.</w:t>
      </w:r>
      <w:r>
        <w:rPr>
          <w:rFonts w:eastAsia="Arial"/>
          <w:lang w:val="en-US"/>
        </w:rPr>
        <w:t xml:space="preserve"> </w:t>
      </w:r>
      <w:r>
        <w:rPr>
          <w:lang w:val="en-US"/>
        </w:rPr>
        <w:t>2013.</w:t>
      </w:r>
    </w:p>
    <w:p w:rsidR="00270A16" w:rsidRDefault="00270A16">
      <w:pPr>
        <w:pStyle w:val="RefernciasTCC"/>
      </w:pPr>
      <w:proofErr w:type="gramStart"/>
      <w:r>
        <w:rPr>
          <w:lang w:val="en-US"/>
        </w:rPr>
        <w:t>RUBY</w:t>
      </w:r>
      <w:r>
        <w:rPr>
          <w:rFonts w:eastAsia="Arial"/>
          <w:lang w:val="en-US"/>
        </w:rPr>
        <w:t xml:space="preserve"> </w:t>
      </w:r>
      <w:r>
        <w:rPr>
          <w:lang w:val="en-US"/>
        </w:rPr>
        <w:t>ON</w:t>
      </w:r>
      <w:r>
        <w:rPr>
          <w:rFonts w:eastAsia="Arial"/>
          <w:lang w:val="en-US"/>
        </w:rPr>
        <w:t xml:space="preserve"> </w:t>
      </w:r>
      <w:r>
        <w:rPr>
          <w:lang w:val="en-US"/>
        </w:rPr>
        <w:t>RAILS.</w:t>
      </w:r>
      <w:proofErr w:type="gramEnd"/>
      <w:r>
        <w:rPr>
          <w:rFonts w:eastAsia="Arial"/>
          <w:lang w:val="en-US"/>
        </w:rPr>
        <w:t xml:space="preserve"> </w:t>
      </w:r>
      <w:r>
        <w:rPr>
          <w:lang w:val="en-US"/>
        </w:rPr>
        <w:t>Ruby</w:t>
      </w:r>
      <w:r>
        <w:rPr>
          <w:rFonts w:eastAsia="Arial"/>
          <w:lang w:val="en-US"/>
        </w:rPr>
        <w:t xml:space="preserve"> </w:t>
      </w:r>
      <w:proofErr w:type="gramStart"/>
      <w:r>
        <w:rPr>
          <w:lang w:val="en-US"/>
        </w:rPr>
        <w:t>On</w:t>
      </w:r>
      <w:proofErr w:type="gramEnd"/>
      <w:r>
        <w:rPr>
          <w:rFonts w:eastAsia="Arial"/>
          <w:lang w:val="en-US"/>
        </w:rPr>
        <w:t xml:space="preserve"> </w:t>
      </w:r>
      <w:r>
        <w:rPr>
          <w:lang w:val="en-US"/>
        </w:rPr>
        <w:t>Rails</w:t>
      </w:r>
      <w:r>
        <w:rPr>
          <w:rFonts w:eastAsia="Arial"/>
          <w:i/>
          <w:iCs/>
          <w:lang w:val="en-US"/>
        </w:rPr>
        <w:t xml:space="preserve"> </w:t>
      </w:r>
      <w:r>
        <w:rPr>
          <w:i/>
          <w:iCs/>
          <w:lang w:val="en-US"/>
        </w:rPr>
        <w:t>framework</w:t>
      </w:r>
      <w:r>
        <w:rPr>
          <w:lang w:val="en-US"/>
        </w:rPr>
        <w:t>.</w:t>
      </w:r>
      <w:r>
        <w:rPr>
          <w:rFonts w:eastAsia="Arial"/>
          <w:lang w:val="en-US"/>
        </w:rPr>
        <w:t xml:space="preserve"> </w:t>
      </w:r>
      <w:r>
        <w:t>Disponível</w:t>
      </w:r>
      <w:r>
        <w:rPr>
          <w:rFonts w:eastAsia="Arial"/>
        </w:rPr>
        <w:t xml:space="preserve"> </w:t>
      </w:r>
      <w:r>
        <w:t>em:</w:t>
      </w:r>
      <w:r>
        <w:rPr>
          <w:rFonts w:eastAsia="Arial"/>
        </w:rPr>
        <w:t xml:space="preserve"> </w:t>
      </w:r>
      <w:r>
        <w:t>&lt;http://rubyonrails.org/&gt;.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RUBYGEM.</w:t>
      </w:r>
      <w:r>
        <w:rPr>
          <w:rFonts w:eastAsia="Arial"/>
        </w:rPr>
        <w:t xml:space="preserve"> </w:t>
      </w:r>
      <w:r>
        <w:t>RubyGems.</w:t>
      </w:r>
      <w:r>
        <w:rPr>
          <w:rFonts w:eastAsia="Arial"/>
        </w:rPr>
        <w:t xml:space="preserve"> </w:t>
      </w:r>
      <w:r>
        <w:t>Disponível</w:t>
      </w:r>
      <w:r>
        <w:rPr>
          <w:rFonts w:eastAsia="Arial"/>
        </w:rPr>
        <w:t xml:space="preserve"> </w:t>
      </w:r>
      <w:r>
        <w:t>em</w:t>
      </w:r>
      <w:r>
        <w:rPr>
          <w:rFonts w:eastAsia="Arial"/>
        </w:rPr>
        <w:t xml:space="preserve"> </w:t>
      </w:r>
      <w:r>
        <w:t>&lt;http://rubygems.org/&gt;.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lastRenderedPageBreak/>
        <w:t>SÍCOLI,</w:t>
      </w:r>
      <w:r>
        <w:rPr>
          <w:rFonts w:eastAsia="Arial"/>
        </w:rPr>
        <w:t xml:space="preserve"> </w:t>
      </w:r>
      <w:r>
        <w:t>Gustavo.</w:t>
      </w:r>
      <w:r>
        <w:rPr>
          <w:rFonts w:eastAsia="Arial"/>
        </w:rPr>
        <w:t xml:space="preserve"> </w:t>
      </w:r>
      <w:r>
        <w:rPr>
          <w:i/>
        </w:rPr>
        <w:t>Software</w:t>
      </w:r>
      <w:r>
        <w:rPr>
          <w:rFonts w:eastAsia="Arial"/>
        </w:rPr>
        <w:t xml:space="preserve"> </w:t>
      </w:r>
      <w:r>
        <w:t>para</w:t>
      </w:r>
      <w:r>
        <w:rPr>
          <w:rFonts w:eastAsia="Arial"/>
        </w:rPr>
        <w:t xml:space="preserve"> </w:t>
      </w:r>
      <w:r>
        <w:t>automatização</w:t>
      </w:r>
      <w:r>
        <w:rPr>
          <w:rFonts w:eastAsia="Arial"/>
        </w:rPr>
        <w:t xml:space="preserve"> </w:t>
      </w:r>
      <w:r>
        <w:t>de</w:t>
      </w:r>
      <w:r>
        <w:rPr>
          <w:rFonts w:eastAsia="Arial"/>
        </w:rPr>
        <w:t xml:space="preserve"> </w:t>
      </w:r>
      <w:r>
        <w:t>medicina</w:t>
      </w:r>
      <w:r>
        <w:rPr>
          <w:rFonts w:eastAsia="Arial"/>
        </w:rPr>
        <w:t xml:space="preserve"> </w:t>
      </w:r>
      <w:r>
        <w:t>ocupacional:</w:t>
      </w:r>
      <w:r>
        <w:rPr>
          <w:rFonts w:eastAsia="Arial"/>
        </w:rPr>
        <w:t xml:space="preserve"> </w:t>
      </w:r>
      <w:r>
        <w:t>Softmed.</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2009.</w:t>
      </w:r>
      <w:r>
        <w:rPr>
          <w:rFonts w:eastAsia="Arial"/>
        </w:rPr>
        <w:t xml:space="preserve"> </w:t>
      </w:r>
      <w:r>
        <w:t>56p.</w:t>
      </w:r>
    </w:p>
    <w:p w:rsidR="00270A16" w:rsidRDefault="00270A16">
      <w:pPr>
        <w:pStyle w:val="RefernciasTCC"/>
      </w:pPr>
      <w:r>
        <w:t>SMITH,</w:t>
      </w:r>
      <w:r>
        <w:rPr>
          <w:rFonts w:eastAsia="Arial"/>
        </w:rPr>
        <w:t xml:space="preserve"> </w:t>
      </w:r>
      <w:r>
        <w:t>Temple</w:t>
      </w:r>
      <w:r>
        <w:rPr>
          <w:rFonts w:eastAsia="Arial"/>
        </w:rPr>
        <w:t xml:space="preserve"> </w:t>
      </w:r>
      <w:r>
        <w:t>F.;</w:t>
      </w:r>
      <w:r>
        <w:rPr>
          <w:rFonts w:eastAsia="Arial"/>
        </w:rPr>
        <w:t xml:space="preserve"> </w:t>
      </w:r>
      <w:r>
        <w:t>WATERMAN,</w:t>
      </w:r>
      <w:r>
        <w:rPr>
          <w:rFonts w:eastAsia="Arial"/>
        </w:rPr>
        <w:t xml:space="preserve"> </w:t>
      </w:r>
      <w:r>
        <w:t>Michael</w:t>
      </w:r>
      <w:r>
        <w:rPr>
          <w:rFonts w:eastAsia="Arial"/>
        </w:rPr>
        <w:t xml:space="preserve"> </w:t>
      </w:r>
      <w:r>
        <w:t>S.</w:t>
      </w:r>
      <w:r>
        <w:rPr>
          <w:rFonts w:eastAsia="Arial"/>
        </w:rPr>
        <w:t xml:space="preserve"> </w:t>
      </w:r>
      <w:r>
        <w:rPr>
          <w:i/>
          <w:iCs/>
        </w:rPr>
        <w:t>Identification</w:t>
      </w:r>
      <w:r>
        <w:rPr>
          <w:rFonts w:eastAsia="Arial"/>
          <w:i/>
          <w:iCs/>
        </w:rPr>
        <w:t xml:space="preserve"> </w:t>
      </w:r>
      <w:r>
        <w:rPr>
          <w:i/>
          <w:iCs/>
        </w:rPr>
        <w:t>of</w:t>
      </w:r>
      <w:r>
        <w:rPr>
          <w:rFonts w:eastAsia="Arial"/>
          <w:i/>
          <w:iCs/>
        </w:rPr>
        <w:t xml:space="preserve"> </w:t>
      </w:r>
      <w:r>
        <w:rPr>
          <w:i/>
          <w:iCs/>
        </w:rPr>
        <w:t>common</w:t>
      </w:r>
      <w:r>
        <w:rPr>
          <w:rFonts w:eastAsia="Arial"/>
          <w:i/>
          <w:iCs/>
        </w:rPr>
        <w:t xml:space="preserve"> </w:t>
      </w:r>
      <w:r>
        <w:rPr>
          <w:i/>
          <w:iCs/>
        </w:rPr>
        <w:t>molecular</w:t>
      </w:r>
      <w:r>
        <w:rPr>
          <w:rFonts w:eastAsia="Arial"/>
          <w:i/>
          <w:iCs/>
        </w:rPr>
        <w:t xml:space="preserve"> </w:t>
      </w:r>
      <w:r>
        <w:rPr>
          <w:i/>
          <w:iCs/>
        </w:rPr>
        <w:t>subsequences</w:t>
      </w:r>
      <w:r>
        <w:t>.</w:t>
      </w:r>
      <w:r>
        <w:rPr>
          <w:rFonts w:eastAsia="Arial"/>
        </w:rPr>
        <w:t xml:space="preserve"> </w:t>
      </w:r>
      <w:r>
        <w:rPr>
          <w:i/>
          <w:iCs/>
        </w:rPr>
        <w:t>Journal</w:t>
      </w:r>
      <w:r>
        <w:rPr>
          <w:rFonts w:eastAsia="Arial"/>
          <w:i/>
          <w:iCs/>
        </w:rPr>
        <w:t xml:space="preserve"> </w:t>
      </w:r>
      <w:r>
        <w:rPr>
          <w:i/>
          <w:iCs/>
        </w:rPr>
        <w:t>of</w:t>
      </w:r>
      <w:r>
        <w:rPr>
          <w:rFonts w:eastAsia="Arial"/>
          <w:i/>
          <w:iCs/>
        </w:rPr>
        <w:t xml:space="preserve"> </w:t>
      </w:r>
      <w:r>
        <w:rPr>
          <w:i/>
          <w:iCs/>
        </w:rPr>
        <w:t>molecular</w:t>
      </w:r>
      <w:r>
        <w:rPr>
          <w:rFonts w:eastAsia="Arial"/>
          <w:i/>
          <w:iCs/>
        </w:rPr>
        <w:t xml:space="preserve"> </w:t>
      </w:r>
      <w:r>
        <w:rPr>
          <w:i/>
          <w:iCs/>
        </w:rPr>
        <w:t>biology,</w:t>
      </w:r>
      <w:r>
        <w:rPr>
          <w:rFonts w:eastAsia="Arial"/>
        </w:rPr>
        <w:t xml:space="preserve"> </w:t>
      </w:r>
      <w:r>
        <w:t>1981.</w:t>
      </w:r>
    </w:p>
    <w:p w:rsidR="00270A16" w:rsidRDefault="00270A16">
      <w:pPr>
        <w:pStyle w:val="RefernciasTCC"/>
      </w:pPr>
      <w:r>
        <w:t>TOSCANI,</w:t>
      </w:r>
      <w:r>
        <w:rPr>
          <w:rFonts w:eastAsia="Arial"/>
        </w:rPr>
        <w:t xml:space="preserve"> </w:t>
      </w:r>
      <w:r>
        <w:t>Laira</w:t>
      </w:r>
      <w:r>
        <w:rPr>
          <w:rFonts w:eastAsia="Arial"/>
        </w:rPr>
        <w:t xml:space="preserve"> </w:t>
      </w:r>
      <w:r>
        <w:t>Vieira;</w:t>
      </w:r>
      <w:r>
        <w:rPr>
          <w:rFonts w:eastAsia="Arial"/>
        </w:rPr>
        <w:t xml:space="preserve"> </w:t>
      </w:r>
      <w:r>
        <w:t>VELOSO,</w:t>
      </w:r>
      <w:r>
        <w:rPr>
          <w:rFonts w:eastAsia="Arial"/>
        </w:rPr>
        <w:t xml:space="preserve"> </w:t>
      </w:r>
      <w:r>
        <w:t>Paulo</w:t>
      </w:r>
      <w:r>
        <w:rPr>
          <w:rFonts w:eastAsia="Arial"/>
        </w:rPr>
        <w:t xml:space="preserve"> </w:t>
      </w:r>
      <w:r>
        <w:t>Augusto.</w:t>
      </w:r>
      <w:r>
        <w:rPr>
          <w:rFonts w:eastAsia="Arial"/>
        </w:rPr>
        <w:t xml:space="preserve"> </w:t>
      </w:r>
      <w:r>
        <w:rPr>
          <w:i/>
        </w:rPr>
        <w:t>Complexidade</w:t>
      </w:r>
      <w:r>
        <w:rPr>
          <w:rFonts w:eastAsia="Arial"/>
          <w:i/>
        </w:rPr>
        <w:t xml:space="preserve"> </w:t>
      </w:r>
      <w:r>
        <w:rPr>
          <w:i/>
        </w:rPr>
        <w:t>de</w:t>
      </w:r>
      <w:r>
        <w:rPr>
          <w:rFonts w:eastAsia="Arial"/>
          <w:i/>
        </w:rPr>
        <w:t xml:space="preserve"> </w:t>
      </w:r>
      <w:r>
        <w:rPr>
          <w:i/>
        </w:rPr>
        <w:t>algoritmos</w:t>
      </w:r>
      <w:r>
        <w:t>.</w:t>
      </w:r>
      <w:r>
        <w:rPr>
          <w:rFonts w:eastAsia="Arial"/>
        </w:rPr>
        <w:t xml:space="preserve"> </w:t>
      </w:r>
      <w:r>
        <w:t>3</w:t>
      </w:r>
      <w:r>
        <w:rPr>
          <w:rFonts w:eastAsia="Arial"/>
        </w:rPr>
        <w:t xml:space="preserve"> </w:t>
      </w:r>
      <w:r>
        <w:t>Ed.</w:t>
      </w:r>
      <w:r>
        <w:rPr>
          <w:rFonts w:eastAsia="Arial"/>
        </w:rPr>
        <w:t xml:space="preserve"> </w:t>
      </w:r>
      <w:r>
        <w:t>Sagra-Luzzatto,</w:t>
      </w:r>
      <w:r>
        <w:rPr>
          <w:rFonts w:eastAsia="Arial"/>
        </w:rPr>
        <w:t xml:space="preserve"> </w:t>
      </w:r>
      <w:r>
        <w:t>2012.</w:t>
      </w:r>
      <w:r>
        <w:rPr>
          <w:rFonts w:eastAsia="Arial"/>
        </w:rPr>
        <w:t xml:space="preserve"> </w:t>
      </w:r>
      <w:r>
        <w:t>202p.</w:t>
      </w:r>
    </w:p>
    <w:p w:rsidR="00270A16" w:rsidRDefault="00270A16" w:rsidP="00EF5355">
      <w:pPr>
        <w:pStyle w:val="RefernciasTCC"/>
      </w:pPr>
      <w:r>
        <w:t>VILLAGELIN,</w:t>
      </w:r>
      <w:r>
        <w:rPr>
          <w:rFonts w:eastAsia="Arial"/>
        </w:rPr>
        <w:t xml:space="preserve"> </w:t>
      </w:r>
      <w:r>
        <w:t>Ricardo</w:t>
      </w:r>
      <w:r>
        <w:rPr>
          <w:rFonts w:eastAsia="Arial"/>
        </w:rPr>
        <w:t xml:space="preserve"> </w:t>
      </w:r>
      <w:r>
        <w:t>Henrique</w:t>
      </w:r>
      <w:r>
        <w:rPr>
          <w:rFonts w:eastAsia="Arial"/>
        </w:rPr>
        <w:t xml:space="preserve"> </w:t>
      </w:r>
      <w:r>
        <w:t>M.</w:t>
      </w:r>
      <w:r>
        <w:rPr>
          <w:rFonts w:eastAsia="Arial"/>
        </w:rPr>
        <w:t xml:space="preserve"> </w:t>
      </w:r>
      <w:r>
        <w:t>Sistema</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consultório</w:t>
      </w:r>
      <w:r>
        <w:rPr>
          <w:rFonts w:eastAsia="Arial"/>
        </w:rPr>
        <w:t xml:space="preserve"> </w:t>
      </w:r>
      <w:r>
        <w:t>médico.</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2006.</w:t>
      </w:r>
      <w:r>
        <w:rPr>
          <w:rFonts w:eastAsia="Arial"/>
        </w:rPr>
        <w:t xml:space="preserve"> </w:t>
      </w:r>
      <w:r>
        <w:t>58p.</w:t>
      </w:r>
      <w:r w:rsidR="00EF5355">
        <w:t xml:space="preserve"> </w:t>
      </w:r>
    </w:p>
    <w:p w:rsidR="00270A16" w:rsidRDefault="00270A16"/>
    <w:sectPr w:rsidR="00270A16">
      <w:headerReference w:type="even" r:id="rId40"/>
      <w:headerReference w:type="default" r:id="rId41"/>
      <w:footerReference w:type="even" r:id="rId42"/>
      <w:footerReference w:type="default" r:id="rId43"/>
      <w:headerReference w:type="first" r:id="rId44"/>
      <w:footerReference w:type="first" r:id="rId45"/>
      <w:type w:val="continuous"/>
      <w:pgSz w:w="11906" w:h="16838"/>
      <w:pgMar w:top="1701" w:right="1134" w:bottom="1134" w:left="1985"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AEC" w:rsidRDefault="00B55AEC">
      <w:r>
        <w:separator/>
      </w:r>
    </w:p>
  </w:endnote>
  <w:endnote w:type="continuationSeparator" w:id="0">
    <w:p w:rsidR="00B55AEC" w:rsidRDefault="00B55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Arial Unicode MS"/>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ohit Hindi">
    <w:altName w:val="MS Mincho"/>
    <w:charset w:val="8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DejaVu Sans Mono">
    <w:altName w:val="Arial"/>
    <w:charset w:val="00"/>
    <w:family w:val="modern"/>
    <w:pitch w:val="default"/>
  </w:font>
  <w:font w:name="Droid Sans">
    <w:charset w:val="00"/>
    <w:family w:val="modern"/>
    <w:pitch w:val="default"/>
  </w:font>
  <w:font w:name="FreeSans">
    <w:altName w:val="Arial"/>
    <w:charset w:val="00"/>
    <w:family w:val="modern"/>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AEC" w:rsidRDefault="00B55AEC">
      <w:r>
        <w:separator/>
      </w:r>
    </w:p>
  </w:footnote>
  <w:footnote w:type="continuationSeparator" w:id="0">
    <w:p w:rsidR="00B55AEC" w:rsidRDefault="00B55A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Header"/>
      <w:ind w:right="360"/>
      <w:jc w:val="right"/>
    </w:pPr>
    <w:r>
      <w:rPr>
        <w:noProof/>
        <w:lang w:eastAsia="pt-BR"/>
      </w:rPr>
      <mc:AlternateContent>
        <mc:Choice Requires="wps">
          <w:drawing>
            <wp:anchor distT="0" distB="0" distL="0" distR="0" simplePos="0" relativeHeight="251657216" behindDoc="0" locked="0" layoutInCell="1" allowOverlap="1">
              <wp:simplePos x="0" y="0"/>
              <wp:positionH relativeFrom="page">
                <wp:posOffset>6521450</wp:posOffset>
              </wp:positionH>
              <wp:positionV relativeFrom="paragraph">
                <wp:posOffset>-21590</wp:posOffset>
              </wp:positionV>
              <wp:extent cx="325755" cy="285750"/>
              <wp:effectExtent l="6350" t="9525" r="10795" b="9525"/>
              <wp:wrapSquare wrapText="larges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285750"/>
                      </a:xfrm>
                      <a:prstGeom prst="rect">
                        <a:avLst/>
                      </a:prstGeom>
                      <a:solidFill>
                        <a:srgbClr val="FFFFFF">
                          <a:alpha val="0"/>
                        </a:srgbClr>
                      </a:solidFill>
                      <a:ln w="0" cmpd="sng">
                        <a:solidFill>
                          <a:srgbClr val="808080"/>
                        </a:solidFill>
                        <a:prstDash val="solid"/>
                        <a:miter lim="800000"/>
                        <a:headEnd/>
                        <a:tailEnd/>
                      </a:ln>
                    </wps:spPr>
                    <wps:txbx>
                      <w:txbxContent>
                        <w:p w:rsidR="00F559F0" w:rsidRDefault="00F559F0">
                          <w:pPr>
                            <w:pStyle w:val="Header"/>
                          </w:pPr>
                          <w:r>
                            <w:rPr>
                              <w:rStyle w:val="PageNumber"/>
                            </w:rPr>
                            <w:fldChar w:fldCharType="begin"/>
                          </w:r>
                          <w:r>
                            <w:rPr>
                              <w:rStyle w:val="PageNumber"/>
                            </w:rPr>
                            <w:instrText xml:space="preserve"> PAGE </w:instrText>
                          </w:r>
                          <w:r>
                            <w:rPr>
                              <w:rStyle w:val="PageNumber"/>
                            </w:rPr>
                            <w:fldChar w:fldCharType="separate"/>
                          </w:r>
                          <w:r w:rsidR="00A105A9">
                            <w:rPr>
                              <w:rStyle w:val="PageNumber"/>
                              <w:noProof/>
                            </w:rPr>
                            <w:t>ii</w:t>
                          </w:r>
                          <w:r>
                            <w:rPr>
                              <w:rStyle w:val="PageNumber"/>
                            </w:rPr>
                            <w:fldChar w:fldCharType="end"/>
                          </w:r>
                        </w:p>
                      </w:txbxContent>
                    </wps:txbx>
                    <wps:bodyPr rot="0" vert="horz" wrap="square" lIns="57150" tIns="57150" rIns="57150" bIns="5715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13.5pt;margin-top:-1.7pt;width:25.65pt;height:2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" strokecolor="gray" strokeweight="0">
              <v:fill opacity="0"/>
              <v:textbox inset="4.5pt,4.5pt,4.5pt,4.5pt">
                <w:txbxContent>
                  <w:p w:rsidR="00F559F0" w:rsidRDefault="00F559F0">
                    <w:pPr>
                      <w:pStyle w:val="Header"/>
                    </w:pPr>
                    <w:r>
                      <w:rPr>
                        <w:rStyle w:val="PageNumber"/>
                      </w:rPr>
                      <w:fldChar w:fldCharType="begin"/>
                    </w:r>
                    <w:r>
                      <w:rPr>
                        <w:rStyle w:val="PageNumber"/>
                      </w:rPr>
                      <w:instrText xml:space="preserve"> PAGE </w:instrText>
                    </w:r>
                    <w:r>
                      <w:rPr>
                        <w:rStyle w:val="PageNumber"/>
                      </w:rPr>
                      <w:fldChar w:fldCharType="separate"/>
                    </w:r>
                    <w:r w:rsidR="00A105A9">
                      <w:rPr>
                        <w:rStyle w:val="PageNumber"/>
                        <w:noProof/>
                      </w:rPr>
                      <w:t>ii</w:t>
                    </w:r>
                    <w:r>
                      <w:rPr>
                        <w:rStyle w:val="PageNumber"/>
                      </w:rPr>
                      <w:fldChar w:fldCharType="end"/>
                    </w:r>
                  </w:p>
                </w:txbxContent>
              </v:textbox>
              <w10:wrap type="square" side="largest" anchorx="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Header"/>
      <w:ind w:right="360"/>
      <w:jc w:val="right"/>
    </w:pPr>
    <w:r>
      <w:rPr>
        <w:noProof/>
        <w:lang w:eastAsia="pt-BR"/>
      </w:rPr>
      <mc:AlternateContent>
        <mc:Choice Requires="wps">
          <w:drawing>
            <wp:anchor distT="0" distB="0" distL="0" distR="0" simplePos="0" relativeHeight="251658240" behindDoc="0" locked="0" layoutInCell="1" allowOverlap="1" wp14:anchorId="186156A8" wp14:editId="6946191C">
              <wp:simplePos x="0" y="0"/>
              <wp:positionH relativeFrom="page">
                <wp:posOffset>6578600</wp:posOffset>
              </wp:positionH>
              <wp:positionV relativeFrom="paragraph">
                <wp:posOffset>-21590</wp:posOffset>
              </wp:positionV>
              <wp:extent cx="268605" cy="257175"/>
              <wp:effectExtent l="6350" t="9525" r="10795" b="9525"/>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57175"/>
                      </a:xfrm>
                      <a:prstGeom prst="rect">
                        <a:avLst/>
                      </a:prstGeom>
                      <a:solidFill>
                        <a:srgbClr val="FFFFFF">
                          <a:alpha val="0"/>
                        </a:srgbClr>
                      </a:solidFill>
                      <a:ln w="0" cmpd="sng">
                        <a:solidFill>
                          <a:srgbClr val="808080"/>
                        </a:solidFill>
                        <a:prstDash val="solid"/>
                        <a:miter lim="800000"/>
                        <a:headEnd/>
                        <a:tailEnd/>
                      </a:ln>
                    </wps:spPr>
                    <wps:txbx>
                      <w:txbxContent>
                        <w:p w:rsidR="00F559F0" w:rsidRDefault="00F559F0">
                          <w:pPr>
                            <w:pStyle w:val="Header"/>
                          </w:pPr>
                          <w:r>
                            <w:rPr>
                              <w:rStyle w:val="PageNumber"/>
                            </w:rPr>
                            <w:fldChar w:fldCharType="begin"/>
                          </w:r>
                          <w:r>
                            <w:rPr>
                              <w:rStyle w:val="PageNumber"/>
                            </w:rPr>
                            <w:instrText xml:space="preserve"> PAGE \*Arabic </w:instrText>
                          </w:r>
                          <w:r>
                            <w:rPr>
                              <w:rStyle w:val="PageNumber"/>
                            </w:rPr>
                            <w:fldChar w:fldCharType="separate"/>
                          </w:r>
                          <w:r w:rsidR="00E62A50">
                            <w:rPr>
                              <w:rStyle w:val="PageNumber"/>
                              <w:noProof/>
                            </w:rPr>
                            <w:t>12</w:t>
                          </w:r>
                          <w:r>
                            <w:rPr>
                              <w:rStyle w:val="PageNumber"/>
                            </w:rPr>
                            <w:fldChar w:fldCharType="end"/>
                          </w:r>
                        </w:p>
                      </w:txbxContent>
                    </wps:txbx>
                    <wps:bodyPr rot="0" vert="horz" wrap="square" lIns="57150" tIns="57150" rIns="57150" bIns="5715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518pt;margin-top:-1.7pt;width:21.15pt;height:20.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" strokecolor="gray" strokeweight="0">
              <v:fill opacity="0"/>
              <v:textbox inset="4.5pt,4.5pt,4.5pt,4.5pt">
                <w:txbxContent>
                  <w:p w:rsidR="00F559F0" w:rsidRDefault="00F559F0">
                    <w:pPr>
                      <w:pStyle w:val="Header"/>
                    </w:pPr>
                    <w:r>
                      <w:rPr>
                        <w:rStyle w:val="PageNumber"/>
                      </w:rPr>
                      <w:fldChar w:fldCharType="begin"/>
                    </w:r>
                    <w:r>
                      <w:rPr>
                        <w:rStyle w:val="PageNumber"/>
                      </w:rPr>
                      <w:instrText xml:space="preserve"> PAGE \*Arabic </w:instrText>
                    </w:r>
                    <w:r>
                      <w:rPr>
                        <w:rStyle w:val="PageNumber"/>
                      </w:rPr>
                      <w:fldChar w:fldCharType="separate"/>
                    </w:r>
                    <w:r w:rsidR="00E62A50">
                      <w:rPr>
                        <w:rStyle w:val="PageNumber"/>
                        <w:noProof/>
                      </w:rPr>
                      <w:t>12</w:t>
                    </w:r>
                    <w:r>
                      <w:rPr>
                        <w:rStyle w:val="PageNumber"/>
                      </w:rPr>
                      <w:fldChar w:fldCharType="end"/>
                    </w:r>
                  </w:p>
                </w:txbxContent>
              </v:textbox>
              <w10:wrap type="square" side="largest" anchorx="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8C9F18"/>
    <w:lvl w:ilvl="0">
      <w:start w:val="1"/>
      <w:numFmt w:val="decimal"/>
      <w:lvlText w:val="%1."/>
      <w:lvlJc w:val="left"/>
      <w:pPr>
        <w:tabs>
          <w:tab w:val="num" w:pos="1492"/>
        </w:tabs>
        <w:ind w:left="1492" w:hanging="360"/>
      </w:pPr>
    </w:lvl>
  </w:abstractNum>
  <w:abstractNum w:abstractNumId="1">
    <w:nsid w:val="FFFFFF7D"/>
    <w:multiLevelType w:val="singleLevel"/>
    <w:tmpl w:val="B074BFFA"/>
    <w:lvl w:ilvl="0">
      <w:start w:val="1"/>
      <w:numFmt w:val="decimal"/>
      <w:lvlText w:val="%1."/>
      <w:lvlJc w:val="left"/>
      <w:pPr>
        <w:tabs>
          <w:tab w:val="num" w:pos="1209"/>
        </w:tabs>
        <w:ind w:left="1209" w:hanging="360"/>
      </w:pPr>
    </w:lvl>
  </w:abstractNum>
  <w:abstractNum w:abstractNumId="2">
    <w:nsid w:val="FFFFFF7E"/>
    <w:multiLevelType w:val="singleLevel"/>
    <w:tmpl w:val="D24A0D18"/>
    <w:lvl w:ilvl="0">
      <w:start w:val="1"/>
      <w:numFmt w:val="decimal"/>
      <w:lvlText w:val="%1."/>
      <w:lvlJc w:val="left"/>
      <w:pPr>
        <w:tabs>
          <w:tab w:val="num" w:pos="926"/>
        </w:tabs>
        <w:ind w:left="926" w:hanging="360"/>
      </w:pPr>
    </w:lvl>
  </w:abstractNum>
  <w:abstractNum w:abstractNumId="3">
    <w:nsid w:val="FFFFFF7F"/>
    <w:multiLevelType w:val="singleLevel"/>
    <w:tmpl w:val="2200AD94"/>
    <w:lvl w:ilvl="0">
      <w:start w:val="1"/>
      <w:numFmt w:val="decimal"/>
      <w:lvlText w:val="%1."/>
      <w:lvlJc w:val="left"/>
      <w:pPr>
        <w:tabs>
          <w:tab w:val="num" w:pos="643"/>
        </w:tabs>
        <w:ind w:left="643" w:hanging="360"/>
      </w:pPr>
    </w:lvl>
  </w:abstractNum>
  <w:abstractNum w:abstractNumId="4">
    <w:nsid w:val="FFFFFF80"/>
    <w:multiLevelType w:val="singleLevel"/>
    <w:tmpl w:val="E8B04E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46CF1D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26EB4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04055D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D52D3B6"/>
    <w:lvl w:ilvl="0">
      <w:start w:val="1"/>
      <w:numFmt w:val="decimal"/>
      <w:lvlText w:val="%1."/>
      <w:lvlJc w:val="left"/>
      <w:pPr>
        <w:tabs>
          <w:tab w:val="num" w:pos="360"/>
        </w:tabs>
        <w:ind w:left="360" w:hanging="360"/>
      </w:pPr>
    </w:lvl>
  </w:abstractNum>
  <w:abstractNum w:abstractNumId="9">
    <w:nsid w:val="FFFFFF89"/>
    <w:multiLevelType w:val="singleLevel"/>
    <w:tmpl w:val="8F44ADBE"/>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singleLevel"/>
    <w:tmpl w:val="75CA2D2A"/>
    <w:name w:val="WW8Num2"/>
    <w:lvl w:ilvl="0">
      <w:start w:val="1"/>
      <w:numFmt w:val="decimal"/>
      <w:lvlText w:val="%1"/>
      <w:lvlJc w:val="left"/>
      <w:pPr>
        <w:ind w:left="720" w:hanging="360"/>
      </w:pPr>
      <w:rPr>
        <w:rFonts w:hint="default"/>
      </w:rPr>
    </w:lvl>
  </w:abstractNum>
  <w:abstractNum w:abstractNumId="11">
    <w:nsid w:val="00000002"/>
    <w:multiLevelType w:val="multilevel"/>
    <w:tmpl w:val="252C8BAC"/>
    <w:name w:val="MinhaListaUhul"/>
    <w:lvl w:ilvl="0">
      <w:start w:val="1"/>
      <w:numFmt w:val="decimal"/>
      <w:suff w:val="space"/>
      <w:lvlText w:val="%1"/>
      <w:lvlJc w:val="left"/>
      <w:pPr>
        <w:ind w:left="0" w:firstLine="0"/>
      </w:pPr>
      <w:rPr>
        <w:rFonts w:hint="default"/>
      </w:rPr>
    </w:lvl>
    <w:lvl w:ilvl="1">
      <w:start w:val="3"/>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00000003"/>
    <w:multiLevelType w:val="multilevel"/>
    <w:tmpl w:val="00000003"/>
    <w:name w:val="WW8Num3"/>
    <w:lvl w:ilvl="0">
      <w:start w:val="1"/>
      <w:numFmt w:val="decimal"/>
      <w:lvlText w:val="%1."/>
      <w:lvlJc w:val="left"/>
      <w:pPr>
        <w:tabs>
          <w:tab w:val="num" w:pos="360"/>
        </w:tabs>
        <w:ind w:left="0" w:firstLine="0"/>
      </w:pPr>
      <w:rPr>
        <w:rFonts w:ascii="Arial" w:hAnsi="Arial" w:cs="Arial"/>
        <w:b/>
        <w:i w:val="0"/>
        <w:sz w:val="20"/>
        <w:szCs w:val="20"/>
      </w:rPr>
    </w:lvl>
    <w:lvl w:ilvl="1">
      <w:start w:val="1"/>
      <w:numFmt w:val="decimal"/>
      <w:suff w:val="nothing"/>
      <w:lvlText w:val="%1.%2."/>
      <w:lvlJc w:val="left"/>
      <w:pPr>
        <w:tabs>
          <w:tab w:val="num" w:pos="0"/>
        </w:tabs>
        <w:ind w:left="720" w:firstLine="0"/>
      </w:pPr>
    </w:lvl>
    <w:lvl w:ilvl="2">
      <w:start w:val="1"/>
      <w:numFmt w:val="decimal"/>
      <w:suff w:val="space"/>
      <w:lvlText w:val="%1.%2.%3."/>
      <w:lvlJc w:val="left"/>
      <w:pPr>
        <w:tabs>
          <w:tab w:val="num" w:pos="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nsid w:val="00000004"/>
    <w:multiLevelType w:val="singleLevel"/>
    <w:tmpl w:val="4D04E3B2"/>
    <w:name w:val="WW8Num4"/>
    <w:lvl w:ilvl="0">
      <w:start w:val="1"/>
      <w:numFmt w:val="bullet"/>
      <w:lvlText w:val=""/>
      <w:lvlJc w:val="left"/>
      <w:pPr>
        <w:tabs>
          <w:tab w:val="num" w:pos="1494"/>
        </w:tabs>
        <w:ind w:left="1494" w:hanging="360"/>
      </w:pPr>
      <w:rPr>
        <w:rFonts w:ascii="Symbol" w:hAnsi="Symbol"/>
        <w:b/>
      </w:rPr>
    </w:lvl>
  </w:abstractNum>
  <w:abstractNum w:abstractNumId="14">
    <w:nsid w:val="00000005"/>
    <w:multiLevelType w:val="multilevel"/>
    <w:tmpl w:val="00000005"/>
    <w:name w:val="WW8Num5"/>
    <w:lvl w:ilvl="0">
      <w:start w:val="1"/>
      <w:numFmt w:val="decimal"/>
      <w:suff w:val="space"/>
      <w:lvlText w:val="Quadro %1."/>
      <w:lvlJc w:val="left"/>
      <w:pPr>
        <w:tabs>
          <w:tab w:val="num" w:pos="0"/>
        </w:tabs>
        <w:ind w:left="0" w:firstLine="0"/>
      </w:pPr>
      <w:rPr>
        <w:rFonts w:ascii="Symbol" w:hAnsi="Symbol" w:cs="Symbol"/>
        <w:color w:val="auto"/>
        <w:sz w:val="18"/>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nsid w:val="00000006"/>
    <w:multiLevelType w:val="multilevel"/>
    <w:tmpl w:val="00000006"/>
    <w:name w:val="WW8Num6"/>
    <w:lvl w:ilvl="0">
      <w:start w:val="1"/>
      <w:numFmt w:val="bullet"/>
      <w:lvlText w:val=""/>
      <w:lvlJc w:val="left"/>
      <w:pPr>
        <w:tabs>
          <w:tab w:val="num" w:pos="540"/>
        </w:tabs>
        <w:ind w:left="540" w:hanging="540"/>
      </w:pPr>
      <w:rPr>
        <w:rFonts w:ascii="Symbol" w:hAnsi="Symbol" w:cs="Arial"/>
        <w:b/>
        <w:i w:val="0"/>
        <w:sz w:val="20"/>
        <w:szCs w:val="20"/>
      </w:rPr>
    </w:lvl>
    <w:lvl w:ilvl="1">
      <w:start w:val="1"/>
      <w:numFmt w:val="decimal"/>
      <w:lvlText w:val="%1.%2"/>
      <w:lvlJc w:val="left"/>
      <w:pPr>
        <w:tabs>
          <w:tab w:val="num" w:pos="540"/>
        </w:tabs>
        <w:ind w:left="540" w:hanging="540"/>
      </w:pPr>
    </w:lvl>
    <w:lvl w:ilvl="2">
      <w:start w:val="1"/>
      <w:numFmt w:val="decimal"/>
      <w:lvlText w:val="%2.%3"/>
      <w:lvlJc w:val="left"/>
      <w:pPr>
        <w:tabs>
          <w:tab w:val="num" w:pos="720"/>
        </w:tabs>
        <w:ind w:left="720" w:hanging="720"/>
      </w:pPr>
      <w:rPr>
        <w:rFonts w:ascii="Arial" w:hAnsi="Arial" w:cs="Arial"/>
        <w:b/>
        <w:i w:val="0"/>
        <w:sz w:val="24"/>
        <w:szCs w:val="24"/>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6">
    <w:nsid w:val="00000007"/>
    <w:multiLevelType w:val="multilevel"/>
    <w:tmpl w:val="00000007"/>
    <w:name w:val="WW8Num7"/>
    <w:lvl w:ilvl="0">
      <w:start w:val="2"/>
      <w:numFmt w:val="none"/>
      <w:suff w:val="nothing"/>
      <w:lvlText w:val=""/>
      <w:lvlJc w:val="left"/>
      <w:pPr>
        <w:tabs>
          <w:tab w:val="num" w:pos="0"/>
        </w:tabs>
        <w:ind w:left="390" w:hanging="390"/>
      </w:pPr>
    </w:lvl>
    <w:lvl w:ilvl="1">
      <w:start w:val="1"/>
      <w:numFmt w:val="decimal"/>
      <w:lvlText w:val="3.%2"/>
      <w:lvlJc w:val="left"/>
      <w:pPr>
        <w:tabs>
          <w:tab w:val="num" w:pos="390"/>
        </w:tabs>
        <w:ind w:left="390" w:hanging="390"/>
      </w:pPr>
    </w:lvl>
    <w:lvl w:ilvl="2">
      <w:start w:val="1"/>
      <w:numFmt w:val="decimal"/>
      <w:lvlText w:val="3........................%2.%3"/>
      <w:lvlJc w:val="left"/>
      <w:pPr>
        <w:tabs>
          <w:tab w:val="num" w:pos="720"/>
        </w:tabs>
        <w:ind w:left="720" w:hanging="720"/>
      </w:pPr>
    </w:lvl>
    <w:lvl w:ilvl="3">
      <w:start w:val="1"/>
      <w:numFmt w:val="decimal"/>
      <w:lvlText w:val="3........................%2.%3.%4"/>
      <w:lvlJc w:val="left"/>
      <w:pPr>
        <w:tabs>
          <w:tab w:val="num" w:pos="1080"/>
        </w:tabs>
        <w:ind w:left="1080" w:hanging="1080"/>
      </w:pPr>
    </w:lvl>
    <w:lvl w:ilvl="4">
      <w:start w:val="1"/>
      <w:numFmt w:val="decimal"/>
      <w:lvlText w:val="3........................%2.%3.%4."/>
      <w:lvlJc w:val="left"/>
      <w:pPr>
        <w:tabs>
          <w:tab w:val="num" w:pos="1080"/>
        </w:tabs>
        <w:ind w:left="1080" w:hanging="1080"/>
      </w:pPr>
    </w:lvl>
    <w:lvl w:ilvl="5">
      <w:start w:val="1"/>
      <w:numFmt w:val="decimal"/>
      <w:lvlText w:val="........................%2.%3.%4.%5"/>
      <w:lvlJc w:val="left"/>
      <w:pPr>
        <w:tabs>
          <w:tab w:val="num" w:pos="1440"/>
        </w:tabs>
        <w:ind w:left="1440" w:hanging="1440"/>
      </w:pPr>
    </w:lvl>
    <w:lvl w:ilvl="6">
      <w:start w:val="1"/>
      <w:numFmt w:val="decimal"/>
      <w:lvlText w:val="........................%2.%3.%4.%5"/>
      <w:lvlJc w:val="left"/>
      <w:pPr>
        <w:tabs>
          <w:tab w:val="num" w:pos="1440"/>
        </w:tabs>
        <w:ind w:left="1440" w:hanging="1440"/>
      </w:pPr>
    </w:lvl>
    <w:lvl w:ilvl="7">
      <w:start w:val="1"/>
      <w:numFmt w:val="decimal"/>
      <w:lvlText w:val="........................%2.%3.%4.%5"/>
      <w:lvlJc w:val="left"/>
      <w:pPr>
        <w:tabs>
          <w:tab w:val="num" w:pos="1800"/>
        </w:tabs>
        <w:ind w:left="1800" w:hanging="1800"/>
      </w:pPr>
    </w:lvl>
    <w:lvl w:ilvl="8">
      <w:start w:val="1"/>
      <w:numFmt w:val="decimal"/>
      <w:lvlText w:val="........................%2.%3.%4.%5"/>
      <w:lvlJc w:val="left"/>
      <w:pPr>
        <w:tabs>
          <w:tab w:val="num" w:pos="1800"/>
        </w:tabs>
        <w:ind w:left="1800" w:hanging="1800"/>
      </w:pPr>
    </w:lvl>
  </w:abstractNum>
  <w:abstractNum w:abstractNumId="17">
    <w:nsid w:val="00000008"/>
    <w:multiLevelType w:val="multilevel"/>
    <w:tmpl w:val="00000008"/>
    <w:name w:val="WW8Num8"/>
    <w:lvl w:ilvl="0">
      <w:start w:val="1"/>
      <w:numFmt w:val="decimal"/>
      <w:suff w:val="space"/>
      <w:lvlText w:val="Tabela %1."/>
      <w:lvlJc w:val="left"/>
      <w:pPr>
        <w:tabs>
          <w:tab w:val="num" w:pos="0"/>
        </w:tabs>
        <w:ind w:left="0" w:firstLine="0"/>
      </w:pPr>
      <w:rPr>
        <w:rFonts w:ascii="Times New Roman" w:hAnsi="Times New Roman" w:cs="Times New Roman"/>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00000009"/>
    <w:multiLevelType w:val="multilevel"/>
    <w:tmpl w:val="00000009"/>
    <w:name w:val="WW8Num9"/>
    <w:lvl w:ilvl="0">
      <w:start w:val="1"/>
      <w:numFmt w:val="bullet"/>
      <w:lvlText w:val=""/>
      <w:lvlJc w:val="left"/>
      <w:pPr>
        <w:tabs>
          <w:tab w:val="num" w:pos="540"/>
        </w:tabs>
        <w:ind w:left="540" w:hanging="540"/>
      </w:pPr>
      <w:rPr>
        <w:rFonts w:ascii="Symbol" w:hAnsi="Symbol" w:cs="Arial"/>
        <w:b/>
        <w:i w:val="0"/>
        <w:sz w:val="20"/>
        <w:szCs w:val="20"/>
      </w:rPr>
    </w:lvl>
    <w:lvl w:ilvl="1">
      <w:start w:val="1"/>
      <w:numFmt w:val="decimal"/>
      <w:lvlText w:val="%1.%2"/>
      <w:lvlJc w:val="left"/>
      <w:pPr>
        <w:tabs>
          <w:tab w:val="num" w:pos="540"/>
        </w:tabs>
        <w:ind w:left="540" w:hanging="540"/>
      </w:pPr>
    </w:lvl>
    <w:lvl w:ilvl="2">
      <w:start w:val="1"/>
      <w:numFmt w:val="decimal"/>
      <w:lvlText w:val="%2.%3"/>
      <w:lvlJc w:val="left"/>
      <w:pPr>
        <w:tabs>
          <w:tab w:val="num" w:pos="720"/>
        </w:tabs>
        <w:ind w:left="720" w:hanging="720"/>
      </w:pPr>
      <w:rPr>
        <w:rFonts w:ascii="Wingdings" w:hAnsi="Wingdings" w:cs="Wingdings"/>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9">
    <w:nsid w:val="0000000A"/>
    <w:multiLevelType w:val="multilevel"/>
    <w:tmpl w:val="0000000A"/>
    <w:name w:val="WW8Num1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0">
    <w:nsid w:val="0000000B"/>
    <w:multiLevelType w:val="singleLevel"/>
    <w:tmpl w:val="0000000B"/>
    <w:name w:val="WW8Num11"/>
    <w:lvl w:ilvl="0">
      <w:start w:val="1"/>
      <w:numFmt w:val="bullet"/>
      <w:lvlText w:val=""/>
      <w:lvlJc w:val="left"/>
      <w:pPr>
        <w:tabs>
          <w:tab w:val="num" w:pos="0"/>
        </w:tabs>
        <w:ind w:left="1776" w:hanging="360"/>
      </w:pPr>
      <w:rPr>
        <w:rFonts w:ascii="Wingdings" w:hAnsi="Wingdings" w:cs="Arial"/>
        <w:b/>
        <w:i w:val="0"/>
        <w:sz w:val="20"/>
        <w:szCs w:val="20"/>
      </w:rPr>
    </w:lvl>
  </w:abstractNum>
  <w:abstractNum w:abstractNumId="21">
    <w:nsid w:val="24AF0414"/>
    <w:multiLevelType w:val="hybridMultilevel"/>
    <w:tmpl w:val="634E3BA4"/>
    <w:name w:val="WW8Num42"/>
    <w:lvl w:ilvl="0" w:tplc="616E55AE">
      <w:start w:val="1"/>
      <w:numFmt w:val="bullet"/>
      <w:pStyle w:val="ItemizaoTCC"/>
      <w:lvlText w:val=""/>
      <w:lvlJc w:val="left"/>
      <w:pPr>
        <w:tabs>
          <w:tab w:val="num" w:pos="1494"/>
        </w:tabs>
        <w:ind w:left="1494" w:hanging="360"/>
      </w:pPr>
      <w:rPr>
        <w:rFonts w:ascii="Symbol" w:hAnsi="Symbo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5E045CD"/>
    <w:multiLevelType w:val="multilevel"/>
    <w:tmpl w:val="EBE2EE1A"/>
    <w:name w:val="MinhaListaUhul2"/>
    <w:lvl w:ilvl="0">
      <w:start w:val="1"/>
      <w:numFmt w:val="decimal"/>
      <w:suff w:val="spac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57965B3"/>
    <w:multiLevelType w:val="multilevel"/>
    <w:tmpl w:val="C7EE9CEC"/>
    <w:name w:val="MinhaListaUhul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i w:val="0"/>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2"/>
  </w:num>
  <w:num w:numId="13">
    <w:abstractNumId w:val="23"/>
  </w:num>
  <w:num w:numId="14">
    <w:abstractNumId w:val="21"/>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revisionView w:insDel="0" w:formatting="0" w:inkAnnotation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97C"/>
    <w:rsid w:val="00034625"/>
    <w:rsid w:val="000C2D69"/>
    <w:rsid w:val="000D2AA1"/>
    <w:rsid w:val="000D34CF"/>
    <w:rsid w:val="00127CFF"/>
    <w:rsid w:val="00146D4C"/>
    <w:rsid w:val="001C74A5"/>
    <w:rsid w:val="00234803"/>
    <w:rsid w:val="00253FEC"/>
    <w:rsid w:val="00270A16"/>
    <w:rsid w:val="0027639E"/>
    <w:rsid w:val="002C266D"/>
    <w:rsid w:val="00315986"/>
    <w:rsid w:val="00317CFB"/>
    <w:rsid w:val="00373228"/>
    <w:rsid w:val="003D7A20"/>
    <w:rsid w:val="003F6384"/>
    <w:rsid w:val="004502A8"/>
    <w:rsid w:val="005428D1"/>
    <w:rsid w:val="00585F21"/>
    <w:rsid w:val="005A02AD"/>
    <w:rsid w:val="005D3043"/>
    <w:rsid w:val="005F6038"/>
    <w:rsid w:val="00623E86"/>
    <w:rsid w:val="0071182A"/>
    <w:rsid w:val="007514B1"/>
    <w:rsid w:val="007B6AD0"/>
    <w:rsid w:val="0080277D"/>
    <w:rsid w:val="008C0D57"/>
    <w:rsid w:val="009413BE"/>
    <w:rsid w:val="009E16C0"/>
    <w:rsid w:val="00A105A9"/>
    <w:rsid w:val="00A118A5"/>
    <w:rsid w:val="00A308BA"/>
    <w:rsid w:val="00AA4445"/>
    <w:rsid w:val="00B10B86"/>
    <w:rsid w:val="00B55AEC"/>
    <w:rsid w:val="00BB5BC2"/>
    <w:rsid w:val="00C074C5"/>
    <w:rsid w:val="00C320F9"/>
    <w:rsid w:val="00CA1E67"/>
    <w:rsid w:val="00CD02F4"/>
    <w:rsid w:val="00D21855"/>
    <w:rsid w:val="00D87197"/>
    <w:rsid w:val="00DF3760"/>
    <w:rsid w:val="00E0733B"/>
    <w:rsid w:val="00E20785"/>
    <w:rsid w:val="00E56D79"/>
    <w:rsid w:val="00E62A50"/>
    <w:rsid w:val="00E96C3A"/>
    <w:rsid w:val="00EB031C"/>
    <w:rsid w:val="00EC797C"/>
    <w:rsid w:val="00ED748F"/>
    <w:rsid w:val="00ED78CA"/>
    <w:rsid w:val="00EF5355"/>
    <w:rsid w:val="00F559F0"/>
    <w:rsid w:val="00F86FA5"/>
    <w:rsid w:val="00FE4E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BC2"/>
    <w:pPr>
      <w:suppressAutoHyphens/>
    </w:pPr>
    <w:rPr>
      <w:sz w:val="24"/>
      <w:szCs w:val="24"/>
      <w:lang w:eastAsia="zh-CN"/>
    </w:rPr>
  </w:style>
  <w:style w:type="paragraph" w:styleId="Heading1">
    <w:name w:val="heading 1"/>
    <w:basedOn w:val="TtuloCaptuloTCC"/>
    <w:next w:val="PargrafoTCC"/>
    <w:qFormat/>
    <w:rsid w:val="007B6AD0"/>
    <w:pPr>
      <w:keepNext/>
      <w:numPr>
        <w:numId w:val="13"/>
      </w:numPr>
      <w:outlineLvl w:val="0"/>
    </w:pPr>
    <w:rPr>
      <w:bCs/>
      <w:kern w:val="1"/>
      <w:szCs w:val="32"/>
    </w:rPr>
  </w:style>
  <w:style w:type="paragraph" w:styleId="Heading2">
    <w:name w:val="heading 2"/>
    <w:basedOn w:val="Normal"/>
    <w:next w:val="Normal"/>
    <w:qFormat/>
    <w:rsid w:val="007B6AD0"/>
    <w:pPr>
      <w:keepNext/>
      <w:numPr>
        <w:ilvl w:val="1"/>
        <w:numId w:val="13"/>
      </w:numPr>
      <w:textAlignment w:val="baseline"/>
      <w:outlineLvl w:val="1"/>
    </w:pPr>
    <w:rPr>
      <w:rFonts w:ascii="Arial" w:hAnsi="Arial" w:cs="Arial"/>
      <w:b/>
      <w:bCs/>
      <w:iCs/>
      <w:szCs w:val="28"/>
    </w:rPr>
  </w:style>
  <w:style w:type="paragraph" w:styleId="Heading3">
    <w:name w:val="heading 3"/>
    <w:basedOn w:val="Normal"/>
    <w:next w:val="PargrafoTCC"/>
    <w:qFormat/>
    <w:rsid w:val="000C2D69"/>
    <w:pPr>
      <w:keepNext/>
      <w:numPr>
        <w:ilvl w:val="2"/>
        <w:numId w:val="13"/>
      </w:numPr>
      <w:outlineLvl w:val="2"/>
    </w:pPr>
    <w:rPr>
      <w:rFonts w:ascii="Arial" w:hAnsi="Arial" w:cs="Arial"/>
      <w:b/>
      <w:bCs/>
      <w:szCs w:val="26"/>
    </w:rPr>
  </w:style>
  <w:style w:type="paragraph" w:styleId="Heading4">
    <w:name w:val="heading 4"/>
    <w:basedOn w:val="Normal"/>
    <w:next w:val="Normal"/>
    <w:qFormat/>
    <w:pPr>
      <w:keepNext/>
      <w:numPr>
        <w:ilvl w:val="3"/>
        <w:numId w:val="13"/>
      </w:numPr>
      <w:spacing w:before="240" w:after="60"/>
      <w:outlineLvl w:val="3"/>
    </w:pPr>
    <w:rPr>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b/>
      <w:bCs/>
      <w:sz w:val="22"/>
      <w:szCs w:val="22"/>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hAnsi="Arial" w:cs="Arial"/>
      <w:b/>
      <w:i w:val="0"/>
      <w:sz w:val="20"/>
      <w:szCs w:val="20"/>
    </w:rPr>
  </w:style>
  <w:style w:type="character" w:customStyle="1" w:styleId="WW8Num4z0">
    <w:name w:val="WW8Num4z0"/>
    <w:rPr>
      <w:b/>
    </w:rPr>
  </w:style>
  <w:style w:type="character" w:customStyle="1" w:styleId="WW8Num5z0">
    <w:name w:val="WW8Num5z0"/>
    <w:rPr>
      <w:rFonts w:ascii="Symbol" w:hAnsi="Symbol" w:cs="Symbol"/>
      <w:color w:val="auto"/>
      <w:sz w:val="18"/>
    </w:rPr>
  </w:style>
  <w:style w:type="character" w:customStyle="1" w:styleId="WW8Num6z0">
    <w:name w:val="WW8Num6z0"/>
    <w:rPr>
      <w:rFonts w:ascii="Arial" w:hAnsi="Arial" w:cs="Arial"/>
      <w:b/>
      <w:i w:val="0"/>
      <w:sz w:val="20"/>
      <w:szCs w:val="20"/>
    </w:rPr>
  </w:style>
  <w:style w:type="character" w:customStyle="1" w:styleId="WW8Num6z2">
    <w:name w:val="WW8Num6z2"/>
    <w:rPr>
      <w:rFonts w:ascii="Arial" w:hAnsi="Arial" w:cs="Arial"/>
      <w:b/>
      <w:i w:val="0"/>
      <w:sz w:val="24"/>
      <w:szCs w:val="24"/>
    </w:rPr>
  </w:style>
  <w:style w:type="character" w:customStyle="1" w:styleId="WW8Num8z0">
    <w:name w:val="WW8Num8z0"/>
    <w:rPr>
      <w:rFonts w:ascii="Times New Roman" w:hAnsi="Times New Roman" w:cs="Times New Roman"/>
    </w:rPr>
  </w:style>
  <w:style w:type="character" w:customStyle="1" w:styleId="WW8Num9z0">
    <w:name w:val="WW8Num9z0"/>
    <w:rPr>
      <w:rFonts w:ascii="Arial" w:hAnsi="Arial" w:cs="Arial"/>
      <w:b/>
      <w:i w:val="0"/>
      <w:sz w:val="20"/>
      <w:szCs w:val="20"/>
    </w:rPr>
  </w:style>
  <w:style w:type="character" w:customStyle="1" w:styleId="WW8Num9z2">
    <w:name w:val="WW8Num9z2"/>
    <w:rPr>
      <w:rFonts w:ascii="Wingdings" w:hAnsi="Wingdings" w:cs="Wingdings"/>
    </w:rPr>
  </w:style>
  <w:style w:type="character" w:customStyle="1" w:styleId="WW8Num11z0">
    <w:name w:val="WW8Num11z0"/>
    <w:rPr>
      <w:rFonts w:ascii="Arial" w:hAnsi="Arial" w:cs="Arial"/>
      <w:b/>
      <w:i w:val="0"/>
      <w:sz w:val="20"/>
      <w:szCs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7z0">
    <w:name w:val="WW8Num7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i w:val="0"/>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2">
    <w:name w:val="WW8Num15z2"/>
    <w:rPr>
      <w:rFonts w:ascii="Arial" w:hAnsi="Arial" w:cs="Arial"/>
      <w:b/>
      <w:i w:val="0"/>
      <w:sz w:val="24"/>
      <w:szCs w:val="24"/>
    </w:rPr>
  </w:style>
  <w:style w:type="character" w:customStyle="1" w:styleId="WW8Num17z0">
    <w:name w:val="WW8Num17z0"/>
    <w:rPr>
      <w:rFonts w:ascii="Symbol" w:hAnsi="Symbol" w:cs="Symbol"/>
    </w:rPr>
  </w:style>
  <w:style w:type="character" w:customStyle="1" w:styleId="WW8Num18z0">
    <w:name w:val="WW8Num18z0"/>
    <w:rPr>
      <w:rFonts w:ascii="Symbol" w:hAnsi="Symbol" w:cs="Times New Roman"/>
    </w:rPr>
  </w:style>
  <w:style w:type="character" w:customStyle="1" w:styleId="WW8Num18z2">
    <w:name w:val="WW8Num18z2"/>
    <w:rPr>
      <w:rFonts w:ascii="Arial" w:hAnsi="Arial" w:cs="Arial"/>
      <w:b/>
      <w:i w:val="0"/>
      <w:sz w:val="24"/>
      <w:szCs w:val="24"/>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21z0">
    <w:name w:val="WW8Num21z0"/>
    <w:rPr>
      <w:rFonts w:ascii="Symbol" w:hAnsi="Symbol" w:cs="Arial"/>
      <w:b/>
      <w:i w:val="0"/>
      <w:sz w:val="20"/>
      <w:szCs w:val="20"/>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5z2">
    <w:name w:val="WW8Num5z2"/>
    <w:rPr>
      <w:rFonts w:ascii="Wingdings" w:hAnsi="Wingdings" w:cs="Wingdings"/>
    </w:rPr>
  </w:style>
  <w:style w:type="character" w:customStyle="1" w:styleId="WW8Num8z2">
    <w:name w:val="WW8Num8z2"/>
    <w:rPr>
      <w:rFonts w:ascii="Arial" w:hAnsi="Arial" w:cs="Arial"/>
      <w:b/>
      <w:i w:val="0"/>
      <w:sz w:val="24"/>
      <w:szCs w:val="24"/>
    </w:rPr>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9z0">
    <w:name w:val="WW8Num19z0"/>
    <w:rPr>
      <w:rFonts w:ascii="Symbol" w:hAnsi="Symbol" w:cs="Arial"/>
      <w:b/>
      <w:i w:val="0"/>
      <w:sz w:val="20"/>
      <w:szCs w:val="20"/>
    </w:rPr>
  </w:style>
  <w:style w:type="character" w:customStyle="1" w:styleId="WW8Num19z1">
    <w:name w:val="WW8Num19z1"/>
    <w:rPr>
      <w:rFonts w:ascii="OpenSymbol" w:hAnsi="OpenSymbol" w:cs="Courier New"/>
    </w:rPr>
  </w:style>
  <w:style w:type="character" w:customStyle="1" w:styleId="WW8Num23z0">
    <w:name w:val="WW8Num23z0"/>
    <w:rPr>
      <w:rFonts w:ascii="Symbol" w:hAnsi="Symbol" w:cs="Symbol"/>
    </w:rPr>
  </w:style>
  <w:style w:type="character" w:customStyle="1" w:styleId="WW8Num23z2">
    <w:name w:val="WW8Num23z2"/>
    <w:rPr>
      <w:rFonts w:ascii="Arial" w:hAnsi="Arial" w:cs="Arial"/>
      <w:b/>
      <w:i w:val="0"/>
      <w:sz w:val="24"/>
      <w:szCs w:val="24"/>
    </w:rPr>
  </w:style>
  <w:style w:type="character" w:customStyle="1" w:styleId="WW-DefaultParagraphFont">
    <w:name w:val="WW-Default Paragraph Font"/>
  </w:style>
  <w:style w:type="character" w:customStyle="1" w:styleId="WW8Num9z1">
    <w:name w:val="WW8Num9z1"/>
    <w:rPr>
      <w:rFonts w:ascii="Courier New" w:hAnsi="Courier New" w:cs="Courier New"/>
    </w:rPr>
  </w:style>
  <w:style w:type="character" w:customStyle="1" w:styleId="WW8Num13z2">
    <w:name w:val="WW8Num13z2"/>
    <w:rPr>
      <w:rFonts w:ascii="Arial" w:hAnsi="Arial" w:cs="Arial"/>
      <w:b/>
      <w:i w:val="0"/>
      <w:sz w:val="24"/>
      <w:szCs w:val="24"/>
    </w:rPr>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8Num2z0">
    <w:name w:val="WW8Num2z0"/>
    <w:rPr>
      <w:rFonts w:ascii="Symbol" w:hAnsi="Symbol" w:cs="Symbol"/>
      <w:color w:val="auto"/>
      <w:sz w:val="18"/>
    </w:rPr>
  </w:style>
  <w:style w:type="character" w:customStyle="1" w:styleId="WW8Num4z2">
    <w:name w:val="WW8Num4z2"/>
    <w:rPr>
      <w:rFonts w:ascii="Arial" w:hAnsi="Arial" w:cs="Arial"/>
      <w:b/>
      <w:i w:val="0"/>
      <w:sz w:val="24"/>
      <w:szCs w:val="24"/>
    </w:rPr>
  </w:style>
  <w:style w:type="character" w:customStyle="1" w:styleId="WW8Num7z2">
    <w:name w:val="WW8Num7z2"/>
    <w:rPr>
      <w:rFonts w:ascii="Arial" w:hAnsi="Arial" w:cs="Arial"/>
      <w:b/>
      <w:i w:val="0"/>
      <w:sz w:val="24"/>
      <w:szCs w:val="24"/>
    </w:rPr>
  </w:style>
  <w:style w:type="character" w:customStyle="1" w:styleId="WW8Num8z1">
    <w:name w:val="WW8Num8z1"/>
    <w:rPr>
      <w:rFonts w:ascii="OpenSymbol" w:hAnsi="OpenSymbol" w:cs="Open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DefaultParagraphFont1">
    <w:name w:val="WW-Default Paragraph Font1"/>
  </w:style>
  <w:style w:type="character" w:customStyle="1" w:styleId="WW8Num1z1">
    <w:name w:val="WW8Num1z1"/>
    <w:rPr>
      <w:rFonts w:ascii="Arial" w:hAnsi="Arial" w:cs="Arial"/>
    </w:rPr>
  </w:style>
  <w:style w:type="character" w:customStyle="1" w:styleId="WW-Absatz-Standardschriftart111111111111111">
    <w:name w:val="WW-Absatz-Standardschriftart111111111111111"/>
  </w:style>
  <w:style w:type="character" w:customStyle="1" w:styleId="WW8Num2z1">
    <w:name w:val="WW8Num2z1"/>
    <w:rPr>
      <w:rFonts w:ascii="Arial" w:hAnsi="Arial" w:cs="Arial"/>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12z2">
    <w:name w:val="WW8Num12z2"/>
    <w:rPr>
      <w:rFonts w:ascii="Arial" w:hAnsi="Arial" w:cs="Arial"/>
      <w:b/>
      <w:i w:val="0"/>
      <w:sz w:val="24"/>
      <w:szCs w:val="24"/>
    </w:rPr>
  </w:style>
  <w:style w:type="character" w:customStyle="1" w:styleId="Fontepargpadro1">
    <w:name w:val="Fonte parág. padrão1"/>
  </w:style>
  <w:style w:type="character" w:customStyle="1" w:styleId="Ttulo5Char">
    <w:name w:val="Título 5 Char"/>
    <w:rPr>
      <w:b/>
      <w:bCs/>
      <w:i/>
      <w:iCs/>
      <w:sz w:val="26"/>
      <w:szCs w:val="26"/>
      <w:lang w:bidi="ar-SA"/>
    </w:rPr>
  </w:style>
  <w:style w:type="character" w:styleId="Hyperlink">
    <w:name w:val="Hyperlink"/>
    <w:rPr>
      <w:color w:val="0000FF"/>
      <w:u w:val="single"/>
    </w:rPr>
  </w:style>
  <w:style w:type="character" w:customStyle="1" w:styleId="CorpodetextoChar">
    <w:name w:val="Corpo de texto Char"/>
    <w:rPr>
      <w:sz w:val="24"/>
      <w:szCs w:val="24"/>
      <w:lang w:bidi="ar-SA"/>
    </w:rPr>
  </w:style>
  <w:style w:type="character" w:styleId="PageNumber">
    <w:name w:val="page number"/>
    <w:basedOn w:val="Fontepargpadro1"/>
  </w:style>
  <w:style w:type="character" w:customStyle="1" w:styleId="CharChar">
    <w:name w:val="Char Char"/>
    <w:basedOn w:val="Fontepargpadro1"/>
  </w:style>
  <w:style w:type="character" w:customStyle="1" w:styleId="FigurasChar">
    <w:name w:val="Figuras Char"/>
    <w:rPr>
      <w:rFonts w:ascii="Arial" w:hAnsi="Arial" w:cs="Arial"/>
      <w:sz w:val="22"/>
      <w:szCs w:val="22"/>
    </w:rPr>
  </w:style>
  <w:style w:type="character" w:customStyle="1" w:styleId="CabealhoChar">
    <w:name w:val="Cabeçalho Char"/>
    <w:rPr>
      <w:sz w:val="24"/>
      <w:szCs w:val="24"/>
      <w:lang w:bidi="ar-SA"/>
    </w:rPr>
  </w:style>
  <w:style w:type="character" w:customStyle="1" w:styleId="Refdecomentrio1">
    <w:name w:val="Ref. de comentário1"/>
    <w:rPr>
      <w:sz w:val="16"/>
      <w:szCs w:val="16"/>
    </w:rPr>
  </w:style>
  <w:style w:type="character" w:customStyle="1" w:styleId="smlink1">
    <w:name w:val="smlink1"/>
    <w:rPr>
      <w:rFonts w:ascii="Arial" w:hAnsi="Arial" w:cs="Arial"/>
      <w:sz w:val="17"/>
      <w:szCs w:val="17"/>
    </w:rPr>
  </w:style>
  <w:style w:type="character" w:styleId="Strong">
    <w:name w:val="Strong"/>
    <w:qFormat/>
    <w:rPr>
      <w:b/>
      <w:bCs/>
    </w:rPr>
  </w:style>
  <w:style w:type="character" w:customStyle="1" w:styleId="EstiloEstiloPargrafoTCCesquerda063cmPrimeiralinhaChar">
    <w:name w:val="Estilo Estilo Parágrafo TCC + À esquerda:  063 cm + Primeira linha: ... Char"/>
    <w:rPr>
      <w:rFonts w:ascii="Arial" w:eastAsia="SimSun" w:hAnsi="Arial" w:cs="Arial"/>
      <w:sz w:val="24"/>
      <w:lang w:eastAsia="zh-CN" w:bidi="ar-SA"/>
    </w:rPr>
  </w:style>
  <w:style w:type="character" w:customStyle="1" w:styleId="TabelaCharChar">
    <w:name w:val="Tabela Char Char"/>
    <w:rPr>
      <w:rFonts w:ascii="Arial" w:hAnsi="Arial" w:cs="Arial"/>
      <w:szCs w:val="36"/>
      <w:lang w:bidi="ar-SA"/>
    </w:rPr>
  </w:style>
  <w:style w:type="character" w:customStyle="1" w:styleId="EstiloTabelaEsquerdaChar">
    <w:name w:val="Estilo Tabela + Esquerda Char"/>
    <w:basedOn w:val="TabelaCharChar"/>
    <w:rPr>
      <w:rFonts w:ascii="Arial" w:hAnsi="Arial" w:cs="Arial"/>
      <w:szCs w:val="36"/>
      <w:lang w:bidi="ar-SA"/>
    </w:rPr>
  </w:style>
  <w:style w:type="character" w:styleId="Emphasis">
    <w:name w:val="Emphasis"/>
    <w:qFormat/>
    <w:rPr>
      <w:i/>
      <w:iCs/>
    </w:rPr>
  </w:style>
  <w:style w:type="character" w:customStyle="1" w:styleId="style6">
    <w:name w:val="style6"/>
    <w:basedOn w:val="Fontepargpadro1"/>
  </w:style>
  <w:style w:type="character" w:customStyle="1" w:styleId="a">
    <w:name w:val="a"/>
    <w:basedOn w:val="Fontepargpadro1"/>
  </w:style>
  <w:style w:type="character" w:customStyle="1" w:styleId="aut">
    <w:name w:val="aut"/>
    <w:basedOn w:val="Fontepargpadro1"/>
  </w:style>
  <w:style w:type="character" w:customStyle="1" w:styleId="MapadoDocumentoChar">
    <w:name w:val="Mapa do Documento Char"/>
    <w:rPr>
      <w:rFonts w:ascii="Tahoma" w:hAnsi="Tahoma" w:cs="Tahoma"/>
      <w:sz w:val="16"/>
      <w:szCs w:val="16"/>
      <w:lang w:bidi="ar-SA"/>
    </w:rPr>
  </w:style>
  <w:style w:type="character" w:customStyle="1" w:styleId="addmd">
    <w:name w:val="addmd"/>
    <w:rPr>
      <w:rFonts w:ascii="Times New Roman" w:hAnsi="Times New Roman" w:cs="Times New Roman"/>
    </w:rPr>
  </w:style>
  <w:style w:type="character" w:customStyle="1" w:styleId="shorttext">
    <w:name w:val="short_text"/>
    <w:basedOn w:val="Fontepargpadro1"/>
  </w:style>
  <w:style w:type="character" w:customStyle="1" w:styleId="hps">
    <w:name w:val="hps"/>
    <w:basedOn w:val="Fontepargpadro1"/>
  </w:style>
  <w:style w:type="character" w:customStyle="1" w:styleId="PargrafoTCCChar">
    <w:name w:val="Parágrafo TCC Char"/>
    <w:rPr>
      <w:rFonts w:ascii="Arial" w:hAnsi="Arial" w:cs="Arial"/>
      <w:sz w:val="24"/>
      <w:szCs w:val="24"/>
      <w:lang w:bidi="ar-SA"/>
    </w:rPr>
  </w:style>
  <w:style w:type="character" w:customStyle="1" w:styleId="RefernciaTCCChar">
    <w:name w:val="Referência TCC Char"/>
    <w:rPr>
      <w:rFonts w:ascii="Arial" w:hAnsi="Arial" w:cs="Arial"/>
      <w:caps/>
      <w:sz w:val="22"/>
      <w:szCs w:val="22"/>
      <w:lang w:bidi="ar-SA"/>
    </w:rPr>
  </w:style>
  <w:style w:type="character" w:customStyle="1" w:styleId="RefernciasTCCChar">
    <w:name w:val="Referências TCC Char"/>
    <w:rPr>
      <w:rFonts w:ascii="Arial" w:hAnsi="Arial" w:cs="Arial"/>
      <w:sz w:val="24"/>
      <w:szCs w:val="24"/>
      <w:lang w:bidi="ar-SA"/>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apple-style-span">
    <w:name w:val="apple-style-span"/>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apple-converted-space">
    <w:name w:val="apple-converted-space"/>
  </w:style>
  <w:style w:type="character" w:customStyle="1" w:styleId="tcc-padroChar">
    <w:name w:val="tcc - padrão Char"/>
    <w:rPr>
      <w:rFonts w:ascii="Arial" w:hAnsi="Arial" w:cs="Arial"/>
      <w:sz w:val="24"/>
      <w:szCs w:val="24"/>
      <w:lang w:eastAsia="zh-CN"/>
    </w:rPr>
  </w:style>
  <w:style w:type="character" w:customStyle="1" w:styleId="CaptionCharacters">
    <w:name w:val="Caption Characters"/>
  </w:style>
  <w:style w:type="character" w:customStyle="1" w:styleId="EndnoteCharacters">
    <w:name w:val="Endnote Characters"/>
  </w:style>
  <w:style w:type="character" w:customStyle="1" w:styleId="BalloonTextChar">
    <w:name w:val="Balloon Text Char"/>
    <w:rPr>
      <w:rFonts w:ascii="Tahoma" w:hAnsi="Tahoma" w:cs="Tahoma"/>
      <w:sz w:val="16"/>
      <w:szCs w:val="16"/>
      <w:lang w:eastAsia="zh-CN"/>
    </w:rPr>
  </w:style>
  <w:style w:type="character" w:customStyle="1" w:styleId="BodyTextChar">
    <w:name w:val="Body Text Char"/>
    <w:rPr>
      <w:sz w:val="24"/>
      <w:szCs w:val="24"/>
      <w:lang w:eastAsia="zh-CN"/>
    </w:rPr>
  </w:style>
  <w:style w:type="character" w:customStyle="1" w:styleId="BodyTextIndentChar">
    <w:name w:val="Body Text Indent Char"/>
    <w:rPr>
      <w:sz w:val="24"/>
      <w:szCs w:val="24"/>
      <w:lang w:eastAsia="zh-CN"/>
    </w:rPr>
  </w:style>
  <w:style w:type="character" w:customStyle="1" w:styleId="BodyTextChar1">
    <w:name w:val="Body Text Char1"/>
    <w:rPr>
      <w:sz w:val="24"/>
      <w:szCs w:val="24"/>
      <w:lang w:eastAsia="zh-CN"/>
    </w:rPr>
  </w:style>
  <w:style w:type="character" w:customStyle="1" w:styleId="BodyTextIndentChar1">
    <w:name w:val="Body Text Indent Char1"/>
    <w:rPr>
      <w:sz w:val="24"/>
      <w:szCs w:val="24"/>
      <w:lang w:eastAsia="zh-CN"/>
    </w:rPr>
  </w:style>
  <w:style w:type="paragraph" w:customStyle="1" w:styleId="Ttulo">
    <w:name w:val="Título"/>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2"/>
    <w:pPr>
      <w:jc w:val="both"/>
    </w:pPr>
  </w:style>
  <w:style w:type="paragraph" w:styleId="List">
    <w:name w:val="List"/>
    <w:basedOn w:val="BodyText"/>
    <w:rPr>
      <w:rFonts w:cs="Lohit Hindi"/>
    </w:rPr>
  </w:style>
  <w:style w:type="paragraph" w:styleId="Caption">
    <w:name w:val="caption"/>
    <w:basedOn w:val="Normal"/>
    <w:next w:val="Normal"/>
    <w:qFormat/>
    <w:pPr>
      <w:jc w:val="center"/>
    </w:pPr>
    <w:rPr>
      <w:rFonts w:ascii="Arial" w:hAnsi="Arial" w:cs="Arial"/>
      <w:bCs/>
      <w:sz w:val="20"/>
      <w:szCs w:val="20"/>
    </w:rPr>
  </w:style>
  <w:style w:type="paragraph" w:customStyle="1" w:styleId="ndice">
    <w:name w:val="Índice"/>
    <w:basedOn w:val="Normal"/>
    <w:pPr>
      <w:suppressLineNumbers/>
    </w:pPr>
    <w:rPr>
      <w:rFonts w:cs="Mangal"/>
    </w:rPr>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customStyle="1" w:styleId="Index">
    <w:name w:val="Index"/>
    <w:basedOn w:val="Normal"/>
    <w:pPr>
      <w:suppressLineNumbers/>
    </w:pPr>
    <w:rPr>
      <w:rFonts w:cs="Lohit Hindi"/>
    </w:rPr>
  </w:style>
  <w:style w:type="paragraph" w:customStyle="1" w:styleId="Ttulo1">
    <w:name w:val="Título1"/>
    <w:basedOn w:val="Normal"/>
    <w:next w:val="BodyText"/>
    <w:pPr>
      <w:keepNext/>
      <w:spacing w:before="240" w:after="120"/>
    </w:pPr>
    <w:rPr>
      <w:rFonts w:ascii="Arial" w:eastAsia="Microsoft YaHei" w:hAnsi="Arial" w:cs="Mangal"/>
      <w:sz w:val="28"/>
      <w:szCs w:val="28"/>
    </w:rPr>
  </w:style>
  <w:style w:type="paragraph" w:customStyle="1" w:styleId="PargrafoTCC">
    <w:name w:val="Parágrafo TCC"/>
    <w:basedOn w:val="Normal"/>
    <w:pPr>
      <w:spacing w:before="240" w:line="360" w:lineRule="auto"/>
      <w:ind w:firstLine="1134"/>
      <w:jc w:val="both"/>
    </w:pPr>
    <w:rPr>
      <w:rFonts w:ascii="Arial" w:hAnsi="Arial" w:cs="Arial"/>
    </w:rPr>
  </w:style>
  <w:style w:type="paragraph" w:customStyle="1" w:styleId="WW-Caption">
    <w:name w:val="WW-Caption"/>
    <w:basedOn w:val="PargrafoTCC"/>
    <w:pPr>
      <w:suppressLineNumbers/>
      <w:spacing w:before="120" w:after="120"/>
      <w:ind w:firstLine="0"/>
      <w:jc w:val="center"/>
    </w:pPr>
    <w:rPr>
      <w:rFonts w:cs="Lohit Hindi"/>
      <w:b/>
      <w:iCs/>
      <w:sz w:val="20"/>
    </w:rPr>
  </w:style>
  <w:style w:type="paragraph" w:customStyle="1" w:styleId="TtuloTCC">
    <w:name w:val="Título TCC"/>
    <w:basedOn w:val="Normal"/>
    <w:next w:val="LocalTCC"/>
    <w:pPr>
      <w:spacing w:line="360" w:lineRule="auto"/>
      <w:jc w:val="center"/>
    </w:pPr>
    <w:rPr>
      <w:rFonts w:ascii="Arial" w:hAnsi="Arial" w:cs="Arial"/>
      <w:b/>
      <w:caps/>
      <w:sz w:val="36"/>
      <w:szCs w:val="36"/>
    </w:rPr>
  </w:style>
  <w:style w:type="paragraph" w:customStyle="1" w:styleId="TtuloCaptuloTCC">
    <w:name w:val="Título Capítulo TCC"/>
    <w:basedOn w:val="TtuloTCC"/>
    <w:pPr>
      <w:jc w:val="right"/>
    </w:pPr>
  </w:style>
  <w:style w:type="paragraph" w:customStyle="1" w:styleId="SeoSecundriaTCC">
    <w:name w:val="Seção Secundária TCC"/>
    <w:basedOn w:val="Normal"/>
    <w:next w:val="Normal"/>
    <w:pPr>
      <w:keepNext/>
      <w:tabs>
        <w:tab w:val="left" w:pos="0"/>
      </w:tabs>
    </w:pPr>
    <w:rPr>
      <w:rFonts w:ascii="Arial" w:hAnsi="Arial" w:cs="Arial"/>
      <w:b/>
      <w:bCs/>
      <w:szCs w:val="20"/>
    </w:rPr>
  </w:style>
  <w:style w:type="paragraph" w:customStyle="1" w:styleId="CitaoTCC">
    <w:name w:val="Citação TCC"/>
    <w:basedOn w:val="Normal"/>
    <w:next w:val="Normal"/>
    <w:pPr>
      <w:spacing w:before="120" w:after="600"/>
      <w:ind w:left="2268"/>
      <w:jc w:val="both"/>
    </w:pPr>
    <w:rPr>
      <w:rFonts w:ascii="Arial" w:hAnsi="Arial" w:cs="Arial"/>
      <w:sz w:val="22"/>
    </w:rPr>
  </w:style>
  <w:style w:type="paragraph" w:customStyle="1" w:styleId="NotadeRodapTCC">
    <w:name w:val="Nota de Rodapé TCC"/>
    <w:basedOn w:val="Normal"/>
    <w:next w:val="FootnoteText"/>
    <w:pPr>
      <w:ind w:left="136" w:hanging="136"/>
      <w:jc w:val="both"/>
    </w:pPr>
    <w:rPr>
      <w:rFonts w:ascii="Arial" w:hAnsi="Arial" w:cs="Arial"/>
      <w:sz w:val="20"/>
    </w:rPr>
  </w:style>
  <w:style w:type="paragraph" w:styleId="FootnoteText">
    <w:name w:val="footnote text"/>
    <w:basedOn w:val="Normal"/>
    <w:rPr>
      <w:sz w:val="20"/>
      <w:szCs w:val="20"/>
    </w:rPr>
  </w:style>
  <w:style w:type="paragraph" w:customStyle="1" w:styleId="SumrioTCC">
    <w:name w:val="Sumário TCC"/>
    <w:basedOn w:val="Normal"/>
    <w:pPr>
      <w:tabs>
        <w:tab w:val="left" w:leader="dot" w:pos="8732"/>
      </w:tabs>
      <w:spacing w:line="480" w:lineRule="auto"/>
      <w:jc w:val="both"/>
    </w:pPr>
    <w:rPr>
      <w:rFonts w:ascii="Arial" w:hAnsi="Arial" w:cs="Arial"/>
    </w:rPr>
  </w:style>
  <w:style w:type="paragraph" w:customStyle="1" w:styleId="AutorTCC">
    <w:name w:val="Autor TCC"/>
    <w:basedOn w:val="Normal"/>
    <w:next w:val="Heading"/>
    <w:pPr>
      <w:spacing w:line="480" w:lineRule="auto"/>
      <w:jc w:val="center"/>
    </w:pPr>
    <w:rPr>
      <w:rFonts w:ascii="Arial" w:hAnsi="Arial" w:cs="Arial"/>
      <w:b/>
      <w:caps/>
      <w:sz w:val="32"/>
      <w:szCs w:val="32"/>
    </w:rPr>
  </w:style>
  <w:style w:type="paragraph" w:customStyle="1" w:styleId="LocalTCC">
    <w:name w:val="Local TCC"/>
    <w:basedOn w:val="Normal"/>
    <w:pPr>
      <w:spacing w:after="120"/>
      <w:jc w:val="center"/>
    </w:pPr>
    <w:rPr>
      <w:rFonts w:ascii="Arial" w:hAnsi="Arial" w:cs="Arial"/>
      <w:sz w:val="28"/>
    </w:rPr>
  </w:style>
  <w:style w:type="paragraph" w:customStyle="1" w:styleId="RefernciasTCC">
    <w:name w:val="Referências TCC"/>
    <w:basedOn w:val="Normal"/>
    <w:pPr>
      <w:spacing w:after="240"/>
    </w:pPr>
    <w:rPr>
      <w:rFonts w:ascii="Arial" w:hAnsi="Arial" w:cs="Arial"/>
    </w:rPr>
  </w:style>
  <w:style w:type="paragraph" w:styleId="TOC1">
    <w:name w:val="toc 1"/>
    <w:basedOn w:val="Normal"/>
    <w:next w:val="Normal"/>
    <w:uiPriority w:val="39"/>
    <w:pPr>
      <w:spacing w:line="200" w:lineRule="atLeast"/>
      <w:jc w:val="both"/>
    </w:pPr>
    <w:rPr>
      <w:rFonts w:ascii="Arial" w:hAnsi="Arial" w:cs="Arial"/>
      <w:caps/>
      <w:szCs w:val="22"/>
      <w:lang w:eastAsia="pt-BR"/>
    </w:rPr>
  </w:style>
  <w:style w:type="paragraph" w:customStyle="1" w:styleId="Textodebalo1">
    <w:name w:val="Texto de balão1"/>
    <w:basedOn w:val="Normal"/>
    <w:rPr>
      <w:rFonts w:ascii="Tahoma" w:hAnsi="Tahoma" w:cs="Tahoma"/>
      <w:sz w:val="16"/>
      <w:szCs w:val="16"/>
    </w:rPr>
  </w:style>
  <w:style w:type="paragraph" w:customStyle="1" w:styleId="Espaoantesdetitulo">
    <w:name w:val="Espaço antes de titulo"/>
    <w:basedOn w:val="BodyText"/>
    <w:next w:val="SeoSecundriaTCC"/>
    <w:pPr>
      <w:spacing w:line="360" w:lineRule="auto"/>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style>
  <w:style w:type="paragraph" w:customStyle="1" w:styleId="Figuras">
    <w:name w:val="Figuras"/>
    <w:basedOn w:val="ndicedeilustraes1"/>
    <w:pPr>
      <w:spacing w:line="360" w:lineRule="auto"/>
      <w:jc w:val="center"/>
    </w:pPr>
    <w:rPr>
      <w:rFonts w:ascii="Arial" w:hAnsi="Arial" w:cs="Arial"/>
      <w:sz w:val="20"/>
      <w:szCs w:val="22"/>
    </w:rPr>
  </w:style>
  <w:style w:type="paragraph" w:styleId="TOC2">
    <w:name w:val="toc 2"/>
    <w:basedOn w:val="Normal"/>
    <w:next w:val="Normal"/>
    <w:uiPriority w:val="39"/>
    <w:pPr>
      <w:tabs>
        <w:tab w:val="left" w:pos="900"/>
        <w:tab w:val="left" w:pos="1620"/>
        <w:tab w:val="right" w:leader="dot" w:pos="8789"/>
      </w:tabs>
      <w:ind w:left="245"/>
      <w:jc w:val="both"/>
    </w:pPr>
    <w:rPr>
      <w:rFonts w:ascii="Arial" w:hAnsi="Arial" w:cs="Arial"/>
    </w:rPr>
  </w:style>
  <w:style w:type="paragraph" w:styleId="Header">
    <w:name w:val="header"/>
    <w:basedOn w:val="Normal"/>
    <w:pPr>
      <w:tabs>
        <w:tab w:val="center" w:pos="4252"/>
        <w:tab w:val="right" w:pos="8504"/>
      </w:tabs>
    </w:pPr>
  </w:style>
  <w:style w:type="paragraph" w:customStyle="1" w:styleId="SeoTerciriaTCC">
    <w:name w:val="Seção Terciária TCC"/>
    <w:basedOn w:val="SeoSecundriaTCC"/>
    <w:next w:val="Normal"/>
    <w:pPr>
      <w:tabs>
        <w:tab w:val="num" w:pos="0"/>
      </w:tabs>
      <w:ind w:left="391" w:hanging="391"/>
    </w:pPr>
  </w:style>
  <w:style w:type="paragraph" w:styleId="TOC3">
    <w:name w:val="toc 3"/>
    <w:basedOn w:val="Normal"/>
    <w:next w:val="Normal"/>
    <w:uiPriority w:val="39"/>
    <w:pPr>
      <w:tabs>
        <w:tab w:val="left" w:pos="1620"/>
        <w:tab w:val="right" w:leader="dot" w:pos="8778"/>
      </w:tabs>
      <w:ind w:left="418"/>
      <w:jc w:val="right"/>
    </w:pPr>
    <w:rPr>
      <w:rFonts w:ascii="Arial" w:hAnsi="Arial" w:cs="Arial"/>
    </w:rPr>
  </w:style>
  <w:style w:type="paragraph" w:customStyle="1" w:styleId="Textodecomentrio1">
    <w:name w:val="Texto de comentário1"/>
    <w:basedOn w:val="Normal"/>
    <w:rPr>
      <w:sz w:val="20"/>
      <w:szCs w:val="20"/>
    </w:rPr>
  </w:style>
  <w:style w:type="paragraph" w:customStyle="1" w:styleId="Hideotitulo2">
    <w:name w:val="Hideo_titulo_2"/>
    <w:basedOn w:val="Normal"/>
    <w:pPr>
      <w:spacing w:after="240" w:line="480" w:lineRule="auto"/>
      <w:jc w:val="both"/>
    </w:pPr>
    <w:rPr>
      <w:rFonts w:ascii="Arial" w:hAnsi="Arial" w:cs="Arial"/>
      <w:b/>
    </w:rPr>
  </w:style>
  <w:style w:type="paragraph" w:customStyle="1" w:styleId="Tabela">
    <w:name w:val="Tabela"/>
    <w:basedOn w:val="Normal"/>
    <w:pPr>
      <w:tabs>
        <w:tab w:val="num" w:pos="0"/>
      </w:tabs>
      <w:spacing w:line="360" w:lineRule="auto"/>
      <w:jc w:val="center"/>
    </w:pPr>
    <w:rPr>
      <w:rFonts w:ascii="Arial" w:hAnsi="Arial" w:cs="Arial"/>
      <w:sz w:val="20"/>
      <w:szCs w:val="36"/>
    </w:rPr>
  </w:style>
  <w:style w:type="paragraph" w:customStyle="1" w:styleId="Bibliografia1">
    <w:name w:val="Bibliografia1"/>
    <w:basedOn w:val="Normal"/>
    <w:pPr>
      <w:ind w:left="426" w:hanging="426"/>
      <w:jc w:val="both"/>
    </w:pPr>
    <w:rPr>
      <w:szCs w:val="20"/>
      <w:lang w:eastAsia="pt-BR"/>
    </w:rPr>
  </w:style>
  <w:style w:type="paragraph" w:customStyle="1" w:styleId="EstiloEstiloPargrafoTCCesquerda063cmPrimeiralinha">
    <w:name w:val="Estilo Estilo Parágrafo TCC + À esquerda:  063 cm + Primeira linha: ..."/>
    <w:basedOn w:val="Normal"/>
    <w:pPr>
      <w:spacing w:line="360" w:lineRule="auto"/>
      <w:ind w:firstLine="1134"/>
      <w:jc w:val="both"/>
    </w:pPr>
    <w:rPr>
      <w:rFonts w:ascii="Arial" w:eastAsia="SimSun" w:hAnsi="Arial" w:cs="Arial"/>
      <w:szCs w:val="20"/>
    </w:rPr>
  </w:style>
  <w:style w:type="paragraph" w:styleId="BodyTextIndent">
    <w:name w:val="Body Text Indent"/>
    <w:basedOn w:val="Normal"/>
    <w:link w:val="BodyTextIndentChar2"/>
    <w:pPr>
      <w:spacing w:after="120"/>
      <w:ind w:left="283"/>
    </w:pPr>
  </w:style>
  <w:style w:type="paragraph" w:customStyle="1" w:styleId="infoblue">
    <w:name w:val="infoblue"/>
    <w:basedOn w:val="Normal"/>
    <w:next w:val="Normal"/>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Pr>
      <w:rFonts w:cs="Times New Roman"/>
      <w:szCs w:val="20"/>
    </w:rPr>
  </w:style>
  <w:style w:type="paragraph" w:customStyle="1" w:styleId="ItemizaoTCC">
    <w:name w:val="Itemização TCC"/>
    <w:basedOn w:val="PargrafoTCC"/>
    <w:pPr>
      <w:numPr>
        <w:numId w:val="14"/>
      </w:numPr>
      <w:tabs>
        <w:tab w:val="left" w:pos="1021"/>
      </w:tabs>
    </w:pPr>
  </w:style>
  <w:style w:type="paragraph" w:customStyle="1" w:styleId="Figura">
    <w:name w:val="Figura"/>
    <w:basedOn w:val="Tabela"/>
    <w:next w:val="Espaoantesdetitulo"/>
    <w:pPr>
      <w:tabs>
        <w:tab w:val="clear" w:pos="0"/>
        <w:tab w:val="num" w:pos="540"/>
      </w:tabs>
      <w:ind w:left="540" w:hanging="540"/>
    </w:pPr>
  </w:style>
  <w:style w:type="paragraph" w:customStyle="1" w:styleId="Frmula">
    <w:name w:val="Fórmula"/>
    <w:basedOn w:val="Normal"/>
    <w:pPr>
      <w:autoSpaceDE w:val="0"/>
      <w:spacing w:line="360" w:lineRule="auto"/>
      <w:ind w:firstLine="1134"/>
      <w:jc w:val="both"/>
    </w:pPr>
    <w:rPr>
      <w:rFonts w:ascii="Arial" w:hAnsi="Arial" w:cs="Arial"/>
    </w:rPr>
  </w:style>
  <w:style w:type="paragraph" w:customStyle="1" w:styleId="EstiloFrmulaEsquerda349cmPrimeiralinha0cm">
    <w:name w:val="Estilo Fórmula + Esquerda:  349 cm Primeira linha:  0 cm"/>
    <w:basedOn w:val="Frmula"/>
    <w:pPr>
      <w:ind w:left="1980" w:firstLine="0"/>
      <w:jc w:val="left"/>
    </w:pPr>
    <w:rPr>
      <w:szCs w:val="20"/>
    </w:rPr>
  </w:style>
  <w:style w:type="paragraph" w:customStyle="1" w:styleId="ndicedeilustraoTCC">
    <w:name w:val="Índice de ilustração TCC"/>
    <w:basedOn w:val="ndicedeilustraes1"/>
    <w:pPr>
      <w:spacing w:before="60" w:after="60"/>
      <w:jc w:val="center"/>
    </w:pPr>
    <w:rPr>
      <w:rFonts w:ascii="Arial" w:hAnsi="Arial" w:cs="Arial"/>
      <w:sz w:val="20"/>
      <w:szCs w:val="20"/>
    </w:rPr>
  </w:style>
  <w:style w:type="paragraph" w:customStyle="1" w:styleId="SeoTerciria3">
    <w:name w:val="Seção Terciária3"/>
    <w:basedOn w:val="Normal"/>
    <w:pPr>
      <w:tabs>
        <w:tab w:val="num" w:pos="540"/>
      </w:tabs>
      <w:ind w:left="540" w:hanging="540"/>
    </w:pPr>
  </w:style>
  <w:style w:type="paragraph" w:customStyle="1" w:styleId="DedicatriaTCC">
    <w:name w:val="Dedicatória TCC"/>
    <w:basedOn w:val="Normal"/>
    <w:pPr>
      <w:ind w:firstLine="708"/>
      <w:jc w:val="right"/>
    </w:pPr>
    <w:rPr>
      <w:rFonts w:ascii="Arial" w:hAnsi="Arial" w:cs="Arial"/>
      <w:sz w:val="20"/>
    </w:rPr>
  </w:style>
  <w:style w:type="paragraph" w:customStyle="1" w:styleId="NormalJustificadoJustificado">
    <w:name w:val="Normal + Justificado + Justificado"/>
    <w:basedOn w:val="Normal"/>
    <w:pPr>
      <w:jc w:val="both"/>
    </w:pPr>
  </w:style>
  <w:style w:type="paragraph" w:styleId="NormalWeb">
    <w:name w:val="Normal (Web)"/>
    <w:basedOn w:val="Normal"/>
    <w:pPr>
      <w:spacing w:before="280" w:after="280"/>
    </w:pPr>
    <w:rPr>
      <w:rFonts w:eastAsia="MS Mincho"/>
      <w:lang w:eastAsia="ja-JP"/>
    </w:rPr>
  </w:style>
  <w:style w:type="paragraph" w:customStyle="1" w:styleId="EstiloTtulo112pt">
    <w:name w:val="Estilo Título 1 + 12 pt"/>
    <w:basedOn w:val="Heading2"/>
    <w:pPr>
      <w:numPr>
        <w:ilvl w:val="0"/>
        <w:numId w:val="0"/>
      </w:numPr>
    </w:pPr>
  </w:style>
  <w:style w:type="paragraph" w:customStyle="1" w:styleId="MapadoDocumento1">
    <w:name w:val="Mapa do Documento1"/>
    <w:basedOn w:val="Normal"/>
    <w:rPr>
      <w:rFonts w:ascii="Tahoma" w:hAnsi="Tahoma" w:cs="Tahoma"/>
      <w:sz w:val="16"/>
      <w:szCs w:val="16"/>
    </w:rPr>
  </w:style>
  <w:style w:type="paragraph" w:styleId="IndexHeading">
    <w:name w:val="index heading"/>
    <w:basedOn w:val="Normal"/>
    <w:next w:val="Index1"/>
  </w:style>
  <w:style w:type="paragraph" w:styleId="Index1">
    <w:name w:val="index 1"/>
    <w:basedOn w:val="Normal"/>
    <w:next w:val="Normal"/>
    <w:pPr>
      <w:ind w:left="240" w:hanging="240"/>
    </w:pPr>
  </w:style>
  <w:style w:type="paragraph" w:customStyle="1" w:styleId="Referncia">
    <w:name w:val="Referência"/>
    <w:basedOn w:val="Normal"/>
    <w:pPr>
      <w:autoSpaceDE w:val="0"/>
      <w:spacing w:before="240"/>
      <w:jc w:val="both"/>
    </w:pPr>
    <w:rPr>
      <w:rFonts w:ascii="Arial" w:hAnsi="Arial" w:cs="Arial"/>
      <w:caps/>
      <w:sz w:val="22"/>
      <w:szCs w:val="22"/>
    </w:rPr>
  </w:style>
  <w:style w:type="paragraph" w:customStyle="1" w:styleId="EpgrafeTCC">
    <w:name w:val="Epígrafe TCC"/>
    <w:basedOn w:val="Heading4"/>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pPr>
      <w:spacing w:before="240" w:after="240"/>
      <w:jc w:val="both"/>
    </w:pPr>
    <w:rPr>
      <w:rFonts w:ascii="Arial" w:hAnsi="Arial" w:cs="Arial"/>
      <w:color w:val="0000FF"/>
      <w:sz w:val="22"/>
      <w:szCs w:val="22"/>
    </w:rPr>
  </w:style>
  <w:style w:type="paragraph" w:customStyle="1" w:styleId="AbstractTCC">
    <w:name w:val="Abstract TCC"/>
    <w:basedOn w:val="Normal"/>
    <w:pPr>
      <w:spacing w:before="240" w:after="240"/>
      <w:jc w:val="both"/>
    </w:pPr>
    <w:rPr>
      <w:rFonts w:ascii="Arial" w:hAnsi="Arial" w:cs="Arial"/>
      <w:i/>
      <w:color w:val="0000FF"/>
      <w:sz w:val="22"/>
      <w:szCs w:val="22"/>
    </w:rPr>
  </w:style>
  <w:style w:type="paragraph" w:customStyle="1" w:styleId="CaptuloSumrioTCC">
    <w:name w:val="Capítulo Sumário TCC"/>
    <w:basedOn w:val="Normal"/>
    <w:pPr>
      <w:jc w:val="both"/>
    </w:pPr>
    <w:rPr>
      <w:rFonts w:ascii="Arial" w:hAnsi="Arial" w:cs="Arial"/>
      <w:caps/>
      <w:sz w:val="22"/>
      <w:szCs w:val="22"/>
    </w:rPr>
  </w:style>
  <w:style w:type="paragraph" w:customStyle="1" w:styleId="SeoSumrioTCC">
    <w:name w:val="Seção Sumário TCC"/>
    <w:basedOn w:val="Normal"/>
    <w:pPr>
      <w:ind w:left="284"/>
      <w:jc w:val="both"/>
    </w:pPr>
    <w:rPr>
      <w:rFonts w:ascii="Arial" w:hAnsi="Arial" w:cs="Arial"/>
    </w:rPr>
  </w:style>
  <w:style w:type="paragraph" w:customStyle="1" w:styleId="RefernciaTCC">
    <w:name w:val="Referência TCC"/>
    <w:basedOn w:val="Normal"/>
    <w:pPr>
      <w:autoSpaceDE w:val="0"/>
      <w:spacing w:before="240"/>
      <w:jc w:val="both"/>
    </w:pPr>
    <w:rPr>
      <w:rFonts w:ascii="Arial" w:hAnsi="Arial" w:cs="Arial"/>
      <w:caps/>
      <w:sz w:val="22"/>
      <w:szCs w:val="22"/>
    </w:rPr>
  </w:style>
  <w:style w:type="paragraph" w:customStyle="1" w:styleId="SeparadorilustraoTCC">
    <w:name w:val="Separador ilustração TCC"/>
    <w:basedOn w:val="ndicedeilustraes1"/>
    <w:pPr>
      <w:jc w:val="center"/>
    </w:pPr>
    <w:rPr>
      <w:rFonts w:ascii="Arial" w:hAnsi="Arial" w:cs="Arial"/>
      <w:b/>
      <w:sz w:val="20"/>
      <w:szCs w:val="20"/>
    </w:rPr>
  </w:style>
  <w:style w:type="paragraph" w:styleId="TOC4">
    <w:name w:val="toc 4"/>
    <w:basedOn w:val="Index"/>
    <w:pPr>
      <w:tabs>
        <w:tab w:val="right" w:leader="dot" w:pos="8789"/>
      </w:tabs>
      <w:ind w:left="576"/>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styleId="TOAHeading">
    <w:name w:val="toa heading"/>
    <w:basedOn w:val="Heading"/>
    <w:pPr>
      <w:suppressLineNumbers/>
    </w:pPr>
  </w:style>
  <w:style w:type="paragraph" w:customStyle="1" w:styleId="Heading10">
    <w:name w:val="Heading 10"/>
    <w:basedOn w:val="Heading"/>
    <w:next w:val="BodyText"/>
    <w:pPr>
      <w:tabs>
        <w:tab w:val="num" w:pos="360"/>
      </w:tabs>
    </w:pPr>
    <w:rPr>
      <w:sz w:val="21"/>
      <w:szCs w:val="21"/>
    </w:rPr>
  </w:style>
  <w:style w:type="paragraph" w:customStyle="1" w:styleId="tcc-padro">
    <w:name w:val="tcc - padrão"/>
    <w:basedOn w:val="Normal"/>
    <w:pPr>
      <w:spacing w:before="240" w:line="360" w:lineRule="auto"/>
      <w:ind w:firstLine="708"/>
      <w:jc w:val="both"/>
    </w:pPr>
    <w:rPr>
      <w:rFonts w:ascii="Arial" w:hAnsi="Arial" w:cs="Arial"/>
    </w:rPr>
  </w:style>
  <w:style w:type="paragraph" w:customStyle="1" w:styleId="tcc-ttulo2">
    <w:name w:val="tcc - título 2"/>
    <w:basedOn w:val="Heading2"/>
    <w:pPr>
      <w:numPr>
        <w:ilvl w:val="0"/>
        <w:numId w:val="0"/>
      </w:numPr>
      <w:tabs>
        <w:tab w:val="num" w:pos="0"/>
      </w:tabs>
      <w:ind w:left="432" w:hanging="432"/>
    </w:pPr>
    <w:rPr>
      <w:rFonts w:cs="Times New Roman"/>
      <w:szCs w:val="24"/>
    </w:rPr>
  </w:style>
  <w:style w:type="paragraph" w:customStyle="1" w:styleId="Illustration">
    <w:name w:val="Illustration"/>
    <w:basedOn w:val="WW-Caption"/>
    <w:rPr>
      <w:color w:val="000000"/>
    </w:rPr>
  </w:style>
  <w:style w:type="paragraph" w:customStyle="1" w:styleId="IllustrationIndexHeading">
    <w:name w:val="Illustration Index Heading"/>
    <w:basedOn w:val="Heading"/>
    <w:pPr>
      <w:suppressLineNumbers/>
    </w:pPr>
  </w:style>
  <w:style w:type="paragraph" w:customStyle="1" w:styleId="IllustrationIndex1">
    <w:name w:val="Illustration Index 1"/>
    <w:basedOn w:val="Index"/>
    <w:pPr>
      <w:tabs>
        <w:tab w:val="right" w:leader="dot" w:pos="8787"/>
      </w:tabs>
    </w:pPr>
  </w:style>
  <w:style w:type="paragraph" w:customStyle="1" w:styleId="WW-Caption1">
    <w:name w:val="WW-Caption1"/>
    <w:basedOn w:val="Normal"/>
    <w:pPr>
      <w:suppressLineNumbers/>
      <w:spacing w:before="120" w:after="120"/>
    </w:pPr>
    <w:rPr>
      <w:i/>
      <w:iCs/>
      <w:sz w:val="20"/>
      <w:szCs w:val="20"/>
    </w:rPr>
  </w:style>
  <w:style w:type="paragraph" w:customStyle="1" w:styleId="Table">
    <w:name w:val="Table"/>
    <w:basedOn w:val="WW-Caption1"/>
  </w:style>
  <w:style w:type="paragraph" w:customStyle="1" w:styleId="Sumrio10">
    <w:name w:val="Sumário 10"/>
    <w:basedOn w:val="ndice"/>
    <w:pPr>
      <w:tabs>
        <w:tab w:val="right" w:leader="dot" w:pos="7091"/>
      </w:tabs>
      <w:ind w:left="2547"/>
    </w:pPr>
  </w:style>
  <w:style w:type="paragraph" w:customStyle="1" w:styleId="Contedodoquadro">
    <w:name w:val="Conteúdo do quadro"/>
    <w:basedOn w:val="BodyText"/>
  </w:style>
  <w:style w:type="paragraph" w:styleId="BalloonText">
    <w:name w:val="Balloon Text"/>
    <w:basedOn w:val="Normal"/>
    <w:rPr>
      <w:rFonts w:ascii="Tahoma" w:hAnsi="Tahoma" w:cs="Tahoma"/>
      <w:sz w:val="16"/>
      <w:szCs w:val="16"/>
    </w:rPr>
  </w:style>
  <w:style w:type="paragraph" w:styleId="TableofFigures">
    <w:name w:val="table of figures"/>
    <w:basedOn w:val="Normal"/>
    <w:next w:val="Normal"/>
    <w:uiPriority w:val="99"/>
    <w:rPr>
      <w:rFonts w:ascii="Arial" w:hAnsi="Arial" w:cs="Arial"/>
    </w:rPr>
  </w:style>
  <w:style w:type="paragraph" w:customStyle="1" w:styleId="PreformattedText">
    <w:name w:val="Preformatted Text"/>
    <w:basedOn w:val="Normal"/>
    <w:rPr>
      <w:rFonts w:ascii="DejaVu Sans Mono" w:eastAsia="Droid Sans" w:hAnsi="DejaVu Sans Mono" w:cs="FreeSans"/>
      <w:sz w:val="20"/>
      <w:szCs w:val="20"/>
    </w:rPr>
  </w:style>
  <w:style w:type="paragraph" w:styleId="NoSpacing">
    <w:name w:val="No Spacing"/>
    <w:qFormat/>
    <w:pPr>
      <w:suppressAutoHyphens/>
    </w:pPr>
    <w:rPr>
      <w:sz w:val="24"/>
      <w:szCs w:val="24"/>
      <w:lang w:eastAsia="zh-CN"/>
    </w:rPr>
  </w:style>
  <w:style w:type="paragraph" w:styleId="Revision">
    <w:name w:val="Revision"/>
    <w:pPr>
      <w:suppressAutoHyphens/>
    </w:pPr>
    <w:rPr>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ListParagraph">
    <w:name w:val="List Paragraph"/>
    <w:basedOn w:val="Normal"/>
    <w:uiPriority w:val="34"/>
    <w:qFormat/>
    <w:rsid w:val="00270A16"/>
    <w:pPr>
      <w:ind w:left="708"/>
    </w:pPr>
  </w:style>
  <w:style w:type="character" w:customStyle="1" w:styleId="BodyTextChar2">
    <w:name w:val="Body Text Char2"/>
    <w:basedOn w:val="DefaultParagraphFont"/>
    <w:link w:val="BodyText"/>
    <w:rsid w:val="00BB5BC2"/>
    <w:rPr>
      <w:sz w:val="24"/>
      <w:szCs w:val="24"/>
      <w:lang w:eastAsia="zh-CN"/>
    </w:rPr>
  </w:style>
  <w:style w:type="character" w:customStyle="1" w:styleId="BodyTextIndentChar2">
    <w:name w:val="Body Text Indent Char2"/>
    <w:basedOn w:val="DefaultParagraphFont"/>
    <w:link w:val="BodyTextIndent"/>
    <w:rsid w:val="00BB5BC2"/>
    <w:rPr>
      <w:sz w:val="24"/>
      <w:szCs w:val="24"/>
      <w:lang w:eastAsia="zh-CN"/>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C320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BC2"/>
    <w:pPr>
      <w:suppressAutoHyphens/>
    </w:pPr>
    <w:rPr>
      <w:sz w:val="24"/>
      <w:szCs w:val="24"/>
      <w:lang w:eastAsia="zh-CN"/>
    </w:rPr>
  </w:style>
  <w:style w:type="paragraph" w:styleId="Heading1">
    <w:name w:val="heading 1"/>
    <w:basedOn w:val="TtuloCaptuloTCC"/>
    <w:next w:val="PargrafoTCC"/>
    <w:qFormat/>
    <w:rsid w:val="007B6AD0"/>
    <w:pPr>
      <w:keepNext/>
      <w:numPr>
        <w:numId w:val="13"/>
      </w:numPr>
      <w:outlineLvl w:val="0"/>
    </w:pPr>
    <w:rPr>
      <w:bCs/>
      <w:kern w:val="1"/>
      <w:szCs w:val="32"/>
    </w:rPr>
  </w:style>
  <w:style w:type="paragraph" w:styleId="Heading2">
    <w:name w:val="heading 2"/>
    <w:basedOn w:val="Normal"/>
    <w:next w:val="Normal"/>
    <w:qFormat/>
    <w:rsid w:val="007B6AD0"/>
    <w:pPr>
      <w:keepNext/>
      <w:numPr>
        <w:ilvl w:val="1"/>
        <w:numId w:val="13"/>
      </w:numPr>
      <w:textAlignment w:val="baseline"/>
      <w:outlineLvl w:val="1"/>
    </w:pPr>
    <w:rPr>
      <w:rFonts w:ascii="Arial" w:hAnsi="Arial" w:cs="Arial"/>
      <w:b/>
      <w:bCs/>
      <w:iCs/>
      <w:szCs w:val="28"/>
    </w:rPr>
  </w:style>
  <w:style w:type="paragraph" w:styleId="Heading3">
    <w:name w:val="heading 3"/>
    <w:basedOn w:val="Normal"/>
    <w:next w:val="PargrafoTCC"/>
    <w:qFormat/>
    <w:rsid w:val="000C2D69"/>
    <w:pPr>
      <w:keepNext/>
      <w:numPr>
        <w:ilvl w:val="2"/>
        <w:numId w:val="13"/>
      </w:numPr>
      <w:outlineLvl w:val="2"/>
    </w:pPr>
    <w:rPr>
      <w:rFonts w:ascii="Arial" w:hAnsi="Arial" w:cs="Arial"/>
      <w:b/>
      <w:bCs/>
      <w:szCs w:val="26"/>
    </w:rPr>
  </w:style>
  <w:style w:type="paragraph" w:styleId="Heading4">
    <w:name w:val="heading 4"/>
    <w:basedOn w:val="Normal"/>
    <w:next w:val="Normal"/>
    <w:qFormat/>
    <w:pPr>
      <w:keepNext/>
      <w:numPr>
        <w:ilvl w:val="3"/>
        <w:numId w:val="13"/>
      </w:numPr>
      <w:spacing w:before="240" w:after="60"/>
      <w:outlineLvl w:val="3"/>
    </w:pPr>
    <w:rPr>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b/>
      <w:bCs/>
      <w:sz w:val="22"/>
      <w:szCs w:val="22"/>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hAnsi="Arial" w:cs="Arial"/>
      <w:b/>
      <w:i w:val="0"/>
      <w:sz w:val="20"/>
      <w:szCs w:val="20"/>
    </w:rPr>
  </w:style>
  <w:style w:type="character" w:customStyle="1" w:styleId="WW8Num4z0">
    <w:name w:val="WW8Num4z0"/>
    <w:rPr>
      <w:b/>
    </w:rPr>
  </w:style>
  <w:style w:type="character" w:customStyle="1" w:styleId="WW8Num5z0">
    <w:name w:val="WW8Num5z0"/>
    <w:rPr>
      <w:rFonts w:ascii="Symbol" w:hAnsi="Symbol" w:cs="Symbol"/>
      <w:color w:val="auto"/>
      <w:sz w:val="18"/>
    </w:rPr>
  </w:style>
  <w:style w:type="character" w:customStyle="1" w:styleId="WW8Num6z0">
    <w:name w:val="WW8Num6z0"/>
    <w:rPr>
      <w:rFonts w:ascii="Arial" w:hAnsi="Arial" w:cs="Arial"/>
      <w:b/>
      <w:i w:val="0"/>
      <w:sz w:val="20"/>
      <w:szCs w:val="20"/>
    </w:rPr>
  </w:style>
  <w:style w:type="character" w:customStyle="1" w:styleId="WW8Num6z2">
    <w:name w:val="WW8Num6z2"/>
    <w:rPr>
      <w:rFonts w:ascii="Arial" w:hAnsi="Arial" w:cs="Arial"/>
      <w:b/>
      <w:i w:val="0"/>
      <w:sz w:val="24"/>
      <w:szCs w:val="24"/>
    </w:rPr>
  </w:style>
  <w:style w:type="character" w:customStyle="1" w:styleId="WW8Num8z0">
    <w:name w:val="WW8Num8z0"/>
    <w:rPr>
      <w:rFonts w:ascii="Times New Roman" w:hAnsi="Times New Roman" w:cs="Times New Roman"/>
    </w:rPr>
  </w:style>
  <w:style w:type="character" w:customStyle="1" w:styleId="WW8Num9z0">
    <w:name w:val="WW8Num9z0"/>
    <w:rPr>
      <w:rFonts w:ascii="Arial" w:hAnsi="Arial" w:cs="Arial"/>
      <w:b/>
      <w:i w:val="0"/>
      <w:sz w:val="20"/>
      <w:szCs w:val="20"/>
    </w:rPr>
  </w:style>
  <w:style w:type="character" w:customStyle="1" w:styleId="WW8Num9z2">
    <w:name w:val="WW8Num9z2"/>
    <w:rPr>
      <w:rFonts w:ascii="Wingdings" w:hAnsi="Wingdings" w:cs="Wingdings"/>
    </w:rPr>
  </w:style>
  <w:style w:type="character" w:customStyle="1" w:styleId="WW8Num11z0">
    <w:name w:val="WW8Num11z0"/>
    <w:rPr>
      <w:rFonts w:ascii="Arial" w:hAnsi="Arial" w:cs="Arial"/>
      <w:b/>
      <w:i w:val="0"/>
      <w:sz w:val="20"/>
      <w:szCs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7z0">
    <w:name w:val="WW8Num7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i w:val="0"/>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2">
    <w:name w:val="WW8Num15z2"/>
    <w:rPr>
      <w:rFonts w:ascii="Arial" w:hAnsi="Arial" w:cs="Arial"/>
      <w:b/>
      <w:i w:val="0"/>
      <w:sz w:val="24"/>
      <w:szCs w:val="24"/>
    </w:rPr>
  </w:style>
  <w:style w:type="character" w:customStyle="1" w:styleId="WW8Num17z0">
    <w:name w:val="WW8Num17z0"/>
    <w:rPr>
      <w:rFonts w:ascii="Symbol" w:hAnsi="Symbol" w:cs="Symbol"/>
    </w:rPr>
  </w:style>
  <w:style w:type="character" w:customStyle="1" w:styleId="WW8Num18z0">
    <w:name w:val="WW8Num18z0"/>
    <w:rPr>
      <w:rFonts w:ascii="Symbol" w:hAnsi="Symbol" w:cs="Times New Roman"/>
    </w:rPr>
  </w:style>
  <w:style w:type="character" w:customStyle="1" w:styleId="WW8Num18z2">
    <w:name w:val="WW8Num18z2"/>
    <w:rPr>
      <w:rFonts w:ascii="Arial" w:hAnsi="Arial" w:cs="Arial"/>
      <w:b/>
      <w:i w:val="0"/>
      <w:sz w:val="24"/>
      <w:szCs w:val="24"/>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21z0">
    <w:name w:val="WW8Num21z0"/>
    <w:rPr>
      <w:rFonts w:ascii="Symbol" w:hAnsi="Symbol" w:cs="Arial"/>
      <w:b/>
      <w:i w:val="0"/>
      <w:sz w:val="20"/>
      <w:szCs w:val="20"/>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5z2">
    <w:name w:val="WW8Num5z2"/>
    <w:rPr>
      <w:rFonts w:ascii="Wingdings" w:hAnsi="Wingdings" w:cs="Wingdings"/>
    </w:rPr>
  </w:style>
  <w:style w:type="character" w:customStyle="1" w:styleId="WW8Num8z2">
    <w:name w:val="WW8Num8z2"/>
    <w:rPr>
      <w:rFonts w:ascii="Arial" w:hAnsi="Arial" w:cs="Arial"/>
      <w:b/>
      <w:i w:val="0"/>
      <w:sz w:val="24"/>
      <w:szCs w:val="24"/>
    </w:rPr>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9z0">
    <w:name w:val="WW8Num19z0"/>
    <w:rPr>
      <w:rFonts w:ascii="Symbol" w:hAnsi="Symbol" w:cs="Arial"/>
      <w:b/>
      <w:i w:val="0"/>
      <w:sz w:val="20"/>
      <w:szCs w:val="20"/>
    </w:rPr>
  </w:style>
  <w:style w:type="character" w:customStyle="1" w:styleId="WW8Num19z1">
    <w:name w:val="WW8Num19z1"/>
    <w:rPr>
      <w:rFonts w:ascii="OpenSymbol" w:hAnsi="OpenSymbol" w:cs="Courier New"/>
    </w:rPr>
  </w:style>
  <w:style w:type="character" w:customStyle="1" w:styleId="WW8Num23z0">
    <w:name w:val="WW8Num23z0"/>
    <w:rPr>
      <w:rFonts w:ascii="Symbol" w:hAnsi="Symbol" w:cs="Symbol"/>
    </w:rPr>
  </w:style>
  <w:style w:type="character" w:customStyle="1" w:styleId="WW8Num23z2">
    <w:name w:val="WW8Num23z2"/>
    <w:rPr>
      <w:rFonts w:ascii="Arial" w:hAnsi="Arial" w:cs="Arial"/>
      <w:b/>
      <w:i w:val="0"/>
      <w:sz w:val="24"/>
      <w:szCs w:val="24"/>
    </w:rPr>
  </w:style>
  <w:style w:type="character" w:customStyle="1" w:styleId="WW-DefaultParagraphFont">
    <w:name w:val="WW-Default Paragraph Font"/>
  </w:style>
  <w:style w:type="character" w:customStyle="1" w:styleId="WW8Num9z1">
    <w:name w:val="WW8Num9z1"/>
    <w:rPr>
      <w:rFonts w:ascii="Courier New" w:hAnsi="Courier New" w:cs="Courier New"/>
    </w:rPr>
  </w:style>
  <w:style w:type="character" w:customStyle="1" w:styleId="WW8Num13z2">
    <w:name w:val="WW8Num13z2"/>
    <w:rPr>
      <w:rFonts w:ascii="Arial" w:hAnsi="Arial" w:cs="Arial"/>
      <w:b/>
      <w:i w:val="0"/>
      <w:sz w:val="24"/>
      <w:szCs w:val="24"/>
    </w:rPr>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8Num2z0">
    <w:name w:val="WW8Num2z0"/>
    <w:rPr>
      <w:rFonts w:ascii="Symbol" w:hAnsi="Symbol" w:cs="Symbol"/>
      <w:color w:val="auto"/>
      <w:sz w:val="18"/>
    </w:rPr>
  </w:style>
  <w:style w:type="character" w:customStyle="1" w:styleId="WW8Num4z2">
    <w:name w:val="WW8Num4z2"/>
    <w:rPr>
      <w:rFonts w:ascii="Arial" w:hAnsi="Arial" w:cs="Arial"/>
      <w:b/>
      <w:i w:val="0"/>
      <w:sz w:val="24"/>
      <w:szCs w:val="24"/>
    </w:rPr>
  </w:style>
  <w:style w:type="character" w:customStyle="1" w:styleId="WW8Num7z2">
    <w:name w:val="WW8Num7z2"/>
    <w:rPr>
      <w:rFonts w:ascii="Arial" w:hAnsi="Arial" w:cs="Arial"/>
      <w:b/>
      <w:i w:val="0"/>
      <w:sz w:val="24"/>
      <w:szCs w:val="24"/>
    </w:rPr>
  </w:style>
  <w:style w:type="character" w:customStyle="1" w:styleId="WW8Num8z1">
    <w:name w:val="WW8Num8z1"/>
    <w:rPr>
      <w:rFonts w:ascii="OpenSymbol" w:hAnsi="OpenSymbol" w:cs="Open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DefaultParagraphFont1">
    <w:name w:val="WW-Default Paragraph Font1"/>
  </w:style>
  <w:style w:type="character" w:customStyle="1" w:styleId="WW8Num1z1">
    <w:name w:val="WW8Num1z1"/>
    <w:rPr>
      <w:rFonts w:ascii="Arial" w:hAnsi="Arial" w:cs="Arial"/>
    </w:rPr>
  </w:style>
  <w:style w:type="character" w:customStyle="1" w:styleId="WW-Absatz-Standardschriftart111111111111111">
    <w:name w:val="WW-Absatz-Standardschriftart111111111111111"/>
  </w:style>
  <w:style w:type="character" w:customStyle="1" w:styleId="WW8Num2z1">
    <w:name w:val="WW8Num2z1"/>
    <w:rPr>
      <w:rFonts w:ascii="Arial" w:hAnsi="Arial" w:cs="Arial"/>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12z2">
    <w:name w:val="WW8Num12z2"/>
    <w:rPr>
      <w:rFonts w:ascii="Arial" w:hAnsi="Arial" w:cs="Arial"/>
      <w:b/>
      <w:i w:val="0"/>
      <w:sz w:val="24"/>
      <w:szCs w:val="24"/>
    </w:rPr>
  </w:style>
  <w:style w:type="character" w:customStyle="1" w:styleId="Fontepargpadro1">
    <w:name w:val="Fonte parág. padrão1"/>
  </w:style>
  <w:style w:type="character" w:customStyle="1" w:styleId="Ttulo5Char">
    <w:name w:val="Título 5 Char"/>
    <w:rPr>
      <w:b/>
      <w:bCs/>
      <w:i/>
      <w:iCs/>
      <w:sz w:val="26"/>
      <w:szCs w:val="26"/>
      <w:lang w:bidi="ar-SA"/>
    </w:rPr>
  </w:style>
  <w:style w:type="character" w:styleId="Hyperlink">
    <w:name w:val="Hyperlink"/>
    <w:rPr>
      <w:color w:val="0000FF"/>
      <w:u w:val="single"/>
    </w:rPr>
  </w:style>
  <w:style w:type="character" w:customStyle="1" w:styleId="CorpodetextoChar">
    <w:name w:val="Corpo de texto Char"/>
    <w:rPr>
      <w:sz w:val="24"/>
      <w:szCs w:val="24"/>
      <w:lang w:bidi="ar-SA"/>
    </w:rPr>
  </w:style>
  <w:style w:type="character" w:styleId="PageNumber">
    <w:name w:val="page number"/>
    <w:basedOn w:val="Fontepargpadro1"/>
  </w:style>
  <w:style w:type="character" w:customStyle="1" w:styleId="CharChar">
    <w:name w:val="Char Char"/>
    <w:basedOn w:val="Fontepargpadro1"/>
  </w:style>
  <w:style w:type="character" w:customStyle="1" w:styleId="FigurasChar">
    <w:name w:val="Figuras Char"/>
    <w:rPr>
      <w:rFonts w:ascii="Arial" w:hAnsi="Arial" w:cs="Arial"/>
      <w:sz w:val="22"/>
      <w:szCs w:val="22"/>
    </w:rPr>
  </w:style>
  <w:style w:type="character" w:customStyle="1" w:styleId="CabealhoChar">
    <w:name w:val="Cabeçalho Char"/>
    <w:rPr>
      <w:sz w:val="24"/>
      <w:szCs w:val="24"/>
      <w:lang w:bidi="ar-SA"/>
    </w:rPr>
  </w:style>
  <w:style w:type="character" w:customStyle="1" w:styleId="Refdecomentrio1">
    <w:name w:val="Ref. de comentário1"/>
    <w:rPr>
      <w:sz w:val="16"/>
      <w:szCs w:val="16"/>
    </w:rPr>
  </w:style>
  <w:style w:type="character" w:customStyle="1" w:styleId="smlink1">
    <w:name w:val="smlink1"/>
    <w:rPr>
      <w:rFonts w:ascii="Arial" w:hAnsi="Arial" w:cs="Arial"/>
      <w:sz w:val="17"/>
      <w:szCs w:val="17"/>
    </w:rPr>
  </w:style>
  <w:style w:type="character" w:styleId="Strong">
    <w:name w:val="Strong"/>
    <w:qFormat/>
    <w:rPr>
      <w:b/>
      <w:bCs/>
    </w:rPr>
  </w:style>
  <w:style w:type="character" w:customStyle="1" w:styleId="EstiloEstiloPargrafoTCCesquerda063cmPrimeiralinhaChar">
    <w:name w:val="Estilo Estilo Parágrafo TCC + À esquerda:  063 cm + Primeira linha: ... Char"/>
    <w:rPr>
      <w:rFonts w:ascii="Arial" w:eastAsia="SimSun" w:hAnsi="Arial" w:cs="Arial"/>
      <w:sz w:val="24"/>
      <w:lang w:eastAsia="zh-CN" w:bidi="ar-SA"/>
    </w:rPr>
  </w:style>
  <w:style w:type="character" w:customStyle="1" w:styleId="TabelaCharChar">
    <w:name w:val="Tabela Char Char"/>
    <w:rPr>
      <w:rFonts w:ascii="Arial" w:hAnsi="Arial" w:cs="Arial"/>
      <w:szCs w:val="36"/>
      <w:lang w:bidi="ar-SA"/>
    </w:rPr>
  </w:style>
  <w:style w:type="character" w:customStyle="1" w:styleId="EstiloTabelaEsquerdaChar">
    <w:name w:val="Estilo Tabela + Esquerda Char"/>
    <w:basedOn w:val="TabelaCharChar"/>
    <w:rPr>
      <w:rFonts w:ascii="Arial" w:hAnsi="Arial" w:cs="Arial"/>
      <w:szCs w:val="36"/>
      <w:lang w:bidi="ar-SA"/>
    </w:rPr>
  </w:style>
  <w:style w:type="character" w:styleId="Emphasis">
    <w:name w:val="Emphasis"/>
    <w:qFormat/>
    <w:rPr>
      <w:i/>
      <w:iCs/>
    </w:rPr>
  </w:style>
  <w:style w:type="character" w:customStyle="1" w:styleId="style6">
    <w:name w:val="style6"/>
    <w:basedOn w:val="Fontepargpadro1"/>
  </w:style>
  <w:style w:type="character" w:customStyle="1" w:styleId="a">
    <w:name w:val="a"/>
    <w:basedOn w:val="Fontepargpadro1"/>
  </w:style>
  <w:style w:type="character" w:customStyle="1" w:styleId="aut">
    <w:name w:val="aut"/>
    <w:basedOn w:val="Fontepargpadro1"/>
  </w:style>
  <w:style w:type="character" w:customStyle="1" w:styleId="MapadoDocumentoChar">
    <w:name w:val="Mapa do Documento Char"/>
    <w:rPr>
      <w:rFonts w:ascii="Tahoma" w:hAnsi="Tahoma" w:cs="Tahoma"/>
      <w:sz w:val="16"/>
      <w:szCs w:val="16"/>
      <w:lang w:bidi="ar-SA"/>
    </w:rPr>
  </w:style>
  <w:style w:type="character" w:customStyle="1" w:styleId="addmd">
    <w:name w:val="addmd"/>
    <w:rPr>
      <w:rFonts w:ascii="Times New Roman" w:hAnsi="Times New Roman" w:cs="Times New Roman"/>
    </w:rPr>
  </w:style>
  <w:style w:type="character" w:customStyle="1" w:styleId="shorttext">
    <w:name w:val="short_text"/>
    <w:basedOn w:val="Fontepargpadro1"/>
  </w:style>
  <w:style w:type="character" w:customStyle="1" w:styleId="hps">
    <w:name w:val="hps"/>
    <w:basedOn w:val="Fontepargpadro1"/>
  </w:style>
  <w:style w:type="character" w:customStyle="1" w:styleId="PargrafoTCCChar">
    <w:name w:val="Parágrafo TCC Char"/>
    <w:rPr>
      <w:rFonts w:ascii="Arial" w:hAnsi="Arial" w:cs="Arial"/>
      <w:sz w:val="24"/>
      <w:szCs w:val="24"/>
      <w:lang w:bidi="ar-SA"/>
    </w:rPr>
  </w:style>
  <w:style w:type="character" w:customStyle="1" w:styleId="RefernciaTCCChar">
    <w:name w:val="Referência TCC Char"/>
    <w:rPr>
      <w:rFonts w:ascii="Arial" w:hAnsi="Arial" w:cs="Arial"/>
      <w:caps/>
      <w:sz w:val="22"/>
      <w:szCs w:val="22"/>
      <w:lang w:bidi="ar-SA"/>
    </w:rPr>
  </w:style>
  <w:style w:type="character" w:customStyle="1" w:styleId="RefernciasTCCChar">
    <w:name w:val="Referências TCC Char"/>
    <w:rPr>
      <w:rFonts w:ascii="Arial" w:hAnsi="Arial" w:cs="Arial"/>
      <w:sz w:val="24"/>
      <w:szCs w:val="24"/>
      <w:lang w:bidi="ar-SA"/>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apple-style-span">
    <w:name w:val="apple-style-span"/>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apple-converted-space">
    <w:name w:val="apple-converted-space"/>
  </w:style>
  <w:style w:type="character" w:customStyle="1" w:styleId="tcc-padroChar">
    <w:name w:val="tcc - padrão Char"/>
    <w:rPr>
      <w:rFonts w:ascii="Arial" w:hAnsi="Arial" w:cs="Arial"/>
      <w:sz w:val="24"/>
      <w:szCs w:val="24"/>
      <w:lang w:eastAsia="zh-CN"/>
    </w:rPr>
  </w:style>
  <w:style w:type="character" w:customStyle="1" w:styleId="CaptionCharacters">
    <w:name w:val="Caption Characters"/>
  </w:style>
  <w:style w:type="character" w:customStyle="1" w:styleId="EndnoteCharacters">
    <w:name w:val="Endnote Characters"/>
  </w:style>
  <w:style w:type="character" w:customStyle="1" w:styleId="BalloonTextChar">
    <w:name w:val="Balloon Text Char"/>
    <w:rPr>
      <w:rFonts w:ascii="Tahoma" w:hAnsi="Tahoma" w:cs="Tahoma"/>
      <w:sz w:val="16"/>
      <w:szCs w:val="16"/>
      <w:lang w:eastAsia="zh-CN"/>
    </w:rPr>
  </w:style>
  <w:style w:type="character" w:customStyle="1" w:styleId="BodyTextChar">
    <w:name w:val="Body Text Char"/>
    <w:rPr>
      <w:sz w:val="24"/>
      <w:szCs w:val="24"/>
      <w:lang w:eastAsia="zh-CN"/>
    </w:rPr>
  </w:style>
  <w:style w:type="character" w:customStyle="1" w:styleId="BodyTextIndentChar">
    <w:name w:val="Body Text Indent Char"/>
    <w:rPr>
      <w:sz w:val="24"/>
      <w:szCs w:val="24"/>
      <w:lang w:eastAsia="zh-CN"/>
    </w:rPr>
  </w:style>
  <w:style w:type="character" w:customStyle="1" w:styleId="BodyTextChar1">
    <w:name w:val="Body Text Char1"/>
    <w:rPr>
      <w:sz w:val="24"/>
      <w:szCs w:val="24"/>
      <w:lang w:eastAsia="zh-CN"/>
    </w:rPr>
  </w:style>
  <w:style w:type="character" w:customStyle="1" w:styleId="BodyTextIndentChar1">
    <w:name w:val="Body Text Indent Char1"/>
    <w:rPr>
      <w:sz w:val="24"/>
      <w:szCs w:val="24"/>
      <w:lang w:eastAsia="zh-CN"/>
    </w:rPr>
  </w:style>
  <w:style w:type="paragraph" w:customStyle="1" w:styleId="Ttulo">
    <w:name w:val="Título"/>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2"/>
    <w:pPr>
      <w:jc w:val="both"/>
    </w:pPr>
  </w:style>
  <w:style w:type="paragraph" w:styleId="List">
    <w:name w:val="List"/>
    <w:basedOn w:val="BodyText"/>
    <w:rPr>
      <w:rFonts w:cs="Lohit Hindi"/>
    </w:rPr>
  </w:style>
  <w:style w:type="paragraph" w:styleId="Caption">
    <w:name w:val="caption"/>
    <w:basedOn w:val="Normal"/>
    <w:next w:val="Normal"/>
    <w:qFormat/>
    <w:pPr>
      <w:jc w:val="center"/>
    </w:pPr>
    <w:rPr>
      <w:rFonts w:ascii="Arial" w:hAnsi="Arial" w:cs="Arial"/>
      <w:bCs/>
      <w:sz w:val="20"/>
      <w:szCs w:val="20"/>
    </w:rPr>
  </w:style>
  <w:style w:type="paragraph" w:customStyle="1" w:styleId="ndice">
    <w:name w:val="Índice"/>
    <w:basedOn w:val="Normal"/>
    <w:pPr>
      <w:suppressLineNumbers/>
    </w:pPr>
    <w:rPr>
      <w:rFonts w:cs="Mangal"/>
    </w:rPr>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customStyle="1" w:styleId="Index">
    <w:name w:val="Index"/>
    <w:basedOn w:val="Normal"/>
    <w:pPr>
      <w:suppressLineNumbers/>
    </w:pPr>
    <w:rPr>
      <w:rFonts w:cs="Lohit Hindi"/>
    </w:rPr>
  </w:style>
  <w:style w:type="paragraph" w:customStyle="1" w:styleId="Ttulo1">
    <w:name w:val="Título1"/>
    <w:basedOn w:val="Normal"/>
    <w:next w:val="BodyText"/>
    <w:pPr>
      <w:keepNext/>
      <w:spacing w:before="240" w:after="120"/>
    </w:pPr>
    <w:rPr>
      <w:rFonts w:ascii="Arial" w:eastAsia="Microsoft YaHei" w:hAnsi="Arial" w:cs="Mangal"/>
      <w:sz w:val="28"/>
      <w:szCs w:val="28"/>
    </w:rPr>
  </w:style>
  <w:style w:type="paragraph" w:customStyle="1" w:styleId="PargrafoTCC">
    <w:name w:val="Parágrafo TCC"/>
    <w:basedOn w:val="Normal"/>
    <w:pPr>
      <w:spacing w:before="240" w:line="360" w:lineRule="auto"/>
      <w:ind w:firstLine="1134"/>
      <w:jc w:val="both"/>
    </w:pPr>
    <w:rPr>
      <w:rFonts w:ascii="Arial" w:hAnsi="Arial" w:cs="Arial"/>
    </w:rPr>
  </w:style>
  <w:style w:type="paragraph" w:customStyle="1" w:styleId="WW-Caption">
    <w:name w:val="WW-Caption"/>
    <w:basedOn w:val="PargrafoTCC"/>
    <w:pPr>
      <w:suppressLineNumbers/>
      <w:spacing w:before="120" w:after="120"/>
      <w:ind w:firstLine="0"/>
      <w:jc w:val="center"/>
    </w:pPr>
    <w:rPr>
      <w:rFonts w:cs="Lohit Hindi"/>
      <w:b/>
      <w:iCs/>
      <w:sz w:val="20"/>
    </w:rPr>
  </w:style>
  <w:style w:type="paragraph" w:customStyle="1" w:styleId="TtuloTCC">
    <w:name w:val="Título TCC"/>
    <w:basedOn w:val="Normal"/>
    <w:next w:val="LocalTCC"/>
    <w:pPr>
      <w:spacing w:line="360" w:lineRule="auto"/>
      <w:jc w:val="center"/>
    </w:pPr>
    <w:rPr>
      <w:rFonts w:ascii="Arial" w:hAnsi="Arial" w:cs="Arial"/>
      <w:b/>
      <w:caps/>
      <w:sz w:val="36"/>
      <w:szCs w:val="36"/>
    </w:rPr>
  </w:style>
  <w:style w:type="paragraph" w:customStyle="1" w:styleId="TtuloCaptuloTCC">
    <w:name w:val="Título Capítulo TCC"/>
    <w:basedOn w:val="TtuloTCC"/>
    <w:pPr>
      <w:jc w:val="right"/>
    </w:pPr>
  </w:style>
  <w:style w:type="paragraph" w:customStyle="1" w:styleId="SeoSecundriaTCC">
    <w:name w:val="Seção Secundária TCC"/>
    <w:basedOn w:val="Normal"/>
    <w:next w:val="Normal"/>
    <w:pPr>
      <w:keepNext/>
      <w:tabs>
        <w:tab w:val="left" w:pos="0"/>
      </w:tabs>
    </w:pPr>
    <w:rPr>
      <w:rFonts w:ascii="Arial" w:hAnsi="Arial" w:cs="Arial"/>
      <w:b/>
      <w:bCs/>
      <w:szCs w:val="20"/>
    </w:rPr>
  </w:style>
  <w:style w:type="paragraph" w:customStyle="1" w:styleId="CitaoTCC">
    <w:name w:val="Citação TCC"/>
    <w:basedOn w:val="Normal"/>
    <w:next w:val="Normal"/>
    <w:pPr>
      <w:spacing w:before="120" w:after="600"/>
      <w:ind w:left="2268"/>
      <w:jc w:val="both"/>
    </w:pPr>
    <w:rPr>
      <w:rFonts w:ascii="Arial" w:hAnsi="Arial" w:cs="Arial"/>
      <w:sz w:val="22"/>
    </w:rPr>
  </w:style>
  <w:style w:type="paragraph" w:customStyle="1" w:styleId="NotadeRodapTCC">
    <w:name w:val="Nota de Rodapé TCC"/>
    <w:basedOn w:val="Normal"/>
    <w:next w:val="FootnoteText"/>
    <w:pPr>
      <w:ind w:left="136" w:hanging="136"/>
      <w:jc w:val="both"/>
    </w:pPr>
    <w:rPr>
      <w:rFonts w:ascii="Arial" w:hAnsi="Arial" w:cs="Arial"/>
      <w:sz w:val="20"/>
    </w:rPr>
  </w:style>
  <w:style w:type="paragraph" w:styleId="FootnoteText">
    <w:name w:val="footnote text"/>
    <w:basedOn w:val="Normal"/>
    <w:rPr>
      <w:sz w:val="20"/>
      <w:szCs w:val="20"/>
    </w:rPr>
  </w:style>
  <w:style w:type="paragraph" w:customStyle="1" w:styleId="SumrioTCC">
    <w:name w:val="Sumário TCC"/>
    <w:basedOn w:val="Normal"/>
    <w:pPr>
      <w:tabs>
        <w:tab w:val="left" w:leader="dot" w:pos="8732"/>
      </w:tabs>
      <w:spacing w:line="480" w:lineRule="auto"/>
      <w:jc w:val="both"/>
    </w:pPr>
    <w:rPr>
      <w:rFonts w:ascii="Arial" w:hAnsi="Arial" w:cs="Arial"/>
    </w:rPr>
  </w:style>
  <w:style w:type="paragraph" w:customStyle="1" w:styleId="AutorTCC">
    <w:name w:val="Autor TCC"/>
    <w:basedOn w:val="Normal"/>
    <w:next w:val="Heading"/>
    <w:pPr>
      <w:spacing w:line="480" w:lineRule="auto"/>
      <w:jc w:val="center"/>
    </w:pPr>
    <w:rPr>
      <w:rFonts w:ascii="Arial" w:hAnsi="Arial" w:cs="Arial"/>
      <w:b/>
      <w:caps/>
      <w:sz w:val="32"/>
      <w:szCs w:val="32"/>
    </w:rPr>
  </w:style>
  <w:style w:type="paragraph" w:customStyle="1" w:styleId="LocalTCC">
    <w:name w:val="Local TCC"/>
    <w:basedOn w:val="Normal"/>
    <w:pPr>
      <w:spacing w:after="120"/>
      <w:jc w:val="center"/>
    </w:pPr>
    <w:rPr>
      <w:rFonts w:ascii="Arial" w:hAnsi="Arial" w:cs="Arial"/>
      <w:sz w:val="28"/>
    </w:rPr>
  </w:style>
  <w:style w:type="paragraph" w:customStyle="1" w:styleId="RefernciasTCC">
    <w:name w:val="Referências TCC"/>
    <w:basedOn w:val="Normal"/>
    <w:pPr>
      <w:spacing w:after="240"/>
    </w:pPr>
    <w:rPr>
      <w:rFonts w:ascii="Arial" w:hAnsi="Arial" w:cs="Arial"/>
    </w:rPr>
  </w:style>
  <w:style w:type="paragraph" w:styleId="TOC1">
    <w:name w:val="toc 1"/>
    <w:basedOn w:val="Normal"/>
    <w:next w:val="Normal"/>
    <w:uiPriority w:val="39"/>
    <w:pPr>
      <w:spacing w:line="200" w:lineRule="atLeast"/>
      <w:jc w:val="both"/>
    </w:pPr>
    <w:rPr>
      <w:rFonts w:ascii="Arial" w:hAnsi="Arial" w:cs="Arial"/>
      <w:caps/>
      <w:szCs w:val="22"/>
      <w:lang w:eastAsia="pt-BR"/>
    </w:rPr>
  </w:style>
  <w:style w:type="paragraph" w:customStyle="1" w:styleId="Textodebalo1">
    <w:name w:val="Texto de balão1"/>
    <w:basedOn w:val="Normal"/>
    <w:rPr>
      <w:rFonts w:ascii="Tahoma" w:hAnsi="Tahoma" w:cs="Tahoma"/>
      <w:sz w:val="16"/>
      <w:szCs w:val="16"/>
    </w:rPr>
  </w:style>
  <w:style w:type="paragraph" w:customStyle="1" w:styleId="Espaoantesdetitulo">
    <w:name w:val="Espaço antes de titulo"/>
    <w:basedOn w:val="BodyText"/>
    <w:next w:val="SeoSecundriaTCC"/>
    <w:pPr>
      <w:spacing w:line="360" w:lineRule="auto"/>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style>
  <w:style w:type="paragraph" w:customStyle="1" w:styleId="Figuras">
    <w:name w:val="Figuras"/>
    <w:basedOn w:val="ndicedeilustraes1"/>
    <w:pPr>
      <w:spacing w:line="360" w:lineRule="auto"/>
      <w:jc w:val="center"/>
    </w:pPr>
    <w:rPr>
      <w:rFonts w:ascii="Arial" w:hAnsi="Arial" w:cs="Arial"/>
      <w:sz w:val="20"/>
      <w:szCs w:val="22"/>
    </w:rPr>
  </w:style>
  <w:style w:type="paragraph" w:styleId="TOC2">
    <w:name w:val="toc 2"/>
    <w:basedOn w:val="Normal"/>
    <w:next w:val="Normal"/>
    <w:uiPriority w:val="39"/>
    <w:pPr>
      <w:tabs>
        <w:tab w:val="left" w:pos="900"/>
        <w:tab w:val="left" w:pos="1620"/>
        <w:tab w:val="right" w:leader="dot" w:pos="8789"/>
      </w:tabs>
      <w:ind w:left="245"/>
      <w:jc w:val="both"/>
    </w:pPr>
    <w:rPr>
      <w:rFonts w:ascii="Arial" w:hAnsi="Arial" w:cs="Arial"/>
    </w:rPr>
  </w:style>
  <w:style w:type="paragraph" w:styleId="Header">
    <w:name w:val="header"/>
    <w:basedOn w:val="Normal"/>
    <w:pPr>
      <w:tabs>
        <w:tab w:val="center" w:pos="4252"/>
        <w:tab w:val="right" w:pos="8504"/>
      </w:tabs>
    </w:pPr>
  </w:style>
  <w:style w:type="paragraph" w:customStyle="1" w:styleId="SeoTerciriaTCC">
    <w:name w:val="Seção Terciária TCC"/>
    <w:basedOn w:val="SeoSecundriaTCC"/>
    <w:next w:val="Normal"/>
    <w:pPr>
      <w:tabs>
        <w:tab w:val="num" w:pos="0"/>
      </w:tabs>
      <w:ind w:left="391" w:hanging="391"/>
    </w:pPr>
  </w:style>
  <w:style w:type="paragraph" w:styleId="TOC3">
    <w:name w:val="toc 3"/>
    <w:basedOn w:val="Normal"/>
    <w:next w:val="Normal"/>
    <w:uiPriority w:val="39"/>
    <w:pPr>
      <w:tabs>
        <w:tab w:val="left" w:pos="1620"/>
        <w:tab w:val="right" w:leader="dot" w:pos="8778"/>
      </w:tabs>
      <w:ind w:left="418"/>
      <w:jc w:val="right"/>
    </w:pPr>
    <w:rPr>
      <w:rFonts w:ascii="Arial" w:hAnsi="Arial" w:cs="Arial"/>
    </w:rPr>
  </w:style>
  <w:style w:type="paragraph" w:customStyle="1" w:styleId="Textodecomentrio1">
    <w:name w:val="Texto de comentário1"/>
    <w:basedOn w:val="Normal"/>
    <w:rPr>
      <w:sz w:val="20"/>
      <w:szCs w:val="20"/>
    </w:rPr>
  </w:style>
  <w:style w:type="paragraph" w:customStyle="1" w:styleId="Hideotitulo2">
    <w:name w:val="Hideo_titulo_2"/>
    <w:basedOn w:val="Normal"/>
    <w:pPr>
      <w:spacing w:after="240" w:line="480" w:lineRule="auto"/>
      <w:jc w:val="both"/>
    </w:pPr>
    <w:rPr>
      <w:rFonts w:ascii="Arial" w:hAnsi="Arial" w:cs="Arial"/>
      <w:b/>
    </w:rPr>
  </w:style>
  <w:style w:type="paragraph" w:customStyle="1" w:styleId="Tabela">
    <w:name w:val="Tabela"/>
    <w:basedOn w:val="Normal"/>
    <w:pPr>
      <w:tabs>
        <w:tab w:val="num" w:pos="0"/>
      </w:tabs>
      <w:spacing w:line="360" w:lineRule="auto"/>
      <w:jc w:val="center"/>
    </w:pPr>
    <w:rPr>
      <w:rFonts w:ascii="Arial" w:hAnsi="Arial" w:cs="Arial"/>
      <w:sz w:val="20"/>
      <w:szCs w:val="36"/>
    </w:rPr>
  </w:style>
  <w:style w:type="paragraph" w:customStyle="1" w:styleId="Bibliografia1">
    <w:name w:val="Bibliografia1"/>
    <w:basedOn w:val="Normal"/>
    <w:pPr>
      <w:ind w:left="426" w:hanging="426"/>
      <w:jc w:val="both"/>
    </w:pPr>
    <w:rPr>
      <w:szCs w:val="20"/>
      <w:lang w:eastAsia="pt-BR"/>
    </w:rPr>
  </w:style>
  <w:style w:type="paragraph" w:customStyle="1" w:styleId="EstiloEstiloPargrafoTCCesquerda063cmPrimeiralinha">
    <w:name w:val="Estilo Estilo Parágrafo TCC + À esquerda:  063 cm + Primeira linha: ..."/>
    <w:basedOn w:val="Normal"/>
    <w:pPr>
      <w:spacing w:line="360" w:lineRule="auto"/>
      <w:ind w:firstLine="1134"/>
      <w:jc w:val="both"/>
    </w:pPr>
    <w:rPr>
      <w:rFonts w:ascii="Arial" w:eastAsia="SimSun" w:hAnsi="Arial" w:cs="Arial"/>
      <w:szCs w:val="20"/>
    </w:rPr>
  </w:style>
  <w:style w:type="paragraph" w:styleId="BodyTextIndent">
    <w:name w:val="Body Text Indent"/>
    <w:basedOn w:val="Normal"/>
    <w:link w:val="BodyTextIndentChar2"/>
    <w:pPr>
      <w:spacing w:after="120"/>
      <w:ind w:left="283"/>
    </w:pPr>
  </w:style>
  <w:style w:type="paragraph" w:customStyle="1" w:styleId="infoblue">
    <w:name w:val="infoblue"/>
    <w:basedOn w:val="Normal"/>
    <w:next w:val="Normal"/>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Pr>
      <w:rFonts w:cs="Times New Roman"/>
      <w:szCs w:val="20"/>
    </w:rPr>
  </w:style>
  <w:style w:type="paragraph" w:customStyle="1" w:styleId="ItemizaoTCC">
    <w:name w:val="Itemização TCC"/>
    <w:basedOn w:val="PargrafoTCC"/>
    <w:pPr>
      <w:numPr>
        <w:numId w:val="14"/>
      </w:numPr>
      <w:tabs>
        <w:tab w:val="left" w:pos="1021"/>
      </w:tabs>
    </w:pPr>
  </w:style>
  <w:style w:type="paragraph" w:customStyle="1" w:styleId="Figura">
    <w:name w:val="Figura"/>
    <w:basedOn w:val="Tabela"/>
    <w:next w:val="Espaoantesdetitulo"/>
    <w:pPr>
      <w:tabs>
        <w:tab w:val="clear" w:pos="0"/>
        <w:tab w:val="num" w:pos="540"/>
      </w:tabs>
      <w:ind w:left="540" w:hanging="540"/>
    </w:pPr>
  </w:style>
  <w:style w:type="paragraph" w:customStyle="1" w:styleId="Frmula">
    <w:name w:val="Fórmula"/>
    <w:basedOn w:val="Normal"/>
    <w:pPr>
      <w:autoSpaceDE w:val="0"/>
      <w:spacing w:line="360" w:lineRule="auto"/>
      <w:ind w:firstLine="1134"/>
      <w:jc w:val="both"/>
    </w:pPr>
    <w:rPr>
      <w:rFonts w:ascii="Arial" w:hAnsi="Arial" w:cs="Arial"/>
    </w:rPr>
  </w:style>
  <w:style w:type="paragraph" w:customStyle="1" w:styleId="EstiloFrmulaEsquerda349cmPrimeiralinha0cm">
    <w:name w:val="Estilo Fórmula + Esquerda:  349 cm Primeira linha:  0 cm"/>
    <w:basedOn w:val="Frmula"/>
    <w:pPr>
      <w:ind w:left="1980" w:firstLine="0"/>
      <w:jc w:val="left"/>
    </w:pPr>
    <w:rPr>
      <w:szCs w:val="20"/>
    </w:rPr>
  </w:style>
  <w:style w:type="paragraph" w:customStyle="1" w:styleId="ndicedeilustraoTCC">
    <w:name w:val="Índice de ilustração TCC"/>
    <w:basedOn w:val="ndicedeilustraes1"/>
    <w:pPr>
      <w:spacing w:before="60" w:after="60"/>
      <w:jc w:val="center"/>
    </w:pPr>
    <w:rPr>
      <w:rFonts w:ascii="Arial" w:hAnsi="Arial" w:cs="Arial"/>
      <w:sz w:val="20"/>
      <w:szCs w:val="20"/>
    </w:rPr>
  </w:style>
  <w:style w:type="paragraph" w:customStyle="1" w:styleId="SeoTerciria3">
    <w:name w:val="Seção Terciária3"/>
    <w:basedOn w:val="Normal"/>
    <w:pPr>
      <w:tabs>
        <w:tab w:val="num" w:pos="540"/>
      </w:tabs>
      <w:ind w:left="540" w:hanging="540"/>
    </w:pPr>
  </w:style>
  <w:style w:type="paragraph" w:customStyle="1" w:styleId="DedicatriaTCC">
    <w:name w:val="Dedicatória TCC"/>
    <w:basedOn w:val="Normal"/>
    <w:pPr>
      <w:ind w:firstLine="708"/>
      <w:jc w:val="right"/>
    </w:pPr>
    <w:rPr>
      <w:rFonts w:ascii="Arial" w:hAnsi="Arial" w:cs="Arial"/>
      <w:sz w:val="20"/>
    </w:rPr>
  </w:style>
  <w:style w:type="paragraph" w:customStyle="1" w:styleId="NormalJustificadoJustificado">
    <w:name w:val="Normal + Justificado + Justificado"/>
    <w:basedOn w:val="Normal"/>
    <w:pPr>
      <w:jc w:val="both"/>
    </w:pPr>
  </w:style>
  <w:style w:type="paragraph" w:styleId="NormalWeb">
    <w:name w:val="Normal (Web)"/>
    <w:basedOn w:val="Normal"/>
    <w:pPr>
      <w:spacing w:before="280" w:after="280"/>
    </w:pPr>
    <w:rPr>
      <w:rFonts w:eastAsia="MS Mincho"/>
      <w:lang w:eastAsia="ja-JP"/>
    </w:rPr>
  </w:style>
  <w:style w:type="paragraph" w:customStyle="1" w:styleId="EstiloTtulo112pt">
    <w:name w:val="Estilo Título 1 + 12 pt"/>
    <w:basedOn w:val="Heading2"/>
    <w:pPr>
      <w:numPr>
        <w:ilvl w:val="0"/>
        <w:numId w:val="0"/>
      </w:numPr>
    </w:pPr>
  </w:style>
  <w:style w:type="paragraph" w:customStyle="1" w:styleId="MapadoDocumento1">
    <w:name w:val="Mapa do Documento1"/>
    <w:basedOn w:val="Normal"/>
    <w:rPr>
      <w:rFonts w:ascii="Tahoma" w:hAnsi="Tahoma" w:cs="Tahoma"/>
      <w:sz w:val="16"/>
      <w:szCs w:val="16"/>
    </w:rPr>
  </w:style>
  <w:style w:type="paragraph" w:styleId="IndexHeading">
    <w:name w:val="index heading"/>
    <w:basedOn w:val="Normal"/>
    <w:next w:val="Index1"/>
  </w:style>
  <w:style w:type="paragraph" w:styleId="Index1">
    <w:name w:val="index 1"/>
    <w:basedOn w:val="Normal"/>
    <w:next w:val="Normal"/>
    <w:pPr>
      <w:ind w:left="240" w:hanging="240"/>
    </w:pPr>
  </w:style>
  <w:style w:type="paragraph" w:customStyle="1" w:styleId="Referncia">
    <w:name w:val="Referência"/>
    <w:basedOn w:val="Normal"/>
    <w:pPr>
      <w:autoSpaceDE w:val="0"/>
      <w:spacing w:before="240"/>
      <w:jc w:val="both"/>
    </w:pPr>
    <w:rPr>
      <w:rFonts w:ascii="Arial" w:hAnsi="Arial" w:cs="Arial"/>
      <w:caps/>
      <w:sz w:val="22"/>
      <w:szCs w:val="22"/>
    </w:rPr>
  </w:style>
  <w:style w:type="paragraph" w:customStyle="1" w:styleId="EpgrafeTCC">
    <w:name w:val="Epígrafe TCC"/>
    <w:basedOn w:val="Heading4"/>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pPr>
      <w:spacing w:before="240" w:after="240"/>
      <w:jc w:val="both"/>
    </w:pPr>
    <w:rPr>
      <w:rFonts w:ascii="Arial" w:hAnsi="Arial" w:cs="Arial"/>
      <w:color w:val="0000FF"/>
      <w:sz w:val="22"/>
      <w:szCs w:val="22"/>
    </w:rPr>
  </w:style>
  <w:style w:type="paragraph" w:customStyle="1" w:styleId="AbstractTCC">
    <w:name w:val="Abstract TCC"/>
    <w:basedOn w:val="Normal"/>
    <w:pPr>
      <w:spacing w:before="240" w:after="240"/>
      <w:jc w:val="both"/>
    </w:pPr>
    <w:rPr>
      <w:rFonts w:ascii="Arial" w:hAnsi="Arial" w:cs="Arial"/>
      <w:i/>
      <w:color w:val="0000FF"/>
      <w:sz w:val="22"/>
      <w:szCs w:val="22"/>
    </w:rPr>
  </w:style>
  <w:style w:type="paragraph" w:customStyle="1" w:styleId="CaptuloSumrioTCC">
    <w:name w:val="Capítulo Sumário TCC"/>
    <w:basedOn w:val="Normal"/>
    <w:pPr>
      <w:jc w:val="both"/>
    </w:pPr>
    <w:rPr>
      <w:rFonts w:ascii="Arial" w:hAnsi="Arial" w:cs="Arial"/>
      <w:caps/>
      <w:sz w:val="22"/>
      <w:szCs w:val="22"/>
    </w:rPr>
  </w:style>
  <w:style w:type="paragraph" w:customStyle="1" w:styleId="SeoSumrioTCC">
    <w:name w:val="Seção Sumário TCC"/>
    <w:basedOn w:val="Normal"/>
    <w:pPr>
      <w:ind w:left="284"/>
      <w:jc w:val="both"/>
    </w:pPr>
    <w:rPr>
      <w:rFonts w:ascii="Arial" w:hAnsi="Arial" w:cs="Arial"/>
    </w:rPr>
  </w:style>
  <w:style w:type="paragraph" w:customStyle="1" w:styleId="RefernciaTCC">
    <w:name w:val="Referência TCC"/>
    <w:basedOn w:val="Normal"/>
    <w:pPr>
      <w:autoSpaceDE w:val="0"/>
      <w:spacing w:before="240"/>
      <w:jc w:val="both"/>
    </w:pPr>
    <w:rPr>
      <w:rFonts w:ascii="Arial" w:hAnsi="Arial" w:cs="Arial"/>
      <w:caps/>
      <w:sz w:val="22"/>
      <w:szCs w:val="22"/>
    </w:rPr>
  </w:style>
  <w:style w:type="paragraph" w:customStyle="1" w:styleId="SeparadorilustraoTCC">
    <w:name w:val="Separador ilustração TCC"/>
    <w:basedOn w:val="ndicedeilustraes1"/>
    <w:pPr>
      <w:jc w:val="center"/>
    </w:pPr>
    <w:rPr>
      <w:rFonts w:ascii="Arial" w:hAnsi="Arial" w:cs="Arial"/>
      <w:b/>
      <w:sz w:val="20"/>
      <w:szCs w:val="20"/>
    </w:rPr>
  </w:style>
  <w:style w:type="paragraph" w:styleId="TOC4">
    <w:name w:val="toc 4"/>
    <w:basedOn w:val="Index"/>
    <w:pPr>
      <w:tabs>
        <w:tab w:val="right" w:leader="dot" w:pos="8789"/>
      </w:tabs>
      <w:ind w:left="576"/>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styleId="TOAHeading">
    <w:name w:val="toa heading"/>
    <w:basedOn w:val="Heading"/>
    <w:pPr>
      <w:suppressLineNumbers/>
    </w:pPr>
  </w:style>
  <w:style w:type="paragraph" w:customStyle="1" w:styleId="Heading10">
    <w:name w:val="Heading 10"/>
    <w:basedOn w:val="Heading"/>
    <w:next w:val="BodyText"/>
    <w:pPr>
      <w:tabs>
        <w:tab w:val="num" w:pos="360"/>
      </w:tabs>
    </w:pPr>
    <w:rPr>
      <w:sz w:val="21"/>
      <w:szCs w:val="21"/>
    </w:rPr>
  </w:style>
  <w:style w:type="paragraph" w:customStyle="1" w:styleId="tcc-padro">
    <w:name w:val="tcc - padrão"/>
    <w:basedOn w:val="Normal"/>
    <w:pPr>
      <w:spacing w:before="240" w:line="360" w:lineRule="auto"/>
      <w:ind w:firstLine="708"/>
      <w:jc w:val="both"/>
    </w:pPr>
    <w:rPr>
      <w:rFonts w:ascii="Arial" w:hAnsi="Arial" w:cs="Arial"/>
    </w:rPr>
  </w:style>
  <w:style w:type="paragraph" w:customStyle="1" w:styleId="tcc-ttulo2">
    <w:name w:val="tcc - título 2"/>
    <w:basedOn w:val="Heading2"/>
    <w:pPr>
      <w:numPr>
        <w:ilvl w:val="0"/>
        <w:numId w:val="0"/>
      </w:numPr>
      <w:tabs>
        <w:tab w:val="num" w:pos="0"/>
      </w:tabs>
      <w:ind w:left="432" w:hanging="432"/>
    </w:pPr>
    <w:rPr>
      <w:rFonts w:cs="Times New Roman"/>
      <w:szCs w:val="24"/>
    </w:rPr>
  </w:style>
  <w:style w:type="paragraph" w:customStyle="1" w:styleId="Illustration">
    <w:name w:val="Illustration"/>
    <w:basedOn w:val="WW-Caption"/>
    <w:rPr>
      <w:color w:val="000000"/>
    </w:rPr>
  </w:style>
  <w:style w:type="paragraph" w:customStyle="1" w:styleId="IllustrationIndexHeading">
    <w:name w:val="Illustration Index Heading"/>
    <w:basedOn w:val="Heading"/>
    <w:pPr>
      <w:suppressLineNumbers/>
    </w:pPr>
  </w:style>
  <w:style w:type="paragraph" w:customStyle="1" w:styleId="IllustrationIndex1">
    <w:name w:val="Illustration Index 1"/>
    <w:basedOn w:val="Index"/>
    <w:pPr>
      <w:tabs>
        <w:tab w:val="right" w:leader="dot" w:pos="8787"/>
      </w:tabs>
    </w:pPr>
  </w:style>
  <w:style w:type="paragraph" w:customStyle="1" w:styleId="WW-Caption1">
    <w:name w:val="WW-Caption1"/>
    <w:basedOn w:val="Normal"/>
    <w:pPr>
      <w:suppressLineNumbers/>
      <w:spacing w:before="120" w:after="120"/>
    </w:pPr>
    <w:rPr>
      <w:i/>
      <w:iCs/>
      <w:sz w:val="20"/>
      <w:szCs w:val="20"/>
    </w:rPr>
  </w:style>
  <w:style w:type="paragraph" w:customStyle="1" w:styleId="Table">
    <w:name w:val="Table"/>
    <w:basedOn w:val="WW-Caption1"/>
  </w:style>
  <w:style w:type="paragraph" w:customStyle="1" w:styleId="Sumrio10">
    <w:name w:val="Sumário 10"/>
    <w:basedOn w:val="ndice"/>
    <w:pPr>
      <w:tabs>
        <w:tab w:val="right" w:leader="dot" w:pos="7091"/>
      </w:tabs>
      <w:ind w:left="2547"/>
    </w:pPr>
  </w:style>
  <w:style w:type="paragraph" w:customStyle="1" w:styleId="Contedodoquadro">
    <w:name w:val="Conteúdo do quadro"/>
    <w:basedOn w:val="BodyText"/>
  </w:style>
  <w:style w:type="paragraph" w:styleId="BalloonText">
    <w:name w:val="Balloon Text"/>
    <w:basedOn w:val="Normal"/>
    <w:rPr>
      <w:rFonts w:ascii="Tahoma" w:hAnsi="Tahoma" w:cs="Tahoma"/>
      <w:sz w:val="16"/>
      <w:szCs w:val="16"/>
    </w:rPr>
  </w:style>
  <w:style w:type="paragraph" w:styleId="TableofFigures">
    <w:name w:val="table of figures"/>
    <w:basedOn w:val="Normal"/>
    <w:next w:val="Normal"/>
    <w:uiPriority w:val="99"/>
    <w:rPr>
      <w:rFonts w:ascii="Arial" w:hAnsi="Arial" w:cs="Arial"/>
    </w:rPr>
  </w:style>
  <w:style w:type="paragraph" w:customStyle="1" w:styleId="PreformattedText">
    <w:name w:val="Preformatted Text"/>
    <w:basedOn w:val="Normal"/>
    <w:rPr>
      <w:rFonts w:ascii="DejaVu Sans Mono" w:eastAsia="Droid Sans" w:hAnsi="DejaVu Sans Mono" w:cs="FreeSans"/>
      <w:sz w:val="20"/>
      <w:szCs w:val="20"/>
    </w:rPr>
  </w:style>
  <w:style w:type="paragraph" w:styleId="NoSpacing">
    <w:name w:val="No Spacing"/>
    <w:qFormat/>
    <w:pPr>
      <w:suppressAutoHyphens/>
    </w:pPr>
    <w:rPr>
      <w:sz w:val="24"/>
      <w:szCs w:val="24"/>
      <w:lang w:eastAsia="zh-CN"/>
    </w:rPr>
  </w:style>
  <w:style w:type="paragraph" w:styleId="Revision">
    <w:name w:val="Revision"/>
    <w:pPr>
      <w:suppressAutoHyphens/>
    </w:pPr>
    <w:rPr>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ListParagraph">
    <w:name w:val="List Paragraph"/>
    <w:basedOn w:val="Normal"/>
    <w:uiPriority w:val="34"/>
    <w:qFormat/>
    <w:rsid w:val="00270A16"/>
    <w:pPr>
      <w:ind w:left="708"/>
    </w:pPr>
  </w:style>
  <w:style w:type="character" w:customStyle="1" w:styleId="BodyTextChar2">
    <w:name w:val="Body Text Char2"/>
    <w:basedOn w:val="DefaultParagraphFont"/>
    <w:link w:val="BodyText"/>
    <w:rsid w:val="00BB5BC2"/>
    <w:rPr>
      <w:sz w:val="24"/>
      <w:szCs w:val="24"/>
      <w:lang w:eastAsia="zh-CN"/>
    </w:rPr>
  </w:style>
  <w:style w:type="character" w:customStyle="1" w:styleId="BodyTextIndentChar2">
    <w:name w:val="Body Text Indent Char2"/>
    <w:basedOn w:val="DefaultParagraphFont"/>
    <w:link w:val="BodyTextIndent"/>
    <w:rsid w:val="00BB5BC2"/>
    <w:rPr>
      <w:sz w:val="24"/>
      <w:szCs w:val="24"/>
      <w:lang w:eastAsia="zh-CN"/>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C320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6.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59</Pages>
  <Words>11825</Words>
  <Characters>63860</Characters>
  <Application>Microsoft Office Word</Application>
  <DocSecurity>0</DocSecurity>
  <Lines>532</Lines>
  <Paragraphs>151</Paragraphs>
  <ScaleCrop>false</ScaleCrop>
  <HeadingPairs>
    <vt:vector size="2" baseType="variant">
      <vt:variant>
        <vt:lpstr>Title</vt:lpstr>
      </vt:variant>
      <vt:variant>
        <vt:i4>1</vt:i4>
      </vt:variant>
    </vt:vector>
  </HeadingPairs>
  <TitlesOfParts>
    <vt:vector size="1" baseType="lpstr">
      <vt:lpstr>Monografia WebClinica</vt:lpstr>
    </vt:vector>
  </TitlesOfParts>
  <Company/>
  <LinksUpToDate>false</LinksUpToDate>
  <CharactersWithSpaces>75534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 WebClinica</dc:title>
  <dc:creator>Tuane</dc:creator>
  <cp:lastModifiedBy>Tania</cp:lastModifiedBy>
  <cp:revision>7</cp:revision>
  <cp:lastPrinted>2013-12-13T00:02:00Z</cp:lastPrinted>
  <dcterms:created xsi:type="dcterms:W3CDTF">2014-02-05T10:30:00Z</dcterms:created>
  <dcterms:modified xsi:type="dcterms:W3CDTF">2014-03-20T00:54:00Z</dcterms:modified>
</cp:coreProperties>
</file>