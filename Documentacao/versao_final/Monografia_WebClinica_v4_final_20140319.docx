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70A16" w:rsidRDefault="00270A16">
      <w:pPr>
        <w:jc w:val="center"/>
        <w:rPr>
          <w:rFonts w:ascii="Arial" w:hAnsi="Arial" w:cs="Arial"/>
          <w:b/>
          <w:sz w:val="32"/>
          <w:szCs w:val="32"/>
        </w:rPr>
      </w:pPr>
      <w:r>
        <w:rPr>
          <w:rFonts w:ascii="Arial" w:hAnsi="Arial" w:cs="Arial"/>
          <w:b/>
          <w:sz w:val="32"/>
          <w:szCs w:val="32"/>
        </w:rPr>
        <w:t>PONTIFÍCIA</w:t>
      </w:r>
      <w:r>
        <w:rPr>
          <w:rFonts w:ascii="Arial" w:eastAsia="Arial" w:hAnsi="Arial" w:cs="Arial"/>
          <w:b/>
          <w:sz w:val="32"/>
          <w:szCs w:val="32"/>
        </w:rPr>
        <w:t xml:space="preserve"> </w:t>
      </w:r>
      <w:r>
        <w:rPr>
          <w:rFonts w:ascii="Arial" w:hAnsi="Arial" w:cs="Arial"/>
          <w:b/>
          <w:sz w:val="32"/>
          <w:szCs w:val="32"/>
        </w:rPr>
        <w:t>UNIVERSIDADE</w:t>
      </w:r>
      <w:r>
        <w:rPr>
          <w:rFonts w:ascii="Arial" w:eastAsia="Arial" w:hAnsi="Arial" w:cs="Arial"/>
          <w:b/>
          <w:sz w:val="32"/>
          <w:szCs w:val="32"/>
        </w:rPr>
        <w:t xml:space="preserve"> </w:t>
      </w:r>
      <w:r>
        <w:rPr>
          <w:rFonts w:ascii="Arial" w:hAnsi="Arial" w:cs="Arial"/>
          <w:b/>
          <w:sz w:val="32"/>
          <w:szCs w:val="32"/>
        </w:rPr>
        <w:t>CATÓLICA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CAMPINAS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CENTRO</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CIÊNCIAS</w:t>
      </w:r>
      <w:r>
        <w:rPr>
          <w:rFonts w:ascii="Arial" w:eastAsia="Arial" w:hAnsi="Arial" w:cs="Arial"/>
          <w:b/>
          <w:sz w:val="32"/>
          <w:szCs w:val="32"/>
        </w:rPr>
        <w:t xml:space="preserve"> </w:t>
      </w:r>
      <w:r>
        <w:rPr>
          <w:rFonts w:ascii="Arial" w:hAnsi="Arial" w:cs="Arial"/>
          <w:b/>
          <w:sz w:val="32"/>
          <w:szCs w:val="32"/>
        </w:rPr>
        <w:t>EXATAS,</w:t>
      </w:r>
      <w:r>
        <w:rPr>
          <w:rFonts w:ascii="Arial" w:eastAsia="Arial" w:hAnsi="Arial" w:cs="Arial"/>
          <w:b/>
          <w:sz w:val="32"/>
          <w:szCs w:val="32"/>
        </w:rPr>
        <w:t xml:space="preserve"> </w:t>
      </w:r>
      <w:r>
        <w:rPr>
          <w:rFonts w:ascii="Arial" w:hAnsi="Arial" w:cs="Arial"/>
          <w:b/>
          <w:sz w:val="32"/>
          <w:szCs w:val="32"/>
        </w:rPr>
        <w:t>AMBIENTAIS</w:t>
      </w:r>
      <w:r>
        <w:rPr>
          <w:rFonts w:ascii="Arial" w:eastAsia="Arial" w:hAnsi="Arial" w:cs="Arial"/>
          <w:b/>
          <w:sz w:val="32"/>
          <w:szCs w:val="32"/>
        </w:rPr>
        <w:t xml:space="preserve"> </w:t>
      </w:r>
      <w:r>
        <w:rPr>
          <w:rFonts w:ascii="Arial" w:hAnsi="Arial" w:cs="Arial"/>
          <w:b/>
          <w:sz w:val="32"/>
          <w:szCs w:val="32"/>
        </w:rPr>
        <w:t>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TECNOLOGIAS</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r>
        <w:rPr>
          <w:rFonts w:ascii="Arial" w:eastAsia="SimSun" w:hAnsi="Arial" w:cs="Arial"/>
          <w:b/>
          <w:sz w:val="32"/>
          <w:szCs w:val="32"/>
        </w:rPr>
        <w:t>FACULDADE</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ENGENHARIA</w:t>
      </w:r>
      <w:r>
        <w:rPr>
          <w:rFonts w:ascii="Arial" w:eastAsia="Arial" w:hAnsi="Arial" w:cs="Arial"/>
          <w:b/>
          <w:sz w:val="32"/>
          <w:szCs w:val="32"/>
        </w:rPr>
        <w:t xml:space="preserve"> </w:t>
      </w:r>
      <w:r>
        <w:rPr>
          <w:rFonts w:ascii="Arial" w:hAnsi="Arial" w:cs="Arial"/>
          <w:b/>
          <w:sz w:val="32"/>
          <w:szCs w:val="32"/>
        </w:rPr>
        <w:t>DE</w:t>
      </w:r>
      <w:r>
        <w:rPr>
          <w:rFonts w:ascii="Arial" w:eastAsia="Arial" w:hAnsi="Arial" w:cs="Arial"/>
          <w:b/>
          <w:sz w:val="32"/>
          <w:szCs w:val="32"/>
        </w:rPr>
        <w:t xml:space="preserve"> </w:t>
      </w:r>
      <w:r>
        <w:rPr>
          <w:rFonts w:ascii="Arial" w:hAnsi="Arial" w:cs="Arial"/>
          <w:b/>
          <w:sz w:val="32"/>
          <w:szCs w:val="32"/>
        </w:rPr>
        <w:t>COMPUTAÇÃO</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color w:val="000000"/>
          <w:sz w:val="32"/>
          <w:szCs w:val="32"/>
        </w:rPr>
      </w:pPr>
      <w:r>
        <w:rPr>
          <w:rFonts w:ascii="Arial" w:eastAsia="SimSun" w:hAnsi="Arial" w:cs="Arial"/>
          <w:b/>
          <w:color w:val="000000"/>
          <w:sz w:val="32"/>
          <w:szCs w:val="32"/>
        </w:rPr>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eastAsia="SimSun" w:hAnsi="Arial" w:cs="Arial"/>
          <w:b/>
          <w:sz w:val="32"/>
          <w:szCs w:val="32"/>
        </w:rPr>
      </w:pPr>
    </w:p>
    <w:p w:rsidR="00270A16" w:rsidRDefault="00270A16">
      <w:pPr>
        <w:tabs>
          <w:tab w:val="left" w:pos="720"/>
        </w:tabs>
        <w:autoSpaceDE w:val="0"/>
        <w:ind w:right="18"/>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CAMPINAS</w:t>
      </w:r>
    </w:p>
    <w:p w:rsidR="00270A16" w:rsidRDefault="00270A16">
      <w:pPr>
        <w:jc w:val="center"/>
        <w:rPr>
          <w:rFonts w:ascii="Arial" w:hAnsi="Arial" w:cs="Arial"/>
          <w:b/>
        </w:rPr>
        <w:sectPr w:rsidR="00270A16">
          <w:pgSz w:w="11906" w:h="16838"/>
          <w:pgMar w:top="1977" w:right="1134" w:bottom="1410" w:left="1985" w:header="720" w:footer="720" w:gutter="0"/>
          <w:pgNumType w:fmt="upperRoman" w:start="1"/>
          <w:cols w:space="720"/>
          <w:titlePg/>
          <w:docGrid w:linePitch="360"/>
        </w:sectPr>
      </w:pPr>
      <w:r>
        <w:rPr>
          <w:rFonts w:ascii="Arial" w:hAnsi="Arial" w:cs="Arial"/>
          <w:b/>
        </w:rPr>
        <w:t>2013</w:t>
      </w:r>
    </w:p>
    <w:p w:rsidR="00270A16" w:rsidRDefault="00270A16">
      <w:pPr>
        <w:jc w:val="center"/>
        <w:rPr>
          <w:rFonts w:ascii="Arial" w:hAnsi="Arial" w:cs="Arial"/>
          <w:b/>
          <w:color w:val="000000"/>
          <w:sz w:val="32"/>
          <w:szCs w:val="32"/>
        </w:rPr>
      </w:pPr>
      <w:r>
        <w:rPr>
          <w:rFonts w:ascii="Arial" w:hAnsi="Arial" w:cs="Arial"/>
          <w:b/>
          <w:color w:val="000000"/>
          <w:sz w:val="32"/>
          <w:szCs w:val="32"/>
        </w:rPr>
        <w:lastRenderedPageBreak/>
        <w:t>TUANE</w:t>
      </w:r>
      <w:r>
        <w:rPr>
          <w:rFonts w:ascii="Arial" w:eastAsia="Arial" w:hAnsi="Arial" w:cs="Arial"/>
          <w:b/>
          <w:color w:val="000000"/>
          <w:sz w:val="32"/>
          <w:szCs w:val="32"/>
        </w:rPr>
        <w:t xml:space="preserve"> </w:t>
      </w:r>
      <w:r>
        <w:rPr>
          <w:rFonts w:ascii="Arial" w:hAnsi="Arial" w:cs="Arial"/>
          <w:b/>
          <w:color w:val="000000"/>
          <w:sz w:val="32"/>
          <w:szCs w:val="32"/>
        </w:rPr>
        <w:t>QUINTELLA</w:t>
      </w:r>
      <w:r>
        <w:rPr>
          <w:rFonts w:ascii="Arial" w:eastAsia="Arial" w:hAnsi="Arial" w:cs="Arial"/>
          <w:b/>
          <w:color w:val="000000"/>
          <w:sz w:val="32"/>
          <w:szCs w:val="32"/>
        </w:rPr>
        <w:t xml:space="preserve"> </w:t>
      </w:r>
      <w:r>
        <w:rPr>
          <w:rFonts w:ascii="Arial" w:hAnsi="Arial" w:cs="Arial"/>
          <w:b/>
          <w:color w:val="000000"/>
          <w:sz w:val="32"/>
          <w:szCs w:val="32"/>
        </w:rPr>
        <w:t>DE</w:t>
      </w:r>
      <w:r>
        <w:rPr>
          <w:rFonts w:ascii="Arial" w:eastAsia="Arial" w:hAnsi="Arial" w:cs="Arial"/>
          <w:b/>
          <w:color w:val="000000"/>
          <w:sz w:val="32"/>
          <w:szCs w:val="32"/>
        </w:rPr>
        <w:t xml:space="preserve"> </w:t>
      </w:r>
      <w:r>
        <w:rPr>
          <w:rFonts w:ascii="Arial" w:hAnsi="Arial" w:cs="Arial"/>
          <w:b/>
          <w:color w:val="000000"/>
          <w:sz w:val="32"/>
          <w:szCs w:val="32"/>
        </w:rPr>
        <w:t>ANDRADE</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pStyle w:val="TtuloTCC"/>
        <w:rPr>
          <w:color w:val="000000"/>
        </w:rPr>
      </w:pPr>
      <w:r>
        <w:rPr>
          <w:color w:val="000000"/>
        </w:rPr>
        <w:t>WEBCLÍNICA</w:t>
      </w:r>
      <w:r>
        <w:rPr>
          <w:rFonts w:eastAsia="Arial"/>
          <w:color w:val="000000"/>
        </w:rPr>
        <w:t xml:space="preserve"> – </w:t>
      </w:r>
      <w:r>
        <w:rPr>
          <w:color w:val="000000"/>
        </w:rPr>
        <w:t>SISTEMA</w:t>
      </w:r>
      <w:r>
        <w:rPr>
          <w:rFonts w:eastAsia="Arial"/>
          <w:color w:val="000000"/>
        </w:rPr>
        <w:t xml:space="preserve"> </w:t>
      </w:r>
      <w:r>
        <w:rPr>
          <w:color w:val="000000"/>
        </w:rPr>
        <w:t>WEB</w:t>
      </w:r>
      <w:r>
        <w:rPr>
          <w:rFonts w:eastAsia="Arial"/>
          <w:color w:val="000000"/>
        </w:rPr>
        <w:t xml:space="preserve"> </w:t>
      </w:r>
      <w:r>
        <w:rPr>
          <w:color w:val="000000"/>
        </w:rPr>
        <w:t>PARA</w:t>
      </w:r>
      <w:r>
        <w:rPr>
          <w:rFonts w:eastAsia="Arial"/>
          <w:color w:val="000000"/>
        </w:rPr>
        <w:t xml:space="preserve"> </w:t>
      </w:r>
      <w:r>
        <w:rPr>
          <w:color w:val="000000"/>
        </w:rPr>
        <w:t>GESTÃO</w:t>
      </w:r>
      <w:r>
        <w:rPr>
          <w:rFonts w:eastAsia="Arial"/>
          <w:color w:val="000000"/>
        </w:rPr>
        <w:t xml:space="preserve"> </w:t>
      </w:r>
      <w:r>
        <w:rPr>
          <w:color w:val="000000"/>
        </w:rPr>
        <w:t>DE</w:t>
      </w:r>
      <w:r>
        <w:rPr>
          <w:rFonts w:eastAsia="Arial"/>
          <w:color w:val="000000"/>
        </w:rPr>
        <w:t xml:space="preserve"> </w:t>
      </w:r>
      <w:r>
        <w:rPr>
          <w:color w:val="000000"/>
        </w:rPr>
        <w:t>CLÍNICAS</w:t>
      </w:r>
    </w:p>
    <w:p w:rsidR="00270A16" w:rsidRDefault="00270A16">
      <w:pPr>
        <w:jc w:val="center"/>
        <w:rPr>
          <w:rFonts w:ascii="Arial" w:hAnsi="Arial" w:cs="Arial"/>
          <w:b/>
          <w:sz w:val="32"/>
          <w:szCs w:val="32"/>
        </w:rPr>
      </w:pPr>
    </w:p>
    <w:p w:rsidR="00270A16" w:rsidRDefault="00270A16">
      <w:pPr>
        <w:jc w:val="center"/>
        <w:rPr>
          <w:rFonts w:ascii="Arial" w:hAnsi="Arial" w:cs="Arial"/>
          <w:b/>
          <w:sz w:val="32"/>
          <w:szCs w:val="32"/>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ind w:left="2835"/>
        <w:jc w:val="both"/>
        <w:rPr>
          <w:rFonts w:ascii="Arial" w:hAnsi="Arial" w:cs="Arial"/>
          <w:sz w:val="22"/>
          <w:szCs w:val="22"/>
        </w:rPr>
      </w:pPr>
      <w:r w:rsidRPr="00EC797C">
        <w:rPr>
          <w:rFonts w:ascii="Arial" w:hAnsi="Arial" w:cs="Arial"/>
          <w:sz w:val="22"/>
          <w:szCs w:val="22"/>
        </w:rPr>
        <w:t>Monografia</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Trabalho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Conclusão</w:t>
      </w:r>
      <w:r w:rsidRPr="00EC797C">
        <w:rPr>
          <w:rFonts w:ascii="Arial" w:eastAsia="Arial" w:hAnsi="Arial" w:cs="Arial"/>
          <w:sz w:val="22"/>
          <w:szCs w:val="22"/>
        </w:rPr>
        <w:t xml:space="preserve"> </w:t>
      </w:r>
      <w:r w:rsidRPr="00EC797C">
        <w:rPr>
          <w:rFonts w:ascii="Arial" w:hAnsi="Arial" w:cs="Arial"/>
          <w:sz w:val="22"/>
          <w:szCs w:val="22"/>
        </w:rPr>
        <w:t>de</w:t>
      </w:r>
      <w:r w:rsidRPr="00EC797C">
        <w:rPr>
          <w:rFonts w:ascii="Arial" w:eastAsia="Arial" w:hAnsi="Arial" w:cs="Arial"/>
          <w:sz w:val="22"/>
          <w:szCs w:val="22"/>
        </w:rPr>
        <w:t xml:space="preserve"> </w:t>
      </w:r>
      <w:r w:rsidRPr="00EC797C">
        <w:rPr>
          <w:rFonts w:ascii="Arial" w:hAnsi="Arial" w:cs="Arial"/>
          <w:sz w:val="22"/>
          <w:szCs w:val="22"/>
        </w:rPr>
        <w:t>Curso</w:t>
      </w:r>
      <w:r w:rsidRPr="00EC797C">
        <w:rPr>
          <w:rFonts w:ascii="Arial" w:eastAsia="Arial" w:hAnsi="Arial" w:cs="Arial"/>
          <w:sz w:val="22"/>
          <w:szCs w:val="22"/>
        </w:rPr>
        <w:t xml:space="preserve"> </w:t>
      </w:r>
      <w:r w:rsidRPr="00EC797C">
        <w:rPr>
          <w:rFonts w:ascii="Arial" w:hAnsi="Arial" w:cs="Arial"/>
          <w:sz w:val="22"/>
          <w:szCs w:val="22"/>
        </w:rPr>
        <w:t>apresentada</w:t>
      </w:r>
      <w:r>
        <w:rPr>
          <w:rFonts w:ascii="Arial" w:eastAsia="Arial" w:hAnsi="Arial" w:cs="Arial"/>
          <w:sz w:val="22"/>
          <w:szCs w:val="22"/>
        </w:rPr>
        <w:t xml:space="preserve"> </w:t>
      </w:r>
      <w:r>
        <w:rPr>
          <w:rFonts w:ascii="Arial" w:hAnsi="Arial" w:cs="Arial"/>
          <w:sz w:val="22"/>
          <w:szCs w:val="22"/>
        </w:rPr>
        <w:t>como</w:t>
      </w:r>
      <w:r>
        <w:rPr>
          <w:rFonts w:ascii="Arial" w:eastAsia="Arial" w:hAnsi="Arial" w:cs="Arial"/>
          <w:sz w:val="22"/>
          <w:szCs w:val="22"/>
        </w:rPr>
        <w:t xml:space="preserve"> </w:t>
      </w:r>
      <w:r>
        <w:rPr>
          <w:rFonts w:ascii="Arial" w:hAnsi="Arial" w:cs="Arial"/>
          <w:sz w:val="22"/>
          <w:szCs w:val="22"/>
        </w:rPr>
        <w:t>exigência</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disciplina</w:t>
      </w:r>
      <w:r>
        <w:rPr>
          <w:rFonts w:ascii="Arial" w:eastAsia="Arial" w:hAnsi="Arial" w:cs="Arial"/>
          <w:sz w:val="22"/>
          <w:szCs w:val="22"/>
        </w:rPr>
        <w:t xml:space="preserve"> </w:t>
      </w:r>
      <w:r>
        <w:rPr>
          <w:rFonts w:ascii="Arial" w:hAnsi="Arial" w:cs="Arial"/>
          <w:sz w:val="22"/>
          <w:szCs w:val="22"/>
        </w:rPr>
        <w:t>Projeto</w:t>
      </w:r>
      <w:r>
        <w:rPr>
          <w:rFonts w:ascii="Arial" w:eastAsia="Arial" w:hAnsi="Arial" w:cs="Arial"/>
          <w:sz w:val="22"/>
          <w:szCs w:val="22"/>
        </w:rPr>
        <w:t xml:space="preserve"> </w:t>
      </w:r>
      <w:r>
        <w:rPr>
          <w:rFonts w:ascii="Arial" w:hAnsi="Arial" w:cs="Arial"/>
          <w:sz w:val="22"/>
          <w:szCs w:val="22"/>
        </w:rPr>
        <w:t>Final</w:t>
      </w:r>
      <w:r>
        <w:rPr>
          <w:rFonts w:ascii="Arial" w:eastAsia="Arial" w:hAnsi="Arial" w:cs="Arial"/>
          <w:sz w:val="22"/>
          <w:szCs w:val="22"/>
        </w:rPr>
        <w:t xml:space="preserve"> </w:t>
      </w:r>
      <w:r>
        <w:rPr>
          <w:rFonts w:ascii="Arial" w:hAnsi="Arial" w:cs="Arial"/>
          <w:sz w:val="22"/>
          <w:szCs w:val="22"/>
        </w:rPr>
        <w:t>II,</w:t>
      </w:r>
      <w:r>
        <w:rPr>
          <w:rFonts w:ascii="Arial" w:eastAsia="Arial" w:hAnsi="Arial" w:cs="Arial"/>
          <w:sz w:val="22"/>
          <w:szCs w:val="22"/>
        </w:rPr>
        <w:t xml:space="preserve"> </w:t>
      </w:r>
      <w:r>
        <w:rPr>
          <w:rFonts w:ascii="Arial" w:hAnsi="Arial" w:cs="Arial"/>
          <w:sz w:val="22"/>
          <w:szCs w:val="22"/>
        </w:rPr>
        <w:t>ministrada</w:t>
      </w:r>
      <w:r>
        <w:rPr>
          <w:rFonts w:ascii="Arial" w:eastAsia="Arial" w:hAnsi="Arial" w:cs="Arial"/>
          <w:sz w:val="22"/>
          <w:szCs w:val="22"/>
        </w:rPr>
        <w:t xml:space="preserve"> </w:t>
      </w:r>
      <w:r>
        <w:rPr>
          <w:rFonts w:ascii="Arial" w:hAnsi="Arial" w:cs="Arial"/>
          <w:sz w:val="22"/>
          <w:szCs w:val="22"/>
        </w:rPr>
        <w:t>no</w:t>
      </w:r>
      <w:r>
        <w:rPr>
          <w:rFonts w:ascii="Arial" w:eastAsia="Arial" w:hAnsi="Arial" w:cs="Arial"/>
          <w:sz w:val="22"/>
          <w:szCs w:val="22"/>
        </w:rPr>
        <w:t xml:space="preserve"> </w:t>
      </w:r>
      <w:r>
        <w:rPr>
          <w:rFonts w:ascii="Arial" w:hAnsi="Arial" w:cs="Arial"/>
          <w:sz w:val="22"/>
          <w:szCs w:val="22"/>
        </w:rPr>
        <w:t>Curso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Engenharia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Computação,</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Ciências</w:t>
      </w:r>
      <w:r>
        <w:rPr>
          <w:rFonts w:ascii="Arial" w:eastAsia="Arial" w:hAnsi="Arial" w:cs="Arial"/>
          <w:sz w:val="22"/>
          <w:szCs w:val="22"/>
        </w:rPr>
        <w:t xml:space="preserve"> </w:t>
      </w:r>
      <w:r>
        <w:rPr>
          <w:rFonts w:ascii="Arial" w:hAnsi="Arial" w:cs="Arial"/>
          <w:sz w:val="22"/>
          <w:szCs w:val="22"/>
        </w:rPr>
        <w:t>Exatas,</w:t>
      </w:r>
      <w:r>
        <w:rPr>
          <w:rFonts w:ascii="Arial" w:eastAsia="Arial" w:hAnsi="Arial" w:cs="Arial"/>
          <w:sz w:val="22"/>
          <w:szCs w:val="22"/>
        </w:rPr>
        <w:t xml:space="preserve"> </w:t>
      </w:r>
      <w:r>
        <w:rPr>
          <w:rFonts w:ascii="Arial" w:hAnsi="Arial" w:cs="Arial"/>
          <w:sz w:val="22"/>
          <w:szCs w:val="22"/>
        </w:rPr>
        <w:t>Ambientais</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Tecnologias</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ind w:left="4140"/>
        <w:jc w:val="both"/>
        <w:rPr>
          <w:rFonts w:ascii="Arial" w:hAnsi="Arial" w:cs="Arial"/>
          <w:sz w:val="22"/>
          <w:szCs w:val="22"/>
        </w:rPr>
      </w:pPr>
    </w:p>
    <w:p w:rsidR="00270A16" w:rsidRDefault="00270A16">
      <w:pPr>
        <w:ind w:left="2835"/>
        <w:jc w:val="both"/>
        <w:rPr>
          <w:rFonts w:ascii="Arial" w:hAnsi="Arial" w:cs="Arial"/>
          <w:sz w:val="22"/>
          <w:szCs w:val="22"/>
        </w:rPr>
      </w:pPr>
      <w:r>
        <w:rPr>
          <w:rFonts w:ascii="Arial" w:hAnsi="Arial" w:cs="Arial"/>
          <w:sz w:val="22"/>
          <w:szCs w:val="22"/>
        </w:rPr>
        <w:t>Orientador:</w:t>
      </w:r>
      <w:r>
        <w:rPr>
          <w:rFonts w:ascii="Arial" w:eastAsia="Arial" w:hAnsi="Arial" w:cs="Arial"/>
          <w:sz w:val="22"/>
          <w:szCs w:val="22"/>
        </w:rPr>
        <w:t xml:space="preserve"> </w:t>
      </w:r>
      <w:r>
        <w:rPr>
          <w:rFonts w:ascii="Arial" w:hAnsi="Arial" w:cs="Arial"/>
          <w:sz w:val="22"/>
          <w:szCs w:val="22"/>
        </w:rPr>
        <w:t>Prof.</w:t>
      </w:r>
      <w:r>
        <w:rPr>
          <w:rFonts w:ascii="Arial" w:eastAsia="Arial" w:hAnsi="Arial" w:cs="Arial"/>
          <w:sz w:val="22"/>
          <w:szCs w:val="22"/>
        </w:rPr>
        <w:t xml:space="preserve"> </w:t>
      </w:r>
      <w:r>
        <w:rPr>
          <w:rFonts w:ascii="Arial" w:hAnsi="Arial" w:cs="Arial"/>
          <w:sz w:val="22"/>
          <w:szCs w:val="22"/>
        </w:rPr>
        <w:t>Dr.</w:t>
      </w:r>
      <w:r>
        <w:rPr>
          <w:rFonts w:ascii="Arial" w:eastAsia="Arial" w:hAnsi="Arial" w:cs="Arial"/>
          <w:sz w:val="22"/>
          <w:szCs w:val="22"/>
        </w:rPr>
        <w:t xml:space="preserve"> </w:t>
      </w:r>
      <w:r w:rsidR="004502A8">
        <w:rPr>
          <w:rFonts w:ascii="Arial" w:hAnsi="Arial" w:cs="Arial"/>
          <w:sz w:val="22"/>
          <w:szCs w:val="22"/>
        </w:rPr>
        <w:t>Fernando Ernesto Kintschner</w:t>
      </w:r>
    </w:p>
    <w:p w:rsidR="00270A16" w:rsidRDefault="00270A16">
      <w:pPr>
        <w:ind w:left="2835"/>
        <w:jc w:val="both"/>
        <w:rPr>
          <w:rFonts w:ascii="Arial" w:hAnsi="Arial" w:cs="Arial"/>
          <w:sz w:val="22"/>
          <w:szCs w:val="22"/>
        </w:rPr>
      </w:pPr>
    </w:p>
    <w:p w:rsidR="00270A16" w:rsidRDefault="00270A16">
      <w:pPr>
        <w:ind w:left="2835"/>
        <w:jc w:val="both"/>
        <w:rPr>
          <w:rFonts w:ascii="Arial" w:hAnsi="Arial" w:cs="Arial"/>
          <w:sz w:val="22"/>
          <w:szCs w:val="22"/>
        </w:rPr>
      </w:pPr>
      <w:r w:rsidRPr="00EC797C">
        <w:rPr>
          <w:rFonts w:ascii="Arial" w:hAnsi="Arial" w:cs="Arial"/>
          <w:sz w:val="22"/>
          <w:szCs w:val="22"/>
        </w:rPr>
        <w:t>Coorientador:</w:t>
      </w:r>
      <w:r>
        <w:rPr>
          <w:rFonts w:ascii="Arial" w:eastAsia="Arial" w:hAnsi="Arial" w:cs="Arial"/>
          <w:sz w:val="22"/>
          <w:szCs w:val="22"/>
        </w:rPr>
        <w:t xml:space="preserve"> </w:t>
      </w:r>
      <w:r>
        <w:rPr>
          <w:rFonts w:ascii="Arial" w:hAnsi="Arial" w:cs="Arial"/>
          <w:sz w:val="22"/>
          <w:szCs w:val="22"/>
        </w:rPr>
        <w:t>Sr.</w:t>
      </w:r>
      <w:r>
        <w:rPr>
          <w:rFonts w:ascii="Arial" w:eastAsia="Arial" w:hAnsi="Arial" w:cs="Arial"/>
          <w:sz w:val="22"/>
          <w:szCs w:val="22"/>
        </w:rPr>
        <w:t xml:space="preserve"> </w:t>
      </w:r>
      <w:r>
        <w:rPr>
          <w:rFonts w:ascii="Arial" w:hAnsi="Arial" w:cs="Arial"/>
          <w:sz w:val="22"/>
          <w:szCs w:val="22"/>
        </w:rPr>
        <w:t>Sidnei</w:t>
      </w:r>
      <w:r>
        <w:rPr>
          <w:rFonts w:ascii="Arial" w:eastAsia="Arial" w:hAnsi="Arial" w:cs="Arial"/>
          <w:sz w:val="22"/>
          <w:szCs w:val="22"/>
        </w:rPr>
        <w:t xml:space="preserve"> </w:t>
      </w:r>
      <w:r>
        <w:rPr>
          <w:rFonts w:ascii="Arial" w:hAnsi="Arial" w:cs="Arial"/>
          <w:sz w:val="22"/>
          <w:szCs w:val="22"/>
        </w:rPr>
        <w:t>Silva</w:t>
      </w:r>
    </w:p>
    <w:p w:rsidR="00270A16" w:rsidRDefault="00270A16">
      <w:pPr>
        <w:jc w:val="center"/>
        <w:rPr>
          <w:rFonts w:ascii="Arial" w:hAnsi="Arial" w:cs="Arial"/>
          <w:b/>
          <w:sz w:val="36"/>
          <w:szCs w:val="36"/>
        </w:rPr>
      </w:pPr>
    </w:p>
    <w:p w:rsidR="00270A16" w:rsidRDefault="00270A16">
      <w:pPr>
        <w:jc w:val="center"/>
        <w:rPr>
          <w:rFonts w:ascii="Arial" w:hAnsi="Arial" w:cs="Arial"/>
          <w:b/>
          <w:sz w:val="36"/>
          <w:szCs w:val="36"/>
        </w:rPr>
      </w:pPr>
    </w:p>
    <w:p w:rsidR="00270A16" w:rsidRDefault="00270A16">
      <w:pPr>
        <w:jc w:val="center"/>
        <w:rPr>
          <w:rFonts w:ascii="Arial" w:hAnsi="Arial" w:cs="Arial"/>
          <w:b/>
        </w:rPr>
      </w:pPr>
    </w:p>
    <w:p w:rsidR="00270A16" w:rsidRDefault="00270A16">
      <w:pPr>
        <w:jc w:val="center"/>
        <w:rPr>
          <w:rFonts w:ascii="Arial" w:hAnsi="Arial" w:cs="Arial"/>
          <w:b/>
        </w:rPr>
      </w:pPr>
    </w:p>
    <w:p w:rsidR="00270A16" w:rsidRDefault="00270A16">
      <w:pPr>
        <w:jc w:val="center"/>
        <w:rPr>
          <w:rFonts w:ascii="Arial" w:hAnsi="Arial" w:cs="Arial"/>
          <w:b/>
        </w:rPr>
      </w:pPr>
      <w:r>
        <w:rPr>
          <w:rFonts w:ascii="Arial" w:hAnsi="Arial" w:cs="Arial"/>
          <w:b/>
        </w:rPr>
        <w:t>PUC-CAMPINAS</w:t>
      </w:r>
    </w:p>
    <w:p w:rsidR="00270A16" w:rsidRDefault="00270A16">
      <w:pPr>
        <w:jc w:val="center"/>
        <w:rPr>
          <w:rFonts w:ascii="Arial" w:hAnsi="Arial" w:cs="Arial"/>
          <w:b/>
        </w:rPr>
        <w:sectPr w:rsidR="00270A16">
          <w:headerReference w:type="default" r:id="rId8"/>
          <w:footerReference w:type="even" r:id="rId9"/>
          <w:footerReference w:type="default" r:id="rId10"/>
          <w:headerReference w:type="first" r:id="rId11"/>
          <w:footerReference w:type="first" r:id="rId12"/>
          <w:pgSz w:w="11906" w:h="16838"/>
          <w:pgMar w:top="1977" w:right="1134" w:bottom="1410" w:left="1985" w:header="1701" w:footer="1134" w:gutter="0"/>
          <w:pgNumType w:fmt="lowerRoman" w:start="1"/>
          <w:cols w:space="720"/>
          <w:docGrid w:linePitch="360"/>
        </w:sectPr>
      </w:pPr>
      <w:r>
        <w:rPr>
          <w:rFonts w:ascii="Arial" w:hAnsi="Arial" w:cs="Arial"/>
          <w:b/>
        </w:rPr>
        <w:t>2013</w:t>
      </w:r>
    </w:p>
    <w:p w:rsidR="00270A16" w:rsidRDefault="00270A16">
      <w:pPr>
        <w:pageBreakBefore/>
        <w:spacing w:line="360" w:lineRule="auto"/>
        <w:jc w:val="center"/>
        <w:rPr>
          <w:rFonts w:ascii="Arial" w:hAnsi="Arial" w:cs="Arial"/>
          <w:b/>
        </w:rPr>
      </w:pPr>
      <w:r>
        <w:rPr>
          <w:rFonts w:ascii="Arial" w:hAnsi="Arial" w:cs="Arial"/>
          <w:b/>
        </w:rPr>
        <w:t>Pontifícia</w:t>
      </w:r>
      <w:r>
        <w:rPr>
          <w:rFonts w:ascii="Arial" w:eastAsia="Arial" w:hAnsi="Arial" w:cs="Arial"/>
          <w:b/>
        </w:rPr>
        <w:t xml:space="preserve"> </w:t>
      </w:r>
      <w:r>
        <w:rPr>
          <w:rFonts w:ascii="Arial" w:hAnsi="Arial" w:cs="Arial"/>
          <w:b/>
        </w:rPr>
        <w:t>Universidade</w:t>
      </w:r>
      <w:r>
        <w:rPr>
          <w:rFonts w:ascii="Arial" w:eastAsia="Arial" w:hAnsi="Arial" w:cs="Arial"/>
          <w:b/>
        </w:rPr>
        <w:t xml:space="preserve"> </w:t>
      </w:r>
      <w:r>
        <w:rPr>
          <w:rFonts w:ascii="Arial" w:hAnsi="Arial" w:cs="Arial"/>
          <w:b/>
        </w:rPr>
        <w:t>Católica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Campinas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Centro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Ciências</w:t>
      </w:r>
      <w:r>
        <w:rPr>
          <w:rFonts w:ascii="Arial" w:eastAsia="Arial" w:hAnsi="Arial" w:cs="Arial"/>
          <w:b/>
        </w:rPr>
        <w:t xml:space="preserve"> </w:t>
      </w:r>
      <w:r>
        <w:rPr>
          <w:rFonts w:ascii="Arial" w:hAnsi="Arial" w:cs="Arial"/>
          <w:b/>
        </w:rPr>
        <w:t>Exatas,</w:t>
      </w:r>
      <w:r>
        <w:rPr>
          <w:rFonts w:ascii="Arial" w:eastAsia="Arial" w:hAnsi="Arial" w:cs="Arial"/>
          <w:b/>
        </w:rPr>
        <w:t xml:space="preserve"> </w:t>
      </w:r>
      <w:r>
        <w:rPr>
          <w:rFonts w:ascii="Arial" w:hAnsi="Arial" w:cs="Arial"/>
          <w:b/>
        </w:rPr>
        <w:t>Ambientais</w:t>
      </w:r>
      <w:r>
        <w:rPr>
          <w:rFonts w:ascii="Arial" w:eastAsia="Arial" w:hAnsi="Arial" w:cs="Arial"/>
          <w:b/>
        </w:rPr>
        <w:t xml:space="preserve"> </w:t>
      </w:r>
      <w:r>
        <w:rPr>
          <w:rFonts w:ascii="Arial" w:hAnsi="Arial" w:cs="Arial"/>
          <w:b/>
        </w:rPr>
        <w:t>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Tecnologias</w:t>
      </w:r>
    </w:p>
    <w:p w:rsidR="00270A16" w:rsidRDefault="00270A16">
      <w:pPr>
        <w:tabs>
          <w:tab w:val="left" w:pos="720"/>
        </w:tabs>
        <w:autoSpaceDE w:val="0"/>
        <w:spacing w:line="360" w:lineRule="auto"/>
        <w:ind w:right="18"/>
        <w:jc w:val="center"/>
        <w:rPr>
          <w:rFonts w:ascii="Arial" w:hAnsi="Arial" w:cs="Arial"/>
          <w:b/>
        </w:rPr>
      </w:pPr>
      <w:r>
        <w:rPr>
          <w:rFonts w:ascii="Arial" w:eastAsia="SimSun" w:hAnsi="Arial" w:cs="Arial"/>
          <w:b/>
        </w:rPr>
        <w:t>Faculdade</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spacing w:line="360" w:lineRule="auto"/>
        <w:jc w:val="center"/>
        <w:rPr>
          <w:rFonts w:ascii="Arial" w:hAnsi="Arial" w:cs="Arial"/>
          <w:b/>
          <w:color w:val="000000"/>
        </w:rPr>
      </w:pPr>
      <w:r>
        <w:rPr>
          <w:rFonts w:ascii="Arial" w:hAnsi="Arial" w:cs="Arial"/>
          <w:b/>
          <w:color w:val="000000"/>
        </w:rPr>
        <w:t>ANDRADE,</w:t>
      </w:r>
      <w:r>
        <w:rPr>
          <w:rFonts w:ascii="Arial" w:eastAsia="Arial" w:hAnsi="Arial" w:cs="Arial"/>
          <w:b/>
          <w:color w:val="000000"/>
        </w:rPr>
        <w:t xml:space="preserve"> </w:t>
      </w:r>
      <w:r>
        <w:rPr>
          <w:rFonts w:ascii="Arial" w:hAnsi="Arial" w:cs="Arial"/>
          <w:b/>
          <w:color w:val="000000"/>
        </w:rPr>
        <w:t>Tuane</w:t>
      </w:r>
      <w:r>
        <w:rPr>
          <w:rFonts w:ascii="Arial" w:eastAsia="Arial" w:hAnsi="Arial" w:cs="Arial"/>
          <w:b/>
          <w:color w:val="000000"/>
        </w:rPr>
        <w:t xml:space="preserve"> </w:t>
      </w:r>
      <w:r>
        <w:rPr>
          <w:rFonts w:ascii="Arial" w:hAnsi="Arial" w:cs="Arial"/>
          <w:b/>
          <w:color w:val="000000"/>
        </w:rPr>
        <w:t>Quintella</w:t>
      </w:r>
      <w:r>
        <w:rPr>
          <w:rFonts w:ascii="Arial" w:eastAsia="Arial" w:hAnsi="Arial" w:cs="Arial"/>
          <w:b/>
          <w:color w:val="000000"/>
        </w:rPr>
        <w:t xml:space="preserve"> </w:t>
      </w:r>
      <w:r>
        <w:rPr>
          <w:rFonts w:ascii="Arial" w:hAnsi="Arial" w:cs="Arial"/>
          <w:b/>
          <w:color w:val="000000"/>
        </w:rPr>
        <w:t>de</w:t>
      </w:r>
    </w:p>
    <w:p w:rsidR="00270A16" w:rsidRDefault="00270A16">
      <w:pPr>
        <w:jc w:val="center"/>
        <w:rPr>
          <w:rFonts w:ascii="Arial" w:hAnsi="Arial" w:cs="Arial"/>
          <w:b/>
          <w:color w:val="000000"/>
        </w:rPr>
      </w:pPr>
      <w:r>
        <w:rPr>
          <w:rFonts w:ascii="Arial" w:hAnsi="Arial" w:cs="Arial"/>
          <w:b/>
          <w:color w:val="000000"/>
        </w:rPr>
        <w:t>WebClínica</w:t>
      </w:r>
      <w:r>
        <w:rPr>
          <w:rFonts w:ascii="Arial" w:eastAsia="Arial" w:hAnsi="Arial" w:cs="Arial"/>
          <w:b/>
          <w:color w:val="000000"/>
        </w:rPr>
        <w:t xml:space="preserve"> – </w:t>
      </w:r>
      <w:r>
        <w:rPr>
          <w:rFonts w:ascii="Arial" w:hAnsi="Arial" w:cs="Arial"/>
          <w:b/>
          <w:color w:val="000000"/>
        </w:rPr>
        <w:t>Sistema</w:t>
      </w:r>
      <w:r>
        <w:rPr>
          <w:rFonts w:ascii="Arial" w:eastAsia="Arial" w:hAnsi="Arial" w:cs="Arial"/>
          <w:b/>
          <w:color w:val="000000"/>
        </w:rPr>
        <w:t xml:space="preserve"> </w:t>
      </w:r>
      <w:r>
        <w:rPr>
          <w:rFonts w:ascii="Arial" w:hAnsi="Arial" w:cs="Arial"/>
          <w:b/>
          <w:color w:val="000000"/>
        </w:rPr>
        <w:t>Web</w:t>
      </w:r>
      <w:r>
        <w:rPr>
          <w:rFonts w:ascii="Arial" w:eastAsia="Arial" w:hAnsi="Arial" w:cs="Arial"/>
          <w:b/>
          <w:color w:val="000000"/>
        </w:rPr>
        <w:t xml:space="preserve"> </w:t>
      </w:r>
      <w:r>
        <w:rPr>
          <w:rFonts w:ascii="Arial" w:hAnsi="Arial" w:cs="Arial"/>
          <w:b/>
          <w:color w:val="000000"/>
        </w:rPr>
        <w:t>para</w:t>
      </w:r>
      <w:r>
        <w:rPr>
          <w:rFonts w:ascii="Arial" w:eastAsia="Arial" w:hAnsi="Arial" w:cs="Arial"/>
          <w:b/>
          <w:color w:val="000000"/>
        </w:rPr>
        <w:t xml:space="preserve"> </w:t>
      </w:r>
      <w:r>
        <w:rPr>
          <w:rFonts w:ascii="Arial" w:hAnsi="Arial" w:cs="Arial"/>
          <w:b/>
          <w:color w:val="000000"/>
        </w:rPr>
        <w:t>gestão</w:t>
      </w:r>
      <w:r>
        <w:rPr>
          <w:rFonts w:ascii="Arial" w:eastAsia="Arial" w:hAnsi="Arial" w:cs="Arial"/>
          <w:b/>
          <w:color w:val="000000"/>
        </w:rPr>
        <w:t xml:space="preserve"> </w:t>
      </w:r>
      <w:r>
        <w:rPr>
          <w:rFonts w:ascii="Arial" w:hAnsi="Arial" w:cs="Arial"/>
          <w:b/>
          <w:color w:val="000000"/>
        </w:rPr>
        <w:t>de</w:t>
      </w:r>
      <w:r>
        <w:rPr>
          <w:rFonts w:ascii="Arial" w:eastAsia="Arial" w:hAnsi="Arial" w:cs="Arial"/>
          <w:b/>
          <w:color w:val="000000"/>
        </w:rPr>
        <w:t xml:space="preserve"> </w:t>
      </w:r>
      <w:r>
        <w:rPr>
          <w:rFonts w:ascii="Arial" w:hAnsi="Arial" w:cs="Arial"/>
          <w:b/>
          <w:color w:val="000000"/>
        </w:rPr>
        <w:t>clínicas</w:t>
      </w:r>
    </w:p>
    <w:p w:rsidR="00270A16" w:rsidRDefault="00270A16">
      <w:pPr>
        <w:jc w:val="center"/>
        <w:rPr>
          <w:rFonts w:ascii="Arial" w:hAnsi="Arial" w:cs="Arial"/>
          <w:b/>
        </w:rPr>
      </w:pPr>
    </w:p>
    <w:p w:rsidR="00270A16" w:rsidRDefault="00270A16">
      <w:pPr>
        <w:jc w:val="center"/>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jc w:val="both"/>
        <w:rPr>
          <w:rFonts w:ascii="Arial" w:hAnsi="Arial" w:cs="Arial"/>
        </w:rPr>
      </w:pPr>
    </w:p>
    <w:p w:rsidR="00270A16" w:rsidRDefault="00270A16">
      <w:pPr>
        <w:spacing w:line="360" w:lineRule="auto"/>
        <w:jc w:val="center"/>
        <w:rPr>
          <w:rFonts w:ascii="Arial" w:hAnsi="Arial" w:cs="Arial"/>
          <w:b/>
        </w:rPr>
      </w:pPr>
      <w:r>
        <w:rPr>
          <w:rFonts w:ascii="Arial" w:hAnsi="Arial" w:cs="Arial"/>
          <w:b/>
        </w:rPr>
        <w:t>Monografia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Trabalho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Conclusão</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Curso</w:t>
      </w:r>
    </w:p>
    <w:p w:rsidR="00270A16" w:rsidRDefault="00270A16">
      <w:pPr>
        <w:spacing w:line="360" w:lineRule="auto"/>
        <w:jc w:val="center"/>
        <w:rPr>
          <w:rFonts w:ascii="Arial" w:hAnsi="Arial" w:cs="Arial"/>
          <w:b/>
        </w:rPr>
      </w:pPr>
      <w:r>
        <w:rPr>
          <w:rFonts w:ascii="Arial" w:hAnsi="Arial" w:cs="Arial"/>
          <w:b/>
        </w:rPr>
        <w:t>Graduação</w:t>
      </w:r>
      <w:r>
        <w:rPr>
          <w:rFonts w:ascii="Arial" w:eastAsia="Arial" w:hAnsi="Arial" w:cs="Arial"/>
          <w:b/>
        </w:rPr>
        <w:t xml:space="preserve"> </w:t>
      </w:r>
      <w:r>
        <w:rPr>
          <w:rFonts w:ascii="Arial" w:hAnsi="Arial" w:cs="Arial"/>
          <w:b/>
        </w:rPr>
        <w:t>em</w:t>
      </w:r>
      <w:r>
        <w:rPr>
          <w:rFonts w:ascii="Arial" w:eastAsia="Arial" w:hAnsi="Arial" w:cs="Arial"/>
          <w:b/>
        </w:rPr>
        <w:t xml:space="preserve"> </w:t>
      </w:r>
      <w:r>
        <w:rPr>
          <w:rFonts w:ascii="Arial" w:hAnsi="Arial" w:cs="Arial"/>
          <w:b/>
        </w:rPr>
        <w:t>Engenharia</w:t>
      </w:r>
      <w:r>
        <w:rPr>
          <w:rFonts w:ascii="Arial" w:eastAsia="Arial" w:hAnsi="Arial" w:cs="Arial"/>
          <w:b/>
        </w:rPr>
        <w:t xml:space="preserve"> </w:t>
      </w:r>
      <w:r>
        <w:rPr>
          <w:rFonts w:ascii="Arial" w:hAnsi="Arial" w:cs="Arial"/>
          <w:b/>
        </w:rPr>
        <w:t>de</w:t>
      </w:r>
      <w:r>
        <w:rPr>
          <w:rFonts w:ascii="Arial" w:eastAsia="Arial" w:hAnsi="Arial" w:cs="Arial"/>
          <w:b/>
        </w:rPr>
        <w:t xml:space="preserve"> </w:t>
      </w:r>
      <w:r>
        <w:rPr>
          <w:rFonts w:ascii="Arial" w:hAnsi="Arial" w:cs="Arial"/>
          <w:b/>
        </w:rPr>
        <w:t>Computação</w:t>
      </w: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Default="00270A16">
      <w:pPr>
        <w:jc w:val="both"/>
        <w:rPr>
          <w:rFonts w:ascii="Arial" w:hAnsi="Arial" w:cs="Arial"/>
          <w:b/>
        </w:rPr>
      </w:pPr>
    </w:p>
    <w:p w:rsidR="00270A16" w:rsidRPr="00A105A9" w:rsidRDefault="00270A16">
      <w:pPr>
        <w:jc w:val="center"/>
        <w:rPr>
          <w:rFonts w:ascii="Arial" w:hAnsi="Arial" w:cs="Arial"/>
          <w:b/>
          <w:shd w:val="clear" w:color="auto" w:fill="FFFF00"/>
        </w:rPr>
      </w:pPr>
      <w:r w:rsidRPr="00A105A9">
        <w:rPr>
          <w:rFonts w:ascii="Arial" w:hAnsi="Arial" w:cs="Arial"/>
          <w:b/>
        </w:rPr>
        <w:t>BANCA</w:t>
      </w:r>
      <w:r w:rsidRPr="00A105A9">
        <w:rPr>
          <w:rFonts w:ascii="Arial" w:eastAsia="Arial" w:hAnsi="Arial" w:cs="Arial"/>
          <w:b/>
        </w:rPr>
        <w:t xml:space="preserve"> </w:t>
      </w:r>
      <w:r w:rsidRPr="00A105A9">
        <w:rPr>
          <w:rFonts w:ascii="Arial" w:hAnsi="Arial" w:cs="Arial"/>
          <w:b/>
        </w:rPr>
        <w:t>EXAMINADORA</w:t>
      </w:r>
    </w:p>
    <w:p w:rsidR="00270A16" w:rsidRPr="00A105A9" w:rsidRDefault="00270A16">
      <w:pPr>
        <w:jc w:val="center"/>
        <w:rPr>
          <w:rFonts w:ascii="Arial" w:hAnsi="Arial" w:cs="Arial"/>
          <w:b/>
          <w:shd w:val="clear" w:color="auto" w:fill="FFFF00"/>
        </w:rPr>
      </w:pPr>
    </w:p>
    <w:p w:rsidR="00270A16" w:rsidRPr="00A105A9" w:rsidRDefault="00270A16">
      <w:pPr>
        <w:jc w:val="center"/>
        <w:rPr>
          <w:rFonts w:ascii="Arial" w:hAnsi="Arial" w:cs="Arial"/>
          <w:b/>
          <w:shd w:val="clear" w:color="auto" w:fill="FFFF00"/>
        </w:rPr>
      </w:pPr>
    </w:p>
    <w:p w:rsidR="00270A16" w:rsidRPr="00A105A9" w:rsidRDefault="00270A16">
      <w:pPr>
        <w:ind w:firstLine="720"/>
        <w:jc w:val="both"/>
        <w:rPr>
          <w:rFonts w:ascii="Arial" w:eastAsia="Arial" w:hAnsi="Arial" w:cs="Arial"/>
          <w:sz w:val="22"/>
          <w:szCs w:val="22"/>
          <w:shd w:val="clear" w:color="auto" w:fill="FFFF00"/>
        </w:rPr>
      </w:pPr>
      <w:r w:rsidRPr="00A105A9">
        <w:rPr>
          <w:rFonts w:ascii="Arial" w:hAnsi="Arial" w:cs="Arial"/>
          <w:sz w:val="22"/>
          <w:szCs w:val="22"/>
        </w:rPr>
        <w:t>Presidente</w:t>
      </w:r>
      <w:r w:rsidRPr="00A105A9">
        <w:rPr>
          <w:rFonts w:ascii="Arial" w:eastAsia="Arial" w:hAnsi="Arial" w:cs="Arial"/>
          <w:sz w:val="22"/>
          <w:szCs w:val="22"/>
        </w:rPr>
        <w:t xml:space="preserve"> </w:t>
      </w:r>
      <w:r w:rsidRPr="00A105A9">
        <w:rPr>
          <w:rFonts w:ascii="Arial" w:hAnsi="Arial" w:cs="Arial"/>
          <w:sz w:val="22"/>
          <w:szCs w:val="22"/>
        </w:rPr>
        <w:t>e</w:t>
      </w:r>
      <w:r w:rsidRPr="00A105A9">
        <w:rPr>
          <w:rFonts w:ascii="Arial" w:eastAsia="Arial" w:hAnsi="Arial" w:cs="Arial"/>
          <w:sz w:val="22"/>
          <w:szCs w:val="22"/>
        </w:rPr>
        <w:t xml:space="preserve"> </w:t>
      </w:r>
      <w:r w:rsidRPr="00A105A9">
        <w:rPr>
          <w:rFonts w:ascii="Arial" w:hAnsi="Arial" w:cs="Arial"/>
          <w:sz w:val="22"/>
          <w:szCs w:val="22"/>
        </w:rPr>
        <w:t>Orientador</w:t>
      </w:r>
      <w:r w:rsidR="00A105A9">
        <w:rPr>
          <w:rFonts w:ascii="Arial" w:hAnsi="Arial" w:cs="Arial"/>
          <w:sz w:val="22"/>
          <w:szCs w:val="22"/>
        </w:rPr>
        <w:t>:</w:t>
      </w:r>
      <w:r w:rsidRPr="00A105A9">
        <w:rPr>
          <w:rFonts w:ascii="Arial" w:eastAsia="Arial" w:hAnsi="Arial" w:cs="Arial"/>
          <w:sz w:val="22"/>
          <w:szCs w:val="22"/>
        </w:rPr>
        <w:t xml:space="preserve"> </w:t>
      </w:r>
      <w:r w:rsidRPr="00A105A9">
        <w:rPr>
          <w:rFonts w:ascii="Arial" w:hAnsi="Arial" w:cs="Arial"/>
          <w:color w:val="000000"/>
          <w:sz w:val="22"/>
          <w:szCs w:val="22"/>
        </w:rPr>
        <w:t>Prof.</w:t>
      </w:r>
      <w:r w:rsidRPr="00A105A9">
        <w:rPr>
          <w:rFonts w:ascii="Arial" w:eastAsia="Arial" w:hAnsi="Arial" w:cs="Arial"/>
          <w:color w:val="000000"/>
          <w:sz w:val="22"/>
          <w:szCs w:val="22"/>
        </w:rPr>
        <w:t xml:space="preserve"> </w:t>
      </w:r>
      <w:r w:rsidRPr="00A105A9">
        <w:rPr>
          <w:rFonts w:ascii="Arial" w:hAnsi="Arial" w:cs="Arial"/>
          <w:color w:val="000000"/>
          <w:sz w:val="22"/>
          <w:szCs w:val="22"/>
        </w:rPr>
        <w:t>Dr.</w:t>
      </w:r>
      <w:r w:rsidRPr="00A105A9">
        <w:rPr>
          <w:rFonts w:ascii="Arial" w:eastAsia="Arial" w:hAnsi="Arial" w:cs="Arial"/>
          <w:color w:val="000000"/>
          <w:sz w:val="22"/>
          <w:szCs w:val="22"/>
        </w:rPr>
        <w:t xml:space="preserve"> </w:t>
      </w:r>
      <w:r w:rsidR="004502A8" w:rsidRPr="00A105A9">
        <w:rPr>
          <w:rFonts w:ascii="Arial" w:hAnsi="Arial" w:cs="Arial"/>
          <w:color w:val="000000"/>
          <w:sz w:val="22"/>
          <w:szCs w:val="22"/>
        </w:rPr>
        <w:t>Fernando Ernesto Kintschner</w:t>
      </w:r>
      <w:r w:rsidRPr="00A105A9">
        <w:rPr>
          <w:rFonts w:ascii="Arial" w:eastAsia="Arial" w:hAnsi="Arial" w:cs="Arial"/>
          <w:sz w:val="22"/>
          <w:szCs w:val="22"/>
          <w:shd w:val="clear" w:color="auto" w:fill="FFFF00"/>
        </w:rPr>
        <w:t xml:space="preserve"> </w:t>
      </w:r>
    </w:p>
    <w:p w:rsidR="00270A16" w:rsidRPr="00A105A9" w:rsidRDefault="00270A16">
      <w:pPr>
        <w:ind w:firstLine="720"/>
        <w:jc w:val="both"/>
        <w:rPr>
          <w:rFonts w:ascii="Arial" w:hAnsi="Arial" w:cs="Arial"/>
          <w:sz w:val="22"/>
          <w:szCs w:val="22"/>
          <w:shd w:val="clear" w:color="auto" w:fill="FFFF00"/>
        </w:rPr>
      </w:pPr>
    </w:p>
    <w:p w:rsidR="00270A16" w:rsidRPr="00A105A9" w:rsidRDefault="00270A16">
      <w:pPr>
        <w:ind w:firstLine="720"/>
        <w:jc w:val="both"/>
        <w:rPr>
          <w:rFonts w:ascii="Arial" w:hAnsi="Arial" w:cs="Arial"/>
          <w:sz w:val="22"/>
          <w:szCs w:val="22"/>
          <w:shd w:val="clear" w:color="auto" w:fill="FFFF00"/>
        </w:rPr>
      </w:pPr>
      <w:r w:rsidRPr="00A105A9">
        <w:rPr>
          <w:rFonts w:ascii="Arial" w:hAnsi="Arial" w:cs="Arial"/>
          <w:sz w:val="22"/>
          <w:szCs w:val="22"/>
        </w:rPr>
        <w:t>1º</w:t>
      </w:r>
      <w:r w:rsidRPr="00A105A9">
        <w:rPr>
          <w:rFonts w:ascii="Arial" w:eastAsia="Arial" w:hAnsi="Arial" w:cs="Arial"/>
          <w:sz w:val="22"/>
          <w:szCs w:val="22"/>
        </w:rPr>
        <w:t xml:space="preserve"> </w:t>
      </w:r>
      <w:r w:rsidRPr="00A105A9">
        <w:rPr>
          <w:rFonts w:ascii="Arial" w:hAnsi="Arial" w:cs="Arial"/>
          <w:sz w:val="22"/>
          <w:szCs w:val="22"/>
        </w:rPr>
        <w:t>Examinador</w:t>
      </w:r>
      <w:r w:rsid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Prof</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hAnsi="Arial" w:cs="Arial"/>
          <w:sz w:val="22"/>
          <w:szCs w:val="22"/>
        </w:rPr>
        <w:t>Dr</w:t>
      </w:r>
      <w:r w:rsidRPr="00A105A9">
        <w:rPr>
          <w:rFonts w:ascii="Arial" w:hAnsi="Arial" w:cs="Arial"/>
          <w:sz w:val="22"/>
          <w:szCs w:val="22"/>
        </w:rPr>
        <w:t>.</w:t>
      </w:r>
      <w:r w:rsidRPr="00A105A9">
        <w:rPr>
          <w:rFonts w:ascii="Arial" w:eastAsia="Arial" w:hAnsi="Arial" w:cs="Arial"/>
          <w:sz w:val="22"/>
          <w:szCs w:val="22"/>
        </w:rPr>
        <w:t xml:space="preserve"> </w:t>
      </w:r>
      <w:r w:rsidR="005428D1" w:rsidRPr="00A105A9">
        <w:rPr>
          <w:rFonts w:ascii="Arial" w:eastAsia="Arial" w:hAnsi="Arial" w:cs="Arial"/>
          <w:sz w:val="22"/>
          <w:szCs w:val="22"/>
        </w:rPr>
        <w:t>Juan Manuel Adán Coello</w:t>
      </w: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u w:val="single"/>
          <w:shd w:val="clear" w:color="auto" w:fill="FFFF00"/>
        </w:rPr>
      </w:pPr>
    </w:p>
    <w:p w:rsidR="00270A16" w:rsidRPr="00A105A9" w:rsidRDefault="00270A16">
      <w:pPr>
        <w:ind w:firstLine="708"/>
        <w:jc w:val="both"/>
        <w:rPr>
          <w:rFonts w:ascii="Arial" w:hAnsi="Arial" w:cs="Arial"/>
          <w:shd w:val="clear" w:color="auto" w:fill="FFFF00"/>
        </w:rPr>
      </w:pPr>
    </w:p>
    <w:p w:rsidR="00270A16" w:rsidRDefault="00270A16">
      <w:pPr>
        <w:ind w:firstLine="708"/>
        <w:jc w:val="right"/>
        <w:rPr>
          <w:rFonts w:ascii="Arial" w:hAnsi="Arial" w:cs="Arial"/>
          <w:sz w:val="22"/>
          <w:szCs w:val="22"/>
          <w:shd w:val="clear" w:color="auto" w:fill="FFFF00"/>
        </w:rPr>
      </w:pPr>
      <w:r w:rsidRPr="00A105A9">
        <w:rPr>
          <w:rFonts w:ascii="Arial" w:hAnsi="Arial" w:cs="Arial"/>
          <w:sz w:val="22"/>
          <w:szCs w:val="22"/>
        </w:rPr>
        <w:t>Campinas,</w:t>
      </w:r>
      <w:r w:rsidRPr="00A105A9">
        <w:rPr>
          <w:rFonts w:ascii="Arial" w:eastAsia="Arial" w:hAnsi="Arial" w:cs="Arial"/>
          <w:sz w:val="22"/>
          <w:szCs w:val="22"/>
        </w:rPr>
        <w:t xml:space="preserve"> </w:t>
      </w:r>
      <w:r w:rsidR="005428D1" w:rsidRPr="00A105A9">
        <w:rPr>
          <w:rFonts w:ascii="Arial" w:eastAsia="Arial" w:hAnsi="Arial" w:cs="Arial"/>
          <w:sz w:val="22"/>
          <w:szCs w:val="22"/>
        </w:rPr>
        <w:t>26</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005428D1" w:rsidRPr="00A105A9">
        <w:rPr>
          <w:rFonts w:ascii="Arial" w:eastAsia="Arial" w:hAnsi="Arial" w:cs="Arial"/>
          <w:sz w:val="22"/>
          <w:szCs w:val="22"/>
        </w:rPr>
        <w:t>Março</w:t>
      </w:r>
      <w:r w:rsidRPr="00A105A9">
        <w:rPr>
          <w:rFonts w:ascii="Arial" w:eastAsia="Arial" w:hAnsi="Arial" w:cs="Arial"/>
          <w:sz w:val="22"/>
          <w:szCs w:val="22"/>
        </w:rPr>
        <w:t xml:space="preserve"> </w:t>
      </w:r>
      <w:r w:rsidRPr="00A105A9">
        <w:rPr>
          <w:rFonts w:ascii="Arial" w:hAnsi="Arial" w:cs="Arial"/>
          <w:sz w:val="22"/>
          <w:szCs w:val="22"/>
        </w:rPr>
        <w:t>de</w:t>
      </w:r>
      <w:r w:rsidRPr="00A105A9">
        <w:rPr>
          <w:rFonts w:ascii="Arial" w:eastAsia="Arial" w:hAnsi="Arial" w:cs="Arial"/>
          <w:sz w:val="22"/>
          <w:szCs w:val="22"/>
        </w:rPr>
        <w:t xml:space="preserve"> </w:t>
      </w:r>
      <w:r w:rsidRPr="00A105A9">
        <w:rPr>
          <w:rFonts w:ascii="Arial" w:hAnsi="Arial" w:cs="Arial"/>
          <w:sz w:val="22"/>
          <w:szCs w:val="22"/>
        </w:rPr>
        <w:t>201</w:t>
      </w:r>
      <w:r w:rsidR="005428D1" w:rsidRPr="00A105A9">
        <w:rPr>
          <w:rFonts w:ascii="Arial" w:hAnsi="Arial" w:cs="Arial"/>
          <w:sz w:val="22"/>
          <w:szCs w:val="22"/>
        </w:rPr>
        <w:t>4</w:t>
      </w:r>
      <w:r w:rsidRPr="00A105A9">
        <w:rPr>
          <w:rFonts w:ascii="Arial" w:hAnsi="Arial" w:cs="Arial"/>
          <w:sz w:val="22"/>
          <w:szCs w:val="22"/>
        </w:rPr>
        <w:t>.</w:t>
      </w:r>
    </w:p>
    <w:p w:rsidR="00270A16" w:rsidRDefault="00270A16">
      <w:pPr>
        <w:ind w:firstLine="708"/>
        <w:jc w:val="right"/>
        <w:rPr>
          <w:rFonts w:ascii="Arial" w:hAnsi="Arial" w:cs="Arial"/>
          <w:sz w:val="22"/>
          <w:szCs w:val="22"/>
        </w:rPr>
      </w:pPr>
    </w:p>
    <w:p w:rsidR="00270A16" w:rsidRDefault="00270A16">
      <w:pPr>
        <w:ind w:firstLine="708"/>
        <w:jc w:val="right"/>
        <w:rPr>
          <w:rFonts w:ascii="Arial" w:hAnsi="Arial" w:cs="Arial"/>
          <w:sz w:val="22"/>
          <w:szCs w:val="22"/>
        </w:rPr>
      </w:pPr>
    </w:p>
    <w:p w:rsidR="00270A16" w:rsidRDefault="00270A16">
      <w:pPr>
        <w:ind w:firstLine="708"/>
        <w:jc w:val="right"/>
      </w:pPr>
    </w:p>
    <w:p w:rsidR="00270A16" w:rsidRDefault="00270A16">
      <w:pPr>
        <w:pStyle w:val="DedicatriaTCC"/>
      </w:pPr>
      <w:r>
        <w:t>À</w:t>
      </w:r>
      <w:r>
        <w:rPr>
          <w:rFonts w:eastAsia="Arial"/>
        </w:rPr>
        <w:t xml:space="preserve"> </w:t>
      </w:r>
      <w:r>
        <w:t>minha</w:t>
      </w:r>
      <w:r>
        <w:rPr>
          <w:rFonts w:eastAsia="Arial"/>
        </w:rPr>
        <w:t xml:space="preserve"> </w:t>
      </w:r>
      <w:r>
        <w:t>mãe,</w:t>
      </w:r>
      <w:r>
        <w:rPr>
          <w:rFonts w:eastAsia="Arial"/>
        </w:rPr>
        <w:t xml:space="preserve"> </w:t>
      </w:r>
      <w:r>
        <w:t>Tania</w:t>
      </w:r>
      <w:r>
        <w:rPr>
          <w:rFonts w:eastAsia="Arial"/>
        </w:rPr>
        <w:t xml:space="preserve"> </w:t>
      </w:r>
      <w:r>
        <w:t>Quintella,</w:t>
      </w:r>
    </w:p>
    <w:p w:rsidR="00270A16" w:rsidRDefault="00270A16">
      <w:pPr>
        <w:pStyle w:val="DedicatriaTCC"/>
      </w:pPr>
      <w:r>
        <w:t>Pelo</w:t>
      </w:r>
      <w:r>
        <w:rPr>
          <w:rFonts w:eastAsia="Arial"/>
        </w:rPr>
        <w:t xml:space="preserve"> </w:t>
      </w:r>
      <w:r>
        <w:t>esforço</w:t>
      </w:r>
      <w:r>
        <w:rPr>
          <w:rFonts w:eastAsia="Arial"/>
        </w:rPr>
        <w:t xml:space="preserve"> </w:t>
      </w:r>
      <w:r>
        <w:t>incomparável</w:t>
      </w:r>
      <w:r>
        <w:rPr>
          <w:rFonts w:eastAsia="Arial"/>
        </w:rPr>
        <w:t xml:space="preserve"> </w:t>
      </w:r>
      <w:r>
        <w:t>visando</w:t>
      </w:r>
      <w:r>
        <w:rPr>
          <w:rFonts w:eastAsia="Arial"/>
        </w:rPr>
        <w:t xml:space="preserve"> </w:t>
      </w:r>
      <w:r>
        <w:t>meu</w:t>
      </w:r>
      <w:r>
        <w:rPr>
          <w:rFonts w:eastAsia="Arial"/>
        </w:rPr>
        <w:t xml:space="preserve"> </w:t>
      </w:r>
      <w:r>
        <w:t>sucesso,</w:t>
      </w:r>
      <w:r>
        <w:rPr>
          <w:rFonts w:eastAsia="Arial"/>
        </w:rPr>
        <w:t xml:space="preserve"> </w:t>
      </w:r>
      <w:r>
        <w:t>por</w:t>
      </w:r>
      <w:r>
        <w:rPr>
          <w:rFonts w:eastAsia="Arial"/>
        </w:rPr>
        <w:t xml:space="preserve"> </w:t>
      </w:r>
      <w:r>
        <w:t>ter</w:t>
      </w:r>
      <w:r>
        <w:rPr>
          <w:rFonts w:eastAsia="Arial"/>
        </w:rPr>
        <w:t xml:space="preserve"> </w:t>
      </w:r>
      <w:r>
        <w:t>tornado</w:t>
      </w:r>
      <w:r>
        <w:rPr>
          <w:rFonts w:eastAsia="Arial"/>
        </w:rPr>
        <w:t xml:space="preserve"> </w:t>
      </w:r>
      <w:r>
        <w:t>toda</w:t>
      </w:r>
      <w:r>
        <w:rPr>
          <w:rFonts w:eastAsia="Arial"/>
        </w:rPr>
        <w:t xml:space="preserve"> </w:t>
      </w:r>
      <w:r>
        <w:t>essa</w:t>
      </w:r>
      <w:r>
        <w:rPr>
          <w:rFonts w:eastAsia="Arial"/>
        </w:rPr>
        <w:t xml:space="preserve"> </w:t>
      </w:r>
      <w:r>
        <w:t>conquista</w:t>
      </w:r>
      <w:r>
        <w:rPr>
          <w:rFonts w:eastAsia="Arial"/>
        </w:rPr>
        <w:t xml:space="preserve"> </w:t>
      </w:r>
      <w:r>
        <w:t>possível</w:t>
      </w:r>
      <w:r>
        <w:rPr>
          <w:rFonts w:eastAsia="Arial"/>
        </w:rPr>
        <w:t xml:space="preserve"> </w:t>
      </w:r>
      <w:r>
        <w:t>e</w:t>
      </w:r>
      <w:r>
        <w:rPr>
          <w:rFonts w:eastAsia="Arial"/>
        </w:rPr>
        <w:t xml:space="preserve"> </w:t>
      </w:r>
      <w:r>
        <w:t>me</w:t>
      </w:r>
      <w:r>
        <w:rPr>
          <w:rFonts w:eastAsia="Arial"/>
        </w:rPr>
        <w:t xml:space="preserve"> </w:t>
      </w:r>
      <w:r>
        <w:t>incentivado</w:t>
      </w:r>
      <w:r>
        <w:rPr>
          <w:rFonts w:eastAsia="Arial"/>
        </w:rPr>
        <w:t xml:space="preserve"> </w:t>
      </w:r>
      <w:r>
        <w:t>desde</w:t>
      </w:r>
      <w:r>
        <w:rPr>
          <w:rFonts w:eastAsia="Arial"/>
        </w:rPr>
        <w:t xml:space="preserve"> </w:t>
      </w:r>
      <w:r>
        <w:t>o</w:t>
      </w:r>
      <w:r>
        <w:rPr>
          <w:rFonts w:eastAsia="Arial"/>
        </w:rPr>
        <w:t xml:space="preserve"> </w:t>
      </w:r>
      <w:r>
        <w:t>começo.</w:t>
      </w:r>
    </w:p>
    <w:p w:rsidR="00270A16" w:rsidRDefault="00270A16">
      <w:pPr>
        <w:pStyle w:val="DedicatriaTCC"/>
      </w:pPr>
    </w:p>
    <w:p w:rsidR="00270A16" w:rsidRDefault="00270A16">
      <w:pPr>
        <w:pStyle w:val="DedicatriaTCC"/>
      </w:pPr>
      <w:r>
        <w:t>À</w:t>
      </w:r>
      <w:r>
        <w:rPr>
          <w:rFonts w:eastAsia="Arial"/>
        </w:rPr>
        <w:t xml:space="preserve"> </w:t>
      </w:r>
      <w:r>
        <w:t>minha</w:t>
      </w:r>
      <w:r>
        <w:rPr>
          <w:rFonts w:eastAsia="Arial"/>
        </w:rPr>
        <w:t xml:space="preserve"> </w:t>
      </w:r>
      <w:r>
        <w:t>tia,</w:t>
      </w:r>
      <w:r>
        <w:rPr>
          <w:rFonts w:eastAsia="Arial"/>
        </w:rPr>
        <w:t xml:space="preserve"> </w:t>
      </w:r>
      <w:r>
        <w:t>Lenice</w:t>
      </w:r>
      <w:r>
        <w:rPr>
          <w:rFonts w:eastAsia="Arial"/>
        </w:rPr>
        <w:t xml:space="preserve"> </w:t>
      </w:r>
      <w:r>
        <w:t>Quintella,</w:t>
      </w:r>
      <w:r>
        <w:rPr>
          <w:rFonts w:eastAsia="Arial"/>
        </w:rPr>
        <w:t xml:space="preserve"> </w:t>
      </w:r>
      <w:r>
        <w:t>e</w:t>
      </w:r>
      <w:r>
        <w:rPr>
          <w:rFonts w:eastAsia="Arial"/>
        </w:rPr>
        <w:t xml:space="preserve"> </w:t>
      </w:r>
      <w:r>
        <w:t>meu</w:t>
      </w:r>
      <w:r>
        <w:rPr>
          <w:rFonts w:eastAsia="Arial"/>
        </w:rPr>
        <w:t xml:space="preserve"> </w:t>
      </w:r>
      <w:r>
        <w:t>colega</w:t>
      </w:r>
      <w:r>
        <w:rPr>
          <w:rFonts w:eastAsia="Arial"/>
        </w:rPr>
        <w:t xml:space="preserve"> </w:t>
      </w:r>
      <w:r>
        <w:t>e</w:t>
      </w:r>
      <w:r>
        <w:rPr>
          <w:rFonts w:eastAsia="Arial"/>
        </w:rPr>
        <w:t xml:space="preserve"> </w:t>
      </w:r>
      <w:r>
        <w:t>companheiro,</w:t>
      </w:r>
      <w:r>
        <w:rPr>
          <w:rFonts w:eastAsia="Arial"/>
        </w:rPr>
        <w:t xml:space="preserve"> </w:t>
      </w:r>
      <w:r>
        <w:t>Guilherme</w:t>
      </w:r>
      <w:r>
        <w:rPr>
          <w:rFonts w:eastAsia="Arial"/>
        </w:rPr>
        <w:t xml:space="preserve"> </w:t>
      </w:r>
      <w:r>
        <w:t>Ceolin,</w:t>
      </w:r>
    </w:p>
    <w:p w:rsidR="00270A16" w:rsidRDefault="00270A16">
      <w:pPr>
        <w:pStyle w:val="DedicatriaTCC"/>
      </w:pPr>
      <w:r>
        <w:t>Por</w:t>
      </w:r>
      <w:r>
        <w:rPr>
          <w:rFonts w:eastAsia="Arial"/>
        </w:rPr>
        <w:t xml:space="preserve"> </w:t>
      </w:r>
      <w:r>
        <w:t>todo</w:t>
      </w:r>
      <w:r>
        <w:rPr>
          <w:rFonts w:eastAsia="Arial"/>
        </w:rPr>
        <w:t xml:space="preserve"> </w:t>
      </w:r>
      <w:r>
        <w:t>o</w:t>
      </w:r>
      <w:r>
        <w:rPr>
          <w:rFonts w:eastAsia="Arial"/>
        </w:rPr>
        <w:t xml:space="preserve"> </w:t>
      </w:r>
      <w:r>
        <w:t>apoio</w:t>
      </w:r>
      <w:r>
        <w:rPr>
          <w:rFonts w:eastAsia="Arial"/>
        </w:rPr>
        <w:t xml:space="preserve"> </w:t>
      </w:r>
      <w:r>
        <w:t>e</w:t>
      </w:r>
      <w:r>
        <w:rPr>
          <w:rFonts w:eastAsia="Arial"/>
        </w:rPr>
        <w:t xml:space="preserve"> </w:t>
      </w:r>
      <w:r>
        <w:t>carinho,</w:t>
      </w:r>
      <w:r>
        <w:rPr>
          <w:rFonts w:eastAsia="Arial"/>
        </w:rPr>
        <w:t xml:space="preserve"> </w:t>
      </w:r>
      <w:r>
        <w:t>tanto</w:t>
      </w:r>
      <w:r>
        <w:rPr>
          <w:rFonts w:eastAsia="Arial"/>
        </w:rPr>
        <w:t xml:space="preserve"> </w:t>
      </w:r>
      <w:r>
        <w:t>nos</w:t>
      </w:r>
      <w:r>
        <w:rPr>
          <w:rFonts w:eastAsia="Arial"/>
        </w:rPr>
        <w:t xml:space="preserve"> </w:t>
      </w:r>
      <w:r>
        <w:t>momentos</w:t>
      </w:r>
      <w:r>
        <w:rPr>
          <w:rFonts w:eastAsia="Arial"/>
        </w:rPr>
        <w:t xml:space="preserve"> </w:t>
      </w:r>
      <w:r>
        <w:t>bons</w:t>
      </w:r>
      <w:r>
        <w:rPr>
          <w:rFonts w:eastAsia="Arial"/>
        </w:rPr>
        <w:t xml:space="preserve"> </w:t>
      </w:r>
      <w:r>
        <w:t>como</w:t>
      </w:r>
      <w:r>
        <w:rPr>
          <w:rFonts w:eastAsia="Arial"/>
        </w:rPr>
        <w:t xml:space="preserve"> </w:t>
      </w:r>
      <w:r>
        <w:t>nos</w:t>
      </w:r>
      <w:r>
        <w:rPr>
          <w:rFonts w:eastAsia="Arial"/>
        </w:rPr>
        <w:t xml:space="preserve"> </w:t>
      </w:r>
      <w:r>
        <w:t>momentos</w:t>
      </w:r>
      <w:r>
        <w:rPr>
          <w:rFonts w:eastAsia="Arial"/>
        </w:rPr>
        <w:t xml:space="preserve"> </w:t>
      </w:r>
      <w:r>
        <w:t>difíceis.</w:t>
      </w:r>
    </w:p>
    <w:p w:rsidR="00270A16" w:rsidRDefault="00270A16">
      <w:pPr>
        <w:pStyle w:val="TtuloTCC"/>
        <w:rPr>
          <w:shd w:val="clear" w:color="auto" w:fill="FFFF00"/>
        </w:rPr>
      </w:pPr>
    </w:p>
    <w:p w:rsidR="00270A16" w:rsidRDefault="00270A16">
      <w:pPr>
        <w:pStyle w:val="Local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Ttulo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LocalTCC"/>
      </w:pPr>
    </w:p>
    <w:p w:rsidR="00270A16" w:rsidRDefault="00270A16">
      <w:pPr>
        <w:pStyle w:val="TtuloTCC"/>
      </w:pPr>
    </w:p>
    <w:p w:rsidR="00270A16" w:rsidRDefault="00270A16">
      <w:pPr>
        <w:pStyle w:val="TtuloTCC"/>
      </w:pPr>
      <w:r>
        <w:t>AGRADECIMENTOS</w:t>
      </w:r>
    </w:p>
    <w:p w:rsidR="00270A16" w:rsidRDefault="00270A16">
      <w:pPr>
        <w:jc w:val="center"/>
        <w:rPr>
          <w:rFonts w:ascii="Arial" w:hAnsi="Arial" w:cs="Arial"/>
          <w:b/>
          <w:sz w:val="36"/>
          <w:szCs w:val="36"/>
        </w:rPr>
      </w:pPr>
    </w:p>
    <w:p w:rsidR="00270A16" w:rsidRDefault="00270A16">
      <w:pPr>
        <w:pStyle w:val="Caption"/>
        <w:jc w:val="left"/>
        <w:rPr>
          <w:shd w:val="clear" w:color="auto" w:fill="FFFF00"/>
          <w:lang w:eastAsia="ja-JP"/>
        </w:rPr>
      </w:pPr>
      <w:r w:rsidRPr="00EC797C">
        <w:rPr>
          <w:rFonts w:eastAsia="MS Mincho"/>
          <w:color w:val="000000"/>
          <w:lang w:eastAsia="ja-JP"/>
        </w:rPr>
        <w:t>Às</w:t>
      </w:r>
      <w:r w:rsidRPr="00EC797C">
        <w:rPr>
          <w:rFonts w:eastAsia="Arial"/>
          <w:color w:val="000000"/>
          <w:lang w:eastAsia="ja-JP"/>
        </w:rPr>
        <w:t xml:space="preserve"> </w:t>
      </w:r>
      <w:r w:rsidRPr="00EC797C">
        <w:rPr>
          <w:color w:val="000000"/>
          <w:lang w:eastAsia="ja-JP"/>
        </w:rPr>
        <w:t>Prof.ª</w:t>
      </w:r>
      <w:r w:rsidRPr="00EC797C">
        <w:rPr>
          <w:rFonts w:eastAsia="Arial"/>
          <w:color w:val="000000"/>
          <w:lang w:eastAsia="ja-JP"/>
        </w:rPr>
        <w:t xml:space="preserve"> </w:t>
      </w:r>
      <w:r w:rsidRPr="00EC797C">
        <w:rPr>
          <w:color w:val="000000"/>
          <w:lang w:eastAsia="ja-JP"/>
        </w:rPr>
        <w:t>Dr.ª</w:t>
      </w:r>
      <w:r w:rsidRPr="00EC797C">
        <w:rPr>
          <w:rFonts w:eastAsia="Arial"/>
          <w:color w:val="000000"/>
          <w:lang w:eastAsia="ja-JP"/>
        </w:rPr>
        <w:t xml:space="preserve"> </w:t>
      </w:r>
      <w:r w:rsidRPr="00EC797C">
        <w:rPr>
          <w:rFonts w:eastAsia="MS Mincho"/>
          <w:lang w:eastAsia="ja-JP"/>
        </w:rPr>
        <w:t>Tania</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r w:rsidRPr="00EC797C">
        <w:rPr>
          <w:rFonts w:eastAsia="Arial"/>
          <w:lang w:eastAsia="ja-JP"/>
        </w:rPr>
        <w:t xml:space="preserve"> </w:t>
      </w:r>
      <w:r w:rsidRPr="00EC797C">
        <w:rPr>
          <w:lang w:eastAsia="ja-JP"/>
        </w:rPr>
        <w:t>e</w:t>
      </w:r>
      <w:r w:rsidR="00EC797C" w:rsidRPr="00EC797C">
        <w:rPr>
          <w:lang w:eastAsia="ja-JP"/>
        </w:rPr>
        <w:t xml:space="preserve"> à</w:t>
      </w:r>
      <w:r w:rsidRPr="00EC797C">
        <w:rPr>
          <w:rFonts w:eastAsia="Arial"/>
          <w:lang w:eastAsia="ja-JP"/>
        </w:rPr>
        <w:t xml:space="preserve"> </w:t>
      </w:r>
      <w:r w:rsidRPr="00EC797C">
        <w:rPr>
          <w:lang w:eastAsia="ja-JP"/>
        </w:rPr>
        <w:t>Sr</w:t>
      </w:r>
      <w:r w:rsidR="00EC797C" w:rsidRPr="00EC797C">
        <w:rPr>
          <w:lang w:eastAsia="ja-JP"/>
        </w:rPr>
        <w:t>.ª</w:t>
      </w:r>
      <w:r w:rsidRPr="00EC797C">
        <w:rPr>
          <w:rFonts w:eastAsia="Arial"/>
          <w:lang w:eastAsia="ja-JP"/>
        </w:rPr>
        <w:t xml:space="preserve"> </w:t>
      </w:r>
      <w:r w:rsidRPr="00EC797C">
        <w:rPr>
          <w:lang w:eastAsia="ja-JP"/>
        </w:rPr>
        <w:t>Lenice</w:t>
      </w:r>
      <w:r w:rsidRPr="00EC797C">
        <w:rPr>
          <w:rFonts w:eastAsia="Arial"/>
          <w:lang w:eastAsia="ja-JP"/>
        </w:rPr>
        <w:t xml:space="preserve"> </w:t>
      </w:r>
      <w:r w:rsidRPr="00EC797C">
        <w:rPr>
          <w:lang w:eastAsia="ja-JP"/>
        </w:rPr>
        <w:t>Mendes</w:t>
      </w:r>
      <w:r w:rsidRPr="00EC797C">
        <w:rPr>
          <w:rFonts w:eastAsia="Arial"/>
          <w:lang w:eastAsia="ja-JP"/>
        </w:rPr>
        <w:t xml:space="preserve"> </w:t>
      </w:r>
      <w:r w:rsidRPr="00EC797C">
        <w:rPr>
          <w:lang w:eastAsia="ja-JP"/>
        </w:rPr>
        <w:t>Quintella,</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clientes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terem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negócio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relevantes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Prof.</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Carlos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Miguel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Tobar,</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esforço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orientação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Conclusão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Curso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Sidnei</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Silva,</w:t>
      </w:r>
    </w:p>
    <w:p w:rsidR="00270A16" w:rsidRDefault="00270A16">
      <w:pPr>
        <w:autoSpaceDE w:val="0"/>
        <w:jc w:val="both"/>
        <w:rPr>
          <w:rFonts w:ascii="Arial" w:eastAsia="Arial" w:hAnsi="Arial" w:cs="Arial"/>
          <w:color w:val="000000"/>
          <w:sz w:val="20"/>
          <w:szCs w:val="20"/>
          <w:lang w:eastAsia="ja-JP"/>
        </w:rPr>
      </w:pPr>
      <w:r>
        <w:rPr>
          <w:rFonts w:ascii="Arial" w:eastAsia="MS Mincho" w:hAnsi="Arial" w:cs="Arial"/>
          <w:color w:val="000000"/>
          <w:sz w:val="20"/>
          <w:szCs w:val="20"/>
          <w:lang w:eastAsia="ja-JP"/>
        </w:rPr>
        <w:t>Por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aceitar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ser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coorientador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TCC,</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colaborando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com</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muita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experiência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científico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realização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mesmo.</w:t>
      </w:r>
      <w:r>
        <w:rPr>
          <w:rFonts w:ascii="Arial" w:eastAsia="Arial" w:hAnsi="Arial" w:cs="Arial"/>
          <w:color w:val="000000"/>
          <w:sz w:val="20"/>
          <w:szCs w:val="20"/>
          <w:lang w:eastAsia="ja-JP"/>
        </w:rPr>
        <w:t xml:space="preserve"> </w:t>
      </w:r>
    </w:p>
    <w:p w:rsidR="00270A16" w:rsidRDefault="00270A16">
      <w:pPr>
        <w:autoSpaceDE w:val="0"/>
        <w:jc w:val="both"/>
        <w:rPr>
          <w:rFonts w:ascii="Arial" w:eastAsia="MS Mincho" w:hAnsi="Arial" w:cs="Arial"/>
          <w:color w:val="000000"/>
          <w:sz w:val="20"/>
          <w:szCs w:val="20"/>
          <w:lang w:eastAsia="ja-JP"/>
        </w:rPr>
      </w:pP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Aos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Srs.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Guilherme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Amaral</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Ceolin</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Pedro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Gomes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Ruggiero,</w:t>
      </w:r>
    </w:p>
    <w:p w:rsidR="00270A16" w:rsidRDefault="00270A16">
      <w:pPr>
        <w:autoSpaceDE w:val="0"/>
        <w:jc w:val="both"/>
        <w:rPr>
          <w:rFonts w:ascii="Arial" w:hAnsi="Arial" w:cs="Arial"/>
          <w:color w:val="000000"/>
          <w:sz w:val="20"/>
          <w:szCs w:val="20"/>
          <w:lang w:eastAsia="ja-JP"/>
        </w:rPr>
      </w:pPr>
      <w:r>
        <w:rPr>
          <w:rFonts w:ascii="Arial" w:eastAsia="MS Mincho" w:hAnsi="Arial" w:cs="Arial"/>
          <w:color w:val="000000"/>
          <w:sz w:val="20"/>
          <w:szCs w:val="20"/>
          <w:lang w:eastAsia="ja-JP"/>
        </w:rPr>
        <w:t>Pela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enorme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colaboração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superar</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dificuldades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conhecimentos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técnicos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administrativos,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utilizados</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para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gerenciamento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e</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desenvolvimento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trabalho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descrito</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nesta</w:t>
      </w:r>
      <w:r>
        <w:rPr>
          <w:rFonts w:ascii="Arial" w:eastAsia="Arial" w:hAnsi="Arial" w:cs="Arial"/>
          <w:color w:val="000000"/>
          <w:sz w:val="20"/>
          <w:szCs w:val="20"/>
          <w:lang w:eastAsia="ja-JP"/>
        </w:rPr>
        <w:t xml:space="preserve"> </w:t>
      </w:r>
      <w:r>
        <w:rPr>
          <w:rFonts w:ascii="Arial" w:hAnsi="Arial" w:cs="Arial"/>
          <w:color w:val="000000"/>
          <w:sz w:val="20"/>
          <w:szCs w:val="20"/>
          <w:lang w:eastAsia="ja-JP"/>
        </w:rPr>
        <w:t>monografia.</w:t>
      </w:r>
    </w:p>
    <w:p w:rsidR="00270A16" w:rsidRDefault="00270A16">
      <w:pPr>
        <w:jc w:val="center"/>
        <w:rPr>
          <w:rFonts w:ascii="Arial" w:hAnsi="Arial" w:cs="Arial"/>
          <w:b/>
          <w:sz w:val="36"/>
          <w:szCs w:val="36"/>
        </w:rPr>
      </w:pPr>
    </w:p>
    <w:p w:rsidR="00270A16" w:rsidRDefault="00270A16">
      <w:pPr>
        <w:jc w:val="center"/>
        <w:rPr>
          <w:color w:val="0000FF"/>
        </w:rPr>
      </w:pPr>
    </w:p>
    <w:p w:rsidR="00270A16" w:rsidRDefault="00270A16">
      <w:pPr>
        <w:pStyle w:val="TtuloTCC"/>
        <w:pageBreakBefore/>
      </w:pPr>
      <w:r>
        <w:t>RESUMO</w:t>
      </w:r>
    </w:p>
    <w:p w:rsidR="00270A16" w:rsidRDefault="00270A16">
      <w:pPr>
        <w:jc w:val="center"/>
        <w:rPr>
          <w:rFonts w:ascii="Arial" w:hAnsi="Arial" w:cs="Arial"/>
          <w:b/>
          <w:sz w:val="36"/>
          <w:szCs w:val="36"/>
        </w:rPr>
      </w:pPr>
    </w:p>
    <w:p w:rsidR="00270A16" w:rsidRDefault="00270A16">
      <w:pPr>
        <w:pStyle w:val="ResumoTCC"/>
        <w:rPr>
          <w:color w:val="auto"/>
        </w:rPr>
      </w:pPr>
      <w:r>
        <w:rPr>
          <w:color w:val="000000"/>
        </w:rPr>
        <w:t>ANDRADE,</w:t>
      </w:r>
      <w:r>
        <w:rPr>
          <w:rFonts w:eastAsia="Arial"/>
          <w:color w:val="000000"/>
        </w:rPr>
        <w:t xml:space="preserve"> </w:t>
      </w:r>
      <w:r>
        <w:rPr>
          <w:color w:val="000000"/>
        </w:rPr>
        <w:t>Tuane</w:t>
      </w:r>
      <w:r>
        <w:rPr>
          <w:rFonts w:eastAsia="Arial"/>
          <w:color w:val="000000"/>
        </w:rPr>
        <w:t xml:space="preserve"> </w:t>
      </w:r>
      <w:r>
        <w:rPr>
          <w:color w:val="000000"/>
        </w:rPr>
        <w:t>Quintella</w:t>
      </w:r>
      <w:r>
        <w:rPr>
          <w:rFonts w:eastAsia="Arial"/>
          <w:color w:val="000000"/>
        </w:rPr>
        <w:t xml:space="preserve"> </w:t>
      </w:r>
      <w:r>
        <w:rPr>
          <w:color w:val="000000"/>
        </w:rPr>
        <w:t>de</w:t>
      </w:r>
      <w:r>
        <w:t>.</w:t>
      </w:r>
      <w:r>
        <w:rPr>
          <w:rFonts w:eastAsia="Arial"/>
        </w:rPr>
        <w:t xml:space="preserve"> </w:t>
      </w:r>
      <w:r>
        <w:rPr>
          <w:color w:val="auto"/>
        </w:rPr>
        <w:t>WebClínica</w:t>
      </w:r>
      <w:r>
        <w:rPr>
          <w:rFonts w:eastAsia="Arial"/>
          <w:color w:val="auto"/>
        </w:rPr>
        <w:t xml:space="preserve"> – </w:t>
      </w:r>
      <w:r>
        <w:rPr>
          <w:color w:val="auto"/>
        </w:rPr>
        <w:t>Sistema</w:t>
      </w:r>
      <w:r>
        <w:rPr>
          <w:rFonts w:eastAsia="Arial"/>
          <w:color w:val="auto"/>
        </w:rPr>
        <w:t xml:space="preserve"> </w:t>
      </w:r>
      <w:r>
        <w:rPr>
          <w:i/>
          <w:color w:val="auto"/>
        </w:rPr>
        <w:t>Web</w:t>
      </w:r>
      <w:r>
        <w:rPr>
          <w:rFonts w:eastAsia="Arial"/>
          <w:color w:val="auto"/>
        </w:rPr>
        <w:t xml:space="preserve"> </w:t>
      </w:r>
      <w:r>
        <w:rPr>
          <w:color w:val="auto"/>
        </w:rPr>
        <w:t>para</w:t>
      </w:r>
      <w:r>
        <w:rPr>
          <w:rFonts w:eastAsia="Arial"/>
          <w:color w:val="auto"/>
        </w:rPr>
        <w:t xml:space="preserve"> </w:t>
      </w:r>
      <w:r>
        <w:rPr>
          <w:color w:val="auto"/>
        </w:rPr>
        <w:t>gestão</w:t>
      </w:r>
      <w:r>
        <w:rPr>
          <w:rFonts w:eastAsia="Arial"/>
          <w:color w:val="auto"/>
        </w:rPr>
        <w:t xml:space="preserve"> </w:t>
      </w:r>
      <w:r>
        <w:rPr>
          <w:color w:val="auto"/>
        </w:rPr>
        <w:t>de</w:t>
      </w:r>
      <w:r>
        <w:rPr>
          <w:rFonts w:eastAsia="Arial"/>
          <w:color w:val="auto"/>
        </w:rPr>
        <w:t xml:space="preserve"> </w:t>
      </w:r>
      <w:r>
        <w:rPr>
          <w:color w:val="auto"/>
        </w:rPr>
        <w:t>clínicas.</w:t>
      </w:r>
      <w:r>
        <w:rPr>
          <w:rFonts w:eastAsia="Arial"/>
          <w:color w:val="auto"/>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Trabalho</w:t>
      </w:r>
      <w:r>
        <w:rPr>
          <w:rFonts w:eastAsia="Arial"/>
          <w:color w:val="auto"/>
        </w:rPr>
        <w:t xml:space="preserve"> </w:t>
      </w:r>
      <w:r>
        <w:rPr>
          <w:color w:val="auto"/>
        </w:rPr>
        <w:t>de</w:t>
      </w:r>
      <w:r>
        <w:rPr>
          <w:rFonts w:eastAsia="Arial"/>
          <w:color w:val="auto"/>
        </w:rPr>
        <w:t xml:space="preserve"> </w:t>
      </w:r>
      <w:r>
        <w:rPr>
          <w:color w:val="auto"/>
        </w:rPr>
        <w:t>Conclusão</w:t>
      </w:r>
      <w:r>
        <w:rPr>
          <w:rFonts w:eastAsia="Arial"/>
          <w:color w:val="auto"/>
        </w:rPr>
        <w:t xml:space="preserve"> </w:t>
      </w:r>
      <w:r>
        <w:rPr>
          <w:color w:val="auto"/>
        </w:rPr>
        <w:t>de</w:t>
      </w:r>
      <w:r>
        <w:rPr>
          <w:rFonts w:eastAsia="Arial"/>
          <w:color w:val="auto"/>
        </w:rPr>
        <w:t xml:space="preserve"> </w:t>
      </w:r>
      <w:r>
        <w:rPr>
          <w:color w:val="auto"/>
        </w:rPr>
        <w:t>Curso</w:t>
      </w:r>
      <w:r>
        <w:rPr>
          <w:rFonts w:eastAsia="Arial"/>
          <w:color w:val="auto"/>
        </w:rPr>
        <w:t xml:space="preserve"> </w:t>
      </w:r>
      <w:r>
        <w:rPr>
          <w:color w:val="auto"/>
        </w:rPr>
        <w:t>(Graduação</w:t>
      </w:r>
      <w:r>
        <w:rPr>
          <w:rFonts w:eastAsia="Arial"/>
          <w:color w:val="auto"/>
        </w:rPr>
        <w:t xml:space="preserve"> </w:t>
      </w:r>
      <w:r>
        <w:rPr>
          <w:color w:val="auto"/>
        </w:rPr>
        <w:t>em</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ResumoTCC"/>
        <w:rPr>
          <w:color w:val="000000"/>
        </w:rPr>
      </w:pP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relata-se</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Conclusão</w:t>
      </w:r>
      <w:r>
        <w:rPr>
          <w:rFonts w:eastAsia="Arial"/>
          <w:color w:val="000000"/>
        </w:rPr>
        <w:t xml:space="preserve"> </w:t>
      </w:r>
      <w:r>
        <w:rPr>
          <w:color w:val="000000"/>
        </w:rPr>
        <w:t>de</w:t>
      </w:r>
      <w:r>
        <w:rPr>
          <w:rFonts w:eastAsia="Arial"/>
          <w:color w:val="000000"/>
        </w:rPr>
        <w:t xml:space="preserve"> </w:t>
      </w:r>
      <w:r>
        <w:rPr>
          <w:color w:val="000000"/>
        </w:rPr>
        <w:t>Curso</w:t>
      </w:r>
      <w:r>
        <w:rPr>
          <w:rFonts w:eastAsia="Arial"/>
          <w:color w:val="000000"/>
        </w:rPr>
        <w:t xml:space="preserve"> </w:t>
      </w:r>
      <w:r>
        <w:rPr>
          <w:color w:val="000000"/>
        </w:rPr>
        <w:t>(TCC),</w:t>
      </w:r>
      <w:r>
        <w:rPr>
          <w:rFonts w:eastAsia="Arial"/>
          <w:color w:val="000000"/>
        </w:rPr>
        <w:t xml:space="preserve"> </w:t>
      </w:r>
      <w:r>
        <w:rPr>
          <w:color w:val="000000"/>
        </w:rPr>
        <w:t>cujo</w:t>
      </w:r>
      <w:r>
        <w:rPr>
          <w:rFonts w:eastAsia="Arial"/>
          <w:color w:val="000000"/>
        </w:rPr>
        <w:t xml:space="preserve"> </w:t>
      </w:r>
      <w:r>
        <w:rPr>
          <w:color w:val="000000"/>
        </w:rPr>
        <w:t>foco</w:t>
      </w:r>
      <w:r>
        <w:rPr>
          <w:rFonts w:eastAsia="Arial"/>
          <w:color w:val="000000"/>
        </w:rPr>
        <w:t xml:space="preserve"> </w:t>
      </w:r>
      <w:r>
        <w:rPr>
          <w:color w:val="000000"/>
        </w:rPr>
        <w:t>foi</w:t>
      </w:r>
      <w:r>
        <w:rPr>
          <w:rFonts w:eastAsia="Arial"/>
          <w:color w:val="000000"/>
        </w:rPr>
        <w:t xml:space="preserve"> </w:t>
      </w:r>
      <w:r>
        <w:rPr>
          <w:color w:val="000000"/>
        </w:rPr>
        <w:t>a</w:t>
      </w:r>
      <w:r>
        <w:rPr>
          <w:rFonts w:eastAsia="Arial"/>
          <w:color w:val="000000"/>
        </w:rPr>
        <w:t xml:space="preserve"> </w:t>
      </w:r>
      <w:r>
        <w:rPr>
          <w:color w:val="000000"/>
        </w:rPr>
        <w:t>informatização</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clínica</w:t>
      </w:r>
      <w:r>
        <w:rPr>
          <w:rFonts w:eastAsia="Arial"/>
          <w:color w:val="000000"/>
        </w:rPr>
        <w:t xml:space="preserve"> </w:t>
      </w:r>
      <w:r>
        <w:rPr>
          <w:color w:val="000000"/>
        </w:rPr>
        <w:t>pediátrica</w:t>
      </w:r>
      <w:r>
        <w:rPr>
          <w:rFonts w:eastAsia="Arial"/>
          <w:color w:val="000000"/>
        </w:rPr>
        <w:t xml:space="preserve"> </w:t>
      </w:r>
      <w:r>
        <w:rPr>
          <w:color w:val="000000"/>
        </w:rPr>
        <w:t>através</w:t>
      </w:r>
      <w:r>
        <w:rPr>
          <w:rFonts w:eastAsia="Arial"/>
          <w:color w:val="000000"/>
        </w:rPr>
        <w:t xml:space="preserve"> </w:t>
      </w:r>
      <w:r>
        <w:rPr>
          <w:color w:val="000000"/>
        </w:rPr>
        <w:t>do</w:t>
      </w:r>
      <w:r>
        <w:rPr>
          <w:rFonts w:eastAsia="Arial"/>
          <w:color w:val="000000"/>
        </w:rPr>
        <w:t xml:space="preserve"> </w:t>
      </w:r>
      <w:r>
        <w:rPr>
          <w:color w:val="000000"/>
        </w:rPr>
        <w:t>projeto</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desenvolvimento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sistema</w:t>
      </w:r>
      <w:r>
        <w:rPr>
          <w:rFonts w:eastAsia="Arial"/>
          <w:color w:val="000000"/>
        </w:rPr>
        <w:t xml:space="preserve"> </w:t>
      </w:r>
      <w:r>
        <w:rPr>
          <w:color w:val="000000"/>
        </w:rPr>
        <w:t>de</w:t>
      </w:r>
      <w:r>
        <w:rPr>
          <w:rFonts w:eastAsia="Arial"/>
          <w:color w:val="000000"/>
        </w:rPr>
        <w:t xml:space="preserve"> </w:t>
      </w:r>
      <w:r>
        <w:rPr>
          <w:i/>
          <w:color w:val="000000"/>
        </w:rPr>
        <w:t>software</w:t>
      </w:r>
      <w:r>
        <w:rPr>
          <w:rFonts w:eastAsia="Arial"/>
          <w:color w:val="000000"/>
        </w:rPr>
        <w:t xml:space="preserve"> </w:t>
      </w:r>
      <w:r>
        <w:rPr>
          <w:i/>
          <w:iCs/>
          <w:color w:val="000000"/>
        </w:rPr>
        <w:t>Web</w:t>
      </w:r>
      <w:r>
        <w:rPr>
          <w:i/>
          <w:color w:val="000000"/>
        </w:rPr>
        <w:t>,</w:t>
      </w:r>
      <w:r>
        <w:rPr>
          <w:rFonts w:eastAsia="Arial"/>
          <w:i/>
          <w:color w:val="000000"/>
        </w:rPr>
        <w:t xml:space="preserve"> </w:t>
      </w:r>
      <w:r>
        <w:rPr>
          <w:color w:val="000000"/>
        </w:rPr>
        <w:t>nomeado</w:t>
      </w:r>
      <w:r>
        <w:rPr>
          <w:rFonts w:eastAsia="Arial"/>
          <w:color w:val="000000"/>
        </w:rPr>
        <w:t xml:space="preserve"> </w:t>
      </w:r>
      <w:r>
        <w:rPr>
          <w:color w:val="000000"/>
        </w:rPr>
        <w:t>WebClínica.</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descrito nesta monografia </w:t>
      </w:r>
      <w:r>
        <w:rPr>
          <w:color w:val="000000"/>
        </w:rPr>
        <w:t>é</w:t>
      </w:r>
      <w:r>
        <w:rPr>
          <w:rFonts w:eastAsia="Arial"/>
          <w:color w:val="000000"/>
        </w:rPr>
        <w:t xml:space="preserve"> </w:t>
      </w:r>
      <w:r>
        <w:rPr>
          <w:color w:val="000000"/>
        </w:rPr>
        <w:t>agilizar</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O desenvolvimento do WebClínica também teve a intenção de </w:t>
      </w:r>
      <w:r>
        <w:rPr>
          <w:color w:val="000000"/>
        </w:rPr>
        <w:t>organizar</w:t>
      </w:r>
      <w:r>
        <w:rPr>
          <w:rFonts w:eastAsia="Arial"/>
          <w:color w:val="000000"/>
        </w:rPr>
        <w:t xml:space="preserve"> </w:t>
      </w:r>
      <w:r>
        <w:rPr>
          <w:color w:val="000000"/>
        </w:rPr>
        <w:t>e</w:t>
      </w:r>
      <w:r>
        <w:rPr>
          <w:rFonts w:eastAsia="Arial"/>
          <w:color w:val="000000"/>
        </w:rPr>
        <w:t xml:space="preserve"> </w:t>
      </w:r>
      <w:r>
        <w:rPr>
          <w:color w:val="000000"/>
        </w:rPr>
        <w:t>melhorar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dos</w:t>
      </w:r>
      <w:r>
        <w:rPr>
          <w:rFonts w:eastAsia="Arial"/>
          <w:color w:val="000000"/>
        </w:rPr>
        <w:t xml:space="preserve"> </w:t>
      </w:r>
      <w:r>
        <w:rPr>
          <w:color w:val="000000"/>
        </w:rPr>
        <w:t>seguintes</w:t>
      </w:r>
      <w:r>
        <w:rPr>
          <w:rFonts w:eastAsia="Arial"/>
          <w:color w:val="000000"/>
        </w:rPr>
        <w:t xml:space="preserve"> </w:t>
      </w:r>
      <w:r>
        <w:rPr>
          <w:color w:val="000000"/>
        </w:rPr>
        <w:t>procedimentos:</w:t>
      </w:r>
      <w:r>
        <w:rPr>
          <w:rFonts w:eastAsia="Arial"/>
          <w:color w:val="000000"/>
        </w:rPr>
        <w:t xml:space="preserve"> </w:t>
      </w:r>
      <w:r>
        <w:rPr>
          <w:color w:val="000000"/>
        </w:rPr>
        <w:t>execução</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administração</w:t>
      </w:r>
      <w:r>
        <w:rPr>
          <w:rFonts w:eastAsia="Arial"/>
          <w:color w:val="000000"/>
        </w:rPr>
        <w:t xml:space="preserve"> </w:t>
      </w:r>
      <w:r>
        <w:rPr>
          <w:color w:val="000000"/>
        </w:rPr>
        <w:t>de</w:t>
      </w:r>
      <w:r>
        <w:rPr>
          <w:rFonts w:eastAsia="Arial"/>
          <w:color w:val="000000"/>
        </w:rPr>
        <w:t xml:space="preserve"> </w:t>
      </w:r>
      <w:r>
        <w:rPr>
          <w:color w:val="000000"/>
        </w:rPr>
        <w:t>fichas</w:t>
      </w:r>
      <w:r>
        <w:rPr>
          <w:rFonts w:eastAsia="Arial"/>
          <w:color w:val="000000"/>
        </w:rPr>
        <w:t xml:space="preserve"> </w:t>
      </w:r>
      <w:r>
        <w:rPr>
          <w:color w:val="000000"/>
        </w:rPr>
        <w:t>cadastrais</w:t>
      </w:r>
      <w:r>
        <w:rPr>
          <w:rFonts w:eastAsia="Arial"/>
          <w:color w:val="000000"/>
        </w:rPr>
        <w:t xml:space="preserve"> </w:t>
      </w:r>
      <w:r>
        <w:rPr>
          <w:color w:val="000000"/>
        </w:rPr>
        <w:t>e</w:t>
      </w:r>
      <w:r>
        <w:rPr>
          <w:rFonts w:eastAsia="Arial"/>
          <w:color w:val="000000"/>
        </w:rPr>
        <w:t xml:space="preserve"> </w:t>
      </w:r>
      <w:r>
        <w:rPr>
          <w:color w:val="000000"/>
        </w:rPr>
        <w:t>prontuários</w:t>
      </w:r>
      <w:r>
        <w:rPr>
          <w:rFonts w:eastAsia="Arial"/>
          <w:color w:val="000000"/>
        </w:rPr>
        <w:t xml:space="preserve"> </w:t>
      </w:r>
      <w:r>
        <w:rPr>
          <w:color w:val="000000"/>
        </w:rPr>
        <w:t>dos</w:t>
      </w:r>
      <w:r>
        <w:rPr>
          <w:rFonts w:eastAsia="Arial"/>
          <w:color w:val="000000"/>
        </w:rPr>
        <w:t xml:space="preserve"> </w:t>
      </w:r>
      <w:r>
        <w:rPr>
          <w:color w:val="000000"/>
        </w:rPr>
        <w:t>pacientes</w:t>
      </w:r>
      <w:r w:rsidRPr="00EC797C">
        <w:rPr>
          <w:color w:val="000000"/>
        </w:rPr>
        <w:t>,</w:t>
      </w:r>
      <w:r w:rsidRPr="00EC797C">
        <w:rPr>
          <w:rFonts w:eastAsia="Arial"/>
          <w:color w:val="000000"/>
        </w:rPr>
        <w:t xml:space="preserve"> </w:t>
      </w:r>
      <w:r>
        <w:rPr>
          <w:color w:val="000000"/>
        </w:rPr>
        <w:t>e</w:t>
      </w:r>
      <w:r>
        <w:rPr>
          <w:rFonts w:eastAsia="Arial"/>
          <w:color w:val="000000"/>
        </w:rPr>
        <w:t xml:space="preserve"> </w:t>
      </w:r>
      <w:r>
        <w:rPr>
          <w:color w:val="000000"/>
        </w:rPr>
        <w:t>geração</w:t>
      </w:r>
      <w:r>
        <w:rPr>
          <w:rFonts w:eastAsia="Arial"/>
          <w:color w:val="000000"/>
        </w:rPr>
        <w:t xml:space="preserve"> </w:t>
      </w:r>
      <w:r>
        <w:rPr>
          <w:color w:val="000000"/>
        </w:rPr>
        <w:t>de</w:t>
      </w:r>
      <w:r>
        <w:rPr>
          <w:rFonts w:eastAsia="Arial"/>
          <w:color w:val="000000"/>
        </w:rPr>
        <w:t xml:space="preserve"> </w:t>
      </w:r>
      <w:r>
        <w:rPr>
          <w:color w:val="000000"/>
        </w:rPr>
        <w:t>relatórios</w:t>
      </w:r>
      <w:r>
        <w:rPr>
          <w:rFonts w:eastAsia="Arial"/>
          <w:color w:val="000000"/>
        </w:rPr>
        <w:t xml:space="preserve"> </w:t>
      </w:r>
      <w:r>
        <w:rPr>
          <w:color w:val="000000"/>
        </w:rPr>
        <w:t>e</w:t>
      </w:r>
      <w:r>
        <w:rPr>
          <w:rFonts w:eastAsia="Arial"/>
          <w:color w:val="000000"/>
        </w:rPr>
        <w:t xml:space="preserve"> </w:t>
      </w:r>
      <w:r>
        <w:rPr>
          <w:color w:val="000000"/>
        </w:rPr>
        <w:t>estatísticas,</w:t>
      </w:r>
      <w:r>
        <w:rPr>
          <w:rFonts w:eastAsia="Arial"/>
          <w:color w:val="000000"/>
        </w:rPr>
        <w:t xml:space="preserve"> </w:t>
      </w:r>
      <w:r>
        <w:rPr>
          <w:color w:val="000000"/>
        </w:rPr>
        <w:t>baseados</w:t>
      </w:r>
      <w:r>
        <w:rPr>
          <w:rFonts w:eastAsia="Arial"/>
          <w:color w:val="000000"/>
        </w:rPr>
        <w:t xml:space="preserve"> </w:t>
      </w:r>
      <w:r>
        <w:rPr>
          <w:color w:val="000000"/>
        </w:rPr>
        <w:t>no</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e</w:t>
      </w:r>
      <w:r>
        <w:rPr>
          <w:rFonts w:eastAsia="Arial"/>
          <w:color w:val="000000"/>
        </w:rPr>
        <w:t xml:space="preserve"> </w:t>
      </w:r>
      <w:r>
        <w:rPr>
          <w:color w:val="000000"/>
        </w:rPr>
        <w:t>consultas.</w:t>
      </w:r>
      <w:r>
        <w:rPr>
          <w:rFonts w:eastAsia="Arial"/>
          <w:color w:val="000000"/>
        </w:rPr>
        <w:t xml:space="preserve"> </w:t>
      </w:r>
      <w:r>
        <w:rPr>
          <w:color w:val="000000"/>
        </w:rPr>
        <w:t>Para</w:t>
      </w:r>
      <w:r>
        <w:rPr>
          <w:rFonts w:eastAsia="Arial"/>
          <w:color w:val="000000"/>
        </w:rPr>
        <w:t xml:space="preserve"> </w:t>
      </w:r>
      <w:r>
        <w:rPr>
          <w:color w:val="000000"/>
        </w:rPr>
        <w:t>cumprir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escolheu</w:t>
      </w:r>
      <w:r>
        <w:rPr>
          <w:rFonts w:eastAsia="Arial"/>
          <w:color w:val="000000"/>
        </w:rPr>
        <w:t xml:space="preserve"> </w:t>
      </w:r>
      <w:r>
        <w:rPr>
          <w:color w:val="000000"/>
        </w:rPr>
        <w:t>implementar</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inteligente</w:t>
      </w:r>
      <w:r>
        <w:rPr>
          <w:rFonts w:eastAsia="Arial"/>
          <w:color w:val="000000"/>
        </w:rPr>
        <w:t xml:space="preserve"> </w:t>
      </w:r>
      <w:r>
        <w:rPr>
          <w:color w:val="000000"/>
        </w:rPr>
        <w:t>para</w:t>
      </w:r>
      <w:r>
        <w:rPr>
          <w:rFonts w:eastAsia="Arial"/>
          <w:color w:val="000000"/>
        </w:rPr>
        <w:t xml:space="preserve"> </w:t>
      </w:r>
      <w:r>
        <w:rPr>
          <w:color w:val="000000"/>
        </w:rPr>
        <w:t>encontrar</w:t>
      </w:r>
      <w:r>
        <w:rPr>
          <w:rFonts w:eastAsia="Arial"/>
          <w:color w:val="000000"/>
        </w:rPr>
        <w:t xml:space="preserve"> </w:t>
      </w:r>
      <w:r>
        <w:rPr>
          <w:color w:val="000000"/>
        </w:rPr>
        <w:t>os</w:t>
      </w:r>
      <w:r>
        <w:rPr>
          <w:rFonts w:eastAsia="Arial"/>
          <w:color w:val="000000"/>
        </w:rPr>
        <w:t xml:space="preserve"> </w:t>
      </w:r>
      <w:r>
        <w:rPr>
          <w:color w:val="000000"/>
        </w:rPr>
        <w:t>pacientes</w:t>
      </w:r>
      <w:r>
        <w:rPr>
          <w:rFonts w:eastAsia="Arial"/>
          <w:color w:val="000000"/>
        </w:rPr>
        <w:t xml:space="preserve"> </w:t>
      </w:r>
      <w:r>
        <w:rPr>
          <w:color w:val="000000"/>
        </w:rPr>
        <w:t>pelo</w:t>
      </w:r>
      <w:r>
        <w:rPr>
          <w:rFonts w:eastAsia="Arial"/>
          <w:color w:val="000000"/>
        </w:rPr>
        <w:t xml:space="preserve"> </w:t>
      </w:r>
      <w:r>
        <w:rPr>
          <w:color w:val="000000"/>
        </w:rPr>
        <w:t>nome,</w:t>
      </w:r>
      <w:r>
        <w:rPr>
          <w:rFonts w:eastAsia="Arial"/>
          <w:color w:val="000000"/>
        </w:rPr>
        <w:t xml:space="preserve"> </w:t>
      </w:r>
      <w:r>
        <w:rPr>
          <w:color w:val="000000"/>
        </w:rPr>
        <w:t>combinando</w:t>
      </w:r>
      <w:r>
        <w:rPr>
          <w:rFonts w:eastAsia="Arial"/>
          <w:color w:val="000000"/>
        </w:rPr>
        <w:t xml:space="preserve"> </w:t>
      </w:r>
      <w:r>
        <w:rPr>
          <w:color w:val="000000"/>
        </w:rPr>
        <w:t>o</w:t>
      </w:r>
      <w:r>
        <w:rPr>
          <w:rFonts w:eastAsia="Arial"/>
          <w:color w:val="000000"/>
        </w:rPr>
        <w:t xml:space="preserve"> </w:t>
      </w:r>
      <w:r>
        <w:rPr>
          <w:color w:val="000000"/>
        </w:rPr>
        <w:t>uso</w:t>
      </w:r>
      <w:r>
        <w:rPr>
          <w:rFonts w:eastAsia="Arial"/>
          <w:color w:val="000000"/>
        </w:rPr>
        <w:t xml:space="preserve"> </w:t>
      </w:r>
      <w:r>
        <w:rPr>
          <w:color w:val="000000"/>
        </w:rPr>
        <w:t>de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fonética</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língua</w:t>
      </w:r>
      <w:r>
        <w:rPr>
          <w:rFonts w:eastAsia="Arial"/>
          <w:color w:val="000000"/>
        </w:rPr>
        <w:t xml:space="preserve"> </w:t>
      </w:r>
      <w:r>
        <w:rPr>
          <w:color w:val="000000"/>
        </w:rPr>
        <w:t>portuguesa</w:t>
      </w:r>
      <w:r>
        <w:rPr>
          <w:rFonts w:eastAsia="Arial"/>
          <w:color w:val="000000"/>
        </w:rPr>
        <w:t xml:space="preserve"> </w:t>
      </w:r>
      <w:r>
        <w:rPr>
          <w:color w:val="000000"/>
        </w:rPr>
        <w:t>e</w:t>
      </w:r>
      <w:r>
        <w:rPr>
          <w:rFonts w:eastAsia="Arial"/>
          <w:color w:val="000000"/>
        </w:rPr>
        <w:t xml:space="preserve"> </w:t>
      </w:r>
      <w:r>
        <w:rPr>
          <w:color w:val="000000"/>
        </w:rPr>
        <w:t>um</w:t>
      </w:r>
      <w:r>
        <w:rPr>
          <w:rFonts w:eastAsia="Arial"/>
          <w:color w:val="000000"/>
        </w:rPr>
        <w:t xml:space="preserve"> </w:t>
      </w:r>
      <w:r>
        <w:rPr>
          <w:color w:val="000000"/>
        </w:rPr>
        <w:t>algoritmo</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da</w:t>
      </w:r>
      <w:r>
        <w:rPr>
          <w:rFonts w:eastAsia="Arial"/>
          <w:color w:val="000000"/>
        </w:rPr>
        <w:t xml:space="preserve"> </w:t>
      </w:r>
      <w:r>
        <w:rPr>
          <w:color w:val="000000"/>
        </w:rPr>
        <w:t>similaridade</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duas</w:t>
      </w:r>
      <w:r>
        <w:rPr>
          <w:rFonts w:eastAsia="Arial"/>
          <w:color w:val="000000"/>
        </w:rPr>
        <w:t xml:space="preserve"> </w:t>
      </w:r>
      <w:r>
        <w:rPr>
          <w:color w:val="000000"/>
        </w:rPr>
        <w:t>palavras.</w:t>
      </w:r>
      <w:r>
        <w:rPr>
          <w:rFonts w:eastAsia="Arial"/>
          <w:color w:val="000000"/>
        </w:rPr>
        <w:t xml:space="preserve"> </w:t>
      </w:r>
      <w:r>
        <w:rPr>
          <w:color w:val="000000"/>
        </w:rPr>
        <w:t>Esta</w:t>
      </w:r>
      <w:r>
        <w:rPr>
          <w:rFonts w:eastAsia="Arial"/>
          <w:color w:val="000000"/>
        </w:rPr>
        <w:t xml:space="preserve"> </w:t>
      </w:r>
      <w:r>
        <w:rPr>
          <w:color w:val="000000"/>
        </w:rPr>
        <w:t>implementação</w:t>
      </w:r>
      <w:r>
        <w:rPr>
          <w:rFonts w:eastAsia="Arial"/>
          <w:color w:val="000000"/>
        </w:rPr>
        <w:t xml:space="preserve"> </w:t>
      </w:r>
      <w:r>
        <w:rPr>
          <w:color w:val="000000"/>
        </w:rPr>
        <w:t>permite</w:t>
      </w:r>
      <w:r>
        <w:rPr>
          <w:rFonts w:eastAsia="Arial"/>
          <w:color w:val="000000"/>
        </w:rPr>
        <w:t xml:space="preserve"> </w:t>
      </w:r>
      <w:r>
        <w:rPr>
          <w:color w:val="000000"/>
        </w:rPr>
        <w:t>que</w:t>
      </w:r>
      <w:r>
        <w:rPr>
          <w:rFonts w:eastAsia="Arial"/>
          <w:color w:val="000000"/>
        </w:rPr>
        <w:t xml:space="preserve"> </w:t>
      </w:r>
      <w:r>
        <w:rPr>
          <w:color w:val="000000"/>
        </w:rPr>
        <w:t>a</w:t>
      </w:r>
      <w:r>
        <w:rPr>
          <w:rFonts w:eastAsia="Arial"/>
          <w:color w:val="000000"/>
        </w:rPr>
        <w:t xml:space="preserve"> </w:t>
      </w:r>
      <w:r>
        <w:rPr>
          <w:color w:val="000000"/>
        </w:rPr>
        <w:t>ferramenta</w:t>
      </w:r>
      <w:r>
        <w:rPr>
          <w:rFonts w:eastAsia="Arial"/>
          <w:color w:val="000000"/>
        </w:rPr>
        <w:t xml:space="preserve"> </w:t>
      </w:r>
      <w:r>
        <w:rPr>
          <w:color w:val="000000"/>
        </w:rPr>
        <w:t>de</w:t>
      </w:r>
      <w:r>
        <w:rPr>
          <w:rFonts w:eastAsia="Arial"/>
          <w:color w:val="000000"/>
        </w:rPr>
        <w:t xml:space="preserve"> </w:t>
      </w:r>
      <w:r>
        <w:rPr>
          <w:color w:val="000000"/>
        </w:rPr>
        <w:t>busca</w:t>
      </w:r>
      <w:r>
        <w:rPr>
          <w:rFonts w:eastAsia="Arial"/>
          <w:color w:val="000000"/>
        </w:rPr>
        <w:t xml:space="preserve"> </w:t>
      </w:r>
      <w:r>
        <w:rPr>
          <w:color w:val="000000"/>
        </w:rPr>
        <w:t>encontre</w:t>
      </w:r>
      <w:r>
        <w:rPr>
          <w:rFonts w:eastAsia="Arial"/>
          <w:color w:val="000000"/>
        </w:rPr>
        <w:t xml:space="preserve"> </w:t>
      </w:r>
      <w:r>
        <w:rPr>
          <w:color w:val="000000"/>
        </w:rPr>
        <w:t>resultados</w:t>
      </w:r>
      <w:r>
        <w:rPr>
          <w:rFonts w:eastAsia="Arial"/>
          <w:color w:val="000000"/>
        </w:rPr>
        <w:t xml:space="preserve"> </w:t>
      </w:r>
      <w:r>
        <w:rPr>
          <w:color w:val="000000"/>
        </w:rPr>
        <w:t>mesmo</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apresente</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ou</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do</w:t>
      </w:r>
      <w:r>
        <w:rPr>
          <w:rFonts w:eastAsia="Arial"/>
          <w:color w:val="000000"/>
        </w:rPr>
        <w:t xml:space="preserve"> </w:t>
      </w:r>
      <w:r>
        <w:rPr>
          <w:color w:val="000000"/>
        </w:rPr>
        <w:t>nome.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desenvolvimento</w:t>
      </w:r>
      <w:r>
        <w:rPr>
          <w:rFonts w:eastAsia="Arial"/>
          <w:color w:val="000000"/>
        </w:rPr>
        <w:t xml:space="preserve"> </w:t>
      </w:r>
      <w:r>
        <w:rPr>
          <w:color w:val="000000"/>
        </w:rPr>
        <w:t>do</w:t>
      </w:r>
      <w:r>
        <w:rPr>
          <w:rFonts w:eastAsia="Arial"/>
          <w:color w:val="000000"/>
        </w:rPr>
        <w:t xml:space="preserve"> </w:t>
      </w:r>
      <w:r>
        <w:rPr>
          <w:i/>
          <w:iCs/>
          <w:color w:val="000000"/>
        </w:rPr>
        <w:t>software</w:t>
      </w:r>
      <w:r>
        <w:rPr>
          <w:rFonts w:eastAsia="Arial"/>
          <w:color w:val="000000"/>
        </w:rPr>
        <w:t xml:space="preserve"> </w:t>
      </w:r>
      <w:r>
        <w:rPr>
          <w:color w:val="000000"/>
        </w:rPr>
        <w:t>foram</w:t>
      </w:r>
      <w:r>
        <w:rPr>
          <w:rFonts w:eastAsia="Arial"/>
          <w:color w:val="000000"/>
        </w:rPr>
        <w:t xml:space="preserve"> </w:t>
      </w:r>
      <w:r>
        <w:rPr>
          <w:color w:val="000000"/>
        </w:rPr>
        <w:t>utilizados</w:t>
      </w:r>
      <w:r>
        <w:rPr>
          <w:rFonts w:eastAsia="Arial"/>
          <w:color w:val="000000"/>
        </w:rPr>
        <w:t xml:space="preserve"> </w:t>
      </w:r>
      <w:r>
        <w:rPr>
          <w:color w:val="000000"/>
        </w:rPr>
        <w:t>a</w:t>
      </w:r>
      <w:r>
        <w:rPr>
          <w:rFonts w:eastAsia="Arial"/>
          <w:color w:val="000000"/>
        </w:rPr>
        <w:t xml:space="preserve"> </w:t>
      </w:r>
      <w:r>
        <w:rPr>
          <w:color w:val="000000"/>
        </w:rPr>
        <w:t>linguagem</w:t>
      </w:r>
      <w:r>
        <w:rPr>
          <w:rFonts w:eastAsia="Arial"/>
          <w:color w:val="000000"/>
        </w:rPr>
        <w:t xml:space="preserve"> </w:t>
      </w:r>
      <w:r>
        <w:rPr>
          <w:color w:val="000000"/>
        </w:rPr>
        <w:t>de</w:t>
      </w:r>
      <w:r>
        <w:rPr>
          <w:rFonts w:eastAsia="Arial"/>
          <w:color w:val="000000"/>
        </w:rPr>
        <w:t xml:space="preserve"> </w:t>
      </w:r>
      <w:r>
        <w:rPr>
          <w:color w:val="000000"/>
        </w:rPr>
        <w:t>programação</w:t>
      </w:r>
      <w:r>
        <w:rPr>
          <w:rFonts w:eastAsia="Arial"/>
          <w:color w:val="000000"/>
        </w:rPr>
        <w:t xml:space="preserve"> </w:t>
      </w:r>
      <w:r>
        <w:rPr>
          <w:color w:val="000000"/>
        </w:rPr>
        <w:t>Ruby</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i/>
          <w:iCs/>
          <w:color w:val="000000"/>
        </w:rPr>
        <w:t>framework</w:t>
      </w:r>
      <w:r>
        <w:rPr>
          <w:rFonts w:eastAsia="Arial"/>
          <w:color w:val="000000"/>
        </w:rPr>
        <w:t xml:space="preserve"> </w:t>
      </w:r>
      <w:r>
        <w:rPr>
          <w:color w:val="000000"/>
        </w:rPr>
        <w:t>para</w:t>
      </w:r>
      <w:r>
        <w:rPr>
          <w:rFonts w:eastAsia="Arial"/>
          <w:color w:val="000000"/>
        </w:rPr>
        <w:t xml:space="preserve"> </w:t>
      </w:r>
      <w:r>
        <w:rPr>
          <w:color w:val="000000"/>
        </w:rPr>
        <w:t>desenvolvimento</w:t>
      </w:r>
      <w:r>
        <w:rPr>
          <w:rFonts w:eastAsia="Arial"/>
          <w:color w:val="000000"/>
        </w:rPr>
        <w:t xml:space="preserve"> </w:t>
      </w:r>
      <w:r>
        <w:rPr>
          <w:i/>
          <w:iCs/>
          <w:color w:val="000000"/>
        </w:rPr>
        <w:t>Web</w:t>
      </w:r>
      <w:r>
        <w:rPr>
          <w:rFonts w:eastAsia="Arial"/>
          <w:color w:val="000000"/>
        </w:rPr>
        <w:t xml:space="preserve"> </w:t>
      </w:r>
      <w:r>
        <w:rPr>
          <w:color w:val="000000"/>
        </w:rPr>
        <w:t>Rails,</w:t>
      </w:r>
      <w:r>
        <w:rPr>
          <w:rFonts w:eastAsia="Arial"/>
          <w:color w:val="000000"/>
        </w:rPr>
        <w:t xml:space="preserve"> </w:t>
      </w:r>
      <w:r>
        <w:rPr>
          <w:color w:val="000000"/>
        </w:rPr>
        <w:t>um</w:t>
      </w:r>
      <w:r>
        <w:rPr>
          <w:rFonts w:eastAsia="Arial"/>
          <w:color w:val="000000"/>
        </w:rPr>
        <w:t xml:space="preserve"> </w:t>
      </w:r>
      <w:r>
        <w:rPr>
          <w:color w:val="000000"/>
        </w:rPr>
        <w:t>banco</w:t>
      </w:r>
      <w:r>
        <w:rPr>
          <w:rFonts w:eastAsia="Arial"/>
          <w:color w:val="000000"/>
        </w:rPr>
        <w:t xml:space="preserve"> </w:t>
      </w:r>
      <w:r>
        <w:rPr>
          <w:color w:val="000000"/>
        </w:rPr>
        <w:t>de</w:t>
      </w:r>
      <w:r>
        <w:rPr>
          <w:rFonts w:eastAsia="Arial"/>
          <w:color w:val="000000"/>
        </w:rPr>
        <w:t xml:space="preserve"> </w:t>
      </w:r>
      <w:r>
        <w:rPr>
          <w:color w:val="000000"/>
        </w:rPr>
        <w:t>dados</w:t>
      </w:r>
      <w:r>
        <w:rPr>
          <w:rFonts w:eastAsia="Arial"/>
          <w:color w:val="000000"/>
        </w:rPr>
        <w:t xml:space="preserve"> </w:t>
      </w:r>
      <w:r>
        <w:rPr>
          <w:color w:val="000000"/>
        </w:rPr>
        <w:t>MySQL,</w:t>
      </w:r>
      <w:r>
        <w:rPr>
          <w:rFonts w:eastAsia="Arial"/>
          <w:color w:val="000000"/>
        </w:rPr>
        <w:t xml:space="preserve"> </w:t>
      </w:r>
      <w:r>
        <w:rPr>
          <w:color w:val="000000"/>
        </w:rPr>
        <w:t>bibliotecas</w:t>
      </w:r>
      <w:r>
        <w:rPr>
          <w:rFonts w:eastAsia="Arial"/>
          <w:color w:val="000000"/>
        </w:rPr>
        <w:t xml:space="preserve"> </w:t>
      </w:r>
      <w:r>
        <w:rPr>
          <w:color w:val="000000"/>
        </w:rPr>
        <w:t>de</w:t>
      </w:r>
      <w:r>
        <w:rPr>
          <w:rFonts w:eastAsia="Arial"/>
          <w:color w:val="000000"/>
        </w:rPr>
        <w:t xml:space="preserve"> </w:t>
      </w:r>
      <w:r>
        <w:rPr>
          <w:color w:val="000000"/>
        </w:rPr>
        <w:t>funcionalidades</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00"/>
        </w:rPr>
        <w:t xml:space="preserve"> </w:t>
      </w:r>
      <w:r>
        <w:rPr>
          <w:color w:val="000000"/>
        </w:rPr>
        <w:t>e</w:t>
      </w:r>
      <w:r>
        <w:rPr>
          <w:rFonts w:eastAsia="Arial"/>
          <w:color w:val="000000"/>
        </w:rPr>
        <w:t xml:space="preserve"> </w:t>
      </w:r>
      <w:r>
        <w:rPr>
          <w:color w:val="000000"/>
        </w:rPr>
        <w:t>as</w:t>
      </w:r>
      <w:r>
        <w:rPr>
          <w:rFonts w:eastAsia="Arial"/>
          <w:color w:val="000000"/>
        </w:rPr>
        <w:t xml:space="preserve"> </w:t>
      </w:r>
      <w:r>
        <w:rPr>
          <w:color w:val="000000"/>
        </w:rPr>
        <w:t>linguagens</w:t>
      </w:r>
      <w:r>
        <w:rPr>
          <w:rFonts w:eastAsia="Arial"/>
          <w:color w:val="000000"/>
        </w:rPr>
        <w:t xml:space="preserve"> </w:t>
      </w:r>
      <w:r>
        <w:rPr>
          <w:color w:val="000000"/>
        </w:rPr>
        <w:t>HTML,</w:t>
      </w:r>
      <w:r>
        <w:rPr>
          <w:rFonts w:eastAsia="Arial"/>
          <w:color w:val="000000"/>
        </w:rPr>
        <w:t xml:space="preserve"> </w:t>
      </w:r>
      <w:r>
        <w:rPr>
          <w:color w:val="000000"/>
        </w:rPr>
        <w:t>CSS</w:t>
      </w:r>
      <w:r>
        <w:rPr>
          <w:rFonts w:eastAsia="Arial"/>
          <w:color w:val="000000"/>
        </w:rPr>
        <w:t xml:space="preserve"> </w:t>
      </w:r>
      <w:r>
        <w:rPr>
          <w:color w:val="000000"/>
        </w:rPr>
        <w:t>e</w:t>
      </w:r>
      <w:r>
        <w:rPr>
          <w:rFonts w:eastAsia="Arial"/>
          <w:color w:val="000000"/>
        </w:rPr>
        <w:t xml:space="preserve"> </w:t>
      </w:r>
      <w:r>
        <w:rPr>
          <w:color w:val="000000"/>
        </w:rPr>
        <w:t>Javascript</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i</w:t>
      </w:r>
      <w:r>
        <w:rPr>
          <w:color w:val="000000"/>
        </w:rPr>
        <w:t>nterface</w:t>
      </w:r>
      <w:r>
        <w:rPr>
          <w:rFonts w:eastAsia="Arial"/>
          <w:color w:val="000000"/>
        </w:rPr>
        <w:t xml:space="preserve"> </w:t>
      </w:r>
      <w:r>
        <w:rPr>
          <w:color w:val="000000"/>
        </w:rPr>
        <w:t>de</w:t>
      </w:r>
      <w:r>
        <w:rPr>
          <w:rFonts w:eastAsia="Arial"/>
          <w:color w:val="000000"/>
        </w:rPr>
        <w:t xml:space="preserve"> </w:t>
      </w:r>
      <w:r>
        <w:rPr>
          <w:color w:val="000000"/>
        </w:rPr>
        <w:t>usuário</w:t>
      </w:r>
      <w:r>
        <w:rPr>
          <w:rFonts w:eastAsia="Arial"/>
          <w:color w:val="000000"/>
        </w:rPr>
        <w:t xml:space="preserve"> </w:t>
      </w:r>
      <w:r>
        <w:rPr>
          <w:i/>
          <w:iCs/>
          <w:color w:val="000000"/>
        </w:rPr>
        <w:t>Web</w:t>
      </w:r>
      <w:r>
        <w:rPr>
          <w:color w:val="000000"/>
        </w:rPr>
        <w:t>.</w:t>
      </w:r>
      <w:r>
        <w:rPr>
          <w:rFonts w:eastAsia="Arial"/>
          <w:color w:val="000000"/>
        </w:rPr>
        <w:t xml:space="preserve"> O método </w:t>
      </w:r>
      <w:r>
        <w:rPr>
          <w:color w:val="000000"/>
        </w:rPr>
        <w:t>de</w:t>
      </w:r>
      <w:r>
        <w:rPr>
          <w:rFonts w:eastAsia="Arial"/>
          <w:color w:val="000000"/>
        </w:rPr>
        <w:t xml:space="preserve"> </w:t>
      </w:r>
      <w:r>
        <w:rPr>
          <w:color w:val="000000"/>
        </w:rPr>
        <w:t>desenvolvimento</w:t>
      </w:r>
      <w:r>
        <w:rPr>
          <w:rFonts w:eastAsia="Arial"/>
          <w:color w:val="000000"/>
        </w:rPr>
        <w:t xml:space="preserve"> </w:t>
      </w:r>
      <w:r>
        <w:rPr>
          <w:color w:val="000000"/>
        </w:rPr>
        <w:t>Scrum</w:t>
      </w:r>
      <w:r>
        <w:rPr>
          <w:rFonts w:eastAsia="Arial"/>
          <w:color w:val="000000"/>
        </w:rPr>
        <w:t xml:space="preserve"> </w:t>
      </w:r>
      <w:r>
        <w:rPr>
          <w:color w:val="000000"/>
        </w:rPr>
        <w:t>foi</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gerenciamento</w:t>
      </w:r>
      <w:r>
        <w:rPr>
          <w:rFonts w:eastAsia="Arial"/>
          <w:color w:val="000000"/>
        </w:rPr>
        <w:t xml:space="preserve"> </w:t>
      </w:r>
      <w:r>
        <w:rPr>
          <w:color w:val="000000"/>
        </w:rPr>
        <w:t>do</w:t>
      </w:r>
      <w:r>
        <w:rPr>
          <w:rFonts w:eastAsia="Arial"/>
          <w:color w:val="000000"/>
        </w:rPr>
        <w:t xml:space="preserve"> </w:t>
      </w:r>
      <w:r>
        <w:rPr>
          <w:color w:val="000000"/>
        </w:rPr>
        <w:t>trabalho,</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sua</w:t>
      </w:r>
      <w:r>
        <w:rPr>
          <w:rFonts w:eastAsia="Arial"/>
          <w:color w:val="000000"/>
        </w:rPr>
        <w:t xml:space="preserve"> </w:t>
      </w:r>
      <w:r>
        <w:rPr>
          <w:color w:val="000000"/>
        </w:rPr>
        <w:t>versão</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com</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Pr>
          <w:rFonts w:eastAsia="Arial"/>
          <w:color w:val="000000"/>
        </w:rPr>
        <w:t xml:space="preserve"> </w:t>
      </w:r>
      <w:r>
        <w:rPr>
          <w:color w:val="000000"/>
        </w:rPr>
        <w:t>Uma</w:t>
      </w:r>
      <w:r>
        <w:rPr>
          <w:rFonts w:eastAsia="Arial"/>
          <w:color w:val="000000"/>
        </w:rPr>
        <w:t xml:space="preserve"> avaliação da solução </w:t>
      </w:r>
      <w:r>
        <w:rPr>
          <w:color w:val="000000"/>
        </w:rPr>
        <w:t>foi</w:t>
      </w:r>
      <w:r>
        <w:rPr>
          <w:rFonts w:eastAsia="Arial"/>
          <w:color w:val="000000"/>
        </w:rPr>
        <w:t xml:space="preserve"> planejada </w:t>
      </w:r>
      <w:r>
        <w:rPr>
          <w:color w:val="000000"/>
        </w:rPr>
        <w:t>e</w:t>
      </w:r>
      <w:r>
        <w:rPr>
          <w:rFonts w:eastAsia="Arial"/>
          <w:color w:val="000000"/>
        </w:rPr>
        <w:t xml:space="preserve"> </w:t>
      </w:r>
      <w:r>
        <w:rPr>
          <w:color w:val="000000"/>
        </w:rPr>
        <w:t>aplicada</w:t>
      </w:r>
      <w:r>
        <w:rPr>
          <w:rFonts w:eastAsia="Arial"/>
          <w:color w:val="000000"/>
        </w:rPr>
        <w:t xml:space="preserve"> </w:t>
      </w:r>
      <w:r>
        <w:rPr>
          <w:color w:val="000000"/>
        </w:rPr>
        <w:t>para</w:t>
      </w:r>
      <w:r>
        <w:rPr>
          <w:rFonts w:eastAsia="Arial"/>
          <w:color w:val="000000"/>
        </w:rPr>
        <w:t xml:space="preserve"> </w:t>
      </w:r>
      <w:r>
        <w:rPr>
          <w:color w:val="000000"/>
        </w:rPr>
        <w:t>mensurar</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foi</w:t>
      </w:r>
      <w:r>
        <w:rPr>
          <w:rFonts w:eastAsia="Arial"/>
          <w:color w:val="000000"/>
        </w:rPr>
        <w:t xml:space="preserve"> </w:t>
      </w:r>
      <w:r>
        <w:rPr>
          <w:color w:val="000000"/>
        </w:rPr>
        <w:t>cronometrada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método</w:t>
      </w:r>
      <w:r>
        <w:rPr>
          <w:rFonts w:eastAsia="Arial"/>
          <w:color w:val="000000"/>
        </w:rPr>
        <w:t xml:space="preserve"> </w:t>
      </w:r>
      <w:r>
        <w:rPr>
          <w:color w:val="000000"/>
        </w:rPr>
        <w:t>primitivo</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(manual)</w:t>
      </w:r>
      <w:r>
        <w:rPr>
          <w:rFonts w:eastAsia="Arial"/>
          <w:color w:val="000000"/>
        </w:rPr>
        <w:t xml:space="preserve"> </w:t>
      </w:r>
      <w:r>
        <w:rPr>
          <w:color w:val="000000"/>
        </w:rPr>
        <w:t>e</w:t>
      </w:r>
      <w:r>
        <w:rPr>
          <w:rFonts w:eastAsia="Arial"/>
          <w:color w:val="000000"/>
        </w:rPr>
        <w:t xml:space="preserve"> </w:t>
      </w:r>
      <w:r>
        <w:rPr>
          <w:color w:val="000000"/>
        </w:rPr>
        <w:t>depois</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color w:val="000000"/>
        </w:rPr>
        <w:t>WebClínica.</w:t>
      </w:r>
      <w:r>
        <w:rPr>
          <w:rFonts w:eastAsia="Arial"/>
          <w:color w:val="000000"/>
        </w:rPr>
        <w:t xml:space="preserve"> </w:t>
      </w:r>
      <w:r>
        <w:rPr>
          <w:color w:val="000000"/>
        </w:rPr>
        <w:t>A</w:t>
      </w:r>
      <w:r>
        <w:rPr>
          <w:rFonts w:eastAsia="Arial"/>
          <w:color w:val="000000"/>
        </w:rPr>
        <w:t xml:space="preserve"> </w:t>
      </w:r>
      <w:r>
        <w:rPr>
          <w:color w:val="000000"/>
        </w:rPr>
        <w:t>análise</w:t>
      </w:r>
      <w:r>
        <w:rPr>
          <w:rFonts w:eastAsia="Arial"/>
          <w:color w:val="000000"/>
        </w:rPr>
        <w:t xml:space="preserve"> </w:t>
      </w:r>
      <w:r>
        <w:rPr>
          <w:color w:val="000000"/>
        </w:rPr>
        <w:t>dos</w:t>
      </w:r>
      <w:r>
        <w:rPr>
          <w:rFonts w:eastAsia="Arial"/>
          <w:color w:val="000000"/>
        </w:rPr>
        <w:t xml:space="preserve"> </w:t>
      </w:r>
      <w:r>
        <w:rPr>
          <w:color w:val="000000"/>
        </w:rPr>
        <w:t>resultados</w:t>
      </w:r>
      <w:r>
        <w:rPr>
          <w:rFonts w:eastAsia="Arial"/>
          <w:color w:val="000000"/>
        </w:rPr>
        <w:t xml:space="preserve"> </w:t>
      </w:r>
      <w:r>
        <w:rPr>
          <w:color w:val="000000"/>
        </w:rPr>
        <w:t>mostrou</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do</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atingido.</w:t>
      </w:r>
    </w:p>
    <w:p w:rsidR="00270A16" w:rsidRDefault="00270A16">
      <w:pPr>
        <w:spacing w:after="240"/>
        <w:rPr>
          <w:rFonts w:ascii="Arial" w:hAnsi="Arial" w:cs="Arial"/>
          <w:sz w:val="22"/>
          <w:szCs w:val="22"/>
        </w:rPr>
      </w:pPr>
      <w:r w:rsidRPr="00EC797C">
        <w:rPr>
          <w:rFonts w:ascii="Arial" w:hAnsi="Arial" w:cs="Arial"/>
          <w:b/>
          <w:sz w:val="22"/>
          <w:szCs w:val="22"/>
        </w:rPr>
        <w:t>Palavras</w:t>
      </w:r>
      <w:r w:rsidR="00EC797C" w:rsidRPr="00EC797C">
        <w:rPr>
          <w:rFonts w:ascii="Arial" w:eastAsia="Arial" w:hAnsi="Arial" w:cs="Arial"/>
          <w:b/>
          <w:sz w:val="22"/>
          <w:szCs w:val="22"/>
        </w:rPr>
        <w:t>-</w:t>
      </w:r>
      <w:r w:rsidRPr="00EC797C">
        <w:rPr>
          <w:rFonts w:ascii="Arial" w:hAnsi="Arial" w:cs="Arial"/>
          <w:b/>
          <w:sz w:val="22"/>
          <w:szCs w:val="22"/>
        </w:rPr>
        <w:t>chave</w:t>
      </w:r>
      <w:r>
        <w:rPr>
          <w:rFonts w:ascii="Arial" w:hAnsi="Arial" w:cs="Arial"/>
          <w:b/>
          <w:sz w:val="22"/>
          <w:szCs w:val="22"/>
        </w:rPr>
        <w:t>:</w:t>
      </w:r>
      <w:r>
        <w:rPr>
          <w:rFonts w:ascii="Arial" w:eastAsia="Arial" w:hAnsi="Arial" w:cs="Arial"/>
          <w:sz w:val="22"/>
          <w:szCs w:val="22"/>
        </w:rPr>
        <w:t xml:space="preserve"> </w:t>
      </w:r>
      <w:r>
        <w:rPr>
          <w:rFonts w:ascii="Arial" w:hAnsi="Arial" w:cs="Arial"/>
          <w:sz w:val="22"/>
          <w:szCs w:val="22"/>
        </w:rPr>
        <w:t>Gestão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clínica</w:t>
      </w:r>
      <w:r>
        <w:rPr>
          <w:rFonts w:ascii="Arial" w:eastAsia="Arial" w:hAnsi="Arial" w:cs="Arial"/>
          <w:sz w:val="22"/>
          <w:szCs w:val="22"/>
        </w:rPr>
        <w:t xml:space="preserve"> </w:t>
      </w:r>
      <w:r>
        <w:rPr>
          <w:rFonts w:ascii="Arial" w:hAnsi="Arial" w:cs="Arial"/>
          <w:sz w:val="22"/>
          <w:szCs w:val="22"/>
        </w:rPr>
        <w:t>médica.</w:t>
      </w:r>
      <w:r>
        <w:rPr>
          <w:rFonts w:ascii="Arial" w:eastAsia="Arial" w:hAnsi="Arial" w:cs="Arial"/>
          <w:sz w:val="22"/>
          <w:szCs w:val="22"/>
        </w:rPr>
        <w:t xml:space="preserve"> </w:t>
      </w:r>
      <w:r>
        <w:rPr>
          <w:rFonts w:ascii="Arial" w:hAnsi="Arial" w:cs="Arial"/>
          <w:sz w:val="22"/>
          <w:szCs w:val="22"/>
        </w:rPr>
        <w:t>Busca</w:t>
      </w:r>
      <w:r>
        <w:rPr>
          <w:rFonts w:ascii="Arial" w:eastAsia="Arial" w:hAnsi="Arial" w:cs="Arial"/>
          <w:sz w:val="22"/>
          <w:szCs w:val="22"/>
        </w:rPr>
        <w:t xml:space="preserve"> </w:t>
      </w:r>
      <w:r>
        <w:rPr>
          <w:rFonts w:ascii="Arial" w:hAnsi="Arial" w:cs="Arial"/>
          <w:sz w:val="22"/>
          <w:szCs w:val="22"/>
        </w:rPr>
        <w:t>inteligente</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nomes.</w:t>
      </w:r>
      <w:r>
        <w:rPr>
          <w:rFonts w:ascii="Arial" w:eastAsia="Arial" w:hAnsi="Arial" w:cs="Arial"/>
          <w:sz w:val="22"/>
          <w:szCs w:val="22"/>
        </w:rPr>
        <w:t xml:space="preserve"> </w:t>
      </w:r>
      <w:r>
        <w:rPr>
          <w:rFonts w:ascii="Arial" w:hAnsi="Arial" w:cs="Arial"/>
          <w:sz w:val="22"/>
          <w:szCs w:val="22"/>
        </w:rPr>
        <w:t>A</w:t>
      </w:r>
      <w:r>
        <w:rPr>
          <w:rFonts w:ascii="Arial" w:hAnsi="Arial" w:cs="Arial"/>
          <w:color w:val="000000"/>
          <w:sz w:val="22"/>
          <w:szCs w:val="22"/>
        </w:rPr>
        <w:t>plicação</w:t>
      </w:r>
      <w:r>
        <w:rPr>
          <w:rFonts w:ascii="Arial" w:eastAsia="Arial" w:hAnsi="Arial" w:cs="Arial"/>
          <w:color w:val="000000"/>
          <w:sz w:val="22"/>
          <w:szCs w:val="22"/>
        </w:rPr>
        <w:t xml:space="preserve"> </w:t>
      </w:r>
      <w:r>
        <w:rPr>
          <w:rFonts w:ascii="Arial" w:hAnsi="Arial" w:cs="Arial"/>
          <w:i/>
          <w:iCs/>
          <w:color w:val="000000"/>
          <w:sz w:val="22"/>
          <w:szCs w:val="22"/>
        </w:rPr>
        <w:t>Web</w:t>
      </w:r>
      <w:r>
        <w:rPr>
          <w:rFonts w:ascii="Arial" w:hAnsi="Arial" w:cs="Arial"/>
          <w:sz w:val="22"/>
          <w:szCs w:val="22"/>
        </w:rPr>
        <w:t>.</w:t>
      </w:r>
    </w:p>
    <w:p w:rsidR="00270A16" w:rsidRDefault="00270A16">
      <w:pPr>
        <w:pStyle w:val="TtuloTCC"/>
        <w:pageBreakBefore/>
      </w:pPr>
      <w:r>
        <w:t>ABSTRACT</w:t>
      </w:r>
    </w:p>
    <w:p w:rsidR="00270A16" w:rsidRDefault="00270A16">
      <w:pPr>
        <w:jc w:val="center"/>
        <w:rPr>
          <w:rFonts w:ascii="Arial" w:hAnsi="Arial" w:cs="Arial"/>
          <w:b/>
          <w:sz w:val="36"/>
          <w:szCs w:val="36"/>
        </w:rPr>
      </w:pPr>
    </w:p>
    <w:p w:rsidR="00270A16" w:rsidRDefault="00270A16">
      <w:pPr>
        <w:pStyle w:val="AbstractTCC"/>
        <w:rPr>
          <w:color w:val="auto"/>
        </w:rPr>
      </w:pPr>
      <w:r w:rsidRPr="005B3073">
        <w:rPr>
          <w:color w:val="auto"/>
        </w:rPr>
        <w:t>ANDRADE,</w:t>
      </w:r>
      <w:r w:rsidRPr="005B3073">
        <w:rPr>
          <w:rFonts w:eastAsia="Arial"/>
          <w:color w:val="auto"/>
        </w:rPr>
        <w:t xml:space="preserve"> </w:t>
      </w:r>
      <w:r w:rsidRPr="005B3073">
        <w:rPr>
          <w:color w:val="auto"/>
        </w:rPr>
        <w:t>Tuane</w:t>
      </w:r>
      <w:r w:rsidRPr="005B3073">
        <w:rPr>
          <w:rFonts w:eastAsia="Arial"/>
          <w:color w:val="auto"/>
        </w:rPr>
        <w:t xml:space="preserve"> </w:t>
      </w:r>
      <w:r w:rsidRPr="005B3073">
        <w:rPr>
          <w:color w:val="auto"/>
        </w:rPr>
        <w:t>Quintella</w:t>
      </w:r>
      <w:r w:rsidRPr="005B3073">
        <w:rPr>
          <w:rFonts w:eastAsia="Arial"/>
          <w:color w:val="auto"/>
        </w:rPr>
        <w:t xml:space="preserve"> </w:t>
      </w:r>
      <w:r w:rsidRPr="005B3073">
        <w:rPr>
          <w:color w:val="auto"/>
        </w:rPr>
        <w:t>de.</w:t>
      </w:r>
      <w:r w:rsidRPr="005B3073">
        <w:rPr>
          <w:rFonts w:eastAsia="Arial"/>
          <w:color w:val="auto"/>
        </w:rPr>
        <w:t xml:space="preserve"> </w:t>
      </w:r>
      <w:proofErr w:type="gramStart"/>
      <w:r>
        <w:rPr>
          <w:color w:val="auto"/>
          <w:lang w:val="en-US"/>
        </w:rPr>
        <w:t>WebClínica</w:t>
      </w:r>
      <w:r>
        <w:rPr>
          <w:rFonts w:eastAsia="Arial"/>
          <w:color w:val="auto"/>
          <w:lang w:val="en-US"/>
        </w:rPr>
        <w:t xml:space="preserve"> – </w:t>
      </w:r>
      <w:r>
        <w:rPr>
          <w:iCs/>
          <w:color w:val="auto"/>
          <w:lang w:val="en-US"/>
        </w:rPr>
        <w:t>Doctor's</w:t>
      </w:r>
      <w:r>
        <w:rPr>
          <w:rFonts w:eastAsia="Arial"/>
          <w:iCs/>
          <w:color w:val="auto"/>
          <w:lang w:val="en-US"/>
        </w:rPr>
        <w:t xml:space="preserve"> </w:t>
      </w:r>
      <w:r>
        <w:rPr>
          <w:iCs/>
          <w:color w:val="auto"/>
          <w:lang w:val="en-US"/>
        </w:rPr>
        <w:t>offices</w:t>
      </w:r>
      <w:r>
        <w:rPr>
          <w:rFonts w:eastAsia="Arial"/>
          <w:iCs/>
          <w:color w:val="auto"/>
          <w:lang w:val="en-US"/>
        </w:rPr>
        <w:t xml:space="preserve"> </w:t>
      </w:r>
      <w:r>
        <w:rPr>
          <w:iCs/>
          <w:color w:val="auto"/>
          <w:lang w:val="en-US"/>
        </w:rPr>
        <w:t>management</w:t>
      </w:r>
      <w:r>
        <w:rPr>
          <w:rFonts w:eastAsia="Arial"/>
          <w:iCs/>
          <w:color w:val="auto"/>
          <w:lang w:val="en-US"/>
        </w:rPr>
        <w:t xml:space="preserve"> </w:t>
      </w:r>
      <w:r>
        <w:rPr>
          <w:iCs/>
          <w:color w:val="auto"/>
          <w:lang w:val="en-US"/>
        </w:rPr>
        <w:t>Web</w:t>
      </w:r>
      <w:r>
        <w:rPr>
          <w:rFonts w:eastAsia="Arial"/>
          <w:iCs/>
          <w:color w:val="auto"/>
          <w:lang w:val="en-US"/>
        </w:rPr>
        <w:t xml:space="preserve"> </w:t>
      </w:r>
      <w:r>
        <w:rPr>
          <w:iCs/>
          <w:color w:val="auto"/>
          <w:lang w:val="en-US"/>
        </w:rPr>
        <w:t>system.</w:t>
      </w:r>
      <w:proofErr w:type="gramEnd"/>
      <w:r>
        <w:rPr>
          <w:rFonts w:eastAsia="Arial"/>
          <w:color w:val="auto"/>
          <w:lang w:val="en-US"/>
        </w:rPr>
        <w:t xml:space="preserve"> </w:t>
      </w:r>
      <w:r>
        <w:rPr>
          <w:color w:val="auto"/>
        </w:rPr>
        <w:t>2013.</w:t>
      </w:r>
      <w:r>
        <w:rPr>
          <w:rFonts w:eastAsia="Arial"/>
          <w:color w:val="auto"/>
        </w:rPr>
        <w:t xml:space="preserve"> </w:t>
      </w:r>
      <w:r>
        <w:rPr>
          <w:color w:val="auto"/>
        </w:rPr>
        <w:t>60p.</w:t>
      </w:r>
      <w:r>
        <w:rPr>
          <w:rFonts w:eastAsia="Arial"/>
          <w:color w:val="auto"/>
        </w:rPr>
        <w:t xml:space="preserve"> </w:t>
      </w:r>
      <w:r>
        <w:rPr>
          <w:color w:val="auto"/>
        </w:rPr>
        <w:t>Capstone</w:t>
      </w:r>
      <w:r>
        <w:rPr>
          <w:rFonts w:eastAsia="Arial"/>
          <w:color w:val="auto"/>
        </w:rPr>
        <w:t xml:space="preserve"> </w:t>
      </w:r>
      <w:r>
        <w:rPr>
          <w:color w:val="auto"/>
        </w:rPr>
        <w:t>Project</w:t>
      </w:r>
      <w:r>
        <w:rPr>
          <w:rFonts w:eastAsia="Arial"/>
          <w:color w:val="auto"/>
        </w:rPr>
        <w:t xml:space="preserve"> </w:t>
      </w:r>
      <w:r>
        <w:rPr>
          <w:color w:val="auto"/>
        </w:rPr>
        <w:t>(</w:t>
      </w:r>
      <w:r>
        <w:rPr>
          <w:rStyle w:val="shorttext"/>
          <w:color w:val="auto"/>
        </w:rPr>
        <w:t>Computer</w:t>
      </w:r>
      <w:r>
        <w:rPr>
          <w:rStyle w:val="shorttext"/>
          <w:rFonts w:eastAsia="Arial"/>
          <w:color w:val="auto"/>
        </w:rPr>
        <w:t xml:space="preserve"> </w:t>
      </w:r>
      <w:r>
        <w:rPr>
          <w:rStyle w:val="shorttext"/>
          <w:color w:val="auto"/>
        </w:rPr>
        <w:t>Engineering</w:t>
      </w:r>
      <w:r>
        <w:rPr>
          <w:rStyle w:val="shorttext"/>
          <w:rFonts w:eastAsia="Arial"/>
          <w:color w:val="auto"/>
        </w:rPr>
        <w:t xml:space="preserve"> </w:t>
      </w:r>
      <w:r>
        <w:rPr>
          <w:rStyle w:val="shorttext"/>
          <w:color w:val="auto"/>
        </w:rPr>
        <w:t>Undergraduate</w:t>
      </w:r>
      <w:r>
        <w:rPr>
          <w:color w:val="auto"/>
        </w:rPr>
        <w:t>)</w:t>
      </w:r>
      <w:r>
        <w:rPr>
          <w:rFonts w:eastAsia="Arial"/>
          <w:color w:val="auto"/>
        </w:rPr>
        <w:t xml:space="preserve"> – </w:t>
      </w:r>
      <w:r>
        <w:rPr>
          <w:color w:val="auto"/>
        </w:rPr>
        <w:t>Pontifícia</w:t>
      </w:r>
      <w:r>
        <w:rPr>
          <w:rFonts w:eastAsia="Arial"/>
          <w:color w:val="auto"/>
        </w:rPr>
        <w:t xml:space="preserve"> </w:t>
      </w:r>
      <w:r>
        <w:rPr>
          <w:color w:val="auto"/>
        </w:rPr>
        <w:t>Universidade</w:t>
      </w:r>
      <w:r>
        <w:rPr>
          <w:rFonts w:eastAsia="Arial"/>
          <w:color w:val="auto"/>
        </w:rPr>
        <w:t xml:space="preserve"> </w:t>
      </w:r>
      <w:r>
        <w:rPr>
          <w:color w:val="auto"/>
        </w:rPr>
        <w:t>Católica</w:t>
      </w:r>
      <w:r>
        <w:rPr>
          <w:rFonts w:eastAsia="Arial"/>
          <w:color w:val="auto"/>
        </w:rPr>
        <w:t xml:space="preserve"> </w:t>
      </w:r>
      <w:r>
        <w:rPr>
          <w:color w:val="auto"/>
        </w:rPr>
        <w:t>de</w:t>
      </w:r>
      <w:r>
        <w:rPr>
          <w:rFonts w:eastAsia="Arial"/>
          <w:color w:val="auto"/>
        </w:rPr>
        <w:t xml:space="preserve"> </w:t>
      </w:r>
      <w:r>
        <w:rPr>
          <w:color w:val="auto"/>
        </w:rPr>
        <w:t>Campinas,</w:t>
      </w:r>
      <w:r>
        <w:rPr>
          <w:rFonts w:eastAsia="Arial"/>
          <w:color w:val="auto"/>
        </w:rPr>
        <w:t xml:space="preserve"> </w:t>
      </w:r>
      <w:r>
        <w:rPr>
          <w:color w:val="auto"/>
        </w:rPr>
        <w:t>Centro</w:t>
      </w:r>
      <w:r>
        <w:rPr>
          <w:rFonts w:eastAsia="Arial"/>
          <w:color w:val="auto"/>
        </w:rPr>
        <w:t xml:space="preserve"> </w:t>
      </w:r>
      <w:r>
        <w:rPr>
          <w:color w:val="auto"/>
        </w:rPr>
        <w:t>de</w:t>
      </w:r>
      <w:r>
        <w:rPr>
          <w:rFonts w:eastAsia="Arial"/>
          <w:color w:val="auto"/>
        </w:rPr>
        <w:t xml:space="preserve"> </w:t>
      </w:r>
      <w:r>
        <w:rPr>
          <w:color w:val="auto"/>
        </w:rPr>
        <w:t>Ciências</w:t>
      </w:r>
      <w:r>
        <w:rPr>
          <w:rFonts w:eastAsia="Arial"/>
          <w:color w:val="auto"/>
        </w:rPr>
        <w:t xml:space="preserve"> </w:t>
      </w:r>
      <w:r>
        <w:rPr>
          <w:color w:val="auto"/>
        </w:rPr>
        <w:t>Exatas,</w:t>
      </w:r>
      <w:r>
        <w:rPr>
          <w:rFonts w:eastAsia="Arial"/>
          <w:color w:val="auto"/>
        </w:rPr>
        <w:t xml:space="preserve"> </w:t>
      </w:r>
      <w:r>
        <w:rPr>
          <w:color w:val="auto"/>
        </w:rPr>
        <w:t>Ambientais</w:t>
      </w:r>
      <w:r>
        <w:rPr>
          <w:rFonts w:eastAsia="Arial"/>
          <w:color w:val="auto"/>
        </w:rPr>
        <w:t xml:space="preserve"> </w:t>
      </w:r>
      <w:r>
        <w:rPr>
          <w:color w:val="auto"/>
        </w:rPr>
        <w:t>e</w:t>
      </w:r>
      <w:r>
        <w:rPr>
          <w:rFonts w:eastAsia="Arial"/>
          <w:color w:val="auto"/>
        </w:rPr>
        <w:t xml:space="preserve"> </w:t>
      </w:r>
      <w:r>
        <w:rPr>
          <w:color w:val="auto"/>
        </w:rPr>
        <w:t>de</w:t>
      </w:r>
      <w:r>
        <w:rPr>
          <w:rFonts w:eastAsia="Arial"/>
          <w:color w:val="auto"/>
        </w:rPr>
        <w:t xml:space="preserve"> </w:t>
      </w:r>
      <w:r>
        <w:rPr>
          <w:color w:val="auto"/>
        </w:rPr>
        <w:t>Tecnologias,</w:t>
      </w:r>
      <w:r>
        <w:rPr>
          <w:rFonts w:eastAsia="Arial"/>
          <w:color w:val="auto"/>
        </w:rPr>
        <w:t xml:space="preserve"> </w:t>
      </w:r>
      <w:r>
        <w:rPr>
          <w:color w:val="auto"/>
        </w:rPr>
        <w:t>Faculdade</w:t>
      </w:r>
      <w:r>
        <w:rPr>
          <w:rFonts w:eastAsia="Arial"/>
          <w:color w:val="auto"/>
        </w:rPr>
        <w:t xml:space="preserve"> </w:t>
      </w:r>
      <w:r>
        <w:rPr>
          <w:color w:val="auto"/>
        </w:rPr>
        <w:t>de</w:t>
      </w:r>
      <w:r>
        <w:rPr>
          <w:rFonts w:eastAsia="Arial"/>
          <w:color w:val="auto"/>
        </w:rPr>
        <w:t xml:space="preserve"> </w:t>
      </w:r>
      <w:r>
        <w:rPr>
          <w:color w:val="auto"/>
        </w:rPr>
        <w:t>Engenharia</w:t>
      </w:r>
      <w:r>
        <w:rPr>
          <w:rFonts w:eastAsia="Arial"/>
          <w:color w:val="auto"/>
        </w:rPr>
        <w:t xml:space="preserve"> </w:t>
      </w:r>
      <w:r>
        <w:rPr>
          <w:color w:val="auto"/>
        </w:rPr>
        <w:t>de</w:t>
      </w:r>
      <w:r>
        <w:rPr>
          <w:rFonts w:eastAsia="Arial"/>
          <w:color w:val="auto"/>
        </w:rPr>
        <w:t xml:space="preserve"> </w:t>
      </w:r>
      <w:r>
        <w:rPr>
          <w:color w:val="auto"/>
        </w:rPr>
        <w:t>Computação,</w:t>
      </w:r>
      <w:r>
        <w:rPr>
          <w:rFonts w:eastAsia="Arial"/>
          <w:color w:val="auto"/>
        </w:rPr>
        <w:t xml:space="preserve"> </w:t>
      </w:r>
      <w:r>
        <w:rPr>
          <w:color w:val="auto"/>
        </w:rPr>
        <w:t>Campinas,</w:t>
      </w:r>
      <w:r>
        <w:rPr>
          <w:rFonts w:eastAsia="Arial"/>
          <w:color w:val="auto"/>
        </w:rPr>
        <w:t xml:space="preserve"> </w:t>
      </w:r>
      <w:r>
        <w:rPr>
          <w:color w:val="auto"/>
        </w:rPr>
        <w:t>2013.</w:t>
      </w:r>
    </w:p>
    <w:p w:rsidR="00270A16" w:rsidRDefault="00270A16">
      <w:pPr>
        <w:pStyle w:val="AbstractTCC"/>
        <w:rPr>
          <w:iCs/>
          <w:color w:val="000000"/>
          <w:lang w:val="en-US"/>
        </w:rPr>
      </w:pPr>
      <w:r>
        <w:rPr>
          <w:iCs/>
          <w:color w:val="000000"/>
          <w:lang w:val="en-US"/>
        </w:rPr>
        <w:t>In</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monograph</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is</w:t>
      </w:r>
      <w:r>
        <w:rPr>
          <w:rFonts w:eastAsia="Arial"/>
          <w:iCs/>
          <w:color w:val="000000"/>
          <w:lang w:val="en-US"/>
        </w:rPr>
        <w:t xml:space="preserve"> </w:t>
      </w:r>
      <w:r>
        <w:rPr>
          <w:iCs/>
          <w:color w:val="000000"/>
          <w:lang w:val="en-US"/>
        </w:rPr>
        <w:t>described</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Capstone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which</w:t>
      </w:r>
      <w:r>
        <w:rPr>
          <w:rFonts w:eastAsia="Arial"/>
          <w:iCs/>
          <w:color w:val="000000"/>
          <w:lang w:val="en-US"/>
        </w:rPr>
        <w:t xml:space="preserve"> </w:t>
      </w:r>
      <w:r>
        <w:rPr>
          <w:iCs/>
          <w:color w:val="000000"/>
          <w:lang w:val="en-US"/>
        </w:rPr>
        <w:t>focus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computerize</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pediatrician's</w:t>
      </w:r>
      <w:r>
        <w:rPr>
          <w:rFonts w:eastAsia="Arial"/>
          <w:iCs/>
          <w:color w:val="000000"/>
          <w:lang w:val="en-US"/>
        </w:rPr>
        <w:t xml:space="preserve"> </w:t>
      </w:r>
      <w:r>
        <w:rPr>
          <w:iCs/>
          <w:color w:val="000000"/>
          <w:lang w:val="en-US"/>
        </w:rPr>
        <w:t>office</w:t>
      </w:r>
      <w:r>
        <w:rPr>
          <w:rFonts w:eastAsia="Arial"/>
          <w:iCs/>
          <w:color w:val="000000"/>
          <w:lang w:val="en-US"/>
        </w:rPr>
        <w:t xml:space="preserve"> </w:t>
      </w:r>
      <w:r>
        <w:rPr>
          <w:iCs/>
          <w:color w:val="000000"/>
          <w:lang w:val="en-US"/>
        </w:rPr>
        <w:t>through</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project</w:t>
      </w:r>
      <w:r>
        <w:rPr>
          <w:rFonts w:eastAsia="Arial"/>
          <w:iCs/>
          <w:color w:val="000000"/>
          <w:lang w:val="en-US"/>
        </w:rPr>
        <w:t xml:space="preserve"> </w:t>
      </w:r>
      <w:r>
        <w:rPr>
          <w:iCs/>
          <w:color w:val="000000"/>
          <w:lang w:val="en-US"/>
        </w:rPr>
        <w:t>and</w:t>
      </w:r>
      <w:r>
        <w:rPr>
          <w:rFonts w:eastAsia="Arial"/>
          <w:iCs/>
          <w:color w:val="000000"/>
          <w:lang w:val="en-US"/>
        </w:rPr>
        <w:t xml:space="preserve"> the </w:t>
      </w:r>
      <w:r>
        <w:rPr>
          <w:iCs/>
          <w:color w:val="000000"/>
          <w:lang w:val="en-US"/>
        </w:rPr>
        <w:t>development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application</w:t>
      </w:r>
      <w:r>
        <w:rPr>
          <w:rFonts w:eastAsia="Arial"/>
          <w:iCs/>
          <w:color w:val="000000"/>
          <w:lang w:val="en-US"/>
        </w:rPr>
        <w:t xml:space="preserve"> </w:t>
      </w:r>
      <w:r>
        <w:rPr>
          <w:iCs/>
          <w:color w:val="000000"/>
          <w:lang w:val="en-US"/>
        </w:rPr>
        <w:t>named</w:t>
      </w:r>
      <w:r>
        <w:rPr>
          <w:rFonts w:eastAsia="Arial"/>
          <w:iCs/>
          <w:color w:val="000000"/>
          <w:lang w:val="en-US"/>
        </w:rPr>
        <w:t xml:space="preserve"> </w:t>
      </w:r>
      <w:r>
        <w:rPr>
          <w:color w:val="000000"/>
          <w:lang w:val="en-US"/>
        </w:rPr>
        <w:t>WebClínica</w:t>
      </w:r>
      <w:r>
        <w:rPr>
          <w:iCs/>
          <w:color w:val="000000"/>
          <w:lang w:val="en-US"/>
        </w:rPr>
        <w: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described in this monograph </w:t>
      </w:r>
      <w:r>
        <w:rPr>
          <w:iCs/>
          <w:color w:val="000000"/>
          <w:lang w:val="en-US"/>
        </w:rPr>
        <w:t>is</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increase</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velocity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in</w:t>
      </w:r>
      <w:r>
        <w:rPr>
          <w:rFonts w:eastAsia="Arial"/>
          <w:iCs/>
          <w:color w:val="000000"/>
          <w:lang w:val="en-US"/>
        </w:rPr>
        <w:t xml:space="preserve"> the </w:t>
      </w:r>
      <w:r>
        <w:rPr>
          <w:iCs/>
          <w:color w:val="000000"/>
          <w:lang w:val="en-US"/>
        </w:rPr>
        <w:t>office.</w:t>
      </w:r>
      <w:r>
        <w:rPr>
          <w:rFonts w:eastAsia="Arial"/>
          <w:iCs/>
          <w:lang w:val="en-US"/>
        </w:rPr>
        <w:t xml:space="preserve"> </w:t>
      </w:r>
      <w:r>
        <w:rPr>
          <w:iCs/>
          <w:color w:val="000000"/>
          <w:lang w:val="en-US"/>
        </w:rPr>
        <w:t>The</w:t>
      </w:r>
      <w:r>
        <w:rPr>
          <w:rFonts w:eastAsia="Arial"/>
          <w:iCs/>
          <w:color w:val="000000"/>
          <w:lang w:val="en-US"/>
        </w:rPr>
        <w:t xml:space="preserve"> development of the </w:t>
      </w:r>
      <w:r w:rsidRPr="00034625">
        <w:rPr>
          <w:rFonts w:eastAsia="Arial"/>
          <w:iCs/>
          <w:color w:val="000000"/>
          <w:lang w:val="en-US"/>
        </w:rPr>
        <w:t>WebClínica</w:t>
      </w:r>
      <w:r>
        <w:rPr>
          <w:rFonts w:eastAsia="Arial"/>
          <w:iCs/>
          <w:color w:val="000000"/>
          <w:lang w:val="en-US"/>
        </w:rPr>
        <w:t xml:space="preserve"> also intended </w:t>
      </w:r>
      <w:r>
        <w:rPr>
          <w:iCs/>
          <w:color w:val="000000"/>
          <w:lang w:val="en-US"/>
        </w:rPr>
        <w:t>to</w:t>
      </w:r>
      <w:r>
        <w:rPr>
          <w:rFonts w:eastAsia="Arial"/>
          <w:iCs/>
          <w:color w:val="000000"/>
          <w:lang w:val="en-US"/>
        </w:rPr>
        <w:t xml:space="preserve"> </w:t>
      </w:r>
      <w:r>
        <w:rPr>
          <w:iCs/>
          <w:color w:val="000000"/>
          <w:lang w:val="en-US"/>
        </w:rPr>
        <w:t>organize</w:t>
      </w:r>
      <w:r>
        <w:rPr>
          <w:rFonts w:eastAsia="Arial"/>
          <w:iCs/>
          <w:color w:val="000000"/>
          <w:lang w:val="en-US"/>
        </w:rPr>
        <w:t xml:space="preserve"> </w:t>
      </w:r>
      <w:r>
        <w:rPr>
          <w:iCs/>
          <w:color w:val="000000"/>
          <w:lang w:val="en-US"/>
        </w:rPr>
        <w:t>and</w:t>
      </w:r>
      <w:r>
        <w:rPr>
          <w:rFonts w:eastAsia="Arial"/>
          <w:iCs/>
          <w:lang w:val="en-US"/>
        </w:rPr>
        <w:t xml:space="preserve"> </w:t>
      </w:r>
      <w:r>
        <w:rPr>
          <w:iCs/>
          <w:color w:val="000000"/>
          <w:lang w:val="en-US"/>
        </w:rPr>
        <w:t>improve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efficiency</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following</w:t>
      </w:r>
      <w:r>
        <w:rPr>
          <w:rFonts w:eastAsia="Arial"/>
          <w:iCs/>
          <w:color w:val="000000"/>
          <w:lang w:val="en-US"/>
        </w:rPr>
        <w:t xml:space="preserve"> </w:t>
      </w:r>
      <w:r>
        <w:rPr>
          <w:iCs/>
          <w:color w:val="000000"/>
          <w:lang w:val="en-US"/>
        </w:rPr>
        <w:t>procedures:</w:t>
      </w:r>
      <w:r>
        <w:rPr>
          <w:rFonts w:eastAsia="Arial"/>
          <w:iCs/>
          <w:color w:val="000000"/>
          <w:lang w:val="en-US"/>
        </w:rPr>
        <w:t xml:space="preserve"> execution of appointments</w:t>
      </w:r>
      <w:r>
        <w:rPr>
          <w:iCs/>
          <w:color w:val="000000"/>
          <w:lang w:val="en-US"/>
        </w:rPr>
        <w:t>,</w:t>
      </w:r>
      <w:r>
        <w:rPr>
          <w:rFonts w:eastAsia="Arial"/>
          <w:iCs/>
          <w:color w:val="000000"/>
          <w:lang w:val="en-US"/>
        </w:rPr>
        <w:t xml:space="preserve"> </w:t>
      </w:r>
      <w:r>
        <w:rPr>
          <w:iCs/>
          <w:color w:val="000000"/>
          <w:lang w:val="en-US"/>
        </w:rPr>
        <w:t>management</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personal</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medical</w:t>
      </w:r>
      <w:r>
        <w:rPr>
          <w:rFonts w:eastAsia="Arial"/>
          <w:iCs/>
          <w:color w:val="000000"/>
          <w:lang w:val="en-US"/>
        </w:rPr>
        <w:t xml:space="preserve"> </w:t>
      </w:r>
      <w:r>
        <w:rPr>
          <w:iCs/>
          <w:color w:val="000000"/>
          <w:lang w:val="en-US"/>
        </w:rPr>
        <w:t>records</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generation</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reports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statistic</w:t>
      </w:r>
      <w:r>
        <w:rPr>
          <w:rFonts w:eastAsia="Arial"/>
          <w:iCs/>
          <w:color w:val="000000"/>
          <w:lang w:val="en-US"/>
        </w:rPr>
        <w:t xml:space="preserve"> </w:t>
      </w:r>
      <w:r>
        <w:rPr>
          <w:iCs/>
          <w:color w:val="000000"/>
          <w:lang w:val="en-US"/>
        </w:rPr>
        <w:t>data</w:t>
      </w:r>
      <w:r>
        <w:rPr>
          <w:rFonts w:eastAsia="Arial"/>
          <w:iCs/>
          <w:color w:val="000000"/>
          <w:lang w:val="en-US"/>
        </w:rPr>
        <w:t xml:space="preserve"> </w:t>
      </w:r>
      <w:r>
        <w:rPr>
          <w:iCs/>
          <w:color w:val="000000"/>
          <w:lang w:val="en-US"/>
        </w:rPr>
        <w:t>based</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appointments</w:t>
      </w:r>
      <w:r>
        <w:rPr>
          <w:rFonts w:eastAsia="Arial"/>
          <w:iCs/>
          <w:color w:val="000000"/>
          <w:lang w:val="en-US"/>
        </w:rPr>
        <w:t xml:space="preserve"> </w:t>
      </w:r>
      <w:r>
        <w:rPr>
          <w:iCs/>
          <w:color w:val="000000"/>
          <w:lang w:val="en-US"/>
        </w:rPr>
        <w:t>database.</w:t>
      </w:r>
      <w:r>
        <w:rPr>
          <w:rFonts w:eastAsia="Arial"/>
          <w:iCs/>
          <w:lang w:val="en-US"/>
        </w:rPr>
        <w:t xml:space="preserve"> </w:t>
      </w:r>
      <w:r>
        <w:rPr>
          <w:iCs/>
          <w:color w:val="000000"/>
          <w:lang w:val="en-US"/>
        </w:rPr>
        <w:t>In</w:t>
      </w:r>
      <w:r>
        <w:rPr>
          <w:rFonts w:eastAsia="Arial"/>
          <w:iCs/>
          <w:color w:val="000000"/>
          <w:lang w:val="en-US"/>
        </w:rPr>
        <w:t xml:space="preserve"> </w:t>
      </w:r>
      <w:r>
        <w:rPr>
          <w:iCs/>
          <w:color w:val="000000"/>
          <w:lang w:val="en-US"/>
        </w:rPr>
        <w:t>order</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achieve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author</w:t>
      </w:r>
      <w:r>
        <w:rPr>
          <w:rFonts w:eastAsia="Arial"/>
          <w:iCs/>
          <w:color w:val="000000"/>
          <w:lang w:val="en-US"/>
        </w:rPr>
        <w:t xml:space="preserve"> </w:t>
      </w:r>
      <w:r>
        <w:rPr>
          <w:iCs/>
          <w:color w:val="000000"/>
          <w:lang w:val="en-US"/>
        </w:rPr>
        <w:t>chose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implement</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intelligent</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feature</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easily</w:t>
      </w:r>
      <w:r>
        <w:rPr>
          <w:rFonts w:eastAsia="Arial"/>
          <w:iCs/>
          <w:color w:val="000000"/>
          <w:lang w:val="en-US"/>
        </w:rPr>
        <w:t xml:space="preserve"> </w:t>
      </w:r>
      <w:r>
        <w:rPr>
          <w:iCs/>
          <w:color w:val="000000"/>
          <w:lang w:val="en-US"/>
        </w:rPr>
        <w:t>finding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by</w:t>
      </w:r>
      <w:r>
        <w:rPr>
          <w:rFonts w:eastAsia="Arial"/>
          <w:iCs/>
          <w:color w:val="000000"/>
          <w:lang w:val="en-US"/>
        </w:rPr>
        <w:t xml:space="preserve"> n</w:t>
      </w:r>
      <w:r>
        <w:rPr>
          <w:iCs/>
          <w:color w:val="000000"/>
          <w:lang w:val="en-US"/>
        </w:rPr>
        <w:t>ame,</w:t>
      </w:r>
      <w:r>
        <w:rPr>
          <w:rFonts w:eastAsia="Arial"/>
          <w:iCs/>
          <w:color w:val="000000"/>
          <w:lang w:val="en-US"/>
        </w:rPr>
        <w:t xml:space="preserve"> </w:t>
      </w:r>
      <w:r>
        <w:rPr>
          <w:iCs/>
          <w:color w:val="000000"/>
          <w:lang w:val="en-US"/>
        </w:rPr>
        <w:t>combining</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phonetic</w:t>
      </w:r>
      <w:r>
        <w:rPr>
          <w:rFonts w:eastAsia="Arial"/>
          <w:iCs/>
          <w:color w:val="000000"/>
          <w:lang w:val="en-US"/>
        </w:rPr>
        <w:t xml:space="preserve"> </w:t>
      </w:r>
      <w:r>
        <w:rPr>
          <w:iCs/>
          <w:color w:val="000000"/>
          <w:lang w:val="en-US"/>
        </w:rPr>
        <w:t>normalization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Portuguese</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algorithm</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measuring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synta</w:t>
      </w:r>
      <w:bookmarkStart w:id="0" w:name="_GoBack"/>
      <w:bookmarkEnd w:id="0"/>
      <w:r>
        <w:rPr>
          <w:iCs/>
          <w:color w:val="000000"/>
          <w:lang w:val="en-US"/>
        </w:rPr>
        <w:t>x</w:t>
      </w:r>
      <w:r>
        <w:rPr>
          <w:rFonts w:eastAsia="Arial"/>
          <w:iCs/>
          <w:color w:val="000000"/>
          <w:lang w:val="en-US"/>
        </w:rPr>
        <w:t xml:space="preserve"> </w:t>
      </w:r>
      <w:r>
        <w:rPr>
          <w:iCs/>
          <w:color w:val="000000"/>
          <w:lang w:val="en-US"/>
        </w:rPr>
        <w:t>similarity</w:t>
      </w:r>
      <w:r>
        <w:rPr>
          <w:rFonts w:eastAsia="Arial"/>
          <w:iCs/>
          <w:color w:val="000000"/>
          <w:lang w:val="en-US"/>
        </w:rPr>
        <w:t xml:space="preserve"> </w:t>
      </w:r>
      <w:r>
        <w:rPr>
          <w:iCs/>
          <w:color w:val="000000"/>
          <w:lang w:val="en-US"/>
        </w:rPr>
        <w:t>between</w:t>
      </w:r>
      <w:r>
        <w:rPr>
          <w:rFonts w:eastAsia="Arial"/>
          <w:iCs/>
          <w:color w:val="000000"/>
          <w:lang w:val="en-US"/>
        </w:rPr>
        <w:t xml:space="preserve"> </w:t>
      </w:r>
      <w:r>
        <w:rPr>
          <w:iCs/>
          <w:color w:val="000000"/>
          <w:lang w:val="en-US"/>
        </w:rPr>
        <w:t>two</w:t>
      </w:r>
      <w:r>
        <w:rPr>
          <w:rFonts w:eastAsia="Arial"/>
          <w:iCs/>
          <w:color w:val="000000"/>
          <w:lang w:val="en-US"/>
        </w:rPr>
        <w:t xml:space="preserve"> </w:t>
      </w:r>
      <w:r>
        <w:rPr>
          <w:iCs/>
          <w:color w:val="000000"/>
          <w:lang w:val="en-US"/>
        </w:rPr>
        <w:t>words.</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implementation</w:t>
      </w:r>
      <w:r>
        <w:rPr>
          <w:rFonts w:eastAsia="Arial"/>
          <w:iCs/>
          <w:color w:val="000000"/>
          <w:lang w:val="en-US"/>
        </w:rPr>
        <w:t xml:space="preserve"> </w:t>
      </w:r>
      <w:r>
        <w:rPr>
          <w:iCs/>
          <w:color w:val="000000"/>
          <w:lang w:val="en-US"/>
        </w:rPr>
        <w:t>allows</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engine</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find</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even</w:t>
      </w:r>
      <w:r>
        <w:rPr>
          <w:rFonts w:eastAsia="Arial"/>
          <w:iCs/>
          <w:color w:val="000000"/>
          <w:lang w:val="en-US"/>
        </w:rPr>
        <w:t xml:space="preserve"> </w:t>
      </w:r>
      <w:r>
        <w:rPr>
          <w:iCs/>
          <w:color w:val="000000"/>
          <w:lang w:val="en-US"/>
        </w:rPr>
        <w:t>if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searched</w:t>
      </w:r>
      <w:r>
        <w:rPr>
          <w:rFonts w:eastAsia="Arial"/>
          <w:iCs/>
          <w:color w:val="000000"/>
          <w:lang w:val="en-US"/>
        </w:rPr>
        <w:t xml:space="preserve"> </w:t>
      </w:r>
      <w:r>
        <w:rPr>
          <w:iCs/>
          <w:color w:val="000000"/>
          <w:lang w:val="en-US"/>
        </w:rPr>
        <w:t>term</w:t>
      </w:r>
      <w:r>
        <w:rPr>
          <w:rFonts w:eastAsia="Arial"/>
          <w:iCs/>
          <w:color w:val="000000"/>
          <w:lang w:val="en-US"/>
        </w:rPr>
        <w:t xml:space="preserve"> </w:t>
      </w:r>
      <w:r>
        <w:rPr>
          <w:iCs/>
          <w:color w:val="000000"/>
          <w:lang w:val="en-US"/>
        </w:rPr>
        <w:t>presents</w:t>
      </w:r>
      <w:r>
        <w:rPr>
          <w:rFonts w:eastAsia="Arial"/>
          <w:iCs/>
          <w:color w:val="000000"/>
          <w:lang w:val="en-US"/>
        </w:rPr>
        <w:t xml:space="preserve"> </w:t>
      </w:r>
      <w:r>
        <w:rPr>
          <w:iCs/>
          <w:color w:val="000000"/>
          <w:lang w:val="en-US"/>
        </w:rPr>
        <w:t>minor</w:t>
      </w:r>
      <w:r>
        <w:rPr>
          <w:rFonts w:eastAsia="Arial"/>
          <w:iCs/>
          <w:color w:val="000000"/>
          <w:lang w:val="en-US"/>
        </w:rPr>
        <w:t xml:space="preserve"> </w:t>
      </w:r>
      <w:r>
        <w:rPr>
          <w:iCs/>
          <w:color w:val="000000"/>
          <w:lang w:val="en-US"/>
        </w:rPr>
        <w:t>mistypes</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spelling</w:t>
      </w:r>
      <w:r>
        <w:rPr>
          <w:rFonts w:eastAsia="Arial"/>
          <w:iCs/>
          <w:color w:val="000000"/>
          <w:lang w:val="en-US"/>
        </w:rPr>
        <w:t xml:space="preserve"> </w:t>
      </w:r>
      <w:r>
        <w:rPr>
          <w:iCs/>
          <w:color w:val="000000"/>
          <w:lang w:val="en-US"/>
        </w:rPr>
        <w:t>errors.</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software</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programming</w:t>
      </w:r>
      <w:r>
        <w:rPr>
          <w:rFonts w:eastAsia="Arial"/>
          <w:iCs/>
          <w:color w:val="000000"/>
          <w:lang w:val="en-US"/>
        </w:rPr>
        <w:t xml:space="preserve"> </w:t>
      </w:r>
      <w:r>
        <w:rPr>
          <w:iCs/>
          <w:color w:val="000000"/>
          <w:lang w:val="en-US"/>
        </w:rPr>
        <w:t>language</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was</w:t>
      </w:r>
      <w:r>
        <w:rPr>
          <w:rFonts w:eastAsia="Arial"/>
          <w:iCs/>
          <w:color w:val="000000"/>
          <w:lang w:val="en-US"/>
        </w:rPr>
        <w:t xml:space="preserve"> </w:t>
      </w:r>
      <w:r>
        <w:rPr>
          <w:color w:val="000000"/>
          <w:lang w:val="en-US"/>
        </w:rPr>
        <w:t>Ruby</w:t>
      </w:r>
      <w:r>
        <w:rPr>
          <w:rFonts w:eastAsia="Arial"/>
          <w:iCs/>
          <w:color w:val="000000"/>
          <w:lang w:val="en-US"/>
        </w:rPr>
        <w:t xml:space="preserve"> </w:t>
      </w:r>
      <w:r w:rsidR="00034625" w:rsidRPr="00034625">
        <w:rPr>
          <w:iCs/>
          <w:color w:val="000000"/>
          <w:lang w:val="en-US"/>
        </w:rPr>
        <w:t>along</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its</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framework</w:t>
      </w:r>
      <w:r>
        <w:rPr>
          <w:rFonts w:eastAsia="Arial"/>
          <w:iCs/>
          <w:color w:val="000000"/>
          <w:lang w:val="en-US"/>
        </w:rPr>
        <w:t xml:space="preserve"> </w:t>
      </w:r>
      <w:r>
        <w:rPr>
          <w:color w:val="000000"/>
          <w:lang w:val="en-US"/>
        </w:rPr>
        <w:t>Rails</w:t>
      </w:r>
      <w:r>
        <w:rPr>
          <w:iCs/>
          <w:color w:val="000000"/>
          <w:lang w:val="en-US"/>
        </w:rPr>
        <w:t>,</w:t>
      </w:r>
      <w:r>
        <w:rPr>
          <w:rFonts w:eastAsia="Arial"/>
          <w:iCs/>
          <w:color w:val="000000"/>
          <w:lang w:val="en-US"/>
        </w:rPr>
        <w:t xml:space="preserve"> </w:t>
      </w:r>
      <w:r>
        <w:rPr>
          <w:iCs/>
          <w:color w:val="000000"/>
          <w:lang w:val="en-US"/>
        </w:rPr>
        <w:t>a</w:t>
      </w:r>
      <w:r>
        <w:rPr>
          <w:rFonts w:eastAsia="Arial"/>
          <w:iCs/>
          <w:color w:val="000000"/>
          <w:lang w:val="en-US"/>
        </w:rPr>
        <w:t xml:space="preserve"> </w:t>
      </w:r>
      <w:r>
        <w:rPr>
          <w:color w:val="000000"/>
          <w:lang w:val="en-US"/>
        </w:rPr>
        <w:t>MySQL</w:t>
      </w:r>
      <w:r>
        <w:rPr>
          <w:rFonts w:eastAsia="Arial"/>
          <w:iCs/>
          <w:color w:val="000000"/>
          <w:lang w:val="en-US"/>
        </w:rPr>
        <w:t xml:space="preserve"> </w:t>
      </w:r>
      <w:r>
        <w:rPr>
          <w:iCs/>
          <w:color w:val="000000"/>
          <w:lang w:val="en-US"/>
        </w:rPr>
        <w:t>database,</w:t>
      </w:r>
      <w:r>
        <w:rPr>
          <w:rFonts w:eastAsia="Arial"/>
          <w:iCs/>
          <w:color w:val="000000"/>
          <w:lang w:val="en-US"/>
        </w:rPr>
        <w:t xml:space="preserve"> </w:t>
      </w:r>
      <w:r>
        <w:rPr>
          <w:iCs/>
          <w:color w:val="000000"/>
          <w:lang w:val="en-US"/>
        </w:rPr>
        <w:t>libraries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features</w:t>
      </w:r>
      <w:r>
        <w:rPr>
          <w:rFonts w:eastAsia="Arial"/>
          <w:iCs/>
          <w:color w:val="000000"/>
          <w:lang w:val="en-US"/>
        </w:rPr>
        <w:t xml:space="preserve"> </w:t>
      </w:r>
      <w:r>
        <w:rPr>
          <w:iCs/>
          <w:color w:val="000000"/>
          <w:lang w:val="en-US"/>
        </w:rPr>
        <w:t>in</w:t>
      </w:r>
      <w:r>
        <w:rPr>
          <w:rFonts w:eastAsia="Arial"/>
          <w:iCs/>
          <w:color w:val="000000"/>
          <w:lang w:val="en-US"/>
        </w:rPr>
        <w:t xml:space="preserve"> </w:t>
      </w:r>
      <w:r>
        <w:rPr>
          <w:color w:val="000000"/>
          <w:lang w:val="en-US"/>
        </w:rPr>
        <w:t>Ruby,</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languages</w:t>
      </w:r>
      <w:r>
        <w:rPr>
          <w:rFonts w:eastAsia="Arial"/>
          <w:iCs/>
          <w:color w:val="000000"/>
          <w:lang w:val="en-US"/>
        </w:rPr>
        <w:t xml:space="preserve"> </w:t>
      </w:r>
      <w:r>
        <w:rPr>
          <w:color w:val="000000"/>
          <w:lang w:val="en-US"/>
        </w:rPr>
        <w:t>HTML</w:t>
      </w:r>
      <w:r>
        <w:rPr>
          <w:iCs/>
          <w:color w:val="000000"/>
          <w:lang w:val="en-US"/>
        </w:rPr>
        <w:t>,</w:t>
      </w:r>
      <w:r>
        <w:rPr>
          <w:rFonts w:eastAsia="Arial"/>
          <w:iCs/>
          <w:color w:val="000000"/>
          <w:lang w:val="en-US"/>
        </w:rPr>
        <w:t xml:space="preserve"> </w:t>
      </w:r>
      <w:r>
        <w:rPr>
          <w:color w:val="000000"/>
          <w:lang w:val="en-US"/>
        </w:rPr>
        <w:t>CSS</w:t>
      </w:r>
      <w:r>
        <w:rPr>
          <w:rFonts w:eastAsia="Arial"/>
          <w:iCs/>
          <w:color w:val="000000"/>
          <w:lang w:val="en-US"/>
        </w:rPr>
        <w:t xml:space="preserve"> </w:t>
      </w:r>
      <w:r>
        <w:rPr>
          <w:iCs/>
          <w:color w:val="000000"/>
          <w:lang w:val="en-US"/>
        </w:rPr>
        <w:t>and</w:t>
      </w:r>
      <w:r>
        <w:rPr>
          <w:rFonts w:eastAsia="Arial"/>
          <w:iCs/>
          <w:color w:val="000000"/>
          <w:lang w:val="en-US"/>
        </w:rPr>
        <w:t xml:space="preserve"> </w:t>
      </w:r>
      <w:r>
        <w:rPr>
          <w:color w:val="000000"/>
          <w:lang w:val="en-US"/>
        </w:rPr>
        <w:t>Javascript</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Web</w:t>
      </w:r>
      <w:r>
        <w:rPr>
          <w:rFonts w:eastAsia="Arial"/>
          <w:iCs/>
          <w:color w:val="000000"/>
          <w:lang w:val="en-US"/>
        </w:rPr>
        <w:t xml:space="preserve"> </w:t>
      </w:r>
      <w:r>
        <w:rPr>
          <w:iCs/>
          <w:color w:val="000000"/>
          <w:lang w:val="en-US"/>
        </w:rPr>
        <w:t>user</w:t>
      </w:r>
      <w:r>
        <w:rPr>
          <w:rFonts w:eastAsia="Arial"/>
          <w:iCs/>
          <w:color w:val="000000"/>
          <w:lang w:val="en-US"/>
        </w:rPr>
        <w:t xml:space="preserve"> </w:t>
      </w:r>
      <w:r>
        <w:rPr>
          <w:iCs/>
          <w:color w:val="000000"/>
          <w:lang w:val="en-US"/>
        </w:rPr>
        <w:t>interface.</w:t>
      </w:r>
      <w:r>
        <w:rPr>
          <w:rFonts w:eastAsia="Arial"/>
          <w:iCs/>
          <w:color w:val="000000"/>
          <w:lang w:val="en-US"/>
        </w:rPr>
        <w:t xml:space="preserve"> </w:t>
      </w:r>
      <w:r>
        <w:rPr>
          <w:iCs/>
          <w:color w:val="000000"/>
          <w:lang w:val="en-US"/>
        </w:rPr>
        <w:t>The</w:t>
      </w:r>
      <w:r>
        <w:rPr>
          <w:rFonts w:eastAsia="Arial"/>
          <w:iCs/>
          <w:color w:val="000000"/>
          <w:lang w:val="en-US"/>
        </w:rPr>
        <w:t xml:space="preserve"> </w:t>
      </w:r>
      <w:r>
        <w:rPr>
          <w:color w:val="000000"/>
          <w:lang w:val="en-US"/>
        </w:rPr>
        <w:t>Scrum</w:t>
      </w:r>
      <w:r>
        <w:rPr>
          <w:rFonts w:eastAsia="Arial"/>
          <w:iCs/>
          <w:color w:val="000000"/>
          <w:lang w:val="en-US"/>
        </w:rPr>
        <w:t xml:space="preserve"> </w:t>
      </w:r>
      <w:r>
        <w:rPr>
          <w:iCs/>
          <w:color w:val="000000"/>
          <w:lang w:val="en-US"/>
        </w:rPr>
        <w:t>development</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used</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managing</w:t>
      </w:r>
      <w:r>
        <w:rPr>
          <w:rFonts w:eastAsia="Arial"/>
          <w:iCs/>
          <w:color w:val="000000"/>
          <w:lang w:val="en-US"/>
        </w:rPr>
        <w:t xml:space="preserve"> </w:t>
      </w:r>
      <w:r>
        <w:rPr>
          <w:iCs/>
          <w:color w:val="000000"/>
          <w:lang w:val="en-US"/>
        </w:rPr>
        <w:t>this</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it</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adapted</w:t>
      </w:r>
      <w:r>
        <w:rPr>
          <w:rFonts w:eastAsia="Arial"/>
          <w:iCs/>
          <w:color w:val="000000"/>
          <w:lang w:val="en-US"/>
        </w:rPr>
        <w:t xml:space="preserve"> </w:t>
      </w:r>
      <w:r>
        <w:rPr>
          <w:iCs/>
          <w:color w:val="000000"/>
          <w:lang w:val="en-US"/>
        </w:rPr>
        <w:t>to</w:t>
      </w:r>
      <w:r>
        <w:rPr>
          <w:rFonts w:eastAsia="Arial"/>
          <w:iCs/>
          <w:color w:val="000000"/>
          <w:lang w:val="en-US"/>
        </w:rPr>
        <w:t xml:space="preserve"> </w:t>
      </w:r>
      <w:r>
        <w:rPr>
          <w:iCs/>
          <w:color w:val="000000"/>
          <w:lang w:val="en-US"/>
        </w:rPr>
        <w:t>a</w:t>
      </w:r>
      <w:r>
        <w:rPr>
          <w:rFonts w:eastAsia="Arial"/>
          <w:iCs/>
          <w:color w:val="000000"/>
          <w:lang w:val="en-US"/>
        </w:rPr>
        <w:t xml:space="preserve"> </w:t>
      </w:r>
      <w:r>
        <w:rPr>
          <w:iCs/>
          <w:color w:val="000000"/>
          <w:lang w:val="en-US"/>
        </w:rPr>
        <w:t>solo</w:t>
      </w:r>
      <w:r>
        <w:rPr>
          <w:rFonts w:eastAsia="Arial"/>
          <w:iCs/>
          <w:color w:val="000000"/>
          <w:lang w:val="en-US"/>
        </w:rPr>
        <w:t xml:space="preserve"> </w:t>
      </w:r>
      <w:r>
        <w:rPr>
          <w:iCs/>
          <w:color w:val="000000"/>
          <w:lang w:val="en-US"/>
        </w:rPr>
        <w:t>version,</w:t>
      </w:r>
      <w:r>
        <w:rPr>
          <w:rFonts w:eastAsia="Arial"/>
          <w:iCs/>
          <w:color w:val="000000"/>
          <w:lang w:val="en-US"/>
        </w:rPr>
        <w:t xml:space="preserve"> </w:t>
      </w:r>
      <w:r>
        <w:rPr>
          <w:iCs/>
          <w:color w:val="000000"/>
          <w:lang w:val="en-US"/>
        </w:rPr>
        <w:t>with</w:t>
      </w:r>
      <w:r>
        <w:rPr>
          <w:rFonts w:eastAsia="Arial"/>
          <w:iCs/>
          <w:color w:val="000000"/>
          <w:lang w:val="en-US"/>
        </w:rPr>
        <w:t xml:space="preserve"> </w:t>
      </w:r>
      <w:r>
        <w:rPr>
          <w:iCs/>
          <w:color w:val="000000"/>
          <w:lang w:val="en-US"/>
        </w:rPr>
        <w:t>only</w:t>
      </w:r>
      <w:r>
        <w:rPr>
          <w:rFonts w:eastAsia="Arial"/>
          <w:iCs/>
          <w:color w:val="000000"/>
          <w:lang w:val="en-US"/>
        </w:rPr>
        <w:t xml:space="preserve"> </w:t>
      </w:r>
      <w:r>
        <w:rPr>
          <w:iCs/>
          <w:color w:val="000000"/>
          <w:lang w:val="en-US"/>
        </w:rPr>
        <w:t>one</w:t>
      </w:r>
      <w:r>
        <w:rPr>
          <w:rFonts w:eastAsia="Arial"/>
          <w:iCs/>
          <w:color w:val="000000"/>
          <w:lang w:val="en-US"/>
        </w:rPr>
        <w:t xml:space="preserve"> </w:t>
      </w:r>
      <w:r>
        <w:rPr>
          <w:iCs/>
          <w:color w:val="000000"/>
          <w:lang w:val="en-US"/>
        </w:rPr>
        <w:t>member</w:t>
      </w:r>
      <w:r>
        <w:rPr>
          <w:rFonts w:eastAsia="Arial"/>
          <w:iCs/>
          <w:color w:val="000000"/>
          <w:lang w:val="en-US"/>
        </w:rPr>
        <w:t xml:space="preserve"> </w:t>
      </w:r>
      <w:r>
        <w:rPr>
          <w:iCs/>
          <w:color w:val="000000"/>
          <w:lang w:val="en-US"/>
        </w:rPr>
        <w:t>on</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team.</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evaluation</w:t>
      </w:r>
      <w:r>
        <w:rPr>
          <w:rFonts w:eastAsia="Arial"/>
          <w:iCs/>
          <w:color w:val="000000"/>
          <w:lang w:val="en-US"/>
        </w:rPr>
        <w:t xml:space="preserve"> of the solution </w:t>
      </w:r>
      <w:r>
        <w:rPr>
          <w:iCs/>
          <w:color w:val="000000"/>
          <w:lang w:val="en-US"/>
        </w:rPr>
        <w:t>was</w:t>
      </w:r>
      <w:r>
        <w:rPr>
          <w:rFonts w:eastAsia="Arial"/>
          <w:iCs/>
          <w:color w:val="000000"/>
          <w:lang w:val="en-US"/>
        </w:rPr>
        <w:t xml:space="preserve"> planned and applied </w:t>
      </w:r>
      <w:r>
        <w:rPr>
          <w:iCs/>
          <w:color w:val="000000"/>
          <w:lang w:val="en-US"/>
        </w:rPr>
        <w:t>to</w:t>
      </w:r>
      <w:r>
        <w:rPr>
          <w:rFonts w:eastAsia="Arial"/>
          <w:iCs/>
          <w:color w:val="000000"/>
          <w:lang w:val="en-US"/>
        </w:rPr>
        <w:t xml:space="preserve"> </w:t>
      </w:r>
      <w:r>
        <w:rPr>
          <w:iCs/>
          <w:color w:val="000000"/>
          <w:lang w:val="en-US"/>
        </w:rPr>
        <w:t>measure</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time</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search</w:t>
      </w:r>
      <w:r>
        <w:rPr>
          <w:rFonts w:eastAsia="Arial"/>
          <w:iCs/>
          <w:color w:val="000000"/>
          <w:lang w:val="en-US"/>
        </w:rPr>
        <w:t xml:space="preserve"> </w:t>
      </w:r>
      <w:r>
        <w:rPr>
          <w:iCs/>
          <w:color w:val="000000"/>
          <w:lang w:val="en-US"/>
        </w:rPr>
        <w:t>for</w:t>
      </w:r>
      <w:r>
        <w:rPr>
          <w:rFonts w:eastAsia="Arial"/>
          <w:iCs/>
          <w:color w:val="000000"/>
          <w:lang w:val="en-US"/>
        </w:rPr>
        <w:t xml:space="preserve"> </w:t>
      </w:r>
      <w:r>
        <w:rPr>
          <w:iCs/>
          <w:color w:val="000000"/>
          <w:lang w:val="en-US"/>
        </w:rPr>
        <w:t>patients</w:t>
      </w:r>
      <w:r>
        <w:rPr>
          <w:rFonts w:eastAsia="Arial"/>
          <w:iCs/>
          <w:color w:val="000000"/>
          <w:lang w:val="en-US"/>
        </w:rPr>
        <w:t xml:space="preserve">’ </w:t>
      </w:r>
      <w:r>
        <w:rPr>
          <w:iCs/>
          <w:color w:val="000000"/>
          <w:lang w:val="en-US"/>
        </w:rPr>
        <w:t>records</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measured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primary</w:t>
      </w:r>
      <w:r>
        <w:rPr>
          <w:rFonts w:eastAsia="Arial"/>
          <w:iCs/>
          <w:color w:val="000000"/>
          <w:lang w:val="en-US"/>
        </w:rPr>
        <w:t xml:space="preserve"> </w:t>
      </w:r>
      <w:r>
        <w:rPr>
          <w:iCs/>
          <w:color w:val="000000"/>
          <w:lang w:val="en-US"/>
        </w:rPr>
        <w:t>method</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sidRPr="00034625">
        <w:rPr>
          <w:iCs/>
          <w:color w:val="000000"/>
          <w:lang w:val="en-US"/>
        </w:rPr>
        <w:t>clinic</w:t>
      </w:r>
      <w:r w:rsidRPr="00034625">
        <w:rPr>
          <w:rFonts w:eastAsia="Arial"/>
          <w:iCs/>
          <w:color w:val="000000"/>
          <w:lang w:val="en-US"/>
        </w:rPr>
        <w:t xml:space="preserve"> </w:t>
      </w:r>
      <w:r w:rsidRPr="00034625">
        <w:rPr>
          <w:iCs/>
          <w:color w:val="000000"/>
          <w:lang w:val="en-US"/>
        </w:rPr>
        <w:t>(</w:t>
      </w:r>
      <w:r w:rsidR="00034625" w:rsidRPr="00034625">
        <w:rPr>
          <w:iCs/>
          <w:color w:val="000000"/>
          <w:lang w:val="en-US"/>
        </w:rPr>
        <w:t>manual method</w:t>
      </w:r>
      <w:r w:rsidRPr="00034625">
        <w:rPr>
          <w:iCs/>
          <w:color w:val="000000"/>
          <w:lang w:val="en-US"/>
        </w:rPr>
        <w:t>)</w:t>
      </w:r>
      <w:r>
        <w:rPr>
          <w:rFonts w:eastAsia="Arial"/>
          <w:iCs/>
          <w:color w:val="000000"/>
          <w:lang w:val="en-US"/>
        </w:rPr>
        <w:t xml:space="preserve"> </w:t>
      </w:r>
      <w:r>
        <w:rPr>
          <w:iCs/>
          <w:color w:val="000000"/>
          <w:lang w:val="en-US"/>
        </w:rPr>
        <w:t>and</w:t>
      </w:r>
      <w:r>
        <w:rPr>
          <w:rFonts w:eastAsia="Arial"/>
          <w:iCs/>
          <w:color w:val="000000"/>
          <w:lang w:val="en-US"/>
        </w:rPr>
        <w:t xml:space="preserve"> </w:t>
      </w:r>
      <w:r>
        <w:rPr>
          <w:iCs/>
          <w:color w:val="000000"/>
          <w:lang w:val="en-US"/>
        </w:rPr>
        <w:t>using</w:t>
      </w:r>
      <w:r>
        <w:rPr>
          <w:rFonts w:eastAsia="Arial"/>
          <w:iCs/>
          <w:color w:val="000000"/>
          <w:lang w:val="en-US"/>
        </w:rPr>
        <w:t xml:space="preserve"> </w:t>
      </w:r>
      <w:r>
        <w:rPr>
          <w:iCs/>
          <w:color w:val="000000"/>
          <w:lang w:val="en-US"/>
        </w:rPr>
        <w:t>WebClínica</w:t>
      </w:r>
      <w:r>
        <w:rPr>
          <w:rFonts w:eastAsia="Arial"/>
          <w:iCs/>
          <w:color w:val="000000"/>
          <w:lang w:val="en-US"/>
        </w:rPr>
        <w:t xml:space="preserve"> </w:t>
      </w:r>
      <w:r>
        <w:rPr>
          <w:iCs/>
          <w:color w:val="000000"/>
          <w:lang w:val="en-US"/>
        </w:rPr>
        <w:t>later.</w:t>
      </w:r>
      <w:r>
        <w:rPr>
          <w:rFonts w:eastAsia="Arial"/>
          <w:iCs/>
          <w:color w:val="000000"/>
          <w:lang w:val="en-US"/>
        </w:rPr>
        <w:t xml:space="preserve"> </w:t>
      </w:r>
      <w:r>
        <w:rPr>
          <w:iCs/>
          <w:color w:val="000000"/>
          <w:lang w:val="en-US"/>
        </w:rPr>
        <w:t>An</w:t>
      </w:r>
      <w:r>
        <w:rPr>
          <w:rFonts w:eastAsia="Arial"/>
          <w:iCs/>
          <w:color w:val="000000"/>
          <w:lang w:val="en-US"/>
        </w:rPr>
        <w:t xml:space="preserve"> </w:t>
      </w:r>
      <w:r>
        <w:rPr>
          <w:iCs/>
          <w:color w:val="000000"/>
          <w:lang w:val="en-US"/>
        </w:rPr>
        <w:t>analysis</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results</w:t>
      </w:r>
      <w:r>
        <w:rPr>
          <w:rFonts w:eastAsia="Arial"/>
          <w:iCs/>
          <w:color w:val="000000"/>
          <w:lang w:val="en-US"/>
        </w:rPr>
        <w:t xml:space="preserve"> </w:t>
      </w:r>
      <w:r>
        <w:rPr>
          <w:iCs/>
          <w:color w:val="000000"/>
          <w:lang w:val="en-US"/>
        </w:rPr>
        <w:t>showed</w:t>
      </w:r>
      <w:r>
        <w:rPr>
          <w:rFonts w:eastAsia="Arial"/>
          <w:iCs/>
          <w:color w:val="000000"/>
          <w:lang w:val="en-US"/>
        </w:rPr>
        <w:t xml:space="preserve"> </w:t>
      </w:r>
      <w:r>
        <w:rPr>
          <w:iCs/>
          <w:color w:val="000000"/>
          <w:lang w:val="en-US"/>
        </w:rPr>
        <w:t>that</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goal</w:t>
      </w:r>
      <w:r>
        <w:rPr>
          <w:rFonts w:eastAsia="Arial"/>
          <w:iCs/>
          <w:color w:val="000000"/>
          <w:lang w:val="en-US"/>
        </w:rPr>
        <w:t xml:space="preserve"> </w:t>
      </w:r>
      <w:r>
        <w:rPr>
          <w:iCs/>
          <w:color w:val="000000"/>
          <w:lang w:val="en-US"/>
        </w:rPr>
        <w:t>of</w:t>
      </w:r>
      <w:r>
        <w:rPr>
          <w:rFonts w:eastAsia="Arial"/>
          <w:iCs/>
          <w:color w:val="000000"/>
          <w:lang w:val="en-US"/>
        </w:rPr>
        <w:t xml:space="preserve"> </w:t>
      </w:r>
      <w:r>
        <w:rPr>
          <w:iCs/>
          <w:color w:val="000000"/>
          <w:lang w:val="en-US"/>
        </w:rPr>
        <w:t>the</w:t>
      </w:r>
      <w:r>
        <w:rPr>
          <w:rFonts w:eastAsia="Arial"/>
          <w:iCs/>
          <w:color w:val="000000"/>
          <w:lang w:val="en-US"/>
        </w:rPr>
        <w:t xml:space="preserve"> </w:t>
      </w:r>
      <w:r>
        <w:rPr>
          <w:iCs/>
          <w:color w:val="000000"/>
          <w:lang w:val="en-US"/>
        </w:rPr>
        <w:t>CP</w:t>
      </w:r>
      <w:r>
        <w:rPr>
          <w:rFonts w:eastAsia="Arial"/>
          <w:iCs/>
          <w:color w:val="000000"/>
          <w:lang w:val="en-US"/>
        </w:rPr>
        <w:t xml:space="preserve"> </w:t>
      </w:r>
      <w:r>
        <w:rPr>
          <w:iCs/>
          <w:color w:val="000000"/>
          <w:lang w:val="en-US"/>
        </w:rPr>
        <w:t>was</w:t>
      </w:r>
      <w:r>
        <w:rPr>
          <w:rFonts w:eastAsia="Arial"/>
          <w:iCs/>
          <w:color w:val="000000"/>
          <w:lang w:val="en-US"/>
        </w:rPr>
        <w:t xml:space="preserve"> </w:t>
      </w:r>
      <w:r>
        <w:rPr>
          <w:iCs/>
          <w:color w:val="000000"/>
          <w:lang w:val="en-US"/>
        </w:rPr>
        <w:t>achieved.</w:t>
      </w:r>
    </w:p>
    <w:p w:rsidR="00270A16" w:rsidRDefault="00270A16">
      <w:pPr>
        <w:spacing w:after="240"/>
        <w:jc w:val="both"/>
        <w:rPr>
          <w:rFonts w:ascii="Arial" w:hAnsi="Arial" w:cs="Arial"/>
          <w:i/>
          <w:iCs/>
          <w:color w:val="000000"/>
          <w:sz w:val="22"/>
          <w:szCs w:val="22"/>
        </w:rPr>
      </w:pPr>
      <w:r>
        <w:rPr>
          <w:rFonts w:ascii="Arial" w:hAnsi="Arial" w:cs="Arial"/>
          <w:b/>
          <w:i/>
          <w:iCs/>
          <w:color w:val="000000"/>
          <w:sz w:val="22"/>
          <w:szCs w:val="22"/>
          <w:lang w:val="en-US"/>
        </w:rPr>
        <w:t>Descriptors: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Doctor's</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office</w:t>
      </w:r>
      <w:r>
        <w:rPr>
          <w:rFonts w:ascii="Arial" w:eastAsia="Arial" w:hAnsi="Arial" w:cs="Arial"/>
          <w:i/>
          <w:iCs/>
          <w:color w:val="000000"/>
          <w:sz w:val="22"/>
          <w:szCs w:val="22"/>
          <w:lang w:val="en-US"/>
        </w:rPr>
        <w:t xml:space="preserve"> </w:t>
      </w:r>
      <w:r>
        <w:rPr>
          <w:rFonts w:ascii="Arial" w:hAnsi="Arial" w:cs="Arial"/>
          <w:i/>
          <w:iCs/>
          <w:color w:val="000000"/>
          <w:sz w:val="22"/>
          <w:szCs w:val="22"/>
          <w:lang w:val="en-US"/>
        </w:rPr>
        <w:t>management.</w:t>
      </w:r>
      <w:r>
        <w:rPr>
          <w:rFonts w:ascii="Arial" w:eastAsia="Arial" w:hAnsi="Arial" w:cs="Arial"/>
          <w:i/>
          <w:iCs/>
          <w:color w:val="000000"/>
          <w:sz w:val="22"/>
          <w:szCs w:val="22"/>
          <w:lang w:val="en-US"/>
        </w:rPr>
        <w:t xml:space="preserve"> </w:t>
      </w:r>
      <w:proofErr w:type="gramStart"/>
      <w:r w:rsidRPr="00EC797C">
        <w:rPr>
          <w:rFonts w:ascii="Arial" w:hAnsi="Arial" w:cs="Arial"/>
          <w:i/>
          <w:iCs/>
          <w:color w:val="000000"/>
          <w:sz w:val="22"/>
          <w:szCs w:val="22"/>
          <w:lang w:val="en-US"/>
        </w:rPr>
        <w:t>Intelligent</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search</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for</w:t>
      </w:r>
      <w:r w:rsidRPr="00EC797C">
        <w:rPr>
          <w:rFonts w:ascii="Arial" w:eastAsia="Arial" w:hAnsi="Arial" w:cs="Arial"/>
          <w:i/>
          <w:iCs/>
          <w:color w:val="000000"/>
          <w:sz w:val="22"/>
          <w:szCs w:val="22"/>
          <w:lang w:val="en-US"/>
        </w:rPr>
        <w:t xml:space="preserve"> </w:t>
      </w:r>
      <w:r w:rsidRPr="00EC797C">
        <w:rPr>
          <w:rFonts w:ascii="Arial" w:hAnsi="Arial" w:cs="Arial"/>
          <w:i/>
          <w:iCs/>
          <w:color w:val="000000"/>
          <w:sz w:val="22"/>
          <w:szCs w:val="22"/>
          <w:lang w:val="en-US"/>
        </w:rPr>
        <w:t>names.</w:t>
      </w:r>
      <w:proofErr w:type="gramEnd"/>
      <w:r w:rsidRPr="00EC797C">
        <w:rPr>
          <w:rFonts w:ascii="Arial" w:eastAsia="Arial" w:hAnsi="Arial" w:cs="Arial"/>
          <w:i/>
          <w:iCs/>
          <w:color w:val="000000"/>
          <w:sz w:val="22"/>
          <w:szCs w:val="22"/>
          <w:lang w:val="en-US"/>
        </w:rPr>
        <w:t xml:space="preserve"> </w:t>
      </w:r>
      <w:r>
        <w:rPr>
          <w:rFonts w:ascii="Arial" w:hAnsi="Arial" w:cs="Arial"/>
          <w:i/>
          <w:iCs/>
          <w:color w:val="000000"/>
          <w:sz w:val="22"/>
          <w:szCs w:val="22"/>
        </w:rPr>
        <w:t>Web</w:t>
      </w:r>
      <w:r>
        <w:rPr>
          <w:rFonts w:ascii="Arial" w:eastAsia="Arial" w:hAnsi="Arial" w:cs="Arial"/>
          <w:i/>
          <w:iCs/>
          <w:color w:val="000000"/>
          <w:sz w:val="22"/>
          <w:szCs w:val="22"/>
        </w:rPr>
        <w:t xml:space="preserve"> </w:t>
      </w:r>
      <w:r>
        <w:rPr>
          <w:rFonts w:ascii="Arial" w:hAnsi="Arial" w:cs="Arial"/>
          <w:i/>
          <w:iCs/>
          <w:color w:val="000000"/>
          <w:sz w:val="22"/>
          <w:szCs w:val="22"/>
        </w:rPr>
        <w:t>Application.</w:t>
      </w: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spacing w:after="240"/>
        <w:jc w:val="both"/>
        <w:rPr>
          <w:rFonts w:ascii="Arial" w:hAnsi="Arial" w:cs="Arial"/>
          <w:sz w:val="22"/>
          <w:szCs w:val="22"/>
        </w:rPr>
      </w:pPr>
    </w:p>
    <w:p w:rsidR="00270A16" w:rsidRDefault="00270A16">
      <w:pPr>
        <w:pStyle w:val="TtuloTCC"/>
      </w:pPr>
      <w:r>
        <w:t>LISTA</w:t>
      </w:r>
      <w:r>
        <w:rPr>
          <w:rFonts w:eastAsia="Arial"/>
        </w:rPr>
        <w:t xml:space="preserve"> </w:t>
      </w:r>
      <w:r>
        <w:t>DE</w:t>
      </w:r>
      <w:r>
        <w:rPr>
          <w:rFonts w:eastAsia="Arial"/>
        </w:rPr>
        <w:t xml:space="preserve"> </w:t>
      </w:r>
      <w:r>
        <w:t>FIGURAS</w:t>
      </w:r>
    </w:p>
    <w:p w:rsidR="00270A16" w:rsidRDefault="00270A16">
      <w:pPr>
        <w:pStyle w:val="LocalTCC"/>
        <w:rPr>
          <w:sz w:val="24"/>
        </w:rPr>
      </w:pPr>
    </w:p>
    <w:p w:rsidR="00270A16" w:rsidRDefault="00270A16">
      <w:pPr>
        <w:sectPr w:rsidR="00270A16">
          <w:headerReference w:type="even" r:id="rId13"/>
          <w:headerReference w:type="default" r:id="rId14"/>
          <w:footerReference w:type="even" r:id="rId15"/>
          <w:footerReference w:type="default" r:id="rId16"/>
          <w:headerReference w:type="first" r:id="rId17"/>
          <w:footerReference w:type="first" r:id="rId18"/>
          <w:pgSz w:w="11906" w:h="16838"/>
          <w:pgMar w:top="1701" w:right="1134" w:bottom="1134" w:left="1985" w:header="709" w:footer="709" w:gutter="0"/>
          <w:pgNumType w:fmt="lowerRoman"/>
          <w:cols w:space="720"/>
          <w:docGrid w:linePitch="360"/>
        </w:sectPr>
      </w:pPr>
    </w:p>
    <w:p w:rsidR="00146D4C" w:rsidRPr="00146D4C" w:rsidRDefault="00270A16"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sz w:val="22"/>
          <w:szCs w:val="22"/>
        </w:rPr>
        <w:fldChar w:fldCharType="begin"/>
      </w:r>
      <w:r w:rsidRPr="00146D4C">
        <w:rPr>
          <w:sz w:val="22"/>
          <w:szCs w:val="22"/>
        </w:rPr>
        <w:instrText xml:space="preserve"> TOC \c "FIGURA" </w:instrText>
      </w:r>
      <w:r w:rsidRPr="00146D4C">
        <w:rPr>
          <w:sz w:val="22"/>
          <w:szCs w:val="22"/>
        </w:rPr>
        <w:fldChar w:fldCharType="separate"/>
      </w:r>
      <w:r w:rsidR="00146D4C" w:rsidRPr="00146D4C">
        <w:rPr>
          <w:b/>
          <w:noProof/>
          <w:sz w:val="22"/>
          <w:szCs w:val="22"/>
        </w:rPr>
        <w:t>Figura</w:t>
      </w:r>
      <w:r w:rsidR="00146D4C" w:rsidRPr="00146D4C">
        <w:rPr>
          <w:rFonts w:eastAsia="Arial"/>
          <w:b/>
          <w:noProof/>
          <w:sz w:val="22"/>
          <w:szCs w:val="22"/>
        </w:rPr>
        <w:t xml:space="preserve"> </w:t>
      </w:r>
      <w:r w:rsidR="00146D4C" w:rsidRPr="00146D4C">
        <w:rPr>
          <w:b/>
          <w:noProof/>
          <w:sz w:val="22"/>
          <w:szCs w:val="22"/>
        </w:rPr>
        <w:t>1.</w:t>
      </w:r>
      <w:r w:rsidR="00146D4C" w:rsidRPr="00146D4C">
        <w:rPr>
          <w:rFonts w:eastAsia="Arial"/>
          <w:noProof/>
          <w:sz w:val="22"/>
          <w:szCs w:val="22"/>
        </w:rPr>
        <w:t xml:space="preserve"> </w:t>
      </w:r>
      <w:r w:rsidR="00146D4C" w:rsidRPr="00146D4C">
        <w:rPr>
          <w:noProof/>
          <w:sz w:val="22"/>
          <w:szCs w:val="22"/>
        </w:rPr>
        <w:t>Diagrama</w:t>
      </w:r>
      <w:r w:rsidR="00146D4C" w:rsidRPr="00146D4C">
        <w:rPr>
          <w:rFonts w:eastAsia="Arial"/>
          <w:noProof/>
          <w:sz w:val="22"/>
          <w:szCs w:val="22"/>
        </w:rPr>
        <w:t xml:space="preserve"> </w:t>
      </w:r>
      <w:r w:rsidR="00146D4C" w:rsidRPr="00146D4C">
        <w:rPr>
          <w:noProof/>
          <w:sz w:val="22"/>
          <w:szCs w:val="22"/>
        </w:rPr>
        <w:t>de</w:t>
      </w:r>
      <w:r w:rsidR="00146D4C" w:rsidRPr="00146D4C">
        <w:rPr>
          <w:rFonts w:eastAsia="Arial"/>
          <w:noProof/>
          <w:sz w:val="22"/>
          <w:szCs w:val="22"/>
        </w:rPr>
        <w:t xml:space="preserve"> </w:t>
      </w:r>
      <w:r w:rsidR="00146D4C" w:rsidRPr="00146D4C">
        <w:rPr>
          <w:noProof/>
          <w:sz w:val="22"/>
          <w:szCs w:val="22"/>
        </w:rPr>
        <w:t>arquitetura</w:t>
      </w:r>
      <w:r w:rsidR="00146D4C" w:rsidRPr="00146D4C">
        <w:rPr>
          <w:rFonts w:eastAsia="Arial"/>
          <w:noProof/>
          <w:sz w:val="22"/>
          <w:szCs w:val="22"/>
        </w:rPr>
        <w:t xml:space="preserve"> </w:t>
      </w:r>
      <w:r w:rsidR="00146D4C" w:rsidRPr="00146D4C">
        <w:rPr>
          <w:noProof/>
          <w:sz w:val="22"/>
          <w:szCs w:val="22"/>
        </w:rPr>
        <w:t>WebClínica</w:t>
      </w:r>
      <w:r w:rsidR="00146D4C" w:rsidRPr="00146D4C">
        <w:rPr>
          <w:noProof/>
          <w:sz w:val="22"/>
          <w:szCs w:val="22"/>
        </w:rPr>
        <w:tab/>
      </w:r>
      <w:r w:rsidR="00146D4C" w:rsidRPr="00146D4C">
        <w:rPr>
          <w:noProof/>
          <w:sz w:val="22"/>
          <w:szCs w:val="22"/>
        </w:rPr>
        <w:fldChar w:fldCharType="begin"/>
      </w:r>
      <w:r w:rsidR="00146D4C" w:rsidRPr="00146D4C">
        <w:rPr>
          <w:noProof/>
          <w:sz w:val="22"/>
          <w:szCs w:val="22"/>
        </w:rPr>
        <w:instrText xml:space="preserve"> PAGEREF _Toc379143976 \h </w:instrText>
      </w:r>
      <w:r w:rsidR="00146D4C" w:rsidRPr="00146D4C">
        <w:rPr>
          <w:noProof/>
          <w:sz w:val="22"/>
          <w:szCs w:val="22"/>
        </w:rPr>
      </w:r>
      <w:r w:rsidR="00146D4C" w:rsidRPr="00146D4C">
        <w:rPr>
          <w:noProof/>
          <w:sz w:val="22"/>
          <w:szCs w:val="22"/>
        </w:rPr>
        <w:fldChar w:fldCharType="separate"/>
      </w:r>
      <w:r w:rsidR="00A165D2">
        <w:rPr>
          <w:noProof/>
          <w:sz w:val="22"/>
          <w:szCs w:val="22"/>
        </w:rPr>
        <w:t>22</w:t>
      </w:r>
      <w:r w:rsidR="00146D4C"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w:t>
      </w:r>
      <w:r w:rsidRPr="00146D4C">
        <w:rPr>
          <w:rFonts w:eastAsia="Arial"/>
          <w:noProof/>
          <w:sz w:val="22"/>
          <w:szCs w:val="22"/>
        </w:rPr>
        <w:t xml:space="preserve"> </w:t>
      </w:r>
      <w:r w:rsidRPr="00146D4C">
        <w:rPr>
          <w:noProof/>
          <w:sz w:val="22"/>
          <w:szCs w:val="22"/>
        </w:rPr>
        <w:t>Menu</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opções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clínica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_Toc379143977 \h </w:instrText>
      </w:r>
      <w:r w:rsidRPr="00146D4C">
        <w:rPr>
          <w:noProof/>
          <w:sz w:val="22"/>
          <w:szCs w:val="22"/>
        </w:rPr>
      </w:r>
      <w:r w:rsidRPr="00146D4C">
        <w:rPr>
          <w:noProof/>
          <w:sz w:val="22"/>
          <w:szCs w:val="22"/>
        </w:rPr>
        <w:fldChar w:fldCharType="separate"/>
      </w:r>
      <w:r w:rsidR="00A165D2">
        <w:rPr>
          <w:noProof/>
          <w:sz w:val="22"/>
          <w:szCs w:val="22"/>
        </w:rPr>
        <w:t>25</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3.</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_Toc379143978 \h </w:instrText>
      </w:r>
      <w:r w:rsidRPr="00146D4C">
        <w:rPr>
          <w:noProof/>
          <w:sz w:val="22"/>
          <w:szCs w:val="22"/>
        </w:rPr>
      </w:r>
      <w:r w:rsidRPr="00146D4C">
        <w:rPr>
          <w:noProof/>
          <w:sz w:val="22"/>
          <w:szCs w:val="22"/>
        </w:rPr>
        <w:fldChar w:fldCharType="separate"/>
      </w:r>
      <w:r w:rsidR="00A165D2">
        <w:rPr>
          <w:noProof/>
          <w:sz w:val="22"/>
          <w:szCs w:val="22"/>
        </w:rPr>
        <w:t>26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i/>
          <w:noProof/>
          <w:sz w:val="22"/>
          <w:szCs w:val="22"/>
        </w:rPr>
        <w:t>login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_Toc379143979 \h </w:instrText>
      </w:r>
      <w:r w:rsidRPr="00146D4C">
        <w:rPr>
          <w:noProof/>
          <w:sz w:val="22"/>
          <w:szCs w:val="22"/>
        </w:rPr>
      </w:r>
      <w:r w:rsidRPr="00146D4C">
        <w:rPr>
          <w:noProof/>
          <w:sz w:val="22"/>
          <w:szCs w:val="22"/>
        </w:rPr>
        <w:fldChar w:fldCharType="separate"/>
      </w:r>
      <w:r w:rsidR="00A165D2">
        <w:rPr>
          <w:noProof/>
          <w:sz w:val="22"/>
          <w:szCs w:val="22"/>
        </w:rPr>
        <w:t>27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5.</w:t>
      </w:r>
      <w:r w:rsidRPr="00146D4C">
        <w:rPr>
          <w:rFonts w:eastAsia="Arial"/>
          <w:noProof/>
          <w:sz w:val="22"/>
          <w:szCs w:val="22"/>
        </w:rPr>
        <w:t xml:space="preserve"> </w:t>
      </w:r>
      <w:r w:rsidRPr="00146D4C">
        <w:rPr>
          <w:noProof/>
          <w:sz w:val="22"/>
          <w:szCs w:val="22"/>
        </w:rPr>
        <w:t>Autenticação</w:t>
      </w:r>
      <w:r w:rsidRPr="00146D4C">
        <w:rPr>
          <w:rFonts w:eastAsia="Arial"/>
          <w:noProof/>
          <w:sz w:val="22"/>
          <w:szCs w:val="22"/>
        </w:rPr>
        <w:t xml:space="preserve"> </w:t>
      </w:r>
      <w:r w:rsidRPr="00146D4C">
        <w:rPr>
          <w:noProof/>
          <w:sz w:val="22"/>
          <w:szCs w:val="22"/>
        </w:rPr>
        <w:t>por</w:t>
      </w:r>
      <w:r w:rsidRPr="00146D4C">
        <w:rPr>
          <w:rFonts w:eastAsia="Arial"/>
          <w:i/>
          <w:noProof/>
          <w:sz w:val="22"/>
          <w:szCs w:val="22"/>
        </w:rPr>
        <w:t xml:space="preserve"> </w:t>
      </w:r>
      <w:r w:rsidRPr="00146D4C">
        <w:rPr>
          <w:i/>
          <w:noProof/>
          <w:sz w:val="22"/>
          <w:szCs w:val="22"/>
        </w:rPr>
        <w:t>e-mail</w:t>
      </w:r>
      <w:r w:rsidRPr="00146D4C">
        <w:rPr>
          <w:rFonts w:eastAsia="Arial"/>
          <w:noProof/>
          <w:sz w:val="22"/>
          <w:szCs w:val="22"/>
        </w:rPr>
        <w:t xml:space="preserve"> </w:t>
      </w:r>
      <w:r w:rsidRPr="00146D4C">
        <w:rPr>
          <w:noProof/>
          <w:sz w:val="22"/>
          <w:szCs w:val="22"/>
        </w:rPr>
        <w:t>via</w:t>
      </w:r>
      <w:r w:rsidRPr="00146D4C">
        <w:rPr>
          <w:rFonts w:eastAsia="Arial"/>
          <w:noProof/>
          <w:sz w:val="22"/>
          <w:szCs w:val="22"/>
        </w:rPr>
        <w:t xml:space="preserve"> </w:t>
      </w:r>
      <w:r w:rsidRPr="00146D4C">
        <w:rPr>
          <w:i/>
          <w:noProof/>
          <w:sz w:val="22"/>
          <w:szCs w:val="22"/>
        </w:rPr>
        <w:t>token</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_Toc379143980 \h </w:instrText>
      </w:r>
      <w:r w:rsidRPr="00146D4C">
        <w:rPr>
          <w:noProof/>
          <w:sz w:val="22"/>
          <w:szCs w:val="22"/>
        </w:rPr>
      </w:r>
      <w:r w:rsidRPr="00146D4C">
        <w:rPr>
          <w:noProof/>
          <w:sz w:val="22"/>
          <w:szCs w:val="22"/>
        </w:rPr>
        <w:fldChar w:fldCharType="separate"/>
      </w:r>
      <w:r w:rsidR="00A165D2">
        <w:rPr>
          <w:noProof/>
          <w:sz w:val="22"/>
          <w:szCs w:val="22"/>
        </w:rPr>
        <w:t>28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convênios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_Toc379143981 \h </w:instrText>
      </w:r>
      <w:r w:rsidRPr="00146D4C">
        <w:rPr>
          <w:noProof/>
          <w:sz w:val="22"/>
          <w:szCs w:val="22"/>
        </w:rPr>
      </w:r>
      <w:r w:rsidRPr="00146D4C">
        <w:rPr>
          <w:noProof/>
          <w:sz w:val="22"/>
          <w:szCs w:val="22"/>
        </w:rPr>
        <w:fldChar w:fldCharType="separate"/>
      </w:r>
      <w:r w:rsidR="00A165D2">
        <w:rPr>
          <w:noProof/>
          <w:sz w:val="22"/>
          <w:szCs w:val="22"/>
        </w:rPr>
        <w:t>29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7.</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importação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_Toc379143982 \h </w:instrText>
      </w:r>
      <w:r w:rsidRPr="00146D4C">
        <w:rPr>
          <w:noProof/>
          <w:sz w:val="22"/>
          <w:szCs w:val="22"/>
        </w:rPr>
      </w:r>
      <w:r w:rsidRPr="00146D4C">
        <w:rPr>
          <w:noProof/>
          <w:sz w:val="22"/>
          <w:szCs w:val="22"/>
        </w:rPr>
        <w:fldChar w:fldCharType="separate"/>
      </w:r>
      <w:r w:rsidR="00A165D2">
        <w:rPr>
          <w:noProof/>
          <w:sz w:val="22"/>
          <w:szCs w:val="22"/>
        </w:rPr>
        <w:t>30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cadastro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_Toc379143983 \h </w:instrText>
      </w:r>
      <w:r w:rsidRPr="00146D4C">
        <w:rPr>
          <w:noProof/>
          <w:sz w:val="22"/>
          <w:szCs w:val="22"/>
        </w:rPr>
      </w:r>
      <w:r w:rsidRPr="00146D4C">
        <w:rPr>
          <w:noProof/>
          <w:sz w:val="22"/>
          <w:szCs w:val="22"/>
        </w:rPr>
        <w:fldChar w:fldCharType="separate"/>
      </w:r>
      <w:r w:rsidR="00A165D2">
        <w:rPr>
          <w:noProof/>
          <w:sz w:val="22"/>
          <w:szCs w:val="22"/>
        </w:rPr>
        <w:t>31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rFonts w:eastAsia="Arial"/>
          <w:noProof/>
          <w:sz w:val="22"/>
          <w:szCs w:val="22"/>
        </w:rPr>
        <w:t xml:space="preserve"> </w:t>
      </w:r>
      <w:r w:rsidRPr="00146D4C">
        <w:rPr>
          <w:noProof/>
          <w:sz w:val="22"/>
          <w:szCs w:val="22"/>
        </w:rPr>
        <w:t>e</w:t>
      </w:r>
      <w:r w:rsidRPr="00146D4C">
        <w:rPr>
          <w:rFonts w:eastAsia="Arial"/>
          <w:noProof/>
          <w:sz w:val="22"/>
          <w:szCs w:val="22"/>
        </w:rPr>
        <w:t xml:space="preserve"> </w:t>
      </w:r>
      <w:r w:rsidRPr="00146D4C">
        <w:rPr>
          <w:noProof/>
          <w:sz w:val="22"/>
          <w:szCs w:val="22"/>
        </w:rPr>
        <w:t>opções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_Toc379143984 \h </w:instrText>
      </w:r>
      <w:r w:rsidRPr="00146D4C">
        <w:rPr>
          <w:noProof/>
          <w:sz w:val="22"/>
          <w:szCs w:val="22"/>
        </w:rPr>
      </w:r>
      <w:r w:rsidRPr="00146D4C">
        <w:rPr>
          <w:noProof/>
          <w:sz w:val="22"/>
          <w:szCs w:val="22"/>
        </w:rPr>
        <w:fldChar w:fldCharType="separate"/>
      </w:r>
      <w:r w:rsidR="00A165D2">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visualização</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prontuário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_Toc379143985 \h </w:instrText>
      </w:r>
      <w:r w:rsidRPr="00146D4C">
        <w:rPr>
          <w:noProof/>
          <w:sz w:val="22"/>
          <w:szCs w:val="22"/>
        </w:rPr>
      </w:r>
      <w:r w:rsidRPr="00146D4C">
        <w:rPr>
          <w:noProof/>
          <w:sz w:val="22"/>
          <w:szCs w:val="22"/>
        </w:rPr>
        <w:fldChar w:fldCharType="separate"/>
      </w:r>
      <w:r w:rsidR="00A165D2">
        <w:rPr>
          <w:noProof/>
          <w:sz w:val="22"/>
          <w:szCs w:val="22"/>
        </w:rPr>
        <w:t>32</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11.</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busca</w:t>
      </w:r>
      <w:r w:rsidRPr="00146D4C">
        <w:rPr>
          <w:rFonts w:eastAsia="Arial"/>
          <w:noProof/>
          <w:sz w:val="22"/>
          <w:szCs w:val="22"/>
        </w:rPr>
        <w:t xml:space="preserve"> </w:t>
      </w:r>
      <w:r w:rsidRPr="00146D4C">
        <w:rPr>
          <w:noProof/>
          <w:sz w:val="22"/>
          <w:szCs w:val="22"/>
        </w:rPr>
        <w:t>inteligente</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pacientes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_Toc379143986 \h </w:instrText>
      </w:r>
      <w:r w:rsidRPr="00146D4C">
        <w:rPr>
          <w:noProof/>
          <w:sz w:val="22"/>
          <w:szCs w:val="22"/>
        </w:rPr>
      </w:r>
      <w:r w:rsidRPr="00146D4C">
        <w:rPr>
          <w:noProof/>
          <w:sz w:val="22"/>
          <w:szCs w:val="22"/>
        </w:rPr>
        <w:fldChar w:fldCharType="separate"/>
      </w:r>
      <w:r w:rsidR="00A165D2">
        <w:rPr>
          <w:noProof/>
          <w:sz w:val="22"/>
          <w:szCs w:val="22"/>
        </w:rPr>
        <w:t>33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12.</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_Toc379143987 \h </w:instrText>
      </w:r>
      <w:r w:rsidRPr="00146D4C">
        <w:rPr>
          <w:noProof/>
          <w:sz w:val="22"/>
          <w:szCs w:val="22"/>
        </w:rPr>
      </w:r>
      <w:r w:rsidRPr="00146D4C">
        <w:rPr>
          <w:noProof/>
          <w:sz w:val="22"/>
          <w:szCs w:val="22"/>
        </w:rPr>
        <w:fldChar w:fldCharType="separate"/>
      </w:r>
      <w:r w:rsidR="00A165D2">
        <w:rPr>
          <w:noProof/>
          <w:sz w:val="22"/>
          <w:szCs w:val="22"/>
        </w:rPr>
        <w:t>36</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13.</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agendamento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_Toc379143988 \h </w:instrText>
      </w:r>
      <w:r w:rsidRPr="00146D4C">
        <w:rPr>
          <w:noProof/>
          <w:sz w:val="22"/>
          <w:szCs w:val="22"/>
        </w:rPr>
      </w:r>
      <w:r w:rsidRPr="00146D4C">
        <w:rPr>
          <w:noProof/>
          <w:sz w:val="22"/>
          <w:szCs w:val="22"/>
        </w:rPr>
        <w:fldChar w:fldCharType="separate"/>
      </w:r>
      <w:r w:rsidR="00A165D2">
        <w:rPr>
          <w:noProof/>
          <w:sz w:val="22"/>
          <w:szCs w:val="22"/>
        </w:rPr>
        <w:t>37</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14.</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configuração</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agenda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_Toc379143989 \h </w:instrText>
      </w:r>
      <w:r w:rsidRPr="00146D4C">
        <w:rPr>
          <w:noProof/>
          <w:sz w:val="22"/>
          <w:szCs w:val="22"/>
        </w:rPr>
      </w:r>
      <w:r w:rsidRPr="00146D4C">
        <w:rPr>
          <w:noProof/>
          <w:sz w:val="22"/>
          <w:szCs w:val="22"/>
        </w:rPr>
        <w:fldChar w:fldCharType="separate"/>
      </w:r>
      <w:r w:rsidR="00A165D2">
        <w:rPr>
          <w:noProof/>
          <w:sz w:val="22"/>
          <w:szCs w:val="22"/>
        </w:rPr>
        <w:t>38</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15.</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secretária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_Toc379143990 \h </w:instrText>
      </w:r>
      <w:r w:rsidRPr="00146D4C">
        <w:rPr>
          <w:noProof/>
          <w:sz w:val="22"/>
          <w:szCs w:val="22"/>
        </w:rPr>
      </w:r>
      <w:r w:rsidRPr="00146D4C">
        <w:rPr>
          <w:noProof/>
          <w:sz w:val="22"/>
          <w:szCs w:val="22"/>
        </w:rPr>
        <w:fldChar w:fldCharType="separate"/>
      </w:r>
      <w:r w:rsidR="00A165D2">
        <w:rPr>
          <w:noProof/>
          <w:sz w:val="22"/>
          <w:szCs w:val="22"/>
        </w:rPr>
        <w:t>39</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16.</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no</w:t>
      </w:r>
      <w:r w:rsidRPr="00146D4C">
        <w:rPr>
          <w:rFonts w:eastAsia="Arial"/>
          <w:noProof/>
          <w:sz w:val="22"/>
          <w:szCs w:val="22"/>
        </w:rPr>
        <w:t xml:space="preserve"> </w:t>
      </w:r>
      <w:r w:rsidRPr="00146D4C">
        <w:rPr>
          <w:noProof/>
          <w:sz w:val="22"/>
          <w:szCs w:val="22"/>
        </w:rPr>
        <w:t>perfil</w:t>
      </w:r>
      <w:r w:rsidRPr="00146D4C">
        <w:rPr>
          <w:rFonts w:eastAsia="Arial"/>
          <w:noProof/>
          <w:sz w:val="22"/>
          <w:szCs w:val="22"/>
        </w:rPr>
        <w:t xml:space="preserve"> </w:t>
      </w:r>
      <w:r w:rsidRPr="00146D4C">
        <w:rPr>
          <w:noProof/>
          <w:sz w:val="22"/>
          <w:szCs w:val="22"/>
        </w:rPr>
        <w:t>do</w:t>
      </w:r>
      <w:r w:rsidRPr="00146D4C">
        <w:rPr>
          <w:rFonts w:eastAsia="Arial"/>
          <w:noProof/>
          <w:sz w:val="22"/>
          <w:szCs w:val="22"/>
        </w:rPr>
        <w:t xml:space="preserve"> </w:t>
      </w:r>
      <w:r w:rsidRPr="00146D4C">
        <w:rPr>
          <w:noProof/>
          <w:sz w:val="22"/>
          <w:szCs w:val="22"/>
        </w:rPr>
        <w:t>médico</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_Toc379143991 \h </w:instrText>
      </w:r>
      <w:r w:rsidRPr="00146D4C">
        <w:rPr>
          <w:noProof/>
          <w:sz w:val="22"/>
          <w:szCs w:val="22"/>
        </w:rPr>
      </w:r>
      <w:r w:rsidRPr="00146D4C">
        <w:rPr>
          <w:noProof/>
          <w:sz w:val="22"/>
          <w:szCs w:val="22"/>
        </w:rPr>
        <w:fldChar w:fldCharType="separate"/>
      </w:r>
      <w:r w:rsidR="00A165D2">
        <w:rPr>
          <w:noProof/>
          <w:sz w:val="22"/>
          <w:szCs w:val="22"/>
        </w:rPr>
        <w:t>40</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17.</w:t>
      </w:r>
      <w:r w:rsidRPr="00146D4C">
        <w:rPr>
          <w:rFonts w:eastAsia="Arial"/>
          <w:noProof/>
          <w:sz w:val="22"/>
          <w:szCs w:val="22"/>
        </w:rPr>
        <w:t xml:space="preserve"> </w:t>
      </w:r>
      <w:r w:rsidRPr="00146D4C">
        <w:rPr>
          <w:noProof/>
          <w:sz w:val="22"/>
          <w:szCs w:val="22"/>
        </w:rPr>
        <w:t>Janela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detalhes</w:t>
      </w:r>
      <w:r w:rsidRPr="00146D4C">
        <w:rPr>
          <w:rFonts w:eastAsia="Arial"/>
          <w:noProof/>
          <w:sz w:val="22"/>
          <w:szCs w:val="22"/>
        </w:rPr>
        <w:t xml:space="preserve"> </w:t>
      </w:r>
      <w:r w:rsidRPr="00146D4C">
        <w:rPr>
          <w:noProof/>
          <w:sz w:val="22"/>
          <w:szCs w:val="22"/>
        </w:rPr>
        <w:t>da</w:t>
      </w:r>
      <w:r w:rsidRPr="00146D4C">
        <w:rPr>
          <w:rFonts w:eastAsia="Arial"/>
          <w:noProof/>
          <w:sz w:val="22"/>
          <w:szCs w:val="22"/>
        </w:rPr>
        <w:t xml:space="preserve"> </w:t>
      </w:r>
      <w:r w:rsidRPr="00146D4C">
        <w:rPr>
          <w:noProof/>
          <w:sz w:val="22"/>
          <w:szCs w:val="22"/>
        </w:rPr>
        <w:t>consulta</w:t>
      </w:r>
      <w:r w:rsidRPr="00146D4C">
        <w:rPr>
          <w:rFonts w:eastAsia="Arial"/>
          <w:noProof/>
          <w:sz w:val="22"/>
          <w:szCs w:val="22"/>
        </w:rPr>
        <w:t xml:space="preserve"> </w:t>
      </w:r>
      <w:r w:rsidRPr="00146D4C">
        <w:rPr>
          <w:noProof/>
          <w:sz w:val="22"/>
          <w:szCs w:val="22"/>
        </w:rPr>
        <w:t>passada</w:t>
      </w:r>
      <w:r w:rsidRPr="00146D4C">
        <w:rPr>
          <w:rFonts w:eastAsia="Arial"/>
          <w:noProof/>
          <w:sz w:val="22"/>
          <w:szCs w:val="22"/>
        </w:rPr>
        <w:t xml:space="preserve"> </w:t>
      </w:r>
      <w:r w:rsidRPr="00146D4C">
        <w:rPr>
          <w:noProof/>
          <w:sz w:val="22"/>
          <w:szCs w:val="22"/>
        </w:rPr>
        <w:t>na</w:t>
      </w:r>
      <w:r w:rsidRPr="00146D4C">
        <w:rPr>
          <w:rFonts w:eastAsia="Arial"/>
          <w:noProof/>
          <w:sz w:val="22"/>
          <w:szCs w:val="22"/>
        </w:rPr>
        <w:t xml:space="preserve"> </w:t>
      </w:r>
      <w:r w:rsidRPr="00146D4C">
        <w:rPr>
          <w:noProof/>
          <w:sz w:val="22"/>
          <w:szCs w:val="22"/>
        </w:rPr>
        <w:t>execução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_Toc379143992 \h </w:instrText>
      </w:r>
      <w:r w:rsidRPr="00146D4C">
        <w:rPr>
          <w:noProof/>
          <w:sz w:val="22"/>
          <w:szCs w:val="22"/>
        </w:rPr>
      </w:r>
      <w:r w:rsidRPr="00146D4C">
        <w:rPr>
          <w:noProof/>
          <w:sz w:val="22"/>
          <w:szCs w:val="22"/>
        </w:rPr>
        <w:fldChar w:fldCharType="separate"/>
      </w:r>
      <w:r w:rsidR="00A165D2">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18.</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relatório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consultas</w:t>
      </w:r>
      <w:r w:rsidRPr="00146D4C">
        <w:rPr>
          <w:rFonts w:eastAsia="Arial"/>
          <w:noProof/>
          <w:sz w:val="22"/>
          <w:szCs w:val="22"/>
        </w:rPr>
        <w:t xml:space="preserve"> </w:t>
      </w:r>
      <w:r w:rsidRPr="00146D4C">
        <w:rPr>
          <w:noProof/>
          <w:sz w:val="22"/>
          <w:szCs w:val="22"/>
        </w:rPr>
        <w:t>/</w:t>
      </w:r>
      <w:r w:rsidRPr="00146D4C">
        <w:rPr>
          <w:rFonts w:eastAsia="Arial"/>
          <w:noProof/>
          <w:sz w:val="22"/>
          <w:szCs w:val="22"/>
        </w:rPr>
        <w:t xml:space="preserve"> </w:t>
      </w:r>
      <w:r w:rsidRPr="00146D4C">
        <w:rPr>
          <w:noProof/>
          <w:sz w:val="22"/>
          <w:szCs w:val="22"/>
        </w:rPr>
        <w:t>CIDs</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_Toc379143993 \h </w:instrText>
      </w:r>
      <w:r w:rsidRPr="00146D4C">
        <w:rPr>
          <w:noProof/>
          <w:sz w:val="22"/>
          <w:szCs w:val="22"/>
        </w:rPr>
      </w:r>
      <w:r w:rsidRPr="00146D4C">
        <w:rPr>
          <w:noProof/>
          <w:sz w:val="22"/>
          <w:szCs w:val="22"/>
        </w:rPr>
        <w:fldChar w:fldCharType="separate"/>
      </w:r>
      <w:r w:rsidR="00A165D2">
        <w:rPr>
          <w:noProof/>
          <w:sz w:val="22"/>
          <w:szCs w:val="22"/>
        </w:rPr>
        <w:t>41</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19.</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_Toc379143994 \h </w:instrText>
      </w:r>
      <w:r w:rsidRPr="00146D4C">
        <w:rPr>
          <w:noProof/>
          <w:sz w:val="22"/>
          <w:szCs w:val="22"/>
        </w:rPr>
      </w:r>
      <w:r w:rsidRPr="00146D4C">
        <w:rPr>
          <w:noProof/>
          <w:sz w:val="22"/>
          <w:szCs w:val="22"/>
        </w:rPr>
        <w:fldChar w:fldCharType="separate"/>
      </w:r>
      <w:r w:rsidR="00A165D2">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20.</w:t>
      </w:r>
      <w:r w:rsidRPr="00146D4C">
        <w:rPr>
          <w:rFonts w:eastAsia="Arial"/>
          <w:noProof/>
          <w:sz w:val="22"/>
          <w:szCs w:val="22"/>
        </w:rPr>
        <w:t xml:space="preserve"> </w:t>
      </w:r>
      <w:r w:rsidRPr="00146D4C">
        <w:rPr>
          <w:noProof/>
          <w:sz w:val="22"/>
          <w:szCs w:val="22"/>
        </w:rPr>
        <w:t>Tela</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estatísticas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ocorrências</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um</w:t>
      </w:r>
      <w:r w:rsidRPr="00146D4C">
        <w:rPr>
          <w:rFonts w:eastAsia="Arial"/>
          <w:noProof/>
          <w:sz w:val="22"/>
          <w:szCs w:val="22"/>
        </w:rPr>
        <w:t xml:space="preserve"> </w:t>
      </w:r>
      <w:r w:rsidRPr="00146D4C">
        <w:rPr>
          <w:noProof/>
          <w:sz w:val="22"/>
          <w:szCs w:val="22"/>
        </w:rPr>
        <w:t>CID</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época</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_Toc379143995 \h </w:instrText>
      </w:r>
      <w:r w:rsidRPr="00146D4C">
        <w:rPr>
          <w:noProof/>
          <w:sz w:val="22"/>
          <w:szCs w:val="22"/>
        </w:rPr>
      </w:r>
      <w:r w:rsidRPr="00146D4C">
        <w:rPr>
          <w:noProof/>
          <w:sz w:val="22"/>
          <w:szCs w:val="22"/>
        </w:rPr>
        <w:fldChar w:fldCharType="separate"/>
      </w:r>
      <w:r w:rsidR="00A165D2">
        <w:rPr>
          <w:noProof/>
          <w:sz w:val="22"/>
          <w:szCs w:val="22"/>
        </w:rPr>
        <w:t>43</w:t>
      </w:r>
      <w:r w:rsidRPr="00146D4C">
        <w:rPr>
          <w:noProof/>
          <w:sz w:val="22"/>
          <w:szCs w:val="22"/>
        </w:rPr>
        <w:fldChar w:fldCharType="end"/>
      </w:r>
    </w:p>
    <w:p w:rsidR="00146D4C" w:rsidRPr="00146D4C" w:rsidRDefault="00146D4C" w:rsidP="00146D4C">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146D4C">
        <w:rPr>
          <w:b/>
          <w:noProof/>
          <w:sz w:val="22"/>
          <w:szCs w:val="22"/>
        </w:rPr>
        <w:t>Figura</w:t>
      </w:r>
      <w:r w:rsidRPr="00146D4C">
        <w:rPr>
          <w:rFonts w:eastAsia="Arial"/>
          <w:b/>
          <w:noProof/>
          <w:sz w:val="22"/>
          <w:szCs w:val="22"/>
        </w:rPr>
        <w:t xml:space="preserve"> </w:t>
      </w:r>
      <w:r w:rsidRPr="00146D4C">
        <w:rPr>
          <w:b/>
          <w:noProof/>
          <w:sz w:val="22"/>
          <w:szCs w:val="22"/>
        </w:rPr>
        <w:t>21.</w:t>
      </w:r>
      <w:r w:rsidRPr="00146D4C">
        <w:rPr>
          <w:rFonts w:eastAsia="Arial"/>
          <w:noProof/>
          <w:sz w:val="22"/>
          <w:szCs w:val="22"/>
        </w:rPr>
        <w:t xml:space="preserve"> </w:t>
      </w:r>
      <w:r w:rsidRPr="00146D4C">
        <w:rPr>
          <w:noProof/>
          <w:sz w:val="22"/>
          <w:szCs w:val="22"/>
        </w:rPr>
        <w:t>Planilha</w:t>
      </w:r>
      <w:r w:rsidRPr="00146D4C">
        <w:rPr>
          <w:rFonts w:eastAsia="Arial"/>
          <w:noProof/>
          <w:sz w:val="22"/>
          <w:szCs w:val="22"/>
        </w:rPr>
        <w:t xml:space="preserve"> </w:t>
      </w:r>
      <w:r w:rsidRPr="00146D4C">
        <w:rPr>
          <w:noProof/>
          <w:sz w:val="22"/>
          <w:szCs w:val="22"/>
        </w:rPr>
        <w:t>exportada</w:t>
      </w:r>
      <w:r w:rsidRPr="00146D4C">
        <w:rPr>
          <w:rFonts w:eastAsia="Arial"/>
          <w:noProof/>
          <w:sz w:val="22"/>
          <w:szCs w:val="22"/>
        </w:rPr>
        <w:t xml:space="preserve"> </w:t>
      </w:r>
      <w:r w:rsidRPr="00146D4C">
        <w:rPr>
          <w:noProof/>
          <w:sz w:val="22"/>
          <w:szCs w:val="22"/>
        </w:rPr>
        <w:t>com</w:t>
      </w:r>
      <w:r w:rsidRPr="00146D4C">
        <w:rPr>
          <w:rFonts w:eastAsia="Arial"/>
          <w:noProof/>
          <w:sz w:val="22"/>
          <w:szCs w:val="22"/>
        </w:rPr>
        <w:t xml:space="preserve"> </w:t>
      </w:r>
      <w:r w:rsidRPr="00146D4C">
        <w:rPr>
          <w:noProof/>
          <w:sz w:val="22"/>
          <w:szCs w:val="22"/>
        </w:rPr>
        <w:t>o</w:t>
      </w:r>
      <w:r w:rsidRPr="00146D4C">
        <w:rPr>
          <w:rFonts w:eastAsia="Arial"/>
          <w:noProof/>
          <w:sz w:val="22"/>
          <w:szCs w:val="22"/>
        </w:rPr>
        <w:t xml:space="preserve"> </w:t>
      </w:r>
      <w:r w:rsidRPr="00146D4C">
        <w:rPr>
          <w:noProof/>
          <w:sz w:val="22"/>
          <w:szCs w:val="22"/>
        </w:rPr>
        <w:t>gráfico</w:t>
      </w:r>
      <w:r w:rsidRPr="00146D4C">
        <w:rPr>
          <w:rFonts w:eastAsia="Arial"/>
          <w:noProof/>
          <w:sz w:val="22"/>
          <w:szCs w:val="22"/>
        </w:rPr>
        <w:t xml:space="preserve"> </w:t>
      </w:r>
      <w:r w:rsidRPr="00146D4C">
        <w:rPr>
          <w:noProof/>
          <w:sz w:val="22"/>
          <w:szCs w:val="22"/>
        </w:rPr>
        <w:t>de</w:t>
      </w:r>
      <w:r w:rsidRPr="00146D4C">
        <w:rPr>
          <w:rFonts w:eastAsia="Arial"/>
          <w:noProof/>
          <w:sz w:val="22"/>
          <w:szCs w:val="22"/>
        </w:rPr>
        <w:t xml:space="preserve"> </w:t>
      </w:r>
      <w:r w:rsidRPr="00146D4C">
        <w:rPr>
          <w:noProof/>
          <w:sz w:val="22"/>
          <w:szCs w:val="22"/>
        </w:rPr>
        <w:t>idades</w:t>
      </w:r>
      <w:r w:rsidRPr="00146D4C">
        <w:rPr>
          <w:rFonts w:eastAsia="Arial"/>
          <w:noProof/>
          <w:sz w:val="22"/>
          <w:szCs w:val="22"/>
        </w:rPr>
        <w:t xml:space="preserve"> </w:t>
      </w:r>
      <w:r w:rsidRPr="00146D4C">
        <w:rPr>
          <w:noProof/>
          <w:sz w:val="22"/>
          <w:szCs w:val="22"/>
        </w:rPr>
        <w:t>por</w:t>
      </w:r>
      <w:r w:rsidRPr="00146D4C">
        <w:rPr>
          <w:rFonts w:eastAsia="Arial"/>
          <w:noProof/>
          <w:sz w:val="22"/>
          <w:szCs w:val="22"/>
        </w:rPr>
        <w:t xml:space="preserve"> </w:t>
      </w:r>
      <w:r w:rsidRPr="00146D4C">
        <w:rPr>
          <w:noProof/>
          <w:sz w:val="22"/>
          <w:szCs w:val="22"/>
        </w:rPr>
        <w:t>CID</w:t>
      </w:r>
      <w:r w:rsidRPr="00146D4C">
        <w:rPr>
          <w:noProof/>
          <w:sz w:val="22"/>
          <w:szCs w:val="22"/>
        </w:rPr>
        <w:tab/>
      </w:r>
      <w:r w:rsidRPr="00146D4C">
        <w:rPr>
          <w:noProof/>
          <w:sz w:val="22"/>
          <w:szCs w:val="22"/>
        </w:rPr>
        <w:fldChar w:fldCharType="begin"/>
      </w:r>
      <w:r w:rsidRPr="00146D4C">
        <w:rPr>
          <w:noProof/>
          <w:sz w:val="22"/>
          <w:szCs w:val="22"/>
        </w:rPr>
        <w:instrText xml:space="preserve"> PAGEREF _Toc379143996 \h </w:instrText>
      </w:r>
      <w:r w:rsidRPr="00146D4C">
        <w:rPr>
          <w:noProof/>
          <w:sz w:val="22"/>
          <w:szCs w:val="22"/>
        </w:rPr>
      </w:r>
      <w:r w:rsidRPr="00146D4C">
        <w:rPr>
          <w:noProof/>
          <w:sz w:val="22"/>
          <w:szCs w:val="22"/>
        </w:rPr>
        <w:fldChar w:fldCharType="separate"/>
      </w:r>
      <w:r w:rsidR="00A165D2">
        <w:rPr>
          <w:noProof/>
          <w:sz w:val="22"/>
          <w:szCs w:val="22"/>
        </w:rPr>
        <w:t>44</w:t>
      </w:r>
      <w:r w:rsidRPr="00146D4C">
        <w:rPr>
          <w:noProof/>
          <w:sz w:val="22"/>
          <w:szCs w:val="22"/>
        </w:rPr>
        <w:fldChar w:fldCharType="end"/>
      </w:r>
    </w:p>
    <w:p w:rsidR="00270A16" w:rsidRDefault="00270A16" w:rsidP="00146D4C">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146D4C">
        <w:rPr>
          <w:sz w:val="22"/>
        </w:rPr>
        <w:fldChar w:fldCharType="end"/>
      </w:r>
    </w:p>
    <w:p w:rsidR="00270A16" w:rsidRDefault="00270A16">
      <w:pPr>
        <w:pStyle w:val="TOC1"/>
        <w:tabs>
          <w:tab w:val="right" w:leader="dot" w:pos="8787"/>
        </w:tabs>
      </w:pPr>
    </w:p>
    <w:p w:rsidR="00270A16" w:rsidRDefault="00270A16">
      <w:pPr>
        <w:pStyle w:val="TtuloTCC"/>
        <w:pageBreakBefore/>
        <w:tabs>
          <w:tab w:val="right" w:leader="dot" w:pos="8777"/>
        </w:tabs>
      </w:pPr>
      <w:r>
        <w:t>LISTA</w:t>
      </w:r>
      <w:r>
        <w:rPr>
          <w:rFonts w:eastAsia="Arial"/>
        </w:rPr>
        <w:t xml:space="preserve"> </w:t>
      </w:r>
      <w:r>
        <w:t>DE</w:t>
      </w:r>
      <w:r>
        <w:rPr>
          <w:rFonts w:eastAsia="Arial"/>
        </w:rPr>
        <w:t xml:space="preserve"> </w:t>
      </w:r>
      <w:r>
        <w:t>TABELAs</w:t>
      </w:r>
    </w:p>
    <w:p w:rsidR="00270A16" w:rsidRDefault="00270A16">
      <w:pPr>
        <w:pStyle w:val="LocalTCC"/>
        <w:rPr>
          <w:sz w:val="24"/>
        </w:rPr>
      </w:pPr>
    </w:p>
    <w:p w:rsidR="00270A16" w:rsidRDefault="00270A16">
      <w:pPr>
        <w:sectPr w:rsidR="00270A16" w:rsidSect="008324B2">
          <w:type w:val="continuous"/>
          <w:pgSz w:w="11906" w:h="16838"/>
          <w:pgMar w:top="1701" w:right="1134" w:bottom="1134" w:left="1985" w:header="709" w:footer="709" w:gutter="0"/>
          <w:pgNumType w:fmt="lowerRoman"/>
          <w:cols w:space="720"/>
          <w:docGrid w:linePitch="360"/>
        </w:sectPr>
      </w:pPr>
    </w:p>
    <w:p w:rsidR="00ED78CA" w:rsidRPr="00ED78CA" w:rsidRDefault="00270A16"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sz w:val="22"/>
          <w:szCs w:val="22"/>
        </w:rPr>
        <w:fldChar w:fldCharType="begin"/>
      </w:r>
      <w:r w:rsidRPr="00ED78CA">
        <w:rPr>
          <w:sz w:val="22"/>
          <w:szCs w:val="22"/>
        </w:rPr>
        <w:instrText xml:space="preserve"> TOC \c "TABELA" </w:instrText>
      </w:r>
      <w:r w:rsidRPr="00ED78CA">
        <w:rPr>
          <w:sz w:val="22"/>
          <w:szCs w:val="22"/>
        </w:rPr>
        <w:fldChar w:fldCharType="separate"/>
      </w:r>
      <w:r w:rsidR="00ED78CA" w:rsidRPr="00ED78CA">
        <w:rPr>
          <w:b/>
          <w:noProof/>
          <w:sz w:val="22"/>
          <w:szCs w:val="22"/>
        </w:rPr>
        <w:t>Tabela</w:t>
      </w:r>
      <w:r w:rsidR="00ED78CA" w:rsidRPr="00ED78CA">
        <w:rPr>
          <w:rFonts w:eastAsia="Arial"/>
          <w:b/>
          <w:noProof/>
          <w:sz w:val="22"/>
          <w:szCs w:val="22"/>
        </w:rPr>
        <w:t xml:space="preserve"> </w:t>
      </w:r>
      <w:r w:rsidR="00ED78CA" w:rsidRPr="00ED78CA">
        <w:rPr>
          <w:b/>
          <w:noProof/>
          <w:sz w:val="22"/>
          <w:szCs w:val="22"/>
        </w:rPr>
        <w:t>1.</w:t>
      </w:r>
      <w:r w:rsidR="00ED78CA" w:rsidRPr="00ED78CA">
        <w:rPr>
          <w:rFonts w:eastAsia="Arial"/>
          <w:noProof/>
          <w:sz w:val="22"/>
          <w:szCs w:val="22"/>
        </w:rPr>
        <w:t xml:space="preserve"> </w:t>
      </w:r>
      <w:r w:rsidR="00ED78CA" w:rsidRPr="00ED78CA">
        <w:rPr>
          <w:noProof/>
          <w:sz w:val="22"/>
          <w:szCs w:val="22"/>
        </w:rPr>
        <w:t>Tempos</w:t>
      </w:r>
      <w:r w:rsidR="00ED78CA" w:rsidRPr="00ED78CA">
        <w:rPr>
          <w:rFonts w:eastAsia="Arial"/>
          <w:noProof/>
          <w:sz w:val="22"/>
          <w:szCs w:val="22"/>
        </w:rPr>
        <w:t xml:space="preserve"> </w:t>
      </w:r>
      <w:r w:rsidR="00ED78CA" w:rsidRPr="00ED78CA">
        <w:rPr>
          <w:noProof/>
          <w:sz w:val="22"/>
          <w:szCs w:val="22"/>
        </w:rPr>
        <w:t>de</w:t>
      </w:r>
      <w:r w:rsidR="00ED78CA" w:rsidRPr="00ED78CA">
        <w:rPr>
          <w:rFonts w:eastAsia="Arial"/>
          <w:noProof/>
          <w:sz w:val="22"/>
          <w:szCs w:val="22"/>
        </w:rPr>
        <w:t xml:space="preserve"> </w:t>
      </w:r>
      <w:r w:rsidR="00ED78CA" w:rsidRPr="00ED78CA">
        <w:rPr>
          <w:noProof/>
          <w:sz w:val="22"/>
          <w:szCs w:val="22"/>
        </w:rPr>
        <w:t>busca</w:t>
      </w:r>
      <w:r w:rsidR="00ED78CA" w:rsidRPr="00ED78CA">
        <w:rPr>
          <w:rFonts w:eastAsia="Arial"/>
          <w:noProof/>
          <w:sz w:val="22"/>
          <w:szCs w:val="22"/>
        </w:rPr>
        <w:t xml:space="preserve"> </w:t>
      </w:r>
      <w:r w:rsidR="00ED78CA" w:rsidRPr="00ED78CA">
        <w:rPr>
          <w:noProof/>
          <w:sz w:val="22"/>
          <w:szCs w:val="22"/>
        </w:rPr>
        <w:t>pelo</w:t>
      </w:r>
      <w:r w:rsidR="00ED78CA" w:rsidRPr="00ED78CA">
        <w:rPr>
          <w:rFonts w:eastAsia="Arial"/>
          <w:noProof/>
          <w:sz w:val="22"/>
          <w:szCs w:val="22"/>
        </w:rPr>
        <w:t xml:space="preserve"> </w:t>
      </w:r>
      <w:r w:rsidR="00ED78CA" w:rsidRPr="00ED78CA">
        <w:rPr>
          <w:noProof/>
          <w:sz w:val="22"/>
          <w:szCs w:val="22"/>
        </w:rPr>
        <w:t>método</w:t>
      </w:r>
      <w:r w:rsidR="00ED78CA" w:rsidRPr="00ED78CA">
        <w:rPr>
          <w:rFonts w:eastAsia="Arial"/>
          <w:noProof/>
          <w:sz w:val="22"/>
          <w:szCs w:val="22"/>
        </w:rPr>
        <w:t xml:space="preserve"> </w:t>
      </w:r>
      <w:r w:rsidR="00ED78CA" w:rsidRPr="00ED78CA">
        <w:rPr>
          <w:noProof/>
          <w:sz w:val="22"/>
          <w:szCs w:val="22"/>
        </w:rPr>
        <w:t>manual</w:t>
      </w:r>
      <w:r w:rsidR="00ED78CA" w:rsidRPr="00ED78CA">
        <w:rPr>
          <w:noProof/>
          <w:sz w:val="22"/>
          <w:szCs w:val="22"/>
        </w:rPr>
        <w:tab/>
      </w:r>
      <w:r w:rsidR="00ED78CA" w:rsidRPr="00ED78CA">
        <w:rPr>
          <w:noProof/>
          <w:sz w:val="22"/>
          <w:szCs w:val="22"/>
        </w:rPr>
        <w:fldChar w:fldCharType="begin"/>
      </w:r>
      <w:r w:rsidR="00ED78CA" w:rsidRPr="00ED78CA">
        <w:rPr>
          <w:noProof/>
          <w:sz w:val="22"/>
          <w:szCs w:val="22"/>
        </w:rPr>
        <w:instrText xml:space="preserve"> PAGEREF _Toc379144181 \h </w:instrText>
      </w:r>
      <w:r w:rsidR="00ED78CA" w:rsidRPr="00ED78CA">
        <w:rPr>
          <w:noProof/>
          <w:sz w:val="22"/>
          <w:szCs w:val="22"/>
        </w:rPr>
      </w:r>
      <w:r w:rsidR="00ED78CA" w:rsidRPr="00ED78CA">
        <w:rPr>
          <w:noProof/>
          <w:sz w:val="22"/>
          <w:szCs w:val="22"/>
        </w:rPr>
        <w:fldChar w:fldCharType="separate"/>
      </w:r>
      <w:r w:rsidR="00A165D2">
        <w:rPr>
          <w:noProof/>
          <w:sz w:val="22"/>
          <w:szCs w:val="22"/>
        </w:rPr>
        <w:t>47</w:t>
      </w:r>
      <w:r w:rsidR="00ED78CA" w:rsidRPr="00ED78CA">
        <w:rPr>
          <w:noProof/>
          <w:sz w:val="22"/>
          <w:szCs w:val="22"/>
        </w:rPr>
        <w:fldChar w:fldCharType="end"/>
      </w:r>
    </w:p>
    <w:p w:rsidR="00ED78CA" w:rsidRPr="00ED78CA" w:rsidRDefault="00ED78CA" w:rsidP="00ED78CA">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ED78CA">
        <w:rPr>
          <w:b/>
          <w:noProof/>
          <w:sz w:val="22"/>
          <w:szCs w:val="22"/>
        </w:rPr>
        <w:t>Tabela</w:t>
      </w:r>
      <w:r w:rsidRPr="00ED78CA">
        <w:rPr>
          <w:rFonts w:eastAsia="Arial"/>
          <w:b/>
          <w:noProof/>
          <w:sz w:val="22"/>
          <w:szCs w:val="22"/>
        </w:rPr>
        <w:t xml:space="preserve"> </w:t>
      </w:r>
      <w:r w:rsidRPr="00ED78CA">
        <w:rPr>
          <w:b/>
          <w:noProof/>
          <w:sz w:val="22"/>
          <w:szCs w:val="22"/>
        </w:rPr>
        <w:t>2.</w:t>
      </w:r>
      <w:r w:rsidRPr="00ED78CA">
        <w:rPr>
          <w:rFonts w:eastAsia="Arial"/>
          <w:noProof/>
          <w:sz w:val="22"/>
          <w:szCs w:val="22"/>
        </w:rPr>
        <w:t xml:space="preserve"> </w:t>
      </w:r>
      <w:r w:rsidRPr="00ED78CA">
        <w:rPr>
          <w:noProof/>
          <w:sz w:val="22"/>
          <w:szCs w:val="22"/>
        </w:rPr>
        <w:t>Tempos</w:t>
      </w:r>
      <w:r w:rsidRPr="00ED78CA">
        <w:rPr>
          <w:rFonts w:eastAsia="Arial"/>
          <w:noProof/>
          <w:sz w:val="22"/>
          <w:szCs w:val="22"/>
        </w:rPr>
        <w:t xml:space="preserve"> </w:t>
      </w:r>
      <w:r w:rsidRPr="00ED78CA">
        <w:rPr>
          <w:noProof/>
          <w:sz w:val="22"/>
          <w:szCs w:val="22"/>
        </w:rPr>
        <w:t>de</w:t>
      </w:r>
      <w:r w:rsidRPr="00ED78CA">
        <w:rPr>
          <w:rFonts w:eastAsia="Arial"/>
          <w:noProof/>
          <w:sz w:val="22"/>
          <w:szCs w:val="22"/>
        </w:rPr>
        <w:t xml:space="preserve"> </w:t>
      </w:r>
      <w:r w:rsidRPr="00ED78CA">
        <w:rPr>
          <w:noProof/>
          <w:sz w:val="22"/>
          <w:szCs w:val="22"/>
        </w:rPr>
        <w:t>busca</w:t>
      </w:r>
      <w:r w:rsidRPr="00ED78CA">
        <w:rPr>
          <w:rFonts w:eastAsia="Arial"/>
          <w:noProof/>
          <w:sz w:val="22"/>
          <w:szCs w:val="22"/>
        </w:rPr>
        <w:t xml:space="preserve"> </w:t>
      </w:r>
      <w:r w:rsidRPr="00ED78CA">
        <w:rPr>
          <w:noProof/>
          <w:sz w:val="22"/>
          <w:szCs w:val="22"/>
        </w:rPr>
        <w:t>utilizando</w:t>
      </w:r>
      <w:r w:rsidRPr="00ED78CA">
        <w:rPr>
          <w:rFonts w:eastAsia="Arial"/>
          <w:noProof/>
          <w:sz w:val="22"/>
          <w:szCs w:val="22"/>
        </w:rPr>
        <w:t xml:space="preserve"> </w:t>
      </w:r>
      <w:r w:rsidRPr="00ED78CA">
        <w:rPr>
          <w:noProof/>
          <w:sz w:val="22"/>
          <w:szCs w:val="22"/>
        </w:rPr>
        <w:t>o</w:t>
      </w:r>
      <w:r w:rsidRPr="00ED78CA">
        <w:rPr>
          <w:rFonts w:eastAsia="Arial"/>
          <w:noProof/>
          <w:sz w:val="22"/>
          <w:szCs w:val="22"/>
        </w:rPr>
        <w:t xml:space="preserve"> </w:t>
      </w:r>
      <w:r w:rsidRPr="00ED78CA">
        <w:rPr>
          <w:noProof/>
          <w:sz w:val="22"/>
          <w:szCs w:val="22"/>
        </w:rPr>
        <w:t>WebClínica</w:t>
      </w:r>
      <w:r w:rsidRPr="00ED78CA">
        <w:rPr>
          <w:noProof/>
          <w:sz w:val="22"/>
          <w:szCs w:val="22"/>
        </w:rPr>
        <w:tab/>
      </w:r>
      <w:r w:rsidRPr="00ED78CA">
        <w:rPr>
          <w:noProof/>
          <w:sz w:val="22"/>
          <w:szCs w:val="22"/>
        </w:rPr>
        <w:fldChar w:fldCharType="begin"/>
      </w:r>
      <w:r w:rsidRPr="00ED78CA">
        <w:rPr>
          <w:noProof/>
          <w:sz w:val="22"/>
          <w:szCs w:val="22"/>
        </w:rPr>
        <w:instrText xml:space="preserve"> PAGEREF _Toc379144182 \h </w:instrText>
      </w:r>
      <w:r w:rsidRPr="00ED78CA">
        <w:rPr>
          <w:noProof/>
          <w:sz w:val="22"/>
          <w:szCs w:val="22"/>
        </w:rPr>
      </w:r>
      <w:r w:rsidRPr="00ED78CA">
        <w:rPr>
          <w:noProof/>
          <w:sz w:val="22"/>
          <w:szCs w:val="22"/>
        </w:rPr>
        <w:fldChar w:fldCharType="separate"/>
      </w:r>
      <w:r w:rsidR="00A165D2">
        <w:rPr>
          <w:noProof/>
          <w:sz w:val="22"/>
          <w:szCs w:val="22"/>
        </w:rPr>
        <w:t>47</w:t>
      </w:r>
      <w:r w:rsidRPr="00ED78CA">
        <w:rPr>
          <w:noProof/>
          <w:sz w:val="22"/>
          <w:szCs w:val="22"/>
        </w:rPr>
        <w:fldChar w:fldCharType="end"/>
      </w:r>
    </w:p>
    <w:p w:rsidR="00270A16" w:rsidRDefault="00270A16" w:rsidP="00ED78CA">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ED78CA">
        <w:rPr>
          <w:sz w:val="22"/>
        </w:rPr>
        <w:fldChar w:fldCharType="end"/>
      </w:r>
    </w:p>
    <w:p w:rsidR="00270A16" w:rsidRDefault="00270A16">
      <w:pPr>
        <w:pStyle w:val="TOC1"/>
        <w:tabs>
          <w:tab w:val="right" w:leader="dot" w:pos="8787"/>
        </w:tabs>
      </w:pPr>
    </w:p>
    <w:p w:rsidR="00270A16" w:rsidRDefault="00270A16">
      <w:pPr>
        <w:pStyle w:val="TtuloTCC"/>
        <w:pageBreakBefore/>
        <w:tabs>
          <w:tab w:val="left" w:pos="-6840"/>
          <w:tab w:val="right" w:leader="dot" w:pos="8778"/>
        </w:tabs>
      </w:pPr>
      <w:r>
        <w:t>LISTA</w:t>
      </w:r>
      <w:r>
        <w:rPr>
          <w:rFonts w:eastAsia="Arial"/>
        </w:rPr>
        <w:t xml:space="preserve"> </w:t>
      </w:r>
      <w:r>
        <w:t>DE</w:t>
      </w:r>
      <w:r>
        <w:rPr>
          <w:rFonts w:eastAsia="Arial"/>
        </w:rPr>
        <w:t xml:space="preserve"> </w:t>
      </w:r>
      <w:r>
        <w:t>QUADROS</w:t>
      </w:r>
    </w:p>
    <w:p w:rsidR="00270A16" w:rsidRDefault="00270A16">
      <w:pPr>
        <w:pStyle w:val="LocalTCC"/>
        <w:rPr>
          <w:sz w:val="24"/>
        </w:rPr>
      </w:pPr>
    </w:p>
    <w:p w:rsidR="00270A16" w:rsidRDefault="00270A16">
      <w:pPr>
        <w:sectPr w:rsidR="00270A16" w:rsidSect="008324B2">
          <w:type w:val="continuous"/>
          <w:pgSz w:w="11906" w:h="16838"/>
          <w:pgMar w:top="1701" w:right="1134" w:bottom="1134" w:left="1985" w:header="709" w:footer="709" w:gutter="0"/>
          <w:pgNumType w:fmt="lowerRoman"/>
          <w:cols w:space="720"/>
          <w:docGrid w:linePitch="360"/>
        </w:sectPr>
      </w:pP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sz w:val="22"/>
          <w:szCs w:val="22"/>
        </w:rPr>
        <w:fldChar w:fldCharType="begin"/>
      </w:r>
      <w:r w:rsidRPr="00270A16">
        <w:rPr>
          <w:sz w:val="22"/>
          <w:szCs w:val="22"/>
        </w:rPr>
        <w:instrText xml:space="preserve"> TOC \c "QUADRO" </w:instrText>
      </w:r>
      <w:r w:rsidRPr="00270A16">
        <w:rPr>
          <w:sz w:val="22"/>
          <w:szCs w:val="22"/>
        </w:rPr>
        <w:fldChar w:fldCharType="separate"/>
      </w:r>
      <w:r w:rsidRPr="00270A16">
        <w:rPr>
          <w:b/>
          <w:noProof/>
          <w:sz w:val="22"/>
          <w:szCs w:val="22"/>
        </w:rPr>
        <w:t>Quadro</w:t>
      </w:r>
      <w:r w:rsidRPr="00270A16">
        <w:rPr>
          <w:rFonts w:eastAsia="Arial"/>
          <w:b/>
          <w:noProof/>
          <w:sz w:val="22"/>
          <w:szCs w:val="22"/>
        </w:rPr>
        <w:t xml:space="preserve"> </w:t>
      </w:r>
      <w:r w:rsidRPr="00270A16">
        <w:rPr>
          <w:b/>
          <w:noProof/>
          <w:sz w:val="22"/>
          <w:szCs w:val="22"/>
        </w:rPr>
        <w:t>1.</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entre</w:t>
      </w:r>
      <w:r w:rsidRPr="00270A16">
        <w:rPr>
          <w:rFonts w:eastAsia="Arial"/>
          <w:noProof/>
          <w:sz w:val="22"/>
          <w:szCs w:val="22"/>
        </w:rPr>
        <w:t xml:space="preserve"> </w:t>
      </w:r>
      <w:r w:rsidRPr="00270A16">
        <w:rPr>
          <w:noProof/>
          <w:sz w:val="22"/>
          <w:szCs w:val="22"/>
        </w:rPr>
        <w:t>o</w:t>
      </w:r>
      <w:r w:rsidRPr="00270A16">
        <w:rPr>
          <w:rFonts w:eastAsia="Arial"/>
          <w:noProof/>
          <w:sz w:val="22"/>
          <w:szCs w:val="22"/>
        </w:rPr>
        <w:t xml:space="preserve"> </w:t>
      </w:r>
      <w:r w:rsidRPr="00270A16">
        <w:rPr>
          <w:noProof/>
          <w:sz w:val="22"/>
          <w:szCs w:val="22"/>
        </w:rPr>
        <w:t>WebClínica</w:t>
      </w:r>
      <w:r w:rsidRPr="00270A16">
        <w:rPr>
          <w:rFonts w:eastAsia="Arial"/>
          <w:noProof/>
          <w:sz w:val="22"/>
          <w:szCs w:val="22"/>
        </w:rPr>
        <w:t xml:space="preserve"> </w:t>
      </w:r>
      <w:r w:rsidRPr="00270A16">
        <w:rPr>
          <w:noProof/>
          <w:sz w:val="22"/>
          <w:szCs w:val="22"/>
        </w:rPr>
        <w:t>e</w:t>
      </w:r>
      <w:r w:rsidRPr="00270A16">
        <w:rPr>
          <w:rFonts w:eastAsia="Arial"/>
          <w:noProof/>
          <w:sz w:val="22"/>
          <w:szCs w:val="22"/>
        </w:rPr>
        <w:t xml:space="preserve"> </w:t>
      </w:r>
      <w:r w:rsidRPr="00270A16">
        <w:rPr>
          <w:noProof/>
          <w:sz w:val="22"/>
          <w:szCs w:val="22"/>
        </w:rPr>
        <w:t>sistemas</w:t>
      </w:r>
      <w:r w:rsidRPr="00270A16">
        <w:rPr>
          <w:rFonts w:eastAsia="Arial"/>
          <w:noProof/>
          <w:sz w:val="22"/>
          <w:szCs w:val="22"/>
        </w:rPr>
        <w:t xml:space="preserve"> </w:t>
      </w:r>
      <w:r w:rsidRPr="00270A16">
        <w:rPr>
          <w:noProof/>
          <w:sz w:val="22"/>
          <w:szCs w:val="22"/>
        </w:rPr>
        <w:t>semelhantes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_Toc379144218 \h </w:instrText>
      </w:r>
      <w:r w:rsidRPr="00270A16">
        <w:rPr>
          <w:noProof/>
          <w:sz w:val="22"/>
          <w:szCs w:val="22"/>
        </w:rPr>
      </w:r>
      <w:r w:rsidRPr="00270A16">
        <w:rPr>
          <w:noProof/>
          <w:sz w:val="22"/>
          <w:szCs w:val="22"/>
        </w:rPr>
        <w:fldChar w:fldCharType="separate"/>
      </w:r>
      <w:r w:rsidR="00A165D2">
        <w:rPr>
          <w:noProof/>
          <w:sz w:val="22"/>
          <w:szCs w:val="22"/>
        </w:rPr>
        <w:t>19</w:t>
      </w:r>
      <w:r w:rsidRPr="00270A16">
        <w:rPr>
          <w:noProof/>
          <w:sz w:val="22"/>
          <w:szCs w:val="22"/>
        </w:rPr>
        <w:fldChar w:fldCharType="end"/>
      </w:r>
    </w:p>
    <w:p w:rsidR="00270A16" w:rsidRPr="00270A16" w:rsidRDefault="00270A16" w:rsidP="00270A16">
      <w:pPr>
        <w:pStyle w:val="TableofFigures"/>
        <w:tabs>
          <w:tab w:val="right" w:leader="dot" w:pos="8777"/>
        </w:tabs>
        <w:spacing w:line="360" w:lineRule="auto"/>
        <w:rPr>
          <w:rFonts w:asciiTheme="minorHAnsi" w:eastAsiaTheme="minorEastAsia" w:hAnsiTheme="minorHAnsi" w:cstheme="minorBidi"/>
          <w:noProof/>
          <w:sz w:val="22"/>
          <w:szCs w:val="22"/>
          <w:lang w:eastAsia="pt-BR"/>
        </w:rPr>
      </w:pPr>
      <w:r w:rsidRPr="00270A16">
        <w:rPr>
          <w:b/>
          <w:noProof/>
          <w:sz w:val="22"/>
          <w:szCs w:val="22"/>
        </w:rPr>
        <w:t>Quadro</w:t>
      </w:r>
      <w:r w:rsidRPr="00270A16">
        <w:rPr>
          <w:rFonts w:eastAsia="Arial"/>
          <w:b/>
          <w:noProof/>
          <w:sz w:val="22"/>
          <w:szCs w:val="22"/>
        </w:rPr>
        <w:t xml:space="preserve"> </w:t>
      </w:r>
      <w:r w:rsidRPr="00270A16">
        <w:rPr>
          <w:b/>
          <w:noProof/>
          <w:sz w:val="22"/>
          <w:szCs w:val="22"/>
        </w:rPr>
        <w:t>2.</w:t>
      </w:r>
      <w:r w:rsidRPr="00270A16">
        <w:rPr>
          <w:rFonts w:eastAsia="Arial"/>
          <w:noProof/>
          <w:sz w:val="22"/>
          <w:szCs w:val="22"/>
        </w:rPr>
        <w:t xml:space="preserve"> </w:t>
      </w:r>
      <w:r w:rsidRPr="00270A16">
        <w:rPr>
          <w:i/>
          <w:noProof/>
          <w:sz w:val="22"/>
          <w:szCs w:val="22"/>
        </w:rPr>
        <w:t>Scores</w:t>
      </w:r>
      <w:r w:rsidRPr="00270A16">
        <w:rPr>
          <w:rFonts w:eastAsia="Arial"/>
          <w:noProof/>
          <w:sz w:val="22"/>
          <w:szCs w:val="22"/>
        </w:rPr>
        <w:t xml:space="preserve"> </w:t>
      </w:r>
      <w:r w:rsidRPr="00270A16">
        <w:rPr>
          <w:noProof/>
          <w:sz w:val="22"/>
          <w:szCs w:val="22"/>
        </w:rPr>
        <w:t>da</w:t>
      </w:r>
      <w:r w:rsidRPr="00270A16">
        <w:rPr>
          <w:rFonts w:eastAsia="Arial"/>
          <w:noProof/>
          <w:sz w:val="22"/>
          <w:szCs w:val="22"/>
        </w:rPr>
        <w:t xml:space="preserve"> </w:t>
      </w:r>
      <w:r w:rsidRPr="00270A16">
        <w:rPr>
          <w:noProof/>
          <w:sz w:val="22"/>
          <w:szCs w:val="22"/>
        </w:rPr>
        <w:t>comparação</w:t>
      </w:r>
      <w:r w:rsidRPr="00270A16">
        <w:rPr>
          <w:rFonts w:eastAsia="Arial"/>
          <w:noProof/>
          <w:sz w:val="22"/>
          <w:szCs w:val="22"/>
        </w:rPr>
        <w:t xml:space="preserve"> </w:t>
      </w:r>
      <w:r w:rsidRPr="00270A16">
        <w:rPr>
          <w:noProof/>
          <w:sz w:val="22"/>
          <w:szCs w:val="22"/>
        </w:rPr>
        <w:t>de</w:t>
      </w:r>
      <w:r w:rsidRPr="00270A16">
        <w:rPr>
          <w:rFonts w:eastAsia="Arial"/>
          <w:noProof/>
          <w:sz w:val="22"/>
          <w:szCs w:val="22"/>
        </w:rPr>
        <w:t xml:space="preserve"> </w:t>
      </w:r>
      <w:r w:rsidRPr="00270A16">
        <w:rPr>
          <w:noProof/>
          <w:sz w:val="22"/>
          <w:szCs w:val="22"/>
        </w:rPr>
        <w:t>20</w:t>
      </w:r>
      <w:r w:rsidRPr="00270A16">
        <w:rPr>
          <w:rFonts w:eastAsia="Arial"/>
          <w:noProof/>
          <w:sz w:val="22"/>
          <w:szCs w:val="22"/>
        </w:rPr>
        <w:t xml:space="preserve"> </w:t>
      </w:r>
      <w:r w:rsidRPr="00270A16">
        <w:rPr>
          <w:noProof/>
          <w:sz w:val="22"/>
          <w:szCs w:val="22"/>
        </w:rPr>
        <w:t>pares</w:t>
      </w:r>
      <w:r w:rsidRPr="00270A16">
        <w:rPr>
          <w:rFonts w:eastAsia="Arial"/>
          <w:noProof/>
          <w:sz w:val="22"/>
          <w:szCs w:val="22"/>
          <w:lang w:eastAsia="pt-BR"/>
        </w:rPr>
        <w:t xml:space="preserve"> </w:t>
      </w:r>
      <w:r w:rsidRPr="00270A16">
        <w:rPr>
          <w:noProof/>
          <w:sz w:val="22"/>
          <w:szCs w:val="22"/>
          <w:lang w:eastAsia="pt-BR"/>
        </w:rPr>
        <w:t>de</w:t>
      </w:r>
      <w:r w:rsidRPr="00270A16">
        <w:rPr>
          <w:rFonts w:eastAsia="Arial"/>
          <w:noProof/>
          <w:sz w:val="22"/>
          <w:szCs w:val="22"/>
          <w:lang w:eastAsia="pt-BR"/>
        </w:rPr>
        <w:t xml:space="preserve"> </w:t>
      </w:r>
      <w:r w:rsidRPr="00270A16">
        <w:rPr>
          <w:noProof/>
          <w:sz w:val="22"/>
          <w:szCs w:val="22"/>
          <w:lang w:eastAsia="pt-BR"/>
        </w:rPr>
        <w:t>nomes.</w:t>
      </w:r>
      <w:r w:rsidRPr="00270A16">
        <w:rPr>
          <w:noProof/>
          <w:sz w:val="22"/>
          <w:szCs w:val="22"/>
        </w:rPr>
        <w:tab/>
      </w:r>
      <w:r w:rsidRPr="00270A16">
        <w:rPr>
          <w:noProof/>
          <w:sz w:val="22"/>
          <w:szCs w:val="22"/>
        </w:rPr>
        <w:fldChar w:fldCharType="begin"/>
      </w:r>
      <w:r w:rsidRPr="00270A16">
        <w:rPr>
          <w:noProof/>
          <w:sz w:val="22"/>
          <w:szCs w:val="22"/>
        </w:rPr>
        <w:instrText xml:space="preserve"> PAGEREF _Toc379144219 \h </w:instrText>
      </w:r>
      <w:r w:rsidRPr="00270A16">
        <w:rPr>
          <w:noProof/>
          <w:sz w:val="22"/>
          <w:szCs w:val="22"/>
        </w:rPr>
      </w:r>
      <w:r w:rsidRPr="00270A16">
        <w:rPr>
          <w:noProof/>
          <w:sz w:val="22"/>
          <w:szCs w:val="22"/>
        </w:rPr>
        <w:fldChar w:fldCharType="separate"/>
      </w:r>
      <w:r w:rsidR="00A165D2">
        <w:rPr>
          <w:noProof/>
          <w:sz w:val="22"/>
          <w:szCs w:val="22"/>
        </w:rPr>
        <w:t>35</w:t>
      </w:r>
      <w:r w:rsidRPr="00270A16">
        <w:rPr>
          <w:noProof/>
          <w:sz w:val="22"/>
          <w:szCs w:val="22"/>
        </w:rPr>
        <w:fldChar w:fldCharType="end"/>
      </w:r>
    </w:p>
    <w:p w:rsidR="00270A16" w:rsidRDefault="00270A16" w:rsidP="00270A16">
      <w:pPr>
        <w:pStyle w:val="TOC1"/>
        <w:tabs>
          <w:tab w:val="right" w:leader="dot" w:pos="8787"/>
        </w:tabs>
        <w:spacing w:line="360" w:lineRule="auto"/>
        <w:sectPr w:rsidR="00270A16">
          <w:type w:val="continuous"/>
          <w:pgSz w:w="11906" w:h="16838"/>
          <w:pgMar w:top="1701" w:right="1134" w:bottom="1134" w:left="1985" w:header="709" w:footer="709" w:gutter="0"/>
          <w:cols w:space="720"/>
          <w:docGrid w:linePitch="360"/>
        </w:sectPr>
      </w:pPr>
      <w:r w:rsidRPr="00270A16">
        <w:rPr>
          <w:sz w:val="22"/>
        </w:rPr>
        <w:fldChar w:fldCharType="end"/>
      </w:r>
    </w:p>
    <w:p w:rsidR="00270A16" w:rsidRDefault="00270A16">
      <w:pPr>
        <w:pStyle w:val="LocalTCC"/>
        <w:tabs>
          <w:tab w:val="right" w:leader="dot" w:pos="8777"/>
        </w:tabs>
        <w:spacing w:line="360" w:lineRule="auto"/>
      </w:pPr>
    </w:p>
    <w:p w:rsidR="00270A16" w:rsidRDefault="00270A16">
      <w:pPr>
        <w:pStyle w:val="TtuloTCC"/>
        <w:pageBreakBefore/>
        <w:tabs>
          <w:tab w:val="left" w:pos="-6840"/>
          <w:tab w:val="right" w:leader="dot" w:pos="8778"/>
        </w:tabs>
      </w:pPr>
      <w:r>
        <w:t>LISTA</w:t>
      </w:r>
      <w:r>
        <w:rPr>
          <w:rFonts w:eastAsia="Arial"/>
        </w:rPr>
        <w:t xml:space="preserve"> </w:t>
      </w:r>
      <w:r>
        <w:t>DE</w:t>
      </w:r>
      <w:r>
        <w:rPr>
          <w:rFonts w:eastAsia="Arial"/>
        </w:rPr>
        <w:t xml:space="preserve"> </w:t>
      </w:r>
      <w:r>
        <w:t>ABREVIATURAS</w:t>
      </w:r>
      <w:r>
        <w:rPr>
          <w:rFonts w:eastAsia="Arial"/>
        </w:rPr>
        <w:t xml:space="preserve"> </w:t>
      </w:r>
      <w:r>
        <w:t>E</w:t>
      </w:r>
      <w:r>
        <w:rPr>
          <w:rFonts w:eastAsia="Arial"/>
        </w:rPr>
        <w:t xml:space="preserve"> </w:t>
      </w:r>
      <w:r>
        <w:t>SIGLAS</w:t>
      </w:r>
    </w:p>
    <w:p w:rsidR="00270A16" w:rsidRDefault="00270A16">
      <w:pPr>
        <w:pStyle w:val="BodyTextIndent"/>
        <w:rPr>
          <w:rFonts w:ascii="Arial" w:hAnsi="Arial" w:cs="Arial"/>
        </w:rPr>
      </w:pP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ABNT</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Associação</w:t>
      </w:r>
      <w:r>
        <w:rPr>
          <w:rFonts w:ascii="Arial" w:eastAsia="Arial" w:hAnsi="Arial" w:cs="Arial"/>
          <w:sz w:val="22"/>
          <w:szCs w:val="22"/>
        </w:rPr>
        <w:t xml:space="preserve"> </w:t>
      </w:r>
      <w:r>
        <w:rPr>
          <w:rFonts w:ascii="Arial" w:hAnsi="Arial" w:cs="Arial"/>
          <w:sz w:val="22"/>
          <w:szCs w:val="22"/>
        </w:rPr>
        <w:t>Brasileira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Normas</w:t>
      </w:r>
      <w:r>
        <w:rPr>
          <w:rFonts w:ascii="Arial" w:eastAsia="Arial" w:hAnsi="Arial" w:cs="Arial"/>
          <w:sz w:val="22"/>
          <w:szCs w:val="22"/>
        </w:rPr>
        <w:t xml:space="preserve"> </w:t>
      </w:r>
      <w:r>
        <w:rPr>
          <w:rFonts w:ascii="Arial" w:hAnsi="Arial" w:cs="Arial"/>
          <w:sz w:val="22"/>
          <w:szCs w:val="22"/>
        </w:rPr>
        <w:t>Técnicas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API</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Application</w:t>
      </w:r>
      <w:r>
        <w:rPr>
          <w:rFonts w:ascii="Arial" w:eastAsia="Arial" w:hAnsi="Arial" w:cs="Arial"/>
          <w:i/>
          <w:iCs/>
          <w:sz w:val="22"/>
          <w:szCs w:val="22"/>
        </w:rPr>
        <w:t xml:space="preserve"> </w:t>
      </w:r>
      <w:r>
        <w:rPr>
          <w:rFonts w:ascii="Arial" w:hAnsi="Arial" w:cs="Arial"/>
          <w:i/>
          <w:iCs/>
          <w:sz w:val="22"/>
          <w:szCs w:val="22"/>
        </w:rPr>
        <w:t>Programming</w:t>
      </w:r>
      <w:r>
        <w:rPr>
          <w:rFonts w:ascii="Arial" w:eastAsia="Arial" w:hAnsi="Arial" w:cs="Arial"/>
          <w:i/>
          <w:iCs/>
          <w:sz w:val="22"/>
          <w:szCs w:val="22"/>
        </w:rPr>
        <w:t xml:space="preserve"> </w:t>
      </w:r>
      <w:r>
        <w:rPr>
          <w:rFonts w:ascii="Arial" w:hAnsi="Arial" w:cs="Arial"/>
          <w:i/>
          <w:iCs/>
          <w:sz w:val="22"/>
          <w:szCs w:val="22"/>
        </w:rPr>
        <w:t>Interface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CBCD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Centro</w:t>
      </w:r>
      <w:r>
        <w:rPr>
          <w:rFonts w:ascii="Arial" w:eastAsia="Arial" w:hAnsi="Arial" w:cs="Arial"/>
          <w:sz w:val="22"/>
          <w:szCs w:val="22"/>
        </w:rPr>
        <w:t xml:space="preserve"> </w:t>
      </w:r>
      <w:r>
        <w:rPr>
          <w:rFonts w:ascii="Arial" w:hAnsi="Arial" w:cs="Arial"/>
          <w:sz w:val="22"/>
          <w:szCs w:val="22"/>
        </w:rPr>
        <w:t>Brasileiro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Classificação</w:t>
      </w:r>
      <w:r>
        <w:rPr>
          <w:rFonts w:ascii="Arial" w:eastAsia="Arial" w:hAnsi="Arial" w:cs="Arial"/>
          <w:sz w:val="22"/>
          <w:szCs w:val="22"/>
        </w:rPr>
        <w:t xml:space="preserve"> </w:t>
      </w:r>
      <w:r>
        <w:rPr>
          <w:rFonts w:ascii="Arial" w:hAnsi="Arial" w:cs="Arial"/>
          <w:sz w:val="22"/>
          <w:szCs w:val="22"/>
        </w:rPr>
        <w:t>e</w:t>
      </w:r>
      <w:r>
        <w:rPr>
          <w:rFonts w:ascii="Arial" w:eastAsia="Arial" w:hAnsi="Arial" w:cs="Arial"/>
          <w:sz w:val="22"/>
          <w:szCs w:val="22"/>
        </w:rPr>
        <w:t xml:space="preserve"> </w:t>
      </w:r>
      <w:r>
        <w:rPr>
          <w:rFonts w:ascii="Arial" w:hAnsi="Arial" w:cs="Arial"/>
          <w:sz w:val="22"/>
          <w:szCs w:val="22"/>
        </w:rPr>
        <w:t>Doenças</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CID</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Código</w:t>
      </w:r>
      <w:r>
        <w:rPr>
          <w:rFonts w:ascii="Arial" w:eastAsia="Arial" w:hAnsi="Arial" w:cs="Arial"/>
          <w:sz w:val="22"/>
          <w:szCs w:val="22"/>
        </w:rPr>
        <w:t xml:space="preserve"> </w:t>
      </w:r>
      <w:r>
        <w:rPr>
          <w:rFonts w:ascii="Arial" w:hAnsi="Arial" w:cs="Arial"/>
          <w:sz w:val="22"/>
          <w:szCs w:val="22"/>
        </w:rPr>
        <w:t>Internacional</w:t>
      </w:r>
      <w:r>
        <w:rPr>
          <w:rFonts w:ascii="Arial" w:eastAsia="Arial" w:hAnsi="Arial" w:cs="Arial"/>
          <w:sz w:val="22"/>
          <w:szCs w:val="22"/>
        </w:rPr>
        <w:t xml:space="preserve"> </w:t>
      </w:r>
      <w:r>
        <w:rPr>
          <w:rFonts w:ascii="Arial" w:hAnsi="Arial" w:cs="Arial"/>
          <w:sz w:val="22"/>
          <w:szCs w:val="22"/>
        </w:rPr>
        <w:t>da</w:t>
      </w:r>
      <w:r>
        <w:rPr>
          <w:rFonts w:ascii="Arial" w:eastAsia="Arial" w:hAnsi="Arial" w:cs="Arial"/>
          <w:sz w:val="22"/>
          <w:szCs w:val="22"/>
        </w:rPr>
        <w:t xml:space="preserve"> </w:t>
      </w:r>
      <w:r>
        <w:rPr>
          <w:rFonts w:ascii="Arial" w:hAnsi="Arial" w:cs="Arial"/>
          <w:sz w:val="22"/>
          <w:szCs w:val="22"/>
        </w:rPr>
        <w:t>Doença</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Capstone</w:t>
      </w:r>
      <w:r>
        <w:rPr>
          <w:rFonts w:ascii="Arial" w:eastAsia="Arial" w:hAnsi="Arial" w:cs="Arial"/>
          <w:i/>
          <w:iCs/>
          <w:sz w:val="22"/>
          <w:szCs w:val="22"/>
        </w:rPr>
        <w:t xml:space="preserve"> </w:t>
      </w:r>
      <w:r>
        <w:rPr>
          <w:rFonts w:ascii="Arial" w:hAnsi="Arial" w:cs="Arial"/>
          <w:i/>
          <w:iCs/>
          <w:sz w:val="22"/>
          <w:szCs w:val="22"/>
        </w:rPr>
        <w:t>Project</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CSS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Cascading</w:t>
      </w:r>
      <w:r>
        <w:rPr>
          <w:rFonts w:ascii="Arial" w:eastAsia="Arial" w:hAnsi="Arial" w:cs="Arial"/>
          <w:i/>
          <w:iCs/>
          <w:sz w:val="22"/>
          <w:szCs w:val="22"/>
        </w:rPr>
        <w:t xml:space="preserve"> </w:t>
      </w:r>
      <w:r>
        <w:rPr>
          <w:rFonts w:ascii="Arial" w:hAnsi="Arial" w:cs="Arial"/>
          <w:i/>
          <w:iCs/>
          <w:sz w:val="22"/>
          <w:szCs w:val="22"/>
        </w:rPr>
        <w:t>StyleSheet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DATASUS</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Departamento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Informática</w:t>
      </w:r>
      <w:r>
        <w:rPr>
          <w:rFonts w:ascii="Arial" w:eastAsia="Arial" w:hAnsi="Arial" w:cs="Arial"/>
          <w:sz w:val="22"/>
          <w:szCs w:val="22"/>
        </w:rPr>
        <w:t xml:space="preserve"> </w:t>
      </w:r>
      <w:r>
        <w:rPr>
          <w:rFonts w:ascii="Arial" w:hAnsi="Arial" w:cs="Arial"/>
          <w:sz w:val="22"/>
          <w:szCs w:val="22"/>
        </w:rPr>
        <w:t>do</w:t>
      </w:r>
      <w:r>
        <w:rPr>
          <w:rFonts w:ascii="Arial" w:eastAsia="Arial" w:hAnsi="Arial" w:cs="Arial"/>
          <w:sz w:val="22"/>
          <w:szCs w:val="22"/>
        </w:rPr>
        <w:t xml:space="preserve"> </w:t>
      </w:r>
      <w:r>
        <w:rPr>
          <w:rFonts w:ascii="Arial" w:hAnsi="Arial" w:cs="Arial"/>
          <w:sz w:val="22"/>
          <w:szCs w:val="22"/>
        </w:rPr>
        <w:t>SUS</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GMail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Google</w:t>
      </w:r>
      <w:r>
        <w:rPr>
          <w:rFonts w:ascii="Arial" w:eastAsia="Arial" w:hAnsi="Arial" w:cs="Arial"/>
          <w:i/>
          <w:sz w:val="22"/>
          <w:szCs w:val="22"/>
          <w:lang w:val="en-US"/>
        </w:rPr>
        <w:t xml:space="preserve"> </w:t>
      </w:r>
      <w:r>
        <w:rPr>
          <w:rFonts w:ascii="Arial" w:hAnsi="Arial" w:cs="Arial"/>
          <w:i/>
          <w:sz w:val="22"/>
          <w:szCs w:val="22"/>
          <w:lang w:val="en-US"/>
        </w:rPr>
        <w:t>Mail</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HTML</w:t>
      </w:r>
      <w:r>
        <w:rPr>
          <w:rFonts w:ascii="Arial" w:hAnsi="Arial" w:cs="Arial"/>
          <w:i/>
          <w:iCs/>
          <w:sz w:val="22"/>
          <w:szCs w:val="22"/>
          <w:lang w:val="en-US"/>
        </w:rPr>
        <w:tab/>
      </w:r>
      <w:r>
        <w:rPr>
          <w:rFonts w:ascii="Arial" w:hAnsi="Arial" w:cs="Arial"/>
          <w:i/>
          <w:iCs/>
          <w:sz w:val="22"/>
          <w:szCs w:val="22"/>
          <w:lang w:val="en-US"/>
        </w:rPr>
        <w:tab/>
      </w:r>
      <w:r>
        <w:rPr>
          <w:rFonts w:ascii="Arial" w:hAnsi="Arial" w:cs="Arial"/>
          <w:i/>
          <w:iCs/>
          <w:sz w:val="22"/>
          <w:szCs w:val="22"/>
          <w:lang w:val="en-US"/>
        </w:rPr>
        <w:tab/>
        <w:t>=</w:t>
      </w:r>
      <w:r>
        <w:rPr>
          <w:rFonts w:ascii="Arial" w:eastAsia="Arial" w:hAnsi="Arial" w:cs="Arial"/>
          <w:i/>
          <w:iCs/>
          <w:sz w:val="22"/>
          <w:szCs w:val="22"/>
          <w:lang w:val="en-US"/>
        </w:rPr>
        <w:t xml:space="preserve"> </w:t>
      </w:r>
      <w:r>
        <w:rPr>
          <w:rFonts w:ascii="Arial" w:hAnsi="Arial" w:cs="Arial"/>
          <w:i/>
          <w:iCs/>
          <w:sz w:val="22"/>
          <w:szCs w:val="22"/>
          <w:lang w:val="en-US"/>
        </w:rPr>
        <w:t>HyperText</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left="708"/>
        <w:rPr>
          <w:rFonts w:ascii="Arial" w:hAnsi="Arial" w:cs="Arial"/>
          <w:i/>
          <w:sz w:val="22"/>
          <w:szCs w:val="22"/>
          <w:lang w:val="en-US"/>
        </w:rPr>
      </w:pPr>
      <w:r>
        <w:rPr>
          <w:rFonts w:ascii="Arial" w:hAnsi="Arial" w:cs="Arial"/>
          <w:sz w:val="22"/>
          <w:szCs w:val="22"/>
          <w:lang w:val="en-US"/>
        </w:rPr>
        <w:t>IDE</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szCs w:val="22"/>
          <w:lang w:val="en-US"/>
        </w:rPr>
        <w:t>Integrated</w:t>
      </w:r>
      <w:r>
        <w:rPr>
          <w:rFonts w:ascii="Arial" w:eastAsia="Arial" w:hAnsi="Arial" w:cs="Arial"/>
          <w:i/>
          <w:sz w:val="22"/>
          <w:szCs w:val="22"/>
          <w:lang w:val="en-US"/>
        </w:rPr>
        <w:t xml:space="preserve"> </w:t>
      </w:r>
      <w:r>
        <w:rPr>
          <w:rFonts w:ascii="Arial" w:hAnsi="Arial" w:cs="Arial"/>
          <w:i/>
          <w:sz w:val="22"/>
          <w:szCs w:val="22"/>
          <w:lang w:val="en-US"/>
        </w:rPr>
        <w:t>Development</w:t>
      </w:r>
      <w:r>
        <w:rPr>
          <w:rFonts w:ascii="Arial" w:eastAsia="Arial" w:hAnsi="Arial" w:cs="Arial"/>
          <w:i/>
          <w:sz w:val="22"/>
          <w:szCs w:val="22"/>
          <w:lang w:val="en-US"/>
        </w:rPr>
        <w:t xml:space="preserve"> </w:t>
      </w:r>
      <w:r>
        <w:rPr>
          <w:rFonts w:ascii="Arial" w:hAnsi="Arial" w:cs="Arial"/>
          <w:i/>
          <w:sz w:val="22"/>
          <w:szCs w:val="22"/>
          <w:lang w:val="en-US"/>
        </w:rPr>
        <w:t>Environment</w:t>
      </w:r>
    </w:p>
    <w:p w:rsidR="00270A16" w:rsidRDefault="00270A16">
      <w:pPr>
        <w:pStyle w:val="BodyTextIndent"/>
        <w:spacing w:after="0" w:line="360" w:lineRule="auto"/>
        <w:ind w:left="708"/>
        <w:rPr>
          <w:rFonts w:ascii="Arial" w:hAnsi="Arial" w:cs="Arial"/>
          <w:i/>
          <w:sz w:val="22"/>
          <w:lang w:val="en-US"/>
        </w:rPr>
      </w:pPr>
      <w:r>
        <w:rPr>
          <w:rFonts w:ascii="Arial" w:hAnsi="Arial" w:cs="Arial"/>
          <w:sz w:val="22"/>
          <w:szCs w:val="22"/>
          <w:lang w:val="en-US"/>
        </w:rPr>
        <w:t>ISO</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sz w:val="22"/>
          <w:lang w:val="en-US"/>
        </w:rPr>
        <w:t>International</w:t>
      </w:r>
      <w:r>
        <w:rPr>
          <w:rFonts w:ascii="Arial" w:eastAsia="Arial" w:hAnsi="Arial" w:cs="Arial"/>
          <w:i/>
          <w:sz w:val="22"/>
          <w:lang w:val="en-US"/>
        </w:rPr>
        <w:t xml:space="preserve"> </w:t>
      </w:r>
      <w:r>
        <w:rPr>
          <w:rFonts w:ascii="Arial" w:hAnsi="Arial" w:cs="Arial"/>
          <w:i/>
          <w:sz w:val="22"/>
          <w:lang w:val="en-US"/>
        </w:rPr>
        <w:t>Organization</w:t>
      </w:r>
      <w:r>
        <w:rPr>
          <w:rFonts w:ascii="Arial" w:eastAsia="Arial" w:hAnsi="Arial" w:cs="Arial"/>
          <w:i/>
          <w:sz w:val="22"/>
          <w:lang w:val="en-US"/>
        </w:rPr>
        <w:t xml:space="preserve"> </w:t>
      </w:r>
      <w:r>
        <w:rPr>
          <w:rFonts w:ascii="Arial" w:hAnsi="Arial" w:cs="Arial"/>
          <w:i/>
          <w:sz w:val="22"/>
          <w:lang w:val="en-US"/>
        </w:rPr>
        <w:t>for</w:t>
      </w:r>
      <w:r>
        <w:rPr>
          <w:rFonts w:ascii="Arial" w:eastAsia="Arial" w:hAnsi="Arial" w:cs="Arial"/>
          <w:i/>
          <w:sz w:val="22"/>
          <w:lang w:val="en-US"/>
        </w:rPr>
        <w:t xml:space="preserve"> </w:t>
      </w:r>
      <w:r>
        <w:rPr>
          <w:rFonts w:ascii="Arial" w:hAnsi="Arial" w:cs="Arial"/>
          <w:i/>
          <w:sz w:val="22"/>
          <w:lang w:val="en-US"/>
        </w:rPr>
        <w:t>Standardization</w:t>
      </w:r>
    </w:p>
    <w:p w:rsidR="00270A16" w:rsidRDefault="00270A16">
      <w:pPr>
        <w:pStyle w:val="BodyTextIndent"/>
        <w:spacing w:after="0" w:line="360" w:lineRule="auto"/>
        <w:ind w:left="708"/>
        <w:rPr>
          <w:rFonts w:ascii="Arial" w:hAnsi="Arial" w:cs="Arial"/>
          <w:i/>
          <w:sz w:val="22"/>
          <w:szCs w:val="22"/>
        </w:rPr>
      </w:pPr>
      <w:r>
        <w:rPr>
          <w:rFonts w:ascii="Arial" w:hAnsi="Arial" w:cs="Arial"/>
          <w:sz w:val="22"/>
          <w:szCs w:val="22"/>
        </w:rPr>
        <w:t>MVC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sz w:val="22"/>
          <w:szCs w:val="22"/>
        </w:rPr>
        <w:t>Model</w:t>
      </w:r>
      <w:r>
        <w:rPr>
          <w:rFonts w:ascii="Arial" w:eastAsia="Arial" w:hAnsi="Arial" w:cs="Arial"/>
          <w:i/>
          <w:sz w:val="22"/>
          <w:szCs w:val="22"/>
        </w:rPr>
        <w:t xml:space="preserve"> </w:t>
      </w:r>
      <w:r>
        <w:rPr>
          <w:rFonts w:ascii="Arial" w:hAnsi="Arial" w:cs="Arial"/>
          <w:i/>
          <w:sz w:val="22"/>
          <w:szCs w:val="22"/>
        </w:rPr>
        <w:t>View</w:t>
      </w:r>
      <w:r>
        <w:rPr>
          <w:rFonts w:ascii="Arial" w:eastAsia="Arial" w:hAnsi="Arial" w:cs="Arial"/>
          <w:i/>
          <w:sz w:val="22"/>
          <w:szCs w:val="22"/>
        </w:rPr>
        <w:t xml:space="preserve"> </w:t>
      </w:r>
      <w:r>
        <w:rPr>
          <w:rFonts w:ascii="Arial" w:hAnsi="Arial" w:cs="Arial"/>
          <w:i/>
          <w:sz w:val="22"/>
          <w:szCs w:val="22"/>
        </w:rPr>
        <w:t>Controller</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OMS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Organização</w:t>
      </w:r>
      <w:r>
        <w:rPr>
          <w:rFonts w:ascii="Arial" w:eastAsia="Arial" w:hAnsi="Arial" w:cs="Arial"/>
          <w:sz w:val="22"/>
          <w:szCs w:val="22"/>
        </w:rPr>
        <w:t xml:space="preserve"> </w:t>
      </w:r>
      <w:r>
        <w:rPr>
          <w:rFonts w:ascii="Arial" w:hAnsi="Arial" w:cs="Arial"/>
          <w:sz w:val="22"/>
          <w:szCs w:val="22"/>
        </w:rPr>
        <w:t>Mundial</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PCMSO</w:t>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Programa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Controle</w:t>
      </w:r>
      <w:r>
        <w:rPr>
          <w:rFonts w:ascii="Arial" w:eastAsia="Arial" w:hAnsi="Arial" w:cs="Arial"/>
          <w:sz w:val="22"/>
          <w:szCs w:val="22"/>
        </w:rPr>
        <w:t xml:space="preserve"> </w:t>
      </w:r>
      <w:r>
        <w:rPr>
          <w:rFonts w:ascii="Arial" w:hAnsi="Arial" w:cs="Arial"/>
          <w:sz w:val="22"/>
          <w:szCs w:val="22"/>
        </w:rPr>
        <w:t>Médico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r>
        <w:rPr>
          <w:rFonts w:ascii="Arial" w:eastAsia="Arial" w:hAnsi="Arial" w:cs="Arial"/>
          <w:sz w:val="22"/>
          <w:szCs w:val="22"/>
        </w:rPr>
        <w:t xml:space="preserve"> </w:t>
      </w:r>
      <w:r>
        <w:rPr>
          <w:rFonts w:ascii="Arial" w:hAnsi="Arial" w:cs="Arial"/>
          <w:sz w:val="22"/>
          <w:szCs w:val="22"/>
        </w:rPr>
        <w:t>Ocupacional</w:t>
      </w:r>
    </w:p>
    <w:p w:rsidR="00270A16" w:rsidRDefault="00270A16" w:rsidP="00ED748F">
      <w:pPr>
        <w:pStyle w:val="BodyTextIndent"/>
        <w:spacing w:after="0" w:line="360" w:lineRule="auto"/>
        <w:ind w:left="708"/>
        <w:rPr>
          <w:rFonts w:ascii="Arial" w:hAnsi="Arial" w:cs="Arial"/>
          <w:sz w:val="22"/>
          <w:szCs w:val="22"/>
        </w:rPr>
      </w:pPr>
      <w:r>
        <w:rPr>
          <w:rFonts w:ascii="Arial" w:hAnsi="Arial" w:cs="Arial"/>
          <w:sz w:val="22"/>
          <w:szCs w:val="22"/>
        </w:rPr>
        <w:t>PDF</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Portable</w:t>
      </w:r>
      <w:r>
        <w:rPr>
          <w:rFonts w:ascii="Arial" w:eastAsia="Arial" w:hAnsi="Arial" w:cs="Arial"/>
          <w:i/>
          <w:iCs/>
          <w:sz w:val="22"/>
          <w:szCs w:val="22"/>
        </w:rPr>
        <w:t xml:space="preserve"> </w:t>
      </w:r>
      <w:r>
        <w:rPr>
          <w:rFonts w:ascii="Arial" w:hAnsi="Arial" w:cs="Arial"/>
          <w:i/>
          <w:iCs/>
          <w:sz w:val="22"/>
          <w:szCs w:val="22"/>
        </w:rPr>
        <w:t>Document</w:t>
      </w:r>
      <w:r>
        <w:rPr>
          <w:rFonts w:ascii="Arial" w:eastAsia="Arial" w:hAnsi="Arial" w:cs="Arial"/>
          <w:i/>
          <w:iCs/>
          <w:sz w:val="22"/>
          <w:szCs w:val="22"/>
        </w:rPr>
        <w:t xml:space="preserve"> </w:t>
      </w:r>
      <w:r>
        <w:rPr>
          <w:rFonts w:ascii="Arial" w:hAnsi="Arial" w:cs="Arial"/>
          <w:i/>
          <w:iCs/>
          <w:sz w:val="22"/>
          <w:szCs w:val="22"/>
        </w:rPr>
        <w:t>Format</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PUC-Campinas</w:t>
      </w:r>
      <w:r>
        <w:rPr>
          <w:rFonts w:ascii="Arial" w:eastAsia="Arial" w:hAnsi="Arial" w:cs="Arial"/>
          <w:sz w:val="22"/>
          <w:szCs w:val="22"/>
        </w:rPr>
        <w:t xml:space="preserve"> </w:t>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Pontifícia</w:t>
      </w:r>
      <w:r>
        <w:rPr>
          <w:rFonts w:ascii="Arial" w:eastAsia="Arial" w:hAnsi="Arial" w:cs="Arial"/>
          <w:sz w:val="22"/>
          <w:szCs w:val="22"/>
        </w:rPr>
        <w:t xml:space="preserve"> </w:t>
      </w:r>
      <w:r>
        <w:rPr>
          <w:rFonts w:ascii="Arial" w:hAnsi="Arial" w:cs="Arial"/>
          <w:sz w:val="22"/>
          <w:szCs w:val="22"/>
        </w:rPr>
        <w:t>Universidade</w:t>
      </w:r>
      <w:r>
        <w:rPr>
          <w:rFonts w:ascii="Arial" w:eastAsia="Arial" w:hAnsi="Arial" w:cs="Arial"/>
          <w:sz w:val="22"/>
          <w:szCs w:val="22"/>
        </w:rPr>
        <w:t xml:space="preserve"> </w:t>
      </w:r>
      <w:r>
        <w:rPr>
          <w:rFonts w:ascii="Arial" w:hAnsi="Arial" w:cs="Arial"/>
          <w:sz w:val="22"/>
          <w:szCs w:val="22"/>
        </w:rPr>
        <w:t>Católica</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Campinas</w:t>
      </w:r>
    </w:p>
    <w:p w:rsidR="00270A16" w:rsidRDefault="00270A16">
      <w:pPr>
        <w:pStyle w:val="BodyTextIndent"/>
        <w:spacing w:after="0" w:line="360" w:lineRule="auto"/>
        <w:ind w:left="708"/>
        <w:rPr>
          <w:rFonts w:ascii="Arial" w:hAnsi="Arial" w:cs="Arial"/>
          <w:i/>
          <w:iCs/>
          <w:sz w:val="22"/>
          <w:szCs w:val="22"/>
        </w:rPr>
      </w:pPr>
      <w:r>
        <w:rPr>
          <w:rFonts w:ascii="Arial" w:hAnsi="Arial" w:cs="Arial"/>
          <w:sz w:val="22"/>
          <w:szCs w:val="22"/>
        </w:rPr>
        <w:t>SMTP</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i/>
          <w:iCs/>
          <w:sz w:val="22"/>
          <w:szCs w:val="22"/>
        </w:rPr>
        <w:t>Simple</w:t>
      </w:r>
      <w:r>
        <w:rPr>
          <w:rFonts w:ascii="Arial" w:eastAsia="Arial" w:hAnsi="Arial" w:cs="Arial"/>
          <w:i/>
          <w:iCs/>
          <w:sz w:val="22"/>
          <w:szCs w:val="22"/>
        </w:rPr>
        <w:t xml:space="preserve"> </w:t>
      </w:r>
      <w:r>
        <w:rPr>
          <w:rFonts w:ascii="Arial" w:hAnsi="Arial" w:cs="Arial"/>
          <w:i/>
          <w:iCs/>
          <w:sz w:val="22"/>
          <w:szCs w:val="22"/>
        </w:rPr>
        <w:t>Mail</w:t>
      </w:r>
      <w:r>
        <w:rPr>
          <w:rFonts w:ascii="Arial" w:eastAsia="Arial" w:hAnsi="Arial" w:cs="Arial"/>
          <w:i/>
          <w:iCs/>
          <w:sz w:val="22"/>
          <w:szCs w:val="22"/>
        </w:rPr>
        <w:t xml:space="preserve"> </w:t>
      </w:r>
      <w:r>
        <w:rPr>
          <w:rFonts w:ascii="Arial" w:hAnsi="Arial" w:cs="Arial"/>
          <w:i/>
          <w:iCs/>
          <w:sz w:val="22"/>
          <w:szCs w:val="22"/>
        </w:rPr>
        <w:t>Transfer</w:t>
      </w:r>
      <w:r>
        <w:rPr>
          <w:rFonts w:ascii="Arial" w:eastAsia="Arial" w:hAnsi="Arial" w:cs="Arial"/>
          <w:i/>
          <w:iCs/>
          <w:sz w:val="22"/>
          <w:szCs w:val="22"/>
        </w:rPr>
        <w:t xml:space="preserve"> </w:t>
      </w:r>
      <w:r>
        <w:rPr>
          <w:rFonts w:ascii="Arial" w:hAnsi="Arial" w:cs="Arial"/>
          <w:i/>
          <w:iCs/>
          <w:sz w:val="22"/>
          <w:szCs w:val="22"/>
        </w:rPr>
        <w:t>Protocol</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SUS</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Sistema</w:t>
      </w:r>
      <w:r>
        <w:rPr>
          <w:rFonts w:ascii="Arial" w:eastAsia="Arial" w:hAnsi="Arial" w:cs="Arial"/>
          <w:sz w:val="22"/>
          <w:szCs w:val="22"/>
        </w:rPr>
        <w:t xml:space="preserve"> </w:t>
      </w:r>
      <w:r>
        <w:rPr>
          <w:rFonts w:ascii="Arial" w:hAnsi="Arial" w:cs="Arial"/>
          <w:sz w:val="22"/>
          <w:szCs w:val="22"/>
        </w:rPr>
        <w:t>Único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Saúde</w:t>
      </w:r>
    </w:p>
    <w:p w:rsidR="00270A16" w:rsidRDefault="00270A16">
      <w:pPr>
        <w:pStyle w:val="BodyTextIndent"/>
        <w:spacing w:after="0" w:line="360" w:lineRule="auto"/>
        <w:ind w:left="708"/>
        <w:rPr>
          <w:rFonts w:ascii="Arial" w:hAnsi="Arial" w:cs="Arial"/>
          <w:sz w:val="22"/>
          <w:szCs w:val="22"/>
        </w:rPr>
      </w:pPr>
      <w:r>
        <w:rPr>
          <w:rFonts w:ascii="Arial" w:hAnsi="Arial" w:cs="Arial"/>
          <w:sz w:val="22"/>
          <w:szCs w:val="22"/>
        </w:rPr>
        <w:t>TCC</w:t>
      </w:r>
      <w:r>
        <w:rPr>
          <w:rFonts w:ascii="Arial" w:hAnsi="Arial" w:cs="Arial"/>
          <w:sz w:val="22"/>
          <w:szCs w:val="22"/>
        </w:rPr>
        <w:tab/>
      </w:r>
      <w:r>
        <w:rPr>
          <w:rFonts w:ascii="Arial" w:hAnsi="Arial" w:cs="Arial"/>
          <w:sz w:val="22"/>
          <w:szCs w:val="22"/>
        </w:rPr>
        <w:tab/>
      </w:r>
      <w:r>
        <w:rPr>
          <w:rFonts w:ascii="Arial" w:hAnsi="Arial" w:cs="Arial"/>
          <w:sz w:val="22"/>
          <w:szCs w:val="22"/>
        </w:rPr>
        <w:tab/>
        <w:t>=</w:t>
      </w:r>
      <w:r>
        <w:rPr>
          <w:rFonts w:ascii="Arial" w:eastAsia="Arial" w:hAnsi="Arial" w:cs="Arial"/>
          <w:sz w:val="22"/>
          <w:szCs w:val="22"/>
        </w:rPr>
        <w:t xml:space="preserve"> </w:t>
      </w:r>
      <w:r>
        <w:rPr>
          <w:rFonts w:ascii="Arial" w:hAnsi="Arial" w:cs="Arial"/>
          <w:sz w:val="22"/>
          <w:szCs w:val="22"/>
        </w:rPr>
        <w:t>Trabalho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Conclusão</w:t>
      </w:r>
      <w:r>
        <w:rPr>
          <w:rFonts w:ascii="Arial" w:eastAsia="Arial" w:hAnsi="Arial" w:cs="Arial"/>
          <w:sz w:val="22"/>
          <w:szCs w:val="22"/>
        </w:rPr>
        <w:t xml:space="preserve"> </w:t>
      </w:r>
      <w:r>
        <w:rPr>
          <w:rFonts w:ascii="Arial" w:hAnsi="Arial" w:cs="Arial"/>
          <w:sz w:val="22"/>
          <w:szCs w:val="22"/>
        </w:rPr>
        <w:t>de</w:t>
      </w:r>
      <w:r>
        <w:rPr>
          <w:rFonts w:ascii="Arial" w:eastAsia="Arial" w:hAnsi="Arial" w:cs="Arial"/>
          <w:sz w:val="22"/>
          <w:szCs w:val="22"/>
        </w:rPr>
        <w:t xml:space="preserve"> </w:t>
      </w:r>
      <w:r>
        <w:rPr>
          <w:rFonts w:ascii="Arial" w:hAnsi="Arial" w:cs="Arial"/>
          <w:sz w:val="22"/>
          <w:szCs w:val="22"/>
        </w:rPr>
        <w:t>Curso</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UI</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User</w:t>
      </w:r>
      <w:r>
        <w:rPr>
          <w:rFonts w:ascii="Arial" w:eastAsia="Arial" w:hAnsi="Arial" w:cs="Arial"/>
          <w:i/>
          <w:iCs/>
          <w:sz w:val="22"/>
          <w:szCs w:val="22"/>
          <w:lang w:val="en-US"/>
        </w:rPr>
        <w:t xml:space="preserve"> </w:t>
      </w:r>
      <w:r>
        <w:rPr>
          <w:rFonts w:ascii="Arial" w:hAnsi="Arial" w:cs="Arial"/>
          <w:i/>
          <w:iCs/>
          <w:sz w:val="22"/>
          <w:szCs w:val="22"/>
          <w:lang w:val="en-US"/>
        </w:rPr>
        <w:t>Interface</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XLSX</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Extra</w:t>
      </w:r>
      <w:r>
        <w:rPr>
          <w:rFonts w:ascii="Arial" w:eastAsia="Arial" w:hAnsi="Arial" w:cs="Arial"/>
          <w:i/>
          <w:iCs/>
          <w:sz w:val="22"/>
          <w:szCs w:val="22"/>
          <w:lang w:val="en-US"/>
        </w:rPr>
        <w:t xml:space="preserve"> </w:t>
      </w:r>
      <w:r>
        <w:rPr>
          <w:rFonts w:ascii="Arial" w:hAnsi="Arial" w:cs="Arial"/>
          <w:i/>
          <w:iCs/>
          <w:sz w:val="22"/>
          <w:szCs w:val="22"/>
          <w:lang w:val="en-US"/>
        </w:rPr>
        <w:t>Long</w:t>
      </w:r>
      <w:r>
        <w:rPr>
          <w:rFonts w:ascii="Arial" w:eastAsia="Arial" w:hAnsi="Arial" w:cs="Arial"/>
          <w:i/>
          <w:iCs/>
          <w:sz w:val="22"/>
          <w:szCs w:val="22"/>
          <w:lang w:val="en-US"/>
        </w:rPr>
        <w:t xml:space="preserve"> </w:t>
      </w:r>
      <w:r>
        <w:rPr>
          <w:rFonts w:ascii="Arial" w:hAnsi="Arial" w:cs="Arial"/>
          <w:i/>
          <w:iCs/>
          <w:sz w:val="22"/>
          <w:szCs w:val="22"/>
          <w:lang w:val="en-US"/>
        </w:rPr>
        <w:t>Excel</w:t>
      </w:r>
      <w:r>
        <w:rPr>
          <w:rFonts w:ascii="Arial" w:eastAsia="Arial" w:hAnsi="Arial" w:cs="Arial"/>
          <w:i/>
          <w:iCs/>
          <w:sz w:val="22"/>
          <w:szCs w:val="22"/>
          <w:lang w:val="en-US"/>
        </w:rPr>
        <w:t xml:space="preserve"> </w:t>
      </w:r>
      <w:r>
        <w:rPr>
          <w:rFonts w:ascii="Arial" w:hAnsi="Arial" w:cs="Arial"/>
          <w:i/>
          <w:iCs/>
          <w:sz w:val="22"/>
          <w:szCs w:val="22"/>
          <w:lang w:val="en-US"/>
        </w:rPr>
        <w:t>Spreadsheet</w:t>
      </w:r>
    </w:p>
    <w:p w:rsidR="00270A16" w:rsidRDefault="00270A16">
      <w:pPr>
        <w:pStyle w:val="BodyTextIndent"/>
        <w:spacing w:after="0" w:line="360" w:lineRule="auto"/>
        <w:ind w:left="708"/>
        <w:rPr>
          <w:rFonts w:ascii="Arial" w:hAnsi="Arial" w:cs="Arial"/>
          <w:i/>
          <w:iCs/>
          <w:sz w:val="22"/>
          <w:szCs w:val="22"/>
          <w:lang w:val="en-US"/>
        </w:rPr>
      </w:pPr>
      <w:r>
        <w:rPr>
          <w:rFonts w:ascii="Arial" w:hAnsi="Arial" w:cs="Arial"/>
          <w:sz w:val="22"/>
          <w:szCs w:val="22"/>
          <w:lang w:val="en-US"/>
        </w:rPr>
        <w:t>XML</w:t>
      </w:r>
      <w:r>
        <w:rPr>
          <w:rFonts w:ascii="Arial" w:hAnsi="Arial" w:cs="Arial"/>
          <w:sz w:val="22"/>
          <w:szCs w:val="22"/>
          <w:lang w:val="en-US"/>
        </w:rPr>
        <w:tab/>
      </w:r>
      <w:r>
        <w:rPr>
          <w:rFonts w:ascii="Arial" w:hAnsi="Arial" w:cs="Arial"/>
          <w:sz w:val="22"/>
          <w:szCs w:val="22"/>
          <w:lang w:val="en-US"/>
        </w:rPr>
        <w:tab/>
      </w:r>
      <w:r>
        <w:rPr>
          <w:rFonts w:ascii="Arial" w:hAnsi="Arial" w:cs="Arial"/>
          <w:sz w:val="22"/>
          <w:szCs w:val="22"/>
          <w:lang w:val="en-US"/>
        </w:rPr>
        <w:tab/>
        <w:t>=</w:t>
      </w:r>
      <w:r>
        <w:rPr>
          <w:rFonts w:ascii="Arial" w:eastAsia="Arial" w:hAnsi="Arial" w:cs="Arial"/>
          <w:sz w:val="22"/>
          <w:szCs w:val="22"/>
          <w:lang w:val="en-US"/>
        </w:rPr>
        <w:t xml:space="preserve"> </w:t>
      </w:r>
      <w:r>
        <w:rPr>
          <w:rFonts w:ascii="Arial" w:hAnsi="Arial" w:cs="Arial"/>
          <w:i/>
          <w:iCs/>
          <w:sz w:val="22"/>
          <w:szCs w:val="22"/>
          <w:lang w:val="en-US"/>
        </w:rPr>
        <w:t>Extensible</w:t>
      </w:r>
      <w:r>
        <w:rPr>
          <w:rFonts w:ascii="Arial" w:eastAsia="Arial" w:hAnsi="Arial" w:cs="Arial"/>
          <w:i/>
          <w:iCs/>
          <w:sz w:val="22"/>
          <w:szCs w:val="22"/>
          <w:lang w:val="en-US"/>
        </w:rPr>
        <w:t xml:space="preserve"> </w:t>
      </w:r>
      <w:r>
        <w:rPr>
          <w:rFonts w:ascii="Arial" w:hAnsi="Arial" w:cs="Arial"/>
          <w:i/>
          <w:iCs/>
          <w:sz w:val="22"/>
          <w:szCs w:val="22"/>
          <w:lang w:val="en-US"/>
        </w:rPr>
        <w:t>Markup</w:t>
      </w:r>
      <w:r>
        <w:rPr>
          <w:rFonts w:ascii="Arial" w:eastAsia="Arial" w:hAnsi="Arial" w:cs="Arial"/>
          <w:i/>
          <w:iCs/>
          <w:sz w:val="22"/>
          <w:szCs w:val="22"/>
          <w:lang w:val="en-US"/>
        </w:rPr>
        <w:t xml:space="preserve"> </w:t>
      </w:r>
      <w:r>
        <w:rPr>
          <w:rFonts w:ascii="Arial" w:hAnsi="Arial" w:cs="Arial"/>
          <w:i/>
          <w:iCs/>
          <w:sz w:val="22"/>
          <w:szCs w:val="22"/>
          <w:lang w:val="en-US"/>
        </w:rPr>
        <w:t>Language</w:t>
      </w:r>
    </w:p>
    <w:p w:rsidR="00270A16" w:rsidRDefault="00270A16">
      <w:pPr>
        <w:pStyle w:val="BodyTextIndent"/>
        <w:spacing w:after="0" w:line="360" w:lineRule="auto"/>
        <w:ind w:firstLine="425"/>
        <w:rPr>
          <w:rFonts w:ascii="Arial" w:hAnsi="Arial" w:cs="Arial"/>
          <w:sz w:val="22"/>
          <w:szCs w:val="22"/>
          <w:lang w:val="en-US"/>
        </w:rPr>
      </w:pPr>
    </w:p>
    <w:p w:rsidR="00270A16" w:rsidRDefault="00270A16">
      <w:pPr>
        <w:pStyle w:val="TtuloTCC"/>
        <w:pageBreakBefore/>
        <w:rPr>
          <w:shd w:val="clear" w:color="auto" w:fill="FFFF00"/>
        </w:rPr>
      </w:pPr>
      <w:r w:rsidRPr="00270A16">
        <w:t>SUMÁRIO</w:t>
      </w:r>
    </w:p>
    <w:p w:rsidR="00270A16" w:rsidRDefault="00270A16">
      <w:pPr>
        <w:pStyle w:val="TOC2"/>
      </w:pPr>
    </w:p>
    <w:p w:rsidR="00270A16" w:rsidRDefault="00270A16">
      <w:pPr>
        <w:sectPr w:rsidR="00270A16" w:rsidSect="008324B2">
          <w:type w:val="continuous"/>
          <w:pgSz w:w="11906" w:h="16838"/>
          <w:pgMar w:top="1701" w:right="1134" w:bottom="1134" w:left="1985" w:header="709" w:footer="709" w:gutter="0"/>
          <w:pgNumType w:fmt="lowerRoman"/>
          <w:cols w:space="720"/>
          <w:docGrid w:linePitch="360"/>
        </w:sectPr>
      </w:pPr>
    </w:p>
    <w:p w:rsidR="000D34CF" w:rsidRPr="000D34CF" w:rsidRDefault="00270A16">
      <w:pPr>
        <w:pStyle w:val="TOC1"/>
        <w:tabs>
          <w:tab w:val="right" w:leader="dot" w:pos="8777"/>
        </w:tabs>
        <w:rPr>
          <w:rFonts w:asciiTheme="minorHAnsi" w:eastAsiaTheme="minorEastAsia" w:hAnsiTheme="minorHAnsi" w:cstheme="minorBidi"/>
          <w:caps w:val="0"/>
          <w:noProof/>
          <w:sz w:val="22"/>
        </w:rPr>
      </w:pPr>
      <w:r>
        <w:fldChar w:fldCharType="begin"/>
      </w:r>
      <w:r>
        <w:instrText xml:space="preserve"> TOC </w:instrText>
      </w:r>
      <w:r>
        <w:fldChar w:fldCharType="separate"/>
      </w:r>
      <w:r w:rsidR="000D34CF" w:rsidRPr="000D34CF">
        <w:rPr>
          <w:noProof/>
          <w:sz w:val="22"/>
        </w:rPr>
        <w:t>1 INTRODUÇÃO</w:t>
      </w:r>
      <w:r w:rsidR="000D34CF" w:rsidRPr="000D34CF">
        <w:rPr>
          <w:noProof/>
          <w:sz w:val="22"/>
        </w:rPr>
        <w:tab/>
      </w:r>
      <w:r w:rsidR="000D34CF" w:rsidRPr="000D34CF">
        <w:rPr>
          <w:noProof/>
          <w:sz w:val="22"/>
        </w:rPr>
        <w:fldChar w:fldCharType="begin"/>
      </w:r>
      <w:r w:rsidR="000D34CF" w:rsidRPr="000D34CF">
        <w:rPr>
          <w:noProof/>
          <w:sz w:val="22"/>
        </w:rPr>
        <w:instrText xml:space="preserve"> PAGEREF _Toc379146556 \h </w:instrText>
      </w:r>
      <w:r w:rsidR="000D34CF" w:rsidRPr="000D34CF">
        <w:rPr>
          <w:noProof/>
          <w:sz w:val="22"/>
        </w:rPr>
      </w:r>
      <w:r w:rsidR="000D34CF" w:rsidRPr="000D34CF">
        <w:rPr>
          <w:noProof/>
          <w:sz w:val="22"/>
        </w:rPr>
        <w:fldChar w:fldCharType="separate"/>
      </w:r>
      <w:r w:rsidR="00A165D2">
        <w:rPr>
          <w:noProof/>
          <w:sz w:val="22"/>
        </w:rPr>
        <w:t>12</w:t>
      </w:r>
      <w:r w:rsidR="000D34CF"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1.1 Caracterização</w:t>
      </w:r>
      <w:r w:rsidRPr="00D0632F">
        <w:rPr>
          <w:rFonts w:eastAsia="Arial"/>
          <w:noProof/>
        </w:rPr>
        <w:t xml:space="preserve"> </w:t>
      </w:r>
      <w:r>
        <w:rPr>
          <w:noProof/>
        </w:rPr>
        <w:t>de</w:t>
      </w:r>
      <w:r w:rsidRPr="00D0632F">
        <w:rPr>
          <w:rFonts w:eastAsia="Arial"/>
          <w:noProof/>
        </w:rPr>
        <w:t xml:space="preserve"> </w:t>
      </w:r>
      <w:r>
        <w:rPr>
          <w:noProof/>
        </w:rPr>
        <w:t>Problemas</w:t>
      </w:r>
      <w:r w:rsidRPr="00D0632F">
        <w:rPr>
          <w:rFonts w:eastAsia="Arial"/>
          <w:noProof/>
        </w:rPr>
        <w:t xml:space="preserve"> </w:t>
      </w:r>
      <w:r>
        <w:rPr>
          <w:noProof/>
        </w:rPr>
        <w:t>e</w:t>
      </w:r>
      <w:r w:rsidRPr="00D0632F">
        <w:rPr>
          <w:rFonts w:eastAsia="Arial"/>
          <w:noProof/>
        </w:rPr>
        <w:t xml:space="preserve"> O</w:t>
      </w:r>
      <w:r>
        <w:rPr>
          <w:noProof/>
        </w:rPr>
        <w:t>bjetivos</w:t>
      </w:r>
      <w:r>
        <w:rPr>
          <w:noProof/>
        </w:rPr>
        <w:tab/>
      </w:r>
      <w:r>
        <w:rPr>
          <w:noProof/>
        </w:rPr>
        <w:fldChar w:fldCharType="begin"/>
      </w:r>
      <w:r>
        <w:rPr>
          <w:noProof/>
        </w:rPr>
        <w:instrText xml:space="preserve"> PAGEREF _Toc379146557 \h </w:instrText>
      </w:r>
      <w:r>
        <w:rPr>
          <w:noProof/>
        </w:rPr>
      </w:r>
      <w:r>
        <w:rPr>
          <w:noProof/>
        </w:rPr>
        <w:fldChar w:fldCharType="separate"/>
      </w:r>
      <w:r w:rsidR="00A165D2">
        <w:rPr>
          <w:noProof/>
        </w:rPr>
        <w:t>14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1.2 Proposta</w:t>
      </w:r>
      <w:r w:rsidRPr="00D0632F">
        <w:rPr>
          <w:rFonts w:eastAsia="Arial"/>
          <w:noProof/>
        </w:rPr>
        <w:t xml:space="preserve"> </w:t>
      </w:r>
      <w:r>
        <w:rPr>
          <w:noProof/>
        </w:rPr>
        <w:t>de</w:t>
      </w:r>
      <w:r w:rsidRPr="00D0632F">
        <w:rPr>
          <w:rFonts w:eastAsia="Arial"/>
          <w:noProof/>
        </w:rPr>
        <w:t xml:space="preserve"> S</w:t>
      </w:r>
      <w:r>
        <w:rPr>
          <w:noProof/>
        </w:rPr>
        <w:t>olução</w:t>
      </w:r>
      <w:r>
        <w:rPr>
          <w:noProof/>
        </w:rPr>
        <w:tab/>
      </w:r>
      <w:r>
        <w:rPr>
          <w:noProof/>
        </w:rPr>
        <w:fldChar w:fldCharType="begin"/>
      </w:r>
      <w:r>
        <w:rPr>
          <w:noProof/>
        </w:rPr>
        <w:instrText xml:space="preserve"> PAGEREF _Toc379146558 \h </w:instrText>
      </w:r>
      <w:r>
        <w:rPr>
          <w:noProof/>
        </w:rPr>
      </w:r>
      <w:r>
        <w:rPr>
          <w:noProof/>
        </w:rPr>
        <w:fldChar w:fldCharType="separate"/>
      </w:r>
      <w:r w:rsidR="00A165D2">
        <w:rPr>
          <w:noProof/>
        </w:rPr>
        <w:t>15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noProof/>
          <w:lang w:eastAsia="pt-BR"/>
        </w:rPr>
        <w:t>1.3 Estado</w:t>
      </w:r>
      <w:r w:rsidRPr="00D0632F">
        <w:rPr>
          <w:rFonts w:eastAsia="Arial"/>
          <w:noProof/>
          <w:lang w:eastAsia="pt-BR"/>
        </w:rPr>
        <w:t xml:space="preserve"> </w:t>
      </w:r>
      <w:r w:rsidRPr="00D0632F">
        <w:rPr>
          <w:noProof/>
          <w:lang w:eastAsia="pt-BR"/>
        </w:rPr>
        <w:t>do</w:t>
      </w:r>
      <w:r w:rsidRPr="00D0632F">
        <w:rPr>
          <w:rFonts w:eastAsia="Arial"/>
          <w:noProof/>
          <w:lang w:eastAsia="pt-BR"/>
        </w:rPr>
        <w:t xml:space="preserve"> </w:t>
      </w:r>
      <w:r>
        <w:rPr>
          <w:noProof/>
          <w:lang w:eastAsia="pt-BR"/>
        </w:rPr>
        <w:t>D</w:t>
      </w:r>
      <w:r w:rsidRPr="00D0632F">
        <w:rPr>
          <w:noProof/>
          <w:lang w:eastAsia="pt-BR"/>
        </w:rPr>
        <w:t>esenvolvimento</w:t>
      </w:r>
      <w:r>
        <w:rPr>
          <w:noProof/>
        </w:rPr>
        <w:tab/>
      </w:r>
      <w:r>
        <w:rPr>
          <w:noProof/>
        </w:rPr>
        <w:fldChar w:fldCharType="begin"/>
      </w:r>
      <w:r>
        <w:rPr>
          <w:noProof/>
        </w:rPr>
        <w:instrText xml:space="preserve"> PAGEREF _Toc379146559 \h </w:instrText>
      </w:r>
      <w:r>
        <w:rPr>
          <w:noProof/>
        </w:rPr>
      </w:r>
      <w:r>
        <w:rPr>
          <w:noProof/>
        </w:rPr>
        <w:fldChar w:fldCharType="separate"/>
      </w:r>
      <w:r w:rsidR="00A165D2">
        <w:rPr>
          <w:noProof/>
        </w:rPr>
        <w:t>18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1.4 Organização</w:t>
      </w:r>
      <w:r w:rsidRPr="00D0632F">
        <w:rPr>
          <w:rFonts w:eastAsia="Arial"/>
          <w:noProof/>
        </w:rPr>
        <w:t xml:space="preserve"> </w:t>
      </w:r>
      <w:r>
        <w:rPr>
          <w:noProof/>
        </w:rPr>
        <w:t>da</w:t>
      </w:r>
      <w:r w:rsidRPr="00D0632F">
        <w:rPr>
          <w:rFonts w:eastAsia="Arial"/>
          <w:noProof/>
        </w:rPr>
        <w:t xml:space="preserve"> </w:t>
      </w:r>
      <w:r>
        <w:rPr>
          <w:noProof/>
        </w:rPr>
        <w:t>Monografia</w:t>
      </w:r>
      <w:r>
        <w:rPr>
          <w:noProof/>
        </w:rPr>
        <w:tab/>
      </w:r>
      <w:r>
        <w:rPr>
          <w:noProof/>
        </w:rPr>
        <w:fldChar w:fldCharType="begin"/>
      </w:r>
      <w:r>
        <w:rPr>
          <w:noProof/>
        </w:rPr>
        <w:instrText xml:space="preserve"> PAGEREF _Toc379146560 \h </w:instrText>
      </w:r>
      <w:r>
        <w:rPr>
          <w:noProof/>
        </w:rPr>
      </w:r>
      <w:r>
        <w:rPr>
          <w:noProof/>
        </w:rPr>
        <w:fldChar w:fldCharType="separate"/>
      </w:r>
      <w:r w:rsidR="00A165D2">
        <w:rPr>
          <w:noProof/>
        </w:rPr>
        <w:t>20</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2 PLANEJAMENTO</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PROJETO</w:t>
      </w:r>
      <w:r w:rsidRPr="000D34CF">
        <w:rPr>
          <w:noProof/>
          <w:sz w:val="22"/>
        </w:rPr>
        <w:tab/>
      </w:r>
      <w:r w:rsidRPr="000D34CF">
        <w:rPr>
          <w:noProof/>
          <w:sz w:val="22"/>
        </w:rPr>
        <w:fldChar w:fldCharType="begin"/>
      </w:r>
      <w:r w:rsidRPr="000D34CF">
        <w:rPr>
          <w:noProof/>
          <w:sz w:val="22"/>
        </w:rPr>
        <w:instrText xml:space="preserve"> PAGEREF _Toc379146561 \h </w:instrText>
      </w:r>
      <w:r w:rsidRPr="000D34CF">
        <w:rPr>
          <w:noProof/>
          <w:sz w:val="22"/>
        </w:rPr>
      </w:r>
      <w:r w:rsidRPr="000D34CF">
        <w:rPr>
          <w:noProof/>
          <w:sz w:val="22"/>
        </w:rPr>
        <w:fldChar w:fldCharType="separate"/>
      </w:r>
      <w:r w:rsidR="00A165D2">
        <w:rPr>
          <w:noProof/>
          <w:sz w:val="22"/>
        </w:rPr>
        <w:t>21</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2.1 Metodologia do Projeto</w:t>
      </w:r>
      <w:r>
        <w:rPr>
          <w:noProof/>
        </w:rPr>
        <w:tab/>
      </w:r>
      <w:r>
        <w:rPr>
          <w:noProof/>
        </w:rPr>
        <w:fldChar w:fldCharType="begin"/>
      </w:r>
      <w:r>
        <w:rPr>
          <w:noProof/>
        </w:rPr>
        <w:instrText xml:space="preserve"> PAGEREF _Toc379146562 \h </w:instrText>
      </w:r>
      <w:r>
        <w:rPr>
          <w:noProof/>
        </w:rPr>
      </w:r>
      <w:r>
        <w:rPr>
          <w:noProof/>
        </w:rPr>
        <w:fldChar w:fldCharType="separate"/>
      </w:r>
      <w:r w:rsidR="00A165D2">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sidRPr="00D0632F">
        <w:rPr>
          <w:rFonts w:eastAsia="Arial"/>
          <w:noProof/>
        </w:rPr>
        <w:t>2.2 Arquitetura da Solução</w:t>
      </w:r>
      <w:r>
        <w:rPr>
          <w:noProof/>
        </w:rPr>
        <w:tab/>
      </w:r>
      <w:r>
        <w:rPr>
          <w:noProof/>
        </w:rPr>
        <w:fldChar w:fldCharType="begin"/>
      </w:r>
      <w:r>
        <w:rPr>
          <w:noProof/>
        </w:rPr>
        <w:instrText xml:space="preserve"> PAGEREF _Toc379146563 \h </w:instrText>
      </w:r>
      <w:r>
        <w:rPr>
          <w:noProof/>
        </w:rPr>
      </w:r>
      <w:r>
        <w:rPr>
          <w:noProof/>
        </w:rPr>
        <w:fldChar w:fldCharType="separate"/>
      </w:r>
      <w:r w:rsidR="00A165D2">
        <w:rPr>
          <w:noProof/>
        </w:rPr>
        <w:t>21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2.3 Tecnologias</w:t>
      </w:r>
      <w:r w:rsidRPr="00D0632F">
        <w:rPr>
          <w:rFonts w:eastAsia="Arial"/>
          <w:noProof/>
        </w:rPr>
        <w:t xml:space="preserve"> </w:t>
      </w:r>
      <w:r>
        <w:rPr>
          <w:noProof/>
        </w:rPr>
        <w:t>e</w:t>
      </w:r>
      <w:r w:rsidRPr="00D0632F">
        <w:rPr>
          <w:rFonts w:eastAsia="Arial"/>
          <w:noProof/>
        </w:rPr>
        <w:t xml:space="preserve"> </w:t>
      </w:r>
      <w:r>
        <w:rPr>
          <w:noProof/>
        </w:rPr>
        <w:t>Ferramentas</w:t>
      </w:r>
      <w:r>
        <w:rPr>
          <w:noProof/>
        </w:rPr>
        <w:tab/>
      </w:r>
      <w:r>
        <w:rPr>
          <w:noProof/>
        </w:rPr>
        <w:fldChar w:fldCharType="begin"/>
      </w:r>
      <w:r>
        <w:rPr>
          <w:noProof/>
        </w:rPr>
        <w:instrText xml:space="preserve"> PAGEREF _Toc379146564 \h </w:instrText>
      </w:r>
      <w:r>
        <w:rPr>
          <w:noProof/>
        </w:rPr>
      </w:r>
      <w:r>
        <w:rPr>
          <w:noProof/>
        </w:rPr>
        <w:fldChar w:fldCharType="separate"/>
      </w:r>
      <w:r w:rsidR="00A165D2">
        <w:rPr>
          <w:noProof/>
        </w:rPr>
        <w:t>23</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color w:val="000000"/>
          <w:sz w:val="22"/>
        </w:rPr>
        <w:t>3 WEBCLÍNICA</w:t>
      </w:r>
      <w:r w:rsidRPr="000D34CF">
        <w:rPr>
          <w:noProof/>
          <w:sz w:val="22"/>
        </w:rPr>
        <w:tab/>
      </w:r>
      <w:r w:rsidRPr="000D34CF">
        <w:rPr>
          <w:noProof/>
          <w:sz w:val="22"/>
        </w:rPr>
        <w:fldChar w:fldCharType="begin"/>
      </w:r>
      <w:r w:rsidRPr="000D34CF">
        <w:rPr>
          <w:noProof/>
          <w:sz w:val="22"/>
        </w:rPr>
        <w:instrText xml:space="preserve"> PAGEREF _Toc379146565 \h </w:instrText>
      </w:r>
      <w:r w:rsidRPr="000D34CF">
        <w:rPr>
          <w:noProof/>
          <w:sz w:val="22"/>
        </w:rPr>
      </w:r>
      <w:r w:rsidRPr="000D34CF">
        <w:rPr>
          <w:noProof/>
          <w:sz w:val="22"/>
        </w:rPr>
        <w:fldChar w:fldCharType="separate"/>
      </w:r>
      <w:r w:rsidR="00A165D2">
        <w:rPr>
          <w:noProof/>
          <w:sz w:val="22"/>
        </w:rPr>
        <w:t>25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3.1 Gerenciamento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_Toc379146566 \h </w:instrText>
      </w:r>
      <w:r>
        <w:rPr>
          <w:noProof/>
        </w:rPr>
      </w:r>
      <w:r>
        <w:rPr>
          <w:noProof/>
        </w:rPr>
        <w:fldChar w:fldCharType="separate"/>
      </w:r>
      <w:r w:rsidR="00A165D2">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3.1.1 Cadastro</w:t>
      </w:r>
      <w:r w:rsidRPr="00D0632F">
        <w:rPr>
          <w:rFonts w:eastAsia="Arial"/>
          <w:noProof/>
        </w:rPr>
        <w:t xml:space="preserve"> </w:t>
      </w:r>
      <w:r>
        <w:rPr>
          <w:noProof/>
        </w:rPr>
        <w:t>de</w:t>
      </w:r>
      <w:r w:rsidRPr="00D0632F">
        <w:rPr>
          <w:rFonts w:eastAsia="Arial"/>
          <w:noProof/>
        </w:rPr>
        <w:t xml:space="preserve"> </w:t>
      </w:r>
      <w:r>
        <w:rPr>
          <w:noProof/>
        </w:rPr>
        <w:t>Usuários</w:t>
      </w:r>
      <w:r>
        <w:rPr>
          <w:noProof/>
        </w:rPr>
        <w:tab/>
      </w:r>
      <w:r>
        <w:rPr>
          <w:noProof/>
        </w:rPr>
        <w:fldChar w:fldCharType="begin"/>
      </w:r>
      <w:r>
        <w:rPr>
          <w:noProof/>
        </w:rPr>
        <w:instrText xml:space="preserve"> PAGEREF _Toc379146567 \h </w:instrText>
      </w:r>
      <w:r>
        <w:rPr>
          <w:noProof/>
        </w:rPr>
      </w:r>
      <w:r>
        <w:rPr>
          <w:noProof/>
        </w:rPr>
        <w:fldChar w:fldCharType="separate"/>
      </w:r>
      <w:r w:rsidR="00A165D2">
        <w:rPr>
          <w:noProof/>
        </w:rPr>
        <w:t>26</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3.1.2 Autenticação</w:t>
      </w:r>
      <w:r w:rsidRPr="00D0632F">
        <w:rPr>
          <w:rFonts w:eastAsia="Arial"/>
          <w:noProof/>
        </w:rPr>
        <w:t xml:space="preserve"> </w:t>
      </w:r>
      <w:r>
        <w:rPr>
          <w:noProof/>
        </w:rPr>
        <w:t>e</w:t>
      </w:r>
      <w:r w:rsidRPr="00D0632F">
        <w:rPr>
          <w:rFonts w:eastAsia="Arial"/>
          <w:noProof/>
        </w:rPr>
        <w:t xml:space="preserve"> </w:t>
      </w:r>
      <w:r>
        <w:rPr>
          <w:noProof/>
        </w:rPr>
        <w:t>Autorização</w:t>
      </w:r>
      <w:r>
        <w:rPr>
          <w:noProof/>
        </w:rPr>
        <w:tab/>
      </w:r>
      <w:r>
        <w:rPr>
          <w:noProof/>
        </w:rPr>
        <w:fldChar w:fldCharType="begin"/>
      </w:r>
      <w:r>
        <w:rPr>
          <w:noProof/>
        </w:rPr>
        <w:instrText xml:space="preserve"> PAGEREF _Toc379146568 \h </w:instrText>
      </w:r>
      <w:r>
        <w:rPr>
          <w:noProof/>
        </w:rPr>
      </w:r>
      <w:r>
        <w:rPr>
          <w:noProof/>
        </w:rPr>
        <w:fldChar w:fldCharType="separate"/>
      </w:r>
      <w:r w:rsidR="00A165D2">
        <w:rPr>
          <w:noProof/>
        </w:rPr>
        <w:t>27</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3.2 Gerenciamento</w:t>
      </w:r>
      <w:r w:rsidRPr="00D0632F">
        <w:rPr>
          <w:rFonts w:eastAsia="Arial"/>
          <w:noProof/>
        </w:rPr>
        <w:t xml:space="preserve"> </w:t>
      </w:r>
      <w:r>
        <w:rPr>
          <w:noProof/>
        </w:rPr>
        <w:t>de</w:t>
      </w:r>
      <w:r w:rsidRPr="00D0632F">
        <w:rPr>
          <w:rFonts w:eastAsia="Arial"/>
          <w:noProof/>
        </w:rPr>
        <w:t xml:space="preserve"> </w:t>
      </w:r>
      <w:r>
        <w:rPr>
          <w:noProof/>
        </w:rPr>
        <w:t>Cadastros</w:t>
      </w:r>
      <w:r>
        <w:rPr>
          <w:noProof/>
        </w:rPr>
        <w:tab/>
      </w:r>
      <w:r>
        <w:rPr>
          <w:noProof/>
        </w:rPr>
        <w:fldChar w:fldCharType="begin"/>
      </w:r>
      <w:r>
        <w:rPr>
          <w:noProof/>
        </w:rPr>
        <w:instrText xml:space="preserve"> PAGEREF _Toc379146569 \h </w:instrText>
      </w:r>
      <w:r>
        <w:rPr>
          <w:noProof/>
        </w:rPr>
      </w:r>
      <w:r>
        <w:rPr>
          <w:noProof/>
        </w:rPr>
        <w:fldChar w:fldCharType="separate"/>
      </w:r>
      <w:r w:rsidR="00A165D2">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3.2.1 Cadastros</w:t>
      </w:r>
      <w:r w:rsidRPr="00D0632F">
        <w:rPr>
          <w:rFonts w:eastAsia="Arial"/>
          <w:noProof/>
        </w:rPr>
        <w:t xml:space="preserve"> </w:t>
      </w:r>
      <w:r>
        <w:rPr>
          <w:noProof/>
        </w:rPr>
        <w:t>Auxiliares</w:t>
      </w:r>
      <w:r w:rsidRPr="00D0632F">
        <w:rPr>
          <w:rFonts w:eastAsia="Arial"/>
          <w:noProof/>
        </w:rPr>
        <w:t xml:space="preserve"> </w:t>
      </w:r>
      <w:r>
        <w:rPr>
          <w:noProof/>
        </w:rPr>
        <w:t>e</w:t>
      </w:r>
      <w:r w:rsidRPr="00D0632F">
        <w:rPr>
          <w:rFonts w:eastAsia="Arial"/>
          <w:noProof/>
        </w:rPr>
        <w:t xml:space="preserve"> </w:t>
      </w:r>
      <w:r>
        <w:rPr>
          <w:noProof/>
        </w:rPr>
        <w:t>Importação</w:t>
      </w:r>
      <w:r w:rsidRPr="00D0632F">
        <w:rPr>
          <w:rFonts w:eastAsia="Arial"/>
          <w:noProof/>
        </w:rPr>
        <w:t xml:space="preserve"> </w:t>
      </w:r>
      <w:r>
        <w:rPr>
          <w:noProof/>
        </w:rPr>
        <w:t>de</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_Toc379146570 \h </w:instrText>
      </w:r>
      <w:r>
        <w:rPr>
          <w:noProof/>
        </w:rPr>
      </w:r>
      <w:r>
        <w:rPr>
          <w:noProof/>
        </w:rPr>
        <w:fldChar w:fldCharType="separate"/>
      </w:r>
      <w:r w:rsidR="00A165D2">
        <w:rPr>
          <w:noProof/>
        </w:rPr>
        <w:t>29</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3.2.2 Pacientes</w:t>
      </w:r>
      <w:r w:rsidRPr="00D0632F">
        <w:rPr>
          <w:rFonts w:eastAsia="Arial"/>
          <w:noProof/>
        </w:rPr>
        <w:t xml:space="preserve"> </w:t>
      </w:r>
      <w:r>
        <w:rPr>
          <w:noProof/>
        </w:rPr>
        <w:t>e</w:t>
      </w:r>
      <w:r w:rsidRPr="00D0632F">
        <w:rPr>
          <w:rFonts w:eastAsia="Arial"/>
          <w:noProof/>
        </w:rPr>
        <w:t xml:space="preserve"> </w:t>
      </w:r>
      <w:r>
        <w:rPr>
          <w:noProof/>
        </w:rPr>
        <w:t>Prontuários</w:t>
      </w:r>
      <w:r>
        <w:rPr>
          <w:noProof/>
        </w:rPr>
        <w:tab/>
      </w:r>
      <w:r>
        <w:rPr>
          <w:noProof/>
        </w:rPr>
        <w:fldChar w:fldCharType="begin"/>
      </w:r>
      <w:r>
        <w:rPr>
          <w:noProof/>
        </w:rPr>
        <w:instrText xml:space="preserve"> PAGEREF _Toc379146571 \h </w:instrText>
      </w:r>
      <w:r>
        <w:rPr>
          <w:noProof/>
        </w:rPr>
      </w:r>
      <w:r>
        <w:rPr>
          <w:noProof/>
        </w:rPr>
        <w:fldChar w:fldCharType="separate"/>
      </w:r>
      <w:r w:rsidR="00A165D2">
        <w:rPr>
          <w:noProof/>
        </w:rPr>
        <w:t>30</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3.3 Busca</w:t>
      </w:r>
      <w:r w:rsidRPr="00D0632F">
        <w:rPr>
          <w:rFonts w:eastAsia="Arial"/>
          <w:noProof/>
        </w:rPr>
        <w:t xml:space="preserve"> </w:t>
      </w:r>
      <w:r>
        <w:rPr>
          <w:noProof/>
        </w:rPr>
        <w:t>Inteligente</w:t>
      </w:r>
      <w:r w:rsidRPr="00D0632F">
        <w:rPr>
          <w:rFonts w:eastAsia="Arial"/>
          <w:noProof/>
        </w:rPr>
        <w:t xml:space="preserve"> </w:t>
      </w:r>
      <w:r>
        <w:rPr>
          <w:noProof/>
        </w:rPr>
        <w:t>de</w:t>
      </w:r>
      <w:r w:rsidRPr="00D0632F">
        <w:rPr>
          <w:rFonts w:eastAsia="Arial"/>
          <w:noProof/>
        </w:rPr>
        <w:t xml:space="preserve"> </w:t>
      </w:r>
      <w:r>
        <w:rPr>
          <w:noProof/>
        </w:rPr>
        <w:t>Pacientes</w:t>
      </w:r>
      <w:r>
        <w:rPr>
          <w:noProof/>
        </w:rPr>
        <w:tab/>
      </w:r>
      <w:r>
        <w:rPr>
          <w:noProof/>
        </w:rPr>
        <w:fldChar w:fldCharType="begin"/>
      </w:r>
      <w:r>
        <w:rPr>
          <w:noProof/>
        </w:rPr>
        <w:instrText xml:space="preserve"> PAGEREF _Toc379146572 \h </w:instrText>
      </w:r>
      <w:r>
        <w:rPr>
          <w:noProof/>
        </w:rPr>
      </w:r>
      <w:r>
        <w:rPr>
          <w:noProof/>
        </w:rPr>
        <w:fldChar w:fldCharType="separate"/>
      </w:r>
      <w:r w:rsidR="00A165D2">
        <w:rPr>
          <w:noProof/>
        </w:rPr>
        <w:t>33</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3.4</w:t>
      </w:r>
      <w:r w:rsidRPr="000D34CF">
        <w:rPr>
          <w:rFonts w:eastAsia="Arial"/>
          <w:noProof/>
        </w:rPr>
        <w:t xml:space="preserve"> </w:t>
      </w:r>
      <w:r>
        <w:rPr>
          <w:noProof/>
        </w:rPr>
        <w:t>Agenda</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_Toc379146573 \h </w:instrText>
      </w:r>
      <w:r>
        <w:rPr>
          <w:noProof/>
        </w:rPr>
      </w:r>
      <w:r>
        <w:rPr>
          <w:noProof/>
        </w:rPr>
        <w:fldChar w:fldCharType="separate"/>
      </w:r>
      <w:r w:rsidR="00A165D2">
        <w:rPr>
          <w:noProof/>
        </w:rPr>
        <w:t>35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3.5 Execução</w:t>
      </w:r>
      <w:r w:rsidRPr="00D0632F">
        <w:rPr>
          <w:rFonts w:eastAsia="Arial"/>
          <w:noProof/>
        </w:rPr>
        <w:t xml:space="preserve"> </w:t>
      </w:r>
      <w:r>
        <w:rPr>
          <w:noProof/>
        </w:rPr>
        <w:t>de</w:t>
      </w:r>
      <w:r w:rsidRPr="00D0632F">
        <w:rPr>
          <w:rFonts w:eastAsia="Arial"/>
          <w:noProof/>
        </w:rPr>
        <w:t xml:space="preserve"> </w:t>
      </w:r>
      <w:r>
        <w:rPr>
          <w:noProof/>
        </w:rPr>
        <w:t>Consultas</w:t>
      </w:r>
      <w:r>
        <w:rPr>
          <w:noProof/>
        </w:rPr>
        <w:tab/>
      </w:r>
      <w:r>
        <w:rPr>
          <w:noProof/>
        </w:rPr>
        <w:fldChar w:fldCharType="begin"/>
      </w:r>
      <w:r>
        <w:rPr>
          <w:noProof/>
        </w:rPr>
        <w:instrText xml:space="preserve"> PAGEREF _Toc379146574 \h </w:instrText>
      </w:r>
      <w:r>
        <w:rPr>
          <w:noProof/>
        </w:rPr>
      </w:r>
      <w:r>
        <w:rPr>
          <w:noProof/>
        </w:rPr>
        <w:fldChar w:fldCharType="separate"/>
      </w:r>
      <w:r w:rsidR="00A165D2">
        <w:rPr>
          <w:noProof/>
        </w:rPr>
        <w:t>38</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3.6 Relatório</w:t>
      </w:r>
      <w:r w:rsidRPr="00D0632F">
        <w:rPr>
          <w:rFonts w:eastAsia="Arial"/>
          <w:noProof/>
        </w:rPr>
        <w:t xml:space="preserve"> </w:t>
      </w:r>
      <w:r>
        <w:rPr>
          <w:noProof/>
        </w:rPr>
        <w:t>de</w:t>
      </w:r>
      <w:r w:rsidRPr="00D0632F">
        <w:rPr>
          <w:rFonts w:eastAsia="Arial"/>
          <w:noProof/>
        </w:rPr>
        <w:t xml:space="preserve"> </w:t>
      </w:r>
      <w:r>
        <w:rPr>
          <w:noProof/>
        </w:rPr>
        <w:t>Consultas</w:t>
      </w:r>
      <w:r w:rsidRPr="00D0632F">
        <w:rPr>
          <w:rFonts w:eastAsia="Arial"/>
          <w:noProof/>
        </w:rPr>
        <w:t xml:space="preserve"> </w:t>
      </w:r>
      <w:r>
        <w:rPr>
          <w:noProof/>
        </w:rPr>
        <w:t>/</w:t>
      </w:r>
      <w:r w:rsidRPr="00D0632F">
        <w:rPr>
          <w:rFonts w:eastAsia="Arial"/>
          <w:noProof/>
        </w:rPr>
        <w:t xml:space="preserve"> </w:t>
      </w:r>
      <w:r>
        <w:rPr>
          <w:noProof/>
        </w:rPr>
        <w:t>CIDs</w:t>
      </w:r>
      <w:r>
        <w:rPr>
          <w:noProof/>
        </w:rPr>
        <w:tab/>
      </w:r>
      <w:r>
        <w:rPr>
          <w:noProof/>
        </w:rPr>
        <w:fldChar w:fldCharType="begin"/>
      </w:r>
      <w:r>
        <w:rPr>
          <w:noProof/>
        </w:rPr>
        <w:instrText xml:space="preserve"> PAGEREF _Toc379146575 \h </w:instrText>
      </w:r>
      <w:r>
        <w:rPr>
          <w:noProof/>
        </w:rPr>
      </w:r>
      <w:r>
        <w:rPr>
          <w:noProof/>
        </w:rPr>
        <w:fldChar w:fldCharType="separate"/>
      </w:r>
      <w:r w:rsidR="00A165D2">
        <w:rPr>
          <w:noProof/>
        </w:rPr>
        <w:t>41</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3.7 Estatísticas</w:t>
      </w:r>
      <w:r>
        <w:rPr>
          <w:noProof/>
        </w:rPr>
        <w:tab/>
      </w:r>
      <w:r>
        <w:rPr>
          <w:noProof/>
        </w:rPr>
        <w:fldChar w:fldCharType="begin"/>
      </w:r>
      <w:r>
        <w:rPr>
          <w:noProof/>
        </w:rPr>
        <w:instrText xml:space="preserve"> PAGEREF _Toc379146576 \h </w:instrText>
      </w:r>
      <w:r>
        <w:rPr>
          <w:noProof/>
        </w:rPr>
      </w:r>
      <w:r>
        <w:rPr>
          <w:noProof/>
        </w:rPr>
        <w:fldChar w:fldCharType="separate"/>
      </w:r>
      <w:r w:rsidR="00A165D2">
        <w:rPr>
          <w:noProof/>
        </w:rPr>
        <w:t>42</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4 RESULTADOS</w:t>
      </w:r>
      <w:r w:rsidRPr="000D34CF">
        <w:rPr>
          <w:rFonts w:eastAsia="Arial"/>
          <w:noProof/>
          <w:sz w:val="22"/>
        </w:rPr>
        <w:t xml:space="preserve"> </w:t>
      </w:r>
      <w:r w:rsidRPr="000D34CF">
        <w:rPr>
          <w:noProof/>
          <w:sz w:val="22"/>
        </w:rPr>
        <w:t>E</w:t>
      </w:r>
      <w:r w:rsidRPr="000D34CF">
        <w:rPr>
          <w:rFonts w:eastAsia="Arial"/>
          <w:noProof/>
          <w:sz w:val="22"/>
        </w:rPr>
        <w:t xml:space="preserve"> </w:t>
      </w:r>
      <w:r w:rsidRPr="000D34CF">
        <w:rPr>
          <w:noProof/>
          <w:sz w:val="22"/>
        </w:rPr>
        <w:t>AVALIAÇÃO</w:t>
      </w:r>
      <w:r w:rsidRPr="000D34CF">
        <w:rPr>
          <w:noProof/>
          <w:sz w:val="22"/>
        </w:rPr>
        <w:tab/>
      </w:r>
      <w:r w:rsidRPr="000D34CF">
        <w:rPr>
          <w:noProof/>
          <w:sz w:val="22"/>
        </w:rPr>
        <w:fldChar w:fldCharType="begin"/>
      </w:r>
      <w:r w:rsidRPr="000D34CF">
        <w:rPr>
          <w:noProof/>
          <w:sz w:val="22"/>
        </w:rPr>
        <w:instrText xml:space="preserve"> PAGEREF _Toc379146577 \h </w:instrText>
      </w:r>
      <w:r w:rsidRPr="000D34CF">
        <w:rPr>
          <w:noProof/>
          <w:sz w:val="22"/>
        </w:rPr>
      </w:r>
      <w:r w:rsidRPr="000D34CF">
        <w:rPr>
          <w:noProof/>
          <w:sz w:val="22"/>
        </w:rPr>
        <w:fldChar w:fldCharType="separate"/>
      </w:r>
      <w:r w:rsidR="00A165D2">
        <w:rPr>
          <w:noProof/>
          <w:sz w:val="22"/>
        </w:rPr>
        <w:t>45</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4.1 Avaliação</w:t>
      </w:r>
      <w:r>
        <w:rPr>
          <w:noProof/>
        </w:rPr>
        <w:tab/>
      </w:r>
      <w:r>
        <w:rPr>
          <w:noProof/>
        </w:rPr>
        <w:fldChar w:fldCharType="begin"/>
      </w:r>
      <w:r>
        <w:rPr>
          <w:noProof/>
        </w:rPr>
        <w:instrText xml:space="preserve"> PAGEREF _Toc379146578 \h </w:instrText>
      </w:r>
      <w:r>
        <w:rPr>
          <w:noProof/>
        </w:rPr>
      </w:r>
      <w:r>
        <w:rPr>
          <w:noProof/>
        </w:rPr>
        <w:fldChar w:fldCharType="separate"/>
      </w:r>
      <w:r w:rsidR="00A165D2">
        <w:rPr>
          <w:noProof/>
        </w:rPr>
        <w:t>45</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4.2 Resultados</w:t>
      </w:r>
      <w:r w:rsidRPr="00D0632F">
        <w:rPr>
          <w:rFonts w:eastAsia="Arial"/>
          <w:noProof/>
        </w:rPr>
        <w:t xml:space="preserve"> </w:t>
      </w:r>
      <w:r>
        <w:rPr>
          <w:noProof/>
        </w:rPr>
        <w:t>e</w:t>
      </w:r>
      <w:r w:rsidRPr="00D0632F">
        <w:rPr>
          <w:rFonts w:eastAsia="Arial"/>
          <w:noProof/>
        </w:rPr>
        <w:t xml:space="preserve"> </w:t>
      </w:r>
      <w:r>
        <w:rPr>
          <w:noProof/>
        </w:rPr>
        <w:t>Validação</w:t>
      </w:r>
      <w:r>
        <w:rPr>
          <w:noProof/>
        </w:rPr>
        <w:tab/>
      </w:r>
      <w:r>
        <w:rPr>
          <w:noProof/>
        </w:rPr>
        <w:fldChar w:fldCharType="begin"/>
      </w:r>
      <w:r>
        <w:rPr>
          <w:noProof/>
        </w:rPr>
        <w:instrText xml:space="preserve"> PAGEREF _Toc379146579 \h </w:instrText>
      </w:r>
      <w:r>
        <w:rPr>
          <w:noProof/>
        </w:rPr>
      </w:r>
      <w:r>
        <w:rPr>
          <w:noProof/>
        </w:rPr>
        <w:fldChar w:fldCharType="separate"/>
      </w:r>
      <w:r w:rsidR="00A165D2">
        <w:rPr>
          <w:noProof/>
        </w:rPr>
        <w:t>46</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5 CONCLUSÃO</w:t>
      </w:r>
      <w:r w:rsidRPr="000D34CF">
        <w:rPr>
          <w:noProof/>
          <w:sz w:val="22"/>
        </w:rPr>
        <w:tab/>
      </w:r>
      <w:r w:rsidRPr="000D34CF">
        <w:rPr>
          <w:noProof/>
          <w:sz w:val="22"/>
        </w:rPr>
        <w:fldChar w:fldCharType="begin"/>
      </w:r>
      <w:r w:rsidRPr="000D34CF">
        <w:rPr>
          <w:noProof/>
          <w:sz w:val="22"/>
        </w:rPr>
        <w:instrText xml:space="preserve"> PAGEREF _Toc379146580 \h </w:instrText>
      </w:r>
      <w:r w:rsidRPr="000D34CF">
        <w:rPr>
          <w:noProof/>
          <w:sz w:val="22"/>
        </w:rPr>
      </w:r>
      <w:r w:rsidRPr="000D34CF">
        <w:rPr>
          <w:noProof/>
          <w:sz w:val="22"/>
        </w:rPr>
        <w:fldChar w:fldCharType="separate"/>
      </w:r>
      <w:r w:rsidR="00A165D2">
        <w:rPr>
          <w:noProof/>
          <w:sz w:val="22"/>
        </w:rPr>
        <w:t>49</w:t>
      </w:r>
      <w:r w:rsidRPr="000D34CF">
        <w:rPr>
          <w:noProof/>
          <w:sz w:val="22"/>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5.1 Aspectos</w:t>
      </w:r>
      <w:r w:rsidRPr="00D0632F">
        <w:rPr>
          <w:rFonts w:eastAsia="Arial"/>
          <w:noProof/>
        </w:rPr>
        <w:t xml:space="preserve"> </w:t>
      </w:r>
      <w:r>
        <w:rPr>
          <w:noProof/>
        </w:rPr>
        <w:t>de</w:t>
      </w:r>
      <w:r w:rsidRPr="00D0632F">
        <w:rPr>
          <w:rFonts w:eastAsia="Arial"/>
          <w:noProof/>
        </w:rPr>
        <w:t xml:space="preserve"> </w:t>
      </w:r>
      <w:r>
        <w:rPr>
          <w:noProof/>
        </w:rPr>
        <w:t>Inovação</w:t>
      </w:r>
      <w:r w:rsidRPr="00D0632F">
        <w:rPr>
          <w:rFonts w:eastAsia="Arial"/>
          <w:noProof/>
        </w:rPr>
        <w:t xml:space="preserve"> </w:t>
      </w:r>
      <w:r>
        <w:rPr>
          <w:noProof/>
        </w:rPr>
        <w:t>e</w:t>
      </w:r>
      <w:r w:rsidRPr="00D0632F">
        <w:rPr>
          <w:rFonts w:eastAsia="Arial"/>
          <w:noProof/>
        </w:rPr>
        <w:t xml:space="preserve"> </w:t>
      </w:r>
      <w:r>
        <w:rPr>
          <w:noProof/>
        </w:rPr>
        <w:t>Aprimoramento</w:t>
      </w:r>
      <w:r>
        <w:rPr>
          <w:noProof/>
        </w:rPr>
        <w:tab/>
      </w:r>
      <w:r>
        <w:rPr>
          <w:noProof/>
        </w:rPr>
        <w:fldChar w:fldCharType="begin"/>
      </w:r>
      <w:r>
        <w:rPr>
          <w:noProof/>
        </w:rPr>
        <w:instrText xml:space="preserve"> PAGEREF _Toc379146581 \h </w:instrText>
      </w:r>
      <w:r>
        <w:rPr>
          <w:noProof/>
        </w:rPr>
      </w:r>
      <w:r>
        <w:rPr>
          <w:noProof/>
        </w:rPr>
        <w:fldChar w:fldCharType="separate"/>
      </w:r>
      <w:r w:rsidR="00A165D2">
        <w:rPr>
          <w:noProof/>
        </w:rPr>
        <w:t>49</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5.2 Dificuldades</w:t>
      </w:r>
      <w:r w:rsidRPr="00D0632F">
        <w:rPr>
          <w:rFonts w:eastAsia="Arial"/>
          <w:noProof/>
        </w:rPr>
        <w:t xml:space="preserve"> </w:t>
      </w:r>
      <w:r>
        <w:rPr>
          <w:noProof/>
        </w:rPr>
        <w:t>Encontradas</w:t>
      </w:r>
      <w:r>
        <w:rPr>
          <w:noProof/>
        </w:rPr>
        <w:tab/>
      </w:r>
      <w:r>
        <w:rPr>
          <w:noProof/>
        </w:rPr>
        <w:fldChar w:fldCharType="begin"/>
      </w:r>
      <w:r>
        <w:rPr>
          <w:noProof/>
        </w:rPr>
        <w:instrText xml:space="preserve"> PAGEREF _Toc379146582 \h </w:instrText>
      </w:r>
      <w:r>
        <w:rPr>
          <w:noProof/>
        </w:rPr>
      </w:r>
      <w:r>
        <w:rPr>
          <w:noProof/>
        </w:rPr>
        <w:fldChar w:fldCharType="separate"/>
      </w:r>
      <w:r w:rsidR="00A165D2">
        <w:rPr>
          <w:noProof/>
        </w:rPr>
        <w:t>52</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5.3 Qualidade</w:t>
      </w:r>
      <w:r w:rsidRPr="00D0632F">
        <w:rPr>
          <w:rFonts w:eastAsia="Arial"/>
          <w:noProof/>
        </w:rPr>
        <w:t xml:space="preserve"> </w:t>
      </w:r>
      <w:r>
        <w:rPr>
          <w:noProof/>
        </w:rPr>
        <w:t>e</w:t>
      </w:r>
      <w:r w:rsidRPr="00D0632F">
        <w:rPr>
          <w:rFonts w:eastAsia="Arial"/>
          <w:noProof/>
        </w:rPr>
        <w:t xml:space="preserve"> </w:t>
      </w:r>
      <w:r>
        <w:rPr>
          <w:noProof/>
        </w:rPr>
        <w:t>Complexidade</w:t>
      </w:r>
      <w:r w:rsidRPr="00D0632F">
        <w:rPr>
          <w:rFonts w:eastAsia="Arial"/>
          <w:noProof/>
        </w:rPr>
        <w:t xml:space="preserve"> </w:t>
      </w:r>
      <w:r>
        <w:rPr>
          <w:noProof/>
        </w:rPr>
        <w:t>do</w:t>
      </w:r>
      <w:r w:rsidRPr="00D0632F">
        <w:rPr>
          <w:rFonts w:eastAsia="Arial"/>
          <w:noProof/>
        </w:rPr>
        <w:t xml:space="preserve"> </w:t>
      </w:r>
      <w:r w:rsidRPr="00D0632F">
        <w:rPr>
          <w:i/>
          <w:noProof/>
        </w:rPr>
        <w:t>Software</w:t>
      </w:r>
      <w:r>
        <w:rPr>
          <w:noProof/>
        </w:rPr>
        <w:tab/>
      </w:r>
      <w:r>
        <w:rPr>
          <w:noProof/>
        </w:rPr>
        <w:fldChar w:fldCharType="begin"/>
      </w:r>
      <w:r>
        <w:rPr>
          <w:noProof/>
        </w:rPr>
        <w:instrText xml:space="preserve"> PAGEREF _Toc379146583 \h </w:instrText>
      </w:r>
      <w:r>
        <w:rPr>
          <w:noProof/>
        </w:rPr>
      </w:r>
      <w:r>
        <w:rPr>
          <w:noProof/>
        </w:rPr>
        <w:fldChar w:fldCharType="separate"/>
      </w:r>
      <w:r w:rsidR="00A165D2">
        <w:rPr>
          <w:noProof/>
        </w:rPr>
        <w:t>52</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5.3.1 Qualidade</w:t>
      </w:r>
      <w:r>
        <w:rPr>
          <w:noProof/>
        </w:rPr>
        <w:tab/>
      </w:r>
      <w:r>
        <w:rPr>
          <w:noProof/>
        </w:rPr>
        <w:fldChar w:fldCharType="begin"/>
      </w:r>
      <w:r>
        <w:rPr>
          <w:noProof/>
        </w:rPr>
        <w:instrText xml:space="preserve"> PAGEREF _Toc379146584 \h </w:instrText>
      </w:r>
      <w:r>
        <w:rPr>
          <w:noProof/>
        </w:rPr>
      </w:r>
      <w:r>
        <w:rPr>
          <w:noProof/>
        </w:rPr>
        <w:fldChar w:fldCharType="separate"/>
      </w:r>
      <w:r w:rsidR="00A165D2">
        <w:rPr>
          <w:noProof/>
        </w:rPr>
        <w:t>53</w:t>
      </w:r>
      <w:r>
        <w:rPr>
          <w:noProof/>
        </w:rPr>
        <w:fldChar w:fldCharType="end"/>
      </w:r>
    </w:p>
    <w:p w:rsidR="000D34CF" w:rsidRDefault="000D34CF">
      <w:pPr>
        <w:pStyle w:val="TOC3"/>
        <w:rPr>
          <w:rFonts w:asciiTheme="minorHAnsi" w:eastAsiaTheme="minorEastAsia" w:hAnsiTheme="minorHAnsi" w:cstheme="minorBidi"/>
          <w:noProof/>
          <w:sz w:val="22"/>
          <w:szCs w:val="22"/>
          <w:lang w:eastAsia="pt-BR"/>
        </w:rPr>
      </w:pPr>
      <w:r>
        <w:rPr>
          <w:noProof/>
        </w:rPr>
        <w:t>5.3.2 Complexidade</w:t>
      </w:r>
      <w:r>
        <w:rPr>
          <w:noProof/>
        </w:rPr>
        <w:tab/>
      </w:r>
      <w:r>
        <w:rPr>
          <w:noProof/>
        </w:rPr>
        <w:fldChar w:fldCharType="begin"/>
      </w:r>
      <w:r>
        <w:rPr>
          <w:noProof/>
        </w:rPr>
        <w:instrText xml:space="preserve"> PAGEREF _Toc379146585 \h </w:instrText>
      </w:r>
      <w:r>
        <w:rPr>
          <w:noProof/>
        </w:rPr>
      </w:r>
      <w:r>
        <w:rPr>
          <w:noProof/>
        </w:rPr>
        <w:fldChar w:fldCharType="separate"/>
      </w:r>
      <w:r w:rsidR="00A165D2">
        <w:rPr>
          <w:noProof/>
        </w:rPr>
        <w:t>54</w:t>
      </w:r>
      <w:r>
        <w:rPr>
          <w:noProof/>
        </w:rPr>
        <w:fldChar w:fldCharType="end"/>
      </w:r>
    </w:p>
    <w:p w:rsidR="000D34CF" w:rsidRDefault="000D34CF">
      <w:pPr>
        <w:pStyle w:val="TOC2"/>
        <w:rPr>
          <w:rFonts w:asciiTheme="minorHAnsi" w:eastAsiaTheme="minorEastAsia" w:hAnsiTheme="minorHAnsi" w:cstheme="minorBidi"/>
          <w:noProof/>
          <w:sz w:val="22"/>
          <w:szCs w:val="22"/>
          <w:lang w:eastAsia="pt-BR"/>
        </w:rPr>
      </w:pPr>
      <w:r>
        <w:rPr>
          <w:noProof/>
        </w:rPr>
        <w:t>5.4 Melhorias</w:t>
      </w:r>
      <w:r w:rsidRPr="00D0632F">
        <w:rPr>
          <w:rFonts w:eastAsia="Arial"/>
          <w:noProof/>
        </w:rPr>
        <w:t xml:space="preserve"> </w:t>
      </w:r>
      <w:r>
        <w:rPr>
          <w:noProof/>
        </w:rPr>
        <w:t>Futuras</w:t>
      </w:r>
      <w:r>
        <w:rPr>
          <w:noProof/>
        </w:rPr>
        <w:tab/>
      </w:r>
      <w:r>
        <w:rPr>
          <w:noProof/>
        </w:rPr>
        <w:fldChar w:fldCharType="begin"/>
      </w:r>
      <w:r>
        <w:rPr>
          <w:noProof/>
        </w:rPr>
        <w:instrText xml:space="preserve"> PAGEREF _Toc379146586 \h </w:instrText>
      </w:r>
      <w:r>
        <w:rPr>
          <w:noProof/>
        </w:rPr>
      </w:r>
      <w:r>
        <w:rPr>
          <w:noProof/>
        </w:rPr>
        <w:fldChar w:fldCharType="separate"/>
      </w:r>
      <w:r w:rsidR="00A165D2">
        <w:rPr>
          <w:noProof/>
        </w:rPr>
        <w:t>55</w:t>
      </w:r>
      <w:r>
        <w:rPr>
          <w:noProof/>
        </w:rPr>
        <w:fldChar w:fldCharType="end"/>
      </w:r>
    </w:p>
    <w:p w:rsidR="000D34CF" w:rsidRPr="000D34CF" w:rsidRDefault="000D34CF">
      <w:pPr>
        <w:pStyle w:val="TOC1"/>
        <w:tabs>
          <w:tab w:val="right" w:leader="dot" w:pos="8777"/>
        </w:tabs>
        <w:rPr>
          <w:rFonts w:asciiTheme="minorHAnsi" w:eastAsiaTheme="minorEastAsia" w:hAnsiTheme="minorHAnsi" w:cstheme="minorBidi"/>
          <w:caps w:val="0"/>
          <w:noProof/>
          <w:sz w:val="22"/>
        </w:rPr>
      </w:pPr>
      <w:r w:rsidRPr="000D34CF">
        <w:rPr>
          <w:noProof/>
          <w:sz w:val="22"/>
        </w:rPr>
        <w:t>6 REFERÊNCIAS</w:t>
      </w:r>
      <w:r w:rsidRPr="000D34CF">
        <w:rPr>
          <w:noProof/>
          <w:sz w:val="22"/>
        </w:rPr>
        <w:tab/>
      </w:r>
      <w:r w:rsidRPr="000D34CF">
        <w:rPr>
          <w:noProof/>
          <w:sz w:val="22"/>
        </w:rPr>
        <w:fldChar w:fldCharType="begin"/>
      </w:r>
      <w:r w:rsidRPr="000D34CF">
        <w:rPr>
          <w:noProof/>
          <w:sz w:val="22"/>
        </w:rPr>
        <w:instrText xml:space="preserve"> PAGEREF _Toc379146587 \h </w:instrText>
      </w:r>
      <w:r w:rsidRPr="000D34CF">
        <w:rPr>
          <w:noProof/>
          <w:sz w:val="22"/>
        </w:rPr>
      </w:r>
      <w:r w:rsidRPr="000D34CF">
        <w:rPr>
          <w:noProof/>
          <w:sz w:val="22"/>
        </w:rPr>
        <w:fldChar w:fldCharType="separate"/>
      </w:r>
      <w:r w:rsidR="00A165D2">
        <w:rPr>
          <w:noProof/>
          <w:sz w:val="22"/>
        </w:rPr>
        <w:t>57</w:t>
      </w:r>
      <w:r w:rsidRPr="000D34CF">
        <w:rPr>
          <w:noProof/>
          <w:sz w:val="22"/>
        </w:rPr>
        <w:fldChar w:fldCharType="end"/>
      </w:r>
    </w:p>
    <w:p w:rsidR="00270A16" w:rsidRDefault="00270A16">
      <w:pPr>
        <w:pStyle w:val="TOC1"/>
        <w:tabs>
          <w:tab w:val="right" w:leader="dot" w:pos="8787"/>
        </w:tabs>
        <w:sectPr w:rsidR="00270A16">
          <w:type w:val="continuous"/>
          <w:pgSz w:w="11906" w:h="16838"/>
          <w:pgMar w:top="1701" w:right="1134" w:bottom="1134" w:left="1985" w:header="709" w:footer="709" w:gutter="0"/>
          <w:cols w:space="720"/>
          <w:docGrid w:linePitch="360"/>
        </w:sectPr>
      </w:pPr>
      <w:r>
        <w:fldChar w:fldCharType="end"/>
      </w:r>
    </w:p>
    <w:p w:rsidR="00EF5355" w:rsidRDefault="00EF5355">
      <w:pPr>
        <w:suppressAutoHyphens w:val="0"/>
      </w:pPr>
      <w:r>
        <w:br w:type="page"/>
      </w:r>
    </w:p>
    <w:p w:rsidR="00270A16" w:rsidRDefault="00270A16">
      <w:pPr>
        <w:sectPr w:rsidR="00270A16">
          <w:type w:val="continuous"/>
          <w:pgSz w:w="11906" w:h="16838"/>
          <w:pgMar w:top="1701" w:right="1134" w:bottom="1134" w:left="1985" w:header="709" w:footer="709" w:gutter="0"/>
          <w:pgNumType w:fmt="lowerRoman"/>
          <w:cols w:space="720"/>
          <w:docGrid w:linePitch="360"/>
        </w:sectPr>
      </w:pPr>
    </w:p>
    <w:p w:rsidR="00270A16" w:rsidRDefault="00270A16" w:rsidP="002C266D">
      <w:pPr>
        <w:pStyle w:val="Heading1"/>
        <w:numPr>
          <w:ilvl w:val="0"/>
          <w:numId w:val="12"/>
        </w:numPr>
      </w:pPr>
      <w:bookmarkStart w:id="1" w:name="__RefHeading__292_2087715902"/>
      <w:bookmarkStart w:id="2" w:name="__RefHeading__208_1670186559"/>
      <w:bookmarkStart w:id="3" w:name="__RefHeading__142_1286912160"/>
      <w:bookmarkStart w:id="4" w:name="__RefHeading__76_827532146"/>
      <w:bookmarkStart w:id="5" w:name="__RefHeading__13_1150354337"/>
      <w:bookmarkStart w:id="6" w:name="__RefHeading__6_1864831944"/>
      <w:bookmarkStart w:id="7" w:name="__RefHeading__226_1982960955"/>
      <w:bookmarkStart w:id="8" w:name="__RefHeading__45_2068703521"/>
      <w:bookmarkStart w:id="9" w:name="__RefHeading__109_2111979340"/>
      <w:bookmarkStart w:id="10" w:name="__RefHeading__175_1884309817"/>
      <w:bookmarkStart w:id="11" w:name="__RefHeading__241_1176750583"/>
      <w:bookmarkStart w:id="12" w:name="__RefHeading__356_1472683970"/>
      <w:bookmarkStart w:id="13" w:name="_Toc379146556"/>
      <w:bookmarkEnd w:id="1"/>
      <w:bookmarkEnd w:id="2"/>
      <w:bookmarkEnd w:id="3"/>
      <w:bookmarkEnd w:id="4"/>
      <w:bookmarkEnd w:id="5"/>
      <w:bookmarkEnd w:id="6"/>
      <w:bookmarkEnd w:id="7"/>
      <w:bookmarkEnd w:id="8"/>
      <w:bookmarkEnd w:id="9"/>
      <w:bookmarkEnd w:id="10"/>
      <w:bookmarkEnd w:id="11"/>
      <w:bookmarkEnd w:id="12"/>
      <w:r>
        <w:t>INTRODUÇÃO</w:t>
      </w:r>
      <w:bookmarkEnd w:id="13"/>
    </w:p>
    <w:p w:rsidR="00270A16" w:rsidRDefault="00270A16">
      <w:pPr>
        <w:pStyle w:val="PargrafoTCC"/>
        <w:rPr>
          <w:rFonts w:eastAsia="Arial"/>
        </w:rPr>
      </w:pPr>
      <w:r>
        <w:t>Uma</w:t>
      </w:r>
      <w:r>
        <w:rPr>
          <w:rFonts w:eastAsia="Arial"/>
        </w:rPr>
        <w:t xml:space="preserve"> </w:t>
      </w:r>
      <w:r>
        <w:t>clínica</w:t>
      </w:r>
      <w:r>
        <w:rPr>
          <w:rFonts w:eastAsia="Arial"/>
        </w:rPr>
        <w:t xml:space="preserve"> </w:t>
      </w:r>
      <w:r>
        <w:t>pediátrica</w:t>
      </w:r>
      <w:r>
        <w:rPr>
          <w:rFonts w:eastAsia="Arial"/>
        </w:rPr>
        <w:t xml:space="preserve"> </w:t>
      </w:r>
      <w:r>
        <w:t>funciona</w:t>
      </w:r>
      <w:r>
        <w:rPr>
          <w:rFonts w:eastAsia="Arial"/>
        </w:rPr>
        <w:t xml:space="preserve"> </w:t>
      </w:r>
      <w:r>
        <w:t>com</w:t>
      </w:r>
      <w:r>
        <w:rPr>
          <w:rFonts w:eastAsia="Arial"/>
        </w:rPr>
        <w:t xml:space="preserve"> </w:t>
      </w:r>
      <w:r>
        <w:t>quatro</w:t>
      </w:r>
      <w:r>
        <w:rPr>
          <w:rFonts w:eastAsia="Arial"/>
        </w:rPr>
        <w:t xml:space="preserve"> </w:t>
      </w:r>
      <w:r>
        <w:t>médicos,</w:t>
      </w:r>
      <w:r>
        <w:rPr>
          <w:rFonts w:eastAsia="Arial"/>
        </w:rPr>
        <w:t xml:space="preserve"> </w:t>
      </w:r>
      <w:r>
        <w:t>uma</w:t>
      </w:r>
      <w:r>
        <w:rPr>
          <w:rFonts w:eastAsia="Arial"/>
        </w:rPr>
        <w:t xml:space="preserve"> </w:t>
      </w:r>
      <w:r>
        <w:t>secretária</w:t>
      </w:r>
      <w:r>
        <w:rPr>
          <w:rFonts w:eastAsia="Arial"/>
        </w:rPr>
        <w:t xml:space="preserve"> </w:t>
      </w:r>
      <w:r>
        <w:t>e</w:t>
      </w:r>
      <w:r>
        <w:rPr>
          <w:rFonts w:eastAsia="Arial"/>
        </w:rPr>
        <w:t xml:space="preserve"> </w:t>
      </w:r>
      <w:r>
        <w:t>um</w:t>
      </w:r>
      <w:r>
        <w:rPr>
          <w:rFonts w:eastAsia="Arial"/>
        </w:rPr>
        <w:t xml:space="preserve"> </w:t>
      </w:r>
      <w:r>
        <w:t>computador.</w:t>
      </w:r>
      <w:r>
        <w:rPr>
          <w:rFonts w:eastAsia="Arial"/>
        </w:rPr>
        <w:t xml:space="preserve"> </w:t>
      </w:r>
      <w:r>
        <w:t>A</w:t>
      </w:r>
      <w:r>
        <w:rPr>
          <w:rFonts w:eastAsia="Arial"/>
        </w:rPr>
        <w:t xml:space="preserve"> </w:t>
      </w:r>
      <w:r>
        <w:t>maioria</w:t>
      </w:r>
      <w:r>
        <w:rPr>
          <w:rFonts w:eastAsia="Arial"/>
        </w:rPr>
        <w:t xml:space="preserve"> </w:t>
      </w:r>
      <w:r>
        <w:t>das</w:t>
      </w:r>
      <w:r>
        <w:rPr>
          <w:rFonts w:eastAsia="Arial"/>
        </w:rPr>
        <w:t xml:space="preserve"> </w:t>
      </w:r>
      <w:r>
        <w:t>atividades</w:t>
      </w:r>
      <w:r>
        <w:rPr>
          <w:rFonts w:eastAsia="Arial"/>
        </w:rPr>
        <w:t xml:space="preserve"> </w:t>
      </w:r>
      <w:r>
        <w:t>é</w:t>
      </w:r>
      <w:r>
        <w:rPr>
          <w:rFonts w:eastAsia="Arial"/>
        </w:rPr>
        <w:t xml:space="preserve"> </w:t>
      </w:r>
      <w:r>
        <w:t>feita</w:t>
      </w:r>
      <w:r>
        <w:rPr>
          <w:rFonts w:eastAsia="Arial"/>
        </w:rPr>
        <w:t xml:space="preserve"> </w:t>
      </w:r>
      <w:r>
        <w:t>de</w:t>
      </w:r>
      <w:r>
        <w:rPr>
          <w:rFonts w:eastAsia="Arial"/>
        </w:rPr>
        <w:t xml:space="preserve"> </w:t>
      </w:r>
      <w:r>
        <w:t>forma</w:t>
      </w:r>
      <w:r>
        <w:rPr>
          <w:rFonts w:eastAsia="Arial"/>
        </w:rPr>
        <w:t xml:space="preserve"> </w:t>
      </w:r>
      <w:r>
        <w:t>manual,</w:t>
      </w:r>
      <w:r>
        <w:rPr>
          <w:rFonts w:eastAsia="Arial"/>
        </w:rPr>
        <w:t xml:space="preserve"> </w:t>
      </w:r>
      <w:r>
        <w:t>sendo</w:t>
      </w:r>
      <w:r>
        <w:rPr>
          <w:rFonts w:eastAsia="Arial"/>
        </w:rPr>
        <w:t xml:space="preserve"> </w:t>
      </w:r>
      <w:r>
        <w:t>informatizada</w:t>
      </w:r>
      <w:r>
        <w:rPr>
          <w:rFonts w:eastAsia="Arial"/>
        </w:rPr>
        <w:t xml:space="preserve"> </w:t>
      </w:r>
      <w:r>
        <w:t>apenas</w:t>
      </w:r>
      <w:r>
        <w:rPr>
          <w:rFonts w:eastAsia="Arial"/>
        </w:rPr>
        <w:t xml:space="preserve"> </w:t>
      </w:r>
      <w:r>
        <w:t>a</w:t>
      </w:r>
      <w:r>
        <w:rPr>
          <w:rFonts w:eastAsia="Arial"/>
        </w:rPr>
        <w:t xml:space="preserve"> </w:t>
      </w:r>
      <w:r>
        <w:t>autorização</w:t>
      </w:r>
      <w:r>
        <w:rPr>
          <w:rFonts w:eastAsia="Arial"/>
        </w:rPr>
        <w:t xml:space="preserve"> </w:t>
      </w:r>
      <w:r>
        <w:t>de</w:t>
      </w:r>
      <w:r>
        <w:rPr>
          <w:rFonts w:eastAsia="Arial"/>
        </w:rPr>
        <w:t xml:space="preserve"> </w:t>
      </w:r>
      <w:r>
        <w:t>consultas</w:t>
      </w:r>
      <w:r>
        <w:rPr>
          <w:rFonts w:eastAsia="Arial"/>
        </w:rPr>
        <w:t xml:space="preserve"> </w:t>
      </w:r>
      <w:r>
        <w:t>pelo</w:t>
      </w:r>
      <w:r>
        <w:rPr>
          <w:rFonts w:eastAsia="Arial"/>
        </w:rPr>
        <w:t xml:space="preserve"> </w:t>
      </w:r>
      <w:r>
        <w:t>sistema</w:t>
      </w:r>
      <w:r>
        <w:rPr>
          <w:rFonts w:eastAsia="Arial"/>
        </w:rPr>
        <w:t xml:space="preserve"> </w:t>
      </w:r>
      <w:r>
        <w:t>dos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As</w:t>
      </w:r>
      <w:r>
        <w:rPr>
          <w:rFonts w:eastAsia="Arial"/>
        </w:rPr>
        <w:t xml:space="preserve"> </w:t>
      </w:r>
      <w:r>
        <w:t>atividades</w:t>
      </w:r>
      <w:r>
        <w:rPr>
          <w:rFonts w:eastAsia="Arial"/>
        </w:rPr>
        <w:t xml:space="preserve"> </w:t>
      </w:r>
      <w:r>
        <w:t>mais</w:t>
      </w:r>
      <w:r>
        <w:rPr>
          <w:rFonts w:eastAsia="Arial"/>
        </w:rPr>
        <w:t xml:space="preserve"> </w:t>
      </w:r>
      <w:r>
        <w:t>importantes</w:t>
      </w:r>
      <w:r>
        <w:rPr>
          <w:rFonts w:eastAsia="Arial"/>
        </w:rPr>
        <w:t xml:space="preserve"> </w:t>
      </w:r>
      <w:r>
        <w:t>da</w:t>
      </w:r>
      <w:r>
        <w:rPr>
          <w:rFonts w:eastAsia="Arial"/>
        </w:rPr>
        <w:t xml:space="preserve"> </w:t>
      </w:r>
      <w:r>
        <w:t>clínica,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são:</w:t>
      </w:r>
      <w:r>
        <w:rPr>
          <w:rFonts w:eastAsia="Arial"/>
        </w:rPr>
        <w:t xml:space="preserve"> </w:t>
      </w:r>
      <w:r>
        <w:t>cadastramento</w:t>
      </w:r>
      <w:r>
        <w:rPr>
          <w:rFonts w:eastAsia="Arial"/>
        </w:rPr>
        <w:t xml:space="preserve"> </w:t>
      </w:r>
      <w:r>
        <w:t>de</w:t>
      </w:r>
      <w:r>
        <w:rPr>
          <w:rFonts w:eastAsia="Arial"/>
        </w:rPr>
        <w:t xml:space="preserve"> </w:t>
      </w:r>
      <w:r>
        <w:t>pacientes,</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atendimento</w:t>
      </w:r>
      <w:r>
        <w:rPr>
          <w:rFonts w:eastAsia="Arial"/>
        </w:rPr>
        <w:t xml:space="preserve"> </w:t>
      </w:r>
      <w:r>
        <w:t>dos</w:t>
      </w:r>
      <w:r>
        <w:rPr>
          <w:rFonts w:eastAsia="Arial"/>
        </w:rPr>
        <w:t xml:space="preserve"> </w:t>
      </w:r>
      <w:r>
        <w:t>pacientes</w:t>
      </w:r>
      <w:r w:rsidRPr="00034625">
        <w:t>,</w:t>
      </w:r>
      <w:r>
        <w:rPr>
          <w:rFonts w:eastAsia="Arial"/>
        </w:rPr>
        <w:t xml:space="preserve"> </w:t>
      </w:r>
      <w:r>
        <w:t>e</w:t>
      </w:r>
      <w:r>
        <w:rPr>
          <w:rFonts w:eastAsia="Arial"/>
        </w:rPr>
        <w:t xml:space="preserve"> </w:t>
      </w:r>
      <w:r>
        <w:t>arquivamento</w:t>
      </w:r>
      <w:r>
        <w:rPr>
          <w:rFonts w:eastAsia="Arial"/>
        </w:rPr>
        <w:t xml:space="preserve"> </w:t>
      </w:r>
      <w:r>
        <w:t>de</w:t>
      </w:r>
      <w:r>
        <w:rPr>
          <w:rFonts w:eastAsia="Arial"/>
        </w:rPr>
        <w:t xml:space="preserve"> </w:t>
      </w:r>
      <w:r>
        <w:t>prontuários</w:t>
      </w:r>
      <w:r>
        <w:rPr>
          <w:rFonts w:eastAsia="Arial"/>
        </w:rPr>
        <w:t xml:space="preserve"> </w:t>
      </w:r>
      <w:r>
        <w:t>e</w:t>
      </w:r>
      <w:r>
        <w:rPr>
          <w:rFonts w:eastAsia="Arial"/>
        </w:rPr>
        <w:t xml:space="preserve"> </w:t>
      </w:r>
      <w:r>
        <w:t>exames</w:t>
      </w:r>
      <w:r>
        <w:rPr>
          <w:rFonts w:eastAsia="Arial"/>
        </w:rPr>
        <w:t xml:space="preserve"> </w:t>
      </w:r>
      <w:r>
        <w:t>dos</w:t>
      </w:r>
      <w:r>
        <w:rPr>
          <w:rFonts w:eastAsia="Arial"/>
        </w:rPr>
        <w:t xml:space="preserve"> </w:t>
      </w:r>
      <w:r>
        <w:t>mesmos.</w:t>
      </w:r>
      <w:r>
        <w:rPr>
          <w:rFonts w:eastAsia="Arial"/>
        </w:rPr>
        <w:t xml:space="preserve"> </w:t>
      </w:r>
      <w:r>
        <w:t>Além</w:t>
      </w:r>
      <w:r>
        <w:rPr>
          <w:rFonts w:eastAsia="Arial"/>
        </w:rPr>
        <w:t xml:space="preserve"> </w:t>
      </w:r>
      <w:r w:rsidRPr="00034625">
        <w:t>destas</w:t>
      </w:r>
      <w:r w:rsidR="00034625" w:rsidRPr="00034625">
        <w:t xml:space="preserve"> atividades</w:t>
      </w:r>
      <w:r>
        <w:t>,</w:t>
      </w:r>
      <w:r>
        <w:rPr>
          <w:rFonts w:eastAsia="Arial"/>
        </w:rPr>
        <w:t xml:space="preserve"> </w:t>
      </w:r>
      <w:r>
        <w:t>são</w:t>
      </w:r>
      <w:r>
        <w:rPr>
          <w:rFonts w:eastAsia="Arial"/>
        </w:rPr>
        <w:t xml:space="preserve"> </w:t>
      </w:r>
      <w:r>
        <w:t>realizados</w:t>
      </w:r>
      <w:r>
        <w:rPr>
          <w:rFonts w:eastAsia="Arial"/>
        </w:rPr>
        <w:t xml:space="preserve"> </w:t>
      </w:r>
      <w:r>
        <w:t>na</w:t>
      </w:r>
      <w:r>
        <w:rPr>
          <w:rFonts w:eastAsia="Arial"/>
        </w:rPr>
        <w:t xml:space="preserve"> </w:t>
      </w:r>
      <w:r>
        <w:t>clínica</w:t>
      </w:r>
      <w:r>
        <w:rPr>
          <w:rFonts w:eastAsia="Arial"/>
        </w:rPr>
        <w:t xml:space="preserve"> </w:t>
      </w:r>
      <w:r>
        <w:t>processos</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(pelos</w:t>
      </w:r>
      <w:r>
        <w:rPr>
          <w:rFonts w:eastAsia="Arial"/>
        </w:rPr>
        <w:t xml:space="preserve"> </w:t>
      </w:r>
      <w:r>
        <w:t>convênios</w:t>
      </w:r>
      <w:r>
        <w:rPr>
          <w:rFonts w:eastAsia="Arial"/>
        </w:rPr>
        <w:t xml:space="preserve"> </w:t>
      </w:r>
      <w:r>
        <w:t>atendidos)</w:t>
      </w:r>
      <w:r>
        <w:rPr>
          <w:rFonts w:eastAsia="Arial"/>
        </w:rPr>
        <w:t xml:space="preserve"> </w:t>
      </w:r>
      <w:r>
        <w:t>e</w:t>
      </w:r>
      <w:r>
        <w:rPr>
          <w:rFonts w:eastAsia="Arial"/>
        </w:rPr>
        <w:t xml:space="preserve"> </w:t>
      </w:r>
      <w:r>
        <w:t>de</w:t>
      </w:r>
      <w:r>
        <w:rPr>
          <w:rFonts w:eastAsia="Arial"/>
        </w:rPr>
        <w:t xml:space="preserve"> </w:t>
      </w:r>
      <w:r>
        <w:t>administração</w:t>
      </w:r>
      <w:r>
        <w:rPr>
          <w:rFonts w:eastAsia="Arial"/>
        </w:rPr>
        <w:t xml:space="preserve"> </w:t>
      </w:r>
      <w:r>
        <w:t>de</w:t>
      </w:r>
      <w:r>
        <w:rPr>
          <w:rFonts w:eastAsia="Arial"/>
        </w:rPr>
        <w:t xml:space="preserve"> </w:t>
      </w:r>
      <w:r>
        <w:t>finanças.</w:t>
      </w:r>
      <w:r>
        <w:rPr>
          <w:rFonts w:eastAsia="Arial"/>
        </w:rPr>
        <w:t xml:space="preserve"> </w:t>
      </w:r>
    </w:p>
    <w:p w:rsidR="00270A16" w:rsidRDefault="00270A16">
      <w:pPr>
        <w:pStyle w:val="PargrafoTCC"/>
      </w:pPr>
      <w:r>
        <w:t>Os</w:t>
      </w:r>
      <w:r>
        <w:rPr>
          <w:rFonts w:eastAsia="Arial"/>
        </w:rPr>
        <w:t xml:space="preserve"> </w:t>
      </w:r>
      <w:r>
        <w:t>clientes</w:t>
      </w:r>
      <w:r>
        <w:rPr>
          <w:rFonts w:eastAsia="Arial"/>
        </w:rPr>
        <w:t xml:space="preserve"> </w:t>
      </w:r>
      <w:r>
        <w:t>fazem</w:t>
      </w:r>
      <w:r>
        <w:rPr>
          <w:rFonts w:eastAsia="Arial"/>
        </w:rPr>
        <w:t xml:space="preserve"> </w:t>
      </w:r>
      <w:r>
        <w:t>o</w:t>
      </w:r>
      <w:r>
        <w:rPr>
          <w:rFonts w:eastAsia="Arial"/>
        </w:rPr>
        <w:t xml:space="preserve"> </w:t>
      </w:r>
      <w:r>
        <w:t>agendamento</w:t>
      </w:r>
      <w:r>
        <w:rPr>
          <w:rFonts w:eastAsia="Arial"/>
        </w:rPr>
        <w:t xml:space="preserve"> </w:t>
      </w:r>
      <w:r>
        <w:t>de</w:t>
      </w:r>
      <w:r>
        <w:rPr>
          <w:rFonts w:eastAsia="Arial"/>
        </w:rPr>
        <w:t xml:space="preserve"> </w:t>
      </w:r>
      <w:r>
        <w:t>consultas</w:t>
      </w:r>
      <w:r>
        <w:rPr>
          <w:rFonts w:eastAsia="Arial"/>
        </w:rPr>
        <w:t xml:space="preserve"> </w:t>
      </w:r>
      <w:r>
        <w:t>com</w:t>
      </w:r>
      <w:r>
        <w:rPr>
          <w:rFonts w:eastAsia="Arial"/>
        </w:rPr>
        <w:t xml:space="preserve"> </w:t>
      </w:r>
      <w:r>
        <w:t>a</w:t>
      </w:r>
      <w:r>
        <w:rPr>
          <w:rFonts w:eastAsia="Arial"/>
        </w:rPr>
        <w:t xml:space="preserve"> </w:t>
      </w:r>
      <w:r>
        <w:t>secretária,</w:t>
      </w:r>
      <w:r>
        <w:rPr>
          <w:rFonts w:eastAsia="Arial"/>
        </w:rPr>
        <w:t xml:space="preserve"> </w:t>
      </w:r>
      <w:r>
        <w:t>via</w:t>
      </w:r>
      <w:r>
        <w:rPr>
          <w:rFonts w:eastAsia="Arial"/>
        </w:rPr>
        <w:t xml:space="preserve"> </w:t>
      </w:r>
      <w:r>
        <w:t>telefone.</w:t>
      </w:r>
      <w:r>
        <w:rPr>
          <w:rFonts w:eastAsia="Arial"/>
        </w:rPr>
        <w:t xml:space="preserve"> </w:t>
      </w:r>
      <w:r>
        <w:t>Esta</w:t>
      </w:r>
      <w:r>
        <w:rPr>
          <w:rFonts w:eastAsia="Arial"/>
        </w:rPr>
        <w:t xml:space="preserve"> </w:t>
      </w:r>
      <w:r>
        <w:t>organiza</w:t>
      </w:r>
      <w:r>
        <w:rPr>
          <w:rFonts w:eastAsia="Arial"/>
        </w:rPr>
        <w:t xml:space="preserve"> </w:t>
      </w:r>
      <w:r>
        <w:t>os</w:t>
      </w:r>
      <w:r>
        <w:rPr>
          <w:rFonts w:eastAsia="Arial"/>
        </w:rPr>
        <w:t xml:space="preserve"> </w:t>
      </w:r>
      <w:r>
        <w:t>horários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a</w:t>
      </w:r>
      <w:r>
        <w:rPr>
          <w:rFonts w:eastAsia="Arial"/>
        </w:rPr>
        <w:t xml:space="preserve"> </w:t>
      </w:r>
      <w:r>
        <w:t>lápis,</w:t>
      </w:r>
      <w:r>
        <w:rPr>
          <w:rFonts w:eastAsia="Arial"/>
        </w:rPr>
        <w:t xml:space="preserve"> </w:t>
      </w:r>
      <w:r>
        <w:t>na</w:t>
      </w:r>
      <w:r>
        <w:rPr>
          <w:rFonts w:eastAsia="Arial"/>
        </w:rPr>
        <w:t xml:space="preserve"> </w:t>
      </w:r>
      <w:r>
        <w:t>respectiva</w:t>
      </w:r>
      <w:r>
        <w:rPr>
          <w:rFonts w:eastAsia="Arial"/>
        </w:rPr>
        <w:t xml:space="preserve"> </w:t>
      </w:r>
      <w:r>
        <w:t>agenda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anota</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o</w:t>
      </w:r>
      <w:r>
        <w:rPr>
          <w:rFonts w:eastAsia="Arial"/>
        </w:rPr>
        <w:t xml:space="preserve"> </w:t>
      </w:r>
      <w:r>
        <w:t>convênio</w:t>
      </w:r>
      <w:r>
        <w:rPr>
          <w:rFonts w:eastAsia="Arial"/>
        </w:rPr>
        <w:t xml:space="preserve"> </w:t>
      </w:r>
      <w:r>
        <w:t>(se</w:t>
      </w:r>
      <w:r>
        <w:rPr>
          <w:rFonts w:eastAsia="Arial"/>
        </w:rPr>
        <w:t xml:space="preserve"> </w:t>
      </w:r>
      <w:r>
        <w:t>tiver)</w:t>
      </w:r>
      <w:r>
        <w:rPr>
          <w:rFonts w:eastAsia="Arial"/>
        </w:rPr>
        <w:t xml:space="preserve"> </w:t>
      </w:r>
      <w:r>
        <w:t>e</w:t>
      </w:r>
      <w:r>
        <w:rPr>
          <w:rFonts w:eastAsia="Arial"/>
        </w:rPr>
        <w:t xml:space="preserve"> </w:t>
      </w:r>
      <w:r>
        <w:t>um</w:t>
      </w:r>
      <w:r>
        <w:rPr>
          <w:rFonts w:eastAsia="Arial"/>
        </w:rPr>
        <w:t xml:space="preserve"> </w:t>
      </w:r>
      <w:r>
        <w:t>telefone</w:t>
      </w:r>
      <w:r>
        <w:rPr>
          <w:rFonts w:eastAsia="Arial"/>
        </w:rPr>
        <w:t xml:space="preserve"> </w:t>
      </w:r>
      <w:r>
        <w:t>para</w:t>
      </w:r>
      <w:r>
        <w:rPr>
          <w:rFonts w:eastAsia="Arial"/>
        </w:rPr>
        <w:t xml:space="preserve"> </w:t>
      </w:r>
      <w:r>
        <w:t>contato.</w:t>
      </w:r>
      <w:r>
        <w:rPr>
          <w:rFonts w:eastAsia="Arial"/>
        </w:rPr>
        <w:t xml:space="preserve"> </w:t>
      </w:r>
      <w:r>
        <w:t>Ao</w:t>
      </w:r>
      <w:r>
        <w:rPr>
          <w:rFonts w:eastAsia="Arial"/>
        </w:rPr>
        <w:t xml:space="preserve"> </w:t>
      </w:r>
      <w:r>
        <w:t>início</w:t>
      </w:r>
      <w:r>
        <w:rPr>
          <w:rFonts w:eastAsia="Arial"/>
        </w:rPr>
        <w:t xml:space="preserve"> </w:t>
      </w:r>
      <w:r>
        <w:t>de</w:t>
      </w:r>
      <w:r>
        <w:rPr>
          <w:rFonts w:eastAsia="Arial"/>
        </w:rPr>
        <w:t xml:space="preserve"> </w:t>
      </w:r>
      <w:r>
        <w:t>cada</w:t>
      </w:r>
      <w:r>
        <w:rPr>
          <w:rFonts w:eastAsia="Arial"/>
        </w:rPr>
        <w:t xml:space="preserve"> </w:t>
      </w:r>
      <w:r>
        <w:t>dia</w:t>
      </w:r>
      <w:r>
        <w:rPr>
          <w:rFonts w:eastAsia="Arial"/>
        </w:rPr>
        <w:t xml:space="preserve"> </w:t>
      </w:r>
      <w:r>
        <w:t>de</w:t>
      </w:r>
      <w:r>
        <w:rPr>
          <w:rFonts w:eastAsia="Arial"/>
        </w:rPr>
        <w:t xml:space="preserve"> </w:t>
      </w:r>
      <w:r>
        <w:t>trabalho,</w:t>
      </w:r>
      <w:r>
        <w:rPr>
          <w:rFonts w:eastAsia="Arial"/>
        </w:rPr>
        <w:t xml:space="preserve"> </w:t>
      </w:r>
      <w:r>
        <w:t>copia</w:t>
      </w:r>
      <w:r>
        <w:rPr>
          <w:rFonts w:eastAsia="Arial"/>
        </w:rPr>
        <w:t xml:space="preserve"> </w:t>
      </w:r>
      <w:r>
        <w:t>as</w:t>
      </w:r>
      <w:r>
        <w:rPr>
          <w:rFonts w:eastAsia="Arial"/>
        </w:rPr>
        <w:t xml:space="preserve"> </w:t>
      </w:r>
      <w:r>
        <w:t>consultas</w:t>
      </w:r>
      <w:r>
        <w:rPr>
          <w:rFonts w:eastAsia="Arial"/>
        </w:rPr>
        <w:t xml:space="preserve"> </w:t>
      </w:r>
      <w:r>
        <w:t>do</w:t>
      </w:r>
      <w:r>
        <w:rPr>
          <w:rFonts w:eastAsia="Arial"/>
        </w:rPr>
        <w:t xml:space="preserve"> </w:t>
      </w:r>
      <w:r>
        <w:t>dia</w:t>
      </w:r>
      <w:r>
        <w:rPr>
          <w:rFonts w:eastAsia="Arial"/>
        </w:rPr>
        <w:t xml:space="preserve"> </w:t>
      </w:r>
      <w:r>
        <w:t>em</w:t>
      </w:r>
      <w:r>
        <w:rPr>
          <w:rFonts w:eastAsia="Arial"/>
        </w:rPr>
        <w:t xml:space="preserve"> </w:t>
      </w:r>
      <w:r>
        <w:t>um</w:t>
      </w:r>
      <w:r>
        <w:rPr>
          <w:rFonts w:eastAsia="Arial"/>
        </w:rPr>
        <w:t xml:space="preserve"> </w:t>
      </w:r>
      <w:r>
        <w:t>papel</w:t>
      </w:r>
      <w:r>
        <w:rPr>
          <w:rFonts w:eastAsia="Arial"/>
        </w:rPr>
        <w:t xml:space="preserve"> </w:t>
      </w:r>
      <w:r>
        <w:t>denominado</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e</w:t>
      </w:r>
      <w:r>
        <w:rPr>
          <w:rFonts w:eastAsia="Arial"/>
        </w:rPr>
        <w:t xml:space="preserve"> </w:t>
      </w:r>
      <w:r>
        <w:t>entrega</w:t>
      </w:r>
      <w:r>
        <w:rPr>
          <w:rFonts w:eastAsia="Arial"/>
        </w:rPr>
        <w:t xml:space="preserve"> </w:t>
      </w:r>
      <w:r>
        <w:t>ao</w:t>
      </w:r>
      <w:r>
        <w:rPr>
          <w:rFonts w:eastAsia="Arial"/>
        </w:rPr>
        <w:t xml:space="preserve"> </w:t>
      </w:r>
      <w:r>
        <w:t>médico</w:t>
      </w:r>
      <w:r>
        <w:rPr>
          <w:rFonts w:eastAsia="Arial"/>
        </w:rPr>
        <w:t xml:space="preserve"> </w:t>
      </w:r>
      <w:r>
        <w:t>em</w:t>
      </w:r>
      <w:r>
        <w:rPr>
          <w:rFonts w:eastAsia="Arial"/>
        </w:rPr>
        <w:t xml:space="preserve"> </w:t>
      </w:r>
      <w:r>
        <w:t>sua</w:t>
      </w:r>
      <w:r>
        <w:rPr>
          <w:rFonts w:eastAsia="Arial"/>
        </w:rPr>
        <w:t xml:space="preserve"> </w:t>
      </w:r>
      <w:r>
        <w:t>chegada</w:t>
      </w:r>
      <w:r>
        <w:rPr>
          <w:rFonts w:eastAsia="Arial"/>
        </w:rPr>
        <w:t xml:space="preserve"> </w:t>
      </w:r>
      <w:r>
        <w:t>à</w:t>
      </w:r>
      <w:r>
        <w:rPr>
          <w:rFonts w:eastAsia="Arial"/>
        </w:rPr>
        <w:t xml:space="preserve"> </w:t>
      </w:r>
      <w:r>
        <w:t>clínica.</w:t>
      </w:r>
    </w:p>
    <w:p w:rsidR="00270A16" w:rsidRDefault="00270A16">
      <w:pPr>
        <w:pStyle w:val="PargrafoTCC"/>
        <w:rPr>
          <w:rFonts w:eastAsia="Arial"/>
        </w:rPr>
      </w:pPr>
      <w:r>
        <w:t>Para</w:t>
      </w:r>
      <w:r>
        <w:rPr>
          <w:rFonts w:eastAsia="Arial"/>
        </w:rPr>
        <w:t xml:space="preserve"> </w:t>
      </w:r>
      <w:r>
        <w:t>realizar</w:t>
      </w:r>
      <w:r>
        <w:rPr>
          <w:rFonts w:eastAsia="Arial"/>
        </w:rPr>
        <w:t xml:space="preserve"> </w:t>
      </w:r>
      <w:r>
        <w:t>o</w:t>
      </w:r>
      <w:r>
        <w:rPr>
          <w:rFonts w:eastAsia="Arial"/>
        </w:rPr>
        <w:t xml:space="preserve"> </w:t>
      </w:r>
      <w:r>
        <w:t>atendimento,</w:t>
      </w:r>
      <w:r>
        <w:rPr>
          <w:rFonts w:eastAsia="Arial"/>
        </w:rPr>
        <w:t xml:space="preserve"> </w:t>
      </w:r>
      <w:r>
        <w:t>o</w:t>
      </w:r>
      <w:r>
        <w:rPr>
          <w:rFonts w:eastAsia="Arial"/>
        </w:rPr>
        <w:t xml:space="preserve"> </w:t>
      </w:r>
      <w:r>
        <w:t>médico</w:t>
      </w:r>
      <w:r>
        <w:rPr>
          <w:rFonts w:eastAsia="Arial"/>
        </w:rPr>
        <w:t xml:space="preserve"> </w:t>
      </w:r>
      <w:r>
        <w:t>precisa</w:t>
      </w:r>
      <w:r>
        <w:rPr>
          <w:rFonts w:eastAsia="Arial"/>
        </w:rPr>
        <w:t xml:space="preserve"> </w:t>
      </w:r>
      <w:r>
        <w:t>dos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Estes</w:t>
      </w:r>
      <w:r>
        <w:rPr>
          <w:rFonts w:eastAsia="Arial"/>
        </w:rPr>
        <w:t xml:space="preserve"> </w:t>
      </w:r>
      <w:r>
        <w:t>prontuários</w:t>
      </w:r>
      <w:r>
        <w:rPr>
          <w:rFonts w:eastAsia="Arial"/>
        </w:rPr>
        <w:t xml:space="preserve"> </w:t>
      </w:r>
      <w:r>
        <w:t>ficam</w:t>
      </w:r>
      <w:r>
        <w:rPr>
          <w:rFonts w:eastAsia="Arial"/>
        </w:rPr>
        <w:t xml:space="preserve"> </w:t>
      </w:r>
      <w:r>
        <w:t>organizados</w:t>
      </w:r>
      <w:r>
        <w:rPr>
          <w:rFonts w:eastAsia="Arial"/>
        </w:rPr>
        <w:t xml:space="preserve"> </w:t>
      </w:r>
      <w:r>
        <w:t>de</w:t>
      </w:r>
      <w:r>
        <w:rPr>
          <w:rFonts w:eastAsia="Arial"/>
        </w:rPr>
        <w:t xml:space="preserve"> </w:t>
      </w:r>
      <w:r>
        <w:t>três</w:t>
      </w:r>
      <w:r>
        <w:rPr>
          <w:rFonts w:eastAsia="Arial"/>
        </w:rPr>
        <w:t xml:space="preserve"> </w:t>
      </w:r>
      <w:r>
        <w:t>maneiras:</w:t>
      </w:r>
      <w:r>
        <w:rPr>
          <w:rFonts w:eastAsia="Arial"/>
        </w:rPr>
        <w:t xml:space="preserve"> </w:t>
      </w:r>
      <w:r>
        <w:t>em</w:t>
      </w:r>
      <w:r>
        <w:rPr>
          <w:rFonts w:eastAsia="Arial"/>
        </w:rPr>
        <w:t xml:space="preserve"> </w:t>
      </w:r>
      <w:r>
        <w:t>pastas</w:t>
      </w:r>
      <w:r>
        <w:rPr>
          <w:rFonts w:eastAsia="Arial"/>
        </w:rPr>
        <w:t xml:space="preserve"> </w:t>
      </w:r>
      <w:r>
        <w:t>individuais</w:t>
      </w:r>
      <w:r>
        <w:rPr>
          <w:rFonts w:eastAsia="Arial"/>
        </w:rPr>
        <w:t xml:space="preserve"> </w:t>
      </w:r>
      <w:r>
        <w:t>numeradas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tem</w:t>
      </w:r>
      <w:r>
        <w:rPr>
          <w:rFonts w:eastAsia="Arial"/>
        </w:rPr>
        <w:t xml:space="preserve"> </w:t>
      </w:r>
      <w:r>
        <w:t>um</w:t>
      </w:r>
      <w:r>
        <w:rPr>
          <w:rFonts w:eastAsia="Arial"/>
        </w:rPr>
        <w:t xml:space="preserve"> </w:t>
      </w:r>
      <w:r>
        <w:t>histórico</w:t>
      </w:r>
      <w:r>
        <w:rPr>
          <w:rFonts w:eastAsia="Arial"/>
        </w:rPr>
        <w:t xml:space="preserve"> </w:t>
      </w:r>
      <w:r>
        <w:t>regular</w:t>
      </w:r>
      <w:r>
        <w:rPr>
          <w:rFonts w:eastAsia="Arial"/>
        </w:rPr>
        <w:t xml:space="preserve"> </w:t>
      </w:r>
      <w:r>
        <w:t>de</w:t>
      </w:r>
      <w:r>
        <w:rPr>
          <w:rFonts w:eastAsia="Arial"/>
        </w:rPr>
        <w:t xml:space="preserve"> </w:t>
      </w:r>
      <w:r>
        <w:t>consultas),</w:t>
      </w:r>
      <w:r>
        <w:rPr>
          <w:rFonts w:eastAsia="Arial"/>
        </w:rPr>
        <w:t xml:space="preserve"> </w:t>
      </w:r>
      <w:r>
        <w:t>ou</w:t>
      </w:r>
      <w:r>
        <w:rPr>
          <w:rFonts w:eastAsia="Arial"/>
        </w:rPr>
        <w:t xml:space="preserve"> </w:t>
      </w:r>
      <w:r>
        <w:t>em</w:t>
      </w:r>
      <w:r>
        <w:rPr>
          <w:rFonts w:eastAsia="Arial"/>
        </w:rPr>
        <w:t xml:space="preserve"> </w:t>
      </w:r>
      <w:r>
        <w:t>pastas</w:t>
      </w:r>
      <w:r>
        <w:rPr>
          <w:rFonts w:eastAsia="Arial"/>
        </w:rPr>
        <w:t xml:space="preserve"> coletivas, </w:t>
      </w:r>
      <w:r>
        <w:t>agrupadas</w:t>
      </w:r>
      <w:r>
        <w:rPr>
          <w:rFonts w:eastAsia="Arial"/>
        </w:rPr>
        <w:t xml:space="preserve"> </w:t>
      </w:r>
      <w:r>
        <w:t>por</w:t>
      </w:r>
      <w:r>
        <w:rPr>
          <w:rFonts w:eastAsia="Arial"/>
        </w:rPr>
        <w:t xml:space="preserve"> </w:t>
      </w:r>
      <w:r>
        <w:t>ordem</w:t>
      </w:r>
      <w:r>
        <w:rPr>
          <w:rFonts w:eastAsia="Arial"/>
        </w:rPr>
        <w:t xml:space="preserve"> </w:t>
      </w:r>
      <w:r>
        <w:t>alfabética,</w:t>
      </w:r>
      <w:r>
        <w:rPr>
          <w:rFonts w:eastAsia="Arial"/>
        </w:rPr>
        <w:t xml:space="preserve"> </w:t>
      </w:r>
      <w:r>
        <w:t>denominadas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foi</w:t>
      </w:r>
      <w:r>
        <w:rPr>
          <w:rFonts w:eastAsia="Arial"/>
        </w:rPr>
        <w:t xml:space="preserve"> </w:t>
      </w:r>
      <w:r>
        <w:t>poucas</w:t>
      </w:r>
      <w:r>
        <w:rPr>
          <w:rFonts w:eastAsia="Arial"/>
        </w:rPr>
        <w:t xml:space="preserve"> </w:t>
      </w:r>
      <w:r>
        <w:t>vezes</w:t>
      </w:r>
      <w:r>
        <w:rPr>
          <w:rFonts w:eastAsia="Arial"/>
        </w:rPr>
        <w:t xml:space="preserve"> à </w:t>
      </w:r>
      <w:r>
        <w:t>clínica),</w:t>
      </w:r>
      <w:r>
        <w:rPr>
          <w:rFonts w:eastAsia="Arial"/>
        </w:rPr>
        <w:t xml:space="preserve"> </w:t>
      </w:r>
      <w:r>
        <w:t>ou</w:t>
      </w:r>
      <w:r>
        <w:rPr>
          <w:rFonts w:eastAsia="Arial"/>
        </w:rPr>
        <w:t xml:space="preserve"> </w:t>
      </w:r>
      <w:r>
        <w:t>ainda</w:t>
      </w:r>
      <w:r>
        <w:rPr>
          <w:rFonts w:eastAsia="Arial"/>
        </w:rPr>
        <w:t xml:space="preserve"> </w:t>
      </w:r>
      <w:r>
        <w:t>em</w:t>
      </w:r>
      <w:r>
        <w:rPr>
          <w:rFonts w:eastAsia="Arial"/>
        </w:rPr>
        <w:t xml:space="preserve"> </w:t>
      </w:r>
      <w:r>
        <w:t>pastas</w:t>
      </w:r>
      <w:r>
        <w:rPr>
          <w:rFonts w:eastAsia="Arial"/>
        </w:rPr>
        <w:t xml:space="preserve"> </w:t>
      </w:r>
      <w:r>
        <w:t>agrupadas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vai</w:t>
      </w:r>
      <w:r>
        <w:rPr>
          <w:rFonts w:eastAsia="Arial"/>
        </w:rPr>
        <w:t xml:space="preserve"> </w:t>
      </w:r>
      <w:r>
        <w:t>à</w:t>
      </w:r>
      <w:r>
        <w:rPr>
          <w:rFonts w:eastAsia="Arial"/>
        </w:rPr>
        <w:t xml:space="preserve"> </w:t>
      </w:r>
      <w:r>
        <w:t>clínica</w:t>
      </w:r>
      <w:r>
        <w:rPr>
          <w:rFonts w:eastAsia="Arial"/>
        </w:rPr>
        <w:t xml:space="preserve"> </w:t>
      </w:r>
      <w:r>
        <w:t>por</w:t>
      </w:r>
      <w:r>
        <w:rPr>
          <w:rFonts w:eastAsia="Arial"/>
        </w:rPr>
        <w:t xml:space="preserve"> </w:t>
      </w:r>
      <w:r>
        <w:t>um</w:t>
      </w:r>
      <w:r>
        <w:rPr>
          <w:rFonts w:eastAsia="Arial"/>
        </w:rPr>
        <w:t xml:space="preserve"> </w:t>
      </w:r>
      <w:r>
        <w:t>grande</w:t>
      </w:r>
      <w:r>
        <w:rPr>
          <w:rFonts w:eastAsia="Arial"/>
        </w:rPr>
        <w:t xml:space="preserve"> </w:t>
      </w:r>
      <w:r>
        <w:t>período</w:t>
      </w:r>
      <w:r>
        <w:rPr>
          <w:rFonts w:eastAsia="Arial"/>
        </w:rPr>
        <w:t xml:space="preserve"> </w:t>
      </w:r>
      <w:r>
        <w:t>de</w:t>
      </w:r>
      <w:r>
        <w:rPr>
          <w:rFonts w:eastAsia="Arial"/>
        </w:rPr>
        <w:t xml:space="preserve"> </w:t>
      </w:r>
      <w:r>
        <w:t>tempo).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separar</w:t>
      </w:r>
      <w:r>
        <w:rPr>
          <w:rFonts w:eastAsia="Arial"/>
        </w:rPr>
        <w:t xml:space="preserve"> </w:t>
      </w:r>
      <w:r>
        <w:t>todos</w:t>
      </w:r>
      <w:r>
        <w:rPr>
          <w:rFonts w:eastAsia="Arial"/>
        </w:rPr>
        <w:t xml:space="preserve"> </w:t>
      </w:r>
      <w:r>
        <w:t>os</w:t>
      </w:r>
      <w:r>
        <w:rPr>
          <w:rFonts w:eastAsia="Arial"/>
        </w:rPr>
        <w:t xml:space="preserve"> </w:t>
      </w:r>
      <w:r>
        <w:t>prontuários</w:t>
      </w:r>
      <w:r>
        <w:rPr>
          <w:rFonts w:eastAsia="Arial"/>
        </w:rPr>
        <w:t xml:space="preserve"> </w:t>
      </w:r>
      <w:r>
        <w:t>correspondentes</w:t>
      </w:r>
      <w:r>
        <w:rPr>
          <w:rFonts w:eastAsia="Arial"/>
        </w:rPr>
        <w:t xml:space="preserve"> </w:t>
      </w:r>
      <w:r>
        <w:t>aos</w:t>
      </w:r>
      <w:r>
        <w:rPr>
          <w:rFonts w:eastAsia="Arial"/>
        </w:rPr>
        <w:t xml:space="preserve"> </w:t>
      </w:r>
      <w:r>
        <w:t>pacientes</w:t>
      </w:r>
      <w:r>
        <w:rPr>
          <w:rFonts w:eastAsia="Arial"/>
        </w:rPr>
        <w:t xml:space="preserve"> </w:t>
      </w:r>
      <w:r>
        <w:t>da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do</w:t>
      </w:r>
      <w:r>
        <w:rPr>
          <w:rFonts w:eastAsia="Arial"/>
        </w:rPr>
        <w:t xml:space="preserve"> </w:t>
      </w:r>
      <w:r>
        <w:t>médico</w:t>
      </w:r>
      <w:r>
        <w:rPr>
          <w:rFonts w:eastAsia="Arial"/>
        </w:rPr>
        <w:t xml:space="preserve"> </w:t>
      </w:r>
      <w:r>
        <w:t>e</w:t>
      </w:r>
      <w:r>
        <w:rPr>
          <w:rFonts w:eastAsia="Arial"/>
        </w:rPr>
        <w:t xml:space="preserve"> </w:t>
      </w:r>
      <w:r>
        <w:t>entregá-las</w:t>
      </w:r>
      <w:r>
        <w:rPr>
          <w:rFonts w:eastAsia="Arial"/>
        </w:rPr>
        <w:t xml:space="preserve"> </w:t>
      </w:r>
      <w:r>
        <w:t>no</w:t>
      </w:r>
      <w:r>
        <w:rPr>
          <w:rFonts w:eastAsia="Arial"/>
        </w:rPr>
        <w:t xml:space="preserve"> </w:t>
      </w:r>
      <w:r>
        <w:t>começo</w:t>
      </w:r>
      <w:r>
        <w:rPr>
          <w:rFonts w:eastAsia="Arial"/>
        </w:rPr>
        <w:t xml:space="preserve"> </w:t>
      </w:r>
      <w:r>
        <w:t>do</w:t>
      </w:r>
      <w:r>
        <w:rPr>
          <w:rFonts w:eastAsia="Arial"/>
        </w:rPr>
        <w:t xml:space="preserve"> </w:t>
      </w:r>
      <w:r>
        <w:t>período</w:t>
      </w:r>
      <w:r>
        <w:rPr>
          <w:rFonts w:eastAsia="Arial"/>
        </w:rPr>
        <w:t xml:space="preserve"> </w:t>
      </w:r>
      <w:r>
        <w:t>de</w:t>
      </w:r>
      <w:r>
        <w:rPr>
          <w:rFonts w:eastAsia="Arial"/>
        </w:rPr>
        <w:t xml:space="preserve"> </w:t>
      </w:r>
      <w:r>
        <w:t>atendimento.</w:t>
      </w:r>
      <w:r>
        <w:rPr>
          <w:rFonts w:eastAsia="Arial"/>
        </w:rPr>
        <w:t xml:space="preserve"> </w:t>
      </w:r>
      <w:r>
        <w:t>Para</w:t>
      </w:r>
      <w:r>
        <w:rPr>
          <w:rFonts w:eastAsia="Arial"/>
        </w:rPr>
        <w:t xml:space="preserve"> </w:t>
      </w:r>
      <w:r>
        <w:t>pacientes</w:t>
      </w:r>
      <w:r>
        <w:rPr>
          <w:rFonts w:eastAsia="Arial"/>
        </w:rPr>
        <w:t xml:space="preserve"> </w:t>
      </w:r>
      <w:r>
        <w:t>novos,</w:t>
      </w:r>
      <w:r>
        <w:rPr>
          <w:rFonts w:eastAsia="Arial"/>
        </w:rPr>
        <w:t xml:space="preserve"> </w:t>
      </w:r>
      <w:r>
        <w:t>a</w:t>
      </w:r>
      <w:r>
        <w:rPr>
          <w:rFonts w:eastAsia="Arial"/>
        </w:rPr>
        <w:t xml:space="preserve"> </w:t>
      </w:r>
      <w:r>
        <w:t>secretária</w:t>
      </w:r>
      <w:r>
        <w:rPr>
          <w:rFonts w:eastAsia="Arial"/>
        </w:rPr>
        <w:t xml:space="preserve"> </w:t>
      </w:r>
      <w:r>
        <w:t>separa</w:t>
      </w:r>
      <w:r>
        <w:rPr>
          <w:rFonts w:eastAsia="Arial"/>
        </w:rPr>
        <w:t xml:space="preserve"> </w:t>
      </w:r>
      <w:r>
        <w:t>apenas</w:t>
      </w:r>
      <w:r>
        <w:rPr>
          <w:rFonts w:eastAsia="Arial"/>
        </w:rPr>
        <w:t xml:space="preserve"> </w:t>
      </w:r>
      <w:r>
        <w:t>um</w:t>
      </w:r>
      <w:r>
        <w:rPr>
          <w:rFonts w:eastAsia="Arial"/>
        </w:rPr>
        <w:t xml:space="preserve"> </w:t>
      </w:r>
      <w:r>
        <w:t>formulário</w:t>
      </w:r>
      <w:r>
        <w:rPr>
          <w:rFonts w:eastAsia="Arial"/>
        </w:rPr>
        <w:t xml:space="preserve"> </w:t>
      </w:r>
      <w:r>
        <w:t>em</w:t>
      </w:r>
      <w:r>
        <w:rPr>
          <w:rFonts w:eastAsia="Arial"/>
        </w:rPr>
        <w:t xml:space="preserve"> </w:t>
      </w:r>
      <w:r>
        <w:t>branco</w:t>
      </w:r>
      <w:r>
        <w:rPr>
          <w:rFonts w:eastAsia="Arial"/>
        </w:rPr>
        <w:t xml:space="preserve"> </w:t>
      </w:r>
      <w:r>
        <w:t>para</w:t>
      </w:r>
      <w:r>
        <w:rPr>
          <w:rFonts w:eastAsia="Arial"/>
        </w:rPr>
        <w:t xml:space="preserve"> </w:t>
      </w:r>
      <w:r>
        <w:t>que</w:t>
      </w:r>
      <w:r>
        <w:rPr>
          <w:rFonts w:eastAsia="Arial"/>
        </w:rPr>
        <w:t xml:space="preserve"> </w:t>
      </w:r>
      <w:r>
        <w:t>seja</w:t>
      </w:r>
      <w:r>
        <w:rPr>
          <w:rFonts w:eastAsia="Arial"/>
        </w:rPr>
        <w:t xml:space="preserve"> </w:t>
      </w:r>
      <w:r>
        <w:t>preenchido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chegar</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pacientes</w:t>
      </w:r>
      <w:r>
        <w:rPr>
          <w:rFonts w:eastAsia="Arial"/>
        </w:rPr>
        <w:t xml:space="preserve"> </w:t>
      </w:r>
      <w:r>
        <w:t>regulares,</w:t>
      </w:r>
      <w:r>
        <w:rPr>
          <w:rFonts w:eastAsia="Arial"/>
        </w:rPr>
        <w:t xml:space="preserve"> </w:t>
      </w:r>
      <w:r>
        <w:t>ela</w:t>
      </w:r>
      <w:r>
        <w:rPr>
          <w:rFonts w:eastAsia="Arial"/>
        </w:rPr>
        <w:t xml:space="preserve"> </w:t>
      </w:r>
      <w:r>
        <w:t>busca</w:t>
      </w:r>
      <w:r>
        <w:rPr>
          <w:rFonts w:eastAsia="Arial"/>
        </w:rPr>
        <w:t xml:space="preserve"> </w:t>
      </w:r>
      <w:r>
        <w:t>o</w:t>
      </w:r>
      <w:r>
        <w:rPr>
          <w:rFonts w:eastAsia="Arial"/>
        </w:rPr>
        <w:t xml:space="preserve"> </w:t>
      </w:r>
      <w:r>
        <w:t>último</w:t>
      </w:r>
      <w:r>
        <w:rPr>
          <w:rFonts w:eastAsia="Arial"/>
        </w:rPr>
        <w:t xml:space="preserve"> </w:t>
      </w:r>
      <w:r>
        <w:t>sobrenome</w:t>
      </w:r>
      <w:r>
        <w:rPr>
          <w:rFonts w:eastAsia="Arial"/>
        </w:rPr>
        <w:t xml:space="preserve"> </w:t>
      </w:r>
      <w:r>
        <w:t>de</w:t>
      </w:r>
      <w:r>
        <w:rPr>
          <w:rFonts w:eastAsia="Arial"/>
        </w:rPr>
        <w:t xml:space="preserve"> </w:t>
      </w:r>
      <w:r>
        <w:t>cada</w:t>
      </w:r>
      <w:r>
        <w:rPr>
          <w:rFonts w:eastAsia="Arial"/>
        </w:rPr>
        <w:t xml:space="preserve"> </w:t>
      </w:r>
      <w:r>
        <w:t>paciente</w:t>
      </w:r>
      <w:r>
        <w:rPr>
          <w:rFonts w:eastAsia="Arial"/>
        </w:rPr>
        <w:t xml:space="preserve"> </w:t>
      </w:r>
      <w:r>
        <w:t>em</w:t>
      </w:r>
      <w:r>
        <w:rPr>
          <w:rFonts w:eastAsia="Arial"/>
        </w:rPr>
        <w:t xml:space="preserve"> </w:t>
      </w:r>
      <w:r>
        <w:t>uma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organizada</w:t>
      </w:r>
      <w:r>
        <w:rPr>
          <w:rFonts w:eastAsia="Arial"/>
        </w:rPr>
        <w:t xml:space="preserve"> </w:t>
      </w:r>
      <w:r>
        <w:t>alfabeticamente</w:t>
      </w:r>
      <w:r w:rsidR="00034625">
        <w:t>:</w:t>
      </w:r>
      <w:r w:rsidR="00034625" w:rsidRPr="00034625">
        <w:t xml:space="preserve"> </w:t>
      </w:r>
      <w:r>
        <w:t>cada</w:t>
      </w:r>
      <w:r>
        <w:rPr>
          <w:rFonts w:eastAsia="Arial"/>
        </w:rPr>
        <w:t xml:space="preserve"> </w:t>
      </w:r>
      <w:r>
        <w:t>cartão</w:t>
      </w:r>
      <w:r>
        <w:rPr>
          <w:rFonts w:eastAsia="Arial"/>
        </w:rPr>
        <w:t xml:space="preserve"> </w:t>
      </w:r>
      <w:r>
        <w:t>contém</w:t>
      </w:r>
      <w:r>
        <w:rPr>
          <w:rFonts w:eastAsia="Arial"/>
        </w:rPr>
        <w:t xml:space="preserve"> </w:t>
      </w:r>
      <w:r>
        <w:t>o</w:t>
      </w:r>
      <w:r>
        <w:rPr>
          <w:rFonts w:eastAsia="Arial"/>
        </w:rPr>
        <w:t xml:space="preserve"> </w:t>
      </w:r>
      <w:r>
        <w:t>nome</w:t>
      </w:r>
      <w:r>
        <w:rPr>
          <w:rFonts w:eastAsia="Arial"/>
        </w:rPr>
        <w:t xml:space="preserve"> </w:t>
      </w:r>
      <w:r>
        <w:t>completo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pasta</w:t>
      </w:r>
      <w:r>
        <w:rPr>
          <w:rFonts w:eastAsia="Arial"/>
        </w:rPr>
        <w:t xml:space="preserve"> </w:t>
      </w:r>
      <w:r>
        <w:t>correspondente</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mesmo.</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cartões,</w:t>
      </w:r>
      <w:r>
        <w:rPr>
          <w:rFonts w:eastAsia="Arial"/>
        </w:rPr>
        <w:t xml:space="preserve"> </w:t>
      </w:r>
      <w:r>
        <w:t>ela</w:t>
      </w:r>
      <w:r>
        <w:rPr>
          <w:rFonts w:eastAsia="Arial"/>
        </w:rPr>
        <w:t xml:space="preserve"> </w:t>
      </w:r>
      <w:r>
        <w:t>então</w:t>
      </w:r>
      <w:r>
        <w:rPr>
          <w:rFonts w:eastAsia="Arial"/>
        </w:rPr>
        <w:t xml:space="preserve"> procura </w:t>
      </w:r>
      <w:r>
        <w:t>o</w:t>
      </w:r>
      <w:r>
        <w:rPr>
          <w:rFonts w:eastAsia="Arial"/>
        </w:rPr>
        <w:t xml:space="preserve"> </w:t>
      </w:r>
      <w:r>
        <w:t>prontuário</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dele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(ordenadas</w:t>
      </w:r>
      <w:r>
        <w:rPr>
          <w:rFonts w:eastAsia="Arial"/>
        </w:rPr>
        <w:t xml:space="preserve"> </w:t>
      </w:r>
      <w:r>
        <w:t>alfabeticamente).</w:t>
      </w:r>
      <w:r>
        <w:rPr>
          <w:rFonts w:eastAsia="Arial"/>
        </w:rPr>
        <w:t xml:space="preserve"> </w:t>
      </w:r>
      <w:r>
        <w:t>Caso</w:t>
      </w:r>
      <w:r>
        <w:rPr>
          <w:rFonts w:eastAsia="Arial"/>
        </w:rPr>
        <w:t xml:space="preserve"> </w:t>
      </w:r>
      <w:r>
        <w:t>o</w:t>
      </w:r>
      <w:r>
        <w:rPr>
          <w:rFonts w:eastAsia="Arial"/>
        </w:rPr>
        <w:t xml:space="preserve"> </w:t>
      </w:r>
      <w:r>
        <w:t>prontuário</w:t>
      </w:r>
      <w:r>
        <w:rPr>
          <w:rFonts w:eastAsia="Arial"/>
        </w:rPr>
        <w:t xml:space="preserve"> </w:t>
      </w:r>
      <w:r>
        <w:t>ainda</w:t>
      </w:r>
      <w:r>
        <w:rPr>
          <w:rFonts w:eastAsia="Arial"/>
        </w:rPr>
        <w:t xml:space="preserve"> </w:t>
      </w:r>
      <w:r>
        <w:t>não</w:t>
      </w:r>
      <w:r>
        <w:rPr>
          <w:rFonts w:eastAsia="Arial"/>
        </w:rPr>
        <w:t xml:space="preserve"> </w:t>
      </w:r>
      <w:r>
        <w:t>seja</w:t>
      </w:r>
      <w:r>
        <w:rPr>
          <w:rFonts w:eastAsia="Arial"/>
        </w:rPr>
        <w:t xml:space="preserve"> </w:t>
      </w:r>
      <w:r>
        <w:t>encontrado,</w:t>
      </w:r>
      <w:r>
        <w:rPr>
          <w:rFonts w:eastAsia="Arial"/>
        </w:rPr>
        <w:t xml:space="preserve"> </w:t>
      </w:r>
      <w:r>
        <w:t>ela</w:t>
      </w:r>
      <w:r>
        <w:rPr>
          <w:rFonts w:eastAsia="Arial"/>
        </w:rPr>
        <w:t xml:space="preserve"> </w:t>
      </w:r>
      <w:r>
        <w:t>procura</w:t>
      </w:r>
      <w:r>
        <w:rPr>
          <w:rFonts w:eastAsia="Arial"/>
        </w:rPr>
        <w:t xml:space="preserve"> </w:t>
      </w:r>
      <w:r>
        <w:t>novamente</w:t>
      </w:r>
      <w:r>
        <w:rPr>
          <w:rFonts w:eastAsia="Arial"/>
        </w:rPr>
        <w:t xml:space="preserve"> </w:t>
      </w:r>
      <w:r>
        <w:t>pelo</w:t>
      </w:r>
      <w:r>
        <w:rPr>
          <w:rFonts w:eastAsia="Arial"/>
        </w:rPr>
        <w:t xml:space="preserve"> </w:t>
      </w:r>
      <w:r>
        <w:t>último</w:t>
      </w:r>
      <w:r>
        <w:rPr>
          <w:rFonts w:eastAsia="Arial"/>
        </w:rPr>
        <w:t xml:space="preserve"> </w:t>
      </w:r>
      <w:r>
        <w:t>sobrenome</w:t>
      </w:r>
      <w:r>
        <w:rPr>
          <w:rFonts w:eastAsia="Arial"/>
        </w:rPr>
        <w:t xml:space="preserve"> </w:t>
      </w:r>
      <w:r>
        <w:t>do</w:t>
      </w:r>
      <w:r>
        <w:rPr>
          <w:rFonts w:eastAsia="Arial"/>
        </w:rPr>
        <w:t xml:space="preserve"> </w:t>
      </w:r>
      <w:r>
        <w:t>paciente</w:t>
      </w:r>
      <w:r>
        <w:rPr>
          <w:rFonts w:eastAsia="Arial"/>
        </w:rPr>
        <w:t xml:space="preserve"> </w:t>
      </w:r>
      <w:r>
        <w:t>nas</w:t>
      </w:r>
      <w:r>
        <w:rPr>
          <w:rFonts w:eastAsia="Arial"/>
        </w:rPr>
        <w:t xml:space="preserve"> </w:t>
      </w:r>
      <w:r>
        <w:t>pastas</w:t>
      </w:r>
      <w:r>
        <w:rPr>
          <w:rFonts w:eastAsia="Arial"/>
        </w:rPr>
        <w:t xml:space="preserve"> </w:t>
      </w:r>
      <w:r>
        <w:t>do</w:t>
      </w:r>
      <w:r>
        <w:rPr>
          <w:rFonts w:eastAsia="Arial"/>
        </w:rPr>
        <w:t xml:space="preserve"> </w:t>
      </w:r>
      <w:r>
        <w:t>Arquivo</w:t>
      </w:r>
      <w:r>
        <w:rPr>
          <w:rFonts w:eastAsia="Arial"/>
        </w:rPr>
        <w:t xml:space="preserve"> </w:t>
      </w:r>
      <w:r>
        <w:t>Morto.</w:t>
      </w:r>
      <w:r>
        <w:rPr>
          <w:rFonts w:eastAsia="Arial"/>
        </w:rPr>
        <w:t xml:space="preserve"> </w:t>
      </w:r>
      <w:r>
        <w:t>Quando</w:t>
      </w:r>
      <w:r>
        <w:rPr>
          <w:rFonts w:eastAsia="Arial"/>
        </w:rPr>
        <w:t xml:space="preserve"> </w:t>
      </w:r>
      <w:r>
        <w:t>o</w:t>
      </w:r>
      <w:r>
        <w:rPr>
          <w:rFonts w:eastAsia="Arial"/>
        </w:rPr>
        <w:t xml:space="preserve"> </w:t>
      </w:r>
      <w:r>
        <w:t>paciente</w:t>
      </w:r>
      <w:r>
        <w:rPr>
          <w:rFonts w:eastAsia="Arial"/>
        </w:rPr>
        <w:t xml:space="preserve"> </w:t>
      </w:r>
      <w:r>
        <w:t>chega</w:t>
      </w:r>
      <w:r>
        <w:rPr>
          <w:rFonts w:eastAsia="Arial"/>
        </w:rPr>
        <w:t xml:space="preserve"> </w:t>
      </w:r>
      <w:r>
        <w:t>à</w:t>
      </w:r>
      <w:r>
        <w:rPr>
          <w:rFonts w:eastAsia="Arial"/>
        </w:rPr>
        <w:t xml:space="preserve"> </w:t>
      </w:r>
      <w:r>
        <w:t>clínica</w:t>
      </w:r>
      <w:r>
        <w:rPr>
          <w:rFonts w:eastAsia="Arial"/>
        </w:rPr>
        <w:t xml:space="preserve"> </w:t>
      </w:r>
      <w:r>
        <w:t>para</w:t>
      </w:r>
      <w:r>
        <w:rPr>
          <w:rFonts w:eastAsia="Arial"/>
        </w:rPr>
        <w:t xml:space="preserve"> </w:t>
      </w:r>
      <w:r>
        <w:t>ser</w:t>
      </w:r>
      <w:r>
        <w:rPr>
          <w:rFonts w:eastAsia="Arial"/>
        </w:rPr>
        <w:t xml:space="preserve"> </w:t>
      </w:r>
      <w:r>
        <w:t>consultado,</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realizar</w:t>
      </w:r>
      <w:r>
        <w:rPr>
          <w:rFonts w:eastAsia="Arial"/>
        </w:rPr>
        <w:t xml:space="preserve"> </w:t>
      </w:r>
      <w:r>
        <w:t>o</w:t>
      </w:r>
      <w:r>
        <w:rPr>
          <w:rFonts w:eastAsia="Arial"/>
        </w:rPr>
        <w:t xml:space="preserve"> </w:t>
      </w:r>
      <w:r>
        <w:t>procedimento</w:t>
      </w:r>
      <w:r>
        <w:rPr>
          <w:rFonts w:eastAsia="Arial"/>
        </w:rPr>
        <w:t xml:space="preserve"> </w:t>
      </w:r>
      <w:r>
        <w:t>de</w:t>
      </w:r>
      <w:r>
        <w:rPr>
          <w:rFonts w:eastAsia="Arial"/>
        </w:rPr>
        <w:t xml:space="preserve"> </w:t>
      </w:r>
      <w:r>
        <w:t>autorização</w:t>
      </w:r>
      <w:r>
        <w:rPr>
          <w:rFonts w:eastAsia="Arial"/>
        </w:rPr>
        <w:t xml:space="preserve"> </w:t>
      </w:r>
      <w:r>
        <w:t>de</w:t>
      </w:r>
      <w:r>
        <w:rPr>
          <w:rFonts w:eastAsia="Arial"/>
        </w:rPr>
        <w:t xml:space="preserve"> </w:t>
      </w:r>
      <w:r>
        <w:t>serviço</w:t>
      </w:r>
      <w:r>
        <w:rPr>
          <w:rFonts w:eastAsia="Arial"/>
        </w:rPr>
        <w:t xml:space="preserve"> </w:t>
      </w:r>
      <w:r>
        <w:t>pelo</w:t>
      </w:r>
      <w:r>
        <w:rPr>
          <w:rFonts w:eastAsia="Arial"/>
        </w:rPr>
        <w:t xml:space="preserve"> </w:t>
      </w:r>
      <w:r>
        <w:t>convênio</w:t>
      </w:r>
      <w:r>
        <w:rPr>
          <w:rFonts w:eastAsia="Arial"/>
        </w:rPr>
        <w:t xml:space="preserve"> </w:t>
      </w:r>
      <w:r>
        <w:t>do</w:t>
      </w:r>
      <w:r>
        <w:rPr>
          <w:rFonts w:eastAsia="Arial"/>
        </w:rPr>
        <w:t xml:space="preserve"> </w:t>
      </w:r>
      <w:r>
        <w:t>mesmo</w:t>
      </w:r>
      <w:r>
        <w:rPr>
          <w:rFonts w:eastAsia="Arial"/>
        </w:rPr>
        <w:t xml:space="preserve"> </w:t>
      </w:r>
      <w:r>
        <w:t>ou,</w:t>
      </w:r>
      <w:r>
        <w:rPr>
          <w:rFonts w:eastAsia="Arial"/>
        </w:rPr>
        <w:t xml:space="preserve"> </w:t>
      </w:r>
      <w:r>
        <w:t>caso</w:t>
      </w:r>
      <w:r>
        <w:rPr>
          <w:rFonts w:eastAsia="Arial"/>
        </w:rPr>
        <w:t xml:space="preserve"> </w:t>
      </w:r>
      <w:r>
        <w:t>seja</w:t>
      </w:r>
      <w:r>
        <w:rPr>
          <w:rFonts w:eastAsia="Arial"/>
        </w:rPr>
        <w:t xml:space="preserve"> </w:t>
      </w:r>
      <w:r>
        <w:t>uma</w:t>
      </w:r>
      <w:r>
        <w:rPr>
          <w:rFonts w:eastAsia="Arial"/>
        </w:rPr>
        <w:t xml:space="preserve"> </w:t>
      </w:r>
      <w:r>
        <w:t>consulta</w:t>
      </w:r>
      <w:r>
        <w:rPr>
          <w:rFonts w:eastAsia="Arial"/>
        </w:rPr>
        <w:t xml:space="preserve"> </w:t>
      </w:r>
      <w:r>
        <w:t>particular,</w:t>
      </w:r>
      <w:r>
        <w:rPr>
          <w:rFonts w:eastAsia="Arial"/>
        </w:rPr>
        <w:t xml:space="preserve"> </w:t>
      </w:r>
      <w:r>
        <w:t>ela</w:t>
      </w:r>
      <w:r>
        <w:rPr>
          <w:rFonts w:eastAsia="Arial"/>
        </w:rPr>
        <w:t xml:space="preserve"> </w:t>
      </w:r>
      <w:r>
        <w:t>recebe</w:t>
      </w:r>
      <w:r>
        <w:rPr>
          <w:rFonts w:eastAsia="Arial"/>
        </w:rPr>
        <w:t xml:space="preserve"> </w:t>
      </w:r>
      <w:r>
        <w:t>o</w:t>
      </w:r>
      <w:r>
        <w:rPr>
          <w:rFonts w:eastAsia="Arial"/>
        </w:rPr>
        <w:t xml:space="preserve"> </w:t>
      </w:r>
      <w:r>
        <w:t>pagamento</w:t>
      </w:r>
      <w:r>
        <w:rPr>
          <w:rFonts w:eastAsia="Arial"/>
        </w:rPr>
        <w:t xml:space="preserve"> </w:t>
      </w:r>
      <w:r>
        <w:t>e</w:t>
      </w:r>
      <w:r>
        <w:rPr>
          <w:rFonts w:eastAsia="Arial"/>
        </w:rPr>
        <w:t xml:space="preserve"> </w:t>
      </w:r>
      <w:r>
        <w:t>emite</w:t>
      </w:r>
      <w:r>
        <w:rPr>
          <w:rFonts w:eastAsia="Arial"/>
        </w:rPr>
        <w:t xml:space="preserve"> </w:t>
      </w:r>
      <w:r>
        <w:t>o</w:t>
      </w:r>
      <w:r>
        <w:rPr>
          <w:rFonts w:eastAsia="Arial"/>
        </w:rPr>
        <w:t xml:space="preserve"> </w:t>
      </w:r>
      <w:r>
        <w:t>recibo</w:t>
      </w:r>
      <w:r>
        <w:rPr>
          <w:rFonts w:eastAsia="Arial"/>
        </w:rPr>
        <w:t xml:space="preserve"> </w:t>
      </w:r>
      <w:r>
        <w:t>para</w:t>
      </w:r>
      <w:r>
        <w:rPr>
          <w:rFonts w:eastAsia="Arial"/>
        </w:rPr>
        <w:t xml:space="preserve"> </w:t>
      </w:r>
      <w:r>
        <w:t>o</w:t>
      </w:r>
      <w:r>
        <w:rPr>
          <w:rFonts w:eastAsia="Arial"/>
        </w:rPr>
        <w:t xml:space="preserve"> </w:t>
      </w:r>
      <w:r>
        <w:t>paciente</w:t>
      </w:r>
      <w:r>
        <w:rPr>
          <w:rFonts w:eastAsia="Arial"/>
        </w:rPr>
        <w:t xml:space="preserve"> </w:t>
      </w:r>
      <w:r>
        <w:t>antes</w:t>
      </w:r>
      <w:r>
        <w:rPr>
          <w:rFonts w:eastAsia="Arial"/>
        </w:rPr>
        <w:t xml:space="preserve"> </w:t>
      </w:r>
      <w:r>
        <w:t>da</w:t>
      </w:r>
      <w:r>
        <w:rPr>
          <w:rFonts w:eastAsia="Arial"/>
        </w:rPr>
        <w:t xml:space="preserve"> </w:t>
      </w:r>
      <w:r>
        <w:t>realização</w:t>
      </w:r>
      <w:r>
        <w:rPr>
          <w:rFonts w:eastAsia="Arial"/>
        </w:rPr>
        <w:t xml:space="preserve"> </w:t>
      </w:r>
      <w:r>
        <w:t>do</w:t>
      </w:r>
      <w:r>
        <w:rPr>
          <w:rFonts w:eastAsia="Arial"/>
        </w:rPr>
        <w:t xml:space="preserve"> </w:t>
      </w:r>
      <w:r>
        <w:t>atendimento.</w:t>
      </w:r>
      <w:r>
        <w:rPr>
          <w:rFonts w:eastAsia="Arial"/>
        </w:rPr>
        <w:t xml:space="preserve"> </w:t>
      </w:r>
    </w:p>
    <w:p w:rsidR="00270A16" w:rsidRDefault="00270A16">
      <w:pPr>
        <w:pStyle w:val="PargrafoTCC"/>
      </w:pPr>
      <w:r>
        <w:t>O</w:t>
      </w:r>
      <w:r>
        <w:rPr>
          <w:rFonts w:eastAsia="Arial"/>
        </w:rPr>
        <w:t xml:space="preserve"> </w:t>
      </w:r>
      <w:r>
        <w:t>médico,</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empilhados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na</w:t>
      </w:r>
      <w:r>
        <w:rPr>
          <w:rFonts w:eastAsia="Arial"/>
        </w:rPr>
        <w:t xml:space="preserve"> </w:t>
      </w:r>
      <w:r>
        <w:t>sua</w:t>
      </w:r>
      <w:r>
        <w:rPr>
          <w:rFonts w:eastAsia="Arial"/>
        </w:rPr>
        <w:t xml:space="preserve"> </w:t>
      </w:r>
      <w:r>
        <w:t>mesa,</w:t>
      </w:r>
      <w:r>
        <w:rPr>
          <w:rFonts w:eastAsia="Arial"/>
        </w:rPr>
        <w:t xml:space="preserve"> </w:t>
      </w:r>
      <w:r>
        <w:t>chama</w:t>
      </w:r>
      <w:r>
        <w:rPr>
          <w:rFonts w:eastAsia="Arial"/>
        </w:rPr>
        <w:t xml:space="preserve"> </w:t>
      </w:r>
      <w:r>
        <w:t>pelo</w:t>
      </w:r>
      <w:r>
        <w:rPr>
          <w:rFonts w:eastAsia="Arial"/>
        </w:rPr>
        <w:t xml:space="preserve"> </w:t>
      </w:r>
      <w:r>
        <w:t>próximo</w:t>
      </w:r>
      <w:r>
        <w:rPr>
          <w:rFonts w:eastAsia="Arial"/>
        </w:rPr>
        <w:t xml:space="preserve"> </w:t>
      </w:r>
      <w:r>
        <w:t>a</w:t>
      </w:r>
      <w:r>
        <w:rPr>
          <w:rFonts w:eastAsia="Arial"/>
        </w:rPr>
        <w:t xml:space="preserve"> </w:t>
      </w:r>
      <w:r>
        <w:t>atender</w:t>
      </w:r>
      <w:r>
        <w:rPr>
          <w:rFonts w:eastAsia="Arial"/>
        </w:rPr>
        <w:t xml:space="preserve"> </w:t>
      </w:r>
      <w:r>
        <w:t>na</w:t>
      </w:r>
      <w:r>
        <w:rPr>
          <w:rFonts w:eastAsia="Arial"/>
        </w:rPr>
        <w:t xml:space="preserve"> </w:t>
      </w:r>
      <w:r>
        <w:t>sala</w:t>
      </w:r>
      <w:r>
        <w:rPr>
          <w:rFonts w:eastAsia="Arial"/>
        </w:rPr>
        <w:t xml:space="preserve"> </w:t>
      </w:r>
      <w:r>
        <w:t>de</w:t>
      </w:r>
      <w:r>
        <w:rPr>
          <w:rFonts w:eastAsia="Arial"/>
        </w:rPr>
        <w:t xml:space="preserve"> </w:t>
      </w:r>
      <w:r>
        <w:t>espera.</w:t>
      </w:r>
      <w:r>
        <w:rPr>
          <w:rFonts w:eastAsia="Arial"/>
        </w:rPr>
        <w:t xml:space="preserve"> </w:t>
      </w:r>
      <w:r>
        <w:t>Ele</w:t>
      </w:r>
      <w:r>
        <w:rPr>
          <w:rFonts w:eastAsia="Arial"/>
        </w:rPr>
        <w:t xml:space="preserve"> </w:t>
      </w:r>
      <w:r>
        <w:t>realiza</w:t>
      </w:r>
      <w:r>
        <w:rPr>
          <w:rFonts w:eastAsia="Arial"/>
        </w:rPr>
        <w:t xml:space="preserve"> </w:t>
      </w:r>
      <w:r>
        <w:t>a</w:t>
      </w:r>
      <w:r>
        <w:rPr>
          <w:rFonts w:eastAsia="Arial"/>
        </w:rPr>
        <w:t xml:space="preserve"> </w:t>
      </w:r>
      <w:r>
        <w:t>consulta,</w:t>
      </w:r>
      <w:r>
        <w:rPr>
          <w:rFonts w:eastAsia="Arial"/>
        </w:rPr>
        <w:t xml:space="preserve"> </w:t>
      </w:r>
      <w:r>
        <w:t>documentando-a</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escreve,</w:t>
      </w:r>
      <w:r>
        <w:rPr>
          <w:rFonts w:eastAsia="Arial"/>
        </w:rPr>
        <w:t xml:space="preserve"> </w:t>
      </w:r>
      <w:r>
        <w:t>na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CID</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diagnosticado</w:t>
      </w:r>
      <w:r>
        <w:rPr>
          <w:rFonts w:eastAsia="Arial"/>
        </w:rPr>
        <w:t xml:space="preserve"> </w:t>
      </w:r>
      <w:r>
        <w:t>na</w:t>
      </w:r>
      <w:r>
        <w:rPr>
          <w:rFonts w:eastAsia="Arial"/>
        </w:rPr>
        <w:t xml:space="preserve"> </w:t>
      </w:r>
      <w:r>
        <w:t>frente</w:t>
      </w:r>
      <w:r>
        <w:rPr>
          <w:rFonts w:eastAsia="Arial"/>
        </w:rPr>
        <w:t xml:space="preserve"> </w:t>
      </w:r>
      <w:r>
        <w:t>do</w:t>
      </w:r>
      <w:r>
        <w:rPr>
          <w:rFonts w:eastAsia="Arial"/>
        </w:rPr>
        <w:t xml:space="preserve"> </w:t>
      </w:r>
      <w:r>
        <w:t>nome</w:t>
      </w:r>
      <w:r>
        <w:rPr>
          <w:rFonts w:eastAsia="Arial"/>
        </w:rPr>
        <w:t xml:space="preserve"> </w:t>
      </w:r>
      <w:r>
        <w:t>do</w:t>
      </w:r>
      <w:r>
        <w:rPr>
          <w:rFonts w:eastAsia="Arial"/>
        </w:rPr>
        <w:t xml:space="preserve"> </w:t>
      </w:r>
      <w:r>
        <w:t>paciente.</w:t>
      </w:r>
      <w:r>
        <w:rPr>
          <w:rFonts w:eastAsia="Arial"/>
        </w:rPr>
        <w:t xml:space="preserve"> </w:t>
      </w:r>
      <w:r>
        <w:t>Ao</w:t>
      </w:r>
      <w:r>
        <w:rPr>
          <w:rFonts w:eastAsia="Arial"/>
        </w:rPr>
        <w:t xml:space="preserve"> </w:t>
      </w:r>
      <w:r>
        <w:t>final</w:t>
      </w:r>
      <w:r>
        <w:rPr>
          <w:rFonts w:eastAsia="Arial"/>
        </w:rPr>
        <w:t xml:space="preserve"> </w:t>
      </w:r>
      <w:r>
        <w:t>do</w:t>
      </w:r>
      <w:r>
        <w:rPr>
          <w:rFonts w:eastAsia="Arial"/>
        </w:rPr>
        <w:t xml:space="preserve"> </w:t>
      </w:r>
      <w:r>
        <w:t>dia,</w:t>
      </w:r>
      <w:r>
        <w:rPr>
          <w:rFonts w:eastAsia="Arial"/>
        </w:rPr>
        <w:t xml:space="preserve"> </w:t>
      </w:r>
      <w:r>
        <w:t>o</w:t>
      </w:r>
      <w:r>
        <w:rPr>
          <w:rFonts w:eastAsia="Arial"/>
        </w:rPr>
        <w:t xml:space="preserve"> </w:t>
      </w:r>
      <w:r>
        <w:t>médico</w:t>
      </w:r>
      <w:r>
        <w:rPr>
          <w:rFonts w:eastAsia="Arial"/>
        </w:rPr>
        <w:t xml:space="preserve"> </w:t>
      </w:r>
      <w:r>
        <w:t>entrega</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atendidos</w:t>
      </w:r>
      <w:r>
        <w:rPr>
          <w:rFonts w:eastAsia="Arial"/>
        </w:rPr>
        <w:t xml:space="preserve"> </w:t>
      </w:r>
      <w:r>
        <w:t>à</w:t>
      </w:r>
      <w:r>
        <w:rPr>
          <w:rFonts w:eastAsia="Arial"/>
        </w:rPr>
        <w:t xml:space="preserve"> </w:t>
      </w:r>
      <w:r>
        <w:t>secretária,</w:t>
      </w:r>
      <w:r>
        <w:rPr>
          <w:rFonts w:eastAsia="Arial"/>
        </w:rPr>
        <w:t xml:space="preserve"> </w:t>
      </w:r>
      <w:r>
        <w:t>para</w:t>
      </w:r>
      <w:r>
        <w:rPr>
          <w:rFonts w:eastAsia="Arial"/>
        </w:rPr>
        <w:t xml:space="preserve"> </w:t>
      </w:r>
      <w:r>
        <w:t>que</w:t>
      </w:r>
      <w:r>
        <w:rPr>
          <w:rFonts w:eastAsia="Arial"/>
        </w:rPr>
        <w:t xml:space="preserve"> </w:t>
      </w:r>
      <w:r>
        <w:t>sejam</w:t>
      </w:r>
      <w:r>
        <w:rPr>
          <w:rFonts w:eastAsia="Arial"/>
        </w:rPr>
        <w:t xml:space="preserve"> </w:t>
      </w:r>
      <w:r>
        <w:t>arquivados</w:t>
      </w:r>
      <w:r>
        <w:rPr>
          <w:rFonts w:eastAsia="Arial"/>
        </w:rPr>
        <w:t xml:space="preserve"> </w:t>
      </w:r>
      <w:r>
        <w:t>novamente.</w:t>
      </w:r>
      <w:r>
        <w:rPr>
          <w:rFonts w:eastAsia="Arial"/>
        </w:rPr>
        <w:t xml:space="preserve"> </w:t>
      </w:r>
      <w:r>
        <w:t>Neste</w:t>
      </w:r>
      <w:r>
        <w:rPr>
          <w:rFonts w:eastAsia="Arial"/>
        </w:rPr>
        <w:t xml:space="preserve"> </w:t>
      </w:r>
      <w:r>
        <w:t>momento</w:t>
      </w:r>
      <w:r>
        <w:rPr>
          <w:rFonts w:eastAsia="Arial"/>
        </w:rPr>
        <w:t xml:space="preserve"> </w:t>
      </w:r>
      <w:r>
        <w:t>são</w:t>
      </w:r>
      <w:r>
        <w:rPr>
          <w:rFonts w:eastAsia="Arial"/>
        </w:rPr>
        <w:t xml:space="preserve"> </w:t>
      </w:r>
      <w:r>
        <w:t>feitas</w:t>
      </w:r>
      <w:r>
        <w:rPr>
          <w:rFonts w:eastAsia="Arial"/>
        </w:rPr>
        <w:t xml:space="preserve"> </w:t>
      </w:r>
      <w:r>
        <w:t>pequenas</w:t>
      </w:r>
      <w:r>
        <w:rPr>
          <w:rFonts w:eastAsia="Arial"/>
        </w:rPr>
        <w:t xml:space="preserve"> </w:t>
      </w:r>
      <w:r>
        <w:t>modificações:</w:t>
      </w:r>
      <w:r>
        <w:rPr>
          <w:rFonts w:eastAsia="Arial"/>
        </w:rPr>
        <w:t xml:space="preserve"> </w:t>
      </w:r>
      <w:r>
        <w:t>se</w:t>
      </w:r>
      <w:r>
        <w:rPr>
          <w:rFonts w:eastAsia="Arial"/>
        </w:rPr>
        <w:t xml:space="preserve"> </w:t>
      </w:r>
      <w:r>
        <w:t>um</w:t>
      </w:r>
      <w:r>
        <w:rPr>
          <w:rFonts w:eastAsia="Arial"/>
        </w:rPr>
        <w:t xml:space="preserve"> </w:t>
      </w:r>
      <w:r>
        <w:t>paciente</w:t>
      </w:r>
      <w:r>
        <w:rPr>
          <w:rFonts w:eastAsia="Arial"/>
        </w:rPr>
        <w:t xml:space="preserve"> </w:t>
      </w:r>
      <w:r>
        <w:t>com</w:t>
      </w:r>
      <w:r>
        <w:rPr>
          <w:rFonts w:eastAsia="Arial"/>
        </w:rPr>
        <w:t xml:space="preserve"> </w:t>
      </w:r>
      <w:r>
        <w:t>o</w:t>
      </w:r>
      <w:r>
        <w:rPr>
          <w:rFonts w:eastAsia="Arial"/>
        </w:rPr>
        <w:t xml:space="preserve"> </w:t>
      </w:r>
      <w:r>
        <w:t>prontuário</w:t>
      </w:r>
      <w:r>
        <w:rPr>
          <w:rFonts w:eastAsia="Arial"/>
        </w:rPr>
        <w:t xml:space="preserve"> </w:t>
      </w:r>
      <w:r>
        <w:t>anteriormente</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tornou-se</w:t>
      </w:r>
      <w:r>
        <w:rPr>
          <w:rFonts w:eastAsia="Arial"/>
        </w:rPr>
        <w:t xml:space="preserve"> </w:t>
      </w:r>
      <w:r>
        <w:t>regular,</w:t>
      </w:r>
      <w:r>
        <w:rPr>
          <w:rFonts w:eastAsia="Arial"/>
        </w:rPr>
        <w:t xml:space="preserve"> </w:t>
      </w:r>
      <w:r>
        <w:t>deve</w:t>
      </w:r>
      <w:r>
        <w:rPr>
          <w:rFonts w:eastAsia="Arial"/>
        </w:rPr>
        <w:t xml:space="preserve"> </w:t>
      </w:r>
      <w:r>
        <w:t>passar</w:t>
      </w:r>
      <w:r>
        <w:rPr>
          <w:rFonts w:eastAsia="Arial"/>
        </w:rPr>
        <w:t xml:space="preserve"> </w:t>
      </w:r>
      <w:r>
        <w:t>para</w:t>
      </w:r>
      <w:r>
        <w:rPr>
          <w:rFonts w:eastAsia="Arial"/>
        </w:rPr>
        <w:t xml:space="preserve"> </w:t>
      </w:r>
      <w:r>
        <w:t>uma</w:t>
      </w:r>
      <w:r>
        <w:rPr>
          <w:rFonts w:eastAsia="Arial"/>
        </w:rPr>
        <w:t xml:space="preserve"> </w:t>
      </w:r>
      <w:r>
        <w:t>pasta</w:t>
      </w:r>
      <w:r>
        <w:rPr>
          <w:rFonts w:eastAsia="Arial"/>
        </w:rPr>
        <w:t xml:space="preserve"> </w:t>
      </w:r>
      <w:r>
        <w:t>individual</w:t>
      </w:r>
      <w:r>
        <w:rPr>
          <w:rFonts w:eastAsia="Arial"/>
        </w:rPr>
        <w:t xml:space="preserve"> </w:t>
      </w:r>
      <w:r>
        <w:t>numerada;</w:t>
      </w:r>
      <w:r>
        <w:rPr>
          <w:rFonts w:eastAsia="Arial"/>
        </w:rPr>
        <w:t xml:space="preserve"> </w:t>
      </w:r>
      <w:r>
        <w:t>prontuários</w:t>
      </w:r>
      <w:r>
        <w:rPr>
          <w:rFonts w:eastAsia="Arial"/>
        </w:rPr>
        <w:t xml:space="preserve"> </w:t>
      </w:r>
      <w:r>
        <w:t>novos</w:t>
      </w:r>
      <w:r>
        <w:rPr>
          <w:rFonts w:eastAsia="Arial"/>
        </w:rPr>
        <w:t xml:space="preserve"> </w:t>
      </w:r>
      <w:r>
        <w:t>devem</w:t>
      </w:r>
      <w:r>
        <w:rPr>
          <w:rFonts w:eastAsia="Arial"/>
        </w:rPr>
        <w:t xml:space="preserve"> </w:t>
      </w:r>
      <w:r>
        <w:t>ir</w:t>
      </w:r>
      <w:r>
        <w:rPr>
          <w:rFonts w:eastAsia="Arial"/>
        </w:rPr>
        <w:t xml:space="preserve"> </w:t>
      </w:r>
      <w:r>
        <w:t>para</w:t>
      </w:r>
      <w:r>
        <w:rPr>
          <w:rFonts w:eastAsia="Arial"/>
        </w:rPr>
        <w:t xml:space="preserve"> </w:t>
      </w:r>
      <w:r>
        <w:t>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w:t>
      </w:r>
      <w:r w:rsidRPr="00034625">
        <w:t>s,</w:t>
      </w:r>
      <w:r>
        <w:rPr>
          <w:rFonts w:eastAsia="Arial"/>
        </w:rPr>
        <w:t xml:space="preserve"> </w:t>
      </w:r>
      <w:r>
        <w:t>e</w:t>
      </w:r>
      <w:r>
        <w:rPr>
          <w:rFonts w:eastAsia="Arial"/>
        </w:rPr>
        <w:t xml:space="preserve"> </w:t>
      </w:r>
      <w:r>
        <w:t>prontuários</w:t>
      </w:r>
      <w:r>
        <w:rPr>
          <w:rFonts w:eastAsia="Arial"/>
        </w:rPr>
        <w:t xml:space="preserve"> </w:t>
      </w:r>
      <w:r>
        <w:t>que</w:t>
      </w:r>
      <w:r>
        <w:rPr>
          <w:rFonts w:eastAsia="Arial"/>
        </w:rPr>
        <w:t xml:space="preserve"> </w:t>
      </w:r>
      <w:r>
        <w:t>estavam</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devem</w:t>
      </w:r>
      <w:r>
        <w:rPr>
          <w:rFonts w:eastAsia="Arial"/>
        </w:rPr>
        <w:t xml:space="preserve"> </w:t>
      </w:r>
      <w:r>
        <w:t>voltar</w:t>
      </w:r>
      <w:r>
        <w:rPr>
          <w:rFonts w:eastAsia="Arial"/>
        </w:rPr>
        <w:t xml:space="preserve"> </w:t>
      </w:r>
      <w:r>
        <w:t>à</w:t>
      </w:r>
      <w:r>
        <w:rPr>
          <w:rFonts w:eastAsia="Arial"/>
        </w:rPr>
        <w:t xml:space="preserve"> </w:t>
      </w:r>
      <w:r>
        <w:t>estante</w:t>
      </w:r>
      <w:r>
        <w:rPr>
          <w:rFonts w:eastAsia="Arial"/>
        </w:rPr>
        <w:t xml:space="preserve"> </w:t>
      </w:r>
      <w:r>
        <w:t>das</w:t>
      </w:r>
      <w:r>
        <w:rPr>
          <w:rFonts w:eastAsia="Arial"/>
        </w:rPr>
        <w:t xml:space="preserve"> </w:t>
      </w:r>
      <w:r>
        <w:t>pastas</w:t>
      </w:r>
      <w:r>
        <w:rPr>
          <w:rFonts w:eastAsia="Arial"/>
        </w:rPr>
        <w:t xml:space="preserve"> </w:t>
      </w:r>
      <w:r>
        <w:t>regulares.</w:t>
      </w:r>
      <w:r>
        <w:rPr>
          <w:rFonts w:eastAsia="Arial"/>
        </w:rPr>
        <w:t xml:space="preserve"> </w:t>
      </w:r>
      <w:r>
        <w:t>O</w:t>
      </w:r>
      <w:r>
        <w:rPr>
          <w:rFonts w:eastAsia="Arial"/>
        </w:rPr>
        <w:t xml:space="preserve"> </w:t>
      </w:r>
      <w:r>
        <w:t>médico</w:t>
      </w:r>
      <w:r>
        <w:rPr>
          <w:rFonts w:eastAsia="Arial"/>
        </w:rPr>
        <w:t xml:space="preserve"> </w:t>
      </w:r>
      <w:r>
        <w:t>também</w:t>
      </w:r>
      <w:r>
        <w:rPr>
          <w:rFonts w:eastAsia="Arial"/>
        </w:rPr>
        <w:t xml:space="preserve"> </w:t>
      </w:r>
      <w:r>
        <w:t>entrega</w:t>
      </w:r>
      <w:r>
        <w:rPr>
          <w:rFonts w:eastAsia="Arial"/>
        </w:rPr>
        <w:t xml:space="preserve"> </w:t>
      </w:r>
      <w:r>
        <w:t>a</w:t>
      </w:r>
      <w:r>
        <w:rPr>
          <w:rFonts w:eastAsia="Arial"/>
        </w:rPr>
        <w:t xml:space="preserve"> </w:t>
      </w:r>
      <w:r>
        <w:t>Agenda</w:t>
      </w:r>
      <w:r>
        <w:rPr>
          <w:rFonts w:eastAsia="Arial"/>
        </w:rPr>
        <w:t xml:space="preserve"> </w:t>
      </w:r>
      <w:r>
        <w:t>do</w:t>
      </w:r>
      <w:r>
        <w:rPr>
          <w:rFonts w:eastAsia="Arial"/>
        </w:rPr>
        <w:t xml:space="preserve"> </w:t>
      </w:r>
      <w:r>
        <w:t>Dia,</w:t>
      </w:r>
      <w:r>
        <w:rPr>
          <w:rFonts w:eastAsia="Arial"/>
        </w:rPr>
        <w:t xml:space="preserve"> </w:t>
      </w:r>
      <w:r>
        <w:t>para</w:t>
      </w:r>
      <w:r>
        <w:rPr>
          <w:rFonts w:eastAsia="Arial"/>
        </w:rPr>
        <w:t xml:space="preserve"> </w:t>
      </w:r>
      <w:r>
        <w:t>que</w:t>
      </w:r>
      <w:r>
        <w:rPr>
          <w:rFonts w:eastAsia="Arial"/>
        </w:rPr>
        <w:t xml:space="preserve"> </w:t>
      </w:r>
      <w:r>
        <w:t>a</w:t>
      </w:r>
      <w:r>
        <w:rPr>
          <w:rFonts w:eastAsia="Arial"/>
        </w:rPr>
        <w:t xml:space="preserve"> </w:t>
      </w:r>
      <w:r>
        <w:t>secretária</w:t>
      </w:r>
      <w:r>
        <w:rPr>
          <w:rFonts w:eastAsia="Arial"/>
        </w:rPr>
        <w:t xml:space="preserve"> </w:t>
      </w:r>
      <w:r>
        <w:t>possa</w:t>
      </w:r>
      <w:r>
        <w:rPr>
          <w:rFonts w:eastAsia="Arial"/>
        </w:rPr>
        <w:t xml:space="preserve"> </w:t>
      </w:r>
      <w:r>
        <w:t>preencher</w:t>
      </w:r>
      <w:r>
        <w:rPr>
          <w:rFonts w:eastAsia="Arial"/>
        </w:rPr>
        <w:t xml:space="preserve"> </w:t>
      </w:r>
      <w:r>
        <w:t>os</w:t>
      </w:r>
      <w:r>
        <w:rPr>
          <w:rFonts w:eastAsia="Arial"/>
        </w:rPr>
        <w:t xml:space="preserve"> </w:t>
      </w:r>
      <w:r>
        <w:t>CIDs</w:t>
      </w:r>
      <w:r>
        <w:rPr>
          <w:rFonts w:eastAsia="Arial"/>
        </w:rPr>
        <w:t xml:space="preserve"> </w:t>
      </w:r>
      <w:r>
        <w:t>nos</w:t>
      </w:r>
      <w:r>
        <w:rPr>
          <w:rFonts w:eastAsia="Arial"/>
        </w:rPr>
        <w:t xml:space="preserve"> </w:t>
      </w:r>
      <w:r>
        <w:t>sistemas</w:t>
      </w:r>
      <w:r>
        <w:rPr>
          <w:rFonts w:eastAsia="Arial"/>
        </w:rPr>
        <w:t xml:space="preserve"> </w:t>
      </w:r>
      <w:r>
        <w:t>dos</w:t>
      </w:r>
      <w:r>
        <w:rPr>
          <w:rFonts w:eastAsia="Arial"/>
        </w:rPr>
        <w:t xml:space="preserve"> </w:t>
      </w:r>
      <w:r>
        <w:t>respectivos</w:t>
      </w:r>
      <w:r>
        <w:rPr>
          <w:rFonts w:eastAsia="Arial"/>
        </w:rPr>
        <w:t xml:space="preserve"> </w:t>
      </w:r>
      <w:r>
        <w:t>convênios.</w:t>
      </w:r>
      <w:r>
        <w:rPr>
          <w:rFonts w:eastAsia="Arial"/>
        </w:rPr>
        <w:t xml:space="preserve"> </w:t>
      </w:r>
      <w:r>
        <w:t>Cada</w:t>
      </w:r>
      <w:r>
        <w:rPr>
          <w:rFonts w:eastAsia="Arial"/>
        </w:rPr>
        <w:t xml:space="preserve"> </w:t>
      </w:r>
      <w:r>
        <w:t>convênio</w:t>
      </w:r>
      <w:r>
        <w:rPr>
          <w:rFonts w:eastAsia="Arial"/>
        </w:rPr>
        <w:t xml:space="preserve"> </w:t>
      </w:r>
      <w:r>
        <w:t>tem</w:t>
      </w:r>
      <w:r>
        <w:rPr>
          <w:rFonts w:eastAsia="Arial"/>
        </w:rPr>
        <w:t xml:space="preserve"> </w:t>
      </w:r>
      <w:r>
        <w:t>seu</w:t>
      </w:r>
      <w:r>
        <w:rPr>
          <w:rFonts w:eastAsia="Arial"/>
        </w:rPr>
        <w:t xml:space="preserve"> </w:t>
      </w:r>
      <w:r>
        <w:t>sistema</w:t>
      </w:r>
      <w:r>
        <w:rPr>
          <w:rFonts w:eastAsia="Arial"/>
        </w:rPr>
        <w:t xml:space="preserve"> </w:t>
      </w:r>
      <w:r>
        <w:t>específico,</w:t>
      </w:r>
      <w:r>
        <w:rPr>
          <w:rFonts w:eastAsia="Arial"/>
        </w:rPr>
        <w:t xml:space="preserve"> </w:t>
      </w:r>
      <w:r>
        <w:t>que</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através</w:t>
      </w:r>
      <w:r>
        <w:rPr>
          <w:rFonts w:eastAsia="Arial"/>
        </w:rPr>
        <w:t xml:space="preserve"> </w:t>
      </w:r>
      <w:r>
        <w:t>do</w:t>
      </w:r>
      <w:r>
        <w:rPr>
          <w:rFonts w:eastAsia="Arial"/>
        </w:rPr>
        <w:t xml:space="preserve"> </w:t>
      </w:r>
      <w:r>
        <w:rPr>
          <w:i/>
        </w:rPr>
        <w:t>site</w:t>
      </w:r>
      <w:r>
        <w:rPr>
          <w:rFonts w:eastAsia="Arial"/>
        </w:rPr>
        <w:t xml:space="preserve"> </w:t>
      </w:r>
      <w:r>
        <w:t>do</w:t>
      </w:r>
      <w:r>
        <w:rPr>
          <w:rFonts w:eastAsia="Arial"/>
        </w:rPr>
        <w:t xml:space="preserve"> </w:t>
      </w:r>
      <w:r>
        <w:t>próprio</w:t>
      </w:r>
      <w:r>
        <w:rPr>
          <w:rFonts w:eastAsia="Arial"/>
        </w:rPr>
        <w:t xml:space="preserve"> </w:t>
      </w:r>
      <w:r>
        <w:t>convênio</w:t>
      </w:r>
      <w:r>
        <w:rPr>
          <w:rFonts w:eastAsia="Arial"/>
        </w:rPr>
        <w:t xml:space="preserve"> </w:t>
      </w:r>
      <w:r>
        <w:t>na</w:t>
      </w:r>
      <w:r>
        <w:rPr>
          <w:rFonts w:eastAsia="Arial"/>
        </w:rPr>
        <w:t xml:space="preserve"> </w:t>
      </w:r>
      <w:r>
        <w:rPr>
          <w:i/>
        </w:rPr>
        <w:t>Web</w:t>
      </w:r>
      <w:r>
        <w:t>.</w:t>
      </w:r>
      <w:r>
        <w:rPr>
          <w:rFonts w:eastAsia="Arial"/>
        </w:rPr>
        <w:t xml:space="preserve"> </w:t>
      </w:r>
      <w:r>
        <w:t>A</w:t>
      </w:r>
      <w:r>
        <w:rPr>
          <w:rFonts w:eastAsia="Arial"/>
        </w:rPr>
        <w:t xml:space="preserve"> </w:t>
      </w:r>
      <w:r>
        <w:t>secretária</w:t>
      </w:r>
      <w:r>
        <w:rPr>
          <w:rFonts w:eastAsia="Arial"/>
        </w:rPr>
        <w:t xml:space="preserve"> </w:t>
      </w:r>
      <w:r>
        <w:t>deve</w:t>
      </w:r>
      <w:r>
        <w:rPr>
          <w:rFonts w:eastAsia="Arial"/>
        </w:rPr>
        <w:t xml:space="preserve"> </w:t>
      </w:r>
      <w:r>
        <w:t>acessá-los</w:t>
      </w:r>
      <w:r>
        <w:rPr>
          <w:rFonts w:eastAsia="Arial"/>
        </w:rPr>
        <w:t xml:space="preserve"> </w:t>
      </w:r>
      <w:r>
        <w:t>com</w:t>
      </w:r>
      <w:r>
        <w:rPr>
          <w:rFonts w:eastAsia="Arial"/>
        </w:rPr>
        <w:t xml:space="preserve"> </w:t>
      </w:r>
      <w:r>
        <w:t>o</w:t>
      </w:r>
      <w:r>
        <w:rPr>
          <w:rFonts w:eastAsia="Arial"/>
        </w:rPr>
        <w:t xml:space="preserve"> </w:t>
      </w:r>
      <w:r>
        <w:rPr>
          <w:i/>
        </w:rPr>
        <w:t>login</w:t>
      </w:r>
      <w:r>
        <w:rPr>
          <w:rFonts w:eastAsia="Arial"/>
        </w:rPr>
        <w:t xml:space="preserve"> </w:t>
      </w:r>
      <w:r>
        <w:t>da</w:t>
      </w:r>
      <w:r>
        <w:rPr>
          <w:rFonts w:eastAsia="Arial"/>
        </w:rPr>
        <w:t xml:space="preserve"> </w:t>
      </w:r>
      <w:r>
        <w:t>clínica</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consulta</w:t>
      </w:r>
      <w:r>
        <w:rPr>
          <w:rFonts w:eastAsia="Arial"/>
        </w:rPr>
        <w:t xml:space="preserve"> </w:t>
      </w:r>
      <w:r>
        <w:t>autorizada</w:t>
      </w:r>
      <w:r>
        <w:rPr>
          <w:rFonts w:eastAsia="Arial"/>
        </w:rPr>
        <w:t xml:space="preserve"> </w:t>
      </w:r>
      <w:r>
        <w:t>anteriormente,</w:t>
      </w:r>
      <w:r>
        <w:rPr>
          <w:rFonts w:eastAsia="Arial"/>
        </w:rPr>
        <w:t xml:space="preserve"> </w:t>
      </w:r>
      <w:r>
        <w:t>preencher</w:t>
      </w:r>
      <w:r>
        <w:rPr>
          <w:rFonts w:eastAsia="Arial"/>
        </w:rPr>
        <w:t xml:space="preserve"> </w:t>
      </w:r>
      <w:r>
        <w:t>o</w:t>
      </w:r>
      <w:r>
        <w:rPr>
          <w:rFonts w:eastAsia="Arial"/>
        </w:rPr>
        <w:t xml:space="preserve"> </w:t>
      </w:r>
      <w:r>
        <w:t>CID</w:t>
      </w:r>
      <w:r>
        <w:rPr>
          <w:rFonts w:eastAsia="Arial"/>
        </w:rPr>
        <w:t xml:space="preserve"> </w:t>
      </w:r>
      <w:r>
        <w:t>diagnosticado</w:t>
      </w:r>
      <w:r>
        <w:rPr>
          <w:rFonts w:eastAsia="Arial"/>
        </w:rPr>
        <w:t xml:space="preserve"> </w:t>
      </w:r>
      <w:r>
        <w:t>na</w:t>
      </w:r>
      <w:r>
        <w:rPr>
          <w:rFonts w:eastAsia="Arial"/>
        </w:rPr>
        <w:t xml:space="preserve"> </w:t>
      </w:r>
      <w:r>
        <w:t>mesma.</w:t>
      </w:r>
    </w:p>
    <w:p w:rsidR="00270A16" w:rsidRDefault="00270A16">
      <w:pPr>
        <w:pStyle w:val="PargrafoTCC"/>
      </w:pPr>
      <w:r>
        <w:t>No</w:t>
      </w:r>
      <w:r>
        <w:rPr>
          <w:rFonts w:eastAsia="Arial"/>
        </w:rPr>
        <w:t xml:space="preserve"> </w:t>
      </w:r>
      <w:r>
        <w:t>fim</w:t>
      </w:r>
      <w:r>
        <w:rPr>
          <w:rFonts w:eastAsia="Arial"/>
        </w:rPr>
        <w:t xml:space="preserve"> </w:t>
      </w:r>
      <w:r>
        <w:t>de</w:t>
      </w:r>
      <w:r>
        <w:rPr>
          <w:rFonts w:eastAsia="Arial"/>
        </w:rPr>
        <w:t xml:space="preserve"> </w:t>
      </w:r>
      <w:r>
        <w:t>cada</w:t>
      </w:r>
      <w:r>
        <w:rPr>
          <w:rFonts w:eastAsia="Arial"/>
        </w:rPr>
        <w:t xml:space="preserve"> </w:t>
      </w:r>
      <w:r>
        <w:t>mês,</w:t>
      </w:r>
      <w:r>
        <w:rPr>
          <w:rFonts w:eastAsia="Arial"/>
        </w:rPr>
        <w:t xml:space="preserve"> </w:t>
      </w:r>
      <w:r>
        <w:t>um</w:t>
      </w:r>
      <w:r>
        <w:rPr>
          <w:rFonts w:eastAsia="Arial"/>
        </w:rPr>
        <w:t xml:space="preserve"> </w:t>
      </w:r>
      <w:r>
        <w:t>relatório</w:t>
      </w:r>
      <w:r>
        <w:rPr>
          <w:rFonts w:eastAsia="Arial"/>
        </w:rPr>
        <w:t xml:space="preserve"> </w:t>
      </w:r>
      <w:r>
        <w:t>de</w:t>
      </w:r>
      <w:r>
        <w:rPr>
          <w:rFonts w:eastAsia="Arial"/>
        </w:rPr>
        <w:t xml:space="preserve"> </w:t>
      </w:r>
      <w:r>
        <w:t>serviços</w:t>
      </w:r>
      <w:r>
        <w:rPr>
          <w:rFonts w:eastAsia="Arial"/>
        </w:rPr>
        <w:t xml:space="preserve"> </w:t>
      </w:r>
      <w:r>
        <w:t>prestados</w:t>
      </w:r>
      <w:r>
        <w:rPr>
          <w:rFonts w:eastAsia="Arial"/>
        </w:rPr>
        <w:t xml:space="preserve"> </w:t>
      </w:r>
      <w:r>
        <w:t>é</w:t>
      </w:r>
      <w:r>
        <w:rPr>
          <w:rFonts w:eastAsia="Arial"/>
        </w:rPr>
        <w:t xml:space="preserve"> </w:t>
      </w:r>
      <w:r>
        <w:t>gerado</w:t>
      </w:r>
      <w:r>
        <w:rPr>
          <w:rFonts w:eastAsia="Arial"/>
        </w:rPr>
        <w:t xml:space="preserve"> </w:t>
      </w:r>
      <w:r>
        <w:t>no</w:t>
      </w:r>
      <w:r>
        <w:rPr>
          <w:rFonts w:eastAsia="Arial"/>
        </w:rPr>
        <w:t xml:space="preserve"> </w:t>
      </w:r>
      <w:r>
        <w:t>sistema</w:t>
      </w:r>
      <w:r>
        <w:rPr>
          <w:rFonts w:eastAsia="Arial"/>
        </w:rPr>
        <w:t xml:space="preserve"> </w:t>
      </w:r>
      <w:r>
        <w:t>de</w:t>
      </w:r>
      <w:r>
        <w:rPr>
          <w:rFonts w:eastAsia="Arial"/>
        </w:rPr>
        <w:t xml:space="preserve"> </w:t>
      </w:r>
      <w:r>
        <w:t>cada</w:t>
      </w:r>
      <w:r>
        <w:rPr>
          <w:rFonts w:eastAsia="Arial"/>
        </w:rPr>
        <w:t xml:space="preserve"> </w:t>
      </w:r>
      <w:r>
        <w:t>convênio,</w:t>
      </w:r>
      <w:r>
        <w:rPr>
          <w:rFonts w:eastAsia="Arial"/>
        </w:rPr>
        <w:t xml:space="preserve"> </w:t>
      </w:r>
      <w:r>
        <w:t>a</w:t>
      </w:r>
      <w:r>
        <w:rPr>
          <w:rFonts w:eastAsia="Arial"/>
        </w:rPr>
        <w:t xml:space="preserve"> </w:t>
      </w:r>
      <w:r>
        <w:t>partir</w:t>
      </w:r>
      <w:r>
        <w:rPr>
          <w:rFonts w:eastAsia="Arial"/>
        </w:rPr>
        <w:t xml:space="preserve"> </w:t>
      </w:r>
      <w:r>
        <w:t>dos</w:t>
      </w:r>
      <w:r>
        <w:rPr>
          <w:rFonts w:eastAsia="Arial"/>
        </w:rPr>
        <w:t xml:space="preserve"> </w:t>
      </w:r>
      <w:r>
        <w:t>CIDs</w:t>
      </w:r>
      <w:r>
        <w:rPr>
          <w:rFonts w:eastAsia="Arial"/>
        </w:rPr>
        <w:t xml:space="preserve"> </w:t>
      </w:r>
      <w:r>
        <w:t>preenchidos,</w:t>
      </w:r>
      <w:r>
        <w:rPr>
          <w:rFonts w:eastAsia="Arial"/>
        </w:rPr>
        <w:t xml:space="preserve"> </w:t>
      </w:r>
      <w:r>
        <w:t>pois</w:t>
      </w:r>
      <w:r>
        <w:rPr>
          <w:rFonts w:eastAsia="Arial"/>
        </w:rPr>
        <w:t xml:space="preserve"> </w:t>
      </w:r>
      <w:r>
        <w:t>esta</w:t>
      </w:r>
      <w:r>
        <w:rPr>
          <w:rFonts w:eastAsia="Arial"/>
        </w:rPr>
        <w:t xml:space="preserve"> </w:t>
      </w:r>
      <w:r>
        <w:t>é</w:t>
      </w:r>
      <w:r>
        <w:rPr>
          <w:rFonts w:eastAsia="Arial"/>
        </w:rPr>
        <w:t xml:space="preserve"> </w:t>
      </w:r>
      <w:r>
        <w:t>a</w:t>
      </w:r>
      <w:r>
        <w:rPr>
          <w:rFonts w:eastAsia="Arial"/>
        </w:rPr>
        <w:t xml:space="preserve"> </w:t>
      </w:r>
      <w:r>
        <w:t>maneira</w:t>
      </w:r>
      <w:r>
        <w:rPr>
          <w:rFonts w:eastAsia="Arial"/>
        </w:rPr>
        <w:t xml:space="preserve"> </w:t>
      </w:r>
      <w:r>
        <w:t>que</w:t>
      </w:r>
      <w:r>
        <w:rPr>
          <w:rFonts w:eastAsia="Arial"/>
        </w:rPr>
        <w:t xml:space="preserve"> </w:t>
      </w:r>
      <w:r>
        <w:t>os</w:t>
      </w:r>
      <w:r>
        <w:rPr>
          <w:rFonts w:eastAsia="Arial"/>
        </w:rPr>
        <w:t xml:space="preserve"> </w:t>
      </w:r>
      <w:r>
        <w:t>convênios</w:t>
      </w:r>
      <w:r>
        <w:rPr>
          <w:rFonts w:eastAsia="Arial"/>
        </w:rPr>
        <w:t xml:space="preserve"> </w:t>
      </w:r>
      <w:r>
        <w:t>validam</w:t>
      </w:r>
      <w:r>
        <w:rPr>
          <w:rFonts w:eastAsia="Arial"/>
        </w:rPr>
        <w:t xml:space="preserve"> </w:t>
      </w:r>
      <w:r>
        <w:t>as</w:t>
      </w:r>
      <w:r>
        <w:rPr>
          <w:rFonts w:eastAsia="Arial"/>
        </w:rPr>
        <w:t xml:space="preserve"> </w:t>
      </w:r>
      <w:r>
        <w:t>atividades</w:t>
      </w:r>
      <w:r>
        <w:rPr>
          <w:rFonts w:eastAsia="Arial"/>
        </w:rPr>
        <w:t xml:space="preserve"> </w:t>
      </w:r>
      <w:r>
        <w:t>exercidas</w:t>
      </w:r>
      <w:r>
        <w:rPr>
          <w:rFonts w:eastAsia="Arial"/>
        </w:rPr>
        <w:t xml:space="preserve"> </w:t>
      </w:r>
      <w:r>
        <w:t>pelos</w:t>
      </w:r>
      <w:r>
        <w:rPr>
          <w:rFonts w:eastAsia="Arial"/>
        </w:rPr>
        <w:t xml:space="preserve"> </w:t>
      </w:r>
      <w:r>
        <w:t>médicos.</w:t>
      </w:r>
      <w:r>
        <w:rPr>
          <w:rFonts w:eastAsia="Arial"/>
        </w:rPr>
        <w:t xml:space="preserve"> </w:t>
      </w:r>
      <w:r>
        <w:t>Este</w:t>
      </w:r>
      <w:r>
        <w:rPr>
          <w:rFonts w:eastAsia="Arial"/>
        </w:rPr>
        <w:t xml:space="preserve"> </w:t>
      </w:r>
      <w:r>
        <w:t>relatório</w:t>
      </w:r>
      <w:r>
        <w:rPr>
          <w:rFonts w:eastAsia="Arial"/>
        </w:rPr>
        <w:t xml:space="preserve"> </w:t>
      </w:r>
      <w:r>
        <w:t>deve</w:t>
      </w:r>
      <w:r>
        <w:rPr>
          <w:rFonts w:eastAsia="Arial"/>
        </w:rPr>
        <w:t xml:space="preserve"> </w:t>
      </w:r>
      <w:r>
        <w:t>ser</w:t>
      </w:r>
      <w:r>
        <w:rPr>
          <w:rFonts w:eastAsia="Arial"/>
        </w:rPr>
        <w:t xml:space="preserve"> </w:t>
      </w:r>
      <w:r>
        <w:t>checado</w:t>
      </w:r>
      <w:r>
        <w:rPr>
          <w:rFonts w:eastAsia="Arial"/>
        </w:rPr>
        <w:t xml:space="preserve"> </w:t>
      </w:r>
      <w:r>
        <w:t>e</w:t>
      </w:r>
      <w:r>
        <w:rPr>
          <w:rFonts w:eastAsia="Arial"/>
        </w:rPr>
        <w:t xml:space="preserve"> </w:t>
      </w:r>
      <w:r>
        <w:t>enviado</w:t>
      </w:r>
      <w:r>
        <w:rPr>
          <w:rFonts w:eastAsia="Arial"/>
        </w:rPr>
        <w:t xml:space="preserve"> </w:t>
      </w:r>
      <w:r>
        <w:t>ao</w:t>
      </w:r>
      <w:r>
        <w:rPr>
          <w:rFonts w:eastAsia="Arial"/>
        </w:rPr>
        <w:t xml:space="preserve"> </w:t>
      </w:r>
      <w:r>
        <w:t>convênio</w:t>
      </w:r>
      <w:r>
        <w:rPr>
          <w:rFonts w:eastAsia="Arial"/>
        </w:rPr>
        <w:t xml:space="preserve"> </w:t>
      </w:r>
      <w:r>
        <w:t>para</w:t>
      </w:r>
      <w:r>
        <w:rPr>
          <w:rFonts w:eastAsia="Arial"/>
        </w:rPr>
        <w:t xml:space="preserve"> </w:t>
      </w:r>
      <w:r>
        <w:t>que</w:t>
      </w:r>
      <w:r>
        <w:rPr>
          <w:rFonts w:eastAsia="Arial"/>
        </w:rPr>
        <w:t xml:space="preserve"> </w:t>
      </w:r>
      <w:r w:rsidR="00034625">
        <w:rPr>
          <w:rFonts w:eastAsia="Arial"/>
        </w:rPr>
        <w:t>o mesmo</w:t>
      </w:r>
      <w:r>
        <w:rPr>
          <w:rFonts w:eastAsia="Arial"/>
        </w:rPr>
        <w:t xml:space="preserve"> </w:t>
      </w:r>
      <w:r>
        <w:t>possa</w:t>
      </w:r>
      <w:r>
        <w:rPr>
          <w:rFonts w:eastAsia="Arial"/>
        </w:rPr>
        <w:t xml:space="preserve"> </w:t>
      </w:r>
      <w:r>
        <w:t>realizar</w:t>
      </w:r>
      <w:r>
        <w:rPr>
          <w:rFonts w:eastAsia="Arial"/>
        </w:rPr>
        <w:t xml:space="preserve"> </w:t>
      </w:r>
      <w:r>
        <w:t>o</w:t>
      </w:r>
      <w:r>
        <w:rPr>
          <w:rFonts w:eastAsia="Arial"/>
        </w:rPr>
        <w:t xml:space="preserve"> </w:t>
      </w:r>
      <w:r>
        <w:t>pagamento</w:t>
      </w:r>
      <w:r>
        <w:rPr>
          <w:rFonts w:eastAsia="Arial"/>
        </w:rPr>
        <w:t xml:space="preserve"> </w:t>
      </w:r>
      <w:r>
        <w:t>dos</w:t>
      </w:r>
      <w:r>
        <w:rPr>
          <w:rFonts w:eastAsia="Arial"/>
        </w:rPr>
        <w:t xml:space="preserve"> </w:t>
      </w:r>
      <w:r>
        <w:t>profissionais,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as</w:t>
      </w:r>
      <w:r>
        <w:rPr>
          <w:rFonts w:eastAsia="Arial"/>
        </w:rPr>
        <w:t xml:space="preserve"> </w:t>
      </w:r>
      <w:r>
        <w:t>consultas</w:t>
      </w:r>
      <w:r>
        <w:rPr>
          <w:rFonts w:eastAsia="Arial"/>
        </w:rPr>
        <w:t xml:space="preserve"> executadas</w:t>
      </w:r>
      <w:r>
        <w:t>.</w:t>
      </w:r>
    </w:p>
    <w:p w:rsidR="00270A16" w:rsidRDefault="00270A16">
      <w:pPr>
        <w:pStyle w:val="PargrafoTCC"/>
      </w:pPr>
      <w:r>
        <w:t>Durante</w:t>
      </w:r>
      <w:r>
        <w:rPr>
          <w:rFonts w:eastAsia="Arial"/>
        </w:rPr>
        <w:t xml:space="preserve"> </w:t>
      </w:r>
      <w:r>
        <w:t>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atende</w:t>
      </w:r>
      <w:r>
        <w:rPr>
          <w:rFonts w:eastAsia="Arial"/>
        </w:rPr>
        <w:t xml:space="preserve"> </w:t>
      </w:r>
      <w:r>
        <w:t>a</w:t>
      </w:r>
      <w:r>
        <w:rPr>
          <w:rFonts w:eastAsia="Arial"/>
        </w:rPr>
        <w:t xml:space="preserve"> </w:t>
      </w:r>
      <w:r>
        <w:t>todos</w:t>
      </w:r>
      <w:r>
        <w:rPr>
          <w:rFonts w:eastAsia="Arial"/>
        </w:rPr>
        <w:t xml:space="preserve"> </w:t>
      </w:r>
      <w:r>
        <w:t>os</w:t>
      </w:r>
      <w:r>
        <w:rPr>
          <w:rFonts w:eastAsia="Arial"/>
        </w:rPr>
        <w:t xml:space="preserve"> </w:t>
      </w:r>
      <w:r>
        <w:t>telefonemas,</w:t>
      </w:r>
      <w:r>
        <w:rPr>
          <w:rFonts w:eastAsia="Arial"/>
        </w:rPr>
        <w:t xml:space="preserve"> </w:t>
      </w:r>
      <w:r>
        <w:t>dando</w:t>
      </w:r>
      <w:r>
        <w:rPr>
          <w:rFonts w:eastAsia="Arial"/>
        </w:rPr>
        <w:t xml:space="preserve"> </w:t>
      </w:r>
      <w:r>
        <w:t>informações,</w:t>
      </w:r>
      <w:r>
        <w:rPr>
          <w:rFonts w:eastAsia="Arial"/>
        </w:rPr>
        <w:t xml:space="preserve"> </w:t>
      </w:r>
      <w:r>
        <w:t>anotando</w:t>
      </w:r>
      <w:r>
        <w:rPr>
          <w:rFonts w:eastAsia="Arial"/>
        </w:rPr>
        <w:t xml:space="preserve"> </w:t>
      </w:r>
      <w:r>
        <w:t>os</w:t>
      </w:r>
      <w:r>
        <w:rPr>
          <w:rFonts w:eastAsia="Arial"/>
        </w:rPr>
        <w:t xml:space="preserve"> </w:t>
      </w:r>
      <w:r>
        <w:t>recados</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ou</w:t>
      </w:r>
      <w:r>
        <w:rPr>
          <w:rFonts w:eastAsia="Arial"/>
        </w:rPr>
        <w:t xml:space="preserve"> </w:t>
      </w:r>
      <w:r>
        <w:t>redirecionando</w:t>
      </w:r>
      <w:r>
        <w:rPr>
          <w:rFonts w:eastAsia="Arial"/>
        </w:rPr>
        <w:t xml:space="preserve"> </w:t>
      </w:r>
      <w:r>
        <w:t>as</w:t>
      </w:r>
      <w:r>
        <w:rPr>
          <w:rFonts w:eastAsia="Arial"/>
        </w:rPr>
        <w:t xml:space="preserve"> </w:t>
      </w:r>
      <w:r>
        <w:t>ligações</w:t>
      </w:r>
      <w:r>
        <w:rPr>
          <w:rFonts w:eastAsia="Arial"/>
        </w:rPr>
        <w:t xml:space="preserve"> </w:t>
      </w:r>
      <w:r>
        <w:t>necessárias.</w:t>
      </w:r>
      <w:r>
        <w:rPr>
          <w:rFonts w:eastAsia="Arial"/>
        </w:rPr>
        <w:t xml:space="preserve"> </w:t>
      </w:r>
      <w:r>
        <w:t>Também</w:t>
      </w:r>
      <w:r>
        <w:rPr>
          <w:rFonts w:eastAsia="Arial"/>
        </w:rPr>
        <w:t xml:space="preserve"> </w:t>
      </w:r>
      <w:r>
        <w:t>faz</w:t>
      </w:r>
      <w:r>
        <w:rPr>
          <w:rFonts w:eastAsia="Arial"/>
        </w:rPr>
        <w:t xml:space="preserve"> </w:t>
      </w:r>
      <w:r>
        <w:t>parte</w:t>
      </w:r>
      <w:r>
        <w:rPr>
          <w:rFonts w:eastAsia="Arial"/>
        </w:rPr>
        <w:t xml:space="preserve"> </w:t>
      </w:r>
      <w:r>
        <w:t>do</w:t>
      </w:r>
      <w:r>
        <w:rPr>
          <w:rFonts w:eastAsia="Arial"/>
        </w:rPr>
        <w:t xml:space="preserve"> </w:t>
      </w:r>
      <w:r>
        <w:t>trabalho</w:t>
      </w:r>
      <w:r>
        <w:rPr>
          <w:rFonts w:eastAsia="Arial"/>
        </w:rPr>
        <w:t xml:space="preserve"> </w:t>
      </w:r>
      <w:r>
        <w:t>da</w:t>
      </w:r>
      <w:r>
        <w:rPr>
          <w:rFonts w:eastAsia="Arial"/>
        </w:rPr>
        <w:t xml:space="preserve"> </w:t>
      </w:r>
      <w:r>
        <w:t>secretária</w:t>
      </w:r>
      <w:r>
        <w:rPr>
          <w:rFonts w:eastAsia="Arial"/>
        </w:rPr>
        <w:t xml:space="preserve"> </w:t>
      </w:r>
      <w:r>
        <w:t>gerenciar</w:t>
      </w:r>
      <w:r>
        <w:rPr>
          <w:rFonts w:eastAsia="Arial"/>
        </w:rPr>
        <w:t xml:space="preserve"> </w:t>
      </w:r>
      <w:r>
        <w:t>as</w:t>
      </w:r>
      <w:r>
        <w:rPr>
          <w:rFonts w:eastAsia="Arial"/>
        </w:rPr>
        <w:t xml:space="preserve"> </w:t>
      </w:r>
      <w:r>
        <w:t>correspondências,</w:t>
      </w:r>
      <w:r>
        <w:rPr>
          <w:rFonts w:eastAsia="Arial"/>
        </w:rPr>
        <w:t xml:space="preserve"> </w:t>
      </w:r>
      <w:r>
        <w:t>despesas</w:t>
      </w:r>
      <w:r>
        <w:rPr>
          <w:rFonts w:eastAsia="Arial"/>
        </w:rPr>
        <w:t xml:space="preserve"> </w:t>
      </w:r>
      <w:r>
        <w:t>da</w:t>
      </w:r>
      <w:r>
        <w:rPr>
          <w:rFonts w:eastAsia="Arial"/>
        </w:rPr>
        <w:t xml:space="preserve"> </w:t>
      </w:r>
      <w:r>
        <w:t>empresa</w:t>
      </w:r>
      <w:r>
        <w:rPr>
          <w:rFonts w:eastAsia="Arial"/>
        </w:rPr>
        <w:t xml:space="preserve"> </w:t>
      </w:r>
      <w:r>
        <w:t>e</w:t>
      </w:r>
      <w:r>
        <w:rPr>
          <w:rFonts w:eastAsia="Arial"/>
        </w:rPr>
        <w:t xml:space="preserve"> </w:t>
      </w:r>
      <w:r>
        <w:t>despesas</w:t>
      </w:r>
      <w:r>
        <w:rPr>
          <w:rFonts w:eastAsia="Arial"/>
        </w:rPr>
        <w:t xml:space="preserve"> </w:t>
      </w:r>
      <w:r>
        <w:t>pessoais</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que</w:t>
      </w:r>
      <w:r>
        <w:rPr>
          <w:rFonts w:eastAsia="Arial"/>
        </w:rPr>
        <w:t xml:space="preserve"> </w:t>
      </w:r>
      <w:r>
        <w:t>lhe</w:t>
      </w:r>
      <w:r>
        <w:rPr>
          <w:rFonts w:eastAsia="Arial"/>
        </w:rPr>
        <w:t xml:space="preserve"> </w:t>
      </w:r>
      <w:r>
        <w:t>solicitar,</w:t>
      </w:r>
      <w:r>
        <w:rPr>
          <w:rFonts w:eastAsia="Arial"/>
        </w:rPr>
        <w:t xml:space="preserve"> </w:t>
      </w:r>
      <w:r>
        <w:t>impedindo</w:t>
      </w:r>
      <w:r>
        <w:rPr>
          <w:rFonts w:eastAsia="Arial"/>
        </w:rPr>
        <w:t xml:space="preserve"> </w:t>
      </w:r>
      <w:r>
        <w:t>que</w:t>
      </w:r>
      <w:r>
        <w:rPr>
          <w:rFonts w:eastAsia="Arial"/>
        </w:rPr>
        <w:t xml:space="preserve"> </w:t>
      </w:r>
      <w:r>
        <w:t>compromissos</w:t>
      </w:r>
      <w:r>
        <w:rPr>
          <w:rFonts w:eastAsia="Arial"/>
        </w:rPr>
        <w:t xml:space="preserve"> </w:t>
      </w:r>
      <w:r>
        <w:t>sejam</w:t>
      </w:r>
      <w:r>
        <w:rPr>
          <w:rFonts w:eastAsia="Arial"/>
        </w:rPr>
        <w:t xml:space="preserve"> </w:t>
      </w:r>
      <w:r>
        <w:t>esquecidos</w:t>
      </w:r>
      <w:r>
        <w:rPr>
          <w:rFonts w:eastAsia="Arial"/>
        </w:rPr>
        <w:t xml:space="preserve"> </w:t>
      </w:r>
      <w:r>
        <w:t>e</w:t>
      </w:r>
      <w:r>
        <w:rPr>
          <w:rFonts w:eastAsia="Arial"/>
        </w:rPr>
        <w:t xml:space="preserve"> </w:t>
      </w:r>
      <w:r>
        <w:t>pagamentos</w:t>
      </w:r>
      <w:r>
        <w:rPr>
          <w:rFonts w:eastAsia="Arial"/>
        </w:rPr>
        <w:t xml:space="preserve"> </w:t>
      </w:r>
      <w:r>
        <w:t>sejam</w:t>
      </w:r>
      <w:r>
        <w:rPr>
          <w:rFonts w:eastAsia="Arial"/>
        </w:rPr>
        <w:t xml:space="preserve"> </w:t>
      </w:r>
      <w:r>
        <w:t>atrasados,</w:t>
      </w:r>
      <w:r>
        <w:rPr>
          <w:rFonts w:eastAsia="Arial"/>
        </w:rPr>
        <w:t xml:space="preserve"> </w:t>
      </w:r>
      <w:r>
        <w:t>indo</w:t>
      </w:r>
      <w:r>
        <w:rPr>
          <w:rFonts w:eastAsia="Arial"/>
        </w:rPr>
        <w:t xml:space="preserve"> </w:t>
      </w:r>
      <w:r>
        <w:t>aos</w:t>
      </w:r>
      <w:r>
        <w:rPr>
          <w:rFonts w:eastAsia="Arial"/>
        </w:rPr>
        <w:t xml:space="preserve"> </w:t>
      </w:r>
      <w:r>
        <w:t>bancos</w:t>
      </w:r>
      <w:r>
        <w:rPr>
          <w:rFonts w:eastAsia="Arial"/>
        </w:rPr>
        <w:t xml:space="preserve"> </w:t>
      </w:r>
      <w:r>
        <w:t>sempre</w:t>
      </w:r>
      <w:r>
        <w:rPr>
          <w:rFonts w:eastAsia="Arial"/>
        </w:rPr>
        <w:t xml:space="preserve"> </w:t>
      </w:r>
      <w:r>
        <w:t>que</w:t>
      </w:r>
      <w:r>
        <w:rPr>
          <w:rFonts w:eastAsia="Arial"/>
        </w:rPr>
        <w:t xml:space="preserve"> </w:t>
      </w:r>
      <w:r>
        <w:t>necessário.</w:t>
      </w:r>
      <w:r>
        <w:rPr>
          <w:rFonts w:eastAsia="Arial"/>
        </w:rPr>
        <w:t xml:space="preserve"> </w:t>
      </w:r>
      <w:r>
        <w:t>A</w:t>
      </w:r>
      <w:r>
        <w:rPr>
          <w:rFonts w:eastAsia="Arial"/>
        </w:rPr>
        <w:t xml:space="preserve"> </w:t>
      </w:r>
      <w:r>
        <w:t>secretária</w:t>
      </w:r>
      <w:r>
        <w:rPr>
          <w:rFonts w:eastAsia="Arial"/>
        </w:rPr>
        <w:t xml:space="preserve"> </w:t>
      </w:r>
      <w:r>
        <w:t>também</w:t>
      </w:r>
      <w:r>
        <w:rPr>
          <w:rFonts w:eastAsia="Arial"/>
        </w:rPr>
        <w:t xml:space="preserve"> </w:t>
      </w:r>
      <w:r>
        <w:t>é</w:t>
      </w:r>
      <w:r>
        <w:rPr>
          <w:rFonts w:eastAsia="Arial"/>
        </w:rPr>
        <w:t xml:space="preserve"> </w:t>
      </w:r>
      <w:r>
        <w:t>responsável</w:t>
      </w:r>
      <w:r>
        <w:rPr>
          <w:rFonts w:eastAsia="Arial"/>
        </w:rPr>
        <w:t xml:space="preserve"> </w:t>
      </w:r>
      <w:r>
        <w:t>por</w:t>
      </w:r>
      <w:r>
        <w:rPr>
          <w:rFonts w:eastAsia="Arial"/>
        </w:rPr>
        <w:t xml:space="preserve"> </w:t>
      </w:r>
      <w:r>
        <w:t>obter</w:t>
      </w:r>
      <w:r>
        <w:rPr>
          <w:rFonts w:eastAsia="Arial"/>
        </w:rPr>
        <w:t xml:space="preserve"> </w:t>
      </w:r>
      <w:r>
        <w:t>a</w:t>
      </w:r>
      <w:r>
        <w:rPr>
          <w:rFonts w:eastAsia="Arial"/>
        </w:rPr>
        <w:t xml:space="preserve"> </w:t>
      </w:r>
      <w:r>
        <w:t>confirmação</w:t>
      </w:r>
      <w:r>
        <w:rPr>
          <w:rFonts w:eastAsia="Arial"/>
        </w:rPr>
        <w:t xml:space="preserve"> </w:t>
      </w:r>
      <w:r>
        <w:t>de</w:t>
      </w:r>
      <w:r>
        <w:rPr>
          <w:rFonts w:eastAsia="Arial"/>
        </w:rPr>
        <w:t xml:space="preserve"> </w:t>
      </w:r>
      <w:r>
        <w:t>presença</w:t>
      </w:r>
      <w:r>
        <w:rPr>
          <w:rFonts w:eastAsia="Arial"/>
        </w:rPr>
        <w:t xml:space="preserve"> </w:t>
      </w:r>
      <w:r>
        <w:t>dos</w:t>
      </w:r>
      <w:r>
        <w:rPr>
          <w:rFonts w:eastAsia="Arial"/>
        </w:rPr>
        <w:t xml:space="preserve"> </w:t>
      </w:r>
      <w:r>
        <w:t>pacientes</w:t>
      </w:r>
      <w:r>
        <w:rPr>
          <w:rFonts w:eastAsia="Arial"/>
        </w:rPr>
        <w:t xml:space="preserve"> </w:t>
      </w:r>
      <w:r>
        <w:t>às</w:t>
      </w:r>
      <w:r>
        <w:rPr>
          <w:rFonts w:eastAsia="Arial"/>
        </w:rPr>
        <w:t xml:space="preserve"> </w:t>
      </w:r>
      <w:r>
        <w:t>consultas</w:t>
      </w:r>
      <w:r>
        <w:rPr>
          <w:rFonts w:eastAsia="Arial"/>
        </w:rPr>
        <w:t xml:space="preserve"> </w:t>
      </w:r>
      <w:r>
        <w:t>e</w:t>
      </w:r>
      <w:r>
        <w:rPr>
          <w:rFonts w:eastAsia="Arial"/>
        </w:rPr>
        <w:t xml:space="preserve"> </w:t>
      </w:r>
      <w:r>
        <w:t>por</w:t>
      </w:r>
      <w:r>
        <w:rPr>
          <w:rFonts w:eastAsia="Arial"/>
        </w:rPr>
        <w:t xml:space="preserve"> </w:t>
      </w:r>
      <w:r>
        <w:t>emitir</w:t>
      </w:r>
      <w:r>
        <w:rPr>
          <w:rFonts w:eastAsia="Arial"/>
        </w:rPr>
        <w:t xml:space="preserve"> </w:t>
      </w:r>
      <w:r>
        <w:t>atestados</w:t>
      </w:r>
      <w:r>
        <w:rPr>
          <w:rFonts w:eastAsia="Arial"/>
        </w:rPr>
        <w:t xml:space="preserve"> </w:t>
      </w:r>
      <w:r>
        <w:t>e</w:t>
      </w:r>
      <w:r>
        <w:rPr>
          <w:rFonts w:eastAsia="Arial"/>
        </w:rPr>
        <w:t xml:space="preserve"> </w:t>
      </w:r>
      <w:r>
        <w:t>recibos</w:t>
      </w:r>
      <w:r>
        <w:rPr>
          <w:rFonts w:eastAsia="Arial"/>
        </w:rPr>
        <w:t xml:space="preserve"> </w:t>
      </w:r>
      <w:r>
        <w:t>quando</w:t>
      </w:r>
      <w:r>
        <w:rPr>
          <w:rFonts w:eastAsia="Arial"/>
        </w:rPr>
        <w:t xml:space="preserve"> </w:t>
      </w:r>
      <w:r>
        <w:t>requisitado.</w:t>
      </w:r>
    </w:p>
    <w:p w:rsidR="00270A16" w:rsidRDefault="00270A16">
      <w:pPr>
        <w:pStyle w:val="PargrafoTCC"/>
      </w:pPr>
      <w:r>
        <w:t>Por</w:t>
      </w:r>
      <w:r>
        <w:rPr>
          <w:rFonts w:eastAsia="Arial"/>
        </w:rPr>
        <w:t xml:space="preserve"> </w:t>
      </w:r>
      <w:r>
        <w:t>fora</w:t>
      </w:r>
      <w:r>
        <w:rPr>
          <w:rFonts w:eastAsia="Arial"/>
        </w:rPr>
        <w:t xml:space="preserve"> </w:t>
      </w:r>
      <w:r>
        <w:t>do</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t>os</w:t>
      </w:r>
      <w:r>
        <w:rPr>
          <w:rFonts w:eastAsia="Arial"/>
        </w:rPr>
        <w:t xml:space="preserve"> </w:t>
      </w:r>
      <w:r>
        <w:t>médicos</w:t>
      </w:r>
      <w:r>
        <w:rPr>
          <w:rFonts w:eastAsia="Arial"/>
        </w:rPr>
        <w:t xml:space="preserve"> </w:t>
      </w:r>
      <w:r>
        <w:t>frequentemente</w:t>
      </w:r>
      <w:r>
        <w:rPr>
          <w:rFonts w:eastAsia="Arial"/>
        </w:rPr>
        <w:t xml:space="preserve"> </w:t>
      </w:r>
      <w:r>
        <w:t>sentem</w:t>
      </w:r>
      <w:r>
        <w:rPr>
          <w:rFonts w:eastAsia="Arial"/>
        </w:rPr>
        <w:t xml:space="preserve"> </w:t>
      </w:r>
      <w:r>
        <w:t>a</w:t>
      </w:r>
      <w:r>
        <w:rPr>
          <w:rFonts w:eastAsia="Arial"/>
        </w:rPr>
        <w:t xml:space="preserve"> </w:t>
      </w:r>
      <w:r>
        <w:t>necessidade</w:t>
      </w:r>
      <w:r>
        <w:rPr>
          <w:rFonts w:eastAsia="Arial"/>
        </w:rPr>
        <w:t xml:space="preserve"> </w:t>
      </w:r>
      <w:r>
        <w:t>de</w:t>
      </w:r>
      <w:r>
        <w:rPr>
          <w:rFonts w:eastAsia="Arial"/>
        </w:rPr>
        <w:t xml:space="preserve"> </w:t>
      </w:r>
      <w:r>
        <w:t>fazer</w:t>
      </w:r>
      <w:r>
        <w:rPr>
          <w:rFonts w:eastAsia="Arial"/>
        </w:rPr>
        <w:t xml:space="preserve"> </w:t>
      </w:r>
      <w:r>
        <w:t>pesquisas</w:t>
      </w:r>
      <w:r>
        <w:rPr>
          <w:rFonts w:eastAsia="Arial"/>
        </w:rPr>
        <w:t xml:space="preserve"> </w:t>
      </w:r>
      <w:r>
        <w:t>estatísticas</w:t>
      </w:r>
      <w:r>
        <w:rPr>
          <w:rFonts w:eastAsia="Arial"/>
        </w:rPr>
        <w:t xml:space="preserve"> </w:t>
      </w:r>
      <w:r>
        <w:t>com</w:t>
      </w:r>
      <w:r>
        <w:rPr>
          <w:rFonts w:eastAsia="Arial"/>
        </w:rPr>
        <w:t xml:space="preserve"> </w:t>
      </w:r>
      <w:r>
        <w:t>seus</w:t>
      </w:r>
      <w:r>
        <w:rPr>
          <w:rFonts w:eastAsia="Arial"/>
        </w:rPr>
        <w:t xml:space="preserve"> </w:t>
      </w:r>
      <w:r>
        <w:t>pacientes,</w:t>
      </w:r>
      <w:r>
        <w:rPr>
          <w:rFonts w:eastAsia="Arial"/>
        </w:rPr>
        <w:t xml:space="preserve"> </w:t>
      </w:r>
      <w:r>
        <w:t>para</w:t>
      </w:r>
      <w:r>
        <w:rPr>
          <w:rFonts w:eastAsia="Arial"/>
        </w:rPr>
        <w:t xml:space="preserve"> </w:t>
      </w:r>
      <w:r>
        <w:t>que</w:t>
      </w:r>
      <w:r>
        <w:rPr>
          <w:rFonts w:eastAsia="Arial"/>
        </w:rPr>
        <w:t xml:space="preserve"> </w:t>
      </w:r>
      <w:r>
        <w:t>possam</w:t>
      </w:r>
      <w:r>
        <w:rPr>
          <w:rFonts w:eastAsia="Arial"/>
        </w:rPr>
        <w:t xml:space="preserve"> </w:t>
      </w:r>
      <w:r>
        <w:t>escrever</w:t>
      </w:r>
      <w:r>
        <w:rPr>
          <w:rFonts w:eastAsia="Arial"/>
        </w:rPr>
        <w:t xml:space="preserve"> </w:t>
      </w:r>
      <w:r>
        <w:t>artigos</w:t>
      </w:r>
      <w:r>
        <w:rPr>
          <w:rFonts w:eastAsia="Arial"/>
        </w:rPr>
        <w:t xml:space="preserve"> </w:t>
      </w:r>
      <w:r>
        <w:t>científicos,</w:t>
      </w:r>
      <w:r>
        <w:rPr>
          <w:rFonts w:eastAsia="Arial"/>
        </w:rPr>
        <w:t xml:space="preserve"> </w:t>
      </w:r>
      <w:r>
        <w:t>capítulos</w:t>
      </w:r>
      <w:r>
        <w:rPr>
          <w:rFonts w:eastAsia="Arial"/>
        </w:rPr>
        <w:t xml:space="preserve"> </w:t>
      </w:r>
      <w:r>
        <w:t>de</w:t>
      </w:r>
      <w:r>
        <w:rPr>
          <w:rFonts w:eastAsia="Arial"/>
        </w:rPr>
        <w:t xml:space="preserve"> </w:t>
      </w:r>
      <w:r>
        <w:t>livros</w:t>
      </w:r>
      <w:r>
        <w:rPr>
          <w:rFonts w:eastAsia="Arial"/>
        </w:rPr>
        <w:t xml:space="preserve"> </w:t>
      </w:r>
      <w:r>
        <w:t>ou</w:t>
      </w:r>
      <w:r>
        <w:rPr>
          <w:rFonts w:eastAsia="Arial"/>
        </w:rPr>
        <w:t xml:space="preserve"> </w:t>
      </w:r>
      <w:r>
        <w:t>mesmo</w:t>
      </w:r>
      <w:r>
        <w:rPr>
          <w:rFonts w:eastAsia="Arial"/>
        </w:rPr>
        <w:t xml:space="preserve"> </w:t>
      </w:r>
      <w:r>
        <w:t>montar</w:t>
      </w:r>
      <w:r>
        <w:rPr>
          <w:rFonts w:eastAsia="Arial"/>
        </w:rPr>
        <w:t xml:space="preserve"> </w:t>
      </w:r>
      <w:r>
        <w:t>uma</w:t>
      </w:r>
      <w:r>
        <w:rPr>
          <w:rFonts w:eastAsia="Arial"/>
        </w:rPr>
        <w:t xml:space="preserve"> </w:t>
      </w:r>
      <w:r>
        <w:t>palestra</w:t>
      </w:r>
      <w:r>
        <w:rPr>
          <w:rFonts w:eastAsia="Arial"/>
        </w:rPr>
        <w:t xml:space="preserve"> </w:t>
      </w:r>
      <w:r>
        <w:t>ou</w:t>
      </w:r>
      <w:r>
        <w:rPr>
          <w:rFonts w:eastAsia="Arial"/>
        </w:rPr>
        <w:t xml:space="preserve"> </w:t>
      </w:r>
      <w:r>
        <w:t>aula</w:t>
      </w:r>
      <w:r>
        <w:rPr>
          <w:rFonts w:eastAsia="Arial"/>
        </w:rPr>
        <w:t xml:space="preserve"> </w:t>
      </w:r>
      <w:r>
        <w:t>(alguns</w:t>
      </w:r>
      <w:r>
        <w:rPr>
          <w:rFonts w:eastAsia="Arial"/>
        </w:rPr>
        <w:t xml:space="preserve"> </w:t>
      </w:r>
      <w:r>
        <w:t>lecionam</w:t>
      </w:r>
      <w:r>
        <w:rPr>
          <w:rFonts w:eastAsia="Arial"/>
        </w:rPr>
        <w:t xml:space="preserve"> </w:t>
      </w:r>
      <w:r>
        <w:t>em</w:t>
      </w:r>
      <w:r>
        <w:rPr>
          <w:rFonts w:eastAsia="Arial"/>
        </w:rPr>
        <w:t xml:space="preserve"> </w:t>
      </w:r>
      <w:r>
        <w:t>universidades).</w:t>
      </w:r>
      <w:r>
        <w:rPr>
          <w:rFonts w:eastAsia="Arial"/>
        </w:rPr>
        <w:t xml:space="preserve"> </w:t>
      </w:r>
      <w:r>
        <w:t>Nestas</w:t>
      </w:r>
      <w:r>
        <w:rPr>
          <w:rFonts w:eastAsia="Arial"/>
        </w:rPr>
        <w:t xml:space="preserve"> </w:t>
      </w:r>
      <w:r>
        <w:t>ocasiões,</w:t>
      </w:r>
      <w:r>
        <w:rPr>
          <w:rFonts w:eastAsia="Arial"/>
        </w:rPr>
        <w:t xml:space="preserve"> </w:t>
      </w:r>
      <w:r>
        <w:t>os</w:t>
      </w:r>
      <w:r>
        <w:rPr>
          <w:rFonts w:eastAsia="Arial"/>
        </w:rPr>
        <w:t xml:space="preserve"> </w:t>
      </w:r>
      <w:r>
        <w:t>médicos</w:t>
      </w:r>
      <w:r>
        <w:rPr>
          <w:rFonts w:eastAsia="Arial"/>
        </w:rPr>
        <w:t xml:space="preserve"> </w:t>
      </w:r>
      <w:r>
        <w:t>separam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com</w:t>
      </w:r>
      <w:r>
        <w:rPr>
          <w:rFonts w:eastAsia="Arial"/>
        </w:rPr>
        <w:t xml:space="preserve"> </w:t>
      </w:r>
      <w:r>
        <w:t>informações</w:t>
      </w:r>
      <w:r>
        <w:rPr>
          <w:rFonts w:eastAsia="Arial"/>
        </w:rPr>
        <w:t xml:space="preserve"> </w:t>
      </w:r>
      <w:r>
        <w:t>que</w:t>
      </w:r>
      <w:r>
        <w:rPr>
          <w:rFonts w:eastAsia="Arial"/>
        </w:rPr>
        <w:t xml:space="preserve"> </w:t>
      </w:r>
      <w:r>
        <w:t>lhes</w:t>
      </w:r>
      <w:r>
        <w:rPr>
          <w:rFonts w:eastAsia="Arial"/>
        </w:rPr>
        <w:t xml:space="preserve"> </w:t>
      </w:r>
      <w:r>
        <w:t>são</w:t>
      </w:r>
      <w:r>
        <w:rPr>
          <w:rFonts w:eastAsia="Arial"/>
        </w:rPr>
        <w:t xml:space="preserve"> </w:t>
      </w:r>
      <w:r>
        <w:t>relevantes,</w:t>
      </w:r>
      <w:r>
        <w:rPr>
          <w:rFonts w:eastAsia="Arial"/>
        </w:rPr>
        <w:t xml:space="preserve"> </w:t>
      </w:r>
      <w:r>
        <w:t>levam</w:t>
      </w:r>
      <w:r>
        <w:rPr>
          <w:rFonts w:eastAsia="Arial"/>
        </w:rPr>
        <w:t xml:space="preserve"> </w:t>
      </w:r>
      <w:r>
        <w:t>para</w:t>
      </w:r>
      <w:r>
        <w:rPr>
          <w:rFonts w:eastAsia="Arial"/>
        </w:rPr>
        <w:t xml:space="preserve"> </w:t>
      </w:r>
      <w:r>
        <w:t>casa</w:t>
      </w:r>
      <w:r>
        <w:rPr>
          <w:rFonts w:eastAsia="Arial"/>
        </w:rPr>
        <w:t xml:space="preserve"> </w:t>
      </w:r>
      <w:r>
        <w:t>e</w:t>
      </w:r>
      <w:r>
        <w:rPr>
          <w:rFonts w:eastAsia="Arial"/>
        </w:rPr>
        <w:t xml:space="preserve"> </w:t>
      </w:r>
      <w:r>
        <w:t>fazem</w:t>
      </w:r>
      <w:r>
        <w:rPr>
          <w:rFonts w:eastAsia="Arial"/>
        </w:rPr>
        <w:t xml:space="preserve"> </w:t>
      </w:r>
      <w:r>
        <w:t>a</w:t>
      </w:r>
      <w:r>
        <w:rPr>
          <w:rFonts w:eastAsia="Arial"/>
        </w:rPr>
        <w:t xml:space="preserve"> </w:t>
      </w:r>
      <w:r>
        <w:t>análise</w:t>
      </w:r>
      <w:r>
        <w:rPr>
          <w:rFonts w:eastAsia="Arial"/>
        </w:rPr>
        <w:t xml:space="preserve"> </w:t>
      </w:r>
      <w:r>
        <w:t>necessária</w:t>
      </w:r>
      <w:r>
        <w:rPr>
          <w:rFonts w:eastAsia="Arial"/>
        </w:rPr>
        <w:t xml:space="preserve"> </w:t>
      </w:r>
      <w:r>
        <w:t>dos</w:t>
      </w:r>
      <w:r>
        <w:rPr>
          <w:rFonts w:eastAsia="Arial"/>
        </w:rPr>
        <w:t xml:space="preserve"> </w:t>
      </w:r>
      <w:r>
        <w:t>dados</w:t>
      </w:r>
      <w:r>
        <w:rPr>
          <w:rFonts w:eastAsia="Arial"/>
        </w:rPr>
        <w:t xml:space="preserve"> </w:t>
      </w:r>
      <w:r>
        <w:t>de</w:t>
      </w:r>
      <w:r>
        <w:rPr>
          <w:rFonts w:eastAsia="Arial"/>
        </w:rPr>
        <w:t xml:space="preserve"> </w:t>
      </w:r>
      <w:r>
        <w:t>cada</w:t>
      </w:r>
      <w:r>
        <w:rPr>
          <w:rFonts w:eastAsia="Arial"/>
        </w:rPr>
        <w:t xml:space="preserve"> </w:t>
      </w:r>
      <w:r>
        <w:t>prontuário,</w:t>
      </w:r>
      <w:r>
        <w:rPr>
          <w:rFonts w:eastAsia="Arial"/>
        </w:rPr>
        <w:t xml:space="preserve"> </w:t>
      </w:r>
      <w:r>
        <w:t>montando</w:t>
      </w:r>
      <w:r>
        <w:rPr>
          <w:rFonts w:eastAsia="Arial"/>
        </w:rPr>
        <w:t xml:space="preserve"> </w:t>
      </w:r>
      <w:r>
        <w:t>tabelas,</w:t>
      </w:r>
      <w:r>
        <w:rPr>
          <w:rFonts w:eastAsia="Arial"/>
        </w:rPr>
        <w:t xml:space="preserve"> </w:t>
      </w:r>
      <w:r>
        <w:t>gráficos</w:t>
      </w:r>
      <w:r>
        <w:rPr>
          <w:rFonts w:eastAsia="Arial"/>
        </w:rPr>
        <w:t xml:space="preserve"> </w:t>
      </w:r>
      <w:r>
        <w:t>e</w:t>
      </w:r>
      <w:r>
        <w:rPr>
          <w:rFonts w:eastAsia="Arial"/>
        </w:rPr>
        <w:t xml:space="preserve"> </w:t>
      </w:r>
      <w:r>
        <w:t>indicadores.</w:t>
      </w:r>
      <w:r>
        <w:rPr>
          <w:rFonts w:eastAsia="Arial"/>
        </w:rPr>
        <w:t xml:space="preserve"> </w:t>
      </w:r>
      <w:r>
        <w:t>Ao</w:t>
      </w:r>
      <w:r>
        <w:rPr>
          <w:rFonts w:eastAsia="Arial"/>
        </w:rPr>
        <w:t xml:space="preserve"> </w:t>
      </w:r>
      <w:r>
        <w:t>terminar</w:t>
      </w:r>
      <w:r>
        <w:rPr>
          <w:rFonts w:eastAsia="Arial"/>
        </w:rPr>
        <w:t xml:space="preserve"> </w:t>
      </w:r>
      <w:r>
        <w:t>de</w:t>
      </w:r>
      <w:r>
        <w:rPr>
          <w:rFonts w:eastAsia="Arial"/>
        </w:rPr>
        <w:t xml:space="preserve"> </w:t>
      </w:r>
      <w:r>
        <w:t>usar</w:t>
      </w:r>
      <w:r>
        <w:rPr>
          <w:rFonts w:eastAsia="Arial"/>
        </w:rPr>
        <w:t xml:space="preserve"> </w:t>
      </w:r>
      <w:r>
        <w:t>os</w:t>
      </w:r>
      <w:r>
        <w:rPr>
          <w:rFonts w:eastAsia="Arial"/>
        </w:rPr>
        <w:t xml:space="preserve"> </w:t>
      </w:r>
      <w:r>
        <w:t>prontuários,</w:t>
      </w:r>
      <w:r>
        <w:rPr>
          <w:rFonts w:eastAsia="Arial"/>
        </w:rPr>
        <w:t xml:space="preserve"> </w:t>
      </w:r>
      <w:r>
        <w:t>o</w:t>
      </w:r>
      <w:r>
        <w:rPr>
          <w:rFonts w:eastAsia="Arial"/>
        </w:rPr>
        <w:t xml:space="preserve"> </w:t>
      </w:r>
      <w:r>
        <w:t>médico</w:t>
      </w:r>
      <w:r>
        <w:rPr>
          <w:rFonts w:eastAsia="Arial"/>
        </w:rPr>
        <w:t xml:space="preserve"> </w:t>
      </w:r>
      <w:r>
        <w:t>os</w:t>
      </w:r>
      <w:r>
        <w:rPr>
          <w:rFonts w:eastAsia="Arial"/>
        </w:rPr>
        <w:t xml:space="preserve"> </w:t>
      </w:r>
      <w:r>
        <w:t>retorna</w:t>
      </w:r>
      <w:r>
        <w:rPr>
          <w:rFonts w:eastAsia="Arial"/>
        </w:rPr>
        <w:t xml:space="preserve"> </w:t>
      </w:r>
      <w:r>
        <w:t>para</w:t>
      </w:r>
      <w:r>
        <w:rPr>
          <w:rFonts w:eastAsia="Arial"/>
        </w:rPr>
        <w:t xml:space="preserve"> </w:t>
      </w:r>
      <w:r>
        <w:t>a</w:t>
      </w:r>
      <w:r>
        <w:rPr>
          <w:rFonts w:eastAsia="Arial"/>
        </w:rPr>
        <w:t xml:space="preserve"> </w:t>
      </w:r>
      <w:r>
        <w:t>clínica.</w:t>
      </w:r>
    </w:p>
    <w:p w:rsidR="00270A16" w:rsidRDefault="00270A16">
      <w:pPr>
        <w:pStyle w:val="PargrafoTCC"/>
      </w:pPr>
    </w:p>
    <w:p w:rsidR="00270A16" w:rsidRDefault="00270A16" w:rsidP="007B6AD0">
      <w:pPr>
        <w:pStyle w:val="Heading2"/>
      </w:pPr>
      <w:bookmarkStart w:id="14" w:name="__RefHeading__8_1864831944"/>
      <w:bookmarkStart w:id="15" w:name="__RefHeading__236_1982960955"/>
      <w:bookmarkStart w:id="16" w:name="__RefHeading__358_1472683970"/>
      <w:bookmarkStart w:id="17" w:name="__RefHeading__47_2068703521"/>
      <w:bookmarkStart w:id="18" w:name="__RefHeading__294_2087715902"/>
      <w:bookmarkStart w:id="19" w:name="__RefHeading__111_2111979340"/>
      <w:bookmarkStart w:id="20" w:name="__RefHeading__243_1176750583"/>
      <w:bookmarkStart w:id="21" w:name="__RefHeading__78_827532146"/>
      <w:bookmarkStart w:id="22" w:name="__RefHeading__144_1286912160"/>
      <w:bookmarkStart w:id="23" w:name="__RefHeading__177_1884309817"/>
      <w:bookmarkStart w:id="24" w:name="__RefHeading__210_1670186559"/>
      <w:bookmarkStart w:id="25" w:name="__RefHeading__15_1150354337"/>
      <w:bookmarkStart w:id="26" w:name="_Toc379146557"/>
      <w:bookmarkEnd w:id="14"/>
      <w:bookmarkEnd w:id="15"/>
      <w:bookmarkEnd w:id="16"/>
      <w:bookmarkEnd w:id="17"/>
      <w:bookmarkEnd w:id="18"/>
      <w:bookmarkEnd w:id="19"/>
      <w:bookmarkEnd w:id="20"/>
      <w:bookmarkEnd w:id="21"/>
      <w:bookmarkEnd w:id="22"/>
      <w:bookmarkEnd w:id="23"/>
      <w:bookmarkEnd w:id="24"/>
      <w:bookmarkEnd w:id="25"/>
      <w:r w:rsidRPr="007B6AD0">
        <w:t>Caracterização</w:t>
      </w:r>
      <w:r>
        <w:rPr>
          <w:rFonts w:eastAsia="Arial"/>
        </w:rPr>
        <w:t xml:space="preserve"> </w:t>
      </w:r>
      <w:r>
        <w:t>de</w:t>
      </w:r>
      <w:r>
        <w:rPr>
          <w:rFonts w:eastAsia="Arial"/>
        </w:rPr>
        <w:t xml:space="preserve"> </w:t>
      </w:r>
      <w:r w:rsidR="008C0D57">
        <w:t>P</w:t>
      </w:r>
      <w:r>
        <w:t>roblemas</w:t>
      </w:r>
      <w:r>
        <w:rPr>
          <w:rFonts w:eastAsia="Arial"/>
        </w:rPr>
        <w:t xml:space="preserve"> </w:t>
      </w:r>
      <w:r>
        <w:t>e</w:t>
      </w:r>
      <w:r>
        <w:rPr>
          <w:rFonts w:eastAsia="Arial"/>
        </w:rPr>
        <w:t xml:space="preserve"> </w:t>
      </w:r>
      <w:r w:rsidR="008C0D57">
        <w:rPr>
          <w:rFonts w:eastAsia="Arial"/>
        </w:rPr>
        <w:t>O</w:t>
      </w:r>
      <w:r>
        <w:t>bjetivos</w:t>
      </w:r>
      <w:bookmarkEnd w:id="26"/>
    </w:p>
    <w:p w:rsidR="00270A16" w:rsidRDefault="00270A16">
      <w:pPr>
        <w:pStyle w:val="PargrafoTCC"/>
      </w:pPr>
      <w:r>
        <w:t>Os</w:t>
      </w:r>
      <w:r>
        <w:rPr>
          <w:rFonts w:eastAsia="Arial"/>
        </w:rPr>
        <w:t xml:space="preserve"> </w:t>
      </w:r>
      <w:r>
        <w:t>principais</w:t>
      </w:r>
      <w:r>
        <w:rPr>
          <w:rFonts w:eastAsia="Arial"/>
        </w:rPr>
        <w:t xml:space="preserve"> </w:t>
      </w:r>
      <w:r>
        <w:t>problemas</w:t>
      </w:r>
      <w:r>
        <w:rPr>
          <w:rFonts w:eastAsia="Arial"/>
        </w:rPr>
        <w:t xml:space="preserve"> </w:t>
      </w:r>
      <w:r>
        <w:t>constatados</w:t>
      </w:r>
      <w:r>
        <w:rPr>
          <w:rFonts w:eastAsia="Arial"/>
        </w:rPr>
        <w:t xml:space="preserve"> </w:t>
      </w:r>
      <w:r>
        <w:t>no</w:t>
      </w:r>
      <w:r>
        <w:rPr>
          <w:rFonts w:eastAsia="Arial"/>
        </w:rPr>
        <w:t xml:space="preserve"> </w:t>
      </w:r>
      <w:r>
        <w:t>contexto</w:t>
      </w:r>
      <w:r>
        <w:rPr>
          <w:rFonts w:eastAsia="Arial"/>
        </w:rPr>
        <w:t xml:space="preserve"> </w:t>
      </w:r>
      <w:r>
        <w:t>descrito</w:t>
      </w:r>
      <w:r>
        <w:rPr>
          <w:rFonts w:eastAsia="Arial"/>
        </w:rPr>
        <w:t xml:space="preserve"> </w:t>
      </w:r>
      <w:r>
        <w:t>anteriormente</w:t>
      </w:r>
      <w:r>
        <w:rPr>
          <w:rFonts w:eastAsia="Arial"/>
        </w:rPr>
        <w:t xml:space="preserve"> </w:t>
      </w:r>
      <w:r>
        <w:t>foram:</w:t>
      </w:r>
    </w:p>
    <w:p w:rsidR="00270A16" w:rsidRDefault="00270A16" w:rsidP="00BB5BC2">
      <w:pPr>
        <w:pStyle w:val="ItemizaoTCC"/>
        <w:rPr>
          <w:shd w:val="clear" w:color="auto" w:fill="00B8FF"/>
        </w:rPr>
      </w:pPr>
      <w:r>
        <w:t>Desperdício</w:t>
      </w:r>
      <w:r>
        <w:rPr>
          <w:rFonts w:eastAsia="Arial"/>
        </w:rPr>
        <w:t xml:space="preserve"> </w:t>
      </w:r>
      <w:r>
        <w:t>de</w:t>
      </w:r>
      <w:r>
        <w:rPr>
          <w:rFonts w:eastAsia="Arial"/>
        </w:rPr>
        <w:t xml:space="preserve"> </w:t>
      </w:r>
      <w:r>
        <w:t>tempo</w:t>
      </w:r>
      <w:r>
        <w:rPr>
          <w:rFonts w:eastAsia="Arial"/>
        </w:rPr>
        <w:t xml:space="preserve"> </w:t>
      </w:r>
      <w:r>
        <w:t>na</w:t>
      </w:r>
      <w:r>
        <w:rPr>
          <w:rFonts w:eastAsia="Arial"/>
        </w:rPr>
        <w:t xml:space="preserve"> </w:t>
      </w:r>
      <w:r>
        <w:t>rotina</w:t>
      </w:r>
      <w:r>
        <w:rPr>
          <w:rFonts w:eastAsia="Arial"/>
        </w:rPr>
        <w:t xml:space="preserve"> </w:t>
      </w:r>
      <w:r>
        <w:t>da</w:t>
      </w:r>
      <w:r>
        <w:rPr>
          <w:rFonts w:eastAsia="Arial"/>
        </w:rPr>
        <w:t xml:space="preserve"> </w:t>
      </w:r>
      <w:r>
        <w:t>clínica,</w:t>
      </w:r>
      <w:r>
        <w:rPr>
          <w:rFonts w:eastAsia="Arial"/>
        </w:rPr>
        <w:t xml:space="preserve"> </w:t>
      </w:r>
      <w:r>
        <w:t>devido</w:t>
      </w:r>
      <w:r>
        <w:rPr>
          <w:rFonts w:eastAsia="Arial"/>
        </w:rPr>
        <w:t xml:space="preserve"> </w:t>
      </w:r>
      <w:r>
        <w:t>ao</w:t>
      </w:r>
      <w:r>
        <w:rPr>
          <w:rFonts w:eastAsia="Arial"/>
        </w:rPr>
        <w:t xml:space="preserve"> </w:t>
      </w:r>
      <w:r>
        <w:t>procedimento</w:t>
      </w:r>
      <w:r>
        <w:rPr>
          <w:rFonts w:eastAsia="Arial"/>
        </w:rPr>
        <w:t xml:space="preserve"> </w:t>
      </w:r>
      <w:r>
        <w:t>manual</w:t>
      </w:r>
      <w:r>
        <w:rPr>
          <w:rFonts w:eastAsia="Arial"/>
        </w:rPr>
        <w:t xml:space="preserve"> </w:t>
      </w:r>
      <w:r>
        <w:t>pouco</w:t>
      </w:r>
      <w:r>
        <w:rPr>
          <w:rFonts w:eastAsia="Arial"/>
        </w:rPr>
        <w:t xml:space="preserve"> </w:t>
      </w:r>
      <w:r>
        <w:t>eficiente</w:t>
      </w:r>
      <w:r w:rsidRPr="00034625">
        <w:t>,</w:t>
      </w:r>
      <w:r w:rsidRPr="00034625">
        <w:rPr>
          <w:rFonts w:eastAsia="Arial"/>
        </w:rPr>
        <w:t xml:space="preserve"> </w:t>
      </w:r>
      <w:r w:rsidR="00034625" w:rsidRPr="00034625">
        <w:t>que gera</w:t>
      </w:r>
      <w:r>
        <w:rPr>
          <w:rFonts w:eastAsia="Arial"/>
        </w:rPr>
        <w:t xml:space="preserve"> </w:t>
      </w:r>
      <w:r>
        <w:t>uma</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e</w:t>
      </w:r>
      <w:r>
        <w:rPr>
          <w:rFonts w:eastAsia="Arial"/>
        </w:rPr>
        <w:t xml:space="preserve"> </w:t>
      </w:r>
      <w:r>
        <w:t>consequentemente</w:t>
      </w:r>
      <w:r>
        <w:rPr>
          <w:rFonts w:eastAsia="Arial"/>
        </w:rPr>
        <w:t xml:space="preserve"> </w:t>
      </w:r>
      <w:r>
        <w:t>um</w:t>
      </w:r>
      <w:r>
        <w:rPr>
          <w:rFonts w:eastAsia="Arial"/>
        </w:rPr>
        <w:t xml:space="preserve"> </w:t>
      </w:r>
      <w:r>
        <w:t>grande</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pacientes,</w:t>
      </w:r>
      <w:r>
        <w:rPr>
          <w:rFonts w:eastAsia="Arial"/>
        </w:rPr>
        <w:t xml:space="preserve"> </w:t>
      </w:r>
      <w:r>
        <w:t>atendimento,</w:t>
      </w:r>
      <w:r>
        <w:rPr>
          <w:rFonts w:eastAsia="Arial"/>
        </w:rPr>
        <w:t xml:space="preserve"> </w:t>
      </w:r>
      <w:r>
        <w:t>emissão</w:t>
      </w:r>
      <w:r>
        <w:rPr>
          <w:rFonts w:eastAsia="Arial"/>
        </w:rPr>
        <w:t xml:space="preserve"> </w:t>
      </w:r>
      <w:r>
        <w:t>de</w:t>
      </w:r>
      <w:r>
        <w:rPr>
          <w:rFonts w:eastAsia="Arial"/>
        </w:rPr>
        <w:t xml:space="preserve"> </w:t>
      </w:r>
      <w:r>
        <w:t>documentos</w:t>
      </w:r>
      <w:r>
        <w:rPr>
          <w:rFonts w:eastAsia="Arial"/>
        </w:rPr>
        <w:t xml:space="preserve"> </w:t>
      </w:r>
      <w:r>
        <w:t>e</w:t>
      </w:r>
      <w:r>
        <w:rPr>
          <w:rFonts w:eastAsia="Arial"/>
        </w:rPr>
        <w:t xml:space="preserve"> </w:t>
      </w:r>
      <w:r>
        <w:t>principalmente</w:t>
      </w:r>
      <w:r>
        <w:rPr>
          <w:rFonts w:eastAsia="Arial"/>
        </w:rPr>
        <w:t xml:space="preserve"> </w:t>
      </w:r>
      <w:r>
        <w:t>para</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rsidRPr="00034625">
        <w:t>pacientes.</w:t>
      </w:r>
    </w:p>
    <w:p w:rsidR="00270A16" w:rsidRDefault="00270A16" w:rsidP="00BB5BC2">
      <w:pPr>
        <w:pStyle w:val="ItemizaoTCC"/>
        <w:rPr>
          <w:shd w:val="clear" w:color="auto" w:fill="00B8FF"/>
        </w:rPr>
      </w:pPr>
      <w:r>
        <w:t>Perda</w:t>
      </w:r>
      <w:r>
        <w:rPr>
          <w:rFonts w:eastAsia="Arial"/>
        </w:rPr>
        <w:t xml:space="preserve"> </w:t>
      </w:r>
      <w:r>
        <w:t>de</w:t>
      </w:r>
      <w:r>
        <w:rPr>
          <w:rFonts w:eastAsia="Arial"/>
        </w:rPr>
        <w:t xml:space="preserve"> </w:t>
      </w:r>
      <w:r>
        <w:t>informações,</w:t>
      </w:r>
      <w:r>
        <w:rPr>
          <w:rFonts w:eastAsia="Arial"/>
        </w:rPr>
        <w:t xml:space="preserve"> </w:t>
      </w:r>
      <w:r w:rsidR="00034625" w:rsidRPr="00034625">
        <w:t>devido</w:t>
      </w:r>
      <w:r>
        <w:rPr>
          <w:rFonts w:eastAsia="Arial"/>
        </w:rPr>
        <w:t xml:space="preserve"> à </w:t>
      </w:r>
      <w:r>
        <w:t>falta</w:t>
      </w:r>
      <w:r>
        <w:rPr>
          <w:rFonts w:eastAsia="Arial"/>
        </w:rPr>
        <w:t xml:space="preserve"> </w:t>
      </w:r>
      <w:r>
        <w:t>de</w:t>
      </w:r>
      <w:r>
        <w:rPr>
          <w:rFonts w:eastAsia="Arial"/>
        </w:rPr>
        <w:t xml:space="preserve"> </w:t>
      </w:r>
      <w:r>
        <w:t>organização,</w:t>
      </w:r>
      <w:r>
        <w:rPr>
          <w:rFonts w:eastAsia="Arial"/>
        </w:rPr>
        <w:t xml:space="preserve"> </w:t>
      </w:r>
      <w:r>
        <w:t>limpeza</w:t>
      </w:r>
      <w:r>
        <w:rPr>
          <w:rFonts w:eastAsia="Arial"/>
        </w:rPr>
        <w:t xml:space="preserve"> </w:t>
      </w:r>
      <w:r>
        <w:t>e</w:t>
      </w:r>
      <w:r>
        <w:rPr>
          <w:rFonts w:eastAsia="Arial"/>
        </w:rPr>
        <w:t xml:space="preserve"> </w:t>
      </w:r>
      <w:r>
        <w:t>clareza</w:t>
      </w:r>
      <w:r>
        <w:rPr>
          <w:rFonts w:eastAsia="Arial"/>
        </w:rPr>
        <w:t xml:space="preserve"> </w:t>
      </w:r>
      <w:r>
        <w:t>de</w:t>
      </w:r>
      <w:r>
        <w:rPr>
          <w:rFonts w:eastAsia="Arial"/>
        </w:rPr>
        <w:t xml:space="preserve"> </w:t>
      </w:r>
      <w:r>
        <w:t>informações</w:t>
      </w:r>
      <w:r>
        <w:rPr>
          <w:rFonts w:eastAsia="Arial"/>
        </w:rPr>
        <w:t xml:space="preserve"> </w:t>
      </w:r>
      <w:r>
        <w:t>presentes</w:t>
      </w:r>
      <w:r>
        <w:rPr>
          <w:rFonts w:eastAsia="Arial"/>
        </w:rPr>
        <w:t xml:space="preserve"> </w:t>
      </w:r>
      <w:r>
        <w:t>nos</w:t>
      </w:r>
      <w:r>
        <w:rPr>
          <w:rFonts w:eastAsia="Arial"/>
        </w:rPr>
        <w:t xml:space="preserve"> </w:t>
      </w:r>
      <w:r>
        <w:t>procedimentos</w:t>
      </w:r>
      <w:r>
        <w:rPr>
          <w:rFonts w:eastAsia="Arial"/>
        </w:rPr>
        <w:t xml:space="preserve"> </w:t>
      </w:r>
      <w:r>
        <w:t>atuais</w:t>
      </w:r>
      <w:r w:rsidR="00034625" w:rsidRPr="00034625">
        <w:t>.</w:t>
      </w:r>
      <w:r w:rsidRPr="00034625">
        <w:rPr>
          <w:rFonts w:eastAsia="Arial"/>
        </w:rPr>
        <w:t xml:space="preserve"> </w:t>
      </w:r>
      <w:r w:rsidR="00034625" w:rsidRPr="00034625">
        <w:rPr>
          <w:rFonts w:eastAsia="Arial"/>
        </w:rPr>
        <w:t>O</w:t>
      </w:r>
      <w:r w:rsidRPr="00034625">
        <w:t>corre</w:t>
      </w:r>
      <w:r>
        <w:rPr>
          <w:rFonts w:eastAsia="Arial"/>
        </w:rPr>
        <w:t xml:space="preserve"> </w:t>
      </w:r>
      <w:r>
        <w:t>ocasionalmente</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como</w:t>
      </w:r>
      <w:r>
        <w:rPr>
          <w:rFonts w:eastAsia="Arial"/>
        </w:rPr>
        <w:t xml:space="preserve"> </w:t>
      </w:r>
      <w:r>
        <w:t>a</w:t>
      </w:r>
      <w:r>
        <w:rPr>
          <w:rFonts w:eastAsia="Arial"/>
        </w:rPr>
        <w:t xml:space="preserve"> </w:t>
      </w:r>
      <w:r>
        <w:t>ordem</w:t>
      </w:r>
      <w:r>
        <w:rPr>
          <w:rFonts w:eastAsia="Arial"/>
        </w:rPr>
        <w:t xml:space="preserve"> </w:t>
      </w:r>
      <w:r>
        <w:t>a</w:t>
      </w:r>
      <w:r>
        <w:rPr>
          <w:rFonts w:eastAsia="Arial"/>
        </w:rPr>
        <w:t xml:space="preserve"> </w:t>
      </w:r>
      <w:r>
        <w:t>seguir</w:t>
      </w:r>
      <w:r>
        <w:rPr>
          <w:rFonts w:eastAsia="Arial"/>
        </w:rPr>
        <w:t xml:space="preserve"> </w:t>
      </w:r>
      <w:r>
        <w:t>no</w:t>
      </w:r>
      <w:r>
        <w:rPr>
          <w:rFonts w:eastAsia="Arial"/>
        </w:rPr>
        <w:t xml:space="preserve"> </w:t>
      </w:r>
      <w:r>
        <w:t>atendimento,</w:t>
      </w:r>
      <w:r>
        <w:rPr>
          <w:rFonts w:eastAsia="Arial"/>
        </w:rPr>
        <w:t xml:space="preserve"> </w:t>
      </w:r>
      <w:r>
        <w:t>recados</w:t>
      </w:r>
      <w:r>
        <w:rPr>
          <w:rFonts w:eastAsia="Arial"/>
        </w:rPr>
        <w:t xml:space="preserve"> </w:t>
      </w:r>
      <w:r>
        <w:t>a</w:t>
      </w:r>
      <w:r>
        <w:rPr>
          <w:rFonts w:eastAsia="Arial"/>
        </w:rPr>
        <w:t xml:space="preserve"> </w:t>
      </w:r>
      <w:r>
        <w:t>passar</w:t>
      </w:r>
      <w:r>
        <w:rPr>
          <w:rFonts w:eastAsia="Arial"/>
        </w:rPr>
        <w:t xml:space="preserve"> </w:t>
      </w:r>
      <w:r>
        <w:t>e</w:t>
      </w:r>
      <w:r>
        <w:rPr>
          <w:rFonts w:eastAsia="Arial"/>
        </w:rPr>
        <w:t xml:space="preserve"> </w:t>
      </w:r>
      <w:r>
        <w:t>até</w:t>
      </w:r>
      <w:r>
        <w:rPr>
          <w:rFonts w:eastAsia="Arial"/>
        </w:rPr>
        <w:t xml:space="preserve"> </w:t>
      </w:r>
      <w:r>
        <w:t>mesmo</w:t>
      </w:r>
      <w:r>
        <w:rPr>
          <w:rFonts w:eastAsia="Arial"/>
        </w:rPr>
        <w:t xml:space="preserve"> </w:t>
      </w:r>
      <w:r>
        <w:t>perda</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o</w:t>
      </w:r>
      <w:r>
        <w:rPr>
          <w:rFonts w:eastAsia="Arial"/>
        </w:rPr>
        <w:t xml:space="preserve"> </w:t>
      </w:r>
      <w:r>
        <w:t>que</w:t>
      </w:r>
      <w:r>
        <w:rPr>
          <w:rFonts w:eastAsia="Arial"/>
        </w:rPr>
        <w:t xml:space="preserve"> </w:t>
      </w:r>
      <w:r>
        <w:t>prejudica</w:t>
      </w:r>
      <w:r>
        <w:rPr>
          <w:rFonts w:eastAsia="Arial"/>
        </w:rPr>
        <w:t xml:space="preserve"> </w:t>
      </w:r>
      <w:r>
        <w:t>o</w:t>
      </w:r>
      <w:r>
        <w:rPr>
          <w:rFonts w:eastAsia="Arial"/>
        </w:rPr>
        <w:t xml:space="preserve"> </w:t>
      </w:r>
      <w:r>
        <w:t>bom</w:t>
      </w:r>
      <w:r>
        <w:rPr>
          <w:rFonts w:eastAsia="Arial"/>
        </w:rPr>
        <w:t xml:space="preserve"> </w:t>
      </w:r>
      <w:r>
        <w:t>funcionamento</w:t>
      </w:r>
      <w:r>
        <w:rPr>
          <w:rFonts w:eastAsia="Arial"/>
        </w:rPr>
        <w:t xml:space="preserve"> </w:t>
      </w:r>
      <w:r>
        <w:t>da</w:t>
      </w:r>
      <w:r>
        <w:rPr>
          <w:rFonts w:eastAsia="Arial"/>
        </w:rPr>
        <w:t xml:space="preserve"> </w:t>
      </w:r>
      <w:r>
        <w:t>clínica,</w:t>
      </w:r>
      <w:r>
        <w:rPr>
          <w:rFonts w:eastAsia="Arial"/>
        </w:rPr>
        <w:t xml:space="preserve"> </w:t>
      </w:r>
      <w:r w:rsidRPr="00585F21">
        <w:t>causando</w:t>
      </w:r>
      <w:r w:rsidRPr="00585F21">
        <w:rPr>
          <w:rFonts w:eastAsia="Arial"/>
        </w:rPr>
        <w:t xml:space="preserve"> </w:t>
      </w:r>
      <w:r w:rsidRPr="00585F21">
        <w:t>insatisfação</w:t>
      </w:r>
      <w:r w:rsidRPr="00585F21">
        <w:rPr>
          <w:rFonts w:eastAsia="Arial"/>
        </w:rPr>
        <w:t xml:space="preserve"> </w:t>
      </w:r>
      <w:r w:rsidRPr="00585F21">
        <w:t>dos</w:t>
      </w:r>
      <w:r w:rsidRPr="00585F21">
        <w:rPr>
          <w:rFonts w:eastAsia="Arial"/>
        </w:rPr>
        <w:t xml:space="preserve"> </w:t>
      </w:r>
      <w:r w:rsidRPr="00585F21">
        <w:t>pacientes.</w:t>
      </w:r>
    </w:p>
    <w:p w:rsidR="00270A16" w:rsidRDefault="00270A16">
      <w:pPr>
        <w:pStyle w:val="ItemizaoTCC"/>
        <w:rPr>
          <w:shd w:val="clear" w:color="auto" w:fill="00B8FF"/>
        </w:rPr>
      </w:pPr>
      <w:r>
        <w:t>Retorno</w:t>
      </w:r>
      <w:r>
        <w:rPr>
          <w:rFonts w:eastAsia="Arial"/>
        </w:rPr>
        <w:t xml:space="preserve"> </w:t>
      </w:r>
      <w:r>
        <w:t>financeiro</w:t>
      </w:r>
      <w:r>
        <w:rPr>
          <w:rFonts w:eastAsia="Arial"/>
        </w:rPr>
        <w:t xml:space="preserve"> </w:t>
      </w:r>
      <w:r>
        <w:t>abaixo</w:t>
      </w:r>
      <w:r>
        <w:rPr>
          <w:rFonts w:eastAsia="Arial"/>
        </w:rPr>
        <w:t xml:space="preserve"> </w:t>
      </w:r>
      <w:r>
        <w:t>do</w:t>
      </w:r>
      <w:r>
        <w:rPr>
          <w:rFonts w:eastAsia="Arial"/>
        </w:rPr>
        <w:t xml:space="preserve"> </w:t>
      </w:r>
      <w:r>
        <w:t>esperado,</w:t>
      </w:r>
      <w:r>
        <w:rPr>
          <w:rFonts w:eastAsia="Arial"/>
        </w:rPr>
        <w:t xml:space="preserve"> </w:t>
      </w:r>
      <w:r>
        <w:t>pois</w:t>
      </w:r>
      <w:r w:rsidR="00373228">
        <w:t>,</w:t>
      </w:r>
      <w:r>
        <w:rPr>
          <w:rFonts w:eastAsia="Arial"/>
        </w:rPr>
        <w:t xml:space="preserve"> </w:t>
      </w:r>
      <w:r>
        <w:t>com</w:t>
      </w:r>
      <w:r>
        <w:rPr>
          <w:rFonts w:eastAsia="Arial"/>
        </w:rPr>
        <w:t xml:space="preserve"> </w:t>
      </w:r>
      <w:r>
        <w:t>o</w:t>
      </w:r>
      <w:r>
        <w:rPr>
          <w:rFonts w:eastAsia="Arial"/>
        </w:rPr>
        <w:t xml:space="preserve"> </w:t>
      </w:r>
      <w:r>
        <w:t>desperdício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sobrecarga</w:t>
      </w:r>
      <w:r>
        <w:rPr>
          <w:rFonts w:eastAsia="Arial"/>
        </w:rPr>
        <w:t xml:space="preserve"> </w:t>
      </w:r>
      <w:r>
        <w:t>da</w:t>
      </w:r>
      <w:r>
        <w:rPr>
          <w:rFonts w:eastAsia="Arial"/>
        </w:rPr>
        <w:t xml:space="preserve"> </w:t>
      </w:r>
      <w:r>
        <w:t>secretária</w:t>
      </w:r>
      <w:r>
        <w:rPr>
          <w:rFonts w:eastAsia="Arial"/>
        </w:rPr>
        <w:t xml:space="preserve"> </w:t>
      </w:r>
      <w:r>
        <w:t>citados</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se</w:t>
      </w:r>
      <w:r>
        <w:rPr>
          <w:rFonts w:eastAsia="Arial"/>
        </w:rPr>
        <w:t xml:space="preserve"> </w:t>
      </w:r>
      <w:r>
        <w:t>faz</w:t>
      </w:r>
      <w:r>
        <w:rPr>
          <w:rFonts w:eastAsia="Arial"/>
        </w:rPr>
        <w:t xml:space="preserve"> </w:t>
      </w:r>
      <w:r>
        <w:t>necessária</w:t>
      </w:r>
      <w:r>
        <w:rPr>
          <w:rFonts w:eastAsia="Arial"/>
        </w:rPr>
        <w:t xml:space="preserve"> </w:t>
      </w:r>
      <w:r>
        <w:t>a</w:t>
      </w:r>
      <w:r>
        <w:rPr>
          <w:rFonts w:eastAsia="Arial"/>
        </w:rPr>
        <w:t xml:space="preserve"> </w:t>
      </w:r>
      <w:r>
        <w:t>redução</w:t>
      </w:r>
      <w:r>
        <w:rPr>
          <w:rFonts w:eastAsia="Arial"/>
        </w:rPr>
        <w:t xml:space="preserve"> </w:t>
      </w:r>
      <w:r>
        <w:t>do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a</w:t>
      </w:r>
      <w:r>
        <w:rPr>
          <w:rFonts w:eastAsia="Arial"/>
        </w:rPr>
        <w:t xml:space="preserve"> </w:t>
      </w:r>
      <w:r>
        <w:t>serem</w:t>
      </w:r>
      <w:r>
        <w:rPr>
          <w:rFonts w:eastAsia="Arial"/>
        </w:rPr>
        <w:t xml:space="preserve"> </w:t>
      </w:r>
      <w:r>
        <w:t>atendidos</w:t>
      </w:r>
      <w:r>
        <w:rPr>
          <w:rFonts w:eastAsia="Arial"/>
        </w:rPr>
        <w:t xml:space="preserve"> </w:t>
      </w:r>
      <w:r>
        <w:t>em</w:t>
      </w:r>
      <w:r>
        <w:rPr>
          <w:rFonts w:eastAsia="Arial"/>
        </w:rPr>
        <w:t xml:space="preserve"> </w:t>
      </w:r>
      <w:r>
        <w:t>um</w:t>
      </w:r>
      <w:r>
        <w:rPr>
          <w:rFonts w:eastAsia="Arial"/>
        </w:rPr>
        <w:t xml:space="preserve"> </w:t>
      </w:r>
      <w:r>
        <w:t>dia,</w:t>
      </w:r>
      <w:r>
        <w:rPr>
          <w:rFonts w:eastAsia="Arial"/>
        </w:rPr>
        <w:t xml:space="preserve"> </w:t>
      </w:r>
      <w:r>
        <w:t>causando</w:t>
      </w:r>
      <w:r>
        <w:rPr>
          <w:rFonts w:eastAsia="Arial"/>
        </w:rPr>
        <w:t xml:space="preserve"> </w:t>
      </w:r>
      <w:r>
        <w:t>assim</w:t>
      </w:r>
      <w:r>
        <w:rPr>
          <w:rFonts w:eastAsia="Arial"/>
        </w:rPr>
        <w:t xml:space="preserve"> </w:t>
      </w:r>
      <w:r>
        <w:t>uma</w:t>
      </w:r>
      <w:r>
        <w:rPr>
          <w:rFonts w:eastAsia="Arial"/>
        </w:rPr>
        <w:t xml:space="preserve"> </w:t>
      </w:r>
      <w:r>
        <w:t>baixa</w:t>
      </w:r>
      <w:r>
        <w:rPr>
          <w:rFonts w:eastAsia="Arial"/>
        </w:rPr>
        <w:t xml:space="preserve"> </w:t>
      </w:r>
      <w:r>
        <w:t>produtividade</w:t>
      </w:r>
      <w:r>
        <w:rPr>
          <w:rFonts w:eastAsia="Arial"/>
        </w:rPr>
        <w:t xml:space="preserve"> </w:t>
      </w:r>
      <w:r>
        <w:t>para</w:t>
      </w:r>
      <w:r>
        <w:rPr>
          <w:rFonts w:eastAsia="Arial"/>
        </w:rPr>
        <w:t xml:space="preserve"> </w:t>
      </w:r>
      <w:r>
        <w:t>os</w:t>
      </w:r>
      <w:r>
        <w:rPr>
          <w:rFonts w:eastAsia="Arial"/>
        </w:rPr>
        <w:t xml:space="preserve"> </w:t>
      </w:r>
      <w:r>
        <w:t>médicos</w:t>
      </w:r>
      <w:r>
        <w:rPr>
          <w:rFonts w:eastAsia="Arial"/>
        </w:rPr>
        <w:t xml:space="preserve"> </w:t>
      </w:r>
      <w:r>
        <w:t>e,</w:t>
      </w:r>
      <w:r>
        <w:rPr>
          <w:rFonts w:eastAsia="Arial"/>
        </w:rPr>
        <w:t xml:space="preserve"> </w:t>
      </w:r>
      <w:r>
        <w:t>consequentemente,</w:t>
      </w:r>
      <w:r>
        <w:rPr>
          <w:rFonts w:eastAsia="Arial"/>
        </w:rPr>
        <w:t xml:space="preserve"> </w:t>
      </w:r>
      <w:r>
        <w:t>uma</w:t>
      </w:r>
      <w:r>
        <w:rPr>
          <w:rFonts w:eastAsia="Arial"/>
        </w:rPr>
        <w:t xml:space="preserve"> </w:t>
      </w:r>
      <w:r>
        <w:t>remuneração</w:t>
      </w:r>
      <w:r>
        <w:rPr>
          <w:rFonts w:eastAsia="Arial"/>
        </w:rPr>
        <w:t xml:space="preserve"> </w:t>
      </w:r>
      <w:r>
        <w:t>menor</w:t>
      </w:r>
      <w:r>
        <w:rPr>
          <w:rFonts w:eastAsia="Arial"/>
        </w:rPr>
        <w:t xml:space="preserve"> </w:t>
      </w:r>
      <w:r>
        <w:t>do</w:t>
      </w:r>
      <w:r>
        <w:rPr>
          <w:rFonts w:eastAsia="Arial"/>
        </w:rPr>
        <w:t xml:space="preserve"> </w:t>
      </w:r>
      <w:r>
        <w:t>que</w:t>
      </w:r>
      <w:r>
        <w:rPr>
          <w:rFonts w:eastAsia="Arial"/>
        </w:rPr>
        <w:t xml:space="preserve"> </w:t>
      </w:r>
      <w:r>
        <w:t>a</w:t>
      </w:r>
      <w:r>
        <w:rPr>
          <w:rFonts w:eastAsia="Arial"/>
        </w:rPr>
        <w:t xml:space="preserve"> </w:t>
      </w:r>
      <w:r>
        <w:t>esperada</w:t>
      </w:r>
      <w:r>
        <w:rPr>
          <w:rFonts w:eastAsia="Arial"/>
        </w:rPr>
        <w:t xml:space="preserve"> </w:t>
      </w:r>
      <w:r>
        <w:t>pelos</w:t>
      </w:r>
      <w:r>
        <w:rPr>
          <w:rFonts w:eastAsia="Arial"/>
        </w:rPr>
        <w:t xml:space="preserve"> </w:t>
      </w:r>
      <w:r>
        <w:t>mesmos,</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recebem</w:t>
      </w:r>
      <w:r>
        <w:rPr>
          <w:rFonts w:eastAsia="Arial"/>
        </w:rPr>
        <w:t xml:space="preserve"> </w:t>
      </w:r>
      <w:r>
        <w:t>por</w:t>
      </w:r>
      <w:r>
        <w:rPr>
          <w:rFonts w:eastAsia="Arial"/>
        </w:rPr>
        <w:t xml:space="preserve"> </w:t>
      </w:r>
      <w:r>
        <w:t>consulta</w:t>
      </w:r>
      <w:r>
        <w:rPr>
          <w:rFonts w:eastAsia="Arial"/>
        </w:rPr>
        <w:t xml:space="preserve"> </w:t>
      </w:r>
      <w:r>
        <w:t>prestada.</w:t>
      </w:r>
      <w:r>
        <w:rPr>
          <w:rFonts w:eastAsia="Arial"/>
        </w:rPr>
        <w:t xml:space="preserve"> Os planos de saúde também não remuneram consultas de retorno (com intervalo menor do que 30 dias, a partir da consulta anterior). Com a agenda em papel a secretária dificilmente identifica se está marcando uma consulta de retorno ou não, causando retornos desnecessários pelos quais o médico não irá receber o pagamento. </w:t>
      </w:r>
      <w:r>
        <w:t>A</w:t>
      </w:r>
      <w:r>
        <w:rPr>
          <w:rFonts w:eastAsia="Arial"/>
        </w:rPr>
        <w:t xml:space="preserve"> </w:t>
      </w:r>
      <w:r>
        <w:t>falta</w:t>
      </w:r>
      <w:r>
        <w:rPr>
          <w:rFonts w:eastAsia="Arial"/>
        </w:rPr>
        <w:t xml:space="preserve"> </w:t>
      </w:r>
      <w:r>
        <w:t>de</w:t>
      </w:r>
      <w:r>
        <w:rPr>
          <w:rFonts w:eastAsia="Arial"/>
        </w:rPr>
        <w:t xml:space="preserve"> </w:t>
      </w:r>
      <w:r>
        <w:t>organização</w:t>
      </w:r>
      <w:r>
        <w:rPr>
          <w:rFonts w:eastAsia="Arial"/>
        </w:rPr>
        <w:t xml:space="preserve"> </w:t>
      </w:r>
      <w:r>
        <w:t>também</w:t>
      </w:r>
      <w:r>
        <w:rPr>
          <w:rFonts w:eastAsia="Arial"/>
        </w:rPr>
        <w:t xml:space="preserve"> </w:t>
      </w:r>
      <w:r>
        <w:t>citada</w:t>
      </w:r>
      <w:r>
        <w:rPr>
          <w:rFonts w:eastAsia="Arial"/>
        </w:rPr>
        <w:t xml:space="preserve"> </w:t>
      </w:r>
      <w:r>
        <w:t>no</w:t>
      </w:r>
      <w:r>
        <w:rPr>
          <w:rFonts w:eastAsia="Arial"/>
        </w:rPr>
        <w:t xml:space="preserve"> </w:t>
      </w:r>
      <w:r>
        <w:t>item</w:t>
      </w:r>
      <w:r>
        <w:rPr>
          <w:rFonts w:eastAsia="Arial"/>
        </w:rPr>
        <w:t xml:space="preserve"> </w:t>
      </w:r>
      <w:r>
        <w:t>anterior</w:t>
      </w:r>
      <w:r>
        <w:rPr>
          <w:rFonts w:eastAsia="Arial"/>
        </w:rPr>
        <w:t xml:space="preserve"> </w:t>
      </w:r>
      <w:r>
        <w:t>pode</w:t>
      </w:r>
      <w:r>
        <w:rPr>
          <w:rFonts w:eastAsia="Arial"/>
        </w:rPr>
        <w:t xml:space="preserve"> </w:t>
      </w:r>
      <w:r>
        <w:t>causar</w:t>
      </w:r>
      <w:r>
        <w:rPr>
          <w:rFonts w:eastAsia="Arial"/>
        </w:rPr>
        <w:t xml:space="preserve"> o não preenchimento </w:t>
      </w:r>
      <w:r>
        <w:t>dos</w:t>
      </w:r>
      <w:r>
        <w:rPr>
          <w:rFonts w:eastAsia="Arial"/>
        </w:rPr>
        <w:t xml:space="preserve"> </w:t>
      </w:r>
      <w:r>
        <w:t>CIDs</w:t>
      </w:r>
      <w:r>
        <w:rPr>
          <w:rFonts w:eastAsia="Arial"/>
        </w:rPr>
        <w:t xml:space="preserve"> </w:t>
      </w:r>
      <w:r>
        <w:t>nos</w:t>
      </w:r>
      <w:r>
        <w:rPr>
          <w:rFonts w:eastAsia="Arial"/>
        </w:rPr>
        <w:t xml:space="preserve"> </w:t>
      </w:r>
      <w:r>
        <w:t>relatórios</w:t>
      </w:r>
      <w:r>
        <w:rPr>
          <w:rFonts w:eastAsia="Arial"/>
        </w:rPr>
        <w:t xml:space="preserve"> </w:t>
      </w:r>
      <w:r>
        <w:t>mensais,</w:t>
      </w:r>
      <w:r>
        <w:rPr>
          <w:rFonts w:eastAsia="Arial"/>
        </w:rPr>
        <w:t xml:space="preserve"> </w:t>
      </w:r>
      <w:r>
        <w:t>anulando</w:t>
      </w:r>
      <w:r>
        <w:rPr>
          <w:rFonts w:eastAsia="Arial"/>
        </w:rPr>
        <w:t xml:space="preserve"> </w:t>
      </w:r>
      <w:r>
        <w:t>assim</w:t>
      </w:r>
      <w:r>
        <w:rPr>
          <w:rFonts w:eastAsia="Arial"/>
        </w:rPr>
        <w:t xml:space="preserve"> </w:t>
      </w:r>
      <w:r>
        <w:t>algumas</w:t>
      </w:r>
      <w:r>
        <w:rPr>
          <w:rFonts w:eastAsia="Arial"/>
        </w:rPr>
        <w:t xml:space="preserve"> </w:t>
      </w:r>
      <w:r>
        <w:t>consultas,</w:t>
      </w:r>
      <w:r>
        <w:rPr>
          <w:rFonts w:eastAsia="Arial"/>
        </w:rPr>
        <w:t xml:space="preserve"> </w:t>
      </w:r>
      <w:r>
        <w:t>que</w:t>
      </w:r>
      <w:r>
        <w:rPr>
          <w:rFonts w:eastAsia="Arial"/>
        </w:rPr>
        <w:t xml:space="preserve"> </w:t>
      </w:r>
      <w:r>
        <w:t>deixarão</w:t>
      </w:r>
      <w:r>
        <w:rPr>
          <w:rFonts w:eastAsia="Arial"/>
        </w:rPr>
        <w:t xml:space="preserve"> </w:t>
      </w:r>
      <w:r>
        <w:t>de</w:t>
      </w:r>
      <w:r>
        <w:rPr>
          <w:rFonts w:eastAsia="Arial"/>
        </w:rPr>
        <w:t xml:space="preserve"> </w:t>
      </w:r>
      <w:r>
        <w:t>ser</w:t>
      </w:r>
      <w:r>
        <w:rPr>
          <w:rFonts w:eastAsia="Arial"/>
        </w:rPr>
        <w:t xml:space="preserve"> </w:t>
      </w:r>
      <w:r>
        <w:t>pagas</w:t>
      </w:r>
      <w:r>
        <w:rPr>
          <w:rFonts w:eastAsia="Arial"/>
        </w:rPr>
        <w:t xml:space="preserve"> </w:t>
      </w:r>
      <w:r>
        <w:t>aos</w:t>
      </w:r>
      <w:r>
        <w:rPr>
          <w:rFonts w:eastAsia="Arial"/>
        </w:rPr>
        <w:t xml:space="preserve"> </w:t>
      </w:r>
      <w:r w:rsidRPr="00585F21">
        <w:t>profissionais.</w:t>
      </w:r>
    </w:p>
    <w:p w:rsidR="00270A16" w:rsidRDefault="00270A16">
      <w:pPr>
        <w:pStyle w:val="ItemizaoTCC"/>
        <w:rPr>
          <w:shd w:val="clear" w:color="auto" w:fill="00B8FF"/>
        </w:rPr>
      </w:pPr>
      <w:r>
        <w:t>Grande</w:t>
      </w:r>
      <w:r>
        <w:rPr>
          <w:rFonts w:eastAsia="Arial"/>
        </w:rPr>
        <w:t xml:space="preserve"> </w:t>
      </w:r>
      <w:r>
        <w:t>custo</w:t>
      </w:r>
      <w:r>
        <w:rPr>
          <w:rFonts w:eastAsia="Arial"/>
        </w:rPr>
        <w:t xml:space="preserve"> </w:t>
      </w:r>
      <w:r>
        <w:t>para</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estatísticos</w:t>
      </w:r>
      <w:r w:rsidR="0027639E">
        <w:t>,</w:t>
      </w:r>
      <w:r w:rsidRPr="00585F21">
        <w:rPr>
          <w:rFonts w:eastAsia="Arial"/>
        </w:rPr>
        <w:t xml:space="preserve"> </w:t>
      </w:r>
      <w:r w:rsidRPr="00585F21">
        <w:t>pois</w:t>
      </w:r>
      <w:r w:rsidR="00585F21" w:rsidRPr="00585F21">
        <w:t>,</w:t>
      </w:r>
      <w:r w:rsidRPr="00585F21">
        <w:rPr>
          <w:rFonts w:eastAsia="Arial"/>
        </w:rPr>
        <w:t xml:space="preserve"> </w:t>
      </w:r>
      <w:r>
        <w:t>ao</w:t>
      </w:r>
      <w:r>
        <w:rPr>
          <w:rFonts w:eastAsia="Arial"/>
        </w:rPr>
        <w:t xml:space="preserve"> </w:t>
      </w:r>
      <w:r>
        <w:t>precisar</w:t>
      </w:r>
      <w:r>
        <w:rPr>
          <w:rFonts w:eastAsia="Arial"/>
        </w:rPr>
        <w:t xml:space="preserve"> </w:t>
      </w:r>
      <w:r>
        <w:t>fazer</w:t>
      </w:r>
      <w:r>
        <w:rPr>
          <w:rFonts w:eastAsia="Arial"/>
        </w:rPr>
        <w:t xml:space="preserve"> </w:t>
      </w:r>
      <w:r>
        <w:t>uma</w:t>
      </w:r>
      <w:r>
        <w:rPr>
          <w:rFonts w:eastAsia="Arial"/>
        </w:rPr>
        <w:t xml:space="preserve"> </w:t>
      </w:r>
      <w:r>
        <w:t>pesquisa</w:t>
      </w:r>
      <w:r>
        <w:rPr>
          <w:rFonts w:eastAsia="Arial"/>
        </w:rPr>
        <w:t xml:space="preserve"> </w:t>
      </w:r>
      <w:r>
        <w:t>e/ou</w:t>
      </w:r>
      <w:r>
        <w:rPr>
          <w:rFonts w:eastAsia="Arial"/>
        </w:rPr>
        <w:t xml:space="preserve"> </w:t>
      </w:r>
      <w:r>
        <w:t>extração</w:t>
      </w:r>
      <w:r>
        <w:rPr>
          <w:rFonts w:eastAsia="Arial"/>
        </w:rPr>
        <w:t xml:space="preserve"> </w:t>
      </w:r>
      <w:r>
        <w:t>de</w:t>
      </w:r>
      <w:r>
        <w:rPr>
          <w:rFonts w:eastAsia="Arial"/>
        </w:rPr>
        <w:t xml:space="preserve"> </w:t>
      </w:r>
      <w:r>
        <w:t>dados</w:t>
      </w:r>
      <w:r>
        <w:rPr>
          <w:rFonts w:eastAsia="Arial"/>
        </w:rPr>
        <w:t xml:space="preserve"> </w:t>
      </w:r>
      <w:r>
        <w:t>com</w:t>
      </w:r>
      <w:r>
        <w:rPr>
          <w:rFonts w:eastAsia="Arial"/>
        </w:rPr>
        <w:t xml:space="preserve"> </w:t>
      </w:r>
      <w:r>
        <w:t>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os</w:t>
      </w:r>
      <w:r>
        <w:rPr>
          <w:rFonts w:eastAsia="Arial"/>
        </w:rPr>
        <w:t xml:space="preserve"> </w:t>
      </w:r>
      <w:r>
        <w:t>médicos</w:t>
      </w:r>
      <w:r>
        <w:rPr>
          <w:rFonts w:eastAsia="Arial"/>
        </w:rPr>
        <w:t xml:space="preserve"> </w:t>
      </w:r>
      <w:r>
        <w:t>levam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selecionar</w:t>
      </w:r>
      <w:r>
        <w:rPr>
          <w:rFonts w:eastAsia="Arial"/>
        </w:rPr>
        <w:t xml:space="preserve"> </w:t>
      </w:r>
      <w:r>
        <w:t>os</w:t>
      </w:r>
      <w:r>
        <w:rPr>
          <w:rFonts w:eastAsia="Arial"/>
        </w:rPr>
        <w:t xml:space="preserve"> </w:t>
      </w:r>
      <w:r>
        <w:t>pacientes</w:t>
      </w:r>
      <w:r>
        <w:rPr>
          <w:rFonts w:eastAsia="Arial"/>
        </w:rPr>
        <w:t xml:space="preserve"> </w:t>
      </w:r>
      <w:r>
        <w:t>específicos</w:t>
      </w:r>
      <w:r>
        <w:rPr>
          <w:rFonts w:eastAsia="Arial"/>
        </w:rPr>
        <w:t xml:space="preserve"> </w:t>
      </w:r>
      <w:r>
        <w:t>e</w:t>
      </w:r>
      <w:r>
        <w:rPr>
          <w:rFonts w:eastAsia="Arial"/>
        </w:rPr>
        <w:t xml:space="preserve"> </w:t>
      </w:r>
      <w:r>
        <w:t>extrair</w:t>
      </w:r>
      <w:r>
        <w:rPr>
          <w:rFonts w:eastAsia="Arial"/>
        </w:rPr>
        <w:t xml:space="preserve"> </w:t>
      </w:r>
      <w:r>
        <w:t>os</w:t>
      </w:r>
      <w:r>
        <w:rPr>
          <w:rFonts w:eastAsia="Arial"/>
        </w:rPr>
        <w:t xml:space="preserve"> </w:t>
      </w:r>
      <w:r>
        <w:t>dados</w:t>
      </w:r>
      <w:r>
        <w:rPr>
          <w:rFonts w:eastAsia="Arial"/>
        </w:rPr>
        <w:t xml:space="preserve"> </w:t>
      </w:r>
      <w:r>
        <w:t>que</w:t>
      </w:r>
      <w:r>
        <w:rPr>
          <w:rFonts w:eastAsia="Arial"/>
        </w:rPr>
        <w:t xml:space="preserve"> </w:t>
      </w:r>
      <w:r>
        <w:t>necessitam.</w:t>
      </w:r>
      <w:r>
        <w:rPr>
          <w:rFonts w:eastAsia="Arial"/>
        </w:rPr>
        <w:t xml:space="preserve"> </w:t>
      </w:r>
      <w:r>
        <w:t>Além</w:t>
      </w:r>
      <w:r>
        <w:rPr>
          <w:rFonts w:eastAsia="Arial"/>
        </w:rPr>
        <w:t xml:space="preserve"> </w:t>
      </w:r>
      <w:r>
        <w:t>de</w:t>
      </w:r>
      <w:r>
        <w:rPr>
          <w:rFonts w:eastAsia="Arial"/>
        </w:rPr>
        <w:t xml:space="preserve"> </w:t>
      </w:r>
      <w:r>
        <w:t>gastarem</w:t>
      </w:r>
      <w:r>
        <w:rPr>
          <w:rFonts w:eastAsia="Arial"/>
        </w:rPr>
        <w:t xml:space="preserve"> </w:t>
      </w:r>
      <w:r>
        <w:t>muito</w:t>
      </w:r>
      <w:r>
        <w:rPr>
          <w:rFonts w:eastAsia="Arial"/>
        </w:rPr>
        <w:t xml:space="preserve"> </w:t>
      </w:r>
      <w:r>
        <w:t>tempo</w:t>
      </w:r>
      <w:r>
        <w:rPr>
          <w:rFonts w:eastAsia="Arial"/>
        </w:rPr>
        <w:t xml:space="preserve"> </w:t>
      </w:r>
      <w:r>
        <w:t>para</w:t>
      </w:r>
      <w:r>
        <w:rPr>
          <w:rFonts w:eastAsia="Arial"/>
        </w:rPr>
        <w:t xml:space="preserve"> </w:t>
      </w:r>
      <w:r>
        <w:t>gerar</w:t>
      </w:r>
      <w:r>
        <w:rPr>
          <w:rFonts w:eastAsia="Arial"/>
        </w:rPr>
        <w:t xml:space="preserve"> </w:t>
      </w:r>
      <w:r>
        <w:t>dados</w:t>
      </w:r>
      <w:r>
        <w:rPr>
          <w:rFonts w:eastAsia="Arial"/>
        </w:rPr>
        <w:t xml:space="preserve"> </w:t>
      </w:r>
      <w:r>
        <w:t>estatísticos</w:t>
      </w:r>
      <w:r>
        <w:rPr>
          <w:rFonts w:eastAsia="Arial"/>
        </w:rPr>
        <w:t xml:space="preserve"> </w:t>
      </w:r>
      <w:r>
        <w:t>consistentes,</w:t>
      </w:r>
      <w:r>
        <w:rPr>
          <w:rFonts w:eastAsia="Arial"/>
        </w:rPr>
        <w:t xml:space="preserve"> </w:t>
      </w:r>
      <w:r>
        <w:t>os</w:t>
      </w:r>
      <w:r>
        <w:rPr>
          <w:rFonts w:eastAsia="Arial"/>
        </w:rPr>
        <w:t xml:space="preserve"> </w:t>
      </w:r>
      <w:r>
        <w:t>médicos</w:t>
      </w:r>
      <w:r>
        <w:rPr>
          <w:rFonts w:eastAsia="Arial"/>
        </w:rPr>
        <w:t xml:space="preserve"> </w:t>
      </w:r>
      <w:r>
        <w:t>ainda</w:t>
      </w:r>
      <w:r>
        <w:rPr>
          <w:rFonts w:eastAsia="Arial"/>
        </w:rPr>
        <w:t xml:space="preserve"> </w:t>
      </w:r>
      <w:r>
        <w:t>podem</w:t>
      </w:r>
      <w:r>
        <w:rPr>
          <w:rFonts w:eastAsia="Arial"/>
        </w:rPr>
        <w:t xml:space="preserve"> </w:t>
      </w:r>
      <w:r>
        <w:t>ficar</w:t>
      </w:r>
      <w:r>
        <w:rPr>
          <w:rFonts w:eastAsia="Arial"/>
        </w:rPr>
        <w:t xml:space="preserve"> </w:t>
      </w:r>
      <w:r>
        <w:t>muito</w:t>
      </w:r>
      <w:r>
        <w:rPr>
          <w:rFonts w:eastAsia="Arial"/>
        </w:rPr>
        <w:t xml:space="preserve"> </w:t>
      </w:r>
      <w:r>
        <w:t>tempo</w:t>
      </w:r>
      <w:r>
        <w:rPr>
          <w:rFonts w:eastAsia="Arial"/>
        </w:rPr>
        <w:t xml:space="preserve"> </w:t>
      </w:r>
      <w:r>
        <w:t>com</w:t>
      </w:r>
      <w:r>
        <w:rPr>
          <w:rFonts w:eastAsia="Arial"/>
        </w:rPr>
        <w:t xml:space="preserve"> </w:t>
      </w:r>
      <w:r>
        <w:t>uma</w:t>
      </w:r>
      <w:r>
        <w:rPr>
          <w:rFonts w:eastAsia="Arial"/>
        </w:rPr>
        <w:t xml:space="preserve"> </w:t>
      </w:r>
      <w:r>
        <w:t>grande</w:t>
      </w:r>
      <w:r>
        <w:rPr>
          <w:rFonts w:eastAsia="Arial"/>
        </w:rPr>
        <w:t xml:space="preserve"> </w:t>
      </w:r>
      <w:r>
        <w:t>quantidade</w:t>
      </w:r>
      <w:r>
        <w:rPr>
          <w:rFonts w:eastAsia="Arial"/>
        </w:rPr>
        <w:t xml:space="preserve"> </w:t>
      </w:r>
      <w:r>
        <w:t>de</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fora</w:t>
      </w:r>
      <w:r>
        <w:rPr>
          <w:rFonts w:eastAsia="Arial"/>
        </w:rPr>
        <w:t xml:space="preserve"> </w:t>
      </w:r>
      <w:r>
        <w:t>da</w:t>
      </w:r>
      <w:r>
        <w:rPr>
          <w:rFonts w:eastAsia="Arial"/>
        </w:rPr>
        <w:t xml:space="preserve"> </w:t>
      </w:r>
      <w:r>
        <w:t>clínica,</w:t>
      </w:r>
      <w:r>
        <w:rPr>
          <w:rFonts w:eastAsia="Arial"/>
        </w:rPr>
        <w:t xml:space="preserve"> </w:t>
      </w:r>
      <w:r>
        <w:t>possibilitando</w:t>
      </w:r>
      <w:r>
        <w:rPr>
          <w:rFonts w:eastAsia="Arial"/>
        </w:rPr>
        <w:t xml:space="preserve"> </w:t>
      </w:r>
      <w:r>
        <w:t>a</w:t>
      </w:r>
      <w:r>
        <w:rPr>
          <w:rFonts w:eastAsia="Arial"/>
        </w:rPr>
        <w:t xml:space="preserve"> </w:t>
      </w:r>
      <w:r>
        <w:t>perda</w:t>
      </w:r>
      <w:r>
        <w:rPr>
          <w:rFonts w:eastAsia="Arial"/>
        </w:rPr>
        <w:t xml:space="preserve"> </w:t>
      </w:r>
      <w:r>
        <w:t>destes</w:t>
      </w:r>
      <w:r>
        <w:rPr>
          <w:rFonts w:eastAsia="Arial"/>
        </w:rPr>
        <w:t xml:space="preserve"> </w:t>
      </w:r>
      <w:r>
        <w:t>ou</w:t>
      </w:r>
      <w:r>
        <w:rPr>
          <w:rFonts w:eastAsia="Arial"/>
        </w:rPr>
        <w:t xml:space="preserve"> </w:t>
      </w:r>
      <w:r>
        <w:t>confusão</w:t>
      </w:r>
      <w:r>
        <w:rPr>
          <w:rFonts w:eastAsia="Arial"/>
        </w:rPr>
        <w:t xml:space="preserve"> </w:t>
      </w:r>
      <w:r>
        <w:t>nos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compareça</w:t>
      </w:r>
      <w:r>
        <w:rPr>
          <w:rFonts w:eastAsia="Arial"/>
        </w:rPr>
        <w:t xml:space="preserve"> </w:t>
      </w:r>
      <w:r>
        <w:t>para</w:t>
      </w:r>
      <w:r>
        <w:rPr>
          <w:rFonts w:eastAsia="Arial"/>
        </w:rPr>
        <w:t xml:space="preserve"> </w:t>
      </w:r>
      <w:r>
        <w:t>consulta</w:t>
      </w:r>
      <w:r>
        <w:rPr>
          <w:rFonts w:eastAsia="Arial"/>
        </w:rPr>
        <w:t xml:space="preserve"> </w:t>
      </w:r>
      <w:r>
        <w:t>e</w:t>
      </w:r>
      <w:r>
        <w:rPr>
          <w:rFonts w:eastAsia="Arial"/>
        </w:rPr>
        <w:t xml:space="preserve"> </w:t>
      </w:r>
      <w:r>
        <w:t>sua</w:t>
      </w:r>
      <w:r>
        <w:rPr>
          <w:rFonts w:eastAsia="Arial"/>
        </w:rPr>
        <w:t xml:space="preserve"> </w:t>
      </w:r>
      <w:r>
        <w:t>ficha</w:t>
      </w:r>
      <w:r>
        <w:rPr>
          <w:rFonts w:eastAsia="Arial"/>
        </w:rPr>
        <w:t xml:space="preserve"> </w:t>
      </w:r>
      <w:r>
        <w:t>tenha</w:t>
      </w:r>
      <w:r>
        <w:rPr>
          <w:rFonts w:eastAsia="Arial"/>
        </w:rPr>
        <w:t xml:space="preserve"> </w:t>
      </w:r>
      <w:r>
        <w:t>sido</w:t>
      </w:r>
      <w:r>
        <w:rPr>
          <w:rFonts w:eastAsia="Arial"/>
        </w:rPr>
        <w:t xml:space="preserve"> </w:t>
      </w:r>
      <w:r w:rsidRPr="00585F21">
        <w:t>retirada.</w:t>
      </w:r>
    </w:p>
    <w:p w:rsidR="00270A16" w:rsidRDefault="00270A16">
      <w:pPr>
        <w:pStyle w:val="PargrafoTCC"/>
      </w:pPr>
      <w:r>
        <w:t>Considerando</w:t>
      </w:r>
      <w:r>
        <w:rPr>
          <w:rFonts w:eastAsia="Arial"/>
        </w:rPr>
        <w:t xml:space="preserve"> </w:t>
      </w:r>
      <w:r>
        <w:t>os</w:t>
      </w:r>
      <w:r>
        <w:rPr>
          <w:rFonts w:eastAsia="Arial"/>
        </w:rPr>
        <w:t xml:space="preserve"> </w:t>
      </w:r>
      <w:r>
        <w:t>problemas</w:t>
      </w:r>
      <w:r>
        <w:rPr>
          <w:rFonts w:eastAsia="Arial"/>
        </w:rPr>
        <w:t xml:space="preserve"> </w:t>
      </w:r>
      <w:r>
        <w:t>descritos</w:t>
      </w:r>
      <w:r>
        <w:rPr>
          <w:rFonts w:eastAsia="Arial"/>
        </w:rPr>
        <w:t xml:space="preserve"> </w:t>
      </w:r>
      <w:r>
        <w:t>nesta</w:t>
      </w:r>
      <w:r>
        <w:rPr>
          <w:rFonts w:eastAsia="Arial"/>
        </w:rPr>
        <w:t xml:space="preserve"> </w:t>
      </w:r>
      <w:r>
        <w:t>seção,</w:t>
      </w:r>
      <w:r>
        <w:rPr>
          <w:rFonts w:eastAsia="Arial"/>
        </w:rPr>
        <w:t xml:space="preserve"> </w:t>
      </w:r>
      <w:r>
        <w:t>o</w:t>
      </w:r>
      <w:r>
        <w:rPr>
          <w:rFonts w:eastAsia="Arial"/>
        </w:rPr>
        <w:t xml:space="preserve"> Trabalho de Conclusão de Curso (</w:t>
      </w:r>
      <w:r>
        <w:t>TCC),</w:t>
      </w:r>
      <w:r>
        <w:rPr>
          <w:rFonts w:eastAsia="Arial"/>
        </w:rPr>
        <w:t xml:space="preserve"> </w:t>
      </w:r>
      <w:r>
        <w:t>descrito</w:t>
      </w:r>
      <w:r>
        <w:rPr>
          <w:rFonts w:eastAsia="Arial"/>
        </w:rPr>
        <w:t xml:space="preserve"> </w:t>
      </w:r>
      <w:r>
        <w:t>nesta</w:t>
      </w:r>
      <w:r>
        <w:rPr>
          <w:rFonts w:eastAsia="Arial"/>
        </w:rPr>
        <w:t xml:space="preserve"> </w:t>
      </w:r>
      <w:r>
        <w:t>monografa,</w:t>
      </w:r>
      <w:r>
        <w:rPr>
          <w:rFonts w:eastAsia="Arial"/>
        </w:rPr>
        <w:t xml:space="preserve"> </w:t>
      </w:r>
      <w:r>
        <w:t>tem</w:t>
      </w:r>
      <w:r>
        <w:rPr>
          <w:rFonts w:eastAsia="Arial"/>
        </w:rPr>
        <w:t xml:space="preserve"> </w:t>
      </w:r>
      <w:r>
        <w:t>o</w:t>
      </w:r>
      <w:r>
        <w:rPr>
          <w:rFonts w:eastAsia="Arial"/>
        </w:rPr>
        <w:t xml:space="preserve"> </w:t>
      </w:r>
      <w:r>
        <w:t>objetivo</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de</w:t>
      </w:r>
      <w:r>
        <w:rPr>
          <w:rFonts w:eastAsia="Arial"/>
        </w:rPr>
        <w:t xml:space="preserve"> </w:t>
      </w:r>
      <w:r>
        <w:t>pacientes.</w:t>
      </w:r>
    </w:p>
    <w:p w:rsidR="00270A16" w:rsidRDefault="00270A16">
      <w:pPr>
        <w:pStyle w:val="PargrafoTCC"/>
      </w:pPr>
    </w:p>
    <w:p w:rsidR="00270A16" w:rsidRDefault="00270A16" w:rsidP="002C266D">
      <w:pPr>
        <w:pStyle w:val="Heading2"/>
      </w:pPr>
      <w:bookmarkStart w:id="27" w:name="__RefHeading__49_2068703521"/>
      <w:bookmarkStart w:id="28" w:name="__RefHeading__17_1150354337"/>
      <w:bookmarkStart w:id="29" w:name="__RefHeading__212_1670186559"/>
      <w:bookmarkStart w:id="30" w:name="__RefHeading__10_1864831944"/>
      <w:bookmarkStart w:id="31" w:name="__RefHeading__146_1286912160"/>
      <w:bookmarkStart w:id="32" w:name="__RefHeading__664_1982960955"/>
      <w:bookmarkStart w:id="33" w:name="__RefHeading__360_1472683970"/>
      <w:bookmarkStart w:id="34" w:name="__RefHeading__179_1884309817"/>
      <w:bookmarkStart w:id="35" w:name="__RefHeading__245_1176750583"/>
      <w:bookmarkStart w:id="36" w:name="__RefHeading__80_827532146"/>
      <w:bookmarkStart w:id="37" w:name="__RefHeading__296_2087715902"/>
      <w:bookmarkStart w:id="38" w:name="__RefHeading__113_2111979340"/>
      <w:bookmarkStart w:id="39" w:name="_Toc379146558"/>
      <w:bookmarkEnd w:id="27"/>
      <w:bookmarkEnd w:id="28"/>
      <w:bookmarkEnd w:id="29"/>
      <w:bookmarkEnd w:id="30"/>
      <w:bookmarkEnd w:id="31"/>
      <w:bookmarkEnd w:id="32"/>
      <w:bookmarkEnd w:id="33"/>
      <w:bookmarkEnd w:id="34"/>
      <w:bookmarkEnd w:id="35"/>
      <w:bookmarkEnd w:id="36"/>
      <w:bookmarkEnd w:id="37"/>
      <w:bookmarkEnd w:id="38"/>
      <w:r>
        <w:t>Proposta</w:t>
      </w:r>
      <w:r>
        <w:rPr>
          <w:rFonts w:eastAsia="Arial"/>
        </w:rPr>
        <w:t xml:space="preserve"> </w:t>
      </w:r>
      <w:r>
        <w:t>de</w:t>
      </w:r>
      <w:r>
        <w:rPr>
          <w:rFonts w:eastAsia="Arial"/>
        </w:rPr>
        <w:t xml:space="preserve"> </w:t>
      </w:r>
      <w:r w:rsidR="003F6384">
        <w:rPr>
          <w:rFonts w:eastAsia="Arial"/>
        </w:rPr>
        <w:t>S</w:t>
      </w:r>
      <w:r>
        <w:t>olução</w:t>
      </w:r>
      <w:bookmarkEnd w:id="39"/>
    </w:p>
    <w:p w:rsidR="00270A16" w:rsidRDefault="00270A16">
      <w:pPr>
        <w:pStyle w:val="PargrafoTCC"/>
      </w:pPr>
      <w:r>
        <w:t>Para</w:t>
      </w:r>
      <w:r>
        <w:rPr>
          <w:rFonts w:eastAsia="Arial"/>
        </w:rPr>
        <w:t xml:space="preserve"> </w:t>
      </w:r>
      <w:r>
        <w:t>cumprir</w:t>
      </w:r>
      <w:r>
        <w:rPr>
          <w:rFonts w:eastAsia="Arial"/>
        </w:rPr>
        <w:t xml:space="preserve"> </w:t>
      </w:r>
      <w:r>
        <w:t>o</w:t>
      </w:r>
      <w:r>
        <w:rPr>
          <w:rFonts w:eastAsia="Arial"/>
        </w:rPr>
        <w:t xml:space="preserve"> </w:t>
      </w:r>
      <w:r>
        <w:t>objetivo</w:t>
      </w:r>
      <w:r>
        <w:rPr>
          <w:rFonts w:eastAsia="Arial"/>
        </w:rPr>
        <w:t xml:space="preserve"> </w:t>
      </w:r>
      <w:r>
        <w:t>definido,</w:t>
      </w:r>
      <w:r>
        <w:rPr>
          <w:rFonts w:eastAsia="Arial"/>
        </w:rPr>
        <w:t xml:space="preserve"> </w:t>
      </w:r>
      <w:r>
        <w:t>pensou-se</w:t>
      </w:r>
      <w:r>
        <w:rPr>
          <w:rFonts w:eastAsia="Arial"/>
        </w:rPr>
        <w:t xml:space="preserve"> </w:t>
      </w:r>
      <w:r>
        <w:t>no</w:t>
      </w:r>
      <w:r>
        <w:rPr>
          <w:rFonts w:eastAsia="Arial"/>
        </w:rPr>
        <w:t xml:space="preserve"> desenvolvimento </w:t>
      </w:r>
      <w:r>
        <w:t>de</w:t>
      </w:r>
      <w:r>
        <w:rPr>
          <w:rFonts w:eastAsia="Arial"/>
        </w:rPr>
        <w:t xml:space="preserve"> </w:t>
      </w:r>
      <w:r>
        <w:t>um</w:t>
      </w:r>
      <w:r>
        <w:rPr>
          <w:rFonts w:eastAsia="Arial"/>
        </w:rPr>
        <w:t xml:space="preserve"> sistema </w:t>
      </w:r>
      <w:r>
        <w:rPr>
          <w:rFonts w:eastAsia="Arial"/>
          <w:i/>
        </w:rPr>
        <w:t>Web,</w:t>
      </w:r>
      <w:r>
        <w:rPr>
          <w:rFonts w:eastAsia="Arial"/>
        </w:rPr>
        <w:t xml:space="preserve"> nomeado WebClínica, </w:t>
      </w:r>
      <w:r>
        <w:t>para</w:t>
      </w:r>
      <w:r>
        <w:rPr>
          <w:rFonts w:eastAsia="Arial"/>
        </w:rPr>
        <w:t xml:space="preserve"> </w:t>
      </w:r>
      <w:r>
        <w:t>informatizar</w:t>
      </w:r>
      <w:r>
        <w:rPr>
          <w:rFonts w:eastAsia="Arial"/>
        </w:rPr>
        <w:t xml:space="preserve"> </w:t>
      </w:r>
      <w:r>
        <w:t>os</w:t>
      </w:r>
      <w:r>
        <w:rPr>
          <w:rFonts w:eastAsia="Arial"/>
        </w:rPr>
        <w:t xml:space="preserve"> </w:t>
      </w:r>
      <w:r>
        <w:t>procedimentos</w:t>
      </w:r>
      <w:r>
        <w:rPr>
          <w:rFonts w:eastAsia="Arial"/>
        </w:rPr>
        <w:t xml:space="preserve"> </w:t>
      </w:r>
      <w:r>
        <w:t>da</w:t>
      </w:r>
      <w:r>
        <w:rPr>
          <w:rFonts w:eastAsia="Arial"/>
        </w:rPr>
        <w:t xml:space="preserve"> </w:t>
      </w:r>
      <w:r>
        <w:t>clínica,</w:t>
      </w:r>
      <w:r>
        <w:rPr>
          <w:rFonts w:eastAsia="Arial"/>
        </w:rPr>
        <w:t xml:space="preserve"> de interface intuitiva para usuários leigos, que auxilie no </w:t>
      </w:r>
      <w:r>
        <w:t>gerenciamento</w:t>
      </w:r>
      <w:r>
        <w:rPr>
          <w:rFonts w:eastAsia="Arial"/>
        </w:rPr>
        <w:t xml:space="preserve"> </w:t>
      </w:r>
      <w:r>
        <w:t>e</w:t>
      </w:r>
      <w:r>
        <w:rPr>
          <w:rFonts w:eastAsia="Arial"/>
        </w:rPr>
        <w:t xml:space="preserve"> </w:t>
      </w:r>
      <w:r>
        <w:t>organização</w:t>
      </w:r>
      <w:r>
        <w:rPr>
          <w:rFonts w:eastAsia="Arial"/>
        </w:rPr>
        <w:t xml:space="preserve"> </w:t>
      </w:r>
      <w:r>
        <w:t>de</w:t>
      </w:r>
      <w:r>
        <w:rPr>
          <w:rFonts w:eastAsia="Arial"/>
        </w:rPr>
        <w:t xml:space="preserve"> </w:t>
      </w:r>
      <w:r>
        <w:t>dados</w:t>
      </w:r>
      <w:r>
        <w:rPr>
          <w:rFonts w:eastAsia="Arial"/>
        </w:rPr>
        <w:t xml:space="preserve"> </w:t>
      </w:r>
      <w:r>
        <w:t>armazenados</w:t>
      </w:r>
      <w:r>
        <w:rPr>
          <w:rFonts w:eastAsia="Arial"/>
        </w:rPr>
        <w:t xml:space="preserve"> </w:t>
      </w:r>
      <w:r>
        <w:t>em</w:t>
      </w:r>
      <w:r>
        <w:rPr>
          <w:rFonts w:eastAsia="Arial"/>
        </w:rPr>
        <w:t xml:space="preserve"> </w:t>
      </w:r>
      <w:r>
        <w:t>um</w:t>
      </w:r>
      <w:r>
        <w:rPr>
          <w:rFonts w:eastAsia="Arial"/>
        </w:rPr>
        <w:t xml:space="preserve"> </w:t>
      </w:r>
      <w:r>
        <w:t>banco</w:t>
      </w:r>
      <w:r>
        <w:rPr>
          <w:rFonts w:eastAsia="Arial"/>
        </w:rPr>
        <w:t xml:space="preserve"> </w:t>
      </w:r>
      <w:r>
        <w:t>de</w:t>
      </w:r>
      <w:r>
        <w:rPr>
          <w:rFonts w:eastAsia="Arial"/>
        </w:rPr>
        <w:t xml:space="preserve"> </w:t>
      </w:r>
      <w:r>
        <w:t>dados.</w:t>
      </w:r>
    </w:p>
    <w:p w:rsidR="00270A16" w:rsidRDefault="00270A16">
      <w:pPr>
        <w:pStyle w:val="PargrafoTCC"/>
      </w:pPr>
      <w:r>
        <w:t>O</w:t>
      </w:r>
      <w:r>
        <w:rPr>
          <w:rFonts w:eastAsia="Arial"/>
        </w:rPr>
        <w:t xml:space="preserve"> </w:t>
      </w:r>
      <w:r>
        <w:rPr>
          <w:i/>
          <w:iCs/>
        </w:rPr>
        <w:t>software</w:t>
      </w:r>
      <w:r>
        <w:rPr>
          <w:rFonts w:eastAsia="Arial"/>
        </w:rPr>
        <w:t xml:space="preserve"> </w:t>
      </w:r>
      <w:r>
        <w:t>conta</w:t>
      </w:r>
      <w:r>
        <w:rPr>
          <w:rFonts w:eastAsia="Arial"/>
        </w:rPr>
        <w:t xml:space="preserve"> </w:t>
      </w:r>
      <w:r>
        <w:t>com</w:t>
      </w:r>
      <w:r>
        <w:rPr>
          <w:rFonts w:eastAsia="Arial"/>
        </w:rPr>
        <w:t xml:space="preserve"> </w:t>
      </w:r>
      <w:r>
        <w:t>cadastros</w:t>
      </w:r>
      <w:r>
        <w:rPr>
          <w:rFonts w:eastAsia="Arial"/>
        </w:rPr>
        <w:t xml:space="preserve"> </w:t>
      </w:r>
      <w:r>
        <w:t>de</w:t>
      </w:r>
      <w:r>
        <w:rPr>
          <w:rFonts w:eastAsia="Arial"/>
        </w:rPr>
        <w:t xml:space="preserve"> </w:t>
      </w:r>
      <w:r>
        <w:t>pacientes,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além</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os</w:t>
      </w:r>
      <w:r>
        <w:rPr>
          <w:rFonts w:eastAsia="Arial"/>
        </w:rPr>
        <w:t xml:space="preserve"> </w:t>
      </w:r>
      <w:r>
        <w:t>convênios</w:t>
      </w:r>
      <w:r>
        <w:rPr>
          <w:rFonts w:eastAsia="Arial"/>
        </w:rPr>
        <w:t xml:space="preserve"> </w:t>
      </w:r>
      <w:r>
        <w:t>e</w:t>
      </w:r>
      <w:r>
        <w:rPr>
          <w:rFonts w:eastAsia="Arial"/>
        </w:rPr>
        <w:t xml:space="preserve"> </w:t>
      </w:r>
      <w:r>
        <w:t>as</w:t>
      </w:r>
      <w:r>
        <w:rPr>
          <w:rFonts w:eastAsia="Arial"/>
        </w:rPr>
        <w:t xml:space="preserve"> </w:t>
      </w:r>
      <w:r>
        <w:t>especialidades</w:t>
      </w:r>
      <w:r>
        <w:rPr>
          <w:rFonts w:eastAsia="Arial"/>
        </w:rPr>
        <w:t xml:space="preserve"> </w:t>
      </w:r>
      <w:r>
        <w:t>presentes</w:t>
      </w:r>
      <w:r>
        <w:rPr>
          <w:rFonts w:eastAsia="Arial"/>
        </w:rPr>
        <w:t xml:space="preserve"> </w:t>
      </w:r>
      <w:r>
        <w:t>na</w:t>
      </w:r>
      <w:r>
        <w:rPr>
          <w:rFonts w:eastAsia="Arial"/>
        </w:rPr>
        <w:t xml:space="preserve"> </w:t>
      </w:r>
      <w:r>
        <w:t>clínica.</w:t>
      </w:r>
      <w:r w:rsidR="0027639E">
        <w:t xml:space="preserve"> </w:t>
      </w:r>
      <w:r>
        <w:t>Apenas</w:t>
      </w:r>
      <w:r>
        <w:rPr>
          <w:rFonts w:eastAsia="Arial"/>
        </w:rPr>
        <w:t xml:space="preserve"> </w:t>
      </w:r>
      <w:r>
        <w:t>os</w:t>
      </w:r>
      <w:r>
        <w:rPr>
          <w:rFonts w:eastAsia="Arial"/>
        </w:rPr>
        <w:t xml:space="preserve"> </w:t>
      </w:r>
      <w:r>
        <w:t>médicos,</w:t>
      </w:r>
      <w:r>
        <w:rPr>
          <w:rFonts w:eastAsia="Arial"/>
        </w:rPr>
        <w:t xml:space="preserve"> </w:t>
      </w:r>
      <w:r>
        <w:t>secretárias</w:t>
      </w:r>
      <w:r>
        <w:rPr>
          <w:rFonts w:eastAsia="Arial"/>
        </w:rPr>
        <w:t xml:space="preserve"> </w:t>
      </w:r>
      <w:r>
        <w:t>e</w:t>
      </w:r>
      <w:r>
        <w:rPr>
          <w:rFonts w:eastAsia="Arial"/>
        </w:rPr>
        <w:t xml:space="preserve"> </w:t>
      </w:r>
      <w:r>
        <w:t>administradores</w:t>
      </w:r>
      <w:r>
        <w:rPr>
          <w:rFonts w:eastAsia="Arial"/>
        </w:rPr>
        <w:t xml:space="preserve"> </w:t>
      </w:r>
      <w:r>
        <w:t>terão</w:t>
      </w:r>
      <w:r>
        <w:rPr>
          <w:rFonts w:eastAsia="Arial"/>
        </w:rPr>
        <w:t xml:space="preserve"> </w:t>
      </w:r>
      <w:r w:rsidR="0027639E">
        <w:t>identificação no sistema, recebendo um usuário</w:t>
      </w:r>
      <w:r>
        <w:rPr>
          <w:rFonts w:eastAsia="Arial"/>
        </w:rPr>
        <w:t xml:space="preserve"> </w:t>
      </w:r>
      <w:r>
        <w:t>para</w:t>
      </w:r>
      <w:r>
        <w:rPr>
          <w:rFonts w:eastAsia="Arial"/>
        </w:rPr>
        <w:t xml:space="preserve"> </w:t>
      </w:r>
      <w:r>
        <w:t>acesso</w:t>
      </w:r>
      <w:r>
        <w:rPr>
          <w:rFonts w:eastAsia="Arial"/>
        </w:rPr>
        <w:t xml:space="preserve"> </w:t>
      </w:r>
      <w:r>
        <w:t>(</w:t>
      </w:r>
      <w:r>
        <w:rPr>
          <w:i/>
        </w:rPr>
        <w:t>login</w:t>
      </w:r>
      <w:r>
        <w:t>)</w:t>
      </w:r>
      <w:r>
        <w:rPr>
          <w:rFonts w:eastAsia="Arial"/>
        </w:rPr>
        <w:t xml:space="preserve"> </w:t>
      </w:r>
      <w:r>
        <w:t>ao</w:t>
      </w:r>
      <w:r>
        <w:rPr>
          <w:rFonts w:eastAsia="Arial"/>
        </w:rPr>
        <w:t xml:space="preserve"> </w:t>
      </w:r>
      <w:r w:rsidR="0027639E">
        <w:t>mesmo</w:t>
      </w:r>
      <w:r>
        <w:t>.</w:t>
      </w:r>
      <w:r>
        <w:rPr>
          <w:rFonts w:eastAsia="Arial"/>
        </w:rPr>
        <w:t xml:space="preserve"> </w:t>
      </w:r>
      <w:r w:rsidR="0027639E">
        <w:t>Os</w:t>
      </w:r>
      <w:r>
        <w:rPr>
          <w:rFonts w:eastAsia="Arial"/>
        </w:rPr>
        <w:t xml:space="preserve"> </w:t>
      </w:r>
      <w:r>
        <w:t>cadastros</w:t>
      </w:r>
      <w:r>
        <w:rPr>
          <w:rFonts w:eastAsia="Arial"/>
        </w:rPr>
        <w:t xml:space="preserve"> </w:t>
      </w:r>
      <w:r w:rsidR="0027639E">
        <w:rPr>
          <w:rFonts w:eastAsia="Arial"/>
        </w:rPr>
        <w:t xml:space="preserve">aqui citados </w:t>
      </w:r>
      <w:r>
        <w:t>são</w:t>
      </w:r>
      <w:r>
        <w:rPr>
          <w:rFonts w:eastAsia="Arial"/>
        </w:rPr>
        <w:t xml:space="preserve"> </w:t>
      </w:r>
      <w:r>
        <w:t>controlados</w:t>
      </w:r>
      <w:r>
        <w:rPr>
          <w:rFonts w:eastAsia="Arial"/>
        </w:rPr>
        <w:t xml:space="preserve"> </w:t>
      </w:r>
      <w:r>
        <w:t>pelas</w:t>
      </w:r>
      <w:r>
        <w:rPr>
          <w:rFonts w:eastAsia="Arial"/>
        </w:rPr>
        <w:t xml:space="preserve"> </w:t>
      </w:r>
      <w:r>
        <w:t>funcionalidades: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pacientes.</w:t>
      </w:r>
    </w:p>
    <w:p w:rsidR="00270A16" w:rsidRDefault="00270A16">
      <w:pPr>
        <w:pStyle w:val="ItemizaoTCC"/>
        <w:rPr>
          <w:shd w:val="clear" w:color="auto" w:fill="00B8FF"/>
        </w:rPr>
      </w:pPr>
      <w:r>
        <w:t>Inserção,</w:t>
      </w:r>
      <w:r>
        <w:rPr>
          <w:rFonts w:eastAsia="Arial"/>
        </w:rPr>
        <w:t xml:space="preserve"> </w:t>
      </w:r>
      <w:r>
        <w:t>atualização</w:t>
      </w:r>
      <w:r>
        <w:rPr>
          <w:rFonts w:eastAsia="Arial"/>
        </w:rPr>
        <w:t xml:space="preserve"> </w:t>
      </w:r>
      <w:r>
        <w:t>e</w:t>
      </w:r>
      <w:r>
        <w:rPr>
          <w:rFonts w:eastAsia="Arial"/>
        </w:rPr>
        <w:t xml:space="preserve"> </w:t>
      </w:r>
      <w:r>
        <w:t>exclusão</w:t>
      </w:r>
      <w:r>
        <w:rPr>
          <w:rFonts w:eastAsia="Arial"/>
        </w:rPr>
        <w:t xml:space="preserve"> </w:t>
      </w:r>
      <w:r w:rsidRPr="00585F21">
        <w:t>de</w:t>
      </w:r>
      <w:r w:rsidRPr="00585F21">
        <w:rPr>
          <w:rFonts w:eastAsia="Arial"/>
        </w:rPr>
        <w:t xml:space="preserve"> </w:t>
      </w:r>
      <w:r w:rsidR="00585F21" w:rsidRPr="00585F21">
        <w:t>usuários.</w:t>
      </w:r>
    </w:p>
    <w:p w:rsidR="00270A16" w:rsidRDefault="00270A16">
      <w:pPr>
        <w:pStyle w:val="ItemizaoTCC"/>
        <w:rPr>
          <w:shd w:val="clear" w:color="auto" w:fill="FFFF00"/>
        </w:rPr>
      </w:pPr>
      <w:r w:rsidRPr="00585F21">
        <w:t>Busca</w:t>
      </w:r>
      <w:r w:rsidRPr="00585F21">
        <w:rPr>
          <w:rFonts w:eastAsia="Arial"/>
        </w:rPr>
        <w:t xml:space="preserve"> </w:t>
      </w:r>
      <w:r w:rsidRPr="00585F21">
        <w:t>inteligente</w:t>
      </w:r>
      <w:r w:rsidRPr="00585F21">
        <w:rPr>
          <w:rFonts w:eastAsia="Arial"/>
        </w:rPr>
        <w:t xml:space="preserve"> </w:t>
      </w:r>
      <w:r w:rsidRPr="00585F21">
        <w:t>de</w:t>
      </w:r>
      <w:r w:rsidRPr="00585F21">
        <w:rPr>
          <w:rFonts w:eastAsia="Arial"/>
        </w:rPr>
        <w:t xml:space="preserve"> </w:t>
      </w:r>
      <w:r w:rsidRPr="00585F21">
        <w:t>pacientes</w:t>
      </w:r>
      <w:r w:rsidRPr="00585F21">
        <w:rPr>
          <w:rFonts w:eastAsia="Arial"/>
        </w:rPr>
        <w:t xml:space="preserve"> </w:t>
      </w:r>
      <w:r w:rsidRPr="00585F21">
        <w:t>de</w:t>
      </w:r>
      <w:r w:rsidRPr="00585F21">
        <w:rPr>
          <w:rFonts w:eastAsia="Arial"/>
        </w:rPr>
        <w:t xml:space="preserve"> </w:t>
      </w:r>
      <w:r w:rsidRPr="00585F21">
        <w:t>forma</w:t>
      </w:r>
      <w:r w:rsidRPr="00585F21">
        <w:rPr>
          <w:rFonts w:eastAsia="Arial"/>
        </w:rPr>
        <w:t xml:space="preserve"> </w:t>
      </w:r>
      <w:r w:rsidRPr="00585F21">
        <w:t>que</w:t>
      </w:r>
      <w:r w:rsidRPr="00585F21">
        <w:rPr>
          <w:rFonts w:eastAsia="Arial"/>
        </w:rPr>
        <w:t xml:space="preserve"> </w:t>
      </w:r>
      <w:r w:rsidRPr="00585F21">
        <w:t>é</w:t>
      </w:r>
      <w:r w:rsidRPr="00585F21">
        <w:rPr>
          <w:rFonts w:eastAsia="Arial"/>
        </w:rPr>
        <w:t xml:space="preserve"> </w:t>
      </w:r>
      <w:r w:rsidRPr="00585F21">
        <w:t>possível</w:t>
      </w:r>
      <w:r w:rsidRPr="00585F21">
        <w:rPr>
          <w:rFonts w:eastAsia="Arial"/>
        </w:rPr>
        <w:t xml:space="preserve"> </w:t>
      </w:r>
      <w:r w:rsidRPr="00585F21">
        <w:t>achar</w:t>
      </w:r>
      <w:r w:rsidRPr="00585F21">
        <w:rPr>
          <w:rFonts w:eastAsia="Arial"/>
        </w:rPr>
        <w:t xml:space="preserve"> </w:t>
      </w:r>
      <w:r w:rsidRPr="00585F21">
        <w:t>nomes</w:t>
      </w:r>
      <w:r w:rsidRPr="00585F21">
        <w:rPr>
          <w:rFonts w:eastAsia="Arial"/>
        </w:rPr>
        <w:t xml:space="preserve"> </w:t>
      </w:r>
      <w:r w:rsidRPr="00585F21">
        <w:t>semelhantes</w:t>
      </w:r>
      <w:r w:rsidRPr="00585F21">
        <w:rPr>
          <w:rFonts w:eastAsia="Arial"/>
        </w:rPr>
        <w:t xml:space="preserve"> </w:t>
      </w:r>
      <w:r w:rsidRPr="00585F21">
        <w:t>ou</w:t>
      </w:r>
      <w:r w:rsidRPr="00585F21">
        <w:rPr>
          <w:rFonts w:eastAsia="Arial"/>
        </w:rPr>
        <w:t xml:space="preserve"> </w:t>
      </w:r>
      <w:r w:rsidR="00585F21" w:rsidRPr="00585F21">
        <w:rPr>
          <w:rFonts w:eastAsia="Arial"/>
        </w:rPr>
        <w:t xml:space="preserve">nomes que contenham </w:t>
      </w:r>
      <w:r w:rsidRPr="00585F21">
        <w:t>erros</w:t>
      </w:r>
      <w:r w:rsidRPr="00585F21">
        <w:rPr>
          <w:rFonts w:eastAsia="Arial"/>
        </w:rPr>
        <w:t xml:space="preserve"> </w:t>
      </w:r>
      <w:r w:rsidRPr="00585F21">
        <w:t>de</w:t>
      </w:r>
      <w:r w:rsidRPr="00585F21">
        <w:rPr>
          <w:rFonts w:eastAsia="Arial"/>
        </w:rPr>
        <w:t xml:space="preserve"> </w:t>
      </w:r>
      <w:r w:rsidRPr="00585F21">
        <w:t>digitação</w:t>
      </w:r>
      <w:r w:rsidRPr="00585F21">
        <w:rPr>
          <w:rFonts w:eastAsia="Arial"/>
        </w:rPr>
        <w:t xml:space="preserve"> </w:t>
      </w:r>
      <w:r w:rsidRPr="00585F21">
        <w:t>na</w:t>
      </w:r>
      <w:r w:rsidRPr="00585F21">
        <w:rPr>
          <w:rFonts w:eastAsia="Arial"/>
        </w:rPr>
        <w:t xml:space="preserve"> </w:t>
      </w:r>
      <w:r w:rsidRPr="00585F21">
        <w:t>hora</w:t>
      </w:r>
      <w:r w:rsidRPr="00585F21">
        <w:rPr>
          <w:rFonts w:eastAsia="Arial"/>
        </w:rPr>
        <w:t xml:space="preserve"> </w:t>
      </w:r>
      <w:r w:rsidRPr="00585F21">
        <w:t>da</w:t>
      </w:r>
      <w:r w:rsidRPr="00585F21">
        <w:rPr>
          <w:rFonts w:eastAsia="Arial"/>
        </w:rPr>
        <w:t xml:space="preserve"> </w:t>
      </w:r>
      <w:r w:rsidRPr="00585F21">
        <w:t>busca.</w:t>
      </w:r>
    </w:p>
    <w:p w:rsidR="00270A16" w:rsidRDefault="00270A16">
      <w:pPr>
        <w:pStyle w:val="PargrafoTCC"/>
        <w:rPr>
          <w:color w:val="000000"/>
        </w:rPr>
      </w:pPr>
      <w:r>
        <w:rPr>
          <w:color w:val="000000"/>
        </w:rPr>
        <w:t>O</w:t>
      </w:r>
      <w:r>
        <w:rPr>
          <w:rFonts w:eastAsia="Arial"/>
          <w:color w:val="000000"/>
        </w:rPr>
        <w:t xml:space="preserve"> </w:t>
      </w:r>
      <w:r>
        <w:rPr>
          <w:color w:val="000000"/>
        </w:rPr>
        <w:t>sistema</w:t>
      </w:r>
      <w:r>
        <w:rPr>
          <w:rFonts w:eastAsia="Arial"/>
          <w:color w:val="000000"/>
        </w:rPr>
        <w:t xml:space="preserve"> </w:t>
      </w:r>
      <w:r>
        <w:rPr>
          <w:color w:val="000000"/>
        </w:rPr>
        <w:t>é</w:t>
      </w:r>
      <w:r>
        <w:rPr>
          <w:rFonts w:eastAsia="Arial"/>
          <w:color w:val="000000"/>
        </w:rPr>
        <w:t xml:space="preserve"> </w:t>
      </w:r>
      <w:r>
        <w:rPr>
          <w:color w:val="000000"/>
        </w:rPr>
        <w:t>multiusuário</w:t>
      </w:r>
      <w:r>
        <w:rPr>
          <w:rFonts w:eastAsia="Arial"/>
          <w:color w:val="000000"/>
        </w:rPr>
        <w:t xml:space="preserve"> </w:t>
      </w:r>
      <w:r>
        <w:rPr>
          <w:color w:val="000000"/>
        </w:rPr>
        <w:t>(para</w:t>
      </w:r>
      <w:r>
        <w:rPr>
          <w:rFonts w:eastAsia="Arial"/>
          <w:color w:val="000000"/>
        </w:rPr>
        <w:t xml:space="preserve"> </w:t>
      </w:r>
      <w:r>
        <w:rPr>
          <w:color w:val="000000"/>
        </w:rPr>
        <w:t>possibilitar</w:t>
      </w:r>
      <w:r>
        <w:rPr>
          <w:rFonts w:eastAsia="Arial"/>
          <w:color w:val="000000"/>
        </w:rPr>
        <w:t xml:space="preserve"> </w:t>
      </w:r>
      <w:r>
        <w:rPr>
          <w:color w:val="000000"/>
        </w:rPr>
        <w:t>acesso</w:t>
      </w:r>
      <w:r>
        <w:rPr>
          <w:rFonts w:eastAsia="Arial"/>
          <w:color w:val="000000"/>
        </w:rPr>
        <w:t xml:space="preserve"> </w:t>
      </w:r>
      <w:r>
        <w:rPr>
          <w:color w:val="000000"/>
        </w:rPr>
        <w:t>dos</w:t>
      </w:r>
      <w:r>
        <w:rPr>
          <w:rFonts w:eastAsia="Arial"/>
          <w:color w:val="000000"/>
        </w:rPr>
        <w:t xml:space="preserve"> </w:t>
      </w:r>
      <w:r>
        <w:rPr>
          <w:color w:val="000000"/>
        </w:rPr>
        <w:t>médicos,</w:t>
      </w:r>
      <w:r>
        <w:rPr>
          <w:rFonts w:eastAsia="Arial"/>
          <w:color w:val="000000"/>
        </w:rPr>
        <w:t xml:space="preserve"> </w:t>
      </w:r>
      <w:r>
        <w:rPr>
          <w:color w:val="000000"/>
        </w:rPr>
        <w:t>secretárias</w:t>
      </w:r>
      <w:r>
        <w:rPr>
          <w:rFonts w:eastAsia="Arial"/>
          <w:color w:val="000000"/>
        </w:rPr>
        <w:t xml:space="preserve"> </w:t>
      </w:r>
      <w:r>
        <w:rPr>
          <w:color w:val="000000"/>
        </w:rPr>
        <w:t>e</w:t>
      </w:r>
      <w:r>
        <w:rPr>
          <w:rFonts w:eastAsia="Arial"/>
          <w:color w:val="000000"/>
        </w:rPr>
        <w:t xml:space="preserve"> </w:t>
      </w:r>
      <w:r>
        <w:rPr>
          <w:color w:val="000000"/>
        </w:rPr>
        <w:t>administradores</w:t>
      </w:r>
      <w:r>
        <w:rPr>
          <w:rFonts w:eastAsia="Arial"/>
          <w:color w:val="000000"/>
        </w:rPr>
        <w:t xml:space="preserve"> </w:t>
      </w:r>
      <w:r>
        <w:rPr>
          <w:color w:val="000000"/>
        </w:rPr>
        <w:t>ao</w:t>
      </w:r>
      <w:r>
        <w:rPr>
          <w:rFonts w:eastAsia="Arial"/>
          <w:color w:val="000000"/>
        </w:rPr>
        <w:t xml:space="preserve"> </w:t>
      </w:r>
      <w:r>
        <w:rPr>
          <w:color w:val="000000"/>
        </w:rPr>
        <w:t>mesmo</w:t>
      </w:r>
      <w:r>
        <w:rPr>
          <w:rFonts w:eastAsia="Arial"/>
          <w:color w:val="000000"/>
        </w:rPr>
        <w:t xml:space="preserve"> </w:t>
      </w:r>
      <w:r w:rsidR="0027639E">
        <w:rPr>
          <w:color w:val="000000"/>
        </w:rPr>
        <w:t>tempo)</w:t>
      </w:r>
      <w:r>
        <w:rPr>
          <w:rFonts w:eastAsia="Arial"/>
          <w:color w:val="000000"/>
        </w:rPr>
        <w:t xml:space="preserve"> </w:t>
      </w:r>
      <w:r>
        <w:rPr>
          <w:color w:val="000000"/>
        </w:rPr>
        <w:t>e</w:t>
      </w:r>
      <w:r>
        <w:rPr>
          <w:rFonts w:eastAsia="Arial"/>
          <w:color w:val="000000"/>
        </w:rPr>
        <w:t xml:space="preserve"> </w:t>
      </w:r>
      <w:r>
        <w:rPr>
          <w:color w:val="000000"/>
        </w:rPr>
        <w:t>multiperfil</w:t>
      </w:r>
      <w:r>
        <w:rPr>
          <w:rFonts w:eastAsia="Arial"/>
          <w:color w:val="000000"/>
        </w:rPr>
        <w:t xml:space="preserve"> </w:t>
      </w:r>
      <w:r>
        <w:rPr>
          <w:color w:val="000000"/>
        </w:rPr>
        <w:t>(por</w:t>
      </w:r>
      <w:r>
        <w:rPr>
          <w:rFonts w:eastAsia="Arial"/>
          <w:color w:val="000000"/>
        </w:rPr>
        <w:t xml:space="preserve"> </w:t>
      </w:r>
      <w:r>
        <w:rPr>
          <w:color w:val="000000"/>
        </w:rPr>
        <w:t>conta</w:t>
      </w:r>
      <w:r>
        <w:rPr>
          <w:rFonts w:eastAsia="Arial"/>
          <w:color w:val="000000"/>
        </w:rPr>
        <w:t xml:space="preserve"> </w:t>
      </w:r>
      <w:r>
        <w:rPr>
          <w:color w:val="000000"/>
        </w:rPr>
        <w:t>das</w:t>
      </w:r>
      <w:r>
        <w:rPr>
          <w:rFonts w:eastAsia="Arial"/>
          <w:color w:val="000000"/>
        </w:rPr>
        <w:t xml:space="preserve"> </w:t>
      </w:r>
      <w:r>
        <w:rPr>
          <w:color w:val="000000"/>
        </w:rPr>
        <w:t>atividades</w:t>
      </w:r>
      <w:r>
        <w:rPr>
          <w:rFonts w:eastAsia="Arial"/>
          <w:color w:val="000000"/>
        </w:rPr>
        <w:t xml:space="preserve"> </w:t>
      </w:r>
      <w:r>
        <w:rPr>
          <w:color w:val="000000"/>
        </w:rPr>
        <w:t>diferenciadas</w:t>
      </w:r>
      <w:r>
        <w:rPr>
          <w:rFonts w:eastAsia="Arial"/>
          <w:color w:val="000000"/>
        </w:rPr>
        <w:t xml:space="preserve"> </w:t>
      </w:r>
      <w:r>
        <w:rPr>
          <w:color w:val="000000"/>
        </w:rPr>
        <w:t>entre</w:t>
      </w:r>
      <w:r>
        <w:rPr>
          <w:rFonts w:eastAsia="Arial"/>
          <w:color w:val="000000"/>
        </w:rPr>
        <w:t xml:space="preserve"> </w:t>
      </w:r>
      <w:r>
        <w:rPr>
          <w:color w:val="000000"/>
        </w:rPr>
        <w:t>cada</w:t>
      </w:r>
      <w:r>
        <w:rPr>
          <w:rFonts w:eastAsia="Arial"/>
          <w:color w:val="000000"/>
        </w:rPr>
        <w:t xml:space="preserve"> </w:t>
      </w:r>
      <w:r>
        <w:rPr>
          <w:color w:val="000000"/>
        </w:rPr>
        <w:t>um</w:t>
      </w:r>
      <w:r>
        <w:rPr>
          <w:rFonts w:eastAsia="Arial"/>
          <w:color w:val="000000"/>
        </w:rPr>
        <w:t xml:space="preserve"> </w:t>
      </w:r>
      <w:r>
        <w:rPr>
          <w:color w:val="000000"/>
        </w:rPr>
        <w:t>desses</w:t>
      </w:r>
      <w:r>
        <w:rPr>
          <w:rFonts w:eastAsia="Arial"/>
          <w:color w:val="000000"/>
        </w:rPr>
        <w:t xml:space="preserve"> </w:t>
      </w:r>
      <w:r w:rsidR="0027639E">
        <w:rPr>
          <w:rFonts w:eastAsia="Arial"/>
          <w:color w:val="000000"/>
        </w:rPr>
        <w:t xml:space="preserve">tipos de </w:t>
      </w:r>
      <w:r>
        <w:rPr>
          <w:color w:val="000000"/>
        </w:rPr>
        <w:t>usuários).</w:t>
      </w:r>
      <w:r>
        <w:rPr>
          <w:rFonts w:eastAsia="Arial"/>
          <w:color w:val="000000"/>
        </w:rPr>
        <w:t xml:space="preserve"> </w:t>
      </w:r>
      <w:r>
        <w:rPr>
          <w:color w:val="000000"/>
        </w:rPr>
        <w:t>Os</w:t>
      </w:r>
      <w:r>
        <w:rPr>
          <w:rFonts w:eastAsia="Arial"/>
          <w:color w:val="000000"/>
        </w:rPr>
        <w:t xml:space="preserve"> </w:t>
      </w:r>
      <w:r>
        <w:rPr>
          <w:color w:val="000000"/>
        </w:rPr>
        <w:t>perfis</w:t>
      </w:r>
      <w:r>
        <w:rPr>
          <w:rFonts w:eastAsia="Arial"/>
          <w:color w:val="000000"/>
        </w:rPr>
        <w:t xml:space="preserve"> </w:t>
      </w:r>
      <w:r>
        <w:rPr>
          <w:color w:val="000000"/>
        </w:rPr>
        <w:t>existentes</w:t>
      </w:r>
      <w:r>
        <w:rPr>
          <w:rFonts w:eastAsia="Arial"/>
          <w:color w:val="000000"/>
        </w:rPr>
        <w:t xml:space="preserve"> </w:t>
      </w:r>
      <w:r>
        <w:rPr>
          <w:color w:val="000000"/>
        </w:rPr>
        <w:t>são</w:t>
      </w:r>
      <w:r>
        <w:rPr>
          <w:rFonts w:eastAsia="Arial"/>
          <w:color w:val="000000"/>
        </w:rPr>
        <w:t xml:space="preserve"> </w:t>
      </w:r>
      <w:r w:rsidR="0027639E">
        <w:rPr>
          <w:color w:val="000000"/>
        </w:rPr>
        <w:t>m</w:t>
      </w:r>
      <w:r>
        <w:rPr>
          <w:color w:val="000000"/>
        </w:rPr>
        <w:t>édico,</w:t>
      </w:r>
      <w:r>
        <w:rPr>
          <w:rFonts w:eastAsia="Arial"/>
          <w:color w:val="000000"/>
        </w:rPr>
        <w:t xml:space="preserve"> </w:t>
      </w:r>
      <w:r w:rsidR="0027639E">
        <w:rPr>
          <w:color w:val="000000"/>
        </w:rPr>
        <w:t>s</w:t>
      </w:r>
      <w:r>
        <w:rPr>
          <w:color w:val="000000"/>
        </w:rPr>
        <w:t>ecretária</w:t>
      </w:r>
      <w:r>
        <w:rPr>
          <w:rFonts w:eastAsia="Arial"/>
          <w:color w:val="000000"/>
        </w:rPr>
        <w:t xml:space="preserve"> </w:t>
      </w:r>
      <w:r>
        <w:rPr>
          <w:color w:val="000000"/>
        </w:rPr>
        <w:t>e</w:t>
      </w:r>
      <w:r>
        <w:rPr>
          <w:rFonts w:eastAsia="Arial"/>
          <w:color w:val="000000"/>
        </w:rPr>
        <w:t xml:space="preserve"> </w:t>
      </w:r>
      <w:r w:rsidR="0027639E">
        <w:rPr>
          <w:color w:val="000000"/>
        </w:rPr>
        <w:t>a</w:t>
      </w:r>
      <w:r>
        <w:rPr>
          <w:color w:val="000000"/>
        </w:rPr>
        <w:t>dministrador.</w:t>
      </w:r>
    </w:p>
    <w:p w:rsidR="00270A16" w:rsidRDefault="00270A16">
      <w:pPr>
        <w:pStyle w:val="PargrafoTCC"/>
        <w:rPr>
          <w:color w:val="000000"/>
        </w:rPr>
      </w:pPr>
      <w:r>
        <w:rPr>
          <w:color w:val="000000"/>
        </w:rPr>
        <w:t>O</w:t>
      </w:r>
      <w:r>
        <w:rPr>
          <w:rFonts w:eastAsia="Arial"/>
          <w:color w:val="000000"/>
        </w:rPr>
        <w:t xml:space="preserve"> </w:t>
      </w:r>
      <w:r w:rsidR="0027639E" w:rsidRPr="0027639E">
        <w:rPr>
          <w:iCs/>
          <w:color w:val="000000"/>
        </w:rPr>
        <w:t>WebClínica</w:t>
      </w:r>
      <w:r>
        <w:rPr>
          <w:rFonts w:eastAsia="Arial"/>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w:t>
      </w:r>
      <w:r>
        <w:rPr>
          <w:rFonts w:eastAsia="Arial"/>
          <w:color w:val="000000"/>
        </w:rPr>
        <w:t xml:space="preserve"> </w:t>
      </w:r>
      <w:r>
        <w:rPr>
          <w:color w:val="000000"/>
        </w:rPr>
        <w:t>registro</w:t>
      </w:r>
      <w:r>
        <w:rPr>
          <w:rFonts w:eastAsia="Arial"/>
          <w:color w:val="000000"/>
        </w:rPr>
        <w:t xml:space="preserve"> </w:t>
      </w:r>
      <w:r>
        <w:rPr>
          <w:color w:val="000000"/>
        </w:rPr>
        <w:t>de</w:t>
      </w:r>
      <w:r>
        <w:rPr>
          <w:rFonts w:eastAsia="Arial"/>
          <w:color w:val="000000"/>
        </w:rPr>
        <w:t xml:space="preserve"> </w:t>
      </w:r>
      <w:r>
        <w:rPr>
          <w:color w:val="000000"/>
        </w:rPr>
        <w:t>prontuário,</w:t>
      </w:r>
      <w:r>
        <w:rPr>
          <w:rFonts w:eastAsia="Arial"/>
          <w:color w:val="000000"/>
        </w:rPr>
        <w:t xml:space="preserve"> </w:t>
      </w:r>
      <w:r>
        <w:rPr>
          <w:color w:val="000000"/>
        </w:rPr>
        <w:t>que</w:t>
      </w:r>
      <w:r>
        <w:rPr>
          <w:rFonts w:eastAsia="Arial"/>
          <w:color w:val="000000"/>
        </w:rPr>
        <w:t xml:space="preserve"> </w:t>
      </w:r>
      <w:r>
        <w:rPr>
          <w:color w:val="000000"/>
        </w:rPr>
        <w:t>contém</w:t>
      </w:r>
      <w:r>
        <w:rPr>
          <w:rFonts w:eastAsia="Arial"/>
          <w:color w:val="000000"/>
        </w:rPr>
        <w:t xml:space="preserve"> </w:t>
      </w:r>
      <w:r>
        <w:rPr>
          <w:color w:val="000000"/>
        </w:rPr>
        <w:t>seu</w:t>
      </w:r>
      <w:r>
        <w:rPr>
          <w:rFonts w:eastAsia="Arial"/>
          <w:color w:val="000000"/>
        </w:rPr>
        <w:t xml:space="preserve"> </w:t>
      </w:r>
      <w:r>
        <w:rPr>
          <w:i/>
          <w:iCs/>
          <w:color w:val="000000"/>
        </w:rPr>
        <w:t>status</w:t>
      </w:r>
      <w:r>
        <w:rPr>
          <w:rFonts w:eastAsia="Arial"/>
          <w:color w:val="000000"/>
        </w:rPr>
        <w:t xml:space="preserve"> </w:t>
      </w:r>
      <w:r w:rsidR="0027639E">
        <w:rPr>
          <w:rFonts w:eastAsia="Arial"/>
          <w:color w:val="000000"/>
        </w:rPr>
        <w:t>(n</w:t>
      </w:r>
      <w:r>
        <w:rPr>
          <w:color w:val="000000"/>
        </w:rPr>
        <w:t>ovo,</w:t>
      </w:r>
      <w:r w:rsidR="0027639E">
        <w:rPr>
          <w:color w:val="000000"/>
        </w:rPr>
        <w:t xml:space="preserve"> p</w:t>
      </w:r>
      <w:r>
        <w:rPr>
          <w:color w:val="000000"/>
        </w:rPr>
        <w:t>rimeiras</w:t>
      </w:r>
      <w:r>
        <w:rPr>
          <w:rFonts w:eastAsia="Arial"/>
          <w:color w:val="000000"/>
        </w:rPr>
        <w:t xml:space="preserve"> </w:t>
      </w:r>
      <w:r>
        <w:rPr>
          <w:color w:val="000000"/>
        </w:rPr>
        <w:t>vezes,</w:t>
      </w:r>
      <w:r>
        <w:rPr>
          <w:rFonts w:eastAsia="Arial"/>
          <w:color w:val="000000"/>
        </w:rPr>
        <w:t xml:space="preserve"> </w:t>
      </w:r>
      <w:r w:rsidR="0027639E">
        <w:rPr>
          <w:rFonts w:eastAsia="Arial"/>
          <w:color w:val="000000"/>
        </w:rPr>
        <w:t>r</w:t>
      </w:r>
      <w:r>
        <w:rPr>
          <w:color w:val="000000"/>
        </w:rPr>
        <w:t>egular</w:t>
      </w:r>
      <w:r>
        <w:rPr>
          <w:rFonts w:eastAsia="Arial"/>
          <w:color w:val="000000"/>
        </w:rPr>
        <w:t xml:space="preserve"> </w:t>
      </w:r>
      <w:r>
        <w:rPr>
          <w:color w:val="000000"/>
        </w:rPr>
        <w:t>ou</w:t>
      </w:r>
      <w:r w:rsidR="0027639E">
        <w:rPr>
          <w:rFonts w:eastAsia="Arial"/>
          <w:color w:val="000000"/>
        </w:rPr>
        <w:t xml:space="preserve"> </w:t>
      </w:r>
      <w:r w:rsidR="005A02AD">
        <w:rPr>
          <w:rFonts w:eastAsia="Arial"/>
        </w:rPr>
        <w:t>i</w:t>
      </w:r>
      <w:r>
        <w:rPr>
          <w:color w:val="000000"/>
        </w:rPr>
        <w:t>nativo)</w:t>
      </w:r>
      <w:r>
        <w:rPr>
          <w:rFonts w:eastAsia="Arial"/>
          <w:color w:val="000000"/>
        </w:rPr>
        <w:t xml:space="preserve"> </w:t>
      </w:r>
      <w:r>
        <w:rPr>
          <w:color w:val="000000"/>
        </w:rPr>
        <w:t>e</w:t>
      </w:r>
      <w:r>
        <w:rPr>
          <w:rFonts w:eastAsia="Arial"/>
          <w:color w:val="000000"/>
        </w:rPr>
        <w:t xml:space="preserve"> </w:t>
      </w:r>
      <w:r>
        <w:rPr>
          <w:color w:val="000000"/>
        </w:rPr>
        <w:t>também</w:t>
      </w:r>
      <w:r>
        <w:rPr>
          <w:rFonts w:eastAsia="Arial"/>
          <w:color w:val="000000"/>
        </w:rPr>
        <w:t xml:space="preserve"> </w:t>
      </w:r>
      <w:r>
        <w:rPr>
          <w:color w:val="000000"/>
        </w:rPr>
        <w:t>relaciona</w:t>
      </w:r>
      <w:r>
        <w:rPr>
          <w:rFonts w:eastAsia="Arial"/>
          <w:color w:val="000000"/>
        </w:rPr>
        <w:t xml:space="preserve"> </w:t>
      </w:r>
      <w:r>
        <w:rPr>
          <w:color w:val="000000"/>
        </w:rPr>
        <w:t>um</w:t>
      </w:r>
      <w:r>
        <w:rPr>
          <w:rFonts w:eastAsia="Arial"/>
          <w:color w:val="000000"/>
        </w:rPr>
        <w:t xml:space="preserve"> </w:t>
      </w:r>
      <w:r>
        <w:rPr>
          <w:color w:val="000000"/>
        </w:rPr>
        <w:t>paciente</w:t>
      </w:r>
      <w:r>
        <w:rPr>
          <w:rFonts w:eastAsia="Arial"/>
          <w:color w:val="000000"/>
        </w:rPr>
        <w:t xml:space="preserve"> </w:t>
      </w:r>
      <w:r>
        <w:rPr>
          <w:color w:val="000000"/>
        </w:rPr>
        <w:t>a</w:t>
      </w:r>
      <w:r>
        <w:rPr>
          <w:rFonts w:eastAsia="Arial"/>
          <w:color w:val="000000"/>
        </w:rPr>
        <w:t xml:space="preserve"> </w:t>
      </w:r>
      <w:r>
        <w:rPr>
          <w:color w:val="000000"/>
        </w:rPr>
        <w:t>consultas</w:t>
      </w:r>
      <w:r>
        <w:rPr>
          <w:rFonts w:eastAsia="Arial"/>
          <w:color w:val="000000"/>
        </w:rPr>
        <w:t xml:space="preserve"> </w:t>
      </w:r>
      <w:r>
        <w:rPr>
          <w:color w:val="000000"/>
        </w:rPr>
        <w:t>executadas</w:t>
      </w:r>
      <w:r>
        <w:rPr>
          <w:rFonts w:eastAsia="Arial"/>
          <w:color w:val="000000"/>
        </w:rPr>
        <w:t xml:space="preserve"> </w:t>
      </w:r>
      <w:r>
        <w:rPr>
          <w:color w:val="000000"/>
        </w:rPr>
        <w:t>na</w:t>
      </w:r>
      <w:r>
        <w:rPr>
          <w:rFonts w:eastAsia="Arial"/>
          <w:color w:val="000000"/>
        </w:rPr>
        <w:t xml:space="preserve"> </w:t>
      </w:r>
      <w:r>
        <w:rPr>
          <w:color w:val="000000"/>
        </w:rPr>
        <w:t>clínica.</w:t>
      </w:r>
      <w:r>
        <w:rPr>
          <w:rFonts w:eastAsia="Arial"/>
          <w:color w:val="000000"/>
        </w:rPr>
        <w:t xml:space="preserve"> </w:t>
      </w:r>
      <w:r>
        <w:rPr>
          <w:color w:val="000000"/>
        </w:rPr>
        <w:t>Este</w:t>
      </w:r>
      <w:r>
        <w:rPr>
          <w:rFonts w:eastAsia="Arial"/>
          <w:color w:val="000000"/>
        </w:rPr>
        <w:t xml:space="preserve"> </w:t>
      </w:r>
      <w:r>
        <w:rPr>
          <w:color w:val="000000"/>
        </w:rPr>
        <w:t>registro</w:t>
      </w:r>
      <w:r>
        <w:rPr>
          <w:rFonts w:eastAsia="Arial"/>
          <w:color w:val="000000"/>
        </w:rPr>
        <w:t xml:space="preserve"> </w:t>
      </w:r>
      <w:r>
        <w:rPr>
          <w:color w:val="000000"/>
        </w:rPr>
        <w:t>é</w:t>
      </w:r>
      <w:r>
        <w:rPr>
          <w:rFonts w:eastAsia="Arial"/>
          <w:color w:val="000000"/>
        </w:rPr>
        <w:t xml:space="preserve"> </w:t>
      </w:r>
      <w:r>
        <w:rPr>
          <w:color w:val="000000"/>
        </w:rPr>
        <w:t>utilizado</w:t>
      </w:r>
      <w:r>
        <w:rPr>
          <w:rFonts w:eastAsia="Arial"/>
          <w:color w:val="000000"/>
        </w:rPr>
        <w:t xml:space="preserve"> </w:t>
      </w:r>
      <w:r>
        <w:rPr>
          <w:color w:val="000000"/>
        </w:rPr>
        <w:t>pelas</w:t>
      </w:r>
      <w:r>
        <w:rPr>
          <w:rFonts w:eastAsia="Arial"/>
          <w:color w:val="000000"/>
        </w:rPr>
        <w:t xml:space="preserve"> </w:t>
      </w:r>
      <w:r>
        <w:rPr>
          <w:color w:val="000000"/>
        </w:rPr>
        <w:t>funcionalidades:</w:t>
      </w:r>
    </w:p>
    <w:p w:rsidR="00270A16" w:rsidRDefault="005A02AD">
      <w:pPr>
        <w:pStyle w:val="ItemizaoTCC"/>
        <w:rPr>
          <w:shd w:val="clear" w:color="auto" w:fill="00B8FF"/>
        </w:rPr>
      </w:pPr>
      <w:r>
        <w:t>Controlar</w:t>
      </w:r>
      <w:r w:rsidR="00270A16">
        <w:rPr>
          <w:rFonts w:eastAsia="Arial"/>
        </w:rPr>
        <w:t xml:space="preserve"> </w:t>
      </w:r>
      <w:r w:rsidR="00270A16">
        <w:t>fluxo</w:t>
      </w:r>
      <w:r w:rsidR="00270A16">
        <w:rPr>
          <w:rFonts w:eastAsia="Arial"/>
        </w:rPr>
        <w:t xml:space="preserve"> </w:t>
      </w:r>
      <w:r w:rsidR="00270A16">
        <w:t>de</w:t>
      </w:r>
      <w:r w:rsidR="00270A16">
        <w:rPr>
          <w:rFonts w:eastAsia="Arial"/>
        </w:rPr>
        <w:t xml:space="preserve"> </w:t>
      </w:r>
      <w:r w:rsidR="00270A16">
        <w:rPr>
          <w:i/>
          <w:iCs/>
        </w:rPr>
        <w:t>status</w:t>
      </w:r>
      <w:r w:rsidR="00270A16">
        <w:rPr>
          <w:rFonts w:eastAsia="Arial"/>
        </w:rPr>
        <w:t xml:space="preserve"> </w:t>
      </w:r>
      <w:r w:rsidR="00270A16">
        <w:t>dos</w:t>
      </w:r>
      <w:r w:rsidR="00270A16">
        <w:rPr>
          <w:rFonts w:eastAsia="Arial"/>
        </w:rPr>
        <w:t xml:space="preserve"> </w:t>
      </w:r>
      <w:r w:rsidR="00270A16">
        <w:t>prontuários</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sidR="00270A16">
        <w:t>manipula</w:t>
      </w:r>
      <w:r w:rsidR="00270A16">
        <w:rPr>
          <w:rFonts w:eastAsia="Arial"/>
        </w:rPr>
        <w:t xml:space="preserve"> </w:t>
      </w:r>
      <w:r w:rsidR="00270A16">
        <w:t>a</w:t>
      </w:r>
      <w:r w:rsidR="00270A16">
        <w:rPr>
          <w:rFonts w:eastAsia="Arial"/>
        </w:rPr>
        <w:t xml:space="preserve"> </w:t>
      </w:r>
      <w:r w:rsidR="00270A16">
        <w:t>mudança</w:t>
      </w:r>
      <w:r w:rsidR="00270A16">
        <w:rPr>
          <w:rFonts w:eastAsia="Arial"/>
        </w:rPr>
        <w:t xml:space="preserve"> </w:t>
      </w:r>
      <w:r w:rsidR="00270A16">
        <w:t>de</w:t>
      </w:r>
      <w:r w:rsidR="00270A16">
        <w:rPr>
          <w:rFonts w:eastAsia="Arial"/>
        </w:rPr>
        <w:t xml:space="preserve"> </w:t>
      </w:r>
      <w:r w:rsidR="00270A16">
        <w:t>alguns</w:t>
      </w:r>
      <w:r w:rsidR="00270A16">
        <w:rPr>
          <w:rFonts w:eastAsia="Arial"/>
        </w:rPr>
        <w:t xml:space="preserve"> </w:t>
      </w:r>
      <w:r w:rsidR="00270A16">
        <w:rPr>
          <w:i/>
          <w:iCs/>
        </w:rPr>
        <w:t>status</w:t>
      </w:r>
      <w:r>
        <w:rPr>
          <w:rFonts w:eastAsia="Arial"/>
        </w:rPr>
        <w:t>,</w:t>
      </w:r>
      <w:r>
        <w:t xml:space="preserve"> d</w:t>
      </w:r>
      <w:r w:rsidR="00270A16">
        <w:t>e</w:t>
      </w:r>
      <w:r w:rsidR="00270A16">
        <w:rPr>
          <w:rFonts w:eastAsia="Arial"/>
        </w:rPr>
        <w:t xml:space="preserve"> </w:t>
      </w:r>
      <w:r w:rsidR="00270A16">
        <w:t>tempos</w:t>
      </w:r>
      <w:r w:rsidR="00270A16">
        <w:rPr>
          <w:rFonts w:eastAsia="Arial"/>
        </w:rPr>
        <w:t xml:space="preserve"> </w:t>
      </w:r>
      <w:r w:rsidR="00270A16">
        <w:t>em</w:t>
      </w:r>
      <w:r w:rsidR="00270A16">
        <w:rPr>
          <w:rFonts w:eastAsia="Arial"/>
        </w:rPr>
        <w:t xml:space="preserve"> </w:t>
      </w:r>
      <w:r w:rsidR="00270A16">
        <w:t>tempos,</w:t>
      </w:r>
      <w:r w:rsidR="00270A16">
        <w:rPr>
          <w:rFonts w:eastAsia="Arial"/>
        </w:rPr>
        <w:t xml:space="preserve"> </w:t>
      </w:r>
      <w:r w:rsidR="00270A16">
        <w:t>de</w:t>
      </w:r>
      <w:r w:rsidR="00270A16">
        <w:rPr>
          <w:rFonts w:eastAsia="Arial"/>
        </w:rPr>
        <w:t xml:space="preserve"> </w:t>
      </w:r>
      <w:r w:rsidR="00270A16">
        <w:t>acordo</w:t>
      </w:r>
      <w:r w:rsidR="00270A16">
        <w:rPr>
          <w:rFonts w:eastAsia="Arial"/>
        </w:rPr>
        <w:t xml:space="preserve"> </w:t>
      </w:r>
      <w:r w:rsidR="00270A16">
        <w:t>com</w:t>
      </w:r>
      <w:r w:rsidR="00270A16">
        <w:rPr>
          <w:rFonts w:eastAsia="Arial"/>
        </w:rPr>
        <w:t xml:space="preserve"> </w:t>
      </w:r>
      <w:r w:rsidR="00270A16">
        <w:t>as</w:t>
      </w:r>
      <w:r w:rsidR="00270A16">
        <w:rPr>
          <w:rFonts w:eastAsia="Arial"/>
        </w:rPr>
        <w:t xml:space="preserve"> </w:t>
      </w:r>
      <w:r w:rsidR="00270A16">
        <w:t>regras</w:t>
      </w:r>
      <w:r w:rsidR="00270A16">
        <w:rPr>
          <w:rFonts w:eastAsia="Arial"/>
        </w:rPr>
        <w:t xml:space="preserve"> </w:t>
      </w:r>
      <w:r w:rsidR="00270A16">
        <w:t>de</w:t>
      </w:r>
      <w:r w:rsidR="00270A16">
        <w:rPr>
          <w:rFonts w:eastAsia="Arial"/>
        </w:rPr>
        <w:t xml:space="preserve"> </w:t>
      </w:r>
      <w:r w:rsidR="00270A16">
        <w:t>negócio</w:t>
      </w:r>
      <w:r w:rsidR="00270A16">
        <w:rPr>
          <w:rFonts w:eastAsia="Arial"/>
        </w:rPr>
        <w:t xml:space="preserve"> </w:t>
      </w:r>
      <w:r w:rsidR="00270A16">
        <w:t>da</w:t>
      </w:r>
      <w:r w:rsidR="00270A16">
        <w:rPr>
          <w:rFonts w:eastAsia="Arial"/>
        </w:rPr>
        <w:t xml:space="preserve"> </w:t>
      </w:r>
      <w:r w:rsidR="00585F21" w:rsidRPr="00585F21">
        <w:t>clínica.</w:t>
      </w:r>
      <w:r>
        <w:t xml:space="preserve"> Um prontuário sem consultas há 5 anos, por exemplo, é automaticamente passado para o </w:t>
      </w:r>
      <w:r w:rsidRPr="005A02AD">
        <w:rPr>
          <w:i/>
        </w:rPr>
        <w:t>status</w:t>
      </w:r>
      <w:r>
        <w:t xml:space="preserve"> inativo.</w:t>
      </w:r>
    </w:p>
    <w:p w:rsidR="00270A16" w:rsidRDefault="005A02AD">
      <w:pPr>
        <w:pStyle w:val="ItemizaoTCC"/>
        <w:rPr>
          <w:shd w:val="clear" w:color="auto" w:fill="00B8FF"/>
        </w:rPr>
      </w:pPr>
      <w:r>
        <w:t>Executar</w:t>
      </w:r>
      <w:r w:rsidR="00270A16">
        <w:rPr>
          <w:rFonts w:eastAsia="Arial"/>
        </w:rPr>
        <w:t xml:space="preserve"> </w:t>
      </w:r>
      <w:r w:rsidR="00270A16">
        <w:t>consulta</w:t>
      </w:r>
      <w:r w:rsidR="00270A16">
        <w:rPr>
          <w:rFonts w:eastAsia="Arial"/>
        </w:rPr>
        <w:t xml:space="preserve"> – </w:t>
      </w:r>
      <w:r w:rsidR="00270A16">
        <w:t>funcionalidade</w:t>
      </w:r>
      <w:r w:rsidR="00270A16">
        <w:rPr>
          <w:rFonts w:eastAsia="Arial"/>
        </w:rPr>
        <w:t xml:space="preserve"> </w:t>
      </w:r>
      <w:r w:rsidR="00270A16">
        <w:t>que,</w:t>
      </w:r>
      <w:r w:rsidR="00270A16">
        <w:rPr>
          <w:rFonts w:eastAsia="Arial"/>
        </w:rPr>
        <w:t xml:space="preserve"> </w:t>
      </w:r>
      <w:r>
        <w:rPr>
          <w:rFonts w:eastAsia="Arial"/>
        </w:rPr>
        <w:t xml:space="preserve">se acessada por um usuário </w:t>
      </w:r>
      <w:r w:rsidR="00270A16">
        <w:t>do</w:t>
      </w:r>
      <w:r w:rsidR="00270A16">
        <w:rPr>
          <w:rFonts w:eastAsia="Arial"/>
        </w:rPr>
        <w:t xml:space="preserve"> </w:t>
      </w:r>
      <w:r>
        <w:rPr>
          <w:rFonts w:eastAsia="Arial"/>
        </w:rPr>
        <w:t xml:space="preserve">tipo </w:t>
      </w:r>
      <w:r w:rsidR="00270A16">
        <w:t>médico,</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documentar</w:t>
      </w:r>
      <w:r w:rsidR="00270A16">
        <w:rPr>
          <w:rFonts w:eastAsia="Arial"/>
        </w:rPr>
        <w:t xml:space="preserve"> </w:t>
      </w:r>
      <w:r w:rsidR="00270A16">
        <w:t>as</w:t>
      </w:r>
      <w:r w:rsidR="00270A16">
        <w:rPr>
          <w:rFonts w:eastAsia="Arial"/>
        </w:rPr>
        <w:t xml:space="preserve"> </w:t>
      </w:r>
      <w:r w:rsidR="00270A16">
        <w:t>consultas</w:t>
      </w:r>
      <w:r w:rsidR="00270A16">
        <w:rPr>
          <w:rFonts w:eastAsia="Arial"/>
        </w:rPr>
        <w:t xml:space="preserve"> </w:t>
      </w:r>
      <w:r w:rsidR="00270A16">
        <w:t>e</w:t>
      </w:r>
      <w:r w:rsidR="00270A16">
        <w:rPr>
          <w:rFonts w:eastAsia="Arial"/>
        </w:rPr>
        <w:t xml:space="preserve"> </w:t>
      </w:r>
      <w:r w:rsidR="00270A16">
        <w:t>registrá-las</w:t>
      </w:r>
      <w:r w:rsidR="00270A16">
        <w:rPr>
          <w:rFonts w:eastAsia="Arial"/>
        </w:rPr>
        <w:t xml:space="preserve"> </w:t>
      </w:r>
      <w:r w:rsidR="00270A16">
        <w:t>nos</w:t>
      </w:r>
      <w:r w:rsidR="00270A16">
        <w:rPr>
          <w:rFonts w:eastAsia="Arial"/>
        </w:rPr>
        <w:t xml:space="preserve"> </w:t>
      </w:r>
      <w:r w:rsidR="00270A16">
        <w:t>prontuários</w:t>
      </w:r>
      <w:r w:rsidR="00270A16">
        <w:rPr>
          <w:rFonts w:eastAsia="Arial"/>
        </w:rPr>
        <w:t xml:space="preserve"> </w:t>
      </w:r>
      <w:r w:rsidR="00270A16">
        <w:t>dos</w:t>
      </w:r>
      <w:r w:rsidR="00270A16">
        <w:rPr>
          <w:rFonts w:eastAsia="Arial"/>
        </w:rPr>
        <w:t xml:space="preserve"> </w:t>
      </w:r>
      <w:r>
        <w:t>pacientes.</w:t>
      </w:r>
    </w:p>
    <w:p w:rsidR="00270A16" w:rsidRDefault="005A02AD">
      <w:pPr>
        <w:pStyle w:val="ItemizaoTCC"/>
        <w:rPr>
          <w:shd w:val="clear" w:color="auto" w:fill="00B8FF"/>
        </w:rPr>
      </w:pPr>
      <w:r>
        <w:t>Editar</w:t>
      </w:r>
      <w:r w:rsidR="00270A16">
        <w:rPr>
          <w:rFonts w:eastAsia="Arial"/>
        </w:rPr>
        <w:t xml:space="preserve"> </w:t>
      </w:r>
      <w:r w:rsidR="00270A16">
        <w:t>e</w:t>
      </w:r>
      <w:r w:rsidR="00270A16">
        <w:rPr>
          <w:rFonts w:eastAsia="Arial"/>
        </w:rPr>
        <w:t xml:space="preserve"> </w:t>
      </w:r>
      <w:r>
        <w:t>exportar</w:t>
      </w:r>
      <w:r w:rsidR="00270A16">
        <w:rPr>
          <w:rFonts w:eastAsia="Arial"/>
        </w:rPr>
        <w:t xml:space="preserve"> </w:t>
      </w:r>
      <w:r w:rsidR="00270A16">
        <w:t>prontuário</w:t>
      </w:r>
      <w:r>
        <w:t xml:space="preserve">s </w:t>
      </w:r>
      <w:r w:rsidR="00270A16">
        <w:rPr>
          <w:rFonts w:eastAsia="Arial"/>
        </w:rPr>
        <w:t xml:space="preserve">– </w:t>
      </w:r>
      <w:r w:rsidR="00270A16">
        <w:t>como</w:t>
      </w:r>
      <w:r w:rsidR="00270A16">
        <w:rPr>
          <w:rFonts w:eastAsia="Arial"/>
        </w:rPr>
        <w:t xml:space="preserve"> </w:t>
      </w:r>
      <w:r w:rsidR="00270A16">
        <w:t>médico</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visualizar</w:t>
      </w:r>
      <w:r w:rsidR="00270A16">
        <w:rPr>
          <w:rFonts w:eastAsia="Arial"/>
        </w:rPr>
        <w:t xml:space="preserve"> e editar o </w:t>
      </w:r>
      <w:r w:rsidR="00270A16">
        <w:t>prontuário</w:t>
      </w:r>
      <w:r w:rsidR="00270A16">
        <w:rPr>
          <w:rFonts w:eastAsia="Arial"/>
        </w:rPr>
        <w:t xml:space="preserve"> </w:t>
      </w:r>
      <w:r w:rsidR="00270A16">
        <w:t>de</w:t>
      </w:r>
      <w:r w:rsidR="00270A16">
        <w:rPr>
          <w:rFonts w:eastAsia="Arial"/>
        </w:rPr>
        <w:t xml:space="preserve"> um </w:t>
      </w:r>
      <w:r>
        <w:t>paciente;</w:t>
      </w:r>
      <w:r w:rsidR="00270A16">
        <w:rPr>
          <w:rFonts w:eastAsia="Arial"/>
        </w:rPr>
        <w:t xml:space="preserve"> </w:t>
      </w:r>
      <w:r>
        <w:rPr>
          <w:rFonts w:eastAsia="Arial"/>
        </w:rPr>
        <w:t>t</w:t>
      </w:r>
      <w:r w:rsidR="00270A16">
        <w:t>anto</w:t>
      </w:r>
      <w:r w:rsidR="00270A16">
        <w:rPr>
          <w:rFonts w:eastAsia="Arial"/>
        </w:rPr>
        <w:t xml:space="preserve"> </w:t>
      </w:r>
      <w:r w:rsidR="00270A16">
        <w:t>no</w:t>
      </w:r>
      <w:r w:rsidR="00270A16">
        <w:rPr>
          <w:rFonts w:eastAsia="Arial"/>
        </w:rPr>
        <w:t xml:space="preserve"> </w:t>
      </w:r>
      <w:r w:rsidR="00270A16">
        <w:t>perfil</w:t>
      </w:r>
      <w:r w:rsidR="00270A16">
        <w:rPr>
          <w:rFonts w:eastAsia="Arial"/>
        </w:rPr>
        <w:t xml:space="preserve"> </w:t>
      </w:r>
      <w:r w:rsidR="00270A16">
        <w:t>do</w:t>
      </w:r>
      <w:r w:rsidR="00270A16">
        <w:rPr>
          <w:rFonts w:eastAsia="Arial"/>
        </w:rPr>
        <w:t xml:space="preserve"> </w:t>
      </w:r>
      <w:r w:rsidR="00270A16">
        <w:t>médico</w:t>
      </w:r>
      <w:r w:rsidR="00270A16">
        <w:rPr>
          <w:rFonts w:eastAsia="Arial"/>
        </w:rPr>
        <w:t xml:space="preserve"> </w:t>
      </w:r>
      <w:r w:rsidR="00270A16">
        <w:t>como</w:t>
      </w:r>
      <w:r w:rsidR="00270A16">
        <w:rPr>
          <w:rFonts w:eastAsia="Arial"/>
        </w:rPr>
        <w:t xml:space="preserve"> </w:t>
      </w:r>
      <w:r w:rsidR="00270A16">
        <w:t>no</w:t>
      </w:r>
      <w:r w:rsidR="00270A16">
        <w:rPr>
          <w:rFonts w:eastAsia="Arial"/>
        </w:rPr>
        <w:t xml:space="preserve"> </w:t>
      </w:r>
      <w:r w:rsidR="00270A16">
        <w:t>da</w:t>
      </w:r>
      <w:r w:rsidR="00270A16">
        <w:rPr>
          <w:rFonts w:eastAsia="Arial"/>
        </w:rPr>
        <w:t xml:space="preserve"> </w:t>
      </w:r>
      <w:r w:rsidR="00270A16">
        <w:t>secretária</w:t>
      </w:r>
      <w:r>
        <w:t>,</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exportar</w:t>
      </w:r>
      <w:r w:rsidR="00270A16">
        <w:rPr>
          <w:rFonts w:eastAsia="Arial"/>
        </w:rPr>
        <w:t xml:space="preserve"> </w:t>
      </w:r>
      <w:r w:rsidR="00270A16">
        <w:t>os</w:t>
      </w:r>
      <w:r w:rsidR="00270A16">
        <w:rPr>
          <w:rFonts w:eastAsia="Arial"/>
        </w:rPr>
        <w:t xml:space="preserve"> </w:t>
      </w:r>
      <w:r w:rsidR="00270A16">
        <w:t>prontuários</w:t>
      </w:r>
      <w:r w:rsidR="00270A16">
        <w:rPr>
          <w:rFonts w:eastAsia="Arial"/>
        </w:rPr>
        <w:t xml:space="preserve"> </w:t>
      </w:r>
      <w:r w:rsidR="00270A16">
        <w:t>para</w:t>
      </w:r>
      <w:r w:rsidR="00270A16">
        <w:rPr>
          <w:rFonts w:eastAsia="Arial"/>
        </w:rPr>
        <w:t xml:space="preserve"> </w:t>
      </w:r>
      <w:r w:rsidR="00585F21" w:rsidRPr="00585F21">
        <w:t>impressão.</w:t>
      </w:r>
    </w:p>
    <w:p w:rsidR="00270A16" w:rsidRDefault="00270A16">
      <w:pPr>
        <w:pStyle w:val="ItemizaoTCC"/>
      </w:pPr>
      <w:r>
        <w:t>Anexar</w:t>
      </w:r>
      <w:r>
        <w:rPr>
          <w:rFonts w:eastAsia="Arial"/>
        </w:rPr>
        <w:t xml:space="preserve"> </w:t>
      </w:r>
      <w:r>
        <w:t>arquivos</w:t>
      </w:r>
      <w:r>
        <w:rPr>
          <w:rFonts w:eastAsia="Arial"/>
        </w:rPr>
        <w:t xml:space="preserve"> </w:t>
      </w:r>
      <w:r>
        <w:t>ao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 </w:t>
      </w:r>
      <w:r>
        <w:t>para</w:t>
      </w:r>
      <w:r>
        <w:rPr>
          <w:rFonts w:eastAsia="Arial"/>
        </w:rPr>
        <w:t xml:space="preserve"> </w:t>
      </w:r>
      <w:r>
        <w:t>cada</w:t>
      </w:r>
      <w:r>
        <w:rPr>
          <w:rFonts w:eastAsia="Arial"/>
        </w:rPr>
        <w:t xml:space="preserve"> </w:t>
      </w:r>
      <w:r>
        <w:t>consulta</w:t>
      </w:r>
      <w:r>
        <w:rPr>
          <w:rFonts w:eastAsia="Arial"/>
        </w:rPr>
        <w:t xml:space="preserve"> </w:t>
      </w:r>
      <w:r>
        <w:t>registrada</w:t>
      </w:r>
      <w:r>
        <w:rPr>
          <w:rFonts w:eastAsia="Arial"/>
        </w:rPr>
        <w:t xml:space="preserve"> </w:t>
      </w:r>
      <w:r>
        <w:t>em</w:t>
      </w:r>
      <w:r>
        <w:rPr>
          <w:rFonts w:eastAsia="Arial"/>
        </w:rPr>
        <w:t xml:space="preserve"> </w:t>
      </w:r>
      <w:r>
        <w:t>um</w:t>
      </w:r>
      <w:r>
        <w:rPr>
          <w:rFonts w:eastAsia="Arial"/>
        </w:rPr>
        <w:t xml:space="preserve"> </w:t>
      </w:r>
      <w:r>
        <w:t>prontuário,</w:t>
      </w:r>
      <w:r>
        <w:rPr>
          <w:rFonts w:eastAsia="Arial"/>
        </w:rPr>
        <w:t xml:space="preserve"> </w:t>
      </w:r>
      <w:r>
        <w:t>é</w:t>
      </w:r>
      <w:r>
        <w:rPr>
          <w:rFonts w:eastAsia="Arial"/>
        </w:rPr>
        <w:t xml:space="preserve"> </w:t>
      </w:r>
      <w:r>
        <w:t>possível</w:t>
      </w:r>
      <w:r>
        <w:rPr>
          <w:rFonts w:eastAsia="Arial"/>
        </w:rPr>
        <w:t xml:space="preserve"> </w:t>
      </w:r>
      <w:r>
        <w:t>guardar</w:t>
      </w:r>
      <w:r>
        <w:rPr>
          <w:rFonts w:eastAsia="Arial"/>
        </w:rPr>
        <w:t xml:space="preserve"> </w:t>
      </w:r>
      <w:r>
        <w:t>junto</w:t>
      </w:r>
      <w:r>
        <w:rPr>
          <w:rFonts w:eastAsia="Arial"/>
        </w:rPr>
        <w:t xml:space="preserve"> </w:t>
      </w:r>
      <w:r>
        <w:t>ao</w:t>
      </w:r>
      <w:r>
        <w:rPr>
          <w:rFonts w:eastAsia="Arial"/>
        </w:rPr>
        <w:t xml:space="preserve"> </w:t>
      </w:r>
      <w:r>
        <w:t>prontuário</w:t>
      </w:r>
      <w:r>
        <w:rPr>
          <w:rFonts w:eastAsia="Arial"/>
        </w:rPr>
        <w:t xml:space="preserve"> </w:t>
      </w:r>
      <w:r>
        <w:t>documentos</w:t>
      </w:r>
      <w:r>
        <w:rPr>
          <w:rFonts w:eastAsia="Arial"/>
        </w:rPr>
        <w:t xml:space="preserve"> </w:t>
      </w:r>
      <w:r>
        <w:t>importantes</w:t>
      </w:r>
      <w:r>
        <w:rPr>
          <w:rFonts w:eastAsia="Arial"/>
        </w:rPr>
        <w:t xml:space="preserve"> </w:t>
      </w:r>
      <w:r>
        <w:t>sobre</w:t>
      </w:r>
      <w:r>
        <w:rPr>
          <w:rFonts w:eastAsia="Arial"/>
        </w:rPr>
        <w:t xml:space="preserve"> </w:t>
      </w:r>
      <w:r>
        <w:t>este</w:t>
      </w:r>
      <w:r>
        <w:rPr>
          <w:rFonts w:eastAsia="Arial"/>
        </w:rPr>
        <w:t xml:space="preserve"> </w:t>
      </w:r>
      <w:r>
        <w:t>paciente</w:t>
      </w:r>
      <w:r>
        <w:rPr>
          <w:rFonts w:eastAsia="Arial"/>
        </w:rPr>
        <w:t xml:space="preserve"> </w:t>
      </w:r>
      <w:r>
        <w:t>(exames,</w:t>
      </w:r>
      <w:r>
        <w:rPr>
          <w:rFonts w:eastAsia="Arial"/>
        </w:rPr>
        <w:t xml:space="preserve"> </w:t>
      </w:r>
      <w:r w:rsidR="00E96C3A">
        <w:t>receitas e</w:t>
      </w:r>
      <w:r>
        <w:rPr>
          <w:rFonts w:eastAsia="Arial"/>
        </w:rPr>
        <w:t xml:space="preserve"> </w:t>
      </w:r>
      <w:r w:rsidR="00E96C3A">
        <w:t>fotos, por exemplo</w:t>
      </w:r>
      <w:r>
        <w:t>).</w:t>
      </w:r>
    </w:p>
    <w:p w:rsidR="00270A16" w:rsidRDefault="00270A16">
      <w:pPr>
        <w:pStyle w:val="PargrafoTCC"/>
      </w:pPr>
      <w:r>
        <w:t>Há</w:t>
      </w:r>
      <w:r>
        <w:rPr>
          <w:rFonts w:eastAsia="Arial"/>
        </w:rPr>
        <w:t xml:space="preserve"> </w:t>
      </w:r>
      <w:r w:rsidRPr="00585F21">
        <w:t>um</w:t>
      </w:r>
      <w:r w:rsidRPr="00585F21">
        <w:rPr>
          <w:rFonts w:eastAsia="Arial"/>
        </w:rP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conexão</w:t>
      </w:r>
      <w:r>
        <w:rPr>
          <w:rFonts w:eastAsia="Arial"/>
        </w:rPr>
        <w:t xml:space="preserve"> </w:t>
      </w:r>
      <w:r>
        <w:t>entre</w:t>
      </w:r>
      <w:r>
        <w:rPr>
          <w:rFonts w:eastAsia="Arial"/>
        </w:rPr>
        <w:t xml:space="preserve"> </w:t>
      </w:r>
      <w:r>
        <w:t>um</w:t>
      </w:r>
      <w:r>
        <w:rPr>
          <w:rFonts w:eastAsia="Arial"/>
        </w:rPr>
        <w:t xml:space="preserve"> </w:t>
      </w:r>
      <w:r>
        <w:t>médico</w:t>
      </w:r>
      <w:r>
        <w:rPr>
          <w:rFonts w:eastAsia="Arial"/>
        </w:rPr>
        <w:t xml:space="preserve"> </w:t>
      </w:r>
      <w:r>
        <w:t>e</w:t>
      </w:r>
      <w:r>
        <w:rPr>
          <w:rFonts w:eastAsia="Arial"/>
        </w:rPr>
        <w:t xml:space="preserve"> </w:t>
      </w:r>
      <w:r>
        <w:t>suas</w:t>
      </w:r>
      <w:r>
        <w:rPr>
          <w:rFonts w:eastAsia="Arial"/>
        </w:rPr>
        <w:t xml:space="preserve"> </w:t>
      </w:r>
      <w:r>
        <w:t>consultas.</w:t>
      </w:r>
      <w:r>
        <w:rPr>
          <w:rFonts w:eastAsia="Arial"/>
          <w:color w:val="FF0000"/>
        </w:rPr>
        <w:t xml:space="preserve"> </w:t>
      </w:r>
      <w:r>
        <w:t>Essa</w:t>
      </w:r>
      <w:r>
        <w:rPr>
          <w:rFonts w:eastAsia="Arial"/>
        </w:rPr>
        <w:t xml:space="preserve"> </w:t>
      </w:r>
      <w:r>
        <w:t>agenda</w:t>
      </w:r>
      <w:r>
        <w:rPr>
          <w:rFonts w:eastAsia="Arial"/>
        </w:rPr>
        <w:t xml:space="preserve"> </w:t>
      </w:r>
      <w:r>
        <w:t>e</w:t>
      </w:r>
      <w:r>
        <w:rPr>
          <w:rFonts w:eastAsia="Arial"/>
        </w:rPr>
        <w:t xml:space="preserve"> </w:t>
      </w:r>
      <w:r>
        <w:t>as</w:t>
      </w:r>
      <w:r>
        <w:rPr>
          <w:rFonts w:eastAsia="Arial"/>
        </w:rPr>
        <w:t xml:space="preserve"> </w:t>
      </w:r>
      <w:r>
        <w:t>consultas</w:t>
      </w:r>
      <w:r>
        <w:rPr>
          <w:rFonts w:eastAsia="Arial"/>
        </w:rPr>
        <w:t xml:space="preserve"> </w:t>
      </w:r>
      <w:r>
        <w:t>são</w:t>
      </w:r>
      <w:r>
        <w:rPr>
          <w:rFonts w:eastAsia="Arial"/>
        </w:rPr>
        <w:t xml:space="preserve"> </w:t>
      </w:r>
      <w:r>
        <w:t>manipuladas</w:t>
      </w:r>
      <w:r>
        <w:rPr>
          <w:rFonts w:eastAsia="Arial"/>
        </w:rPr>
        <w:t xml:space="preserve"> </w:t>
      </w:r>
      <w:r>
        <w:t>pelas</w:t>
      </w:r>
      <w:r>
        <w:rPr>
          <w:rFonts w:eastAsia="Arial"/>
        </w:rPr>
        <w:t xml:space="preserve"> </w:t>
      </w:r>
      <w:r>
        <w:t>funcionalidades:</w:t>
      </w:r>
    </w:p>
    <w:p w:rsidR="00270A16" w:rsidRDefault="00D87197">
      <w:pPr>
        <w:pStyle w:val="ItemizaoTCC"/>
        <w:rPr>
          <w:rFonts w:eastAsia="Arial"/>
          <w:shd w:val="clear" w:color="auto" w:fill="00B8FF"/>
        </w:rPr>
      </w:pPr>
      <w:r>
        <w:t>Configurar</w:t>
      </w:r>
      <w:r w:rsidR="00270A16">
        <w:rPr>
          <w:rFonts w:eastAsia="Arial"/>
        </w:rPr>
        <w:t xml:space="preserve"> </w:t>
      </w:r>
      <w:r w:rsidR="00270A16">
        <w:t>agenda</w:t>
      </w:r>
      <w:r w:rsidR="00270A16">
        <w:rPr>
          <w:rFonts w:eastAsia="Arial"/>
        </w:rPr>
        <w:t xml:space="preserve"> – </w:t>
      </w:r>
      <w:r w:rsidR="00270A16">
        <w:t>ao</w:t>
      </w:r>
      <w:r w:rsidR="00270A16">
        <w:rPr>
          <w:rFonts w:eastAsia="Arial"/>
        </w:rPr>
        <w:t xml:space="preserve"> </w:t>
      </w:r>
      <w:r w:rsidR="00270A16">
        <w:t>criar</w:t>
      </w:r>
      <w:r w:rsidR="00270A16">
        <w:rPr>
          <w:rFonts w:eastAsia="Arial"/>
        </w:rPr>
        <w:t xml:space="preserve"> </w:t>
      </w:r>
      <w:r w:rsidR="00270A16">
        <w:t>um</w:t>
      </w:r>
      <w:r w:rsidR="00270A16">
        <w:rPr>
          <w:rFonts w:eastAsia="Arial"/>
        </w:rPr>
        <w:t xml:space="preserve"> </w:t>
      </w:r>
      <w:r w:rsidR="00585F21">
        <w:rPr>
          <w:rFonts w:eastAsia="Arial"/>
        </w:rPr>
        <w:t xml:space="preserve">usuário </w:t>
      </w:r>
      <w:r>
        <w:rPr>
          <w:rFonts w:eastAsia="Arial"/>
        </w:rPr>
        <w:t xml:space="preserve">do tipo </w:t>
      </w:r>
      <w:r w:rsidR="00270A16" w:rsidRPr="00585F21">
        <w:t>médico</w:t>
      </w:r>
      <w:r>
        <w:t>,</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configurar</w:t>
      </w:r>
      <w:r w:rsidR="00270A16">
        <w:rPr>
          <w:rFonts w:eastAsia="Arial"/>
        </w:rPr>
        <w:t xml:space="preserve"> </w:t>
      </w:r>
      <w:r w:rsidR="00270A16">
        <w:t>a</w:t>
      </w:r>
      <w:r w:rsidR="00270A16">
        <w:rPr>
          <w:rFonts w:eastAsia="Arial"/>
        </w:rPr>
        <w:t xml:space="preserve"> </w:t>
      </w:r>
      <w:r w:rsidR="00270A16">
        <w:t>sua</w:t>
      </w:r>
      <w:r w:rsidR="00270A16">
        <w:rPr>
          <w:rFonts w:eastAsia="Arial"/>
        </w:rPr>
        <w:t xml:space="preserve"> </w:t>
      </w:r>
      <w:r w:rsidR="00270A16">
        <w:t>agenda,</w:t>
      </w:r>
      <w:r w:rsidR="00270A16">
        <w:rPr>
          <w:rFonts w:eastAsia="Arial"/>
        </w:rPr>
        <w:t xml:space="preserve"> </w:t>
      </w:r>
      <w:r w:rsidR="00270A16">
        <w:t>definindo</w:t>
      </w:r>
      <w:r w:rsidR="00270A16">
        <w:rPr>
          <w:rFonts w:eastAsia="Arial"/>
        </w:rPr>
        <w:t xml:space="preserve"> </w:t>
      </w:r>
      <w:r w:rsidR="00270A16">
        <w:t>sua</w:t>
      </w:r>
      <w:r w:rsidR="00270A16">
        <w:rPr>
          <w:rFonts w:eastAsia="Arial"/>
        </w:rPr>
        <w:t xml:space="preserve"> </w:t>
      </w:r>
      <w:r w:rsidR="00270A16">
        <w:t>grade</w:t>
      </w:r>
      <w:r w:rsidR="00270A16">
        <w:rPr>
          <w:rFonts w:eastAsia="Arial"/>
        </w:rPr>
        <w:t xml:space="preserve"> </w:t>
      </w:r>
      <w:r w:rsidR="00270A16">
        <w:t>de</w:t>
      </w:r>
      <w:r w:rsidR="00270A16">
        <w:rPr>
          <w:rFonts w:eastAsia="Arial"/>
        </w:rPr>
        <w:t xml:space="preserve"> </w:t>
      </w:r>
      <w:r w:rsidR="00270A16">
        <w:t>horários</w:t>
      </w:r>
      <w:r w:rsidR="00270A16">
        <w:rPr>
          <w:rFonts w:eastAsia="Arial"/>
        </w:rPr>
        <w:t xml:space="preserve"> </w:t>
      </w:r>
      <w:r w:rsidR="00270A16">
        <w:t>disponíveis</w:t>
      </w:r>
      <w:r w:rsidR="00270A16">
        <w:rPr>
          <w:rFonts w:eastAsia="Arial"/>
        </w:rPr>
        <w:t xml:space="preserve"> </w:t>
      </w:r>
      <w:r w:rsidR="00270A16">
        <w:t>(dias</w:t>
      </w:r>
      <w:r w:rsidR="00270A16">
        <w:rPr>
          <w:rFonts w:eastAsia="Arial"/>
        </w:rPr>
        <w:t xml:space="preserve"> </w:t>
      </w:r>
      <w:r w:rsidR="00270A16">
        <w:t>da</w:t>
      </w:r>
      <w:r w:rsidR="00270A16">
        <w:rPr>
          <w:rFonts w:eastAsia="Arial"/>
        </w:rPr>
        <w:t xml:space="preserve"> </w:t>
      </w:r>
      <w:r w:rsidR="00270A16">
        <w:t>semana</w:t>
      </w:r>
      <w:r w:rsidR="00270A16">
        <w:rPr>
          <w:rFonts w:eastAsia="Arial"/>
        </w:rPr>
        <w:t xml:space="preserve"> </w:t>
      </w:r>
      <w:r w:rsidR="00270A16">
        <w:t>e</w:t>
      </w:r>
      <w:r w:rsidR="00270A16">
        <w:rPr>
          <w:rFonts w:eastAsia="Arial"/>
        </w:rPr>
        <w:t xml:space="preserve"> </w:t>
      </w:r>
      <w:r w:rsidR="00270A16">
        <w:t>horários</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médico</w:t>
      </w:r>
      <w:r w:rsidR="00270A16">
        <w:rPr>
          <w:rFonts w:eastAsia="Arial"/>
        </w:rPr>
        <w:t xml:space="preserve"> </w:t>
      </w:r>
      <w:r w:rsidR="00270A16">
        <w:t>irá</w:t>
      </w:r>
      <w:r w:rsidR="00270A16">
        <w:rPr>
          <w:rFonts w:eastAsia="Arial"/>
        </w:rPr>
        <w:t xml:space="preserve"> </w:t>
      </w:r>
      <w:r w:rsidR="00270A16">
        <w:t>atender</w:t>
      </w:r>
      <w:r w:rsidR="00270A16">
        <w:rPr>
          <w:rFonts w:eastAsia="Arial"/>
        </w:rPr>
        <w:t xml:space="preserve"> </w:t>
      </w:r>
      <w:r w:rsidR="00270A16">
        <w:t>na</w:t>
      </w:r>
      <w:r w:rsidR="00270A16">
        <w:rPr>
          <w:rFonts w:eastAsia="Arial"/>
        </w:rPr>
        <w:t xml:space="preserve"> </w:t>
      </w:r>
      <w:r w:rsidR="00270A16">
        <w:t>clínica).</w:t>
      </w:r>
      <w:r w:rsidR="00270A16">
        <w:rPr>
          <w:rFonts w:eastAsia="Arial"/>
        </w:rPr>
        <w:t xml:space="preserve"> </w:t>
      </w:r>
      <w:r w:rsidR="00270A16">
        <w:t>Também</w:t>
      </w:r>
      <w:r w:rsidR="00270A16">
        <w:rPr>
          <w:rFonts w:eastAsia="Arial"/>
        </w:rPr>
        <w:t xml:space="preserve"> </w:t>
      </w:r>
      <w:r w:rsidR="00270A16">
        <w:t>é</w:t>
      </w:r>
      <w:r w:rsidR="00270A16">
        <w:rPr>
          <w:rFonts w:eastAsia="Arial"/>
        </w:rPr>
        <w:t xml:space="preserve"> </w:t>
      </w:r>
      <w:r w:rsidR="00270A16">
        <w:t>possível</w:t>
      </w:r>
      <w:r w:rsidR="00270A16">
        <w:rPr>
          <w:rFonts w:eastAsia="Arial"/>
        </w:rPr>
        <w:t xml:space="preserve"> </w:t>
      </w:r>
      <w:r w:rsidR="00270A16">
        <w:t>editar</w:t>
      </w:r>
      <w:r w:rsidR="00270A16">
        <w:rPr>
          <w:rFonts w:eastAsia="Arial"/>
        </w:rPr>
        <w:t xml:space="preserve"> </w:t>
      </w:r>
      <w:r w:rsidR="00270A16">
        <w:t>essa</w:t>
      </w:r>
      <w:r w:rsidR="00270A16">
        <w:rPr>
          <w:rFonts w:eastAsia="Arial"/>
        </w:rPr>
        <w:t xml:space="preserve"> </w:t>
      </w:r>
      <w:r w:rsidR="00270A16">
        <w:t>configuração</w:t>
      </w:r>
      <w:r w:rsidR="00270A16">
        <w:rPr>
          <w:rFonts w:eastAsia="Arial"/>
        </w:rPr>
        <w:t xml:space="preserve"> </w:t>
      </w:r>
      <w:r w:rsidR="0027639E" w:rsidRPr="0027639E">
        <w:t>posteriormente.</w:t>
      </w:r>
    </w:p>
    <w:p w:rsidR="00270A16" w:rsidRDefault="00D87197">
      <w:pPr>
        <w:pStyle w:val="ItemizaoTCC"/>
        <w:rPr>
          <w:shd w:val="clear" w:color="auto" w:fill="00B8FF"/>
        </w:rPr>
      </w:pPr>
      <w:r>
        <w:t>Visualizar</w:t>
      </w:r>
      <w:r w:rsidR="00270A16">
        <w:t>,</w:t>
      </w:r>
      <w:r w:rsidR="00270A16">
        <w:rPr>
          <w:rFonts w:eastAsia="Arial"/>
        </w:rPr>
        <w:t xml:space="preserve"> </w:t>
      </w:r>
      <w:r>
        <w:rPr>
          <w:rFonts w:eastAsia="Arial"/>
        </w:rPr>
        <w:t xml:space="preserve">agendar </w:t>
      </w:r>
      <w:r w:rsidR="00270A16">
        <w:t>e</w:t>
      </w:r>
      <w:r w:rsidR="00270A16">
        <w:rPr>
          <w:rFonts w:eastAsia="Arial"/>
        </w:rPr>
        <w:t xml:space="preserve"> </w:t>
      </w:r>
      <w:r w:rsidR="00270A16">
        <w:t>cancela</w:t>
      </w:r>
      <w:r>
        <w:t>r</w:t>
      </w:r>
      <w:r w:rsidR="00270A16">
        <w:rPr>
          <w:rFonts w:eastAsia="Arial"/>
        </w:rPr>
        <w:t xml:space="preserve"> </w:t>
      </w:r>
      <w:r w:rsidR="00270A16">
        <w:t>consulta</w:t>
      </w:r>
      <w:r>
        <w:t>s</w:t>
      </w:r>
      <w:r w:rsidR="00270A16">
        <w:rPr>
          <w:rFonts w:eastAsia="Arial"/>
        </w:rPr>
        <w:t xml:space="preserve"> – </w:t>
      </w:r>
      <w:r w:rsidR="00270A16">
        <w:t>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consultas</w:t>
      </w:r>
      <w:r w:rsidR="00270A16">
        <w:rPr>
          <w:rFonts w:eastAsia="Arial"/>
        </w:rPr>
        <w:t xml:space="preserve"> </w:t>
      </w:r>
      <w:r w:rsidR="00270A16">
        <w:t>para</w:t>
      </w:r>
      <w:r w:rsidR="00270A16">
        <w:rPr>
          <w:rFonts w:eastAsia="Arial"/>
        </w:rPr>
        <w:t xml:space="preserve"> </w:t>
      </w:r>
      <w:r w:rsidR="00270A16">
        <w:t>pacientes</w:t>
      </w:r>
      <w:r w:rsidR="00270A16">
        <w:rPr>
          <w:rFonts w:eastAsia="Arial"/>
        </w:rPr>
        <w:t xml:space="preserve"> </w:t>
      </w:r>
      <w:r w:rsidR="00270A16">
        <w:t>já</w:t>
      </w:r>
      <w:r w:rsidR="00270A16">
        <w:rPr>
          <w:rFonts w:eastAsia="Arial"/>
        </w:rPr>
        <w:t xml:space="preserve"> </w:t>
      </w:r>
      <w:r w:rsidR="00270A16">
        <w:t>cadastrados</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recupera</w:t>
      </w:r>
      <w:r w:rsidR="00270A16">
        <w:rPr>
          <w:rFonts w:eastAsia="Arial"/>
        </w:rPr>
        <w:t xml:space="preserve"> </w:t>
      </w:r>
      <w:r w:rsidR="00270A16">
        <w:t>as</w:t>
      </w:r>
      <w:r w:rsidR="00270A16">
        <w:rPr>
          <w:rFonts w:eastAsia="Arial"/>
        </w:rPr>
        <w:t xml:space="preserve"> </w:t>
      </w:r>
      <w:r w:rsidR="00270A16">
        <w:t>informações</w:t>
      </w:r>
      <w:r w:rsidR="00270A16">
        <w:rPr>
          <w:rFonts w:eastAsia="Arial"/>
        </w:rPr>
        <w:t xml:space="preserve"> </w:t>
      </w:r>
      <w:r w:rsidR="00270A16">
        <w:t>do</w:t>
      </w:r>
      <w:r w:rsidR="00270A16">
        <w:rPr>
          <w:rFonts w:eastAsia="Arial"/>
        </w:rPr>
        <w:t xml:space="preserve"> </w:t>
      </w:r>
      <w:r w:rsidR="00270A16">
        <w:t>mesmo</w:t>
      </w:r>
      <w:r w:rsidR="00270A16">
        <w:rPr>
          <w:rFonts w:eastAsia="Arial"/>
        </w:rPr>
        <w:t xml:space="preserve"> </w:t>
      </w:r>
      <w:r w:rsidR="00270A16">
        <w:t>para</w:t>
      </w:r>
      <w:r w:rsidR="00270A16">
        <w:rPr>
          <w:rFonts w:eastAsia="Arial"/>
        </w:rPr>
        <w:t xml:space="preserve"> </w:t>
      </w:r>
      <w:r w:rsidR="00270A16">
        <w:t>exibi-las</w:t>
      </w:r>
      <w:r>
        <w:t>. O</w:t>
      </w:r>
      <w:r w:rsidR="00270A16">
        <w:rPr>
          <w:rFonts w:eastAsia="Arial"/>
        </w:rPr>
        <w:t xml:space="preserve"> </w:t>
      </w:r>
      <w:r w:rsidR="00270A16">
        <w:t>agendamento</w:t>
      </w:r>
      <w:r w:rsidR="00270A16">
        <w:rPr>
          <w:rFonts w:eastAsia="Arial"/>
        </w:rPr>
        <w:t xml:space="preserve"> </w:t>
      </w:r>
      <w:r w:rsidR="00270A16">
        <w:t>de</w:t>
      </w:r>
      <w:r w:rsidR="00270A16">
        <w:rPr>
          <w:rFonts w:eastAsia="Arial"/>
        </w:rPr>
        <w:t xml:space="preserve"> </w:t>
      </w:r>
      <w:r w:rsidR="00270A16">
        <w:t>um</w:t>
      </w:r>
      <w:r w:rsidR="00270A16">
        <w:rPr>
          <w:rFonts w:eastAsia="Arial"/>
        </w:rPr>
        <w:t xml:space="preserve"> </w:t>
      </w:r>
      <w:r w:rsidR="00270A16">
        <w:t>paciente</w:t>
      </w:r>
      <w:r w:rsidR="00270A16">
        <w:rPr>
          <w:rFonts w:eastAsia="Arial"/>
        </w:rPr>
        <w:t xml:space="preserve"> </w:t>
      </w:r>
      <w:r w:rsidR="00270A16">
        <w:t>novo</w:t>
      </w:r>
      <w:r w:rsidR="00270A16">
        <w:rPr>
          <w:rFonts w:eastAsia="Arial"/>
        </w:rPr>
        <w:t xml:space="preserve"> </w:t>
      </w:r>
      <w:r>
        <w:rPr>
          <w:rFonts w:eastAsia="Arial"/>
        </w:rPr>
        <w:t>cria</w:t>
      </w:r>
      <w:r w:rsidR="00270A16">
        <w:rPr>
          <w:rFonts w:eastAsia="Arial"/>
        </w:rPr>
        <w:t xml:space="preserve"> </w:t>
      </w:r>
      <w:r w:rsidR="00270A16">
        <w:t>um</w:t>
      </w:r>
      <w:r w:rsidR="00270A16">
        <w:rPr>
          <w:rFonts w:eastAsia="Arial"/>
        </w:rPr>
        <w:t xml:space="preserve"> </w:t>
      </w:r>
      <w:r>
        <w:t>registro</w:t>
      </w:r>
      <w:r w:rsidR="00270A16">
        <w:rPr>
          <w:rFonts w:eastAsia="Arial"/>
        </w:rPr>
        <w:t xml:space="preserve"> </w:t>
      </w:r>
      <w:r w:rsidR="00270A16">
        <w:t>temporário</w:t>
      </w:r>
      <w:r w:rsidR="00270A16">
        <w:rPr>
          <w:rFonts w:eastAsia="Arial"/>
        </w:rPr>
        <w:t xml:space="preserve"> </w:t>
      </w:r>
      <w:r w:rsidR="00270A16">
        <w:t>e</w:t>
      </w:r>
      <w:r w:rsidR="00270A16">
        <w:rPr>
          <w:rFonts w:eastAsia="Arial"/>
        </w:rPr>
        <w:t xml:space="preserve"> </w:t>
      </w:r>
      <w:r w:rsidR="00270A16">
        <w:t>incompleto,</w:t>
      </w:r>
      <w:r w:rsidR="00270A16">
        <w:rPr>
          <w:rFonts w:eastAsia="Arial"/>
        </w:rPr>
        <w:t xml:space="preserve"> </w:t>
      </w:r>
      <w:r w:rsidR="00270A16">
        <w:t>para</w:t>
      </w:r>
      <w:r w:rsidR="00270A16">
        <w:rPr>
          <w:rFonts w:eastAsia="Arial"/>
        </w:rPr>
        <w:t xml:space="preserve"> </w:t>
      </w:r>
      <w:r w:rsidR="00270A16">
        <w:t>ser</w:t>
      </w:r>
      <w:r w:rsidR="00270A16">
        <w:rPr>
          <w:rFonts w:eastAsia="Arial"/>
        </w:rPr>
        <w:t xml:space="preserve"> </w:t>
      </w:r>
      <w:r w:rsidR="00270A16">
        <w:t>completado</w:t>
      </w:r>
      <w:r w:rsidR="00270A16">
        <w:rPr>
          <w:rFonts w:eastAsia="Arial"/>
        </w:rPr>
        <w:t xml:space="preserve"> </w:t>
      </w:r>
      <w:r w:rsidR="00270A16">
        <w:t>quando</w:t>
      </w:r>
      <w:r w:rsidR="00270A16">
        <w:rPr>
          <w:rFonts w:eastAsia="Arial"/>
        </w:rPr>
        <w:t xml:space="preserve"> </w:t>
      </w:r>
      <w:r w:rsidR="00270A16">
        <w:t>ele</w:t>
      </w:r>
      <w:r w:rsidR="00270A16">
        <w:rPr>
          <w:rFonts w:eastAsia="Arial"/>
        </w:rPr>
        <w:t xml:space="preserve"> </w:t>
      </w:r>
      <w:r w:rsidR="00270A16">
        <w:t>comparecer</w:t>
      </w:r>
      <w:r w:rsidR="00270A16">
        <w:rPr>
          <w:rFonts w:eastAsia="Arial"/>
        </w:rPr>
        <w:t xml:space="preserve"> </w:t>
      </w:r>
      <w:r w:rsidR="00270A16">
        <w:t>à</w:t>
      </w:r>
      <w:r w:rsidR="00270A16">
        <w:rPr>
          <w:rFonts w:eastAsia="Arial"/>
        </w:rPr>
        <w:t xml:space="preserve"> </w:t>
      </w:r>
      <w:r w:rsidR="00270A16">
        <w:t>clínica.</w:t>
      </w:r>
      <w:r w:rsidR="00270A16">
        <w:rPr>
          <w:rFonts w:eastAsia="Arial"/>
        </w:rPr>
        <w:t xml:space="preserve"> </w:t>
      </w:r>
      <w:r w:rsidR="00270A16">
        <w:t>A</w:t>
      </w:r>
      <w:r w:rsidR="00270A16">
        <w:rPr>
          <w:rFonts w:eastAsia="Arial"/>
        </w:rPr>
        <w:t xml:space="preserve"> </w:t>
      </w:r>
      <w:r w:rsidR="00270A16">
        <w:t>consulta</w:t>
      </w:r>
      <w:r w:rsidR="00270A16">
        <w:rPr>
          <w:rFonts w:eastAsia="Arial"/>
        </w:rPr>
        <w:t xml:space="preserve"> </w:t>
      </w:r>
      <w:r w:rsidR="00270A16">
        <w:t>agendada</w:t>
      </w:r>
      <w:r w:rsidR="00270A16">
        <w:rPr>
          <w:rFonts w:eastAsia="Arial"/>
        </w:rPr>
        <w:t xml:space="preserve"> </w:t>
      </w:r>
      <w:r w:rsidR="00270A16">
        <w:t>mostra</w:t>
      </w:r>
      <w:r w:rsidR="00270A16">
        <w:rPr>
          <w:rFonts w:eastAsia="Arial"/>
        </w:rPr>
        <w:t xml:space="preserve"> </w:t>
      </w:r>
      <w:r w:rsidR="00270A16">
        <w:t>informações</w:t>
      </w:r>
      <w:r w:rsidR="00270A16">
        <w:rPr>
          <w:rFonts w:eastAsia="Arial"/>
        </w:rPr>
        <w:t xml:space="preserve"> </w:t>
      </w:r>
      <w:r w:rsidR="00270A16">
        <w:t>convenientes</w:t>
      </w:r>
      <w:r w:rsidR="00270A16">
        <w:rPr>
          <w:rFonts w:eastAsia="Arial"/>
        </w:rPr>
        <w:t xml:space="preserve"> </w:t>
      </w:r>
      <w:r w:rsidR="00270A16">
        <w:t>como</w:t>
      </w:r>
      <w:r w:rsidR="00270A16">
        <w:rPr>
          <w:rFonts w:eastAsia="Arial"/>
        </w:rPr>
        <w:t xml:space="preserve"> </w:t>
      </w:r>
      <w:r w:rsidR="00270A16">
        <w:t>data</w:t>
      </w:r>
      <w:r w:rsidR="00270A16">
        <w:rPr>
          <w:rFonts w:eastAsia="Arial"/>
        </w:rPr>
        <w:t xml:space="preserve"> </w:t>
      </w:r>
      <w:r w:rsidR="00270A16">
        <w:t>da</w:t>
      </w:r>
      <w:r w:rsidR="00270A16">
        <w:rPr>
          <w:rFonts w:eastAsia="Arial"/>
        </w:rPr>
        <w:t xml:space="preserve"> </w:t>
      </w:r>
      <w:r w:rsidR="00270A16">
        <w:t>última</w:t>
      </w:r>
      <w:r w:rsidR="00270A16">
        <w:rPr>
          <w:rFonts w:eastAsia="Arial"/>
        </w:rPr>
        <w:t xml:space="preserve"> </w:t>
      </w:r>
      <w:r w:rsidR="00270A16">
        <w:t>consulta</w:t>
      </w:r>
      <w:r w:rsidR="00270A16">
        <w:rPr>
          <w:rFonts w:eastAsia="Arial"/>
        </w:rPr>
        <w:t xml:space="preserve"> </w:t>
      </w:r>
      <w:r w:rsidR="00270A16">
        <w:t>(dizendo</w:t>
      </w:r>
      <w:r w:rsidR="00270A16">
        <w:rPr>
          <w:rFonts w:eastAsia="Arial"/>
        </w:rPr>
        <w:t xml:space="preserve"> </w:t>
      </w:r>
      <w:r w:rsidR="00270A16">
        <w:t>se</w:t>
      </w:r>
      <w:r w:rsidR="00270A16">
        <w:rPr>
          <w:rFonts w:eastAsia="Arial"/>
        </w:rPr>
        <w:t xml:space="preserve"> </w:t>
      </w:r>
      <w:r w:rsidR="00270A16">
        <w:t>é</w:t>
      </w:r>
      <w:r w:rsidR="00270A16">
        <w:rPr>
          <w:rFonts w:eastAsia="Arial"/>
        </w:rPr>
        <w:t xml:space="preserve"> </w:t>
      </w:r>
      <w:r w:rsidR="00270A16">
        <w:t>retorno</w:t>
      </w:r>
      <w:r w:rsidR="00270A16">
        <w:rPr>
          <w:rFonts w:eastAsia="Arial"/>
        </w:rPr>
        <w:t xml:space="preserve"> </w:t>
      </w:r>
      <w:r w:rsidR="00270A16">
        <w:t>ou</w:t>
      </w:r>
      <w:r w:rsidR="00270A16">
        <w:rPr>
          <w:rFonts w:eastAsia="Arial"/>
        </w:rPr>
        <w:t xml:space="preserve"> </w:t>
      </w:r>
      <w:r w:rsidR="00270A16">
        <w:t>não),</w:t>
      </w:r>
      <w:r w:rsidR="00270A16">
        <w:rPr>
          <w:rFonts w:eastAsia="Arial"/>
        </w:rPr>
        <w:t xml:space="preserve"> </w:t>
      </w:r>
      <w:r w:rsidR="00270A16">
        <w:rPr>
          <w:i/>
          <w:iCs/>
        </w:rPr>
        <w:t>status</w:t>
      </w:r>
      <w:r w:rsidR="00270A16">
        <w:rPr>
          <w:rFonts w:eastAsia="Arial"/>
        </w:rPr>
        <w:t xml:space="preserve"> </w:t>
      </w:r>
      <w:r w:rsidR="00270A16">
        <w:t>do</w:t>
      </w:r>
      <w:r w:rsidR="00270A16">
        <w:rPr>
          <w:rFonts w:eastAsia="Arial"/>
        </w:rPr>
        <w:t xml:space="preserve"> </w:t>
      </w:r>
      <w:r w:rsidR="00270A16">
        <w:t>prontuário</w:t>
      </w:r>
      <w:r w:rsidR="00270A16">
        <w:rPr>
          <w:rFonts w:eastAsia="Arial"/>
        </w:rPr>
        <w:t xml:space="preserve"> </w:t>
      </w:r>
      <w:r w:rsidR="00270A16">
        <w:t>do</w:t>
      </w:r>
      <w:r w:rsidR="00270A16">
        <w:rPr>
          <w:rFonts w:eastAsia="Arial"/>
        </w:rPr>
        <w:t xml:space="preserve"> </w:t>
      </w:r>
      <w:r w:rsidR="00270A16">
        <w:t>paciente</w:t>
      </w:r>
      <w:r w:rsidR="00270A16">
        <w:rPr>
          <w:rFonts w:eastAsia="Arial"/>
        </w:rPr>
        <w:t xml:space="preserve"> </w:t>
      </w:r>
      <w:r w:rsidR="00270A16">
        <w:t>e</w:t>
      </w:r>
      <w:r w:rsidR="00270A16">
        <w:rPr>
          <w:rFonts w:eastAsia="Arial"/>
        </w:rPr>
        <w:t xml:space="preserve"> </w:t>
      </w:r>
      <w:r w:rsidR="00270A16">
        <w:t>telefone</w:t>
      </w:r>
      <w:r w:rsidR="00270A16">
        <w:rPr>
          <w:rFonts w:eastAsia="Arial"/>
        </w:rPr>
        <w:t xml:space="preserve"> </w:t>
      </w:r>
      <w:r w:rsidR="00270A16">
        <w:t>de</w:t>
      </w:r>
      <w:r w:rsidR="00270A16">
        <w:rPr>
          <w:rFonts w:eastAsia="Arial"/>
        </w:rPr>
        <w:t xml:space="preserve"> </w:t>
      </w:r>
      <w:r w:rsidR="00270A16" w:rsidRPr="0027639E">
        <w:t>contato</w:t>
      </w:r>
      <w:r w:rsidR="0027639E" w:rsidRPr="0027639E">
        <w:t>.</w:t>
      </w:r>
    </w:p>
    <w:p w:rsidR="00270A16" w:rsidRDefault="00D87197">
      <w:pPr>
        <w:pStyle w:val="ItemizaoTCC"/>
        <w:rPr>
          <w:rFonts w:eastAsia="Arial"/>
        </w:rPr>
      </w:pPr>
      <w:r>
        <w:t>Executar</w:t>
      </w:r>
      <w:r w:rsidR="00270A16">
        <w:rPr>
          <w:rFonts w:eastAsia="Arial"/>
        </w:rPr>
        <w:t xml:space="preserve"> </w:t>
      </w:r>
      <w:r w:rsidR="00270A16">
        <w:t>consulta</w:t>
      </w:r>
      <w:r>
        <w:t>s</w:t>
      </w:r>
      <w:r w:rsidR="00270A16">
        <w:rPr>
          <w:rFonts w:eastAsia="Arial"/>
        </w:rPr>
        <w:t xml:space="preserve"> </w:t>
      </w:r>
      <w:r w:rsidR="00270A16">
        <w:t>(atualização</w:t>
      </w:r>
      <w:r w:rsidR="00270A16">
        <w:rPr>
          <w:rFonts w:eastAsia="Arial"/>
        </w:rPr>
        <w:t xml:space="preserve"> </w:t>
      </w:r>
      <w:r w:rsidR="00270A16">
        <w:t>de</w:t>
      </w:r>
      <w:r w:rsidR="00270A16">
        <w:rPr>
          <w:rFonts w:eastAsia="Arial"/>
        </w:rPr>
        <w:t xml:space="preserve"> </w:t>
      </w:r>
      <w:r w:rsidR="00270A16">
        <w:rPr>
          <w:i/>
          <w:iCs/>
        </w:rPr>
        <w:t>status</w:t>
      </w:r>
      <w:r w:rsidR="00270A16">
        <w:t>)</w:t>
      </w:r>
      <w:r w:rsidR="00270A16">
        <w:rPr>
          <w:rFonts w:eastAsia="Arial"/>
        </w:rPr>
        <w:t xml:space="preserve"> – </w:t>
      </w:r>
      <w:r w:rsidR="00270A16">
        <w:t>esta</w:t>
      </w:r>
      <w:r w:rsidR="00270A16">
        <w:rPr>
          <w:rFonts w:eastAsia="Arial"/>
        </w:rPr>
        <w:t xml:space="preserve"> funcionalidade</w:t>
      </w:r>
      <w:r>
        <w:rPr>
          <w:rFonts w:eastAsia="Arial"/>
        </w:rPr>
        <w:t>,</w:t>
      </w:r>
      <w:r w:rsidR="00270A16">
        <w:rPr>
          <w:rFonts w:eastAsia="Arial"/>
        </w:rPr>
        <w:t xml:space="preserve"> </w:t>
      </w:r>
      <w:r>
        <w:t>quando acessada por um usuário do tipo</w:t>
      </w:r>
      <w:r w:rsidR="00270A16">
        <w:rPr>
          <w:rFonts w:eastAsia="Arial"/>
        </w:rPr>
        <w:t xml:space="preserve"> </w:t>
      </w:r>
      <w:r w:rsidR="00270A16">
        <w:t>secretária,</w:t>
      </w:r>
      <w:r w:rsidR="00270A16">
        <w:rPr>
          <w:rFonts w:eastAsia="Arial"/>
        </w:rPr>
        <w:t xml:space="preserve"> </w:t>
      </w:r>
      <w:r w:rsidR="00270A16">
        <w:t>serve</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t>o</w:t>
      </w:r>
      <w:r w:rsidR="00270A16">
        <w:rPr>
          <w:rFonts w:eastAsia="Arial"/>
        </w:rPr>
        <w:t xml:space="preserve"> </w:t>
      </w:r>
      <w:r>
        <w:t>mesmo</w:t>
      </w:r>
      <w:r w:rsidR="00270A16">
        <w:rPr>
          <w:rFonts w:eastAsia="Arial"/>
        </w:rPr>
        <w:t xml:space="preserve"> </w:t>
      </w:r>
      <w:r w:rsidR="00270A16">
        <w:t>atualize</w:t>
      </w:r>
      <w:r w:rsidR="00270A16">
        <w:rPr>
          <w:rFonts w:eastAsia="Arial"/>
        </w:rPr>
        <w:t xml:space="preserve"> </w:t>
      </w:r>
      <w:r w:rsidR="00270A16">
        <w:t>o</w:t>
      </w:r>
      <w:r w:rsidR="00270A16">
        <w:rPr>
          <w:rFonts w:eastAsia="Arial"/>
        </w:rPr>
        <w:t xml:space="preserve"> </w:t>
      </w:r>
      <w:r w:rsidR="00270A16">
        <w:rPr>
          <w:i/>
          <w:iCs/>
        </w:rPr>
        <w:t>status</w:t>
      </w:r>
      <w:r w:rsidR="00270A16">
        <w:rPr>
          <w:rFonts w:eastAsia="Arial"/>
        </w:rPr>
        <w:t xml:space="preserve"> </w:t>
      </w:r>
      <w:r w:rsidR="00270A16">
        <w:t>das</w:t>
      </w:r>
      <w:r w:rsidR="00270A16">
        <w:rPr>
          <w:rFonts w:eastAsia="Arial"/>
        </w:rPr>
        <w:t xml:space="preserve"> </w:t>
      </w:r>
      <w:r w:rsidR="00270A16">
        <w:t>consultas</w:t>
      </w:r>
      <w:r w:rsidR="00270A16">
        <w:rPr>
          <w:rFonts w:eastAsia="Arial"/>
        </w:rPr>
        <w:t xml:space="preserve"> </w:t>
      </w:r>
      <w:r w:rsidR="00270A16">
        <w:t>do</w:t>
      </w:r>
      <w:r w:rsidR="00270A16">
        <w:rPr>
          <w:rFonts w:eastAsia="Arial"/>
        </w:rPr>
        <w:t xml:space="preserve"> </w:t>
      </w:r>
      <w:r w:rsidR="00270A16">
        <w:t>dia</w:t>
      </w:r>
      <w:r w:rsidR="00270A16">
        <w:rPr>
          <w:rFonts w:eastAsia="Arial"/>
        </w:rPr>
        <w:t xml:space="preserve"> </w:t>
      </w:r>
      <w:r w:rsidR="00270A16">
        <w:t>(</w:t>
      </w:r>
      <w:r>
        <w:t>p</w:t>
      </w:r>
      <w:r w:rsidR="00270A16">
        <w:t>endente,</w:t>
      </w:r>
      <w:r w:rsidR="00270A16">
        <w:rPr>
          <w:rFonts w:eastAsia="Arial"/>
        </w:rPr>
        <w:t xml:space="preserve"> </w:t>
      </w:r>
      <w:r>
        <w:rPr>
          <w:rFonts w:eastAsia="Arial"/>
        </w:rPr>
        <w:t>n</w:t>
      </w:r>
      <w:r w:rsidR="00270A16">
        <w:t>a</w:t>
      </w:r>
      <w:r w:rsidR="00270A16">
        <w:rPr>
          <w:rFonts w:eastAsia="Arial"/>
        </w:rPr>
        <w:t xml:space="preserve"> </w:t>
      </w:r>
      <w:r w:rsidR="00270A16">
        <w:t>sala</w:t>
      </w:r>
      <w:r w:rsidR="00270A16">
        <w:rPr>
          <w:rFonts w:eastAsia="Arial"/>
        </w:rPr>
        <w:t xml:space="preserve"> </w:t>
      </w:r>
      <w:r w:rsidR="00270A16">
        <w:t>de</w:t>
      </w:r>
      <w:r w:rsidR="00270A16">
        <w:rPr>
          <w:rFonts w:eastAsia="Arial"/>
        </w:rPr>
        <w:t xml:space="preserve"> </w:t>
      </w:r>
      <w:r w:rsidR="00270A16">
        <w:t>espera,</w:t>
      </w:r>
      <w:r w:rsidR="00270A16">
        <w:rPr>
          <w:rFonts w:eastAsia="Arial"/>
        </w:rPr>
        <w:t xml:space="preserve"> </w:t>
      </w:r>
      <w:r>
        <w:rPr>
          <w:rFonts w:eastAsia="Arial"/>
        </w:rPr>
        <w:t>e</w:t>
      </w:r>
      <w:r w:rsidR="00270A16">
        <w:t>m</w:t>
      </w:r>
      <w:r w:rsidR="00270A16">
        <w:rPr>
          <w:rFonts w:eastAsia="Arial"/>
        </w:rPr>
        <w:t xml:space="preserve"> </w:t>
      </w:r>
      <w:r w:rsidR="00270A16">
        <w:t>consulta,</w:t>
      </w:r>
      <w:r w:rsidR="00270A16">
        <w:rPr>
          <w:rFonts w:eastAsia="Arial"/>
        </w:rPr>
        <w:t xml:space="preserve"> </w:t>
      </w:r>
      <w:r>
        <w:rPr>
          <w:rFonts w:eastAsia="Arial"/>
        </w:rPr>
        <w:t>f</w:t>
      </w:r>
      <w:r w:rsidR="00270A16">
        <w:t>inalizada</w:t>
      </w:r>
      <w:r w:rsidR="00270A16">
        <w:rPr>
          <w:rFonts w:eastAsia="Arial"/>
        </w:rPr>
        <w:t xml:space="preserve"> </w:t>
      </w:r>
      <w:r w:rsidR="00270A16">
        <w:t>ou</w:t>
      </w:r>
      <w:r w:rsidR="00270A16">
        <w:rPr>
          <w:rFonts w:eastAsia="Arial"/>
        </w:rPr>
        <w:t xml:space="preserve"> </w:t>
      </w:r>
      <w:r>
        <w:rPr>
          <w:rFonts w:eastAsia="Arial"/>
        </w:rPr>
        <w:t>f</w:t>
      </w:r>
      <w:r w:rsidR="00270A16">
        <w:t>altou).</w:t>
      </w:r>
    </w:p>
    <w:p w:rsidR="00270A16" w:rsidRDefault="00270A16">
      <w:pPr>
        <w:pStyle w:val="PargrafoTCC"/>
        <w:rPr>
          <w:color w:val="000000"/>
        </w:rPr>
      </w:pPr>
      <w:r>
        <w:rPr>
          <w:color w:val="000000"/>
        </w:rPr>
        <w:t>O</w:t>
      </w:r>
      <w:r>
        <w:rPr>
          <w:rFonts w:eastAsia="Arial"/>
          <w:color w:val="000000"/>
        </w:rPr>
        <w:t xml:space="preserve"> </w:t>
      </w:r>
      <w:r w:rsidR="00D87197" w:rsidRPr="00D87197">
        <w:rPr>
          <w:iCs/>
          <w:color w:val="000000"/>
        </w:rPr>
        <w:t>WebClínica</w:t>
      </w:r>
      <w:r w:rsidR="00D87197">
        <w:rPr>
          <w:i/>
          <w:iCs/>
          <w:color w:val="000000"/>
        </w:rPr>
        <w:t xml:space="preserve"> </w:t>
      </w:r>
      <w:r>
        <w:rPr>
          <w:color w:val="000000"/>
        </w:rPr>
        <w:t>conta</w:t>
      </w:r>
      <w:r>
        <w:rPr>
          <w:rFonts w:eastAsia="Arial"/>
          <w:color w:val="000000"/>
        </w:rPr>
        <w:t xml:space="preserve"> </w:t>
      </w:r>
      <w:r>
        <w:rPr>
          <w:color w:val="000000"/>
        </w:rPr>
        <w:t>com</w:t>
      </w:r>
      <w:r>
        <w:rPr>
          <w:rFonts w:eastAsia="Arial"/>
          <w:color w:val="000000"/>
        </w:rPr>
        <w:t xml:space="preserve"> </w:t>
      </w:r>
      <w:r>
        <w:rPr>
          <w:color w:val="000000"/>
        </w:rPr>
        <w:t>uma</w:t>
      </w:r>
      <w:r>
        <w:rPr>
          <w:rFonts w:eastAsia="Arial"/>
          <w:color w:val="000000"/>
        </w:rPr>
        <w:t xml:space="preserve"> </w:t>
      </w:r>
      <w:r>
        <w:rPr>
          <w:color w:val="000000"/>
        </w:rPr>
        <w:t>funcionalidade</w:t>
      </w:r>
      <w:r>
        <w:rPr>
          <w:rFonts w:eastAsia="Arial"/>
          <w:color w:val="000000"/>
        </w:rPr>
        <w:t xml:space="preserve"> </w:t>
      </w:r>
      <w:r>
        <w:rPr>
          <w:color w:val="000000"/>
        </w:rPr>
        <w:t>de</w:t>
      </w:r>
      <w:r>
        <w:rPr>
          <w:rFonts w:eastAsia="Arial"/>
          <w:color w:val="000000"/>
        </w:rPr>
        <w:t xml:space="preserve"> </w:t>
      </w:r>
      <w:r>
        <w:rPr>
          <w:color w:val="000000"/>
        </w:rPr>
        <w:t>relatório</w:t>
      </w:r>
      <w:r>
        <w:rPr>
          <w:rFonts w:eastAsia="Arial"/>
          <w:color w:val="000000"/>
        </w:rPr>
        <w:t xml:space="preserve"> </w:t>
      </w:r>
      <w:r>
        <w:rPr>
          <w:color w:val="000000"/>
        </w:rPr>
        <w:t>mensal</w:t>
      </w:r>
      <w:r>
        <w:rPr>
          <w:rFonts w:eastAsia="Arial"/>
          <w:color w:val="000000"/>
        </w:rPr>
        <w:t xml:space="preserve"> </w:t>
      </w:r>
      <w:r>
        <w:rPr>
          <w:color w:val="000000"/>
        </w:rPr>
        <w:t>dos</w:t>
      </w:r>
      <w:r>
        <w:rPr>
          <w:rFonts w:eastAsia="Arial"/>
          <w:color w:val="000000"/>
        </w:rPr>
        <w:t xml:space="preserve"> </w:t>
      </w:r>
      <w:r>
        <w:rPr>
          <w:color w:val="000000"/>
        </w:rPr>
        <w:t>serviços</w:t>
      </w:r>
      <w:r>
        <w:rPr>
          <w:rFonts w:eastAsia="Arial"/>
          <w:color w:val="000000"/>
        </w:rPr>
        <w:t xml:space="preserve"> </w:t>
      </w:r>
      <w:r>
        <w:rPr>
          <w:color w:val="000000"/>
        </w:rPr>
        <w:t>prestados.</w:t>
      </w:r>
      <w:r>
        <w:rPr>
          <w:rFonts w:eastAsia="Arial"/>
          <w:color w:val="000000"/>
        </w:rPr>
        <w:t xml:space="preserve"> </w:t>
      </w:r>
      <w:r>
        <w:rPr>
          <w:color w:val="000000"/>
        </w:rPr>
        <w:t>Esta</w:t>
      </w:r>
      <w:r>
        <w:rPr>
          <w:rFonts w:eastAsia="Arial"/>
          <w:color w:val="000000"/>
        </w:rPr>
        <w:t xml:space="preserve"> </w:t>
      </w:r>
      <w:r>
        <w:rPr>
          <w:color w:val="000000"/>
        </w:rPr>
        <w:t>funcionalidade</w:t>
      </w:r>
      <w:r>
        <w:rPr>
          <w:rFonts w:eastAsia="Arial"/>
          <w:color w:val="000000"/>
        </w:rPr>
        <w:t xml:space="preserve"> </w:t>
      </w:r>
      <w:r>
        <w:rPr>
          <w:color w:val="000000"/>
        </w:rPr>
        <w:t>gera</w:t>
      </w:r>
      <w:r>
        <w:rPr>
          <w:rFonts w:eastAsia="Arial"/>
          <w:color w:val="000000"/>
        </w:rPr>
        <w:t xml:space="preserve"> </w:t>
      </w:r>
      <w:r>
        <w:rPr>
          <w:color w:val="000000"/>
        </w:rPr>
        <w:t>um</w:t>
      </w:r>
      <w:r>
        <w:rPr>
          <w:rFonts w:eastAsia="Arial"/>
          <w:color w:val="000000"/>
        </w:rPr>
        <w:t xml:space="preserve"> </w:t>
      </w:r>
      <w:r>
        <w:rPr>
          <w:color w:val="000000"/>
        </w:rPr>
        <w:t>relatório</w:t>
      </w:r>
      <w:r>
        <w:rPr>
          <w:rFonts w:eastAsia="Arial"/>
          <w:color w:val="000000"/>
        </w:rPr>
        <w:t xml:space="preserve"> </w:t>
      </w:r>
      <w:r w:rsidR="00D87197">
        <w:rPr>
          <w:color w:val="000000"/>
        </w:rPr>
        <w:t>d</w:t>
      </w:r>
      <w:r>
        <w:rPr>
          <w:color w:val="000000"/>
        </w:rPr>
        <w:t>as</w:t>
      </w:r>
      <w:r>
        <w:rPr>
          <w:rFonts w:eastAsia="Arial"/>
          <w:color w:val="000000"/>
        </w:rPr>
        <w:t xml:space="preserve"> </w:t>
      </w:r>
      <w:r>
        <w:rPr>
          <w:color w:val="000000"/>
        </w:rPr>
        <w:t>informações</w:t>
      </w:r>
      <w:r>
        <w:rPr>
          <w:rFonts w:eastAsia="Arial"/>
          <w:color w:val="000000"/>
        </w:rPr>
        <w:t xml:space="preserve"> </w:t>
      </w:r>
      <w:r>
        <w:rPr>
          <w:color w:val="000000"/>
        </w:rPr>
        <w:t>relevantes</w:t>
      </w:r>
      <w:r>
        <w:rPr>
          <w:rFonts w:eastAsia="Arial"/>
          <w:color w:val="000000"/>
        </w:rPr>
        <w:t xml:space="preserve"> </w:t>
      </w:r>
      <w:r>
        <w:rPr>
          <w:color w:val="000000"/>
        </w:rPr>
        <w:t>das</w:t>
      </w:r>
      <w:r>
        <w:rPr>
          <w:rFonts w:eastAsia="Arial"/>
          <w:color w:val="000000"/>
        </w:rPr>
        <w:t xml:space="preserve"> </w:t>
      </w:r>
      <w:r>
        <w:rPr>
          <w:color w:val="000000"/>
        </w:rPr>
        <w:t>consultas</w:t>
      </w:r>
      <w:r>
        <w:rPr>
          <w:rFonts w:eastAsia="Arial"/>
          <w:color w:val="000000"/>
        </w:rPr>
        <w:t xml:space="preserve"> </w:t>
      </w:r>
      <w:r>
        <w:rPr>
          <w:color w:val="000000"/>
        </w:rPr>
        <w:t>(</w:t>
      </w:r>
      <w:r w:rsidR="00D87197">
        <w:rPr>
          <w:color w:val="000000"/>
        </w:rPr>
        <w:t xml:space="preserve">médico, convênio, </w:t>
      </w:r>
      <w:r>
        <w:rPr>
          <w:color w:val="000000"/>
        </w:rPr>
        <w:t>data,</w:t>
      </w:r>
      <w:r>
        <w:rPr>
          <w:rFonts w:eastAsia="Arial"/>
          <w:color w:val="000000"/>
        </w:rPr>
        <w:t xml:space="preserve"> </w:t>
      </w:r>
      <w:r>
        <w:rPr>
          <w:color w:val="000000"/>
        </w:rPr>
        <w:t>paciente,</w:t>
      </w:r>
      <w:r w:rsidR="00D87197">
        <w:rPr>
          <w:color w:val="000000"/>
        </w:rPr>
        <w:t xml:space="preserve"> e</w:t>
      </w:r>
      <w:r>
        <w:rPr>
          <w:rFonts w:eastAsia="Arial"/>
          <w:color w:val="000000"/>
        </w:rPr>
        <w:t xml:space="preserve"> </w:t>
      </w:r>
      <w:r>
        <w:rPr>
          <w:color w:val="000000"/>
        </w:rPr>
        <w:t>CID</w:t>
      </w:r>
      <w:r>
        <w:rPr>
          <w:rFonts w:eastAsia="Arial"/>
          <w:color w:val="000000"/>
        </w:rPr>
        <w:t xml:space="preserve"> </w:t>
      </w:r>
      <w:r>
        <w:rPr>
          <w:color w:val="000000"/>
        </w:rPr>
        <w:t>diagnosticado)</w:t>
      </w:r>
      <w:r>
        <w:rPr>
          <w:rFonts w:eastAsia="Arial"/>
          <w:color w:val="000000"/>
        </w:rPr>
        <w:t xml:space="preserve"> </w:t>
      </w:r>
      <w:r>
        <w:rPr>
          <w:color w:val="000000"/>
        </w:rPr>
        <w:t>realizadas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período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selecionado,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médicos,</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ou</w:t>
      </w:r>
      <w:r>
        <w:rPr>
          <w:rFonts w:eastAsia="Arial"/>
          <w:color w:val="000000"/>
        </w:rPr>
        <w:t xml:space="preserve"> </w:t>
      </w:r>
      <w:r>
        <w:rPr>
          <w:color w:val="000000"/>
        </w:rPr>
        <w:t>todos</w:t>
      </w:r>
      <w:r>
        <w:rPr>
          <w:rFonts w:eastAsia="Arial"/>
          <w:color w:val="000000"/>
        </w:rPr>
        <w:t xml:space="preserve"> </w:t>
      </w:r>
      <w:r>
        <w:rPr>
          <w:color w:val="000000"/>
        </w:rPr>
        <w:t>os</w:t>
      </w:r>
      <w:r>
        <w:rPr>
          <w:rFonts w:eastAsia="Arial"/>
          <w:color w:val="000000"/>
        </w:rPr>
        <w:t xml:space="preserve"> </w:t>
      </w:r>
      <w:r>
        <w:rPr>
          <w:color w:val="000000"/>
        </w:rPr>
        <w:t>convênios.</w:t>
      </w:r>
    </w:p>
    <w:p w:rsidR="00270A16" w:rsidRDefault="00270A16" w:rsidP="007B6AD0">
      <w:pPr>
        <w:pStyle w:val="PargrafoTCC"/>
      </w:pPr>
      <w:r>
        <w:t>Há</w:t>
      </w:r>
      <w:r>
        <w:rPr>
          <w:rFonts w:eastAsia="Arial"/>
        </w:rPr>
        <w:t xml:space="preserve"> </w:t>
      </w:r>
      <w:r>
        <w:t>também</w:t>
      </w:r>
      <w:r>
        <w:rPr>
          <w:rFonts w:eastAsia="Arial"/>
        </w:rPr>
        <w:t xml:space="preserve"> </w:t>
      </w:r>
      <w:r>
        <w:t>um</w:t>
      </w:r>
      <w:r w:rsidR="00D87197">
        <w:t>a</w:t>
      </w:r>
      <w:r>
        <w:rPr>
          <w:rFonts w:eastAsia="Arial"/>
        </w:rPr>
        <w:t xml:space="preserve"> </w:t>
      </w:r>
      <w:r w:rsidR="00D87197">
        <w:rPr>
          <w:rFonts w:eastAsia="Arial"/>
        </w:rPr>
        <w:t>funcionalidade</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que</w:t>
      </w:r>
      <w:r>
        <w:rPr>
          <w:rFonts w:eastAsia="Arial"/>
        </w:rPr>
        <w:t xml:space="preserve"> </w:t>
      </w:r>
      <w:r>
        <w:t>oferece</w:t>
      </w:r>
      <w:r>
        <w:rPr>
          <w:rFonts w:eastAsia="Arial"/>
        </w:rPr>
        <w:t xml:space="preserve"> </w:t>
      </w:r>
      <w:r>
        <w:t>duas</w:t>
      </w:r>
      <w:r>
        <w:rPr>
          <w:rFonts w:eastAsia="Arial"/>
        </w:rPr>
        <w:t xml:space="preserve"> </w:t>
      </w:r>
      <w:r>
        <w:t>opções</w:t>
      </w:r>
      <w:r>
        <w:rPr>
          <w:rFonts w:eastAsia="Arial"/>
        </w:rPr>
        <w:t xml:space="preserve"> </w:t>
      </w:r>
      <w:r>
        <w:t>de</w:t>
      </w:r>
      <w:r>
        <w:rPr>
          <w:rFonts w:eastAsia="Arial"/>
        </w:rPr>
        <w:t xml:space="preserve"> </w:t>
      </w:r>
      <w:r>
        <w:t>filtros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serem</w:t>
      </w:r>
      <w:r>
        <w:rPr>
          <w:rFonts w:eastAsia="Arial"/>
        </w:rPr>
        <w:t xml:space="preserve"> </w:t>
      </w:r>
      <w:r>
        <w:t>aplicados</w:t>
      </w:r>
      <w:r>
        <w:rPr>
          <w:rFonts w:eastAsia="Arial"/>
        </w:rPr>
        <w:t xml:space="preserve"> </w:t>
      </w:r>
      <w:r>
        <w:t>na</w:t>
      </w:r>
      <w:r>
        <w:rPr>
          <w:rFonts w:eastAsia="Arial"/>
        </w:rPr>
        <w:t xml:space="preserve"> </w:t>
      </w:r>
      <w:r>
        <w:t>base</w:t>
      </w:r>
      <w:r>
        <w:rPr>
          <w:rFonts w:eastAsia="Arial"/>
        </w:rPr>
        <w:t xml:space="preserve"> </w:t>
      </w:r>
      <w:r>
        <w:t>de</w:t>
      </w:r>
      <w:r>
        <w:rPr>
          <w:rFonts w:eastAsia="Arial"/>
        </w:rPr>
        <w:t xml:space="preserve"> </w:t>
      </w:r>
      <w:r>
        <w:t>pacientes:</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uma</w:t>
      </w:r>
      <w:r>
        <w:rPr>
          <w:rFonts w:eastAsia="Arial"/>
        </w:rPr>
        <w:t xml:space="preserve"> </w:t>
      </w:r>
      <w:r>
        <w:t>faixa</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crescimento</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em</w:t>
      </w:r>
      <w:r>
        <w:rPr>
          <w:rFonts w:eastAsia="Arial"/>
        </w:rPr>
        <w:t xml:space="preserve"> </w:t>
      </w:r>
      <w:r>
        <w:t>um</w:t>
      </w:r>
      <w:r>
        <w:rPr>
          <w:rFonts w:eastAsia="Arial"/>
        </w:rPr>
        <w:t xml:space="preserve"> </w:t>
      </w:r>
      <w:r>
        <w:t>intervalo</w:t>
      </w:r>
      <w:r>
        <w:rPr>
          <w:rFonts w:eastAsia="Arial"/>
        </w:rPr>
        <w:t xml:space="preserve"> </w:t>
      </w:r>
      <w:r>
        <w:t>de</w:t>
      </w:r>
      <w:r>
        <w:rPr>
          <w:rFonts w:eastAsia="Arial"/>
        </w:rPr>
        <w:t xml:space="preserve"> </w:t>
      </w:r>
      <w:r>
        <w:t>tempo.</w:t>
      </w:r>
      <w:r w:rsidR="00D87197">
        <w:t xml:space="preserve"> Com base nos filtros escolhidos, u</w:t>
      </w:r>
      <w:r>
        <w:t>ma</w:t>
      </w:r>
      <w:r>
        <w:rPr>
          <w:rFonts w:eastAsia="Arial"/>
        </w:rPr>
        <w:t xml:space="preserve"> </w:t>
      </w:r>
      <w:r>
        <w:t>tabela</w:t>
      </w:r>
      <w:r>
        <w:rPr>
          <w:rFonts w:eastAsia="Arial"/>
        </w:rPr>
        <w:t xml:space="preserve"> </w:t>
      </w:r>
      <w:r w:rsidR="00D87197">
        <w:rPr>
          <w:rFonts w:eastAsia="Arial"/>
        </w:rPr>
        <w:t xml:space="preserve">de dados </w:t>
      </w:r>
      <w:r>
        <w:t>e</w:t>
      </w:r>
      <w:r>
        <w:rPr>
          <w:rFonts w:eastAsia="Arial"/>
        </w:rPr>
        <w:t xml:space="preserve"> </w:t>
      </w:r>
      <w:r>
        <w:t>um</w:t>
      </w:r>
      <w:r>
        <w:rPr>
          <w:rFonts w:eastAsia="Arial"/>
        </w:rPr>
        <w:t xml:space="preserve"> </w:t>
      </w:r>
      <w:r>
        <w:t>gráfico</w:t>
      </w:r>
      <w:r w:rsidR="00D87197">
        <w:t xml:space="preserve"> mostrando a distribuição dos mesmos</w:t>
      </w:r>
      <w:r>
        <w:rPr>
          <w:rFonts w:eastAsia="Arial"/>
        </w:rPr>
        <w:t xml:space="preserve"> </w:t>
      </w:r>
      <w:r>
        <w:t>são</w:t>
      </w:r>
      <w:r>
        <w:rPr>
          <w:rFonts w:eastAsia="Arial"/>
        </w:rPr>
        <w:t xml:space="preserve"> </w:t>
      </w:r>
      <w:r>
        <w:t>gerados</w:t>
      </w:r>
      <w:r>
        <w:rPr>
          <w:rFonts w:eastAsia="Arial"/>
        </w:rPr>
        <w:t xml:space="preserve"> </w:t>
      </w:r>
      <w:r>
        <w:t>para</w:t>
      </w:r>
      <w:r>
        <w:rPr>
          <w:rFonts w:eastAsia="Arial"/>
        </w:rPr>
        <w:t xml:space="preserve"> </w:t>
      </w:r>
      <w:r>
        <w:t>consulta</w:t>
      </w:r>
      <w:r>
        <w:rPr>
          <w:rFonts w:eastAsia="Arial"/>
        </w:rPr>
        <w:t xml:space="preserve"> </w:t>
      </w:r>
      <w:r>
        <w:t>ou</w:t>
      </w:r>
      <w:r>
        <w:rPr>
          <w:rFonts w:eastAsia="Arial"/>
        </w:rPr>
        <w:t xml:space="preserve"> </w:t>
      </w:r>
      <w:r w:rsidR="007B6AD0">
        <w:t>exportação.</w:t>
      </w:r>
    </w:p>
    <w:p w:rsidR="007B6AD0" w:rsidRDefault="007B6AD0" w:rsidP="007B6AD0">
      <w:pPr>
        <w:pStyle w:val="PargrafoTCC"/>
      </w:pPr>
    </w:p>
    <w:p w:rsidR="00270A16" w:rsidRDefault="00270A16" w:rsidP="002C266D">
      <w:pPr>
        <w:pStyle w:val="Heading2"/>
        <w:rPr>
          <w:lang w:eastAsia="pt-BR"/>
        </w:rPr>
      </w:pPr>
      <w:bookmarkStart w:id="40" w:name="__RefHeading__362_1472683970"/>
      <w:bookmarkStart w:id="41" w:name="__RefHeading__12_1864831944"/>
      <w:bookmarkStart w:id="42" w:name="__RefHeading__19_1150354337"/>
      <w:bookmarkStart w:id="43" w:name="__RefHeading__51_2068703521"/>
      <w:bookmarkStart w:id="44" w:name="__RefHeading__82_827532146"/>
      <w:bookmarkStart w:id="45" w:name="__RefHeading__181_1884309817"/>
      <w:bookmarkStart w:id="46" w:name="__RefHeading__115_2111979340"/>
      <w:bookmarkStart w:id="47" w:name="__RefHeading__148_1286912160"/>
      <w:bookmarkStart w:id="48" w:name="__RefHeading__214_1670186559"/>
      <w:bookmarkStart w:id="49" w:name="__RefHeading__247_1176750583"/>
      <w:bookmarkStart w:id="50" w:name="__RefHeading__298_2087715902"/>
      <w:bookmarkStart w:id="51" w:name="_Toc379146559"/>
      <w:bookmarkEnd w:id="40"/>
      <w:bookmarkEnd w:id="41"/>
      <w:bookmarkEnd w:id="42"/>
      <w:bookmarkEnd w:id="43"/>
      <w:bookmarkEnd w:id="44"/>
      <w:bookmarkEnd w:id="45"/>
      <w:bookmarkEnd w:id="46"/>
      <w:bookmarkEnd w:id="47"/>
      <w:bookmarkEnd w:id="48"/>
      <w:bookmarkEnd w:id="49"/>
      <w:bookmarkEnd w:id="50"/>
      <w:r>
        <w:rPr>
          <w:lang w:eastAsia="pt-BR"/>
        </w:rPr>
        <w:t>Estado</w:t>
      </w:r>
      <w:r>
        <w:rPr>
          <w:rFonts w:eastAsia="Arial"/>
          <w:lang w:eastAsia="pt-BR"/>
        </w:rPr>
        <w:t xml:space="preserve"> </w:t>
      </w:r>
      <w:r>
        <w:rPr>
          <w:lang w:eastAsia="pt-BR"/>
        </w:rPr>
        <w:t>do</w:t>
      </w:r>
      <w:r>
        <w:rPr>
          <w:rFonts w:eastAsia="Arial"/>
          <w:lang w:eastAsia="pt-BR"/>
        </w:rPr>
        <w:t xml:space="preserve"> </w:t>
      </w:r>
      <w:r w:rsidR="003F6384">
        <w:rPr>
          <w:lang w:eastAsia="pt-BR"/>
        </w:rPr>
        <w:t>D</w:t>
      </w:r>
      <w:r>
        <w:rPr>
          <w:lang w:eastAsia="pt-BR"/>
        </w:rPr>
        <w:t>esenvolvimento</w:t>
      </w:r>
      <w:bookmarkEnd w:id="51"/>
    </w:p>
    <w:p w:rsidR="00270A16" w:rsidRDefault="00270A16">
      <w:pPr>
        <w:pStyle w:val="PargrafoTCC"/>
        <w:rPr>
          <w:rFonts w:eastAsia="Arial"/>
        </w:rPr>
      </w:pPr>
      <w:r>
        <w:t>A</w:t>
      </w:r>
      <w:r>
        <w:rPr>
          <w:rFonts w:eastAsia="Arial"/>
        </w:rPr>
        <w:t xml:space="preserve"> </w:t>
      </w:r>
      <w:r>
        <w:t>área</w:t>
      </w:r>
      <w:r>
        <w:rPr>
          <w:rFonts w:eastAsia="Arial"/>
        </w:rPr>
        <w:t xml:space="preserve"> </w:t>
      </w:r>
      <w:r>
        <w:t>de</w:t>
      </w:r>
      <w:r>
        <w:rPr>
          <w:rFonts w:eastAsia="Arial"/>
        </w:rPr>
        <w:t xml:space="preserve"> </w:t>
      </w:r>
      <w:r>
        <w:t>saúde</w:t>
      </w:r>
      <w:r>
        <w:rPr>
          <w:rFonts w:eastAsia="Arial"/>
        </w:rPr>
        <w:t xml:space="preserve"> </w:t>
      </w:r>
      <w:r>
        <w:t>é</w:t>
      </w:r>
      <w:r>
        <w:rPr>
          <w:rFonts w:eastAsia="Arial"/>
        </w:rPr>
        <w:t xml:space="preserve"> </w:t>
      </w:r>
      <w:r>
        <w:t>uma</w:t>
      </w:r>
      <w:r>
        <w:rPr>
          <w:rFonts w:eastAsia="Arial"/>
        </w:rPr>
        <w:t xml:space="preserve"> </w:t>
      </w:r>
      <w:r>
        <w:t>área</w:t>
      </w:r>
      <w:r>
        <w:rPr>
          <w:rFonts w:eastAsia="Arial"/>
        </w:rPr>
        <w:t xml:space="preserve"> </w:t>
      </w:r>
      <w:r>
        <w:t>em</w:t>
      </w:r>
      <w:r>
        <w:rPr>
          <w:rFonts w:eastAsia="Arial"/>
        </w:rPr>
        <w:t xml:space="preserve"> </w:t>
      </w:r>
      <w:r>
        <w:t>que</w:t>
      </w:r>
      <w:r>
        <w:rPr>
          <w:rFonts w:eastAsia="Arial"/>
        </w:rPr>
        <w:t xml:space="preserve"> </w:t>
      </w:r>
      <w:r>
        <w:t>os</w:t>
      </w:r>
      <w:r>
        <w:rPr>
          <w:rFonts w:eastAsia="Arial"/>
        </w:rPr>
        <w:t xml:space="preserve"> </w:t>
      </w:r>
      <w:r>
        <w:t>problemas</w:t>
      </w:r>
      <w:r>
        <w:rPr>
          <w:rFonts w:eastAsia="Arial"/>
        </w:rPr>
        <w:t xml:space="preserve"> </w:t>
      </w:r>
      <w:r>
        <w:t>já</w:t>
      </w:r>
      <w:r>
        <w:rPr>
          <w:rFonts w:eastAsia="Arial"/>
        </w:rPr>
        <w:t xml:space="preserve"> </w:t>
      </w:r>
      <w:r>
        <w:t>foram</w:t>
      </w:r>
      <w:r>
        <w:rPr>
          <w:rFonts w:eastAsia="Arial"/>
        </w:rPr>
        <w:t xml:space="preserve"> </w:t>
      </w:r>
      <w:r>
        <w:t>notados</w:t>
      </w:r>
      <w:r>
        <w:rPr>
          <w:rFonts w:eastAsia="Arial"/>
        </w:rPr>
        <w:t xml:space="preserve"> </w:t>
      </w:r>
      <w:r>
        <w:t>há</w:t>
      </w:r>
      <w:r>
        <w:rPr>
          <w:rFonts w:eastAsia="Arial"/>
        </w:rPr>
        <w:t xml:space="preserve"> </w:t>
      </w:r>
      <w:r>
        <w:t>algum</w:t>
      </w:r>
      <w:r>
        <w:rPr>
          <w:rFonts w:eastAsia="Arial"/>
        </w:rPr>
        <w:t xml:space="preserve"> </w:t>
      </w:r>
      <w:r>
        <w:t>tempo.</w:t>
      </w:r>
      <w:r>
        <w:rPr>
          <w:rFonts w:eastAsia="Arial"/>
        </w:rPr>
        <w:t xml:space="preserve"> </w:t>
      </w:r>
      <w:r>
        <w:t>Em</w:t>
      </w:r>
      <w:r>
        <w:rPr>
          <w:rFonts w:eastAsia="Arial"/>
        </w:rPr>
        <w:t xml:space="preserve"> </w:t>
      </w:r>
      <w:r>
        <w:t>geral</w:t>
      </w:r>
      <w:r>
        <w:rPr>
          <w:rFonts w:eastAsia="Arial"/>
        </w:rPr>
        <w:t xml:space="preserve"> </w:t>
      </w:r>
      <w:r>
        <w:t>a</w:t>
      </w:r>
      <w:r>
        <w:rPr>
          <w:rFonts w:eastAsia="Arial"/>
        </w:rPr>
        <w:t xml:space="preserve"> </w:t>
      </w:r>
      <w:r>
        <w:t>desorganização,</w:t>
      </w:r>
      <w:r>
        <w:rPr>
          <w:rFonts w:eastAsia="Arial"/>
        </w:rPr>
        <w:t xml:space="preserve"> </w:t>
      </w:r>
      <w:r>
        <w:t>perda</w:t>
      </w:r>
      <w:r>
        <w:rPr>
          <w:rFonts w:eastAsia="Arial"/>
        </w:rPr>
        <w:t xml:space="preserve"> </w:t>
      </w:r>
      <w:r>
        <w:t>de</w:t>
      </w:r>
      <w:r>
        <w:rPr>
          <w:rFonts w:eastAsia="Arial"/>
        </w:rPr>
        <w:t xml:space="preserve"> </w:t>
      </w:r>
      <w:r>
        <w:t>informações</w:t>
      </w:r>
      <w:r>
        <w:rPr>
          <w:rFonts w:eastAsia="Arial"/>
        </w:rPr>
        <w:t xml:space="preserve"> </w:t>
      </w:r>
      <w:r>
        <w:t>e</w:t>
      </w:r>
      <w:r>
        <w:rPr>
          <w:rFonts w:eastAsia="Arial"/>
        </w:rPr>
        <w:t xml:space="preserve"> </w:t>
      </w:r>
      <w:r>
        <w:t>falta</w:t>
      </w:r>
      <w:r>
        <w:rPr>
          <w:rFonts w:eastAsia="Arial"/>
        </w:rPr>
        <w:t xml:space="preserve"> </w:t>
      </w:r>
      <w:r>
        <w:t>de</w:t>
      </w:r>
      <w:r>
        <w:rPr>
          <w:rFonts w:eastAsia="Arial"/>
        </w:rPr>
        <w:t xml:space="preserve"> </w:t>
      </w:r>
      <w:r>
        <w:t>eficiência</w:t>
      </w:r>
      <w:r>
        <w:rPr>
          <w:rFonts w:eastAsia="Arial"/>
        </w:rPr>
        <w:t xml:space="preserve"> </w:t>
      </w:r>
      <w:r>
        <w:t>nos</w:t>
      </w:r>
      <w:r>
        <w:rPr>
          <w:rFonts w:eastAsia="Arial"/>
        </w:rPr>
        <w:t xml:space="preserve"> </w:t>
      </w:r>
      <w:r>
        <w:t>procedimentos</w:t>
      </w:r>
      <w:r>
        <w:rPr>
          <w:rFonts w:eastAsia="Arial"/>
        </w:rPr>
        <w:t xml:space="preserve"> </w:t>
      </w:r>
      <w:r>
        <w:t>motivaram</w:t>
      </w:r>
      <w:r>
        <w:rPr>
          <w:rFonts w:eastAsia="Arial"/>
        </w:rPr>
        <w:t xml:space="preserve"> </w:t>
      </w:r>
      <w:r>
        <w:t>a</w:t>
      </w:r>
      <w:r>
        <w:rPr>
          <w:rFonts w:eastAsia="Arial"/>
        </w:rPr>
        <w:t xml:space="preserve"> </w:t>
      </w:r>
      <w:r>
        <w:t>entrada</w:t>
      </w:r>
      <w:r>
        <w:rPr>
          <w:rFonts w:eastAsia="Arial"/>
        </w:rPr>
        <w:t xml:space="preserve"> </w:t>
      </w:r>
      <w:r>
        <w:t>de</w:t>
      </w:r>
      <w:r>
        <w:rPr>
          <w:rFonts w:eastAsia="Arial"/>
        </w:rPr>
        <w:t xml:space="preserve"> </w:t>
      </w:r>
      <w:r>
        <w:t>diversos</w:t>
      </w:r>
      <w:r>
        <w:rPr>
          <w:rFonts w:eastAsia="Arial"/>
        </w:rPr>
        <w:t xml:space="preserve"> </w:t>
      </w:r>
      <w:r>
        <w:t>recursos</w:t>
      </w:r>
      <w:r>
        <w:rPr>
          <w:rFonts w:eastAsia="Arial"/>
        </w:rPr>
        <w:t xml:space="preserve"> </w:t>
      </w:r>
      <w:r>
        <w:t>tecnológicos</w:t>
      </w:r>
      <w:r>
        <w:rPr>
          <w:rFonts w:eastAsia="Arial"/>
        </w:rPr>
        <w:t xml:space="preserve"> </w:t>
      </w:r>
      <w:r>
        <w:t>nos</w:t>
      </w:r>
      <w:r>
        <w:rPr>
          <w:rFonts w:eastAsia="Arial"/>
        </w:rPr>
        <w:t xml:space="preserve"> </w:t>
      </w:r>
      <w:r>
        <w:t>ambientes</w:t>
      </w:r>
      <w:r>
        <w:rPr>
          <w:rFonts w:eastAsia="Arial"/>
        </w:rPr>
        <w:t xml:space="preserve"> </w:t>
      </w:r>
      <w:r>
        <w:t>de</w:t>
      </w:r>
      <w:r>
        <w:rPr>
          <w:rFonts w:eastAsia="Arial"/>
        </w:rPr>
        <w:t xml:space="preserve"> </w:t>
      </w:r>
      <w:r>
        <w:t>atendimento</w:t>
      </w:r>
      <w:r>
        <w:rPr>
          <w:rFonts w:eastAsia="Arial"/>
        </w:rPr>
        <w:t xml:space="preserve"> </w:t>
      </w:r>
      <w:r>
        <w:t>médico,</w:t>
      </w:r>
      <w:r>
        <w:rPr>
          <w:rFonts w:eastAsia="Arial"/>
        </w:rPr>
        <w:t xml:space="preserve"> </w:t>
      </w:r>
      <w:r>
        <w:t>na</w:t>
      </w:r>
      <w:r>
        <w:rPr>
          <w:rFonts w:eastAsia="Arial"/>
        </w:rPr>
        <w:t xml:space="preserve"> </w:t>
      </w:r>
      <w:r>
        <w:t>tentativa</w:t>
      </w:r>
      <w:r>
        <w:rPr>
          <w:rFonts w:eastAsia="Arial"/>
        </w:rPr>
        <w:t xml:space="preserve"> </w:t>
      </w:r>
      <w:r>
        <w:t>de</w:t>
      </w:r>
      <w:r>
        <w:rPr>
          <w:rFonts w:eastAsia="Arial"/>
        </w:rPr>
        <w:t xml:space="preserve"> </w:t>
      </w:r>
      <w:r>
        <w:t>melhorar</w:t>
      </w:r>
      <w:r>
        <w:rPr>
          <w:rFonts w:eastAsia="Arial"/>
        </w:rPr>
        <w:t xml:space="preserve"> </w:t>
      </w:r>
      <w:r>
        <w:t>a</w:t>
      </w:r>
      <w:r>
        <w:rPr>
          <w:rFonts w:eastAsia="Arial"/>
        </w:rPr>
        <w:t xml:space="preserve"> </w:t>
      </w:r>
      <w:r>
        <w:t>realidade</w:t>
      </w:r>
      <w:r>
        <w:rPr>
          <w:rFonts w:eastAsia="Arial"/>
        </w:rPr>
        <w:t xml:space="preserve"> </w:t>
      </w:r>
      <w:r>
        <w:t>do</w:t>
      </w:r>
      <w:r>
        <w:rPr>
          <w:rFonts w:eastAsia="Arial"/>
        </w:rPr>
        <w:t xml:space="preserve"> </w:t>
      </w:r>
      <w:r>
        <w:t>profissional</w:t>
      </w:r>
      <w:r>
        <w:rPr>
          <w:rFonts w:eastAsia="Arial"/>
        </w:rPr>
        <w:t xml:space="preserve"> </w:t>
      </w:r>
      <w:r>
        <w:t>de</w:t>
      </w:r>
      <w:r>
        <w:rPr>
          <w:rFonts w:eastAsia="Arial"/>
        </w:rPr>
        <w:t xml:space="preserve"> </w:t>
      </w:r>
      <w:r>
        <w:t>saúde</w:t>
      </w:r>
      <w:r>
        <w:rPr>
          <w:rFonts w:eastAsia="Arial"/>
        </w:rPr>
        <w:t xml:space="preserve"> </w:t>
      </w:r>
      <w:r>
        <w:t>e</w:t>
      </w:r>
      <w:r>
        <w:rPr>
          <w:rFonts w:eastAsia="Arial"/>
        </w:rPr>
        <w:t xml:space="preserve"> </w:t>
      </w:r>
      <w:r>
        <w:t>dos</w:t>
      </w:r>
      <w:r>
        <w:rPr>
          <w:rFonts w:eastAsia="Arial"/>
        </w:rPr>
        <w:t xml:space="preserve"> </w:t>
      </w:r>
      <w:r>
        <w:t>próprios</w:t>
      </w:r>
      <w:r>
        <w:rPr>
          <w:rFonts w:eastAsia="Arial"/>
        </w:rPr>
        <w:t xml:space="preserve"> </w:t>
      </w:r>
      <w:r>
        <w:t>pacientes.</w:t>
      </w:r>
      <w:r>
        <w:rPr>
          <w:rFonts w:eastAsia="Arial"/>
        </w:rPr>
        <w:t xml:space="preserve"> </w:t>
      </w:r>
      <w:r>
        <w:t>Desta</w:t>
      </w:r>
      <w:r>
        <w:rPr>
          <w:rFonts w:eastAsia="Arial"/>
        </w:rPr>
        <w:t xml:space="preserve"> </w:t>
      </w:r>
      <w:r>
        <w:t>forma,</w:t>
      </w:r>
      <w:r>
        <w:rPr>
          <w:rFonts w:eastAsia="Arial"/>
        </w:rPr>
        <w:t xml:space="preserve"> </w:t>
      </w:r>
      <w:r>
        <w:t>já</w:t>
      </w:r>
      <w:r>
        <w:rPr>
          <w:rFonts w:eastAsia="Arial"/>
        </w:rPr>
        <w:t xml:space="preserve"> </w:t>
      </w:r>
      <w:r>
        <w:t>existem</w:t>
      </w:r>
      <w:r>
        <w:rPr>
          <w:rFonts w:eastAsia="Arial"/>
        </w:rPr>
        <w:t xml:space="preserve"> </w:t>
      </w:r>
      <w:r>
        <w:t>nesta</w:t>
      </w:r>
      <w:r>
        <w:rPr>
          <w:rFonts w:eastAsia="Arial"/>
        </w:rPr>
        <w:t xml:space="preserve"> </w:t>
      </w:r>
      <w:r>
        <w:t>área</w:t>
      </w:r>
      <w:r>
        <w:rPr>
          <w:rFonts w:eastAsia="Arial"/>
        </w:rPr>
        <w:t xml:space="preserve"> </w:t>
      </w:r>
      <w:r>
        <w:t>diversos</w:t>
      </w:r>
      <w:r>
        <w:rPr>
          <w:rFonts w:eastAsia="Arial"/>
        </w:rPr>
        <w:t xml:space="preserve"> </w:t>
      </w:r>
      <w:r>
        <w:rPr>
          <w:i/>
        </w:rPr>
        <w:t>softwares</w:t>
      </w:r>
      <w:r>
        <w:rPr>
          <w:rFonts w:eastAsia="Arial"/>
        </w:rPr>
        <w:t xml:space="preserve"> </w:t>
      </w:r>
      <w:r>
        <w:rPr>
          <w:i/>
        </w:rPr>
        <w:t>desktop</w:t>
      </w:r>
      <w:r>
        <w:rPr>
          <w:rFonts w:eastAsia="Arial"/>
        </w:rPr>
        <w:t xml:space="preserve"> </w:t>
      </w:r>
      <w:r>
        <w:t>e</w:t>
      </w:r>
      <w:r>
        <w:rPr>
          <w:rFonts w:eastAsia="Arial"/>
        </w:rPr>
        <w:t xml:space="preserve"> </w:t>
      </w:r>
      <w:r>
        <w:t>alguns</w:t>
      </w:r>
      <w:r>
        <w:rPr>
          <w:rFonts w:eastAsia="Arial"/>
        </w:rPr>
        <w:t xml:space="preserve"> </w:t>
      </w:r>
      <w:r>
        <w:rPr>
          <w:i/>
        </w:rPr>
        <w:t>Web</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clínicas</w:t>
      </w:r>
      <w:r>
        <w:rPr>
          <w:rFonts w:eastAsia="Arial"/>
        </w:rPr>
        <w:t xml:space="preserve"> </w:t>
      </w:r>
      <w:r>
        <w:t>e</w:t>
      </w:r>
      <w:r>
        <w:rPr>
          <w:rFonts w:eastAsia="Arial"/>
        </w:rPr>
        <w:t xml:space="preserve"> </w:t>
      </w:r>
      <w:r>
        <w:t>hospitais.</w:t>
      </w:r>
      <w:r>
        <w:rPr>
          <w:rFonts w:eastAsia="Arial"/>
        </w:rPr>
        <w:t xml:space="preserve"> </w:t>
      </w:r>
    </w:p>
    <w:p w:rsidR="00270A16" w:rsidRDefault="00270A16">
      <w:pPr>
        <w:pStyle w:val="PargrafoTCC"/>
      </w:pPr>
      <w:r>
        <w:t>O</w:t>
      </w:r>
      <w:r>
        <w:rPr>
          <w:rFonts w:eastAsia="Arial"/>
        </w:rPr>
        <w:t xml:space="preserve"> </w:t>
      </w:r>
      <w:r>
        <w:t>WebClínica,</w:t>
      </w:r>
      <w:r>
        <w:rPr>
          <w:rFonts w:eastAsia="Arial"/>
        </w:rPr>
        <w:t xml:space="preserve"> </w:t>
      </w:r>
      <w:r>
        <w:t>assim</w:t>
      </w:r>
      <w:r>
        <w:rPr>
          <w:rFonts w:eastAsia="Arial"/>
        </w:rPr>
        <w:t xml:space="preserve"> </w:t>
      </w:r>
      <w:r>
        <w:t>como</w:t>
      </w:r>
      <w:r>
        <w:rPr>
          <w:rFonts w:eastAsia="Arial"/>
        </w:rPr>
        <w:t xml:space="preserve"> </w:t>
      </w:r>
      <w:r>
        <w:t>alguns,</w:t>
      </w:r>
      <w:r>
        <w:rPr>
          <w:rFonts w:eastAsia="Arial"/>
        </w:rPr>
        <w:t xml:space="preserve"> </w:t>
      </w:r>
      <w:r>
        <w:t>se</w:t>
      </w:r>
      <w:r>
        <w:rPr>
          <w:rFonts w:eastAsia="Arial"/>
        </w:rPr>
        <w:t xml:space="preserve"> </w:t>
      </w:r>
      <w:r>
        <w:t>diferencia</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opção</w:t>
      </w:r>
      <w:r>
        <w:rPr>
          <w:rFonts w:eastAsia="Arial"/>
        </w:rPr>
        <w:t xml:space="preserve"> </w:t>
      </w:r>
      <w:r>
        <w:t>acessível</w:t>
      </w:r>
      <w:r>
        <w:rPr>
          <w:rFonts w:eastAsia="Arial"/>
        </w:rPr>
        <w:t xml:space="preserve"> </w:t>
      </w:r>
      <w:r>
        <w:t>fisicamente,</w:t>
      </w:r>
      <w:r>
        <w:rPr>
          <w:rFonts w:eastAsia="Arial"/>
        </w:rPr>
        <w:t xml:space="preserve"> </w:t>
      </w:r>
      <w:r>
        <w:t>sendo</w:t>
      </w:r>
      <w:r>
        <w:rPr>
          <w:rFonts w:eastAsia="Arial"/>
        </w:rPr>
        <w:t xml:space="preserve"> </w:t>
      </w:r>
      <w:r>
        <w:t>um</w:t>
      </w:r>
      <w:r>
        <w:rPr>
          <w:rFonts w:eastAsia="Arial"/>
        </w:rPr>
        <w:t xml:space="preserve"> </w:t>
      </w:r>
      <w:r>
        <w:t>aplicativo</w:t>
      </w:r>
      <w:r>
        <w:rPr>
          <w:rFonts w:eastAsia="Arial"/>
        </w:rPr>
        <w:t xml:space="preserve"> </w:t>
      </w:r>
      <w:r>
        <w:rPr>
          <w:i/>
        </w:rPr>
        <w:t>Web</w:t>
      </w:r>
      <w:r>
        <w:t>,</w:t>
      </w:r>
      <w:r>
        <w:rPr>
          <w:rFonts w:eastAsia="Arial"/>
        </w:rPr>
        <w:t xml:space="preserve"> </w:t>
      </w:r>
      <w:r>
        <w:t>o</w:t>
      </w:r>
      <w:r>
        <w:rPr>
          <w:rFonts w:eastAsia="Arial"/>
        </w:rPr>
        <w:t xml:space="preserve"> </w:t>
      </w:r>
      <w:r>
        <w:t>que</w:t>
      </w:r>
      <w:r>
        <w:rPr>
          <w:rFonts w:eastAsia="Arial"/>
        </w:rPr>
        <w:t xml:space="preserve"> </w:t>
      </w:r>
      <w:r w:rsidRPr="00D87197">
        <w:t>possibilita</w:t>
      </w:r>
      <w:r w:rsidRPr="00D87197">
        <w:rPr>
          <w:rFonts w:eastAsia="Arial"/>
        </w:rPr>
        <w:t xml:space="preserve"> </w:t>
      </w:r>
      <w:r w:rsidRPr="00D87197">
        <w:t>o</w:t>
      </w:r>
      <w:r w:rsidRPr="00D87197">
        <w:rPr>
          <w:rFonts w:eastAsia="Arial"/>
        </w:rPr>
        <w:t xml:space="preserve"> </w:t>
      </w:r>
      <w:r w:rsidRPr="00D87197">
        <w:t>usuário</w:t>
      </w:r>
      <w:r w:rsidRPr="00D87197">
        <w:rPr>
          <w:rFonts w:eastAsia="Arial"/>
        </w:rPr>
        <w:t xml:space="preserve"> </w:t>
      </w:r>
      <w:r w:rsidRPr="00D87197">
        <w:t>acessar</w:t>
      </w:r>
      <w:r>
        <w:rPr>
          <w:rFonts w:eastAsia="Arial"/>
        </w:rPr>
        <w:t xml:space="preserve"> </w:t>
      </w:r>
      <w:r>
        <w:t>o</w:t>
      </w:r>
      <w:r>
        <w:rPr>
          <w:rFonts w:eastAsia="Arial"/>
        </w:rPr>
        <w:t xml:space="preserve"> </w:t>
      </w:r>
      <w:r>
        <w:t>sistema</w:t>
      </w:r>
      <w:r>
        <w:rPr>
          <w:rFonts w:eastAsia="Arial"/>
        </w:rPr>
        <w:t xml:space="preserve"> </w:t>
      </w:r>
      <w:r>
        <w:t>através</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conexão</w:t>
      </w:r>
      <w:r>
        <w:rPr>
          <w:rFonts w:eastAsia="Arial"/>
        </w:rPr>
        <w:t xml:space="preserve"> </w:t>
      </w:r>
      <w:r>
        <w:t>com</w:t>
      </w:r>
      <w:r>
        <w:rPr>
          <w:rFonts w:eastAsia="Arial"/>
        </w:rPr>
        <w:t xml:space="preserve"> </w:t>
      </w:r>
      <w:r>
        <w:t>a</w:t>
      </w:r>
      <w:r>
        <w:rPr>
          <w:rFonts w:eastAsia="Arial"/>
        </w:rPr>
        <w:t xml:space="preserve"> </w:t>
      </w:r>
      <w:r>
        <w:t>internet,</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estar</w:t>
      </w:r>
      <w:r>
        <w:rPr>
          <w:rFonts w:eastAsia="Arial"/>
        </w:rPr>
        <w:t xml:space="preserve"> </w:t>
      </w:r>
      <w:r>
        <w:t>limitado</w:t>
      </w:r>
      <w:r>
        <w:rPr>
          <w:rFonts w:eastAsia="Arial"/>
        </w:rPr>
        <w:t xml:space="preserve"> </w:t>
      </w:r>
      <w:r>
        <w:t>à</w:t>
      </w:r>
      <w:r>
        <w:rPr>
          <w:rFonts w:eastAsia="Arial"/>
        </w:rPr>
        <w:t xml:space="preserve"> </w:t>
      </w:r>
      <w:r>
        <w:t>instalação</w:t>
      </w:r>
      <w:r>
        <w:rPr>
          <w:rFonts w:eastAsia="Arial"/>
        </w:rPr>
        <w:t xml:space="preserve"> </w:t>
      </w:r>
      <w:r>
        <w:t>em</w:t>
      </w:r>
      <w:r>
        <w:rPr>
          <w:rFonts w:eastAsia="Arial"/>
        </w:rPr>
        <w:t xml:space="preserve"> </w:t>
      </w:r>
      <w:r>
        <w:t>determinadas</w:t>
      </w:r>
      <w:r>
        <w:rPr>
          <w:rFonts w:eastAsia="Arial"/>
        </w:rPr>
        <w:t xml:space="preserve"> </w:t>
      </w:r>
      <w:r>
        <w:t>máquinas.</w:t>
      </w:r>
      <w:r>
        <w:rPr>
          <w:rFonts w:eastAsia="Arial"/>
        </w:rPr>
        <w:t xml:space="preserve"> </w:t>
      </w:r>
      <w:r>
        <w:t>Além</w:t>
      </w:r>
      <w:r>
        <w:rPr>
          <w:rFonts w:eastAsia="Arial"/>
        </w:rPr>
        <w:t xml:space="preserve"> </w:t>
      </w:r>
      <w:r>
        <w:t>disso,</w:t>
      </w:r>
      <w:r>
        <w:rPr>
          <w:rFonts w:eastAsia="Arial"/>
        </w:rPr>
        <w:t xml:space="preserve"> </w:t>
      </w:r>
      <w:r>
        <w:t>conta</w:t>
      </w:r>
      <w:r>
        <w:rPr>
          <w:rFonts w:eastAsia="Arial"/>
        </w:rPr>
        <w:t xml:space="preserve"> </w:t>
      </w:r>
      <w:r>
        <w:t>com</w:t>
      </w:r>
      <w:r>
        <w:rPr>
          <w:rFonts w:eastAsia="Arial"/>
        </w:rPr>
        <w:t xml:space="preserve"> </w:t>
      </w:r>
      <w:r>
        <w:t>uma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cadastros</w:t>
      </w:r>
      <w:r>
        <w:rPr>
          <w:rFonts w:eastAsia="Arial"/>
        </w:rPr>
        <w:t xml:space="preserve"> </w:t>
      </w:r>
      <w:r>
        <w:t>e</w:t>
      </w:r>
      <w:r>
        <w:rPr>
          <w:rFonts w:eastAsia="Arial"/>
        </w:rPr>
        <w:t xml:space="preserve"> </w:t>
      </w:r>
      <w:r>
        <w:t>uma</w:t>
      </w:r>
      <w:r>
        <w:rPr>
          <w:rFonts w:eastAsia="Arial"/>
        </w:rPr>
        <w:t xml:space="preserve"> </w:t>
      </w:r>
      <w:r>
        <w:t>interface</w:t>
      </w:r>
      <w:r>
        <w:rPr>
          <w:rFonts w:eastAsia="Arial"/>
        </w:rPr>
        <w:t xml:space="preserve"> </w:t>
      </w:r>
      <w:r>
        <w:t>gráfica</w:t>
      </w:r>
      <w:r>
        <w:rPr>
          <w:rFonts w:eastAsia="Arial"/>
        </w:rPr>
        <w:t xml:space="preserve"> </w:t>
      </w:r>
      <w:r>
        <w:t>simples</w:t>
      </w:r>
      <w:r>
        <w:rPr>
          <w:rFonts w:eastAsia="Arial"/>
        </w:rPr>
        <w:t xml:space="preserve"> </w:t>
      </w:r>
      <w:r>
        <w:t>e</w:t>
      </w:r>
      <w:r>
        <w:rPr>
          <w:rFonts w:eastAsia="Arial"/>
        </w:rPr>
        <w:t xml:space="preserve"> </w:t>
      </w:r>
      <w:r>
        <w:t>usável</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em</w:t>
      </w:r>
      <w:r>
        <w:rPr>
          <w:rFonts w:eastAsia="Arial"/>
        </w:rPr>
        <w:t xml:space="preserve"> </w:t>
      </w:r>
      <w:r>
        <w:t>manipulação</w:t>
      </w:r>
      <w:r>
        <w:rPr>
          <w:rFonts w:eastAsia="Arial"/>
        </w:rPr>
        <w:t xml:space="preserve"> </w:t>
      </w:r>
      <w:r>
        <w:t>de</w:t>
      </w:r>
      <w:r>
        <w:rPr>
          <w:rFonts w:eastAsia="Arial"/>
        </w:rPr>
        <w:t xml:space="preserve"> </w:t>
      </w:r>
      <w:r>
        <w:t>sistemas</w:t>
      </w:r>
      <w:r>
        <w:rPr>
          <w:rFonts w:eastAsia="Arial"/>
        </w:rPr>
        <w:t xml:space="preserve"> </w:t>
      </w:r>
      <w:r>
        <w:t>informatizados.</w:t>
      </w:r>
    </w:p>
    <w:p w:rsidR="00270A16" w:rsidRDefault="00270A16">
      <w:pPr>
        <w:pStyle w:val="PargrafoTCC"/>
        <w:rPr>
          <w:lang w:eastAsia="pt-PT"/>
        </w:rPr>
      </w:pPr>
      <w:r>
        <w:rPr>
          <w:lang w:eastAsia="pt-PT"/>
        </w:rPr>
        <w:t>Foram</w:t>
      </w:r>
      <w:r>
        <w:rPr>
          <w:rFonts w:eastAsia="Arial"/>
          <w:lang w:eastAsia="pt-PT"/>
        </w:rPr>
        <w:t xml:space="preserve"> </w:t>
      </w:r>
      <w:r>
        <w:rPr>
          <w:lang w:eastAsia="pt-PT"/>
        </w:rPr>
        <w:t>pesquisadas</w:t>
      </w:r>
      <w:r>
        <w:rPr>
          <w:rFonts w:eastAsia="Arial"/>
          <w:lang w:eastAsia="pt-PT"/>
        </w:rPr>
        <w:t xml:space="preserve"> </w:t>
      </w:r>
      <w:r>
        <w:rPr>
          <w:lang w:eastAsia="pt-PT"/>
        </w:rPr>
        <w:t>documentações</w:t>
      </w:r>
      <w:r>
        <w:rPr>
          <w:rFonts w:eastAsia="Arial"/>
          <w:lang w:eastAsia="pt-PT"/>
        </w:rPr>
        <w:t xml:space="preserve"> </w:t>
      </w:r>
      <w:r>
        <w:rPr>
          <w:lang w:eastAsia="pt-PT"/>
        </w:rPr>
        <w:t>de</w:t>
      </w:r>
      <w:r>
        <w:rPr>
          <w:rFonts w:eastAsia="Arial"/>
          <w:lang w:eastAsia="pt-PT"/>
        </w:rPr>
        <w:t xml:space="preserve"> </w:t>
      </w:r>
      <w:r>
        <w:rPr>
          <w:lang w:eastAsia="pt-PT"/>
        </w:rPr>
        <w:t>sistemas</w:t>
      </w:r>
      <w:r>
        <w:rPr>
          <w:rFonts w:eastAsia="Arial"/>
          <w:lang w:eastAsia="pt-PT"/>
        </w:rPr>
        <w:t xml:space="preserve"> </w:t>
      </w:r>
      <w:r>
        <w:rPr>
          <w:lang w:eastAsia="pt-PT"/>
        </w:rPr>
        <w:t>semelhantes</w:t>
      </w:r>
      <w:r>
        <w:rPr>
          <w:rFonts w:eastAsia="Arial"/>
          <w:lang w:eastAsia="pt-PT"/>
        </w:rPr>
        <w:t xml:space="preserve"> </w:t>
      </w:r>
      <w:r>
        <w:rPr>
          <w:lang w:eastAsia="pt-PT"/>
        </w:rPr>
        <w:t>ao</w:t>
      </w:r>
      <w:r>
        <w:rPr>
          <w:rFonts w:eastAsia="Arial"/>
          <w:lang w:eastAsia="pt-PT"/>
        </w:rPr>
        <w:t xml:space="preserve"> </w:t>
      </w:r>
      <w:r>
        <w:rPr>
          <w:lang w:eastAsia="pt-PT"/>
        </w:rPr>
        <w:t>WebClínica</w:t>
      </w:r>
      <w:r>
        <w:rPr>
          <w:rFonts w:eastAsia="Arial"/>
          <w:lang w:eastAsia="pt-PT"/>
        </w:rPr>
        <w:t xml:space="preserve"> </w:t>
      </w:r>
      <w:r>
        <w:rPr>
          <w:lang w:eastAsia="pt-PT"/>
        </w:rPr>
        <w:t>para</w:t>
      </w:r>
      <w:r>
        <w:rPr>
          <w:rFonts w:eastAsia="Arial"/>
          <w:lang w:eastAsia="pt-PT"/>
        </w:rPr>
        <w:t xml:space="preserve"> </w:t>
      </w:r>
      <w:r>
        <w:rPr>
          <w:lang w:eastAsia="pt-PT"/>
        </w:rPr>
        <w:t>uma</w:t>
      </w:r>
      <w:r>
        <w:rPr>
          <w:rFonts w:eastAsia="Arial"/>
          <w:lang w:eastAsia="pt-PT"/>
        </w:rPr>
        <w:t xml:space="preserve"> </w:t>
      </w:r>
      <w:r>
        <w:rPr>
          <w:lang w:eastAsia="pt-PT"/>
        </w:rPr>
        <w:t>melhor</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As</w:t>
      </w:r>
      <w:r>
        <w:rPr>
          <w:rFonts w:eastAsia="Arial"/>
          <w:lang w:eastAsia="pt-PT"/>
        </w:rPr>
        <w:t xml:space="preserve"> </w:t>
      </w:r>
      <w:r>
        <w:rPr>
          <w:lang w:eastAsia="pt-PT"/>
        </w:rPr>
        <w:t>publicações</w:t>
      </w:r>
      <w:r>
        <w:rPr>
          <w:rFonts w:eastAsia="Arial"/>
          <w:lang w:eastAsia="pt-PT"/>
        </w:rPr>
        <w:t xml:space="preserve"> </w:t>
      </w:r>
      <w:r>
        <w:rPr>
          <w:lang w:eastAsia="pt-PT"/>
        </w:rPr>
        <w:t>que</w:t>
      </w:r>
      <w:r>
        <w:rPr>
          <w:rFonts w:eastAsia="Arial"/>
          <w:lang w:eastAsia="pt-PT"/>
        </w:rPr>
        <w:t xml:space="preserve"> </w:t>
      </w:r>
      <w:r>
        <w:rPr>
          <w:lang w:eastAsia="pt-PT"/>
        </w:rPr>
        <w:t>serão</w:t>
      </w:r>
      <w:r>
        <w:rPr>
          <w:rFonts w:eastAsia="Arial"/>
          <w:lang w:eastAsia="pt-PT"/>
        </w:rPr>
        <w:t xml:space="preserve"> </w:t>
      </w:r>
      <w:r>
        <w:rPr>
          <w:lang w:eastAsia="pt-PT"/>
        </w:rPr>
        <w:t>comparadas</w:t>
      </w:r>
      <w:r>
        <w:rPr>
          <w:rFonts w:eastAsia="Arial"/>
          <w:lang w:eastAsia="pt-PT"/>
        </w:rPr>
        <w:t xml:space="preserve"> </w:t>
      </w:r>
      <w:r>
        <w:rPr>
          <w:lang w:eastAsia="pt-PT"/>
        </w:rPr>
        <w:t>a</w:t>
      </w:r>
      <w:r>
        <w:rPr>
          <w:rFonts w:eastAsia="Arial"/>
          <w:lang w:eastAsia="pt-PT"/>
        </w:rPr>
        <w:t xml:space="preserve"> </w:t>
      </w:r>
      <w:r>
        <w:rPr>
          <w:lang w:eastAsia="pt-PT"/>
        </w:rPr>
        <w:t>seguir</w:t>
      </w:r>
      <w:r>
        <w:rPr>
          <w:rFonts w:eastAsia="Arial"/>
          <w:lang w:eastAsia="pt-PT"/>
        </w:rPr>
        <w:t xml:space="preserve"> </w:t>
      </w:r>
      <w:r>
        <w:rPr>
          <w:lang w:eastAsia="pt-PT"/>
        </w:rPr>
        <w:t>são:</w:t>
      </w:r>
    </w:p>
    <w:p w:rsidR="00270A16" w:rsidRDefault="00270A16">
      <w:pPr>
        <w:pStyle w:val="ItemizaoTCC"/>
        <w:rPr>
          <w:shd w:val="clear" w:color="auto" w:fill="00B8FF"/>
          <w:lang w:eastAsia="pt-PT"/>
        </w:rPr>
      </w:pPr>
      <w:r>
        <w:rPr>
          <w:i/>
          <w:lang w:eastAsia="pt-PT"/>
        </w:rPr>
        <w:t>Software</w:t>
      </w:r>
      <w:r>
        <w:rPr>
          <w:rFonts w:eastAsia="Arial"/>
          <w:lang w:eastAsia="pt-PT"/>
        </w:rPr>
        <w:t xml:space="preserve"> </w:t>
      </w:r>
      <w:r>
        <w:rPr>
          <w:lang w:eastAsia="pt-PT"/>
        </w:rPr>
        <w:t>para</w:t>
      </w:r>
      <w:r>
        <w:rPr>
          <w:rFonts w:eastAsia="Arial"/>
          <w:lang w:eastAsia="pt-PT"/>
        </w:rPr>
        <w:t xml:space="preserve"> </w:t>
      </w:r>
      <w:r>
        <w:rPr>
          <w:lang w:eastAsia="pt-PT"/>
        </w:rPr>
        <w:t>automatização</w:t>
      </w:r>
      <w:r>
        <w:rPr>
          <w:rFonts w:eastAsia="Arial"/>
          <w:lang w:eastAsia="pt-PT"/>
        </w:rPr>
        <w:t xml:space="preserve"> </w:t>
      </w:r>
      <w:r>
        <w:rPr>
          <w:lang w:eastAsia="pt-PT"/>
        </w:rPr>
        <w:t>de</w:t>
      </w:r>
      <w:r>
        <w:rPr>
          <w:rFonts w:eastAsia="Arial"/>
          <w:lang w:eastAsia="pt-PT"/>
        </w:rPr>
        <w:t xml:space="preserve"> </w:t>
      </w:r>
      <w:r>
        <w:rPr>
          <w:lang w:eastAsia="pt-PT"/>
        </w:rPr>
        <w:t>serviço</w:t>
      </w:r>
      <w:r>
        <w:rPr>
          <w:rFonts w:eastAsia="Arial"/>
          <w:lang w:eastAsia="pt-PT"/>
        </w:rPr>
        <w:t xml:space="preserve"> </w:t>
      </w:r>
      <w:r>
        <w:rPr>
          <w:lang w:eastAsia="pt-PT"/>
        </w:rPr>
        <w:t>de</w:t>
      </w:r>
      <w:r>
        <w:rPr>
          <w:rFonts w:eastAsia="Arial"/>
          <w:lang w:eastAsia="pt-PT"/>
        </w:rPr>
        <w:t xml:space="preserve"> </w:t>
      </w:r>
      <w:r>
        <w:rPr>
          <w:lang w:eastAsia="pt-PT"/>
        </w:rPr>
        <w:t>medicina</w:t>
      </w:r>
      <w:r>
        <w:rPr>
          <w:rFonts w:eastAsia="Arial"/>
          <w:lang w:eastAsia="pt-PT"/>
        </w:rPr>
        <w:t xml:space="preserve"> </w:t>
      </w:r>
      <w:r>
        <w:rPr>
          <w:lang w:eastAsia="pt-PT"/>
        </w:rPr>
        <w:t>ocupacional:</w:t>
      </w:r>
      <w:r>
        <w:rPr>
          <w:rFonts w:eastAsia="Arial"/>
          <w:lang w:eastAsia="pt-PT"/>
        </w:rPr>
        <w:t xml:space="preserve"> </w:t>
      </w:r>
      <w:r>
        <w:rPr>
          <w:lang w:eastAsia="pt-PT"/>
        </w:rPr>
        <w:t>Softmed</w:t>
      </w:r>
      <w:r>
        <w:rPr>
          <w:rFonts w:eastAsia="Arial"/>
          <w:lang w:eastAsia="pt-PT"/>
        </w:rPr>
        <w:t xml:space="preserve"> </w:t>
      </w:r>
      <w:r>
        <w:rPr>
          <w:lang w:eastAsia="pt-PT"/>
        </w:rPr>
        <w:t>(SÍCOLI,</w:t>
      </w:r>
      <w:r>
        <w:rPr>
          <w:rFonts w:eastAsia="Arial"/>
          <w:lang w:eastAsia="pt-PT"/>
        </w:rPr>
        <w:t xml:space="preserve"> </w:t>
      </w:r>
      <w:r>
        <w:rPr>
          <w:lang w:eastAsia="pt-PT"/>
        </w:rPr>
        <w:t>G.</w:t>
      </w:r>
      <w:r>
        <w:rPr>
          <w:rFonts w:eastAsia="Arial"/>
          <w:lang w:eastAsia="pt-PT"/>
        </w:rPr>
        <w:t xml:space="preserve"> </w:t>
      </w:r>
      <w:r>
        <w:rPr>
          <w:lang w:eastAsia="pt-PT"/>
        </w:rPr>
        <w:t>2009)</w:t>
      </w:r>
      <w:r>
        <w:rPr>
          <w:rFonts w:eastAsia="Arial"/>
          <w:lang w:eastAsia="pt-PT"/>
        </w:rPr>
        <w:t xml:space="preserve"> – </w:t>
      </w:r>
      <w:r>
        <w:rPr>
          <w:lang w:eastAsia="pt-PT"/>
        </w:rPr>
        <w:t>propõe</w:t>
      </w:r>
      <w:r>
        <w:rPr>
          <w:rFonts w:eastAsia="Arial"/>
          <w:lang w:eastAsia="pt-PT"/>
        </w:rPr>
        <w:t xml:space="preserve"> </w:t>
      </w:r>
      <w:r>
        <w:rPr>
          <w:lang w:eastAsia="pt-PT"/>
        </w:rPr>
        <w:t>um</w:t>
      </w:r>
      <w:r>
        <w:rPr>
          <w:rFonts w:eastAsia="Arial"/>
          <w:lang w:eastAsia="pt-PT"/>
        </w:rPr>
        <w:t xml:space="preserve"> </w:t>
      </w:r>
      <w:r>
        <w:rPr>
          <w:lang w:eastAsia="pt-PT"/>
        </w:rPr>
        <w:t>sistema</w:t>
      </w:r>
      <w:r>
        <w:rPr>
          <w:rFonts w:eastAsia="Arial"/>
          <w:lang w:eastAsia="pt-PT"/>
        </w:rPr>
        <w:t xml:space="preserve"> </w:t>
      </w:r>
      <w:r>
        <w:rPr>
          <w:i/>
          <w:lang w:eastAsia="pt-PT"/>
        </w:rPr>
        <w:t>Web</w:t>
      </w:r>
      <w:r>
        <w:rPr>
          <w:rFonts w:eastAsia="Arial"/>
          <w:i/>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atendimento</w:t>
      </w:r>
      <w:r>
        <w:rPr>
          <w:rFonts w:eastAsia="Arial"/>
          <w:lang w:eastAsia="pt-PT"/>
        </w:rPr>
        <w:t xml:space="preserve"> </w:t>
      </w:r>
      <w:r>
        <w:rPr>
          <w:lang w:eastAsia="pt-PT"/>
        </w:rPr>
        <w:t>médico</w:t>
      </w:r>
      <w:r>
        <w:rPr>
          <w:rFonts w:eastAsia="Arial"/>
          <w:lang w:eastAsia="pt-PT"/>
        </w:rPr>
        <w:t xml:space="preserve"> </w:t>
      </w:r>
      <w:r>
        <w:rPr>
          <w:lang w:eastAsia="pt-PT"/>
        </w:rPr>
        <w:t>e</w:t>
      </w:r>
      <w:r>
        <w:rPr>
          <w:rFonts w:eastAsia="Arial"/>
          <w:lang w:eastAsia="pt-PT"/>
        </w:rPr>
        <w:t xml:space="preserve"> </w:t>
      </w:r>
      <w:r>
        <w:rPr>
          <w:lang w:eastAsia="pt-PT"/>
        </w:rPr>
        <w:t>auxílio</w:t>
      </w:r>
      <w:r>
        <w:rPr>
          <w:rFonts w:eastAsia="Arial"/>
          <w:lang w:eastAsia="pt-PT"/>
        </w:rPr>
        <w:t xml:space="preserve"> </w:t>
      </w:r>
      <w:r>
        <w:rPr>
          <w:lang w:eastAsia="pt-PT"/>
        </w:rPr>
        <w:t>no</w:t>
      </w:r>
      <w:r>
        <w:rPr>
          <w:rFonts w:eastAsia="Arial"/>
          <w:lang w:eastAsia="pt-PT"/>
        </w:rPr>
        <w:t xml:space="preserve"> </w:t>
      </w:r>
      <w:r>
        <w:rPr>
          <w:lang w:eastAsia="pt-PT"/>
        </w:rPr>
        <w:t>PCMSO</w:t>
      </w:r>
      <w:r>
        <w:rPr>
          <w:rFonts w:eastAsia="Arial"/>
          <w:lang w:eastAsia="pt-PT"/>
        </w:rPr>
        <w:t xml:space="preserve"> </w:t>
      </w:r>
      <w:r>
        <w:rPr>
          <w:lang w:eastAsia="pt-PT"/>
        </w:rPr>
        <w:t>(Programa</w:t>
      </w:r>
      <w:r>
        <w:rPr>
          <w:rFonts w:eastAsia="Arial"/>
          <w:lang w:eastAsia="pt-PT"/>
        </w:rPr>
        <w:t xml:space="preserve"> </w:t>
      </w:r>
      <w:r>
        <w:rPr>
          <w:lang w:eastAsia="pt-PT"/>
        </w:rPr>
        <w:t>de</w:t>
      </w:r>
      <w:r>
        <w:rPr>
          <w:rFonts w:eastAsia="Arial"/>
          <w:lang w:eastAsia="pt-PT"/>
        </w:rPr>
        <w:t xml:space="preserve"> </w:t>
      </w:r>
      <w:r>
        <w:rPr>
          <w:lang w:eastAsia="pt-PT"/>
        </w:rPr>
        <w:t>Controle</w:t>
      </w:r>
      <w:r>
        <w:rPr>
          <w:rFonts w:eastAsia="Arial"/>
          <w:lang w:eastAsia="pt-PT"/>
        </w:rPr>
        <w:t xml:space="preserve"> </w:t>
      </w:r>
      <w:r>
        <w:rPr>
          <w:lang w:eastAsia="pt-PT"/>
        </w:rPr>
        <w:t>Médico</w:t>
      </w:r>
      <w:r>
        <w:rPr>
          <w:rFonts w:eastAsia="Arial"/>
          <w:lang w:eastAsia="pt-PT"/>
        </w:rPr>
        <w:t xml:space="preserve"> </w:t>
      </w:r>
      <w:r>
        <w:rPr>
          <w:lang w:eastAsia="pt-PT"/>
        </w:rPr>
        <w:t>de</w:t>
      </w:r>
      <w:r>
        <w:rPr>
          <w:rFonts w:eastAsia="Arial"/>
          <w:lang w:eastAsia="pt-PT"/>
        </w:rPr>
        <w:t xml:space="preserve"> </w:t>
      </w:r>
      <w:r>
        <w:rPr>
          <w:lang w:eastAsia="pt-PT"/>
        </w:rPr>
        <w:t>Saúde</w:t>
      </w:r>
      <w:r>
        <w:rPr>
          <w:rFonts w:eastAsia="Arial"/>
          <w:lang w:eastAsia="pt-PT"/>
        </w:rPr>
        <w:t xml:space="preserve"> </w:t>
      </w:r>
      <w:r w:rsidR="00D87197" w:rsidRPr="00D87197">
        <w:rPr>
          <w:lang w:eastAsia="pt-PT"/>
        </w:rPr>
        <w:t>Ocupacional)</w:t>
      </w:r>
      <w:r w:rsidR="000D2AA1">
        <w:rPr>
          <w:lang w:eastAsia="pt-PT"/>
        </w:rPr>
        <w:t>;</w:t>
      </w:r>
    </w:p>
    <w:p w:rsidR="00270A16" w:rsidRDefault="00270A16">
      <w:pPr>
        <w:pStyle w:val="ItemizaoTCC"/>
        <w:rPr>
          <w:shd w:val="clear" w:color="auto" w:fill="00B8FF"/>
          <w:lang w:eastAsia="pt-PT"/>
        </w:rPr>
      </w:pPr>
      <w:r>
        <w:rPr>
          <w:lang w:eastAsia="pt-PT"/>
        </w:rPr>
        <w:t>Sistema</w:t>
      </w:r>
      <w:r>
        <w:rPr>
          <w:rFonts w:eastAsia="Arial"/>
          <w:lang w:eastAsia="pt-PT"/>
        </w:rPr>
        <w:t xml:space="preserve"> </w:t>
      </w:r>
      <w:r>
        <w:rPr>
          <w:lang w:eastAsia="pt-PT"/>
        </w:rPr>
        <w:t>para</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WebMed</w:t>
      </w:r>
      <w:r>
        <w:rPr>
          <w:rFonts w:eastAsia="Arial"/>
          <w:lang w:eastAsia="pt-PT"/>
        </w:rPr>
        <w:t xml:space="preserve"> </w:t>
      </w:r>
      <w:r>
        <w:rPr>
          <w:lang w:eastAsia="pt-PT"/>
        </w:rPr>
        <w:t>(ORIENTE,</w:t>
      </w:r>
      <w:r>
        <w:rPr>
          <w:rFonts w:eastAsia="Arial"/>
          <w:lang w:eastAsia="pt-PT"/>
        </w:rPr>
        <w:t xml:space="preserve"> </w:t>
      </w:r>
      <w:r>
        <w:rPr>
          <w:lang w:eastAsia="pt-PT"/>
        </w:rPr>
        <w:t>J.</w:t>
      </w:r>
      <w:r>
        <w:rPr>
          <w:rFonts w:eastAsia="Arial"/>
          <w:lang w:eastAsia="pt-PT"/>
        </w:rPr>
        <w:t xml:space="preserve"> </w:t>
      </w:r>
      <w:r>
        <w:rPr>
          <w:lang w:eastAsia="pt-PT"/>
        </w:rPr>
        <w:t>2008)</w:t>
      </w:r>
      <w:r>
        <w:rPr>
          <w:rFonts w:eastAsia="Arial"/>
          <w:lang w:eastAsia="pt-PT"/>
        </w:rPr>
        <w:t xml:space="preserve"> – </w:t>
      </w:r>
      <w:r>
        <w:rPr>
          <w:lang w:eastAsia="pt-PT"/>
        </w:rPr>
        <w:t>aborda</w:t>
      </w:r>
      <w:r>
        <w:rPr>
          <w:rFonts w:eastAsia="Arial"/>
          <w:lang w:eastAsia="pt-PT"/>
        </w:rPr>
        <w:t xml:space="preserve"> </w:t>
      </w:r>
      <w:r>
        <w:rPr>
          <w:lang w:eastAsia="pt-PT"/>
        </w:rPr>
        <w:t>um</w:t>
      </w:r>
      <w:r>
        <w:rPr>
          <w:rFonts w:eastAsia="Arial"/>
          <w:lang w:eastAsia="pt-PT"/>
        </w:rPr>
        <w:t xml:space="preserve"> </w:t>
      </w:r>
      <w:r>
        <w:rPr>
          <w:i/>
          <w:lang w:eastAsia="pt-PT"/>
        </w:rPr>
        <w:t>software</w:t>
      </w:r>
      <w:r>
        <w:rPr>
          <w:rFonts w:eastAsia="Arial"/>
          <w:lang w:eastAsia="pt-PT"/>
        </w:rPr>
        <w:t xml:space="preserve"> </w:t>
      </w:r>
      <w:r>
        <w:rPr>
          <w:i/>
          <w:lang w:eastAsia="pt-PT"/>
        </w:rPr>
        <w:t>Web</w:t>
      </w:r>
      <w:r>
        <w:rPr>
          <w:rFonts w:eastAsia="Arial"/>
          <w:lang w:eastAsia="pt-PT"/>
        </w:rPr>
        <w:t xml:space="preserve"> </w:t>
      </w:r>
      <w:r>
        <w:rPr>
          <w:lang w:eastAsia="pt-PT"/>
        </w:rPr>
        <w:t>para</w:t>
      </w:r>
      <w:r>
        <w:rPr>
          <w:rFonts w:eastAsia="Arial"/>
          <w:lang w:eastAsia="pt-PT"/>
        </w:rPr>
        <w:t xml:space="preserve"> </w:t>
      </w:r>
      <w:r>
        <w:rPr>
          <w:lang w:eastAsia="pt-PT"/>
        </w:rPr>
        <w:t>auxílio</w:t>
      </w:r>
      <w:r>
        <w:rPr>
          <w:rFonts w:eastAsia="Arial"/>
          <w:lang w:eastAsia="pt-PT"/>
        </w:rPr>
        <w:t xml:space="preserve"> </w:t>
      </w:r>
      <w:r>
        <w:rPr>
          <w:lang w:eastAsia="pt-PT"/>
        </w:rPr>
        <w:t>dos</w:t>
      </w:r>
      <w:r>
        <w:rPr>
          <w:rFonts w:eastAsia="Arial"/>
          <w:lang w:eastAsia="pt-PT"/>
        </w:rPr>
        <w:t xml:space="preserve"> </w:t>
      </w:r>
      <w:r>
        <w:rPr>
          <w:lang w:eastAsia="pt-PT"/>
        </w:rPr>
        <w:t>problemas</w:t>
      </w:r>
      <w:r>
        <w:rPr>
          <w:rFonts w:eastAsia="Arial"/>
          <w:lang w:eastAsia="pt-PT"/>
        </w:rPr>
        <w:t xml:space="preserve"> </w:t>
      </w:r>
      <w:r>
        <w:rPr>
          <w:lang w:eastAsia="pt-PT"/>
        </w:rPr>
        <w:t>diários</w:t>
      </w:r>
      <w:r>
        <w:rPr>
          <w:rFonts w:eastAsia="Arial"/>
          <w:lang w:eastAsia="pt-PT"/>
        </w:rPr>
        <w:t xml:space="preserve"> </w:t>
      </w:r>
      <w:r>
        <w:rPr>
          <w:lang w:eastAsia="pt-PT"/>
        </w:rPr>
        <w:t>encontrados</w:t>
      </w:r>
      <w:r>
        <w:rPr>
          <w:rFonts w:eastAsia="Arial"/>
          <w:lang w:eastAsia="pt-PT"/>
        </w:rPr>
        <w:t xml:space="preserve"> </w:t>
      </w:r>
      <w:r>
        <w:rPr>
          <w:lang w:eastAsia="pt-PT"/>
        </w:rPr>
        <w:t>em</w:t>
      </w:r>
      <w:r>
        <w:rPr>
          <w:rFonts w:eastAsia="Arial"/>
          <w:lang w:eastAsia="pt-PT"/>
        </w:rPr>
        <w:t xml:space="preserve"> </w:t>
      </w:r>
      <w:r>
        <w:rPr>
          <w:lang w:eastAsia="pt-PT"/>
        </w:rPr>
        <w:t>um</w:t>
      </w:r>
      <w:r>
        <w:rPr>
          <w:rFonts w:eastAsia="Arial"/>
          <w:lang w:eastAsia="pt-PT"/>
        </w:rPr>
        <w:t xml:space="preserve"> </w:t>
      </w:r>
      <w:r>
        <w:rPr>
          <w:lang w:eastAsia="pt-PT"/>
        </w:rPr>
        <w:t>consultório</w:t>
      </w:r>
      <w:r>
        <w:rPr>
          <w:rFonts w:eastAsia="Arial"/>
          <w:lang w:eastAsia="pt-PT"/>
        </w:rPr>
        <w:t xml:space="preserve"> </w:t>
      </w:r>
      <w:r w:rsidR="00D87197" w:rsidRPr="00D87197">
        <w:rPr>
          <w:lang w:eastAsia="pt-PT"/>
        </w:rPr>
        <w:t>médico</w:t>
      </w:r>
      <w:r w:rsidR="000D2AA1">
        <w:rPr>
          <w:lang w:eastAsia="pt-PT"/>
        </w:rPr>
        <w:t>;</w:t>
      </w:r>
    </w:p>
    <w:p w:rsidR="00270A16" w:rsidRDefault="00270A16">
      <w:pPr>
        <w:pStyle w:val="ItemizaoTCC"/>
        <w:rPr>
          <w:lang w:eastAsia="pt-PT"/>
        </w:rPr>
      </w:pP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(VILLAGELIN,</w:t>
      </w:r>
      <w:r>
        <w:rPr>
          <w:rFonts w:eastAsia="Arial"/>
          <w:lang w:eastAsia="pt-PT"/>
        </w:rPr>
        <w:t xml:space="preserve"> </w:t>
      </w:r>
      <w:r>
        <w:rPr>
          <w:lang w:eastAsia="pt-PT"/>
        </w:rPr>
        <w:t>R.</w:t>
      </w:r>
      <w:r>
        <w:rPr>
          <w:rFonts w:eastAsia="Arial"/>
          <w:lang w:eastAsia="pt-PT"/>
        </w:rPr>
        <w:t xml:space="preserve"> </w:t>
      </w:r>
      <w:r>
        <w:rPr>
          <w:lang w:eastAsia="pt-PT"/>
        </w:rPr>
        <w:t>2006)</w:t>
      </w:r>
      <w:r>
        <w:rPr>
          <w:rFonts w:eastAsia="Arial"/>
          <w:lang w:eastAsia="pt-PT"/>
        </w:rPr>
        <w:t xml:space="preserve"> – </w:t>
      </w:r>
      <w:r>
        <w:rPr>
          <w:lang w:eastAsia="pt-PT"/>
        </w:rPr>
        <w:t>trabalho</w:t>
      </w:r>
      <w:r>
        <w:rPr>
          <w:rFonts w:eastAsia="Arial"/>
          <w:lang w:eastAsia="pt-PT"/>
        </w:rPr>
        <w:t xml:space="preserve"> </w:t>
      </w:r>
      <w:r>
        <w:rPr>
          <w:lang w:eastAsia="pt-PT"/>
        </w:rPr>
        <w:t>que</w:t>
      </w:r>
      <w:r>
        <w:rPr>
          <w:rFonts w:eastAsia="Arial"/>
          <w:lang w:eastAsia="pt-PT"/>
        </w:rPr>
        <w:t xml:space="preserve"> </w:t>
      </w:r>
      <w:r>
        <w:rPr>
          <w:lang w:eastAsia="pt-PT"/>
        </w:rPr>
        <w:t>descreve</w:t>
      </w:r>
      <w:r>
        <w:rPr>
          <w:rFonts w:eastAsia="Arial"/>
          <w:lang w:eastAsia="pt-PT"/>
        </w:rPr>
        <w:t xml:space="preserve"> </w:t>
      </w:r>
      <w:r>
        <w:rPr>
          <w:lang w:eastAsia="pt-PT"/>
        </w:rPr>
        <w:t>o</w:t>
      </w:r>
      <w:r>
        <w:rPr>
          <w:rFonts w:eastAsia="Arial"/>
          <w:lang w:eastAsia="pt-PT"/>
        </w:rPr>
        <w:t xml:space="preserve"> </w:t>
      </w:r>
      <w:r>
        <w:rPr>
          <w:i/>
          <w:lang w:eastAsia="pt-PT"/>
        </w:rPr>
        <w:t>Medical</w:t>
      </w:r>
      <w:r>
        <w:rPr>
          <w:rFonts w:eastAsia="Arial"/>
          <w:i/>
          <w:lang w:eastAsia="pt-PT"/>
        </w:rPr>
        <w:t xml:space="preserve"> </w:t>
      </w:r>
      <w:r w:rsidRPr="00D87197">
        <w:rPr>
          <w:i/>
          <w:lang w:eastAsia="pt-PT"/>
        </w:rPr>
        <w:t>System</w:t>
      </w:r>
      <w:r w:rsidR="00D87197" w:rsidRPr="00D87197">
        <w:rPr>
          <w:lang w:eastAsia="pt-PT"/>
        </w:rPr>
        <w:t>,</w:t>
      </w:r>
      <w:r w:rsidRPr="00D87197">
        <w:rPr>
          <w:rFonts w:eastAsia="Arial"/>
          <w:lang w:eastAsia="pt-PT"/>
        </w:rPr>
        <w:t xml:space="preserve"> </w:t>
      </w:r>
      <w:r w:rsidRPr="00D87197">
        <w:rPr>
          <w:lang w:eastAsia="pt-PT"/>
        </w:rPr>
        <w:t>um</w:t>
      </w:r>
      <w:r>
        <w:rPr>
          <w:rFonts w:eastAsia="Arial"/>
          <w:lang w:eastAsia="pt-PT"/>
        </w:rPr>
        <w:t xml:space="preserve"> </w:t>
      </w:r>
      <w:r>
        <w:rPr>
          <w:lang w:eastAsia="pt-PT"/>
        </w:rPr>
        <w:t>sistema</w:t>
      </w:r>
      <w:r>
        <w:rPr>
          <w:rFonts w:eastAsia="Arial"/>
          <w:lang w:eastAsia="pt-PT"/>
        </w:rPr>
        <w:t xml:space="preserve"> </w:t>
      </w:r>
      <w:r>
        <w:rPr>
          <w:lang w:eastAsia="pt-PT"/>
        </w:rPr>
        <w:t>de</w:t>
      </w:r>
      <w:r>
        <w:rPr>
          <w:rFonts w:eastAsia="Arial"/>
          <w:lang w:eastAsia="pt-PT"/>
        </w:rPr>
        <w:t xml:space="preserve"> </w:t>
      </w:r>
      <w:r>
        <w:rPr>
          <w:lang w:eastAsia="pt-PT"/>
        </w:rPr>
        <w:t>gerenciamento</w:t>
      </w:r>
      <w:r>
        <w:rPr>
          <w:rFonts w:eastAsia="Arial"/>
          <w:lang w:eastAsia="pt-PT"/>
        </w:rPr>
        <w:t xml:space="preserve"> </w:t>
      </w:r>
      <w:r>
        <w:rPr>
          <w:lang w:eastAsia="pt-PT"/>
        </w:rPr>
        <w:t>de</w:t>
      </w:r>
      <w:r>
        <w:rPr>
          <w:rFonts w:eastAsia="Arial"/>
          <w:lang w:eastAsia="pt-PT"/>
        </w:rPr>
        <w:t xml:space="preserve"> </w:t>
      </w:r>
      <w:r>
        <w:rPr>
          <w:lang w:eastAsia="pt-PT"/>
        </w:rPr>
        <w:t>consultório</w:t>
      </w:r>
      <w:r>
        <w:rPr>
          <w:rFonts w:eastAsia="Arial"/>
          <w:lang w:eastAsia="pt-PT"/>
        </w:rPr>
        <w:t xml:space="preserve"> </w:t>
      </w:r>
      <w:r>
        <w:rPr>
          <w:lang w:eastAsia="pt-PT"/>
        </w:rPr>
        <w:t>médico</w:t>
      </w:r>
      <w:r>
        <w:rPr>
          <w:rFonts w:eastAsia="Arial"/>
          <w:lang w:eastAsia="pt-PT"/>
        </w:rPr>
        <w:t xml:space="preserve"> </w:t>
      </w:r>
      <w:r>
        <w:rPr>
          <w:lang w:eastAsia="pt-PT"/>
        </w:rPr>
        <w:t>com</w:t>
      </w:r>
      <w:r>
        <w:rPr>
          <w:rFonts w:eastAsia="Arial"/>
          <w:lang w:eastAsia="pt-PT"/>
        </w:rPr>
        <w:t xml:space="preserve"> </w:t>
      </w:r>
      <w:r>
        <w:rPr>
          <w:lang w:eastAsia="pt-PT"/>
        </w:rPr>
        <w:t>funções</w:t>
      </w:r>
      <w:r>
        <w:rPr>
          <w:rFonts w:eastAsia="Arial"/>
          <w:lang w:eastAsia="pt-PT"/>
        </w:rPr>
        <w:t xml:space="preserve"> </w:t>
      </w:r>
      <w:r>
        <w:rPr>
          <w:lang w:eastAsia="pt-PT"/>
        </w:rPr>
        <w:t>básicas</w:t>
      </w:r>
      <w:r>
        <w:rPr>
          <w:rFonts w:eastAsia="Arial"/>
          <w:lang w:eastAsia="pt-PT"/>
        </w:rPr>
        <w:t xml:space="preserve"> </w:t>
      </w:r>
      <w:r>
        <w:rPr>
          <w:lang w:eastAsia="pt-PT"/>
        </w:rPr>
        <w:t>de</w:t>
      </w:r>
      <w:r>
        <w:rPr>
          <w:rFonts w:eastAsia="Arial"/>
          <w:lang w:eastAsia="pt-PT"/>
        </w:rPr>
        <w:t xml:space="preserve"> </w:t>
      </w:r>
      <w:r>
        <w:rPr>
          <w:lang w:eastAsia="pt-PT"/>
        </w:rPr>
        <w:t>cadastros,</w:t>
      </w:r>
      <w:r>
        <w:rPr>
          <w:rFonts w:eastAsia="Arial"/>
          <w:lang w:eastAsia="pt-PT"/>
        </w:rPr>
        <w:t xml:space="preserve"> </w:t>
      </w:r>
      <w:r>
        <w:rPr>
          <w:lang w:eastAsia="pt-PT"/>
        </w:rPr>
        <w:t>agenda</w:t>
      </w:r>
      <w:r>
        <w:rPr>
          <w:rFonts w:eastAsia="Arial"/>
          <w:lang w:eastAsia="pt-PT"/>
        </w:rPr>
        <w:t xml:space="preserve"> </w:t>
      </w:r>
      <w:r>
        <w:rPr>
          <w:lang w:eastAsia="pt-PT"/>
        </w:rPr>
        <w:t>e</w:t>
      </w:r>
      <w:r>
        <w:rPr>
          <w:rFonts w:eastAsia="Arial"/>
          <w:lang w:eastAsia="pt-PT"/>
        </w:rPr>
        <w:t xml:space="preserve"> </w:t>
      </w:r>
      <w:r>
        <w:rPr>
          <w:lang w:eastAsia="pt-PT"/>
        </w:rPr>
        <w:t>relatórios.</w:t>
      </w:r>
    </w:p>
    <w:p w:rsidR="00270A16" w:rsidRDefault="00270A16">
      <w:pPr>
        <w:pStyle w:val="PargrafoTCC"/>
        <w:rPr>
          <w:lang w:eastAsia="pt-PT"/>
        </w:rPr>
      </w:pPr>
      <w:r>
        <w:rPr>
          <w:lang w:eastAsia="pt-PT"/>
        </w:rPr>
        <w:t>Uma</w:t>
      </w:r>
      <w:r>
        <w:rPr>
          <w:rFonts w:eastAsia="Arial"/>
          <w:lang w:eastAsia="pt-PT"/>
        </w:rPr>
        <w:t xml:space="preserve"> </w:t>
      </w:r>
      <w:r>
        <w:rPr>
          <w:lang w:eastAsia="pt-PT"/>
        </w:rPr>
        <w:t>análise</w:t>
      </w:r>
      <w:r>
        <w:rPr>
          <w:rFonts w:eastAsia="Arial"/>
          <w:lang w:eastAsia="pt-PT"/>
        </w:rPr>
        <w:t xml:space="preserve"> </w:t>
      </w:r>
      <w:r>
        <w:rPr>
          <w:lang w:eastAsia="pt-PT"/>
        </w:rPr>
        <w:t>comparativa</w:t>
      </w:r>
      <w:r>
        <w:rPr>
          <w:rFonts w:eastAsia="Arial"/>
          <w:lang w:eastAsia="pt-PT"/>
        </w:rPr>
        <w:t xml:space="preserve"> </w:t>
      </w:r>
      <w:r>
        <w:rPr>
          <w:lang w:eastAsia="pt-PT"/>
        </w:rPr>
        <w:t>entre</w:t>
      </w:r>
      <w:r>
        <w:rPr>
          <w:rFonts w:eastAsia="Arial"/>
          <w:lang w:eastAsia="pt-PT"/>
        </w:rPr>
        <w:t xml:space="preserve"> </w:t>
      </w:r>
      <w:r>
        <w:rPr>
          <w:lang w:eastAsia="pt-PT"/>
        </w:rPr>
        <w:t>o</w:t>
      </w:r>
      <w:r>
        <w:rPr>
          <w:rFonts w:eastAsia="Arial"/>
          <w:lang w:eastAsia="pt-PT"/>
        </w:rPr>
        <w:t xml:space="preserve"> </w:t>
      </w:r>
      <w:r>
        <w:rPr>
          <w:lang w:eastAsia="pt-PT"/>
        </w:rPr>
        <w:t>WebClínica</w:t>
      </w:r>
      <w:r>
        <w:rPr>
          <w:rFonts w:eastAsia="Arial"/>
          <w:lang w:eastAsia="pt-PT"/>
        </w:rPr>
        <w:t xml:space="preserve"> </w:t>
      </w:r>
      <w:r>
        <w:rPr>
          <w:lang w:eastAsia="pt-PT"/>
        </w:rPr>
        <w:t>e</w:t>
      </w:r>
      <w:r>
        <w:rPr>
          <w:rFonts w:eastAsia="Arial"/>
          <w:lang w:eastAsia="pt-PT"/>
        </w:rPr>
        <w:t xml:space="preserve"> </w:t>
      </w:r>
      <w:r>
        <w:rPr>
          <w:lang w:eastAsia="pt-PT"/>
        </w:rPr>
        <w:t>os</w:t>
      </w:r>
      <w:r>
        <w:rPr>
          <w:rFonts w:eastAsia="Arial"/>
          <w:lang w:eastAsia="pt-PT"/>
        </w:rPr>
        <w:t xml:space="preserve"> </w:t>
      </w:r>
      <w:r>
        <w:rPr>
          <w:lang w:eastAsia="pt-PT"/>
        </w:rPr>
        <w:t>artefatos</w:t>
      </w:r>
      <w:r>
        <w:rPr>
          <w:rFonts w:eastAsia="Arial"/>
          <w:lang w:eastAsia="pt-PT"/>
        </w:rPr>
        <w:t xml:space="preserve"> </w:t>
      </w:r>
      <w:r>
        <w:rPr>
          <w:lang w:eastAsia="pt-PT"/>
        </w:rPr>
        <w:t>existentes</w:t>
      </w:r>
      <w:r>
        <w:rPr>
          <w:rFonts w:eastAsia="Arial"/>
          <w:lang w:eastAsia="pt-PT"/>
        </w:rPr>
        <w:t xml:space="preserve"> </w:t>
      </w:r>
      <w:r>
        <w:rPr>
          <w:lang w:eastAsia="pt-PT"/>
        </w:rPr>
        <w:t>nas</w:t>
      </w:r>
      <w:r>
        <w:rPr>
          <w:rFonts w:eastAsia="Arial"/>
          <w:lang w:eastAsia="pt-PT"/>
        </w:rPr>
        <w:t xml:space="preserve"> </w:t>
      </w:r>
      <w:r>
        <w:rPr>
          <w:lang w:eastAsia="pt-PT"/>
        </w:rPr>
        <w:t>documentações</w:t>
      </w:r>
      <w:r>
        <w:rPr>
          <w:rFonts w:eastAsia="Arial"/>
          <w:lang w:eastAsia="pt-PT"/>
        </w:rPr>
        <w:t xml:space="preserve"> </w:t>
      </w:r>
      <w:r>
        <w:rPr>
          <w:lang w:eastAsia="pt-PT"/>
        </w:rPr>
        <w:t>citadas</w:t>
      </w:r>
      <w:r>
        <w:rPr>
          <w:rFonts w:eastAsia="Arial"/>
          <w:lang w:eastAsia="pt-PT"/>
        </w:rPr>
        <w:t xml:space="preserve"> </w:t>
      </w:r>
      <w:r>
        <w:rPr>
          <w:lang w:eastAsia="pt-PT"/>
        </w:rPr>
        <w:t>acima</w:t>
      </w:r>
      <w:r>
        <w:rPr>
          <w:rFonts w:eastAsia="Arial"/>
          <w:lang w:eastAsia="pt-PT"/>
        </w:rPr>
        <w:t xml:space="preserve"> </w:t>
      </w:r>
      <w:r>
        <w:rPr>
          <w:lang w:eastAsia="pt-PT"/>
        </w:rPr>
        <w:t>pode</w:t>
      </w:r>
      <w:r>
        <w:rPr>
          <w:rFonts w:eastAsia="Arial"/>
          <w:lang w:eastAsia="pt-PT"/>
        </w:rPr>
        <w:t xml:space="preserve"> </w:t>
      </w:r>
      <w:r>
        <w:rPr>
          <w:lang w:eastAsia="pt-PT"/>
        </w:rPr>
        <w:t>ser</w:t>
      </w:r>
      <w:r>
        <w:rPr>
          <w:rFonts w:eastAsia="Arial"/>
          <w:lang w:eastAsia="pt-PT"/>
        </w:rPr>
        <w:t xml:space="preserve"> </w:t>
      </w:r>
      <w:r>
        <w:rPr>
          <w:lang w:eastAsia="pt-PT"/>
        </w:rPr>
        <w:t>vista</w:t>
      </w:r>
      <w:r>
        <w:rPr>
          <w:rFonts w:eastAsia="Arial"/>
          <w:lang w:eastAsia="pt-PT"/>
        </w:rPr>
        <w:t xml:space="preserve"> </w:t>
      </w:r>
      <w:r>
        <w:rPr>
          <w:lang w:eastAsia="pt-PT"/>
        </w:rPr>
        <w:t>no</w:t>
      </w:r>
      <w:r>
        <w:rPr>
          <w:rFonts w:eastAsia="Arial"/>
          <w:lang w:eastAsia="pt-PT"/>
        </w:rPr>
        <w:t xml:space="preserve"> </w:t>
      </w:r>
      <w:r w:rsidR="001C74A5">
        <w:rPr>
          <w:lang w:eastAsia="pt-PT"/>
        </w:rPr>
        <w:t>Q</w:t>
      </w:r>
      <w:r>
        <w:rPr>
          <w:lang w:eastAsia="pt-PT"/>
        </w:rPr>
        <w:t>uadro</w:t>
      </w:r>
      <w:r>
        <w:rPr>
          <w:rFonts w:eastAsia="Arial"/>
          <w:lang w:eastAsia="pt-PT"/>
        </w:rPr>
        <w:t xml:space="preserve"> </w:t>
      </w:r>
      <w:r>
        <w:rPr>
          <w:lang w:eastAsia="pt-PT"/>
        </w:rPr>
        <w:t>1</w:t>
      </w:r>
      <w:r w:rsidR="001C74A5">
        <w:rPr>
          <w:lang w:eastAsia="pt-PT"/>
        </w:rPr>
        <w:t>.</w:t>
      </w:r>
    </w:p>
    <w:p w:rsidR="00270A16" w:rsidRDefault="00270A16" w:rsidP="0080277D">
      <w:pPr>
        <w:pStyle w:val="ndicedeilustraoTCC"/>
      </w:pPr>
      <w:bookmarkStart w:id="52" w:name="__RefHeading__276_827532146"/>
      <w:bookmarkEnd w:id="52"/>
    </w:p>
    <w:p w:rsidR="00270A16" w:rsidRDefault="00270A16" w:rsidP="0080277D">
      <w:pPr>
        <w:pStyle w:val="ndicedeilustraoTCC"/>
      </w:pPr>
      <w:bookmarkStart w:id="53" w:name="_Toc379144218"/>
      <w:r w:rsidRPr="0080277D">
        <w:rPr>
          <w:b/>
        </w:rPr>
        <w:t>Quadro</w:t>
      </w:r>
      <w:r w:rsidRPr="0080277D">
        <w:rPr>
          <w:rFonts w:eastAsia="Arial"/>
          <w:b/>
        </w:rPr>
        <w:t xml:space="preserve"> </w:t>
      </w:r>
      <w:r w:rsidRPr="0080277D">
        <w:rPr>
          <w:b/>
        </w:rPr>
        <w:fldChar w:fldCharType="begin"/>
      </w:r>
      <w:r w:rsidRPr="0080277D">
        <w:rPr>
          <w:b/>
        </w:rPr>
        <w:instrText xml:space="preserve"> SEQ "Quadro" \*Arabic </w:instrText>
      </w:r>
      <w:r w:rsidRPr="0080277D">
        <w:rPr>
          <w:b/>
        </w:rPr>
        <w:fldChar w:fldCharType="separate"/>
      </w:r>
      <w:r w:rsidR="00A165D2">
        <w:rPr>
          <w:b/>
          <w:noProof/>
        </w:rPr>
        <w:t>1</w:t>
      </w:r>
      <w:r w:rsidRPr="0080277D">
        <w:rPr>
          <w:b/>
        </w:rPr>
        <w:fldChar w:fldCharType="end"/>
      </w:r>
      <w:r w:rsidRPr="0080277D">
        <w:rPr>
          <w:b/>
        </w:rPr>
        <w:t>.</w:t>
      </w:r>
      <w:r>
        <w:rPr>
          <w:rFonts w:eastAsia="Arial"/>
        </w:rPr>
        <w:t xml:space="preserve"> </w:t>
      </w:r>
      <w:r>
        <w:t>Comparação</w:t>
      </w:r>
      <w:r>
        <w:rPr>
          <w:rFonts w:eastAsia="Arial"/>
        </w:rPr>
        <w:t xml:space="preserve"> </w:t>
      </w:r>
      <w:r>
        <w:t>entre</w:t>
      </w:r>
      <w:r>
        <w:rPr>
          <w:rFonts w:eastAsia="Arial"/>
        </w:rPr>
        <w:t xml:space="preserve"> </w:t>
      </w:r>
      <w:r>
        <w:t>o</w:t>
      </w:r>
      <w:r>
        <w:rPr>
          <w:rFonts w:eastAsia="Arial"/>
        </w:rPr>
        <w:t xml:space="preserve"> </w:t>
      </w:r>
      <w:r>
        <w:t>WebClínica</w:t>
      </w:r>
      <w:r>
        <w:rPr>
          <w:rFonts w:eastAsia="Arial"/>
        </w:rPr>
        <w:t xml:space="preserve"> </w:t>
      </w:r>
      <w:r>
        <w:t>e</w:t>
      </w:r>
      <w:r>
        <w:rPr>
          <w:rFonts w:eastAsia="Arial"/>
        </w:rPr>
        <w:t xml:space="preserve"> </w:t>
      </w:r>
      <w:r>
        <w:t>sistemas</w:t>
      </w:r>
      <w:r>
        <w:rPr>
          <w:rFonts w:eastAsia="Arial"/>
        </w:rPr>
        <w:t xml:space="preserve"> </w:t>
      </w:r>
      <w:r>
        <w:t>semelhantes</w:t>
      </w:r>
      <w:bookmarkEnd w:id="53"/>
      <w:r w:rsidR="00EB031C">
        <w:t>.</w:t>
      </w:r>
    </w:p>
    <w:tbl>
      <w:tblPr>
        <w:tblW w:w="0" w:type="auto"/>
        <w:jc w:val="center"/>
        <w:tblInd w:w="-30" w:type="dxa"/>
        <w:tblLayout w:type="fixed"/>
        <w:tblLook w:val="0000" w:firstRow="0" w:lastRow="0" w:firstColumn="0" w:lastColumn="0" w:noHBand="0" w:noVBand="0"/>
      </w:tblPr>
      <w:tblGrid>
        <w:gridCol w:w="3232"/>
        <w:gridCol w:w="1134"/>
        <w:gridCol w:w="1276"/>
        <w:gridCol w:w="1559"/>
        <w:gridCol w:w="1437"/>
      </w:tblGrid>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b/>
                <w:bCs/>
                <w:color w:val="000000"/>
                <w:sz w:val="20"/>
                <w:szCs w:val="20"/>
              </w:rPr>
            </w:pPr>
            <w:r>
              <w:rPr>
                <w:rFonts w:ascii="Arial" w:hAnsi="Arial" w:cs="Arial"/>
                <w:b/>
                <w:bCs/>
                <w:color w:val="000000"/>
                <w:sz w:val="20"/>
                <w:szCs w:val="20"/>
              </w:rPr>
              <w:t>Características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SÍCOLI,</w:t>
            </w:r>
            <w:r>
              <w:rPr>
                <w:rFonts w:ascii="Arial" w:eastAsia="Arial" w:hAnsi="Arial" w:cs="Arial"/>
                <w:b/>
                <w:bCs/>
                <w:color w:val="000000"/>
                <w:sz w:val="20"/>
                <w:szCs w:val="20"/>
              </w:rPr>
              <w:t xml:space="preserve"> </w:t>
            </w:r>
            <w:r>
              <w:rPr>
                <w:rFonts w:ascii="Arial" w:hAnsi="Arial" w:cs="Arial"/>
                <w:b/>
                <w:bCs/>
                <w:color w:val="000000"/>
                <w:sz w:val="20"/>
                <w:szCs w:val="20"/>
              </w:rPr>
              <w:t>G.</w:t>
            </w:r>
            <w:r>
              <w:rPr>
                <w:rFonts w:ascii="Arial" w:eastAsia="Arial" w:hAnsi="Arial" w:cs="Arial"/>
                <w:b/>
                <w:bCs/>
                <w:color w:val="000000"/>
                <w:sz w:val="20"/>
                <w:szCs w:val="20"/>
              </w:rPr>
              <w:t xml:space="preserve"> </w:t>
            </w:r>
            <w:r>
              <w:rPr>
                <w:rFonts w:ascii="Arial" w:hAnsi="Arial" w:cs="Arial"/>
                <w:b/>
                <w:bCs/>
                <w:color w:val="000000"/>
                <w:sz w:val="20"/>
                <w:szCs w:val="20"/>
              </w:rPr>
              <w:t>2009</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ORIENTE,</w:t>
            </w:r>
            <w:r>
              <w:rPr>
                <w:rFonts w:ascii="Arial" w:eastAsia="Arial" w:hAnsi="Arial" w:cs="Arial"/>
                <w:b/>
                <w:bCs/>
                <w:color w:val="000000"/>
                <w:sz w:val="20"/>
                <w:szCs w:val="20"/>
              </w:rPr>
              <w:t xml:space="preserve"> </w:t>
            </w:r>
            <w:r>
              <w:rPr>
                <w:rFonts w:ascii="Arial" w:hAnsi="Arial" w:cs="Arial"/>
                <w:b/>
                <w:bCs/>
                <w:color w:val="000000"/>
                <w:sz w:val="20"/>
                <w:szCs w:val="20"/>
              </w:rPr>
              <w:t>J.</w:t>
            </w:r>
            <w:r>
              <w:rPr>
                <w:rFonts w:ascii="Arial" w:eastAsia="Arial" w:hAnsi="Arial" w:cs="Arial"/>
                <w:b/>
                <w:bCs/>
                <w:color w:val="000000"/>
                <w:sz w:val="20"/>
                <w:szCs w:val="20"/>
              </w:rPr>
              <w:t xml:space="preserve"> </w:t>
            </w:r>
            <w:r>
              <w:rPr>
                <w:rFonts w:ascii="Arial" w:hAnsi="Arial" w:cs="Arial"/>
                <w:b/>
                <w:bCs/>
                <w:color w:val="000000"/>
                <w:sz w:val="20"/>
                <w:szCs w:val="20"/>
              </w:rPr>
              <w:t>2008</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VILLAGELIN,</w:t>
            </w:r>
            <w:r>
              <w:rPr>
                <w:rFonts w:ascii="Arial" w:eastAsia="Arial" w:hAnsi="Arial" w:cs="Arial"/>
                <w:b/>
                <w:bCs/>
                <w:color w:val="000000"/>
                <w:sz w:val="20"/>
                <w:szCs w:val="20"/>
              </w:rPr>
              <w:t xml:space="preserve"> </w:t>
            </w:r>
            <w:r>
              <w:rPr>
                <w:rFonts w:ascii="Arial" w:hAnsi="Arial" w:cs="Arial"/>
                <w:b/>
                <w:bCs/>
                <w:color w:val="000000"/>
                <w:sz w:val="20"/>
                <w:szCs w:val="20"/>
              </w:rPr>
              <w:t>R.</w:t>
            </w:r>
            <w:r>
              <w:rPr>
                <w:rFonts w:ascii="Arial" w:eastAsia="Arial" w:hAnsi="Arial" w:cs="Arial"/>
                <w:b/>
                <w:bCs/>
                <w:color w:val="000000"/>
                <w:sz w:val="20"/>
                <w:szCs w:val="20"/>
              </w:rPr>
              <w:t xml:space="preserve"> </w:t>
            </w:r>
            <w:r>
              <w:rPr>
                <w:rFonts w:ascii="Arial" w:hAnsi="Arial" w:cs="Arial"/>
                <w:b/>
                <w:bCs/>
                <w:color w:val="000000"/>
                <w:sz w:val="20"/>
                <w:szCs w:val="20"/>
              </w:rPr>
              <w:t>2006</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b/>
                <w:bCs/>
                <w:color w:val="000000"/>
                <w:sz w:val="20"/>
                <w:szCs w:val="20"/>
              </w:rPr>
            </w:pPr>
            <w:r>
              <w:rPr>
                <w:rFonts w:ascii="Arial" w:hAnsi="Arial" w:cs="Arial"/>
                <w:b/>
                <w:bCs/>
                <w:color w:val="000000"/>
                <w:sz w:val="20"/>
                <w:szCs w:val="20"/>
              </w:rPr>
              <w:t>WebClínica</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Prontuário</w:t>
            </w:r>
            <w:r>
              <w:rPr>
                <w:rFonts w:ascii="Arial" w:eastAsia="Arial" w:hAnsi="Arial" w:cs="Arial"/>
                <w:color w:val="000000"/>
                <w:sz w:val="20"/>
                <w:szCs w:val="20"/>
              </w:rPr>
              <w:t xml:space="preserve"> </w:t>
            </w:r>
            <w:r>
              <w:rPr>
                <w:rFonts w:ascii="Arial" w:hAnsi="Arial" w:cs="Arial"/>
                <w:color w:val="000000"/>
                <w:sz w:val="20"/>
                <w:szCs w:val="20"/>
              </w:rPr>
              <w:t>eletrônico</w:t>
            </w:r>
            <w:r>
              <w:rPr>
                <w:rFonts w:ascii="Arial" w:eastAsia="Arial" w:hAnsi="Arial" w:cs="Arial"/>
                <w:color w:val="000000"/>
                <w:sz w:val="20"/>
                <w:szCs w:val="20"/>
              </w:rPr>
              <w:t xml:space="preserve"> </w:t>
            </w:r>
            <w:r>
              <w:rPr>
                <w:rFonts w:ascii="Arial" w:hAnsi="Arial" w:cs="Arial"/>
                <w:color w:val="000000"/>
                <w:sz w:val="20"/>
                <w:szCs w:val="20"/>
              </w:rPr>
              <w:t>do</w:t>
            </w:r>
            <w:r>
              <w:rPr>
                <w:rFonts w:ascii="Arial" w:eastAsia="Arial" w:hAnsi="Arial" w:cs="Arial"/>
                <w:color w:val="000000"/>
                <w:sz w:val="20"/>
                <w:szCs w:val="20"/>
              </w:rPr>
              <w:t xml:space="preserve"> </w:t>
            </w:r>
            <w:r>
              <w:rPr>
                <w:rFonts w:ascii="Arial" w:hAnsi="Arial" w:cs="Arial"/>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Agenda</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consultas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médicos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color w:val="000000"/>
                <w:sz w:val="20"/>
                <w:szCs w:val="20"/>
              </w:rPr>
            </w:pPr>
            <w:r>
              <w:rPr>
                <w:rFonts w:ascii="Arial" w:hAnsi="Arial" w:cs="Arial"/>
                <w:color w:val="000000"/>
                <w:sz w:val="20"/>
                <w:szCs w:val="20"/>
              </w:rPr>
              <w:t>Busca</w:t>
            </w:r>
            <w:r>
              <w:rPr>
                <w:rFonts w:ascii="Arial" w:eastAsia="Arial" w:hAnsi="Arial" w:cs="Arial"/>
                <w:color w:val="000000"/>
                <w:sz w:val="20"/>
                <w:szCs w:val="20"/>
              </w:rPr>
              <w:t xml:space="preserve"> </w:t>
            </w:r>
            <w:r>
              <w:rPr>
                <w:rFonts w:ascii="Arial" w:hAnsi="Arial" w:cs="Arial"/>
                <w:color w:val="000000"/>
                <w:sz w:val="20"/>
                <w:szCs w:val="20"/>
              </w:rPr>
              <w:t>inteligente</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cadastros</w:t>
            </w:r>
            <w:r>
              <w:rPr>
                <w:rFonts w:ascii="Arial" w:eastAsia="Arial" w:hAnsi="Arial" w:cs="Arial"/>
                <w:color w:val="000000"/>
                <w:sz w:val="20"/>
                <w:szCs w:val="20"/>
              </w:rPr>
              <w:t xml:space="preserve"> </w:t>
            </w:r>
            <w:r>
              <w:rPr>
                <w:rFonts w:ascii="Arial" w:hAnsi="Arial" w:cs="Arial"/>
                <w:color w:val="000000"/>
                <w:sz w:val="20"/>
                <w:szCs w:val="20"/>
              </w:rPr>
              <w:t>de</w:t>
            </w:r>
            <w:r>
              <w:rPr>
                <w:rFonts w:ascii="Arial" w:eastAsia="Arial" w:hAnsi="Arial" w:cs="Arial"/>
                <w:color w:val="000000"/>
                <w:sz w:val="20"/>
                <w:szCs w:val="20"/>
              </w:rPr>
              <w:t xml:space="preserve"> </w:t>
            </w:r>
            <w:r>
              <w:rPr>
                <w:rFonts w:ascii="Arial" w:hAnsi="Arial" w:cs="Arial"/>
                <w:color w:val="000000"/>
                <w:sz w:val="20"/>
                <w:szCs w:val="20"/>
              </w:rPr>
              <w:t>pacientes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Fila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Pr>
                <w:rFonts w:ascii="Arial" w:eastAsia="Arial" w:hAnsi="Arial" w:cs="Arial"/>
                <w:iCs/>
                <w:color w:val="000000"/>
                <w:sz w:val="20"/>
                <w:szCs w:val="20"/>
              </w:rPr>
              <w:t xml:space="preserve"> </w:t>
            </w:r>
            <w:r>
              <w:rPr>
                <w:rFonts w:ascii="Arial" w:hAnsi="Arial" w:cs="Arial"/>
                <w:iCs/>
                <w:color w:val="000000"/>
                <w:sz w:val="20"/>
                <w:szCs w:val="20"/>
              </w:rPr>
              <w:t>visualização</w:t>
            </w:r>
            <w:r>
              <w:rPr>
                <w:rFonts w:ascii="Arial" w:eastAsia="Arial" w:hAnsi="Arial" w:cs="Arial"/>
                <w:iCs/>
                <w:color w:val="000000"/>
                <w:sz w:val="20"/>
                <w:szCs w:val="20"/>
              </w:rPr>
              <w:t xml:space="preserve"> </w:t>
            </w:r>
            <w:r>
              <w:rPr>
                <w:rFonts w:ascii="Arial" w:hAnsi="Arial" w:cs="Arial"/>
                <w:iCs/>
                <w:color w:val="000000"/>
                <w:sz w:val="20"/>
                <w:szCs w:val="20"/>
              </w:rPr>
              <w:t>da</w:t>
            </w:r>
            <w:r>
              <w:rPr>
                <w:rFonts w:ascii="Arial" w:eastAsia="Arial" w:hAnsi="Arial" w:cs="Arial"/>
                <w:iCs/>
                <w:color w:val="000000"/>
                <w:sz w:val="20"/>
                <w:szCs w:val="20"/>
              </w:rPr>
              <w:t xml:space="preserve"> </w:t>
            </w:r>
            <w:r>
              <w:rPr>
                <w:rFonts w:ascii="Arial" w:hAnsi="Arial" w:cs="Arial"/>
                <w:iCs/>
                <w:color w:val="000000"/>
                <w:sz w:val="20"/>
                <w:szCs w:val="20"/>
              </w:rPr>
              <w:t>execução</w:t>
            </w:r>
            <w:r>
              <w:rPr>
                <w:rFonts w:ascii="Arial" w:eastAsia="Arial" w:hAnsi="Arial" w:cs="Arial"/>
                <w:iCs/>
                <w:color w:val="000000"/>
                <w:sz w:val="20"/>
                <w:szCs w:val="20"/>
              </w:rPr>
              <w:t xml:space="preserve"> </w:t>
            </w:r>
            <w:r>
              <w:rPr>
                <w:rFonts w:ascii="Arial" w:hAnsi="Arial" w:cs="Arial"/>
                <w:iCs/>
                <w:color w:val="000000"/>
                <w:sz w:val="20"/>
                <w:szCs w:val="20"/>
              </w:rPr>
              <w:t>das</w:t>
            </w:r>
            <w:r>
              <w:rPr>
                <w:rFonts w:ascii="Arial" w:eastAsia="Arial" w:hAnsi="Arial" w:cs="Arial"/>
                <w:iCs/>
                <w:color w:val="000000"/>
                <w:sz w:val="20"/>
                <w:szCs w:val="20"/>
              </w:rPr>
              <w:t xml:space="preserve"> </w:t>
            </w:r>
            <w:r>
              <w:rPr>
                <w:rFonts w:ascii="Arial" w:hAnsi="Arial" w:cs="Arial"/>
                <w:iCs/>
                <w:color w:val="000000"/>
                <w:sz w:val="20"/>
                <w:szCs w:val="20"/>
              </w:rPr>
              <w:t>consultas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Relatório</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atendimentos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 xml:space="preserve">/ </w:t>
            </w:r>
            <w:r>
              <w:rPr>
                <w:rFonts w:ascii="Arial" w:hAnsi="Arial" w:cs="Arial"/>
                <w:iCs/>
                <w:color w:val="000000"/>
                <w:sz w:val="20"/>
                <w:szCs w:val="20"/>
              </w:rPr>
              <w:t>CIDs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Gráficos</w:t>
            </w:r>
            <w:r>
              <w:rPr>
                <w:rFonts w:ascii="Arial" w:eastAsia="Arial" w:hAnsi="Arial" w:cs="Arial"/>
                <w:iCs/>
                <w:color w:val="000000"/>
                <w:sz w:val="20"/>
                <w:szCs w:val="20"/>
              </w:rPr>
              <w:t xml:space="preserve"> </w:t>
            </w:r>
            <w:r>
              <w:rPr>
                <w:rFonts w:ascii="Arial" w:hAnsi="Arial" w:cs="Arial"/>
                <w:iCs/>
                <w:color w:val="000000"/>
                <w:sz w:val="20"/>
                <w:szCs w:val="20"/>
              </w:rPr>
              <w:t>estatísticos</w:t>
            </w:r>
            <w:r>
              <w:rPr>
                <w:rFonts w:ascii="Arial" w:eastAsia="Arial" w:hAnsi="Arial" w:cs="Arial"/>
                <w:iCs/>
                <w:color w:val="000000"/>
                <w:sz w:val="20"/>
                <w:szCs w:val="20"/>
              </w:rPr>
              <w:t xml:space="preserve"> </w:t>
            </w:r>
            <w:r>
              <w:rPr>
                <w:rFonts w:ascii="Arial" w:hAnsi="Arial" w:cs="Arial"/>
                <w:iCs/>
                <w:color w:val="000000"/>
                <w:sz w:val="20"/>
                <w:szCs w:val="20"/>
              </w:rPr>
              <w:t>baseados</w:t>
            </w:r>
            <w:r>
              <w:rPr>
                <w:rFonts w:ascii="Arial" w:eastAsia="Arial" w:hAnsi="Arial" w:cs="Arial"/>
                <w:iCs/>
                <w:color w:val="000000"/>
                <w:sz w:val="20"/>
                <w:szCs w:val="20"/>
              </w:rPr>
              <w:t xml:space="preserve"> </w:t>
            </w:r>
            <w:r>
              <w:rPr>
                <w:rFonts w:ascii="Arial" w:hAnsi="Arial" w:cs="Arial"/>
                <w:iCs/>
                <w:color w:val="000000"/>
                <w:sz w:val="20"/>
                <w:szCs w:val="20"/>
              </w:rPr>
              <w:t>em</w:t>
            </w:r>
            <w:r>
              <w:rPr>
                <w:rFonts w:ascii="Arial" w:eastAsia="Arial" w:hAnsi="Arial" w:cs="Arial"/>
                <w:iCs/>
                <w:color w:val="000000"/>
                <w:sz w:val="20"/>
                <w:szCs w:val="20"/>
              </w:rPr>
              <w:t xml:space="preserve"> </w:t>
            </w:r>
            <w:r>
              <w:rPr>
                <w:rFonts w:ascii="Arial" w:hAnsi="Arial" w:cs="Arial"/>
                <w:iCs/>
                <w:color w:val="000000"/>
                <w:sz w:val="20"/>
                <w:szCs w:val="20"/>
              </w:rPr>
              <w:t>pacientes</w:t>
            </w:r>
            <w:r>
              <w:rPr>
                <w:rFonts w:ascii="Arial" w:eastAsia="Arial" w:hAnsi="Arial" w:cs="Arial"/>
                <w:iCs/>
                <w:color w:val="000000"/>
                <w:sz w:val="20"/>
                <w:szCs w:val="20"/>
              </w:rPr>
              <w:t xml:space="preserve"> </w:t>
            </w:r>
            <w:r>
              <w:rPr>
                <w:rFonts w:ascii="Arial" w:hAnsi="Arial" w:cs="Arial"/>
                <w:iCs/>
                <w:color w:val="000000"/>
                <w:sz w:val="20"/>
                <w:szCs w:val="20"/>
              </w:rPr>
              <w:t>e</w:t>
            </w:r>
            <w:r>
              <w:rPr>
                <w:rFonts w:ascii="Arial" w:eastAsia="Arial" w:hAnsi="Arial" w:cs="Arial"/>
                <w:iCs/>
                <w:color w:val="000000"/>
                <w:sz w:val="20"/>
                <w:szCs w:val="20"/>
              </w:rPr>
              <w:t xml:space="preserve"> </w:t>
            </w:r>
            <w:r>
              <w:rPr>
                <w:rFonts w:ascii="Arial" w:hAnsi="Arial" w:cs="Arial"/>
                <w:iCs/>
                <w:color w:val="000000"/>
                <w:sz w:val="20"/>
                <w:szCs w:val="20"/>
              </w:rPr>
              <w:t>diagnósticos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Auxílio</w:t>
            </w:r>
            <w:r>
              <w:rPr>
                <w:rFonts w:ascii="Arial" w:eastAsia="Arial" w:hAnsi="Arial" w:cs="Arial"/>
                <w:iCs/>
                <w:color w:val="000000"/>
                <w:sz w:val="20"/>
                <w:szCs w:val="20"/>
              </w:rPr>
              <w:t xml:space="preserve"> </w:t>
            </w:r>
            <w:r>
              <w:rPr>
                <w:rFonts w:ascii="Arial" w:hAnsi="Arial" w:cs="Arial"/>
                <w:iCs/>
                <w:color w:val="000000"/>
                <w:sz w:val="20"/>
                <w:szCs w:val="20"/>
              </w:rPr>
              <w:t>ao</w:t>
            </w:r>
            <w:r>
              <w:rPr>
                <w:rFonts w:ascii="Arial" w:eastAsia="Arial" w:hAnsi="Arial" w:cs="Arial"/>
                <w:iCs/>
                <w:color w:val="000000"/>
                <w:sz w:val="20"/>
                <w:szCs w:val="20"/>
              </w:rPr>
              <w:t xml:space="preserve"> </w:t>
            </w:r>
            <w:r>
              <w:rPr>
                <w:rFonts w:ascii="Arial" w:hAnsi="Arial" w:cs="Arial"/>
                <w:iCs/>
                <w:color w:val="000000"/>
                <w:sz w:val="20"/>
                <w:szCs w:val="20"/>
              </w:rPr>
              <w:t>PCMSO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Geração</w:t>
            </w:r>
            <w:r>
              <w:rPr>
                <w:rFonts w:ascii="Arial" w:eastAsia="Arial" w:hAnsi="Arial" w:cs="Arial"/>
                <w:iCs/>
                <w:color w:val="000000"/>
                <w:sz w:val="20"/>
                <w:szCs w:val="20"/>
              </w:rPr>
              <w:t xml:space="preserve"> </w:t>
            </w:r>
            <w:r>
              <w:rPr>
                <w:rFonts w:ascii="Arial" w:hAnsi="Arial" w:cs="Arial"/>
                <w:iCs/>
                <w:color w:val="000000"/>
                <w:sz w:val="20"/>
                <w:szCs w:val="20"/>
              </w:rPr>
              <w:t>automática</w:t>
            </w:r>
            <w:r>
              <w:rPr>
                <w:rFonts w:ascii="Arial" w:eastAsia="Arial" w:hAnsi="Arial" w:cs="Arial"/>
                <w:iCs/>
                <w:color w:val="000000"/>
                <w:sz w:val="20"/>
                <w:szCs w:val="20"/>
              </w:rPr>
              <w:t xml:space="preserve"> </w:t>
            </w:r>
            <w:r>
              <w:rPr>
                <w:rFonts w:ascii="Arial" w:hAnsi="Arial" w:cs="Arial"/>
                <w:iCs/>
                <w:color w:val="000000"/>
                <w:sz w:val="20"/>
                <w:szCs w:val="20"/>
              </w:rPr>
              <w:t>de</w:t>
            </w:r>
            <w:r>
              <w:rPr>
                <w:rFonts w:ascii="Arial" w:eastAsia="Arial" w:hAnsi="Arial" w:cs="Arial"/>
                <w:iCs/>
                <w:color w:val="000000"/>
                <w:sz w:val="20"/>
                <w:szCs w:val="20"/>
              </w:rPr>
              <w:t xml:space="preserve"> </w:t>
            </w:r>
            <w:r>
              <w:rPr>
                <w:rFonts w:ascii="Arial" w:hAnsi="Arial" w:cs="Arial"/>
                <w:iCs/>
                <w:color w:val="000000"/>
                <w:sz w:val="20"/>
                <w:szCs w:val="20"/>
              </w:rPr>
              <w:t>receitas</w:t>
            </w:r>
            <w:r w:rsidRPr="00D87197">
              <w:rPr>
                <w:rFonts w:ascii="Arial" w:eastAsia="Arial" w:hAnsi="Arial" w:cs="Arial"/>
                <w:iCs/>
                <w:color w:val="000000"/>
                <w:sz w:val="20"/>
                <w:szCs w:val="20"/>
              </w:rPr>
              <w:t xml:space="preserve"> </w:t>
            </w:r>
            <w:r w:rsidRPr="00D87197">
              <w:rPr>
                <w:rFonts w:ascii="Arial" w:hAnsi="Arial" w:cs="Arial"/>
                <w:iCs/>
                <w:color w:val="000000"/>
                <w:sz w:val="20"/>
                <w:szCs w:val="20"/>
              </w:rPr>
              <w:t>/</w:t>
            </w:r>
            <w:r w:rsidRPr="00D87197">
              <w:rPr>
                <w:rFonts w:ascii="Arial" w:eastAsia="Arial" w:hAnsi="Arial" w:cs="Arial"/>
                <w:iCs/>
                <w:color w:val="000000"/>
                <w:sz w:val="20"/>
                <w:szCs w:val="20"/>
              </w:rPr>
              <w:t xml:space="preserve"> </w:t>
            </w:r>
            <w:r>
              <w:rPr>
                <w:rFonts w:ascii="Arial" w:hAnsi="Arial" w:cs="Arial"/>
                <w:iCs/>
                <w:color w:val="000000"/>
                <w:sz w:val="20"/>
                <w:szCs w:val="20"/>
              </w:rPr>
              <w:t>atestados</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Inserir</w:t>
            </w:r>
            <w:r>
              <w:rPr>
                <w:rFonts w:ascii="Arial" w:eastAsia="Arial" w:hAnsi="Arial" w:cs="Arial"/>
                <w:iCs/>
                <w:color w:val="000000"/>
                <w:sz w:val="20"/>
                <w:szCs w:val="20"/>
              </w:rPr>
              <w:t xml:space="preserve"> </w:t>
            </w:r>
            <w:r>
              <w:rPr>
                <w:rFonts w:ascii="Arial" w:hAnsi="Arial" w:cs="Arial"/>
                <w:iCs/>
                <w:color w:val="000000"/>
                <w:sz w:val="20"/>
                <w:szCs w:val="20"/>
              </w:rPr>
              <w:t>exames</w:t>
            </w:r>
            <w:r>
              <w:rPr>
                <w:rFonts w:ascii="Arial" w:eastAsia="Arial" w:hAnsi="Arial" w:cs="Arial"/>
                <w:iCs/>
                <w:color w:val="000000"/>
                <w:sz w:val="20"/>
                <w:szCs w:val="20"/>
              </w:rPr>
              <w:t xml:space="preserve"> </w:t>
            </w:r>
            <w:r>
              <w:rPr>
                <w:rFonts w:ascii="Arial" w:hAnsi="Arial" w:cs="Arial"/>
                <w:iCs/>
                <w:color w:val="000000"/>
                <w:sz w:val="20"/>
                <w:szCs w:val="20"/>
              </w:rPr>
              <w:t>no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paciente</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sidRPr="00D87197">
              <w:rPr>
                <w:rFonts w:ascii="Arial" w:hAnsi="Arial" w:cs="Arial"/>
                <w:i/>
                <w:iCs/>
                <w:color w:val="000000"/>
                <w:sz w:val="20"/>
                <w:szCs w:val="20"/>
              </w:rPr>
              <w:t>Chat</w:t>
            </w:r>
            <w:r>
              <w:rPr>
                <w:rFonts w:ascii="Arial" w:eastAsia="Arial" w:hAnsi="Arial" w:cs="Arial"/>
                <w:iCs/>
                <w:color w:val="000000"/>
                <w:sz w:val="20"/>
                <w:szCs w:val="20"/>
              </w:rPr>
              <w:t xml:space="preserve"> </w:t>
            </w:r>
            <w:r>
              <w:rPr>
                <w:rFonts w:ascii="Arial" w:hAnsi="Arial" w:cs="Arial"/>
                <w:iCs/>
                <w:color w:val="000000"/>
                <w:sz w:val="20"/>
                <w:szCs w:val="20"/>
              </w:rPr>
              <w:t>entre</w:t>
            </w:r>
            <w:r>
              <w:rPr>
                <w:rFonts w:ascii="Arial" w:eastAsia="Arial" w:hAnsi="Arial" w:cs="Arial"/>
                <w:iCs/>
                <w:color w:val="000000"/>
                <w:sz w:val="20"/>
                <w:szCs w:val="20"/>
              </w:rPr>
              <w:t xml:space="preserve"> </w:t>
            </w:r>
            <w:r>
              <w:rPr>
                <w:rFonts w:ascii="Arial" w:hAnsi="Arial" w:cs="Arial"/>
                <w:iCs/>
                <w:color w:val="000000"/>
                <w:sz w:val="20"/>
                <w:szCs w:val="20"/>
              </w:rPr>
              <w:t>usuários</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sistema</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r>
      <w:tr w:rsidR="00270A16" w:rsidTr="00ED748F">
        <w:trPr>
          <w:jc w:val="center"/>
        </w:trPr>
        <w:tc>
          <w:tcPr>
            <w:tcW w:w="3232" w:type="dxa"/>
            <w:tcBorders>
              <w:top w:val="single" w:sz="4" w:space="0" w:color="000000"/>
              <w:left w:val="single" w:sz="4" w:space="0" w:color="000000"/>
              <w:bottom w:val="single" w:sz="4" w:space="0" w:color="000000"/>
            </w:tcBorders>
            <w:shd w:val="clear" w:color="auto" w:fill="auto"/>
          </w:tcPr>
          <w:p w:rsidR="00270A16" w:rsidRDefault="00270A16">
            <w:pPr>
              <w:snapToGrid w:val="0"/>
              <w:spacing w:before="60" w:after="60"/>
              <w:ind w:left="60"/>
              <w:rPr>
                <w:rFonts w:ascii="Arial" w:hAnsi="Arial" w:cs="Arial"/>
                <w:iCs/>
                <w:color w:val="000000"/>
                <w:sz w:val="20"/>
                <w:szCs w:val="20"/>
              </w:rPr>
            </w:pPr>
            <w:r>
              <w:rPr>
                <w:rFonts w:ascii="Arial" w:hAnsi="Arial" w:cs="Arial"/>
                <w:iCs/>
                <w:color w:val="000000"/>
                <w:sz w:val="20"/>
                <w:szCs w:val="20"/>
              </w:rPr>
              <w:t>Exportação</w:t>
            </w:r>
            <w:r>
              <w:rPr>
                <w:rFonts w:ascii="Arial" w:eastAsia="Arial" w:hAnsi="Arial" w:cs="Arial"/>
                <w:iCs/>
                <w:color w:val="000000"/>
                <w:sz w:val="20"/>
                <w:szCs w:val="20"/>
              </w:rPr>
              <w:t xml:space="preserve"> </w:t>
            </w:r>
            <w:r>
              <w:rPr>
                <w:rFonts w:ascii="Arial" w:hAnsi="Arial" w:cs="Arial"/>
                <w:iCs/>
                <w:color w:val="000000"/>
                <w:sz w:val="20"/>
                <w:szCs w:val="20"/>
              </w:rPr>
              <w:t>do</w:t>
            </w:r>
            <w:r>
              <w:rPr>
                <w:rFonts w:ascii="Arial" w:eastAsia="Arial" w:hAnsi="Arial" w:cs="Arial"/>
                <w:iCs/>
                <w:color w:val="000000"/>
                <w:sz w:val="20"/>
                <w:szCs w:val="20"/>
              </w:rPr>
              <w:t xml:space="preserve"> </w:t>
            </w:r>
            <w:r>
              <w:rPr>
                <w:rFonts w:ascii="Arial" w:hAnsi="Arial" w:cs="Arial"/>
                <w:iCs/>
                <w:color w:val="000000"/>
                <w:sz w:val="20"/>
                <w:szCs w:val="20"/>
              </w:rPr>
              <w:t>prontuário</w:t>
            </w:r>
            <w:r>
              <w:rPr>
                <w:rFonts w:ascii="Arial" w:eastAsia="Arial" w:hAnsi="Arial" w:cs="Arial"/>
                <w:iCs/>
                <w:color w:val="000000"/>
                <w:sz w:val="20"/>
                <w:szCs w:val="20"/>
              </w:rPr>
              <w:t xml:space="preserve"> </w:t>
            </w:r>
            <w:r>
              <w:rPr>
                <w:rFonts w:ascii="Arial" w:hAnsi="Arial" w:cs="Arial"/>
                <w:iCs/>
                <w:color w:val="000000"/>
                <w:sz w:val="20"/>
                <w:szCs w:val="20"/>
              </w:rPr>
              <w:t>para</w:t>
            </w:r>
            <w:r>
              <w:rPr>
                <w:rFonts w:ascii="Arial" w:eastAsia="Arial" w:hAnsi="Arial" w:cs="Arial"/>
                <w:iCs/>
                <w:color w:val="000000"/>
                <w:sz w:val="20"/>
                <w:szCs w:val="20"/>
              </w:rPr>
              <w:t xml:space="preserve"> </w:t>
            </w:r>
            <w:r>
              <w:rPr>
                <w:rFonts w:ascii="Arial" w:hAnsi="Arial" w:cs="Arial"/>
                <w:iCs/>
                <w:color w:val="000000"/>
                <w:sz w:val="20"/>
                <w:szCs w:val="20"/>
              </w:rPr>
              <w:t>impressão</w:t>
            </w:r>
          </w:p>
        </w:tc>
        <w:tc>
          <w:tcPr>
            <w:tcW w:w="1134"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276"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559" w:type="dxa"/>
            <w:tcBorders>
              <w:top w:val="single" w:sz="4" w:space="0" w:color="000000"/>
              <w:bottom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Não</w:t>
            </w:r>
          </w:p>
        </w:tc>
        <w:tc>
          <w:tcPr>
            <w:tcW w:w="1437" w:type="dxa"/>
            <w:tcBorders>
              <w:top w:val="single" w:sz="4" w:space="0" w:color="000000"/>
              <w:bottom w:val="single" w:sz="4" w:space="0" w:color="000000"/>
              <w:right w:val="single" w:sz="4" w:space="0" w:color="000000"/>
            </w:tcBorders>
            <w:shd w:val="clear" w:color="auto" w:fill="auto"/>
          </w:tcPr>
          <w:p w:rsidR="00270A16" w:rsidRDefault="00270A16">
            <w:pPr>
              <w:snapToGrid w:val="0"/>
              <w:spacing w:before="60" w:after="60"/>
              <w:rPr>
                <w:rFonts w:ascii="Arial" w:hAnsi="Arial" w:cs="Arial"/>
                <w:color w:val="000000"/>
                <w:sz w:val="20"/>
                <w:szCs w:val="20"/>
              </w:rPr>
            </w:pPr>
            <w:r>
              <w:rPr>
                <w:rFonts w:ascii="Arial" w:hAnsi="Arial" w:cs="Arial"/>
                <w:color w:val="000000"/>
                <w:sz w:val="20"/>
                <w:szCs w:val="20"/>
              </w:rPr>
              <w:t>Sim</w:t>
            </w:r>
          </w:p>
        </w:tc>
      </w:tr>
    </w:tbl>
    <w:p w:rsidR="00270A16" w:rsidRDefault="00270A16" w:rsidP="0080277D">
      <w:pPr>
        <w:pStyle w:val="ndicedeilustraoTCC"/>
      </w:pPr>
    </w:p>
    <w:p w:rsidR="0080277D" w:rsidRDefault="0080277D" w:rsidP="0080277D">
      <w:pPr>
        <w:pStyle w:val="PargrafoTCC"/>
      </w:pPr>
    </w:p>
    <w:p w:rsidR="00EF5355" w:rsidRDefault="00EF5355" w:rsidP="0080277D">
      <w:pPr>
        <w:pStyle w:val="PargrafoTCC"/>
      </w:pPr>
    </w:p>
    <w:p w:rsidR="00EF5355" w:rsidRDefault="00EF5355" w:rsidP="0080277D">
      <w:pPr>
        <w:pStyle w:val="PargrafoTCC"/>
      </w:pPr>
    </w:p>
    <w:p w:rsidR="00270A16" w:rsidRDefault="00270A16" w:rsidP="002C266D">
      <w:pPr>
        <w:pStyle w:val="Heading2"/>
      </w:pPr>
      <w:bookmarkStart w:id="54" w:name="__RefHeading__117_2111979340"/>
      <w:bookmarkStart w:id="55" w:name="__RefHeading__150_1286912160"/>
      <w:bookmarkStart w:id="56" w:name="__RefHeading__21_1150354337"/>
      <w:bookmarkStart w:id="57" w:name="__RefHeading__14_1864831944"/>
      <w:bookmarkStart w:id="58" w:name="__RefHeading__53_2068703521"/>
      <w:bookmarkStart w:id="59" w:name="__RefHeading__84_827532146"/>
      <w:bookmarkStart w:id="60" w:name="__RefHeading__300_2087715902"/>
      <w:bookmarkStart w:id="61" w:name="__RefHeading__364_1472683970"/>
      <w:bookmarkStart w:id="62" w:name="__RefHeading__249_1176750583"/>
      <w:bookmarkStart w:id="63" w:name="__RefHeading__216_1670186559"/>
      <w:bookmarkStart w:id="64" w:name="__RefHeading__183_1884309817"/>
      <w:bookmarkStart w:id="65" w:name="_Toc379146560"/>
      <w:bookmarkEnd w:id="54"/>
      <w:bookmarkEnd w:id="55"/>
      <w:bookmarkEnd w:id="56"/>
      <w:bookmarkEnd w:id="57"/>
      <w:bookmarkEnd w:id="58"/>
      <w:bookmarkEnd w:id="59"/>
      <w:bookmarkEnd w:id="60"/>
      <w:bookmarkEnd w:id="61"/>
      <w:bookmarkEnd w:id="62"/>
      <w:bookmarkEnd w:id="63"/>
      <w:bookmarkEnd w:id="64"/>
      <w:r>
        <w:t>Organização</w:t>
      </w:r>
      <w:r>
        <w:rPr>
          <w:rFonts w:eastAsia="Arial"/>
        </w:rPr>
        <w:t xml:space="preserve"> </w:t>
      </w:r>
      <w:r>
        <w:t>da</w:t>
      </w:r>
      <w:r>
        <w:rPr>
          <w:rFonts w:eastAsia="Arial"/>
        </w:rPr>
        <w:t xml:space="preserve"> </w:t>
      </w:r>
      <w:r w:rsidR="003F6384">
        <w:t>M</w:t>
      </w:r>
      <w:r>
        <w:t>onografia</w:t>
      </w:r>
      <w:bookmarkEnd w:id="65"/>
    </w:p>
    <w:p w:rsidR="00270A16" w:rsidRDefault="00270A16">
      <w:pPr>
        <w:pStyle w:val="PargrafoTCC"/>
        <w:rPr>
          <w:color w:val="000000"/>
        </w:rPr>
      </w:pPr>
      <w:r>
        <w:rPr>
          <w:color w:val="000000"/>
        </w:rPr>
        <w:t>Esta</w:t>
      </w:r>
      <w:r>
        <w:rPr>
          <w:rFonts w:eastAsia="Arial"/>
          <w:color w:val="000000"/>
        </w:rPr>
        <w:t xml:space="preserve"> </w:t>
      </w:r>
      <w:r>
        <w:rPr>
          <w:color w:val="000000"/>
        </w:rPr>
        <w:t>monografia</w:t>
      </w:r>
      <w:r>
        <w:rPr>
          <w:rFonts w:eastAsia="Arial"/>
          <w:color w:val="000000"/>
        </w:rPr>
        <w:t xml:space="preserve"> </w:t>
      </w:r>
      <w:r>
        <w:rPr>
          <w:color w:val="000000"/>
        </w:rPr>
        <w:t>está</w:t>
      </w:r>
      <w:r>
        <w:rPr>
          <w:rFonts w:eastAsia="Arial"/>
          <w:color w:val="000000"/>
        </w:rPr>
        <w:t xml:space="preserve"> </w:t>
      </w:r>
      <w:r>
        <w:rPr>
          <w:color w:val="000000"/>
        </w:rPr>
        <w:t>assim</w:t>
      </w:r>
      <w:r>
        <w:rPr>
          <w:rFonts w:eastAsia="Arial"/>
          <w:color w:val="000000"/>
        </w:rPr>
        <w:t xml:space="preserve"> </w:t>
      </w:r>
      <w:r>
        <w:rPr>
          <w:color w:val="000000"/>
        </w:rPr>
        <w:t>organizada:</w:t>
      </w:r>
    </w:p>
    <w:p w:rsidR="00270A16" w:rsidRDefault="00270A16">
      <w:pPr>
        <w:pStyle w:val="ItemizaoTCC"/>
        <w:rPr>
          <w:shd w:val="clear" w:color="auto" w:fill="00B8FF"/>
        </w:rPr>
      </w:pPr>
      <w:r>
        <w:t>O</w:t>
      </w:r>
      <w:r>
        <w:rPr>
          <w:rFonts w:eastAsia="Arial"/>
        </w:rPr>
        <w:t xml:space="preserve"> </w:t>
      </w:r>
      <w:r>
        <w:t>capítulo</w:t>
      </w:r>
      <w:r>
        <w:rPr>
          <w:rFonts w:eastAsia="Arial"/>
        </w:rPr>
        <w:t xml:space="preserve"> </w:t>
      </w:r>
      <w:r>
        <w:t>2</w:t>
      </w:r>
      <w:r>
        <w:rPr>
          <w:rFonts w:eastAsia="Arial"/>
        </w:rPr>
        <w:t xml:space="preserve"> </w:t>
      </w:r>
      <w:r>
        <w:t>apresenta</w:t>
      </w:r>
      <w:r>
        <w:rPr>
          <w:rFonts w:eastAsia="Arial"/>
        </w:rPr>
        <w:t xml:space="preserve"> </w:t>
      </w:r>
      <w:r>
        <w:t>o</w:t>
      </w:r>
      <w:r>
        <w:rPr>
          <w:rFonts w:eastAsia="Arial"/>
        </w:rPr>
        <w:t xml:space="preserve"> </w:t>
      </w:r>
      <w:r>
        <w:t>planejamento</w:t>
      </w:r>
      <w:r>
        <w:rPr>
          <w:rFonts w:eastAsia="Arial"/>
        </w:rPr>
        <w:t xml:space="preserve"> </w:t>
      </w:r>
      <w:r>
        <w:t>e</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abordando</w:t>
      </w:r>
      <w:r>
        <w:rPr>
          <w:rFonts w:eastAsia="Arial"/>
        </w:rPr>
        <w:t xml:space="preserve"> </w:t>
      </w:r>
      <w:r w:rsidR="001C74A5">
        <w:t>o</w:t>
      </w:r>
      <w:r>
        <w:rPr>
          <w:rFonts w:eastAsia="Arial"/>
        </w:rPr>
        <w:t xml:space="preserve"> </w:t>
      </w:r>
      <w:r w:rsidR="001C74A5" w:rsidRPr="001C74A5">
        <w:t>método de desenvolvimento de projeto</w:t>
      </w:r>
      <w:r>
        <w:rPr>
          <w:rFonts w:eastAsia="Arial"/>
        </w:rPr>
        <w:t xml:space="preserve"> </w:t>
      </w:r>
      <w:r w:rsidR="001C74A5">
        <w:t>adotado</w:t>
      </w:r>
      <w:r>
        <w:t>,</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rsidRPr="001C74A5">
        <w:t>utilizadas.</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3,</w:t>
      </w:r>
      <w:r>
        <w:rPr>
          <w:rFonts w:eastAsia="Arial"/>
        </w:rPr>
        <w:t xml:space="preserve"> </w:t>
      </w:r>
      <w:r>
        <w:t>são</w:t>
      </w:r>
      <w:r>
        <w:rPr>
          <w:rFonts w:eastAsia="Arial"/>
        </w:rPr>
        <w:t xml:space="preserve"> </w:t>
      </w:r>
      <w:r>
        <w:t>descritas</w:t>
      </w:r>
      <w:r>
        <w:rPr>
          <w:rFonts w:eastAsia="Arial"/>
        </w:rPr>
        <w:t xml:space="preserve"> </w:t>
      </w:r>
      <w:r>
        <w:t>as</w:t>
      </w:r>
      <w:r>
        <w:rPr>
          <w:rFonts w:eastAsia="Arial"/>
        </w:rPr>
        <w:t xml:space="preserve"> </w:t>
      </w:r>
      <w:r>
        <w:t>partes</w:t>
      </w:r>
      <w:r>
        <w:rPr>
          <w:rFonts w:eastAsia="Arial"/>
        </w:rPr>
        <w:t xml:space="preserve"> </w:t>
      </w:r>
      <w:r>
        <w:t>que</w:t>
      </w:r>
      <w:r>
        <w:rPr>
          <w:rFonts w:eastAsia="Arial"/>
        </w:rPr>
        <w:t xml:space="preserve"> </w:t>
      </w:r>
      <w:r>
        <w:t>constituem</w:t>
      </w:r>
      <w:r>
        <w:rPr>
          <w:rFonts w:eastAsia="Arial"/>
        </w:rPr>
        <w:t xml:space="preserve"> </w:t>
      </w:r>
      <w:r>
        <w:t>o</w:t>
      </w:r>
      <w:r>
        <w:rPr>
          <w:rFonts w:eastAsia="Arial"/>
        </w:rPr>
        <w:t xml:space="preserve"> </w:t>
      </w:r>
      <w:r>
        <w:t>sistema</w:t>
      </w:r>
      <w:r>
        <w:rPr>
          <w:rFonts w:eastAsia="Arial"/>
        </w:rPr>
        <w:t xml:space="preserve"> </w:t>
      </w:r>
      <w:r w:rsidRPr="001C74A5">
        <w:t>WebClínica.</w:t>
      </w:r>
    </w:p>
    <w:p w:rsidR="00270A16" w:rsidRDefault="00270A16">
      <w:pPr>
        <w:pStyle w:val="ItemizaoTCC"/>
        <w:rPr>
          <w:shd w:val="clear" w:color="auto" w:fill="00B8FF"/>
        </w:rPr>
      </w:pPr>
      <w:r>
        <w:t>No</w:t>
      </w:r>
      <w:r>
        <w:rPr>
          <w:rFonts w:eastAsia="Arial"/>
        </w:rPr>
        <w:t xml:space="preserve"> </w:t>
      </w:r>
      <w:r>
        <w:t>capítulo</w:t>
      </w:r>
      <w:r>
        <w:rPr>
          <w:rFonts w:eastAsia="Arial"/>
        </w:rPr>
        <w:t xml:space="preserve"> </w:t>
      </w:r>
      <w:r>
        <w:t>4,</w:t>
      </w:r>
      <w:r>
        <w:rPr>
          <w:rFonts w:eastAsia="Arial"/>
        </w:rPr>
        <w:t xml:space="preserve"> </w:t>
      </w:r>
      <w:r>
        <w:t>são</w:t>
      </w:r>
      <w:r>
        <w:rPr>
          <w:rFonts w:eastAsia="Arial"/>
        </w:rPr>
        <w:t xml:space="preserve"> </w:t>
      </w:r>
      <w:r>
        <w:t>apresentados</w:t>
      </w:r>
      <w:r>
        <w:rPr>
          <w:rFonts w:eastAsia="Arial"/>
        </w:rPr>
        <w:t xml:space="preserve"> </w:t>
      </w:r>
      <w:r>
        <w:t>os</w:t>
      </w:r>
      <w:r>
        <w:rPr>
          <w:rFonts w:eastAsia="Arial"/>
        </w:rPr>
        <w:t xml:space="preserve"> </w:t>
      </w:r>
      <w:r>
        <w:t>resultados,</w:t>
      </w:r>
      <w:r>
        <w:rPr>
          <w:rFonts w:eastAsia="Arial"/>
        </w:rPr>
        <w:t xml:space="preserve"> </w:t>
      </w:r>
      <w:r>
        <w:t>tais</w:t>
      </w:r>
      <w:r>
        <w:rPr>
          <w:rFonts w:eastAsia="Arial"/>
        </w:rPr>
        <w:t xml:space="preserve"> </w:t>
      </w:r>
      <w:r>
        <w:t>como:</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resultados</w:t>
      </w:r>
      <w:r>
        <w:rPr>
          <w:rFonts w:eastAsia="Arial"/>
        </w:rPr>
        <w:t xml:space="preserve"> </w:t>
      </w:r>
      <w:r>
        <w:t>alcançados</w:t>
      </w:r>
      <w:r>
        <w:rPr>
          <w:rFonts w:eastAsia="Arial"/>
        </w:rPr>
        <w:t xml:space="preserve"> </w:t>
      </w:r>
      <w:r>
        <w:t>e</w:t>
      </w:r>
      <w:r>
        <w:rPr>
          <w:rFonts w:eastAsia="Arial"/>
        </w:rPr>
        <w:t xml:space="preserve"> </w:t>
      </w:r>
      <w:r>
        <w:t>validação</w:t>
      </w:r>
      <w:r>
        <w:rPr>
          <w:rFonts w:eastAsia="Arial"/>
        </w:rPr>
        <w:t xml:space="preserve"> </w:t>
      </w:r>
      <w:r>
        <w:t>do</w:t>
      </w:r>
      <w:r>
        <w:rPr>
          <w:rFonts w:eastAsia="Arial"/>
        </w:rPr>
        <w:t xml:space="preserve"> </w:t>
      </w:r>
      <w:r>
        <w:t>objetivo</w:t>
      </w:r>
      <w:r>
        <w:rPr>
          <w:rFonts w:eastAsia="Arial"/>
        </w:rPr>
        <w:t xml:space="preserve"> </w:t>
      </w:r>
      <w:r>
        <w:t>proposto</w:t>
      </w:r>
      <w:r>
        <w:rPr>
          <w:rFonts w:eastAsia="Arial"/>
        </w:rPr>
        <w:t xml:space="preserve"> </w:t>
      </w:r>
      <w:r>
        <w:t>pelo</w:t>
      </w:r>
      <w:r>
        <w:rPr>
          <w:rFonts w:eastAsia="Arial"/>
        </w:rPr>
        <w:t xml:space="preserve"> </w:t>
      </w:r>
      <w:r>
        <w:t>TCC</w:t>
      </w:r>
      <w:r>
        <w:rPr>
          <w:rFonts w:eastAsia="Arial"/>
        </w:rPr>
        <w:t xml:space="preserve"> </w:t>
      </w:r>
      <w:r>
        <w:t>descrito</w:t>
      </w:r>
      <w:r>
        <w:rPr>
          <w:rFonts w:eastAsia="Arial"/>
        </w:rPr>
        <w:t xml:space="preserve"> </w:t>
      </w:r>
      <w:r>
        <w:t>nesta</w:t>
      </w:r>
      <w:r>
        <w:rPr>
          <w:rFonts w:eastAsia="Arial"/>
        </w:rPr>
        <w:t xml:space="preserve"> </w:t>
      </w:r>
      <w:r w:rsidRPr="001C74A5">
        <w:t>monografia.</w:t>
      </w:r>
    </w:p>
    <w:p w:rsidR="00270A16" w:rsidRDefault="00270A16">
      <w:pPr>
        <w:pStyle w:val="ItemizaoTCC"/>
        <w:rPr>
          <w:rFonts w:eastAsia="Arial"/>
          <w:lang w:eastAsia="pt-BR"/>
        </w:rPr>
      </w:pPr>
      <w:r>
        <w:t>O</w:t>
      </w:r>
      <w:r>
        <w:rPr>
          <w:rFonts w:eastAsia="Arial"/>
        </w:rPr>
        <w:t xml:space="preserve"> </w:t>
      </w:r>
      <w:r>
        <w:t>capítulo</w:t>
      </w:r>
      <w:r>
        <w:rPr>
          <w:rFonts w:eastAsia="Arial"/>
        </w:rPr>
        <w:t xml:space="preserve"> </w:t>
      </w:r>
      <w:r>
        <w:t>5</w:t>
      </w:r>
      <w:r>
        <w:rPr>
          <w:rFonts w:eastAsia="Arial"/>
        </w:rPr>
        <w:t xml:space="preserve"> </w:t>
      </w:r>
      <w:r>
        <w:t>contém</w:t>
      </w:r>
      <w:r>
        <w:rPr>
          <w:rFonts w:eastAsia="Arial"/>
        </w:rPr>
        <w:t xml:space="preserve"> </w:t>
      </w:r>
      <w:r>
        <w:t>as</w:t>
      </w:r>
      <w:r>
        <w:rPr>
          <w:rFonts w:eastAsia="Arial"/>
        </w:rPr>
        <w:t xml:space="preserve"> </w:t>
      </w:r>
      <w:r>
        <w:t>conclusões.</w:t>
      </w:r>
      <w:r>
        <w:rPr>
          <w:rFonts w:eastAsia="Arial"/>
        </w:rPr>
        <w:t xml:space="preserve"> </w:t>
      </w:r>
      <w:r>
        <w:t>Nele</w:t>
      </w:r>
      <w:r>
        <w:rPr>
          <w:rFonts w:eastAsia="Arial"/>
        </w:rPr>
        <w:t xml:space="preserve"> </w:t>
      </w:r>
      <w:r>
        <w:t>são</w:t>
      </w:r>
      <w:r>
        <w:rPr>
          <w:rFonts w:eastAsia="Arial"/>
        </w:rPr>
        <w:t xml:space="preserve"> </w:t>
      </w:r>
      <w:r>
        <w:t>abordadas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dificuldades</w:t>
      </w:r>
      <w:r>
        <w:rPr>
          <w:rFonts w:eastAsia="Arial"/>
        </w:rPr>
        <w:t xml:space="preserve"> </w:t>
      </w:r>
      <w:r>
        <w:t>encontradas</w:t>
      </w:r>
      <w:r>
        <w:rPr>
          <w:rFonts w:eastAsia="Arial"/>
        </w:rPr>
        <w:t xml:space="preserve"> </w:t>
      </w:r>
      <w:r>
        <w:t>ao</w:t>
      </w:r>
      <w:r>
        <w:rPr>
          <w:rFonts w:eastAsia="Arial"/>
        </w:rPr>
        <w:t xml:space="preserve"> </w:t>
      </w:r>
      <w:r>
        <w:t>longo</w:t>
      </w:r>
      <w:r>
        <w:rPr>
          <w:rFonts w:eastAsia="Arial"/>
        </w:rPr>
        <w:t xml:space="preserve"> </w:t>
      </w:r>
      <w:r>
        <w:t>da</w:t>
      </w:r>
      <w:r>
        <w:rPr>
          <w:rFonts w:eastAsia="Arial"/>
        </w:rPr>
        <w:t xml:space="preserve"> </w:t>
      </w:r>
      <w:r>
        <w:t>realização</w:t>
      </w:r>
      <w:r>
        <w:rPr>
          <w:rFonts w:eastAsia="Arial"/>
        </w:rPr>
        <w:t xml:space="preserve"> </w:t>
      </w:r>
      <w:r w:rsidR="001C74A5">
        <w:t>do</w:t>
      </w:r>
      <w:r>
        <w:rPr>
          <w:rFonts w:eastAsia="Arial"/>
        </w:rPr>
        <w:t xml:space="preserve"> </w:t>
      </w:r>
      <w:r>
        <w:t>TCC</w:t>
      </w:r>
      <w:r>
        <w:rPr>
          <w:rFonts w:eastAsia="Arial"/>
        </w:rPr>
        <w:t xml:space="preserve"> </w:t>
      </w:r>
      <w:r>
        <w:t>e</w:t>
      </w:r>
      <w:r>
        <w:rPr>
          <w:rFonts w:eastAsia="Arial"/>
        </w:rPr>
        <w:t xml:space="preserve"> </w:t>
      </w:r>
      <w:r>
        <w:t>possíveis</w:t>
      </w:r>
      <w:r>
        <w:rPr>
          <w:rFonts w:eastAsia="Arial"/>
        </w:rPr>
        <w:t xml:space="preserve"> </w:t>
      </w:r>
      <w:r>
        <w:t>trabalhos</w:t>
      </w:r>
      <w:r>
        <w:rPr>
          <w:rFonts w:eastAsia="Arial"/>
        </w:rPr>
        <w:t xml:space="preserve"> </w:t>
      </w:r>
      <w:r>
        <w:t>futuros</w:t>
      </w:r>
      <w:r>
        <w:rPr>
          <w:rFonts w:eastAsia="Arial"/>
          <w:lang w:eastAsia="pt-BR"/>
        </w:rPr>
        <w:t>.</w:t>
      </w:r>
    </w:p>
    <w:p w:rsidR="00270A16" w:rsidRDefault="00270A16">
      <w:pPr>
        <w:pStyle w:val="Heading1"/>
        <w:pageBreakBefore/>
        <w:rPr>
          <w:lang w:eastAsia="pt-BR"/>
        </w:rPr>
      </w:pPr>
      <w:bookmarkStart w:id="66" w:name="__RefHeading__119_2111979340"/>
      <w:bookmarkStart w:id="67" w:name="__RefHeading__302_2087715902"/>
      <w:bookmarkStart w:id="68" w:name="__RefHeading__366_1472683970"/>
      <w:bookmarkStart w:id="69" w:name="__RefHeading__23_1150354337"/>
      <w:bookmarkStart w:id="70" w:name="__RefHeading__86_827532146"/>
      <w:bookmarkStart w:id="71" w:name="__RefHeading__152_1286912160"/>
      <w:bookmarkStart w:id="72" w:name="__RefHeading__218_1670186559"/>
      <w:bookmarkStart w:id="73" w:name="__RefHeading__16_1864831944"/>
      <w:bookmarkStart w:id="74" w:name="__RefHeading__667_1982960955"/>
      <w:bookmarkStart w:id="75" w:name="__RefHeading__185_1884309817"/>
      <w:bookmarkStart w:id="76" w:name="__RefHeading__251_1176750583"/>
      <w:bookmarkStart w:id="77" w:name="__RefHeading__55_2068703521"/>
      <w:bookmarkStart w:id="78" w:name="_Toc379146561"/>
      <w:bookmarkEnd w:id="66"/>
      <w:bookmarkEnd w:id="67"/>
      <w:bookmarkEnd w:id="68"/>
      <w:bookmarkEnd w:id="69"/>
      <w:bookmarkEnd w:id="70"/>
      <w:bookmarkEnd w:id="71"/>
      <w:bookmarkEnd w:id="72"/>
      <w:bookmarkEnd w:id="73"/>
      <w:bookmarkEnd w:id="74"/>
      <w:bookmarkEnd w:id="75"/>
      <w:bookmarkEnd w:id="76"/>
      <w:bookmarkEnd w:id="77"/>
      <w:r>
        <w:rPr>
          <w:lang w:eastAsia="pt-BR"/>
        </w:rPr>
        <w:t>PLANEJAMENTO</w:t>
      </w:r>
      <w:r>
        <w:rPr>
          <w:rFonts w:eastAsia="Arial"/>
          <w:lang w:eastAsia="pt-BR"/>
        </w:rPr>
        <w:t xml:space="preserve"> </w:t>
      </w:r>
      <w:r>
        <w:rPr>
          <w:lang w:eastAsia="pt-BR"/>
        </w:rPr>
        <w:t>E</w:t>
      </w:r>
      <w:r>
        <w:rPr>
          <w:rFonts w:eastAsia="Arial"/>
          <w:lang w:eastAsia="pt-BR"/>
        </w:rPr>
        <w:t xml:space="preserve"> </w:t>
      </w:r>
      <w:r>
        <w:rPr>
          <w:lang w:eastAsia="pt-BR"/>
        </w:rPr>
        <w:t>PROJETO</w:t>
      </w:r>
      <w:bookmarkEnd w:id="78"/>
    </w:p>
    <w:p w:rsidR="00270A16" w:rsidRDefault="00270A16" w:rsidP="002C266D">
      <w:pPr>
        <w:pStyle w:val="PargrafoTCC"/>
      </w:pPr>
      <w:r>
        <w:t>Este</w:t>
      </w:r>
      <w:r>
        <w:rPr>
          <w:rFonts w:eastAsia="Arial"/>
        </w:rPr>
        <w:t xml:space="preserve"> </w:t>
      </w:r>
      <w:r>
        <w:t>capítulo</w:t>
      </w:r>
      <w:r>
        <w:rPr>
          <w:rFonts w:eastAsia="Arial"/>
        </w:rPr>
        <w:t xml:space="preserve"> </w:t>
      </w:r>
      <w:r>
        <w:t>apresenta</w:t>
      </w:r>
      <w:r>
        <w:rPr>
          <w:rFonts w:eastAsia="Arial"/>
        </w:rPr>
        <w:t xml:space="preserve"> </w:t>
      </w:r>
      <w:r w:rsidR="00E0733B">
        <w:t>o</w:t>
      </w:r>
      <w:r>
        <w:rPr>
          <w:rFonts w:eastAsia="Arial"/>
        </w:rPr>
        <w:t xml:space="preserve"> </w:t>
      </w:r>
      <w:r w:rsidRPr="00E0733B">
        <w:t>m</w:t>
      </w:r>
      <w:r w:rsidR="00E0733B" w:rsidRPr="00E0733B">
        <w:t>étodo</w:t>
      </w:r>
      <w:r>
        <w:rPr>
          <w:rFonts w:eastAsia="Arial"/>
        </w:rPr>
        <w:t xml:space="preserve"> </w:t>
      </w:r>
      <w:r w:rsidR="00E0733B">
        <w:t>escolhido</w:t>
      </w:r>
      <w:r>
        <w:rPr>
          <w:rFonts w:eastAsia="Arial"/>
        </w:rPr>
        <w:t xml:space="preserve"> </w:t>
      </w:r>
      <w:r>
        <w:t>para</w:t>
      </w:r>
      <w:r>
        <w:rPr>
          <w:rFonts w:eastAsia="Arial"/>
        </w:rPr>
        <w:t xml:space="preserve"> </w:t>
      </w:r>
      <w:r>
        <w:t>planejar</w:t>
      </w:r>
      <w:r>
        <w:rPr>
          <w:rFonts w:eastAsia="Arial"/>
        </w:rPr>
        <w:t xml:space="preserve"> </w:t>
      </w:r>
      <w:r>
        <w:t>e</w:t>
      </w:r>
      <w:r>
        <w:rPr>
          <w:rFonts w:eastAsia="Arial"/>
        </w:rPr>
        <w:t xml:space="preserve"> </w:t>
      </w:r>
      <w:r>
        <w:t>gerenciar</w:t>
      </w:r>
      <w:r>
        <w:rPr>
          <w:rFonts w:eastAsia="Arial"/>
        </w:rPr>
        <w:t xml:space="preserve"> </w:t>
      </w:r>
      <w:r>
        <w:t>o</w:t>
      </w:r>
      <w:r>
        <w:rPr>
          <w:rFonts w:eastAsia="Arial"/>
        </w:rPr>
        <w:t xml:space="preserve"> </w:t>
      </w:r>
      <w:r w:rsidR="00E0733B" w:rsidRPr="00E0733B">
        <w:t>Trabalho de Conclusão de Curso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a</w:t>
      </w:r>
      <w:r>
        <w:rPr>
          <w:rFonts w:eastAsia="Arial"/>
        </w:rPr>
        <w:t xml:space="preserve"> </w:t>
      </w:r>
      <w:r>
        <w:t>arquitetura</w:t>
      </w:r>
      <w:r>
        <w:rPr>
          <w:rFonts w:eastAsia="Arial"/>
        </w:rPr>
        <w:t xml:space="preserve"> </w:t>
      </w:r>
      <w:r>
        <w:t>da</w:t>
      </w:r>
      <w:r>
        <w:rPr>
          <w:rFonts w:eastAsia="Arial"/>
        </w:rPr>
        <w:t xml:space="preserve"> </w:t>
      </w:r>
      <w:r>
        <w:t>solução</w:t>
      </w:r>
      <w:r>
        <w:rPr>
          <w:rFonts w:eastAsia="Arial"/>
        </w:rPr>
        <w:t xml:space="preserve"> </w:t>
      </w:r>
      <w:r>
        <w:t>proposta</w:t>
      </w:r>
      <w:r>
        <w:rPr>
          <w:rFonts w:eastAsia="Arial"/>
        </w:rPr>
        <w:t xml:space="preserve"> </w:t>
      </w:r>
      <w:r>
        <w:t>e</w:t>
      </w:r>
      <w:r>
        <w:rPr>
          <w:rFonts w:eastAsia="Arial"/>
        </w:rPr>
        <w:t xml:space="preserve"> </w:t>
      </w:r>
      <w:r>
        <w:t>as</w:t>
      </w:r>
      <w:r>
        <w:rPr>
          <w:rFonts w:eastAsia="Arial"/>
        </w:rPr>
        <w:t xml:space="preserve"> </w:t>
      </w:r>
      <w:r>
        <w:t>tecnologias</w:t>
      </w:r>
      <w:r>
        <w:rPr>
          <w:rFonts w:eastAsia="Arial"/>
        </w:rPr>
        <w:t xml:space="preserve"> </w:t>
      </w:r>
      <w:r>
        <w:t>e</w:t>
      </w:r>
      <w:r>
        <w:rPr>
          <w:rFonts w:eastAsia="Arial"/>
        </w:rPr>
        <w:t xml:space="preserve"> </w:t>
      </w:r>
      <w:r>
        <w:t>ferramentas</w:t>
      </w:r>
      <w:r>
        <w:rPr>
          <w:rFonts w:eastAsia="Arial"/>
        </w:rPr>
        <w:t xml:space="preserve"> </w:t>
      </w:r>
      <w:r>
        <w:t>que</w:t>
      </w:r>
      <w:r>
        <w:rPr>
          <w:rFonts w:eastAsia="Arial"/>
        </w:rPr>
        <w:t xml:space="preserve"> </w:t>
      </w:r>
      <w:r>
        <w:t>foram</w:t>
      </w:r>
      <w:r>
        <w:rPr>
          <w:rFonts w:eastAsia="Arial"/>
        </w:rPr>
        <w:t xml:space="preserve"> </w:t>
      </w:r>
      <w:r>
        <w:t>utilizadas</w:t>
      </w:r>
      <w:r>
        <w:rPr>
          <w:rFonts w:eastAsia="Arial"/>
        </w:rPr>
        <w:t xml:space="preserve"> </w:t>
      </w:r>
      <w:r>
        <w:t>no</w:t>
      </w:r>
      <w:r>
        <w:rPr>
          <w:rFonts w:eastAsia="Arial"/>
        </w:rPr>
        <w:t xml:space="preserve"> </w:t>
      </w:r>
      <w:r>
        <w:t>desenvolvimento</w:t>
      </w:r>
      <w:r>
        <w:rPr>
          <w:rFonts w:eastAsia="Arial"/>
        </w:rPr>
        <w:t xml:space="preserve"> </w:t>
      </w:r>
      <w:r>
        <w:t>do</w:t>
      </w:r>
      <w:r>
        <w:rPr>
          <w:rFonts w:eastAsia="Arial"/>
        </w:rPr>
        <w:t xml:space="preserve"> </w:t>
      </w:r>
      <w:r>
        <w:t>WebClínica.</w:t>
      </w:r>
      <w:bookmarkStart w:id="79" w:name="__RefHeading__57_2068703521"/>
      <w:bookmarkStart w:id="80" w:name="__RefHeading__25_1150354337"/>
      <w:bookmarkStart w:id="81" w:name="__RefHeading__121_2111979340"/>
      <w:bookmarkStart w:id="82" w:name="__RefHeading__220_1670186559"/>
      <w:bookmarkStart w:id="83" w:name="__RefHeading__88_827532146"/>
      <w:bookmarkStart w:id="84" w:name="__RefHeading__669_1982960955"/>
      <w:bookmarkStart w:id="85" w:name="__RefHeading__154_1286912160"/>
      <w:bookmarkStart w:id="86" w:name="__RefHeading__18_1864831944"/>
      <w:bookmarkStart w:id="87" w:name="__RefHeading__187_1884309817"/>
      <w:bookmarkStart w:id="88" w:name="__RefHeading__253_1176750583"/>
      <w:bookmarkStart w:id="89" w:name="__RefHeading__304_2087715902"/>
      <w:bookmarkStart w:id="90" w:name="__RefHeading__368_1472683970"/>
      <w:bookmarkEnd w:id="79"/>
      <w:bookmarkEnd w:id="80"/>
      <w:bookmarkEnd w:id="81"/>
      <w:bookmarkEnd w:id="82"/>
      <w:bookmarkEnd w:id="83"/>
      <w:bookmarkEnd w:id="84"/>
      <w:bookmarkEnd w:id="85"/>
      <w:bookmarkEnd w:id="86"/>
      <w:bookmarkEnd w:id="87"/>
      <w:bookmarkEnd w:id="88"/>
      <w:bookmarkEnd w:id="89"/>
      <w:bookmarkEnd w:id="90"/>
    </w:p>
    <w:p w:rsidR="002C266D" w:rsidRPr="002C266D" w:rsidRDefault="002C266D" w:rsidP="002C266D">
      <w:pPr>
        <w:pStyle w:val="PargrafoTCC"/>
      </w:pPr>
    </w:p>
    <w:p w:rsidR="00270A16" w:rsidRDefault="003F6384" w:rsidP="002C266D">
      <w:pPr>
        <w:pStyle w:val="Heading2"/>
        <w:rPr>
          <w:rFonts w:eastAsia="Arial"/>
        </w:rPr>
      </w:pPr>
      <w:bookmarkStart w:id="91" w:name="_Toc379146562"/>
      <w:r>
        <w:rPr>
          <w:rFonts w:eastAsia="Arial"/>
        </w:rPr>
        <w:t>Metodologia do P</w:t>
      </w:r>
      <w:r w:rsidR="00270A16">
        <w:rPr>
          <w:rFonts w:eastAsia="Arial"/>
        </w:rPr>
        <w:t>rojeto</w:t>
      </w:r>
      <w:bookmarkEnd w:id="91"/>
    </w:p>
    <w:p w:rsidR="00270A16" w:rsidRDefault="0080277D">
      <w:pPr>
        <w:pStyle w:val="PargrafoTCC"/>
        <w:rPr>
          <w:color w:val="000000"/>
        </w:rPr>
      </w:pPr>
      <w:r>
        <w:rPr>
          <w:color w:val="000000"/>
        </w:rPr>
        <w:t>O</w:t>
      </w:r>
      <w:r w:rsidR="00270A16">
        <w:rPr>
          <w:rFonts w:eastAsia="Arial"/>
          <w:color w:val="000000"/>
        </w:rPr>
        <w:t xml:space="preserve"> </w:t>
      </w:r>
      <w:r w:rsidRPr="0080277D">
        <w:rPr>
          <w:color w:val="000000"/>
        </w:rPr>
        <w:t>mé</w:t>
      </w:r>
      <w:r w:rsidR="00270A16" w:rsidRPr="0080277D">
        <w:rPr>
          <w:color w:val="000000"/>
        </w:rPr>
        <w:t>todo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desenvolvimento</w:t>
      </w:r>
      <w:r w:rsidR="00270A16">
        <w:rPr>
          <w:rFonts w:eastAsia="Arial"/>
          <w:color w:val="000000"/>
        </w:rPr>
        <w:t xml:space="preserve"> </w:t>
      </w:r>
      <w:r w:rsidR="00270A16">
        <w:rPr>
          <w:color w:val="000000"/>
        </w:rPr>
        <w:t>utilizad</w:t>
      </w:r>
      <w:r>
        <w:rPr>
          <w:color w:val="000000"/>
        </w:rPr>
        <w:t>o</w:t>
      </w:r>
      <w:r w:rsidR="00270A16">
        <w:rPr>
          <w:rFonts w:eastAsia="Arial"/>
          <w:color w:val="000000"/>
        </w:rPr>
        <w:t xml:space="preserve"> </w:t>
      </w:r>
      <w:r w:rsidR="00270A16">
        <w:rPr>
          <w:color w:val="000000"/>
        </w:rPr>
        <w:t>neste</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foi</w:t>
      </w:r>
      <w:r w:rsidR="00270A16">
        <w:rPr>
          <w:rFonts w:eastAsia="Arial"/>
          <w:color w:val="000000"/>
        </w:rPr>
        <w:t xml:space="preserve"> </w:t>
      </w:r>
      <w:r w:rsidR="00270A16">
        <w:rPr>
          <w:color w:val="000000"/>
        </w:rPr>
        <w:t>o</w:t>
      </w:r>
      <w:r w:rsidR="00270A16">
        <w:rPr>
          <w:rFonts w:eastAsia="Arial"/>
          <w:color w:val="000000"/>
        </w:rPr>
        <w:t xml:space="preserve"> </w:t>
      </w:r>
      <w:r w:rsidR="00270A16">
        <w:rPr>
          <w:color w:val="000000"/>
        </w:rPr>
        <w:t>Scrum,</w:t>
      </w:r>
      <w:r w:rsidR="00270A16">
        <w:rPr>
          <w:rFonts w:eastAsia="Arial"/>
          <w:color w:val="000000"/>
        </w:rPr>
        <w:t xml:space="preserve"> </w:t>
      </w:r>
      <w:r w:rsidR="00270A16">
        <w:rPr>
          <w:color w:val="000000"/>
        </w:rPr>
        <w:t>adaptado</w:t>
      </w:r>
      <w:r w:rsidR="00270A16">
        <w:rPr>
          <w:rFonts w:eastAsia="Arial"/>
          <w:color w:val="000000"/>
        </w:rPr>
        <w:t xml:space="preserve"> </w:t>
      </w:r>
      <w:r w:rsidR="00270A16">
        <w:rPr>
          <w:color w:val="000000"/>
        </w:rPr>
        <w:t>para</w:t>
      </w:r>
      <w:r w:rsidR="00270A16">
        <w:rPr>
          <w:rFonts w:eastAsia="Arial"/>
          <w:color w:val="000000"/>
        </w:rPr>
        <w:t xml:space="preserve"> </w:t>
      </w:r>
      <w:r w:rsidR="00270A16">
        <w:rPr>
          <w:color w:val="000000"/>
        </w:rPr>
        <w:t>uma</w:t>
      </w:r>
      <w:r w:rsidR="00270A16">
        <w:rPr>
          <w:rFonts w:eastAsia="Arial"/>
          <w:color w:val="000000"/>
        </w:rPr>
        <w:t xml:space="preserve"> </w:t>
      </w:r>
      <w:r w:rsidR="00270A16">
        <w:rPr>
          <w:color w:val="000000"/>
        </w:rPr>
        <w:t>versão</w:t>
      </w:r>
      <w:r w:rsidR="00270A16">
        <w:rPr>
          <w:rFonts w:eastAsia="Arial"/>
          <w:color w:val="000000"/>
        </w:rPr>
        <w:t xml:space="preserve"> </w:t>
      </w:r>
      <w:r w:rsidR="00270A16">
        <w:rPr>
          <w:color w:val="000000"/>
        </w:rPr>
        <w:t>individual</w:t>
      </w:r>
      <w:r w:rsidR="00270A16">
        <w:rPr>
          <w:rFonts w:eastAsia="Arial"/>
          <w:i/>
          <w:color w:val="000000"/>
        </w:rPr>
        <w:t xml:space="preserve"> </w:t>
      </w:r>
      <w:r w:rsidR="00270A16">
        <w:rPr>
          <w:color w:val="000000"/>
        </w:rPr>
        <w:t>(KNIBERG,</w:t>
      </w:r>
      <w:r w:rsidR="00270A16">
        <w:rPr>
          <w:rFonts w:eastAsia="Arial"/>
          <w:color w:val="000000"/>
        </w:rPr>
        <w:t xml:space="preserve"> </w:t>
      </w:r>
      <w:r w:rsidR="00270A16">
        <w:rPr>
          <w:color w:val="000000"/>
        </w:rPr>
        <w:t>2007).</w:t>
      </w:r>
      <w:r w:rsidR="00270A16">
        <w:rPr>
          <w:rFonts w:eastAsia="Arial"/>
          <w:color w:val="000000"/>
        </w:rPr>
        <w:t xml:space="preserve"> </w:t>
      </w:r>
      <w:r>
        <w:rPr>
          <w:color w:val="000000"/>
        </w:rPr>
        <w:t>Este</w:t>
      </w:r>
      <w:r w:rsidR="00270A16">
        <w:rPr>
          <w:rFonts w:eastAsia="Arial"/>
          <w:color w:val="000000"/>
        </w:rPr>
        <w:t xml:space="preserve"> </w:t>
      </w:r>
      <w:r w:rsidRPr="0080277D">
        <w:rPr>
          <w:color w:val="000000"/>
        </w:rPr>
        <w:t>método</w:t>
      </w:r>
      <w:r w:rsidR="00270A16">
        <w:rPr>
          <w:rFonts w:eastAsia="Arial"/>
          <w:color w:val="000000"/>
        </w:rPr>
        <w:t xml:space="preserve"> </w:t>
      </w:r>
      <w:r w:rsidR="00270A16">
        <w:rPr>
          <w:color w:val="000000"/>
        </w:rPr>
        <w:t>foi</w:t>
      </w:r>
      <w:r w:rsidR="00270A16">
        <w:rPr>
          <w:rFonts w:eastAsia="Arial"/>
          <w:color w:val="000000"/>
        </w:rPr>
        <w:t xml:space="preserve"> </w:t>
      </w:r>
      <w:r>
        <w:rPr>
          <w:color w:val="000000"/>
        </w:rPr>
        <w:t>escolhido</w:t>
      </w:r>
      <w:r w:rsidR="00270A16">
        <w:rPr>
          <w:rFonts w:eastAsia="Arial"/>
          <w:color w:val="000000"/>
        </w:rPr>
        <w:t xml:space="preserve"> </w:t>
      </w:r>
      <w:r w:rsidR="00270A16">
        <w:rPr>
          <w:color w:val="000000"/>
        </w:rPr>
        <w:t>pelo</w:t>
      </w:r>
      <w:r w:rsidR="00270A16">
        <w:rPr>
          <w:rFonts w:eastAsia="Arial"/>
          <w:color w:val="000000"/>
        </w:rPr>
        <w:t xml:space="preserve"> </w:t>
      </w:r>
      <w:r w:rsidR="00270A16">
        <w:rPr>
          <w:color w:val="000000"/>
        </w:rPr>
        <w:t>fato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facilitar</w:t>
      </w:r>
      <w:r w:rsidR="00270A16">
        <w:rPr>
          <w:rFonts w:eastAsia="Arial"/>
          <w:color w:val="000000"/>
        </w:rPr>
        <w:t xml:space="preserve"> </w:t>
      </w:r>
      <w:r w:rsidR="00270A16">
        <w:rPr>
          <w:color w:val="000000"/>
        </w:rPr>
        <w:t>a</w:t>
      </w:r>
      <w:r w:rsidR="00270A16">
        <w:rPr>
          <w:rFonts w:eastAsia="Arial"/>
          <w:color w:val="000000"/>
        </w:rPr>
        <w:t xml:space="preserve"> </w:t>
      </w:r>
      <w:r w:rsidR="00270A16">
        <w:rPr>
          <w:color w:val="000000"/>
        </w:rPr>
        <w:t>visualização</w:t>
      </w:r>
      <w:r w:rsidR="00270A16">
        <w:rPr>
          <w:rFonts w:eastAsia="Arial"/>
          <w:color w:val="000000"/>
        </w:rPr>
        <w:t xml:space="preserve"> </w:t>
      </w:r>
      <w:r w:rsidR="00270A16">
        <w:rPr>
          <w:color w:val="000000"/>
        </w:rPr>
        <w:t>detalhada</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andamento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além</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permitir</w:t>
      </w:r>
      <w:r w:rsidR="00270A16">
        <w:rPr>
          <w:rFonts w:eastAsia="Arial"/>
          <w:color w:val="000000"/>
        </w:rPr>
        <w:t xml:space="preserve"> </w:t>
      </w:r>
      <w:r w:rsidR="00270A16">
        <w:rPr>
          <w:color w:val="000000"/>
        </w:rPr>
        <w:t>flexibilidade</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cronograma,</w:t>
      </w:r>
      <w:r w:rsidR="00270A16">
        <w:rPr>
          <w:rFonts w:eastAsia="Arial"/>
          <w:color w:val="000000"/>
        </w:rPr>
        <w:t xml:space="preserve"> </w:t>
      </w:r>
      <w:r w:rsidR="00270A16">
        <w:rPr>
          <w:color w:val="000000"/>
        </w:rPr>
        <w:t>na</w:t>
      </w:r>
      <w:r w:rsidR="00270A16">
        <w:rPr>
          <w:rFonts w:eastAsia="Arial"/>
          <w:color w:val="000000"/>
        </w:rPr>
        <w:t xml:space="preserve"> </w:t>
      </w:r>
      <w:r w:rsidR="00270A16">
        <w:rPr>
          <w:color w:val="000000"/>
        </w:rPr>
        <w:t>divisão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tarefas</w:t>
      </w:r>
      <w:r w:rsidR="00270A16">
        <w:rPr>
          <w:rFonts w:eastAsia="Arial"/>
          <w:color w:val="000000"/>
        </w:rPr>
        <w:t xml:space="preserve"> </w:t>
      </w:r>
      <w:r w:rsidR="00270A16">
        <w:rPr>
          <w:color w:val="000000"/>
        </w:rPr>
        <w:t>e</w:t>
      </w:r>
      <w:r w:rsidR="00270A16">
        <w:rPr>
          <w:rFonts w:eastAsia="Arial"/>
          <w:color w:val="000000"/>
        </w:rPr>
        <w:t xml:space="preserve"> </w:t>
      </w:r>
      <w:r w:rsidR="00270A16">
        <w:rPr>
          <w:color w:val="000000"/>
        </w:rPr>
        <w:t>também</w:t>
      </w:r>
      <w:r w:rsidR="00270A16">
        <w:rPr>
          <w:rFonts w:eastAsia="Arial"/>
          <w:color w:val="000000"/>
        </w:rPr>
        <w:t xml:space="preserve"> </w:t>
      </w:r>
      <w:r w:rsidR="00270A16">
        <w:rPr>
          <w:color w:val="000000"/>
        </w:rPr>
        <w:t>no</w:t>
      </w:r>
      <w:r w:rsidR="00270A16">
        <w:rPr>
          <w:rFonts w:eastAsia="Arial"/>
          <w:color w:val="000000"/>
        </w:rPr>
        <w:t xml:space="preserve"> </w:t>
      </w:r>
      <w:r w:rsidR="00270A16">
        <w:rPr>
          <w:color w:val="000000"/>
        </w:rPr>
        <w:t>escopo</w:t>
      </w:r>
      <w:r w:rsidR="00270A16">
        <w:rPr>
          <w:rFonts w:eastAsia="Arial"/>
          <w:color w:val="000000"/>
        </w:rPr>
        <w:t xml:space="preserve"> </w:t>
      </w:r>
      <w:r w:rsidR="00270A16">
        <w:rPr>
          <w:color w:val="000000"/>
        </w:rPr>
        <w:t>do</w:t>
      </w:r>
      <w:r w:rsidR="00270A16">
        <w:rPr>
          <w:rFonts w:eastAsia="Arial"/>
          <w:color w:val="000000"/>
        </w:rPr>
        <w:t xml:space="preserve"> </w:t>
      </w:r>
      <w:r w:rsidR="00270A16">
        <w:rPr>
          <w:color w:val="000000"/>
        </w:rPr>
        <w:t>projeto</w:t>
      </w:r>
      <w:r w:rsidR="00270A16">
        <w:rPr>
          <w:rFonts w:eastAsia="Arial"/>
          <w:color w:val="000000"/>
        </w:rPr>
        <w:t xml:space="preserve"> </w:t>
      </w:r>
      <w:r w:rsidR="00270A16">
        <w:rPr>
          <w:color w:val="000000"/>
        </w:rPr>
        <w:t>(movimentação</w:t>
      </w:r>
      <w:r w:rsidR="00270A16">
        <w:rPr>
          <w:rFonts w:eastAsia="Arial"/>
          <w:color w:val="000000"/>
        </w:rPr>
        <w:t xml:space="preserve"> </w:t>
      </w:r>
      <w:r w:rsidR="00270A16">
        <w:rPr>
          <w:color w:val="000000"/>
        </w:rPr>
        <w:t>de</w:t>
      </w:r>
      <w:r w:rsidR="00270A16">
        <w:rPr>
          <w:rFonts w:eastAsia="Arial"/>
          <w:color w:val="000000"/>
        </w:rPr>
        <w:t xml:space="preserve"> </w:t>
      </w:r>
      <w:r w:rsidR="00270A16">
        <w:rPr>
          <w:color w:val="000000"/>
        </w:rPr>
        <w:t>requisitos).</w:t>
      </w:r>
    </w:p>
    <w:p w:rsidR="00270A16" w:rsidRDefault="00270A16">
      <w:pPr>
        <w:pStyle w:val="PargrafoTCC"/>
        <w:rPr>
          <w:color w:val="000000"/>
        </w:rPr>
      </w:pPr>
      <w:r>
        <w:rPr>
          <w:color w:val="000000"/>
        </w:rPr>
        <w:t>Scrum</w:t>
      </w:r>
      <w:r>
        <w:rPr>
          <w:rFonts w:eastAsia="Arial"/>
          <w:color w:val="000000"/>
        </w:rPr>
        <w:t xml:space="preserve"> </w:t>
      </w:r>
      <w:r>
        <w:rPr>
          <w:rFonts w:eastAsia="Arial"/>
          <w:i/>
          <w:color w:val="000000"/>
        </w:rPr>
        <w:t>s</w:t>
      </w:r>
      <w:r>
        <w:rPr>
          <w:i/>
          <w:color w:val="000000"/>
        </w:rPr>
        <w:t>olo</w:t>
      </w:r>
      <w:r>
        <w:rPr>
          <w:rFonts w:eastAsia="Arial"/>
          <w:color w:val="000000"/>
        </w:rPr>
        <w:t xml:space="preserve"> </w:t>
      </w:r>
      <w:r>
        <w:rPr>
          <w:color w:val="000000"/>
        </w:rPr>
        <w:t>é</w:t>
      </w:r>
      <w:r>
        <w:rPr>
          <w:rFonts w:eastAsia="Arial"/>
          <w:color w:val="000000"/>
        </w:rPr>
        <w:t xml:space="preserve"> </w:t>
      </w:r>
      <w:r>
        <w:rPr>
          <w:color w:val="000000"/>
        </w:rPr>
        <w:t>uma</w:t>
      </w:r>
      <w:r>
        <w:rPr>
          <w:rFonts w:eastAsia="Arial"/>
          <w:color w:val="000000"/>
        </w:rPr>
        <w:t xml:space="preserve"> </w:t>
      </w:r>
      <w:r>
        <w:rPr>
          <w:color w:val="000000"/>
        </w:rPr>
        <w:t>alternativa</w:t>
      </w:r>
      <w:r>
        <w:rPr>
          <w:rFonts w:eastAsia="Arial"/>
          <w:color w:val="000000"/>
        </w:rPr>
        <w:t xml:space="preserve"> </w:t>
      </w:r>
      <w:r>
        <w:rPr>
          <w:color w:val="000000"/>
        </w:rPr>
        <w:t>para</w:t>
      </w:r>
      <w:r>
        <w:rPr>
          <w:rFonts w:eastAsia="Arial"/>
          <w:color w:val="000000"/>
        </w:rPr>
        <w:t xml:space="preserve"> </w:t>
      </w:r>
      <w:r w:rsidR="0080277D">
        <w:rPr>
          <w:color w:val="000000"/>
        </w:rPr>
        <w:t>o</w:t>
      </w:r>
      <w:r>
        <w:rPr>
          <w:rFonts w:eastAsia="Arial"/>
          <w:color w:val="000000"/>
        </w:rPr>
        <w:t xml:space="preserve"> </w:t>
      </w:r>
      <w:r w:rsidR="0080277D" w:rsidRPr="0080277D">
        <w:rPr>
          <w:color w:val="000000"/>
        </w:rPr>
        <w:t>mé</w:t>
      </w:r>
      <w:r w:rsidRPr="0080277D">
        <w:rPr>
          <w:color w:val="000000"/>
        </w:rPr>
        <w:t>todo</w:t>
      </w:r>
      <w:r>
        <w:rPr>
          <w:rFonts w:eastAsia="Arial"/>
          <w:color w:val="000000"/>
        </w:rPr>
        <w:t xml:space="preserve"> </w:t>
      </w:r>
      <w:r>
        <w:rPr>
          <w:color w:val="000000"/>
        </w:rPr>
        <w:t>ágil</w:t>
      </w:r>
      <w:r>
        <w:rPr>
          <w:rFonts w:eastAsia="Arial"/>
          <w:color w:val="000000"/>
        </w:rPr>
        <w:t xml:space="preserve"> </w:t>
      </w:r>
      <w:r>
        <w:rPr>
          <w:color w:val="000000"/>
        </w:rPr>
        <w:t>de</w:t>
      </w:r>
      <w:r>
        <w:rPr>
          <w:rFonts w:eastAsia="Arial"/>
          <w:color w:val="000000"/>
        </w:rPr>
        <w:t xml:space="preserve"> </w:t>
      </w:r>
      <w:r>
        <w:rPr>
          <w:color w:val="000000"/>
        </w:rPr>
        <w:t>gestão</w:t>
      </w:r>
      <w:r>
        <w:rPr>
          <w:rFonts w:eastAsia="Arial"/>
          <w:color w:val="000000"/>
        </w:rPr>
        <w:t xml:space="preserve"> </w:t>
      </w:r>
      <w:r>
        <w:rPr>
          <w:color w:val="000000"/>
        </w:rPr>
        <w:t>e</w:t>
      </w:r>
      <w:r>
        <w:rPr>
          <w:rFonts w:eastAsia="Arial"/>
          <w:color w:val="000000"/>
        </w:rPr>
        <w:t xml:space="preserve"> </w:t>
      </w:r>
      <w:r>
        <w:rPr>
          <w:color w:val="000000"/>
        </w:rPr>
        <w:t>planejamento</w:t>
      </w:r>
      <w:r>
        <w:rPr>
          <w:rFonts w:eastAsia="Arial"/>
          <w:color w:val="000000"/>
        </w:rPr>
        <w:t xml:space="preserve"> </w:t>
      </w:r>
      <w:r>
        <w:rPr>
          <w:color w:val="000000"/>
        </w:rPr>
        <w:t>de</w:t>
      </w:r>
      <w:r>
        <w:rPr>
          <w:rFonts w:eastAsia="Arial"/>
          <w:color w:val="000000"/>
        </w:rPr>
        <w:t xml:space="preserve"> </w:t>
      </w:r>
      <w:r>
        <w:rPr>
          <w:color w:val="000000"/>
        </w:rPr>
        <w:t>projetos</w:t>
      </w:r>
      <w:r>
        <w:rPr>
          <w:rFonts w:eastAsia="Arial"/>
          <w:color w:val="000000"/>
        </w:rPr>
        <w:t xml:space="preserve"> </w:t>
      </w:r>
      <w:r w:rsidR="0080277D">
        <w:rPr>
          <w:color w:val="000000"/>
        </w:rPr>
        <w:t>chamado</w:t>
      </w:r>
      <w:r>
        <w:rPr>
          <w:rFonts w:eastAsia="Arial"/>
          <w:color w:val="000000"/>
        </w:rPr>
        <w:t xml:space="preserve"> </w:t>
      </w:r>
      <w:r>
        <w:rPr>
          <w:color w:val="000000"/>
        </w:rPr>
        <w:t>Scrum,</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diferencial</w:t>
      </w:r>
      <w:r>
        <w:rPr>
          <w:rFonts w:eastAsia="Arial"/>
          <w:color w:val="000000"/>
        </w:rPr>
        <w:t xml:space="preserve"> </w:t>
      </w:r>
      <w:r>
        <w:rPr>
          <w:color w:val="000000"/>
        </w:rPr>
        <w:t>de</w:t>
      </w:r>
      <w:r>
        <w:rPr>
          <w:rFonts w:eastAsia="Arial"/>
          <w:color w:val="000000"/>
        </w:rPr>
        <w:t xml:space="preserve"> </w:t>
      </w:r>
      <w:r>
        <w:rPr>
          <w:color w:val="000000"/>
        </w:rPr>
        <w:t>que</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são</w:t>
      </w:r>
      <w:r>
        <w:rPr>
          <w:rFonts w:eastAsia="Arial"/>
          <w:color w:val="000000"/>
        </w:rPr>
        <w:t xml:space="preserve"> </w:t>
      </w:r>
      <w:r>
        <w:rPr>
          <w:color w:val="000000"/>
        </w:rPr>
        <w:t>realizadas</w:t>
      </w:r>
      <w:r>
        <w:rPr>
          <w:rFonts w:eastAsia="Arial"/>
          <w:color w:val="000000"/>
        </w:rPr>
        <w:t xml:space="preserve"> </w:t>
      </w:r>
      <w:r>
        <w:rPr>
          <w:color w:val="000000"/>
        </w:rPr>
        <w:t>individualmente</w:t>
      </w:r>
      <w:r>
        <w:rPr>
          <w:rFonts w:eastAsia="Arial"/>
          <w:color w:val="000000"/>
        </w:rPr>
        <w:t xml:space="preserve"> </w:t>
      </w:r>
      <w:r>
        <w:rPr>
          <w:color w:val="000000"/>
        </w:rPr>
        <w:t>(apenas</w:t>
      </w:r>
      <w:r>
        <w:rPr>
          <w:rFonts w:eastAsia="Arial"/>
          <w:color w:val="000000"/>
        </w:rPr>
        <w:t xml:space="preserve"> </w:t>
      </w:r>
      <w:r>
        <w:rPr>
          <w:color w:val="000000"/>
        </w:rPr>
        <w:t>um</w:t>
      </w:r>
      <w:r>
        <w:rPr>
          <w:rFonts w:eastAsia="Arial"/>
          <w:color w:val="000000"/>
        </w:rPr>
        <w:t xml:space="preserve"> </w:t>
      </w:r>
      <w:r>
        <w:rPr>
          <w:color w:val="000000"/>
        </w:rPr>
        <w:t>integrante</w:t>
      </w:r>
      <w:r>
        <w:rPr>
          <w:rFonts w:eastAsia="Arial"/>
          <w:color w:val="000000"/>
        </w:rPr>
        <w:t xml:space="preserve"> </w:t>
      </w:r>
      <w:r>
        <w:rPr>
          <w:color w:val="000000"/>
        </w:rPr>
        <w:t>na</w:t>
      </w:r>
      <w:r>
        <w:rPr>
          <w:rFonts w:eastAsia="Arial"/>
          <w:color w:val="000000"/>
        </w:rPr>
        <w:t xml:space="preserve"> </w:t>
      </w:r>
      <w:r>
        <w:rPr>
          <w:color w:val="000000"/>
        </w:rPr>
        <w:t>equipe).</w:t>
      </w:r>
      <w:r w:rsidR="0080277D">
        <w:rPr>
          <w:color w:val="000000"/>
        </w:rPr>
        <w:t xml:space="preserve"> </w:t>
      </w:r>
      <w:r>
        <w:rPr>
          <w:color w:val="000000"/>
        </w:rPr>
        <w:t>No</w:t>
      </w:r>
      <w:r>
        <w:rPr>
          <w:rFonts w:eastAsia="Arial"/>
          <w:color w:val="000000"/>
        </w:rPr>
        <w:t xml:space="preserve"> </w:t>
      </w:r>
      <w:r>
        <w:rPr>
          <w:color w:val="000000"/>
        </w:rPr>
        <w:t>Scrum</w:t>
      </w:r>
      <w:r>
        <w:rPr>
          <w:rFonts w:eastAsia="Arial"/>
          <w:color w:val="000000"/>
        </w:rPr>
        <w:t xml:space="preserve"> </w:t>
      </w:r>
      <w:r>
        <w:rPr>
          <w:i/>
          <w:color w:val="000000"/>
        </w:rPr>
        <w:t>solo</w:t>
      </w:r>
      <w:r>
        <w:rPr>
          <w:color w:val="000000"/>
        </w:rPr>
        <w:t>,</w:t>
      </w:r>
      <w:r>
        <w:rPr>
          <w:rFonts w:eastAsia="Arial"/>
          <w:color w:val="000000"/>
        </w:rPr>
        <w:t xml:space="preserve"> </w:t>
      </w:r>
      <w:r>
        <w:rPr>
          <w:color w:val="000000"/>
        </w:rPr>
        <w:t>as</w:t>
      </w:r>
      <w:r>
        <w:rPr>
          <w:rFonts w:eastAsia="Arial"/>
          <w:color w:val="000000"/>
        </w:rPr>
        <w:t xml:space="preserve"> </w:t>
      </w:r>
      <w:r>
        <w:rPr>
          <w:color w:val="000000"/>
        </w:rPr>
        <w:t>tarefas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projeto</w:t>
      </w:r>
      <w:r>
        <w:rPr>
          <w:rFonts w:eastAsia="Arial"/>
          <w:color w:val="000000"/>
        </w:rPr>
        <w:t xml:space="preserve"> </w:t>
      </w:r>
      <w:r>
        <w:rPr>
          <w:color w:val="000000"/>
        </w:rPr>
        <w:t>são</w:t>
      </w:r>
      <w:r>
        <w:rPr>
          <w:rFonts w:eastAsia="Arial"/>
          <w:color w:val="000000"/>
        </w:rPr>
        <w:t xml:space="preserve"> </w:t>
      </w:r>
      <w:r>
        <w:rPr>
          <w:color w:val="000000"/>
        </w:rPr>
        <w:t>mantidas</w:t>
      </w:r>
      <w:r>
        <w:rPr>
          <w:rFonts w:eastAsia="Arial"/>
          <w:color w:val="000000"/>
        </w:rPr>
        <w:t xml:space="preserve"> </w:t>
      </w:r>
      <w:r>
        <w:rPr>
          <w:color w:val="000000"/>
        </w:rPr>
        <w:t>em</w:t>
      </w:r>
      <w:r>
        <w:rPr>
          <w:rFonts w:eastAsia="Arial"/>
          <w:color w:val="000000"/>
        </w:rPr>
        <w:t xml:space="preserve"> </w:t>
      </w:r>
      <w:r>
        <w:rPr>
          <w:color w:val="000000"/>
        </w:rPr>
        <w:t>uma</w:t>
      </w:r>
      <w:r>
        <w:rPr>
          <w:rFonts w:eastAsia="Arial"/>
          <w:color w:val="000000"/>
        </w:rPr>
        <w:t xml:space="preserve"> </w:t>
      </w:r>
      <w:r>
        <w:rPr>
          <w:color w:val="000000"/>
        </w:rPr>
        <w:t>lista</w:t>
      </w:r>
      <w:r>
        <w:rPr>
          <w:rFonts w:eastAsia="Arial"/>
          <w:color w:val="000000"/>
        </w:rPr>
        <w:t xml:space="preserve"> </w:t>
      </w:r>
      <w:r>
        <w:rPr>
          <w:color w:val="000000"/>
        </w:rPr>
        <w:t>que</w:t>
      </w:r>
      <w:r>
        <w:rPr>
          <w:rFonts w:eastAsia="Arial"/>
          <w:color w:val="000000"/>
        </w:rPr>
        <w:t xml:space="preserve"> </w:t>
      </w:r>
      <w:r>
        <w:rPr>
          <w:color w:val="000000"/>
        </w:rPr>
        <w:t>é</w:t>
      </w:r>
      <w:r>
        <w:rPr>
          <w:rFonts w:eastAsia="Arial"/>
          <w:color w:val="000000"/>
        </w:rPr>
        <w:t xml:space="preserve"> </w:t>
      </w:r>
      <w:r>
        <w:rPr>
          <w:color w:val="000000"/>
        </w:rPr>
        <w:t>conhecida</w:t>
      </w:r>
      <w:r>
        <w:rPr>
          <w:rFonts w:eastAsia="Arial"/>
          <w:color w:val="000000"/>
        </w:rPr>
        <w:t xml:space="preserve"> </w:t>
      </w:r>
      <w:r>
        <w:rPr>
          <w:color w:val="000000"/>
        </w:rPr>
        <w:t>como</w:t>
      </w:r>
      <w:r>
        <w:rPr>
          <w:rFonts w:eastAsia="Arial"/>
          <w:color w:val="000000"/>
        </w:rPr>
        <w:t xml:space="preserve"> </w:t>
      </w:r>
      <w:r>
        <w:rPr>
          <w:rStyle w:val="Hyperlink"/>
          <w:i/>
          <w:color w:val="000000"/>
          <w:u w:val="none"/>
        </w:rPr>
        <w:t>Product</w:t>
      </w:r>
      <w:r>
        <w:rPr>
          <w:rStyle w:val="Hyperlink"/>
          <w:rFonts w:eastAsia="Arial"/>
          <w:i/>
          <w:color w:val="000000"/>
          <w:u w:val="none"/>
        </w:rPr>
        <w:t xml:space="preserve"> </w:t>
      </w:r>
      <w:r>
        <w:rPr>
          <w:rStyle w:val="Hyperlink"/>
          <w:i/>
          <w:color w:val="000000"/>
          <w:u w:val="none"/>
        </w:rPr>
        <w:t>Backlog</w:t>
      </w:r>
      <w:r>
        <w:rPr>
          <w:color w:val="000000"/>
        </w:rPr>
        <w:t>.</w:t>
      </w:r>
      <w:r>
        <w:rPr>
          <w:rFonts w:eastAsia="Arial"/>
          <w:color w:val="000000"/>
        </w:rPr>
        <w:t xml:space="preserve"> </w:t>
      </w:r>
      <w:r>
        <w:rPr>
          <w:color w:val="000000"/>
        </w:rPr>
        <w:t>O</w:t>
      </w:r>
      <w:r>
        <w:rPr>
          <w:rFonts w:eastAsia="Arial"/>
          <w:color w:val="000000"/>
        </w:rPr>
        <w:t xml:space="preserve"> </w:t>
      </w:r>
      <w:r>
        <w:rPr>
          <w:color w:val="000000"/>
        </w:rPr>
        <w:t>projeto</w:t>
      </w:r>
      <w:r>
        <w:rPr>
          <w:rFonts w:eastAsia="Arial"/>
          <w:color w:val="000000"/>
        </w:rPr>
        <w:t xml:space="preserve"> </w:t>
      </w:r>
      <w:r>
        <w:rPr>
          <w:color w:val="000000"/>
        </w:rPr>
        <w:t>é</w:t>
      </w:r>
      <w:r>
        <w:rPr>
          <w:rFonts w:eastAsia="Arial"/>
          <w:color w:val="000000"/>
        </w:rPr>
        <w:t xml:space="preserve"> </w:t>
      </w:r>
      <w:r>
        <w:rPr>
          <w:color w:val="000000"/>
        </w:rPr>
        <w:t>dividido</w:t>
      </w:r>
      <w:r>
        <w:rPr>
          <w:rFonts w:eastAsia="Arial"/>
          <w:color w:val="000000"/>
        </w:rPr>
        <w:t xml:space="preserve"> </w:t>
      </w:r>
      <w:r>
        <w:rPr>
          <w:color w:val="000000"/>
        </w:rPr>
        <w:t>em</w:t>
      </w:r>
      <w:r>
        <w:rPr>
          <w:rFonts w:eastAsia="Arial"/>
          <w:color w:val="000000"/>
        </w:rPr>
        <w:t xml:space="preserve"> </w:t>
      </w:r>
      <w:r>
        <w:rPr>
          <w:color w:val="000000"/>
        </w:rPr>
        <w:t>etapas</w:t>
      </w:r>
      <w:r>
        <w:rPr>
          <w:rFonts w:eastAsia="Arial"/>
          <w:color w:val="000000"/>
        </w:rPr>
        <w:t xml:space="preserve"> </w:t>
      </w:r>
      <w:r>
        <w:rPr>
          <w:color w:val="000000"/>
        </w:rPr>
        <w:t>chamadas</w:t>
      </w:r>
      <w:r>
        <w:rPr>
          <w:rFonts w:eastAsia="Arial"/>
          <w:color w:val="000000"/>
        </w:rPr>
        <w:t xml:space="preserve"> </w:t>
      </w:r>
      <w:r>
        <w:rPr>
          <w:color w:val="000000"/>
        </w:rPr>
        <w:t>de</w:t>
      </w:r>
      <w:r>
        <w:rPr>
          <w:rFonts w:eastAsia="Arial"/>
          <w:color w:val="000000"/>
        </w:rPr>
        <w:t xml:space="preserve"> </w:t>
      </w:r>
      <w:r>
        <w:rPr>
          <w:rStyle w:val="Strong"/>
          <w:b w:val="0"/>
          <w:i/>
          <w:color w:val="000000"/>
        </w:rPr>
        <w:t>Sprints</w:t>
      </w:r>
      <w:r>
        <w:rPr>
          <w:color w:val="000000"/>
        </w:rPr>
        <w:t>.</w:t>
      </w:r>
      <w:r>
        <w:rPr>
          <w:rFonts w:eastAsia="Arial"/>
          <w:color w:val="000000"/>
        </w:rPr>
        <w:t xml:space="preserve"> </w:t>
      </w:r>
      <w:r>
        <w:rPr>
          <w:color w:val="000000"/>
        </w:rPr>
        <w:t>O</w:t>
      </w:r>
      <w:r>
        <w:rPr>
          <w:rFonts w:eastAsia="Arial"/>
          <w:color w:val="000000"/>
        </w:rPr>
        <w:t xml:space="preserve"> </w:t>
      </w:r>
      <w:r>
        <w:rPr>
          <w:rStyle w:val="Strong"/>
          <w:b w:val="0"/>
          <w:i/>
          <w:color w:val="000000"/>
        </w:rPr>
        <w:t>Sprint</w:t>
      </w:r>
      <w:r>
        <w:rPr>
          <w:rStyle w:val="Strong"/>
          <w:rFonts w:eastAsia="Arial"/>
          <w:color w:val="000000"/>
        </w:rPr>
        <w:t xml:space="preserve"> </w:t>
      </w:r>
      <w:r>
        <w:rPr>
          <w:rStyle w:val="Strong"/>
          <w:b w:val="0"/>
          <w:bCs w:val="0"/>
          <w:color w:val="000000"/>
        </w:rPr>
        <w:t>é</w:t>
      </w:r>
      <w:r>
        <w:rPr>
          <w:rStyle w:val="Strong"/>
          <w:rFonts w:eastAsia="Arial"/>
          <w:color w:val="000000"/>
        </w:rPr>
        <w:t xml:space="preserve"> </w:t>
      </w:r>
      <w:r>
        <w:rPr>
          <w:rStyle w:val="Strong"/>
          <w:b w:val="0"/>
          <w:color w:val="000000"/>
        </w:rPr>
        <w:t>uma</w:t>
      </w:r>
      <w:r>
        <w:rPr>
          <w:rStyle w:val="Strong"/>
          <w:rFonts w:eastAsia="Arial"/>
          <w:b w:val="0"/>
          <w:color w:val="000000"/>
        </w:rPr>
        <w:t xml:space="preserve"> </w:t>
      </w:r>
      <w:r>
        <w:rPr>
          <w:rStyle w:val="Strong"/>
          <w:b w:val="0"/>
          <w:color w:val="000000"/>
        </w:rPr>
        <w:t>iteração</w:t>
      </w:r>
      <w:r>
        <w:rPr>
          <w:rStyle w:val="Strong"/>
          <w:rFonts w:eastAsia="Arial"/>
          <w:b w:val="0"/>
          <w:color w:val="000000"/>
        </w:rPr>
        <w:t xml:space="preserve"> </w:t>
      </w:r>
      <w:r>
        <w:rPr>
          <w:rStyle w:val="Strong"/>
          <w:b w:val="0"/>
          <w:color w:val="000000"/>
        </w:rPr>
        <w:t>que</w:t>
      </w:r>
      <w:r>
        <w:rPr>
          <w:rStyle w:val="Strong"/>
          <w:rFonts w:eastAsia="Arial"/>
          <w:color w:val="000000"/>
        </w:rPr>
        <w:t xml:space="preserve"> </w:t>
      </w:r>
      <w:r>
        <w:rPr>
          <w:color w:val="000000"/>
        </w:rPr>
        <w:t>agrega</w:t>
      </w:r>
      <w:r>
        <w:rPr>
          <w:rFonts w:eastAsia="Arial"/>
          <w:color w:val="000000"/>
        </w:rPr>
        <w:t xml:space="preserve"> </w:t>
      </w:r>
      <w:r>
        <w:rPr>
          <w:color w:val="000000"/>
        </w:rPr>
        <w:t>um</w:t>
      </w:r>
      <w:r>
        <w:rPr>
          <w:rFonts w:eastAsia="Arial"/>
          <w:color w:val="000000"/>
        </w:rPr>
        <w:t xml:space="preserve"> </w:t>
      </w:r>
      <w:r>
        <w:rPr>
          <w:color w:val="000000"/>
        </w:rPr>
        <w:t>conjunto</w:t>
      </w:r>
      <w:r>
        <w:rPr>
          <w:rFonts w:eastAsia="Arial"/>
          <w:color w:val="000000"/>
        </w:rPr>
        <w:t xml:space="preserve"> </w:t>
      </w:r>
      <w:r>
        <w:rPr>
          <w:color w:val="000000"/>
        </w:rPr>
        <w:t>de</w:t>
      </w:r>
      <w:r>
        <w:rPr>
          <w:rFonts w:eastAsia="Arial"/>
          <w:color w:val="000000"/>
        </w:rPr>
        <w:t xml:space="preserve"> </w:t>
      </w:r>
      <w:r>
        <w:rPr>
          <w:color w:val="000000"/>
        </w:rPr>
        <w:t>atividades,</w:t>
      </w:r>
      <w:r>
        <w:rPr>
          <w:rFonts w:eastAsia="Arial"/>
          <w:color w:val="000000"/>
        </w:rPr>
        <w:t xml:space="preserve"> </w:t>
      </w:r>
      <w:r>
        <w:rPr>
          <w:color w:val="000000"/>
        </w:rPr>
        <w:t>vindas</w:t>
      </w:r>
      <w:r>
        <w:rPr>
          <w:rFonts w:eastAsia="Arial"/>
          <w:color w:val="000000"/>
        </w:rPr>
        <w:t xml:space="preserve"> </w:t>
      </w:r>
      <w:r>
        <w:rPr>
          <w:color w:val="000000"/>
        </w:rPr>
        <w:t>do</w:t>
      </w:r>
      <w:r>
        <w:rPr>
          <w:rFonts w:eastAsia="Arial"/>
          <w:color w:val="000000"/>
        </w:rPr>
        <w:t xml:space="preserve"> </w:t>
      </w:r>
      <w:r>
        <w:rPr>
          <w:i/>
          <w:iCs/>
          <w:color w:val="000000"/>
        </w:rPr>
        <w:t>Product</w:t>
      </w:r>
      <w:r>
        <w:rPr>
          <w:rFonts w:eastAsia="Arial"/>
          <w:color w:val="000000"/>
        </w:rPr>
        <w:t xml:space="preserve"> </w:t>
      </w:r>
      <w:r>
        <w:rPr>
          <w:i/>
          <w:iCs/>
          <w:color w:val="000000"/>
        </w:rPr>
        <w:t>Backlog</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devem</w:t>
      </w:r>
      <w:r>
        <w:rPr>
          <w:rFonts w:eastAsia="Arial"/>
          <w:color w:val="000000"/>
        </w:rPr>
        <w:t xml:space="preserve"> </w:t>
      </w:r>
      <w:r>
        <w:rPr>
          <w:color w:val="000000"/>
        </w:rPr>
        <w:t>ser</w:t>
      </w:r>
      <w:r>
        <w:rPr>
          <w:rFonts w:eastAsia="Arial"/>
          <w:color w:val="000000"/>
        </w:rPr>
        <w:t xml:space="preserve"> </w:t>
      </w:r>
      <w:r>
        <w:rPr>
          <w:color w:val="000000"/>
        </w:rPr>
        <w:t>executadas</w:t>
      </w:r>
      <w:r>
        <w:rPr>
          <w:rFonts w:eastAsia="Arial"/>
          <w:color w:val="000000"/>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espaço</w:t>
      </w:r>
      <w:r>
        <w:rPr>
          <w:rFonts w:eastAsia="Arial"/>
          <w:color w:val="000000"/>
        </w:rPr>
        <w:t xml:space="preserve"> </w:t>
      </w:r>
      <w:r>
        <w:rPr>
          <w:color w:val="000000"/>
        </w:rPr>
        <w:t>de</w:t>
      </w:r>
      <w:r>
        <w:rPr>
          <w:rFonts w:eastAsia="Arial"/>
          <w:color w:val="000000"/>
        </w:rPr>
        <w:t xml:space="preserve"> </w:t>
      </w:r>
      <w:r>
        <w:rPr>
          <w:color w:val="000000"/>
        </w:rPr>
        <w:t>tempo.</w:t>
      </w:r>
      <w:r>
        <w:rPr>
          <w:rFonts w:eastAsia="Arial"/>
          <w:color w:val="000000"/>
        </w:rPr>
        <w:t xml:space="preserve"> </w:t>
      </w:r>
      <w:r>
        <w:rPr>
          <w:color w:val="000000"/>
        </w:rPr>
        <w:t>No</w:t>
      </w:r>
      <w:r>
        <w:rPr>
          <w:rFonts w:eastAsia="Arial"/>
          <w:color w:val="000000"/>
        </w:rPr>
        <w:t xml:space="preserve"> </w:t>
      </w:r>
      <w:r>
        <w:rPr>
          <w:color w:val="000000"/>
        </w:rPr>
        <w:t>caso</w:t>
      </w:r>
      <w:r>
        <w:rPr>
          <w:rFonts w:eastAsia="Arial"/>
          <w:color w:val="000000"/>
        </w:rPr>
        <w:t xml:space="preserve"> </w:t>
      </w:r>
      <w:r>
        <w:rPr>
          <w:color w:val="000000"/>
        </w:rPr>
        <w:t>do</w:t>
      </w:r>
      <w:r>
        <w:rPr>
          <w:rFonts w:eastAsia="Arial"/>
          <w:color w:val="000000"/>
        </w:rPr>
        <w:t xml:space="preserve"> </w:t>
      </w:r>
      <w:r w:rsidR="0080277D">
        <w:rPr>
          <w:color w:val="000000"/>
        </w:rPr>
        <w:t>TCC</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foram</w:t>
      </w:r>
      <w:r>
        <w:rPr>
          <w:rFonts w:eastAsia="Arial"/>
          <w:color w:val="000000"/>
        </w:rPr>
        <w:t xml:space="preserve"> </w:t>
      </w:r>
      <w:r>
        <w:rPr>
          <w:color w:val="000000"/>
        </w:rPr>
        <w:t>de,</w:t>
      </w:r>
      <w:r>
        <w:rPr>
          <w:rFonts w:eastAsia="Arial"/>
          <w:color w:val="000000"/>
        </w:rPr>
        <w:t xml:space="preserve"> </w:t>
      </w:r>
      <w:r>
        <w:rPr>
          <w:color w:val="000000"/>
        </w:rPr>
        <w:t>em</w:t>
      </w:r>
      <w:r>
        <w:rPr>
          <w:rFonts w:eastAsia="Arial"/>
          <w:color w:val="000000"/>
        </w:rPr>
        <w:t xml:space="preserve"> </w:t>
      </w:r>
      <w:r>
        <w:rPr>
          <w:color w:val="000000"/>
        </w:rPr>
        <w:t>média,</w:t>
      </w:r>
      <w:r>
        <w:rPr>
          <w:rFonts w:eastAsia="Arial"/>
          <w:color w:val="000000"/>
        </w:rPr>
        <w:t xml:space="preserve"> </w:t>
      </w:r>
      <w:r>
        <w:rPr>
          <w:color w:val="000000"/>
        </w:rPr>
        <w:t>15</w:t>
      </w:r>
      <w:r>
        <w:rPr>
          <w:rFonts w:eastAsia="Arial"/>
          <w:color w:val="000000"/>
        </w:rPr>
        <w:t xml:space="preserve"> </w:t>
      </w:r>
      <w:r>
        <w:rPr>
          <w:color w:val="000000"/>
        </w:rPr>
        <w:t>dias.</w:t>
      </w:r>
    </w:p>
    <w:p w:rsidR="00270A16" w:rsidRDefault="00270A16">
      <w:pPr>
        <w:pStyle w:val="PargrafoTCC"/>
        <w:rPr>
          <w:color w:val="000000"/>
        </w:rPr>
      </w:pPr>
      <w:r>
        <w:rPr>
          <w:color w:val="000000"/>
        </w:rPr>
        <w:t>Inicialmente,</w:t>
      </w:r>
      <w:r>
        <w:rPr>
          <w:rFonts w:eastAsia="Arial"/>
          <w:color w:val="000000"/>
        </w:rPr>
        <w:t xml:space="preserve"> </w:t>
      </w:r>
      <w:r>
        <w:rPr>
          <w:color w:val="000000"/>
        </w:rPr>
        <w:t>houve</w:t>
      </w:r>
      <w:r>
        <w:rPr>
          <w:rFonts w:eastAsia="Arial"/>
          <w:color w:val="000000"/>
        </w:rPr>
        <w:t xml:space="preserve"> </w:t>
      </w:r>
      <w:r>
        <w:rPr>
          <w:color w:val="000000"/>
        </w:rPr>
        <w:t>uma</w:t>
      </w:r>
      <w:r>
        <w:rPr>
          <w:rFonts w:eastAsia="Arial"/>
          <w:color w:val="000000"/>
        </w:rPr>
        <w:t xml:space="preserve"> </w:t>
      </w:r>
      <w:r>
        <w:rPr>
          <w:color w:val="000000"/>
        </w:rPr>
        <w:t>extração</w:t>
      </w:r>
      <w:r>
        <w:rPr>
          <w:rFonts w:eastAsia="Arial"/>
          <w:color w:val="000000"/>
        </w:rPr>
        <w:t xml:space="preserve"> </w:t>
      </w:r>
      <w:r>
        <w:rPr>
          <w:color w:val="000000"/>
        </w:rPr>
        <w:t>de</w:t>
      </w:r>
      <w:r>
        <w:rPr>
          <w:rFonts w:eastAsia="Arial"/>
          <w:color w:val="000000"/>
        </w:rPr>
        <w:t xml:space="preserve"> </w:t>
      </w:r>
      <w:r>
        <w:rPr>
          <w:color w:val="000000"/>
        </w:rPr>
        <w:t>requisitos</w:t>
      </w:r>
      <w:r>
        <w:rPr>
          <w:rFonts w:eastAsia="Arial"/>
          <w:color w:val="000000"/>
        </w:rPr>
        <w:t xml:space="preserve"> </w:t>
      </w:r>
      <w:r>
        <w:rPr>
          <w:color w:val="000000"/>
        </w:rPr>
        <w:t>junto</w:t>
      </w:r>
      <w:r>
        <w:rPr>
          <w:rFonts w:eastAsia="Arial"/>
          <w:color w:val="000000"/>
        </w:rPr>
        <w:t xml:space="preserve"> </w:t>
      </w:r>
      <w:r>
        <w:rPr>
          <w:color w:val="000000"/>
        </w:rPr>
        <w:t>ao</w:t>
      </w:r>
      <w:r>
        <w:rPr>
          <w:rFonts w:eastAsia="Arial"/>
          <w:color w:val="000000"/>
        </w:rPr>
        <w:t xml:space="preserve"> </w:t>
      </w:r>
      <w:r>
        <w:rPr>
          <w:color w:val="000000"/>
        </w:rPr>
        <w:t>cliente.</w:t>
      </w:r>
      <w:r>
        <w:rPr>
          <w:rFonts w:eastAsia="Arial"/>
          <w:color w:val="000000"/>
        </w:rPr>
        <w:t xml:space="preserve"> </w:t>
      </w:r>
      <w:r>
        <w:rPr>
          <w:color w:val="000000"/>
        </w:rPr>
        <w:t>Esses</w:t>
      </w:r>
      <w:r>
        <w:rPr>
          <w:rFonts w:eastAsia="Arial"/>
          <w:color w:val="000000"/>
        </w:rPr>
        <w:t xml:space="preserve"> </w:t>
      </w:r>
      <w:r>
        <w:rPr>
          <w:color w:val="000000"/>
        </w:rPr>
        <w:t>requisitos</w:t>
      </w:r>
      <w:r>
        <w:rPr>
          <w:rFonts w:eastAsia="Arial"/>
          <w:color w:val="000000"/>
        </w:rPr>
        <w:t xml:space="preserve"> </w:t>
      </w:r>
      <w:r>
        <w:rPr>
          <w:color w:val="000000"/>
        </w:rPr>
        <w:t>compuseram</w:t>
      </w:r>
      <w:r>
        <w:rPr>
          <w:rFonts w:eastAsia="Arial"/>
          <w:color w:val="000000"/>
        </w:rPr>
        <w:t xml:space="preserve"> </w:t>
      </w:r>
      <w:r>
        <w:rPr>
          <w:color w:val="000000"/>
        </w:rPr>
        <w:t>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inicial.</w:t>
      </w:r>
      <w:r>
        <w:rPr>
          <w:rFonts w:eastAsia="Arial"/>
          <w:color w:val="000000"/>
        </w:rPr>
        <w:t xml:space="preserve"> </w:t>
      </w:r>
      <w:r>
        <w:rPr>
          <w:color w:val="000000"/>
        </w:rPr>
        <w:t>Em</w:t>
      </w:r>
      <w:r>
        <w:rPr>
          <w:rFonts w:eastAsia="Arial"/>
          <w:color w:val="000000"/>
        </w:rPr>
        <w:t xml:space="preserve"> </w:t>
      </w:r>
      <w:r>
        <w:rPr>
          <w:color w:val="000000"/>
        </w:rPr>
        <w:t>seguida,</w:t>
      </w:r>
      <w:r>
        <w:rPr>
          <w:rFonts w:eastAsia="Arial"/>
          <w:color w:val="000000"/>
        </w:rPr>
        <w:t xml:space="preserve"> </w:t>
      </w:r>
      <w:r>
        <w:rPr>
          <w:color w:val="000000"/>
        </w:rPr>
        <w:t>foram</w:t>
      </w:r>
      <w:r>
        <w:rPr>
          <w:rFonts w:eastAsia="Arial"/>
          <w:color w:val="000000"/>
        </w:rPr>
        <w:t xml:space="preserve"> </w:t>
      </w:r>
      <w:r>
        <w:rPr>
          <w:color w:val="000000"/>
        </w:rPr>
        <w:t>definidos</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na</w:t>
      </w:r>
      <w:r>
        <w:rPr>
          <w:rFonts w:eastAsia="Arial"/>
          <w:color w:val="000000"/>
        </w:rPr>
        <w:t xml:space="preserve"> </w:t>
      </w:r>
      <w:r>
        <w:rPr>
          <w:color w:val="000000"/>
        </w:rPr>
        <w:t>ferramenta</w:t>
      </w:r>
      <w:r>
        <w:rPr>
          <w:rFonts w:eastAsia="Arial"/>
          <w:color w:val="000000"/>
        </w:rPr>
        <w:t xml:space="preserve"> </w:t>
      </w:r>
      <w:r>
        <w:rPr>
          <w:i/>
          <w:iCs/>
          <w:color w:val="000000"/>
        </w:rPr>
        <w:t>online</w:t>
      </w:r>
      <w:r>
        <w:rPr>
          <w:rFonts w:eastAsia="Arial"/>
          <w:color w:val="000000"/>
        </w:rPr>
        <w:t xml:space="preserve"> </w:t>
      </w:r>
      <w:r>
        <w:rPr>
          <w:color w:val="000000"/>
        </w:rPr>
        <w:t>ScrumDO</w:t>
      </w:r>
      <w:r>
        <w:rPr>
          <w:rFonts w:eastAsia="Arial"/>
          <w:color w:val="000000"/>
        </w:rPr>
        <w:t xml:space="preserve"> </w:t>
      </w:r>
      <w:r>
        <w:rPr>
          <w:color w:val="000000"/>
        </w:rPr>
        <w:t>(SCRUMDO,</w:t>
      </w:r>
      <w:r>
        <w:rPr>
          <w:rFonts w:eastAsia="Arial"/>
          <w:color w:val="000000"/>
        </w:rPr>
        <w:t xml:space="preserve"> </w:t>
      </w:r>
      <w:r>
        <w:rPr>
          <w:color w:val="000000"/>
        </w:rPr>
        <w:t>2013),</w:t>
      </w:r>
      <w:r>
        <w:rPr>
          <w:rFonts w:eastAsia="Arial"/>
          <w:color w:val="000000"/>
        </w:rPr>
        <w:t xml:space="preserve"> </w:t>
      </w:r>
      <w:r>
        <w:rPr>
          <w:color w:val="000000"/>
        </w:rPr>
        <w:t>ou</w:t>
      </w:r>
      <w:r>
        <w:rPr>
          <w:rFonts w:eastAsia="Arial"/>
          <w:color w:val="000000"/>
        </w:rPr>
        <w:t xml:space="preserve"> </w:t>
      </w:r>
      <w:r>
        <w:rPr>
          <w:color w:val="000000"/>
        </w:rPr>
        <w:t>seja,</w:t>
      </w:r>
      <w:r>
        <w:rPr>
          <w:rFonts w:eastAsia="Arial"/>
          <w:color w:val="000000"/>
        </w:rPr>
        <w:t xml:space="preserve"> </w:t>
      </w:r>
      <w:r>
        <w:rPr>
          <w:color w:val="000000"/>
        </w:rPr>
        <w:t>ocorreu</w:t>
      </w:r>
      <w:r>
        <w:rPr>
          <w:rFonts w:eastAsia="Arial"/>
          <w:color w:val="000000"/>
        </w:rPr>
        <w:t xml:space="preserve"> </w:t>
      </w:r>
      <w:r>
        <w:rPr>
          <w:color w:val="000000"/>
        </w:rPr>
        <w:t>a</w:t>
      </w:r>
      <w:r>
        <w:rPr>
          <w:rFonts w:eastAsia="Arial"/>
          <w:color w:val="000000"/>
        </w:rPr>
        <w:t xml:space="preserve"> </w:t>
      </w:r>
      <w:r>
        <w:rPr>
          <w:color w:val="000000"/>
        </w:rPr>
        <w:t>escolha</w:t>
      </w:r>
      <w:r>
        <w:rPr>
          <w:rFonts w:eastAsia="Arial"/>
          <w:color w:val="000000"/>
        </w:rPr>
        <w:t xml:space="preserve"> </w:t>
      </w:r>
      <w:r>
        <w:rPr>
          <w:color w:val="000000"/>
        </w:rPr>
        <w:t>de</w:t>
      </w:r>
      <w:r>
        <w:rPr>
          <w:rFonts w:eastAsia="Arial"/>
          <w:color w:val="000000"/>
        </w:rPr>
        <w:t xml:space="preserve"> </w:t>
      </w:r>
      <w:r>
        <w:rPr>
          <w:color w:val="000000"/>
        </w:rPr>
        <w:t>alguns</w:t>
      </w:r>
      <w:r>
        <w:rPr>
          <w:rFonts w:eastAsia="Arial"/>
          <w:color w:val="000000"/>
        </w:rPr>
        <w:t xml:space="preserve"> </w:t>
      </w:r>
      <w:r>
        <w:rPr>
          <w:color w:val="000000"/>
        </w:rPr>
        <w:t>itens</w:t>
      </w:r>
      <w:r>
        <w:rPr>
          <w:rFonts w:eastAsia="Arial"/>
          <w:color w:val="000000"/>
        </w:rPr>
        <w:t xml:space="preserve"> </w:t>
      </w:r>
      <w:r>
        <w:rPr>
          <w:color w:val="000000"/>
        </w:rPr>
        <w:t>do</w:t>
      </w:r>
      <w:r>
        <w:rPr>
          <w:rFonts w:eastAsia="Arial"/>
          <w:color w:val="000000"/>
        </w:rPr>
        <w:t xml:space="preserve"> </w:t>
      </w:r>
      <w:r>
        <w:rPr>
          <w:i/>
          <w:color w:val="000000"/>
        </w:rPr>
        <w:t>Product</w:t>
      </w:r>
      <w:r>
        <w:rPr>
          <w:rFonts w:eastAsia="Arial"/>
          <w:i/>
          <w:color w:val="000000"/>
        </w:rPr>
        <w:t xml:space="preserve"> </w:t>
      </w:r>
      <w:r>
        <w:rPr>
          <w:i/>
          <w:color w:val="000000"/>
        </w:rPr>
        <w:t>Backlog</w:t>
      </w:r>
      <w:r>
        <w:rPr>
          <w:rFonts w:eastAsia="Arial"/>
          <w:color w:val="000000"/>
        </w:rPr>
        <w:t xml:space="preserve"> </w:t>
      </w:r>
      <w:r>
        <w:rPr>
          <w:color w:val="000000"/>
        </w:rPr>
        <w:t>para</w:t>
      </w:r>
      <w:r>
        <w:rPr>
          <w:rFonts w:eastAsia="Arial"/>
          <w:color w:val="000000"/>
        </w:rPr>
        <w:t xml:space="preserve"> </w:t>
      </w:r>
      <w:r>
        <w:rPr>
          <w:color w:val="000000"/>
        </w:rPr>
        <w:t>serem</w:t>
      </w:r>
      <w:r>
        <w:rPr>
          <w:rFonts w:eastAsia="Arial"/>
          <w:color w:val="000000"/>
        </w:rPr>
        <w:t xml:space="preserve"> </w:t>
      </w:r>
      <w:r>
        <w:rPr>
          <w:color w:val="000000"/>
        </w:rPr>
        <w:t>expandidos</w:t>
      </w:r>
      <w:r>
        <w:rPr>
          <w:rFonts w:eastAsia="Arial"/>
          <w:color w:val="000000"/>
        </w:rPr>
        <w:t xml:space="preserve"> </w:t>
      </w:r>
      <w:r>
        <w:rPr>
          <w:color w:val="000000"/>
        </w:rPr>
        <w:t>em</w:t>
      </w:r>
      <w:r>
        <w:rPr>
          <w:rFonts w:eastAsia="Arial"/>
          <w:color w:val="000000"/>
        </w:rPr>
        <w:t xml:space="preserve"> </w:t>
      </w:r>
      <w:r>
        <w:rPr>
          <w:color w:val="000000"/>
        </w:rPr>
        <w:t>atividades</w:t>
      </w:r>
      <w:r>
        <w:rPr>
          <w:rFonts w:eastAsia="Arial"/>
          <w:color w:val="000000"/>
        </w:rPr>
        <w:t xml:space="preserve"> </w:t>
      </w:r>
      <w:r>
        <w:rPr>
          <w:color w:val="000000"/>
        </w:rPr>
        <w:t>a</w:t>
      </w:r>
      <w:r>
        <w:rPr>
          <w:rFonts w:eastAsia="Arial"/>
          <w:color w:val="000000"/>
        </w:rPr>
        <w:t xml:space="preserve"> </w:t>
      </w:r>
      <w:r>
        <w:rPr>
          <w:color w:val="000000"/>
        </w:rPr>
        <w:t>serem</w:t>
      </w:r>
      <w:r>
        <w:rPr>
          <w:rFonts w:eastAsia="Arial"/>
          <w:color w:val="000000"/>
        </w:rPr>
        <w:t xml:space="preserve"> </w:t>
      </w:r>
      <w:r>
        <w:rPr>
          <w:color w:val="000000"/>
        </w:rPr>
        <w:t>cumpridas</w:t>
      </w:r>
      <w:r>
        <w:rPr>
          <w:rFonts w:eastAsia="Arial"/>
          <w:color w:val="000000"/>
        </w:rPr>
        <w:t xml:space="preserve"> </w:t>
      </w:r>
      <w:r>
        <w:rPr>
          <w:color w:val="000000"/>
        </w:rPr>
        <w:t>em</w:t>
      </w:r>
      <w:r>
        <w:rPr>
          <w:rFonts w:eastAsia="Arial"/>
          <w:color w:val="000000"/>
        </w:rPr>
        <w:t xml:space="preserve"> </w:t>
      </w:r>
      <w:r>
        <w:rPr>
          <w:color w:val="000000"/>
        </w:rPr>
        <w:t>determinados</w:t>
      </w:r>
      <w:r>
        <w:rPr>
          <w:rFonts w:eastAsia="Arial"/>
          <w:color w:val="000000"/>
        </w:rPr>
        <w:t xml:space="preserve"> </w:t>
      </w:r>
      <w:r>
        <w:rPr>
          <w:color w:val="000000"/>
        </w:rPr>
        <w:t>períodos,</w:t>
      </w:r>
      <w:r>
        <w:rPr>
          <w:rFonts w:eastAsia="Arial"/>
          <w:color w:val="000000"/>
        </w:rPr>
        <w:t xml:space="preserve"> </w:t>
      </w:r>
      <w:r>
        <w:rPr>
          <w:color w:val="000000"/>
        </w:rPr>
        <w:t>observando-se</w:t>
      </w:r>
      <w:r>
        <w:rPr>
          <w:rFonts w:eastAsia="Arial"/>
          <w:color w:val="000000"/>
        </w:rPr>
        <w:t xml:space="preserve"> </w:t>
      </w:r>
      <w:r>
        <w:rPr>
          <w:color w:val="000000"/>
        </w:rPr>
        <w:t>que</w:t>
      </w:r>
      <w:r>
        <w:rPr>
          <w:rFonts w:eastAsia="Arial"/>
          <w:color w:val="000000"/>
        </w:rPr>
        <w:t xml:space="preserve"> </w:t>
      </w:r>
      <w:r>
        <w:rPr>
          <w:color w:val="000000"/>
        </w:rPr>
        <w:t>os</w:t>
      </w:r>
      <w:r>
        <w:rPr>
          <w:rFonts w:eastAsia="Arial"/>
          <w:color w:val="000000"/>
        </w:rPr>
        <w:t xml:space="preserve"> </w:t>
      </w:r>
      <w:r>
        <w:rPr>
          <w:i/>
          <w:color w:val="000000"/>
        </w:rPr>
        <w:t>Sprints</w:t>
      </w:r>
      <w:r>
        <w:rPr>
          <w:rFonts w:eastAsia="Arial"/>
          <w:color w:val="000000"/>
        </w:rPr>
        <w:t xml:space="preserve"> </w:t>
      </w:r>
      <w:r>
        <w:rPr>
          <w:color w:val="000000"/>
        </w:rPr>
        <w:t>não</w:t>
      </w:r>
      <w:r>
        <w:rPr>
          <w:rFonts w:eastAsia="Arial"/>
          <w:color w:val="000000"/>
        </w:rPr>
        <w:t xml:space="preserve"> </w:t>
      </w:r>
      <w:r>
        <w:rPr>
          <w:color w:val="000000"/>
        </w:rPr>
        <w:t>podem</w:t>
      </w:r>
      <w:r>
        <w:rPr>
          <w:rFonts w:eastAsia="Arial"/>
          <w:color w:val="000000"/>
        </w:rPr>
        <w:t xml:space="preserve"> </w:t>
      </w:r>
      <w:r>
        <w:rPr>
          <w:color w:val="000000"/>
        </w:rPr>
        <w:t>ser</w:t>
      </w:r>
      <w:r>
        <w:rPr>
          <w:rFonts w:eastAsia="Arial"/>
          <w:color w:val="000000"/>
        </w:rPr>
        <w:t xml:space="preserve"> </w:t>
      </w:r>
      <w:r>
        <w:rPr>
          <w:color w:val="000000"/>
        </w:rPr>
        <w:t>executados</w:t>
      </w:r>
      <w:r>
        <w:rPr>
          <w:rFonts w:eastAsia="Arial"/>
          <w:color w:val="000000"/>
        </w:rPr>
        <w:t xml:space="preserve"> </w:t>
      </w:r>
      <w:r>
        <w:rPr>
          <w:color w:val="000000"/>
        </w:rPr>
        <w:t>paralelamente.</w:t>
      </w:r>
    </w:p>
    <w:p w:rsidR="00270A16" w:rsidRDefault="00270A16">
      <w:pPr>
        <w:pStyle w:val="PargrafoTCC"/>
      </w:pPr>
    </w:p>
    <w:p w:rsidR="00270A16" w:rsidRDefault="003F6384" w:rsidP="002C266D">
      <w:pPr>
        <w:pStyle w:val="Heading2"/>
        <w:rPr>
          <w:rFonts w:eastAsia="Arial"/>
        </w:rPr>
      </w:pPr>
      <w:bookmarkStart w:id="92" w:name="__RefHeading__306_2087715902"/>
      <w:bookmarkStart w:id="93" w:name="__RefHeading__370_1472683970"/>
      <w:bookmarkStart w:id="94" w:name="__RefHeading__255_1176750583"/>
      <w:bookmarkStart w:id="95" w:name="__RefHeading__480_827532146"/>
      <w:bookmarkStart w:id="96" w:name="__RefHeading__156_1286912160"/>
      <w:bookmarkStart w:id="97" w:name="__RefHeading__189_1884309817"/>
      <w:bookmarkStart w:id="98" w:name="__RefHeading__222_1670186559"/>
      <w:bookmarkStart w:id="99" w:name="__RefHeading__123_2111979340"/>
      <w:bookmarkStart w:id="100" w:name="_Toc379146563"/>
      <w:bookmarkEnd w:id="92"/>
      <w:bookmarkEnd w:id="93"/>
      <w:bookmarkEnd w:id="94"/>
      <w:bookmarkEnd w:id="95"/>
      <w:bookmarkEnd w:id="96"/>
      <w:bookmarkEnd w:id="97"/>
      <w:bookmarkEnd w:id="98"/>
      <w:bookmarkEnd w:id="99"/>
      <w:r>
        <w:rPr>
          <w:rFonts w:eastAsia="Arial"/>
        </w:rPr>
        <w:t>Arquitetura da S</w:t>
      </w:r>
      <w:r w:rsidR="00270A16">
        <w:rPr>
          <w:rFonts w:eastAsia="Arial"/>
        </w:rPr>
        <w:t>olução</w:t>
      </w:r>
      <w:bookmarkEnd w:id="100"/>
    </w:p>
    <w:p w:rsidR="00270A16" w:rsidRDefault="00270A16">
      <w:pPr>
        <w:pStyle w:val="PargrafoTCC"/>
      </w:pPr>
      <w:r>
        <w:t>A</w:t>
      </w:r>
      <w:r>
        <w:rPr>
          <w:rFonts w:eastAsia="Arial"/>
        </w:rPr>
        <w:t xml:space="preserve"> </w:t>
      </w:r>
      <w:r>
        <w:t>arquitetura</w:t>
      </w:r>
      <w:r>
        <w:rPr>
          <w:rFonts w:eastAsia="Arial"/>
        </w:rPr>
        <w:t xml:space="preserve"> </w:t>
      </w:r>
      <w:r>
        <w:t>do</w:t>
      </w:r>
      <w:r>
        <w:rPr>
          <w:rFonts w:eastAsia="Arial"/>
        </w:rPr>
        <w:t xml:space="preserve"> </w:t>
      </w:r>
      <w:r>
        <w:t>sistema</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observada</w:t>
      </w:r>
      <w:r>
        <w:rPr>
          <w:rFonts w:eastAsia="Arial"/>
        </w:rPr>
        <w:t xml:space="preserve"> </w:t>
      </w:r>
      <w:r>
        <w:t>no</w:t>
      </w:r>
      <w:r>
        <w:rPr>
          <w:rFonts w:eastAsia="Arial"/>
        </w:rPr>
        <w:t xml:space="preserve"> </w:t>
      </w:r>
      <w:r>
        <w:t>diagrama</w:t>
      </w:r>
      <w:r>
        <w:rPr>
          <w:rFonts w:eastAsia="Arial"/>
        </w:rPr>
        <w:t xml:space="preserve"> </w:t>
      </w:r>
      <w:r>
        <w:t>da</w:t>
      </w:r>
      <w:r>
        <w:rPr>
          <w:rFonts w:eastAsia="Arial"/>
        </w:rPr>
        <w:t xml:space="preserve"> </w:t>
      </w:r>
      <w:r>
        <w:t>Figura</w:t>
      </w:r>
      <w:r>
        <w:rPr>
          <w:rFonts w:eastAsia="Arial"/>
        </w:rPr>
        <w:t xml:space="preserve"> </w:t>
      </w:r>
      <w:r>
        <w:t>1.</w:t>
      </w:r>
      <w:r>
        <w:rPr>
          <w:rFonts w:eastAsia="Arial"/>
        </w:rPr>
        <w:t xml:space="preserve"> </w:t>
      </w:r>
      <w:r>
        <w:t>Neste</w:t>
      </w:r>
      <w:r>
        <w:rPr>
          <w:rFonts w:eastAsia="Arial"/>
        </w:rPr>
        <w:t xml:space="preserve"> </w:t>
      </w:r>
      <w:r>
        <w:t>diagrama</w:t>
      </w:r>
      <w:r>
        <w:rPr>
          <w:rFonts w:eastAsia="Arial"/>
        </w:rPr>
        <w:t xml:space="preserve"> </w:t>
      </w:r>
      <w:r>
        <w:t>estão</w:t>
      </w:r>
      <w:r>
        <w:rPr>
          <w:rFonts w:eastAsia="Arial"/>
        </w:rPr>
        <w:t xml:space="preserve"> </w:t>
      </w:r>
      <w:r>
        <w:t>representados</w:t>
      </w:r>
      <w:r>
        <w:rPr>
          <w:rFonts w:eastAsia="Arial"/>
        </w:rPr>
        <w:t xml:space="preserve"> </w:t>
      </w:r>
      <w:r>
        <w:t>os</w:t>
      </w:r>
      <w:r>
        <w:rPr>
          <w:rFonts w:eastAsia="Arial"/>
        </w:rPr>
        <w:t xml:space="preserve"> </w:t>
      </w:r>
      <w:r>
        <w:t>módulos</w:t>
      </w:r>
      <w:r>
        <w:rPr>
          <w:rFonts w:eastAsia="Arial"/>
        </w:rPr>
        <w:t xml:space="preserve"> </w:t>
      </w:r>
      <w:r>
        <w:t>que</w:t>
      </w:r>
      <w:r w:rsidR="0080277D">
        <w:t xml:space="preserve"> são</w:t>
      </w:r>
      <w:r>
        <w:rPr>
          <w:rFonts w:eastAsia="Arial"/>
        </w:rPr>
        <w:t xml:space="preserve"> </w:t>
      </w:r>
      <w:r w:rsidRPr="0080277D">
        <w:t>executa</w:t>
      </w:r>
      <w:r w:rsidR="0080277D" w:rsidRPr="0080277D">
        <w:t>dos</w:t>
      </w:r>
      <w:r>
        <w:rPr>
          <w:rFonts w:eastAsia="Arial"/>
        </w:rPr>
        <w:t xml:space="preserve"> </w:t>
      </w:r>
      <w:r>
        <w:t>dentro</w:t>
      </w:r>
      <w:r>
        <w:rPr>
          <w:rFonts w:eastAsia="Arial"/>
        </w:rPr>
        <w:t xml:space="preserve"> </w:t>
      </w:r>
      <w:r>
        <w:t>do</w:t>
      </w:r>
      <w:r>
        <w:rPr>
          <w:rFonts w:eastAsia="Arial"/>
        </w:rPr>
        <w:t xml:space="preserve"> </w:t>
      </w:r>
      <w:r>
        <w:t>servidor</w:t>
      </w:r>
      <w:r>
        <w:rPr>
          <w:rFonts w:eastAsia="Arial"/>
        </w:rPr>
        <w:t xml:space="preserve"> </w:t>
      </w:r>
      <w:r>
        <w:t>(retângulo</w:t>
      </w:r>
      <w:r>
        <w:rPr>
          <w:rFonts w:eastAsia="Arial"/>
        </w:rPr>
        <w:t xml:space="preserve"> </w:t>
      </w:r>
      <w:r>
        <w:t>maior</w:t>
      </w:r>
      <w:r>
        <w:rPr>
          <w:rFonts w:eastAsia="Arial"/>
        </w:rPr>
        <w:t xml:space="preserve"> </w:t>
      </w:r>
      <w:r>
        <w:t>transparente),</w:t>
      </w:r>
      <w:r>
        <w:rPr>
          <w:rFonts w:eastAsia="Arial"/>
        </w:rPr>
        <w:t xml:space="preserve"> </w:t>
      </w:r>
      <w:r>
        <w:t>a</w:t>
      </w:r>
      <w:r>
        <w:rPr>
          <w:rFonts w:eastAsia="Arial"/>
        </w:rPr>
        <w:t xml:space="preserve"> </w:t>
      </w:r>
      <w:r>
        <w:t>interface</w:t>
      </w:r>
      <w:r>
        <w:rPr>
          <w:rFonts w:eastAsia="Arial"/>
        </w:rPr>
        <w:t xml:space="preserve"> </w:t>
      </w:r>
      <w:r>
        <w:t>de</w:t>
      </w:r>
      <w:r>
        <w:rPr>
          <w:rFonts w:eastAsia="Arial"/>
        </w:rPr>
        <w:t xml:space="preserve"> </w:t>
      </w:r>
      <w:r>
        <w:t>usuário</w:t>
      </w:r>
      <w:r>
        <w:rPr>
          <w:rFonts w:eastAsia="Arial"/>
        </w:rPr>
        <w:t xml:space="preserve"> </w:t>
      </w:r>
      <w:r>
        <w:t>(UI)</w:t>
      </w:r>
      <w:r>
        <w:rPr>
          <w:rFonts w:eastAsia="Arial"/>
        </w:rPr>
        <w:t xml:space="preserve"> </w:t>
      </w:r>
      <w:r>
        <w:t>que</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através</w:t>
      </w:r>
      <w:r>
        <w:rPr>
          <w:rFonts w:eastAsia="Arial"/>
        </w:rPr>
        <w:t xml:space="preserve"> </w:t>
      </w:r>
      <w:r>
        <w:t>de</w:t>
      </w:r>
      <w:r>
        <w:rPr>
          <w:rFonts w:eastAsia="Arial"/>
        </w:rPr>
        <w:t xml:space="preserve"> </w:t>
      </w:r>
      <w:r>
        <w:t>um</w:t>
      </w:r>
      <w:r>
        <w:rPr>
          <w:rFonts w:eastAsia="Arial"/>
        </w:rPr>
        <w:t xml:space="preserve"> </w:t>
      </w:r>
      <w:r>
        <w:rPr>
          <w:i/>
          <w:iCs/>
        </w:rPr>
        <w:t>browser</w:t>
      </w:r>
      <w:r>
        <w:t>,</w:t>
      </w:r>
      <w:r>
        <w:rPr>
          <w:rFonts w:eastAsia="Arial"/>
        </w:rPr>
        <w:t xml:space="preserve"> </w:t>
      </w:r>
      <w:r>
        <w:t>as</w:t>
      </w:r>
      <w:r>
        <w:rPr>
          <w:rFonts w:eastAsia="Arial"/>
        </w:rPr>
        <w:t xml:space="preserve"> </w:t>
      </w:r>
      <w:r>
        <w:t>entidades</w:t>
      </w:r>
      <w:r>
        <w:rPr>
          <w:rFonts w:eastAsia="Arial"/>
        </w:rPr>
        <w:t xml:space="preserve"> </w:t>
      </w:r>
      <w:r>
        <w:t>externas</w:t>
      </w:r>
      <w:r>
        <w:rPr>
          <w:rFonts w:eastAsia="Arial"/>
        </w:rPr>
        <w:t xml:space="preserve"> </w:t>
      </w:r>
      <w:r>
        <w:t>e</w:t>
      </w:r>
      <w:r>
        <w:rPr>
          <w:rFonts w:eastAsia="Arial"/>
        </w:rPr>
        <w:t xml:space="preserve"> </w:t>
      </w:r>
      <w:r>
        <w:t>o</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MySQL.</w:t>
      </w:r>
    </w:p>
    <w:p w:rsidR="00270A16" w:rsidRPr="0080277D" w:rsidRDefault="00270A16" w:rsidP="007B6AD0">
      <w:pPr>
        <w:pStyle w:val="ndicedeilustraoTCC"/>
      </w:pPr>
    </w:p>
    <w:p w:rsidR="00270A16" w:rsidRDefault="00CA1E67" w:rsidP="007B6AD0">
      <w:pPr>
        <w:jc w:val="center"/>
      </w:pPr>
      <w:r>
        <w:rPr>
          <w:noProof/>
          <w:lang w:eastAsia="pt-BR"/>
        </w:rPr>
        <w:drawing>
          <wp:inline distT="0" distB="0" distL="0" distR="0">
            <wp:extent cx="5029200" cy="3686175"/>
            <wp:effectExtent l="19050" t="19050" r="19050"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9200" cy="36861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Pr="0080277D" w:rsidRDefault="00270A16" w:rsidP="0080277D">
      <w:pPr>
        <w:pStyle w:val="ndicedeilustraoTCC"/>
      </w:pPr>
      <w:bookmarkStart w:id="101" w:name="_Toc379143976"/>
      <w:r w:rsidRPr="0080277D">
        <w:rPr>
          <w:b/>
        </w:rPr>
        <w:t>Figura</w:t>
      </w:r>
      <w:r w:rsidRPr="0080277D">
        <w:rPr>
          <w:rFonts w:eastAsia="Arial"/>
          <w:b/>
        </w:rPr>
        <w:t xml:space="preserve"> </w:t>
      </w:r>
      <w:r w:rsidRPr="0080277D">
        <w:rPr>
          <w:b/>
        </w:rPr>
        <w:fldChar w:fldCharType="begin"/>
      </w:r>
      <w:r w:rsidRPr="0080277D">
        <w:rPr>
          <w:b/>
        </w:rPr>
        <w:instrText xml:space="preserve"> SEQ "Figura" \*Arabic </w:instrText>
      </w:r>
      <w:r w:rsidRPr="0080277D">
        <w:rPr>
          <w:b/>
        </w:rPr>
        <w:fldChar w:fldCharType="separate"/>
      </w:r>
      <w:r w:rsidR="00A165D2">
        <w:rPr>
          <w:b/>
          <w:noProof/>
        </w:rPr>
        <w:t>1</w:t>
      </w:r>
      <w:r w:rsidRPr="0080277D">
        <w:rPr>
          <w:b/>
        </w:rPr>
        <w:fldChar w:fldCharType="end"/>
      </w:r>
      <w:r w:rsidRPr="0080277D">
        <w:rPr>
          <w:b/>
        </w:rPr>
        <w:t>.</w:t>
      </w:r>
      <w:r w:rsidRPr="0080277D">
        <w:rPr>
          <w:rFonts w:eastAsia="Arial"/>
        </w:rPr>
        <w:t xml:space="preserve"> </w:t>
      </w:r>
      <w:r w:rsidRPr="0080277D">
        <w:t>Diagrama</w:t>
      </w:r>
      <w:r w:rsidRPr="0080277D">
        <w:rPr>
          <w:rFonts w:eastAsia="Arial"/>
        </w:rPr>
        <w:t xml:space="preserve"> </w:t>
      </w:r>
      <w:r w:rsidRPr="0080277D">
        <w:t>de</w:t>
      </w:r>
      <w:r w:rsidRPr="0080277D">
        <w:rPr>
          <w:rFonts w:eastAsia="Arial"/>
        </w:rPr>
        <w:t xml:space="preserve"> </w:t>
      </w:r>
      <w:r w:rsidRPr="0080277D">
        <w:t>arquitetura</w:t>
      </w:r>
      <w:r w:rsidRPr="0080277D">
        <w:rPr>
          <w:rFonts w:eastAsia="Arial"/>
        </w:rPr>
        <w:t xml:space="preserve"> </w:t>
      </w:r>
      <w:r w:rsidRPr="0080277D">
        <w:t>WebClínica</w:t>
      </w:r>
      <w:bookmarkEnd w:id="101"/>
      <w:r w:rsidR="00EB031C">
        <w:t>.</w:t>
      </w:r>
    </w:p>
    <w:p w:rsidR="0080277D" w:rsidRPr="0080277D" w:rsidRDefault="0080277D" w:rsidP="0080277D">
      <w:pPr>
        <w:pStyle w:val="ndicedeilustraoTCC"/>
      </w:pPr>
    </w:p>
    <w:p w:rsidR="00270A16" w:rsidRDefault="00270A16">
      <w:pPr>
        <w:pStyle w:val="PargrafoTCC"/>
        <w:rPr>
          <w:rFonts w:eastAsia="Arial"/>
        </w:rPr>
      </w:pPr>
      <w:r>
        <w:t>A</w:t>
      </w:r>
      <w:r>
        <w:rPr>
          <w:rFonts w:eastAsia="Arial"/>
        </w:rPr>
        <w:t xml:space="preserve"> </w:t>
      </w:r>
      <w:r>
        <w:t>UI</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as</w:t>
      </w:r>
      <w:r>
        <w:rPr>
          <w:rFonts w:eastAsia="Arial"/>
        </w:rPr>
        <w:t xml:space="preserve"> </w:t>
      </w:r>
      <w:r>
        <w:t>funcionalidades</w:t>
      </w:r>
      <w:r>
        <w:rPr>
          <w:rFonts w:eastAsia="Arial"/>
        </w:rPr>
        <w:t xml:space="preserve"> </w:t>
      </w:r>
      <w:r>
        <w:t>do</w:t>
      </w:r>
      <w:r>
        <w:rPr>
          <w:rFonts w:eastAsia="Arial"/>
        </w:rPr>
        <w:t xml:space="preserve"> </w:t>
      </w:r>
      <w:r>
        <w:t>sistema</w:t>
      </w:r>
      <w:r>
        <w:rPr>
          <w:rFonts w:eastAsia="Arial"/>
        </w:rPr>
        <w:t xml:space="preserve"> </w:t>
      </w:r>
      <w:r>
        <w:t>sempre</w:t>
      </w:r>
      <w:r>
        <w:rPr>
          <w:rFonts w:eastAsia="Arial"/>
        </w:rPr>
        <w:t xml:space="preserve"> </w:t>
      </w:r>
      <w:r>
        <w:t>passando</w:t>
      </w:r>
      <w:r>
        <w:rPr>
          <w:rFonts w:eastAsia="Arial"/>
        </w:rPr>
        <w:t xml:space="preserve"> </w:t>
      </w:r>
      <w:r>
        <w:t>pelo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t>que</w:t>
      </w:r>
      <w:r>
        <w:rPr>
          <w:rFonts w:eastAsia="Arial"/>
        </w:rPr>
        <w:t xml:space="preserve"> </w:t>
      </w:r>
      <w:r>
        <w:t>é</w:t>
      </w:r>
      <w:r>
        <w:rPr>
          <w:rFonts w:eastAsia="Arial"/>
        </w:rPr>
        <w:t xml:space="preserve"> </w:t>
      </w:r>
      <w:r>
        <w:t>responsável</w:t>
      </w:r>
      <w:r>
        <w:rPr>
          <w:rFonts w:eastAsia="Arial"/>
        </w:rPr>
        <w:t xml:space="preserve"> </w:t>
      </w:r>
      <w:r>
        <w:t>pelo</w:t>
      </w:r>
      <w:r>
        <w:rPr>
          <w:rFonts w:eastAsia="Arial"/>
        </w:rPr>
        <w:t xml:space="preserve"> </w:t>
      </w:r>
      <w:r>
        <w:rPr>
          <w:i/>
          <w:iCs/>
        </w:rPr>
        <w:t>login</w:t>
      </w:r>
      <w:r>
        <w:rPr>
          <w:rFonts w:eastAsia="Arial"/>
        </w:rPr>
        <w:t xml:space="preserve"> </w:t>
      </w:r>
      <w:r>
        <w:t>do</w:t>
      </w:r>
      <w:r>
        <w:rPr>
          <w:rFonts w:eastAsia="Arial"/>
        </w:rPr>
        <w:t xml:space="preserve"> </w:t>
      </w:r>
      <w:r>
        <w:t>usuário</w:t>
      </w:r>
      <w:r>
        <w:rPr>
          <w:rFonts w:eastAsia="Arial"/>
        </w:rPr>
        <w:t xml:space="preserve"> </w:t>
      </w:r>
      <w:r>
        <w:t>e</w:t>
      </w:r>
      <w:r>
        <w:rPr>
          <w:rFonts w:eastAsia="Arial"/>
        </w:rPr>
        <w:t xml:space="preserve"> </w:t>
      </w:r>
      <w:r>
        <w:t>verificação</w:t>
      </w:r>
      <w:r>
        <w:rPr>
          <w:rFonts w:eastAsia="Arial"/>
        </w:rPr>
        <w:t xml:space="preserve"> </w:t>
      </w:r>
      <w:r>
        <w:t>das</w:t>
      </w:r>
      <w:r>
        <w:rPr>
          <w:rFonts w:eastAsia="Arial"/>
        </w:rPr>
        <w:t xml:space="preserve"> </w:t>
      </w:r>
      <w:r>
        <w:t>suas</w:t>
      </w:r>
      <w:r>
        <w:rPr>
          <w:rFonts w:eastAsia="Arial"/>
        </w:rPr>
        <w:t xml:space="preserve"> </w:t>
      </w:r>
      <w:r>
        <w:t>permissões</w:t>
      </w:r>
      <w:r>
        <w:rPr>
          <w:rFonts w:eastAsia="Arial"/>
        </w:rPr>
        <w:t xml:space="preserve"> </w:t>
      </w:r>
      <w:r>
        <w:t>de</w:t>
      </w:r>
      <w:r>
        <w:rPr>
          <w:rFonts w:eastAsia="Arial"/>
        </w:rPr>
        <w:t xml:space="preserve"> </w:t>
      </w:r>
      <w:r>
        <w:t>acesso.</w:t>
      </w:r>
      <w:r>
        <w:rPr>
          <w:rFonts w:eastAsia="Arial"/>
        </w:rPr>
        <w:t xml:space="preserve"> </w:t>
      </w:r>
    </w:p>
    <w:p w:rsidR="00270A16" w:rsidRDefault="00270A16">
      <w:pPr>
        <w:pStyle w:val="PargrafoTCC"/>
      </w:pPr>
      <w:r>
        <w:t>É</w:t>
      </w:r>
      <w:r>
        <w:rPr>
          <w:rFonts w:eastAsia="Arial"/>
        </w:rPr>
        <w:t xml:space="preserve"> </w:t>
      </w:r>
      <w:r>
        <w:t>possível</w:t>
      </w:r>
      <w:r>
        <w:rPr>
          <w:rFonts w:eastAsia="Arial"/>
        </w:rPr>
        <w:t xml:space="preserve"> </w:t>
      </w:r>
      <w:r>
        <w:t>observar</w:t>
      </w:r>
      <w:r>
        <w:rPr>
          <w:rFonts w:eastAsia="Arial"/>
        </w:rPr>
        <w:t xml:space="preserve"> </w:t>
      </w:r>
      <w:r>
        <w:t>que</w:t>
      </w:r>
      <w:r>
        <w:rPr>
          <w:rFonts w:eastAsia="Arial"/>
        </w:rPr>
        <w:t xml:space="preserve"> </w:t>
      </w:r>
      <w:r>
        <w:t>alguns</w:t>
      </w:r>
      <w:r>
        <w:rPr>
          <w:rFonts w:eastAsia="Arial"/>
        </w:rPr>
        <w:t xml:space="preserve"> </w:t>
      </w:r>
      <w:r>
        <w:t>módulos</w:t>
      </w:r>
      <w:r>
        <w:rPr>
          <w:rFonts w:eastAsia="Arial"/>
        </w:rPr>
        <w:t xml:space="preserve"> </w:t>
      </w:r>
      <w:r>
        <w:t>importam</w:t>
      </w:r>
      <w:r>
        <w:rPr>
          <w:rFonts w:eastAsia="Arial"/>
        </w:rPr>
        <w:t xml:space="preserve"> </w:t>
      </w:r>
      <w:r>
        <w:t>(</w:t>
      </w:r>
      <w:r>
        <w:rPr>
          <w:i/>
          <w:iCs/>
        </w:rPr>
        <w:t>upload</w:t>
      </w:r>
      <w:r>
        <w:t>)</w:t>
      </w:r>
      <w:r>
        <w:rPr>
          <w:rFonts w:eastAsia="Arial"/>
        </w:rPr>
        <w:t xml:space="preserve"> </w:t>
      </w:r>
      <w:r>
        <w:t>ou</w:t>
      </w:r>
      <w:r>
        <w:rPr>
          <w:rFonts w:eastAsia="Arial"/>
        </w:rPr>
        <w:t xml:space="preserve"> </w:t>
      </w:r>
      <w:r>
        <w:t>exportam</w:t>
      </w:r>
      <w:r>
        <w:rPr>
          <w:rFonts w:eastAsia="Arial"/>
        </w:rPr>
        <w:t xml:space="preserve"> </w:t>
      </w:r>
      <w:r>
        <w:t>(</w:t>
      </w:r>
      <w:r>
        <w:rPr>
          <w:i/>
          <w:iCs/>
        </w:rPr>
        <w:t>download</w:t>
      </w:r>
      <w:r>
        <w:t>)</w:t>
      </w:r>
      <w:r>
        <w:rPr>
          <w:rFonts w:eastAsia="Arial"/>
        </w:rPr>
        <w:t xml:space="preserve"> </w:t>
      </w:r>
      <w:r>
        <w:t>arquivos</w:t>
      </w:r>
      <w:r>
        <w:rPr>
          <w:rFonts w:eastAsia="Arial"/>
        </w:rPr>
        <w:t xml:space="preserve"> </w:t>
      </w:r>
      <w:r>
        <w:t>como</w:t>
      </w:r>
      <w:r>
        <w:rPr>
          <w:rFonts w:eastAsia="Arial"/>
        </w:rPr>
        <w:t xml:space="preserve"> </w:t>
      </w:r>
      <w:r>
        <w:t>XLS</w:t>
      </w:r>
      <w:r>
        <w:rPr>
          <w:rFonts w:eastAsia="Arial"/>
        </w:rPr>
        <w:t xml:space="preserve"> </w:t>
      </w:r>
      <w:r>
        <w:t>(</w:t>
      </w:r>
      <w:r>
        <w:rPr>
          <w:i/>
        </w:rPr>
        <w:t>Excel</w:t>
      </w:r>
      <w:r>
        <w:rPr>
          <w:rFonts w:eastAsia="Arial"/>
          <w:i/>
        </w:rPr>
        <w:t xml:space="preserve"> </w:t>
      </w:r>
      <w:r>
        <w:rPr>
          <w:i/>
        </w:rPr>
        <w:t>Spreadsheet</w:t>
      </w:r>
      <w:r>
        <w:t>)</w:t>
      </w:r>
      <w:r>
        <w:rPr>
          <w:rFonts w:eastAsia="Arial"/>
        </w:rPr>
        <w:t xml:space="preserve"> </w:t>
      </w:r>
      <w:r>
        <w:t>ou</w:t>
      </w:r>
      <w:r>
        <w:rPr>
          <w:rFonts w:eastAsia="Arial"/>
        </w:rPr>
        <w:t xml:space="preserve"> </w:t>
      </w:r>
      <w:r>
        <w:t>PDF</w:t>
      </w:r>
      <w:r>
        <w:rPr>
          <w:rFonts w:eastAsia="Arial"/>
        </w:rPr>
        <w:t xml:space="preserve"> </w:t>
      </w:r>
      <w:r>
        <w:t>(</w:t>
      </w:r>
      <w:r>
        <w:rPr>
          <w:i/>
        </w:rPr>
        <w:t>Portable</w:t>
      </w:r>
      <w:r>
        <w:rPr>
          <w:rFonts w:eastAsia="Arial"/>
          <w:i/>
        </w:rPr>
        <w:t xml:space="preserve"> </w:t>
      </w:r>
      <w:r>
        <w:rPr>
          <w:i/>
        </w:rPr>
        <w:t>Document</w:t>
      </w:r>
      <w:r>
        <w:rPr>
          <w:rFonts w:eastAsia="Arial"/>
          <w:i/>
        </w:rPr>
        <w:t xml:space="preserve"> </w:t>
      </w:r>
      <w:r>
        <w:rPr>
          <w:i/>
        </w:rPr>
        <w:t>Format</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se</w:t>
      </w:r>
      <w:r>
        <w:rPr>
          <w:rFonts w:eastAsia="Arial"/>
        </w:rPr>
        <w:t xml:space="preserve"> </w:t>
      </w:r>
      <w:r>
        <w:t>comunica</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w:t>
      </w:r>
      <w:r>
        <w:rPr>
          <w:i/>
          <w:iCs/>
        </w:rPr>
        <w:t>Application</w:t>
      </w:r>
      <w:r>
        <w:rPr>
          <w:rFonts w:eastAsia="Arial"/>
          <w:i/>
          <w:iCs/>
        </w:rPr>
        <w:t xml:space="preserve"> </w:t>
      </w:r>
      <w:r>
        <w:rPr>
          <w:i/>
          <w:iCs/>
        </w:rPr>
        <w:t>Programming</w:t>
      </w:r>
      <w:r>
        <w:rPr>
          <w:rFonts w:eastAsia="Arial"/>
          <w:i/>
          <w:iCs/>
        </w:rPr>
        <w:t xml:space="preserve"> </w:t>
      </w:r>
      <w:r>
        <w:rPr>
          <w:i/>
          <w:iCs/>
        </w:rPr>
        <w:t>Interface</w:t>
      </w:r>
      <w:r>
        <w:t>)</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gerar</w:t>
      </w:r>
      <w:r>
        <w:rPr>
          <w:rFonts w:eastAsia="Arial"/>
        </w:rPr>
        <w:t xml:space="preserve"> </w:t>
      </w:r>
      <w:r>
        <w:t>os</w:t>
      </w:r>
      <w:r>
        <w:rPr>
          <w:rFonts w:eastAsia="Arial"/>
        </w:rPr>
        <w:t xml:space="preserve"> </w:t>
      </w:r>
      <w:r>
        <w:t>gráficos</w:t>
      </w:r>
      <w:r>
        <w:rPr>
          <w:rFonts w:eastAsia="Arial"/>
        </w:rPr>
        <w:t xml:space="preserve"> </w:t>
      </w:r>
      <w:r>
        <w:t>e</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com</w:t>
      </w:r>
      <w:r>
        <w:rPr>
          <w:rFonts w:eastAsia="Arial"/>
        </w:rPr>
        <w:t xml:space="preserve"> </w:t>
      </w:r>
      <w:r>
        <w:t>o</w:t>
      </w:r>
      <w:r>
        <w:rPr>
          <w:rFonts w:eastAsia="Arial"/>
        </w:rPr>
        <w:t xml:space="preserve"> </w:t>
      </w:r>
      <w:r>
        <w:t>servidor</w:t>
      </w:r>
      <w:r>
        <w:rPr>
          <w:rFonts w:eastAsia="Arial"/>
        </w:rPr>
        <w:t xml:space="preserve"> </w:t>
      </w:r>
      <w:r>
        <w:t>do</w:t>
      </w:r>
      <w:r>
        <w:rPr>
          <w:rFonts w:eastAsia="Arial"/>
        </w:rPr>
        <w:t xml:space="preserve"> </w:t>
      </w:r>
      <w:r>
        <w:t>GMail</w:t>
      </w:r>
      <w:r>
        <w:rPr>
          <w:rFonts w:eastAsia="Arial"/>
        </w:rPr>
        <w:t xml:space="preserve"> </w:t>
      </w:r>
      <w:r>
        <w:t>(</w:t>
      </w:r>
      <w:r w:rsidRPr="0080277D">
        <w:rPr>
          <w:i/>
        </w:rPr>
        <w:t>Google</w:t>
      </w:r>
      <w:r w:rsidRPr="0080277D">
        <w:rPr>
          <w:rFonts w:eastAsia="Arial"/>
          <w:i/>
        </w:rPr>
        <w:t xml:space="preserve"> </w:t>
      </w:r>
      <w:r w:rsidRPr="0080277D">
        <w:rPr>
          <w:i/>
        </w:rPr>
        <w:t>Mail</w:t>
      </w:r>
      <w:r>
        <w:t>).</w:t>
      </w:r>
      <w:r>
        <w:rPr>
          <w:rFonts w:eastAsia="Arial"/>
        </w:rPr>
        <w:t xml:space="preserve"> </w:t>
      </w:r>
      <w:r>
        <w:t>A</w:t>
      </w:r>
      <w:r>
        <w:rPr>
          <w:rFonts w:eastAsia="Arial"/>
        </w:rPr>
        <w:t xml:space="preserve"> </w:t>
      </w:r>
      <w:r>
        <w:t>importação</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ocorre</w:t>
      </w:r>
      <w:r>
        <w:rPr>
          <w:rFonts w:eastAsia="Arial"/>
        </w:rPr>
        <w:t xml:space="preserve"> </w:t>
      </w:r>
      <w:r>
        <w:t>através</w:t>
      </w:r>
      <w:r>
        <w:rPr>
          <w:rFonts w:eastAsia="Arial"/>
        </w:rPr>
        <w:t xml:space="preserve"> </w:t>
      </w:r>
      <w:r>
        <w:t>do</w:t>
      </w:r>
      <w:r>
        <w:rPr>
          <w:rFonts w:eastAsia="Arial"/>
        </w:rPr>
        <w:t xml:space="preserve"> </w:t>
      </w:r>
      <w:r>
        <w:rPr>
          <w:i/>
          <w:iCs/>
        </w:rPr>
        <w:t>upload</w:t>
      </w:r>
      <w:r>
        <w:rPr>
          <w:rFonts w:eastAsia="Arial"/>
        </w:rPr>
        <w:t xml:space="preserve"> </w:t>
      </w:r>
      <w:r>
        <w:t>de</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w:t>
      </w:r>
      <w:r>
        <w:rPr>
          <w:i/>
        </w:rPr>
        <w:t>Extensible</w:t>
      </w:r>
      <w:r>
        <w:rPr>
          <w:rFonts w:eastAsia="Arial"/>
          <w:i/>
        </w:rPr>
        <w:t xml:space="preserve"> </w:t>
      </w:r>
      <w:r>
        <w:rPr>
          <w:i/>
        </w:rPr>
        <w:t>Markup</w:t>
      </w:r>
      <w:r>
        <w:rPr>
          <w:rFonts w:eastAsia="Arial"/>
          <w:i/>
        </w:rPr>
        <w:t xml:space="preserve"> </w:t>
      </w:r>
      <w:r>
        <w:rPr>
          <w:i/>
        </w:rPr>
        <w:t>Language</w:t>
      </w:r>
      <w:r>
        <w:t>).</w:t>
      </w:r>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busca</w:t>
      </w:r>
      <w:r>
        <w:rPr>
          <w:rFonts w:eastAsia="Arial"/>
        </w:rPr>
        <w:t xml:space="preserve"> </w:t>
      </w:r>
      <w:r>
        <w:t>de</w:t>
      </w:r>
      <w:r>
        <w:rPr>
          <w:rFonts w:eastAsia="Arial"/>
        </w:rPr>
        <w:t xml:space="preserve"> </w:t>
      </w:r>
      <w:r>
        <w:t>cadastros</w:t>
      </w:r>
      <w:r>
        <w:rPr>
          <w:rFonts w:eastAsia="Arial"/>
        </w:rPr>
        <w:t xml:space="preserve"> </w:t>
      </w:r>
      <w:r>
        <w:t>é</w:t>
      </w:r>
      <w:r>
        <w:rPr>
          <w:rFonts w:eastAsia="Arial"/>
        </w:rPr>
        <w:t xml:space="preserve"> </w:t>
      </w:r>
      <w:r>
        <w:t>onde</w:t>
      </w:r>
      <w:r>
        <w:rPr>
          <w:rFonts w:eastAsia="Arial"/>
        </w:rPr>
        <w:t xml:space="preserve"> </w:t>
      </w:r>
      <w:r>
        <w:t>ocorre</w:t>
      </w:r>
      <w:r>
        <w:rPr>
          <w:rFonts w:eastAsia="Arial"/>
        </w:rPr>
        <w:t xml:space="preserve"> </w:t>
      </w:r>
      <w:r>
        <w:t>a</w:t>
      </w:r>
      <w:r>
        <w:rPr>
          <w:rFonts w:eastAsia="Arial"/>
        </w:rPr>
        <w:t xml:space="preserve"> </w:t>
      </w:r>
      <w:r>
        <w:t>busca</w:t>
      </w:r>
      <w:r>
        <w:rPr>
          <w:rFonts w:eastAsia="Arial"/>
        </w:rPr>
        <w:t xml:space="preserve"> </w:t>
      </w:r>
      <w:r>
        <w:t>com</w:t>
      </w:r>
      <w:r>
        <w:rPr>
          <w:rFonts w:eastAsia="Arial"/>
        </w:rPr>
        <w:t xml:space="preserve"> </w:t>
      </w:r>
      <w:r>
        <w:t>os</w:t>
      </w:r>
      <w:r>
        <w:rPr>
          <w:rFonts w:eastAsia="Arial"/>
        </w:rPr>
        <w:t xml:space="preserve"> </w:t>
      </w:r>
      <w:r>
        <w:t>algoritmos</w:t>
      </w:r>
      <w:r>
        <w:rPr>
          <w:rFonts w:eastAsia="Arial"/>
        </w:rPr>
        <w:t xml:space="preserve"> </w:t>
      </w:r>
      <w:r>
        <w:t>inteligentes.</w:t>
      </w:r>
      <w:r>
        <w:rPr>
          <w:rFonts w:eastAsia="Arial"/>
        </w:rPr>
        <w:t xml:space="preserve"> </w:t>
      </w:r>
      <w:r>
        <w:t>O</w:t>
      </w:r>
      <w:r>
        <w:rPr>
          <w:rFonts w:eastAsia="Arial"/>
        </w:rPr>
        <w:t xml:space="preserve"> </w:t>
      </w:r>
      <w:r>
        <w:rPr>
          <w:i/>
        </w:rPr>
        <w:t>software</w:t>
      </w:r>
      <w:r>
        <w:rPr>
          <w:rFonts w:eastAsia="Arial"/>
        </w:rPr>
        <w:t xml:space="preserve"> </w:t>
      </w:r>
      <w:r>
        <w:t>segue</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w:t>
      </w:r>
      <w:r>
        <w:rPr>
          <w:i/>
        </w:rPr>
        <w:t>design</w:t>
      </w:r>
      <w:r>
        <w:rPr>
          <w:rFonts w:eastAsia="Arial"/>
          <w:i/>
        </w:rPr>
        <w:t xml:space="preserve"> </w:t>
      </w:r>
      <w:r>
        <w:rPr>
          <w:i/>
        </w:rPr>
        <w:t>pattern</w:t>
      </w:r>
      <w:r>
        <w:t>)</w:t>
      </w:r>
      <w:r>
        <w:rPr>
          <w:rFonts w:eastAsia="Arial"/>
        </w:rPr>
        <w:t xml:space="preserve"> </w:t>
      </w:r>
      <w:r>
        <w:t>MVC</w:t>
      </w:r>
      <w:r>
        <w:rPr>
          <w:rFonts w:eastAsia="Arial"/>
        </w:rPr>
        <w:t xml:space="preserve"> </w:t>
      </w:r>
      <w:r>
        <w:t>(</w:t>
      </w:r>
      <w:r>
        <w:rPr>
          <w:i/>
        </w:rPr>
        <w:t>Model</w:t>
      </w:r>
      <w:r>
        <w:rPr>
          <w:rFonts w:eastAsia="Arial"/>
          <w:i/>
        </w:rPr>
        <w:t xml:space="preserve"> </w:t>
      </w:r>
      <w:r>
        <w:rPr>
          <w:i/>
        </w:rPr>
        <w:t>View</w:t>
      </w:r>
      <w:r>
        <w:rPr>
          <w:rFonts w:eastAsia="Arial"/>
          <w:i/>
        </w:rPr>
        <w:t xml:space="preserve"> </w:t>
      </w:r>
      <w:r>
        <w:rPr>
          <w:i/>
        </w:rPr>
        <w:t>Controller</w:t>
      </w:r>
      <w:r>
        <w:t>).</w:t>
      </w:r>
    </w:p>
    <w:p w:rsidR="00270A16" w:rsidRDefault="00270A16">
      <w:pPr>
        <w:pStyle w:val="PargrafoTCC"/>
      </w:pPr>
    </w:p>
    <w:p w:rsidR="00270A16" w:rsidRDefault="00270A16" w:rsidP="002C266D">
      <w:pPr>
        <w:pStyle w:val="Heading2"/>
      </w:pPr>
      <w:bookmarkStart w:id="102" w:name="__RefHeading__308_2087715902"/>
      <w:bookmarkStart w:id="103" w:name="__RefHeading__191_1884309817"/>
      <w:bookmarkStart w:id="104" w:name="__RefHeading__224_1670186559"/>
      <w:bookmarkStart w:id="105" w:name="__RefHeading__158_1286912160"/>
      <w:bookmarkStart w:id="106" w:name="__RefHeading__482_827532146"/>
      <w:bookmarkStart w:id="107" w:name="__RefHeading__125_2111979340"/>
      <w:bookmarkStart w:id="108" w:name="__RefHeading__257_1176750583"/>
      <w:bookmarkStart w:id="109" w:name="__RefHeading__372_1472683970"/>
      <w:bookmarkStart w:id="110" w:name="_Toc379146564"/>
      <w:bookmarkEnd w:id="102"/>
      <w:bookmarkEnd w:id="103"/>
      <w:bookmarkEnd w:id="104"/>
      <w:bookmarkEnd w:id="105"/>
      <w:bookmarkEnd w:id="106"/>
      <w:bookmarkEnd w:id="107"/>
      <w:bookmarkEnd w:id="108"/>
      <w:bookmarkEnd w:id="109"/>
      <w:r>
        <w:t>Tecnologias</w:t>
      </w:r>
      <w:r>
        <w:rPr>
          <w:rFonts w:eastAsia="Arial"/>
        </w:rPr>
        <w:t xml:space="preserve"> </w:t>
      </w:r>
      <w:r>
        <w:t>e</w:t>
      </w:r>
      <w:r>
        <w:rPr>
          <w:rFonts w:eastAsia="Arial"/>
        </w:rPr>
        <w:t xml:space="preserve"> </w:t>
      </w:r>
      <w:r w:rsidR="003F6384">
        <w:t>F</w:t>
      </w:r>
      <w:r>
        <w:t>erramentas</w:t>
      </w:r>
      <w:bookmarkEnd w:id="110"/>
    </w:p>
    <w:p w:rsidR="00270A16" w:rsidRDefault="00270A16">
      <w:pPr>
        <w:pStyle w:val="PargrafoTCC"/>
      </w:pPr>
      <w:r>
        <w:t>Para</w:t>
      </w:r>
      <w:r>
        <w:rPr>
          <w:rFonts w:eastAsia="Arial"/>
        </w:rPr>
        <w:t xml:space="preserve"> </w:t>
      </w:r>
      <w:r>
        <w:t>o</w:t>
      </w:r>
      <w:r>
        <w:rPr>
          <w:rFonts w:eastAsia="Arial"/>
        </w:rPr>
        <w:t xml:space="preserve"> </w:t>
      </w:r>
      <w:r>
        <w:t>desenvolvimento</w:t>
      </w:r>
      <w:r>
        <w:rPr>
          <w:rFonts w:eastAsia="Arial"/>
        </w:rPr>
        <w:t xml:space="preserve"> </w:t>
      </w:r>
      <w:r>
        <w:t>do</w:t>
      </w:r>
      <w:r>
        <w:rPr>
          <w:rFonts w:eastAsia="Arial"/>
        </w:rPr>
        <w:t xml:space="preserve"> </w:t>
      </w:r>
      <w:r w:rsidR="0080277D" w:rsidRPr="0080277D">
        <w:t>trabalho</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usadas</w:t>
      </w:r>
      <w:r>
        <w:rPr>
          <w:rFonts w:eastAsia="Arial"/>
        </w:rPr>
        <w:t xml:space="preserve"> </w:t>
      </w:r>
      <w:r>
        <w:t>as</w:t>
      </w:r>
      <w:r>
        <w:rPr>
          <w:rFonts w:eastAsia="Arial"/>
        </w:rPr>
        <w:t xml:space="preserve"> </w:t>
      </w:r>
      <w:r>
        <w:t>seguintes</w:t>
      </w:r>
      <w:r>
        <w:rPr>
          <w:rFonts w:eastAsia="Arial"/>
        </w:rPr>
        <w:t xml:space="preserve"> </w:t>
      </w:r>
      <w:r>
        <w:t>tecnologias</w:t>
      </w:r>
      <w:r>
        <w:rPr>
          <w:rFonts w:eastAsia="Arial"/>
        </w:rPr>
        <w:t xml:space="preserve"> </w:t>
      </w:r>
      <w:r>
        <w:t>e</w:t>
      </w:r>
      <w:r>
        <w:rPr>
          <w:rFonts w:eastAsia="Arial"/>
        </w:rPr>
        <w:t xml:space="preserve"> </w:t>
      </w:r>
      <w:r>
        <w:t>ferramentas:</w:t>
      </w:r>
    </w:p>
    <w:p w:rsidR="00270A16" w:rsidRDefault="00270A16">
      <w:pPr>
        <w:pStyle w:val="ItemizaoTCC"/>
        <w:rPr>
          <w:rStyle w:val="apple-style-span"/>
          <w:shd w:val="clear" w:color="auto" w:fill="00B8FF"/>
        </w:rPr>
      </w:pPr>
      <w:r>
        <w:t>Debian</w:t>
      </w:r>
      <w:r>
        <w:rPr>
          <w:rFonts w:eastAsia="Arial"/>
        </w:rPr>
        <w:t xml:space="preserve"> </w:t>
      </w:r>
      <w:r>
        <w:t>7</w:t>
      </w:r>
      <w:r>
        <w:rPr>
          <w:rFonts w:eastAsia="Arial"/>
        </w:rPr>
        <w:t xml:space="preserve"> </w:t>
      </w:r>
      <w:r>
        <w:t>(DEBIAN,</w:t>
      </w:r>
      <w:r>
        <w:rPr>
          <w:rFonts w:eastAsia="Arial"/>
        </w:rPr>
        <w:t xml:space="preserve"> </w:t>
      </w:r>
      <w:r>
        <w:t>2013)</w:t>
      </w:r>
      <w:r>
        <w:rPr>
          <w:rFonts w:eastAsia="Arial"/>
        </w:rPr>
        <w:t xml:space="preserve"> </w:t>
      </w:r>
      <w:r>
        <w:t>é</w:t>
      </w:r>
      <w:r>
        <w:rPr>
          <w:rFonts w:eastAsia="Arial"/>
        </w:rPr>
        <w:t xml:space="preserve"> </w:t>
      </w:r>
      <w:r>
        <w:t>um</w:t>
      </w:r>
      <w:r>
        <w:rPr>
          <w:rStyle w:val="apple-style-span"/>
          <w:rFonts w:eastAsia="Arial"/>
        </w:rPr>
        <w:t xml:space="preserve"> </w:t>
      </w:r>
      <w:r>
        <w:rPr>
          <w:rStyle w:val="apple-style-span"/>
        </w:rPr>
        <w:t>sistema</w:t>
      </w:r>
      <w:r>
        <w:rPr>
          <w:rStyle w:val="apple-style-span"/>
          <w:rFonts w:eastAsia="Arial"/>
        </w:rPr>
        <w:t xml:space="preserve"> </w:t>
      </w:r>
      <w:r>
        <w:rPr>
          <w:rStyle w:val="apple-style-span"/>
        </w:rPr>
        <w:t>operacional</w:t>
      </w:r>
      <w:r>
        <w:rPr>
          <w:rStyle w:val="apple-style-span"/>
          <w:rFonts w:eastAsia="Arial"/>
        </w:rPr>
        <w:t xml:space="preserve"> </w:t>
      </w:r>
      <w:r>
        <w:rPr>
          <w:rStyle w:val="apple-style-span"/>
        </w:rPr>
        <w:t>baseado</w:t>
      </w:r>
      <w:r>
        <w:rPr>
          <w:rStyle w:val="apple-style-span"/>
          <w:rFonts w:eastAsia="Arial"/>
        </w:rPr>
        <w:t xml:space="preserve"> </w:t>
      </w:r>
      <w:r>
        <w:rPr>
          <w:rStyle w:val="apple-style-span"/>
        </w:rPr>
        <w:t>em</w:t>
      </w:r>
      <w:r>
        <w:rPr>
          <w:rStyle w:val="apple-style-span"/>
          <w:rFonts w:eastAsia="Arial"/>
        </w:rPr>
        <w:t xml:space="preserve"> </w:t>
      </w:r>
      <w:r>
        <w:rPr>
          <w:rStyle w:val="apple-style-span"/>
        </w:rPr>
        <w:t>Linux</w:t>
      </w:r>
      <w:r>
        <w:rPr>
          <w:rStyle w:val="apple-style-span"/>
          <w:rFonts w:eastAsia="Arial"/>
        </w:rPr>
        <w:t xml:space="preserve"> </w:t>
      </w:r>
      <w:r>
        <w:rPr>
          <w:rStyle w:val="apple-style-span"/>
        </w:rPr>
        <w:t>e</w:t>
      </w:r>
      <w:r>
        <w:rPr>
          <w:rStyle w:val="apple-style-span"/>
          <w:rFonts w:eastAsia="Arial"/>
        </w:rPr>
        <w:t xml:space="preserve"> </w:t>
      </w:r>
      <w:r>
        <w:rPr>
          <w:rStyle w:val="apple-style-span"/>
        </w:rPr>
        <w:t>desenvolvido</w:t>
      </w:r>
      <w:r>
        <w:rPr>
          <w:rStyle w:val="apple-style-span"/>
          <w:rFonts w:eastAsia="Arial"/>
        </w:rPr>
        <w:t xml:space="preserve"> </w:t>
      </w:r>
      <w:r>
        <w:rPr>
          <w:rStyle w:val="apple-style-span"/>
        </w:rPr>
        <w:t>pela</w:t>
      </w:r>
      <w:r>
        <w:rPr>
          <w:rStyle w:val="apple-converted-space"/>
        </w:rPr>
        <w:t> </w:t>
      </w:r>
      <w:r>
        <w:rPr>
          <w:rStyle w:val="apple-style-span"/>
        </w:rPr>
        <w:t>comunidade.</w:t>
      </w:r>
      <w:r>
        <w:rPr>
          <w:rStyle w:val="apple-style-span"/>
          <w:rFonts w:eastAsia="Arial"/>
        </w:rPr>
        <w:t xml:space="preserve"> </w:t>
      </w:r>
      <w:r>
        <w:rPr>
          <w:rStyle w:val="apple-style-span"/>
        </w:rPr>
        <w:t>É</w:t>
      </w:r>
      <w:r>
        <w:rPr>
          <w:rStyle w:val="apple-converted-space"/>
        </w:rPr>
        <w:t> g</w:t>
      </w:r>
      <w:r>
        <w:rPr>
          <w:rStyle w:val="apple-style-span"/>
        </w:rPr>
        <w:t>ratuito,</w:t>
      </w:r>
      <w:r>
        <w:rPr>
          <w:rStyle w:val="apple-style-span"/>
          <w:rFonts w:eastAsia="Arial"/>
        </w:rPr>
        <w:t xml:space="preserve"> </w:t>
      </w:r>
      <w:r>
        <w:rPr>
          <w:rStyle w:val="apple-style-span"/>
        </w:rPr>
        <w:t>estável,</w:t>
      </w:r>
      <w:r>
        <w:rPr>
          <w:rStyle w:val="apple-style-span"/>
          <w:rFonts w:eastAsia="Arial"/>
        </w:rPr>
        <w:t xml:space="preserve"> </w:t>
      </w:r>
      <w:r>
        <w:rPr>
          <w:rStyle w:val="apple-style-span"/>
        </w:rPr>
        <w:t>não</w:t>
      </w:r>
      <w:r>
        <w:rPr>
          <w:rStyle w:val="apple-style-span"/>
          <w:rFonts w:eastAsia="Arial"/>
        </w:rPr>
        <w:t xml:space="preserve"> </w:t>
      </w:r>
      <w:r>
        <w:rPr>
          <w:rStyle w:val="apple-style-span"/>
        </w:rPr>
        <w:t>exige</w:t>
      </w:r>
      <w:r>
        <w:rPr>
          <w:rStyle w:val="apple-style-span"/>
          <w:rFonts w:eastAsia="Arial"/>
        </w:rPr>
        <w:t xml:space="preserve"> </w:t>
      </w:r>
      <w:r>
        <w:rPr>
          <w:rStyle w:val="apple-style-span"/>
        </w:rPr>
        <w:t>altos</w:t>
      </w:r>
      <w:r>
        <w:rPr>
          <w:rStyle w:val="apple-style-span"/>
          <w:rFonts w:eastAsia="Arial"/>
        </w:rPr>
        <w:t xml:space="preserve"> </w:t>
      </w:r>
      <w:r>
        <w:rPr>
          <w:rStyle w:val="apple-style-span"/>
        </w:rPr>
        <w:t>recursos</w:t>
      </w:r>
      <w:r>
        <w:rPr>
          <w:rStyle w:val="apple-style-span"/>
          <w:rFonts w:eastAsia="Arial"/>
        </w:rPr>
        <w:t xml:space="preserve"> </w:t>
      </w:r>
      <w:r>
        <w:rPr>
          <w:rStyle w:val="apple-style-span"/>
        </w:rPr>
        <w:t>de</w:t>
      </w:r>
      <w:r>
        <w:rPr>
          <w:rStyle w:val="apple-style-span"/>
          <w:rFonts w:eastAsia="Arial"/>
        </w:rPr>
        <w:t xml:space="preserve"> </w:t>
      </w:r>
      <w:r>
        <w:rPr>
          <w:rStyle w:val="apple-style-span"/>
        </w:rPr>
        <w:t>hardware</w:t>
      </w:r>
      <w:r>
        <w:rPr>
          <w:rStyle w:val="apple-style-span"/>
          <w:rFonts w:eastAsia="Arial"/>
        </w:rPr>
        <w:t xml:space="preserve"> </w:t>
      </w:r>
      <w:r>
        <w:rPr>
          <w:rStyle w:val="apple-style-span"/>
        </w:rPr>
        <w:t>e</w:t>
      </w:r>
      <w:r>
        <w:rPr>
          <w:rStyle w:val="apple-style-span"/>
          <w:rFonts w:eastAsia="Arial"/>
        </w:rPr>
        <w:t xml:space="preserve"> </w:t>
      </w:r>
      <w:r w:rsidR="0071182A" w:rsidRPr="0071182A">
        <w:rPr>
          <w:rStyle w:val="apple-style-span"/>
        </w:rPr>
        <w:t>te</w:t>
      </w:r>
      <w:r w:rsidRPr="0071182A">
        <w:rPr>
          <w:rStyle w:val="apple-style-span"/>
        </w:rPr>
        <w:t>m</w:t>
      </w:r>
      <w:r>
        <w:rPr>
          <w:rStyle w:val="apple-style-span"/>
          <w:rFonts w:eastAsia="Arial"/>
        </w:rPr>
        <w:t xml:space="preserve"> </w:t>
      </w:r>
      <w:r>
        <w:rPr>
          <w:rStyle w:val="apple-style-span"/>
        </w:rPr>
        <w:t>compatibilidade</w:t>
      </w:r>
      <w:r>
        <w:rPr>
          <w:rStyle w:val="apple-style-span"/>
          <w:rFonts w:eastAsia="Arial"/>
        </w:rPr>
        <w:t xml:space="preserve"> </w:t>
      </w:r>
      <w:r>
        <w:rPr>
          <w:rStyle w:val="apple-style-span"/>
        </w:rPr>
        <w:t>com</w:t>
      </w:r>
      <w:r>
        <w:rPr>
          <w:rStyle w:val="apple-style-span"/>
          <w:rFonts w:eastAsia="Arial"/>
        </w:rPr>
        <w:t xml:space="preserve"> </w:t>
      </w:r>
      <w:r>
        <w:rPr>
          <w:rStyle w:val="apple-style-span"/>
        </w:rPr>
        <w:t>outras</w:t>
      </w:r>
      <w:r>
        <w:rPr>
          <w:rStyle w:val="apple-style-span"/>
          <w:rFonts w:eastAsia="Arial"/>
        </w:rPr>
        <w:t xml:space="preserve"> </w:t>
      </w:r>
      <w:r>
        <w:rPr>
          <w:rStyle w:val="apple-style-span"/>
        </w:rPr>
        <w:t>ferramentas</w:t>
      </w:r>
      <w:r>
        <w:rPr>
          <w:rStyle w:val="apple-style-span"/>
          <w:rFonts w:eastAsia="Arial"/>
        </w:rPr>
        <w:t xml:space="preserve"> </w:t>
      </w:r>
      <w:r>
        <w:rPr>
          <w:rStyle w:val="apple-style-span"/>
        </w:rPr>
        <w:t>escolhidas,</w:t>
      </w:r>
      <w:r>
        <w:rPr>
          <w:rStyle w:val="apple-style-span"/>
          <w:rFonts w:eastAsia="Arial"/>
        </w:rPr>
        <w:t xml:space="preserve"> </w:t>
      </w:r>
      <w:r>
        <w:rPr>
          <w:rStyle w:val="apple-style-span"/>
        </w:rPr>
        <w:t>motivos</w:t>
      </w:r>
      <w:r>
        <w:rPr>
          <w:rStyle w:val="apple-style-span"/>
          <w:rFonts w:eastAsia="Arial"/>
        </w:rPr>
        <w:t xml:space="preserve"> </w:t>
      </w:r>
      <w:r>
        <w:rPr>
          <w:rStyle w:val="apple-style-span"/>
        </w:rPr>
        <w:t>pelo</w:t>
      </w:r>
      <w:r>
        <w:rPr>
          <w:rStyle w:val="apple-style-span"/>
          <w:rFonts w:eastAsia="Arial"/>
        </w:rPr>
        <w:t xml:space="preserve"> </w:t>
      </w:r>
      <w:r>
        <w:rPr>
          <w:rStyle w:val="apple-style-span"/>
        </w:rPr>
        <w:t>qual</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para</w:t>
      </w:r>
      <w:r>
        <w:rPr>
          <w:rStyle w:val="apple-style-span"/>
          <w:rFonts w:eastAsia="Arial"/>
        </w:rPr>
        <w:t xml:space="preserve"> </w:t>
      </w:r>
      <w:r>
        <w:rPr>
          <w:rStyle w:val="apple-style-span"/>
        </w:rPr>
        <w:t>ser</w:t>
      </w:r>
      <w:r>
        <w:rPr>
          <w:rStyle w:val="apple-style-span"/>
          <w:rFonts w:eastAsia="Arial"/>
        </w:rPr>
        <w:t xml:space="preserve"> </w:t>
      </w:r>
      <w:r>
        <w:rPr>
          <w:rStyle w:val="apple-style-span"/>
        </w:rPr>
        <w:t>a</w:t>
      </w:r>
      <w:r>
        <w:rPr>
          <w:rStyle w:val="apple-style-span"/>
          <w:rFonts w:eastAsia="Arial"/>
        </w:rPr>
        <w:t xml:space="preserve"> </w:t>
      </w:r>
      <w:r>
        <w:rPr>
          <w:rStyle w:val="apple-style-span"/>
        </w:rPr>
        <w:t>base</w:t>
      </w:r>
      <w:r>
        <w:rPr>
          <w:rStyle w:val="apple-style-span"/>
          <w:rFonts w:eastAsia="Arial"/>
        </w:rPr>
        <w:t xml:space="preserve"> </w:t>
      </w:r>
      <w:r>
        <w:rPr>
          <w:rStyle w:val="apple-style-span"/>
        </w:rPr>
        <w:t>do</w:t>
      </w:r>
      <w:r>
        <w:rPr>
          <w:rStyle w:val="apple-style-span"/>
          <w:rFonts w:eastAsia="Arial"/>
        </w:rPr>
        <w:t xml:space="preserve"> </w:t>
      </w:r>
      <w:r>
        <w:rPr>
          <w:rStyle w:val="apple-style-span"/>
        </w:rPr>
        <w:t>desenvolvimento</w:t>
      </w:r>
      <w:r>
        <w:rPr>
          <w:rStyle w:val="apple-style-span"/>
          <w:rFonts w:eastAsia="Arial"/>
        </w:rPr>
        <w:t xml:space="preserve"> </w:t>
      </w:r>
      <w:r>
        <w:rPr>
          <w:rStyle w:val="apple-style-span"/>
        </w:rPr>
        <w:t>do</w:t>
      </w:r>
      <w:r>
        <w:rPr>
          <w:rStyle w:val="apple-style-span"/>
          <w:rFonts w:eastAsia="Arial"/>
        </w:rPr>
        <w:t xml:space="preserve"> </w:t>
      </w:r>
      <w:r w:rsidR="0071182A" w:rsidRPr="0071182A">
        <w:rPr>
          <w:rStyle w:val="apple-style-span"/>
        </w:rPr>
        <w:t>projeto.</w:t>
      </w:r>
    </w:p>
    <w:p w:rsidR="00270A16" w:rsidRDefault="00270A16">
      <w:pPr>
        <w:pStyle w:val="ItemizaoTCC"/>
        <w:rPr>
          <w:rStyle w:val="apple-style-span"/>
          <w:rFonts w:eastAsia="Arial"/>
          <w:shd w:val="clear" w:color="auto" w:fill="0099FF"/>
        </w:rPr>
      </w:pPr>
      <w:r>
        <w:rPr>
          <w:rStyle w:val="apple-style-span"/>
        </w:rPr>
        <w:t>Ruby</w:t>
      </w:r>
      <w:r>
        <w:rPr>
          <w:rStyle w:val="apple-style-span"/>
          <w:rFonts w:eastAsia="Arial"/>
        </w:rPr>
        <w:t xml:space="preserve"> </w:t>
      </w:r>
      <w:r>
        <w:rPr>
          <w:rStyle w:val="apple-style-span"/>
        </w:rPr>
        <w:t>2.0.0-p287</w:t>
      </w:r>
      <w:r>
        <w:rPr>
          <w:rStyle w:val="apple-style-span"/>
          <w:rFonts w:eastAsia="Arial"/>
        </w:rPr>
        <w:t xml:space="preserve"> </w:t>
      </w:r>
      <w:r>
        <w:rPr>
          <w:rStyle w:val="apple-style-span"/>
        </w:rPr>
        <w:t>(RUBY</w:t>
      </w:r>
      <w:r w:rsidR="00C95F62">
        <w:rPr>
          <w:rStyle w:val="apple-style-span"/>
        </w:rPr>
        <w:t xml:space="preserve"> LANG</w:t>
      </w:r>
      <w:r>
        <w:rPr>
          <w:rStyle w:val="apple-style-span"/>
        </w:rPr>
        <w:t>,</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de</w:t>
      </w:r>
      <w:r>
        <w:rPr>
          <w:rStyle w:val="apple-style-span"/>
          <w:rFonts w:eastAsia="Arial"/>
        </w:rPr>
        <w:t xml:space="preserve"> </w:t>
      </w:r>
      <w:r>
        <w:rPr>
          <w:rStyle w:val="apple-style-span"/>
        </w:rPr>
        <w:t>programação</w:t>
      </w:r>
      <w:r>
        <w:rPr>
          <w:rStyle w:val="apple-style-span"/>
          <w:rFonts w:eastAsia="Arial"/>
        </w:rPr>
        <w:t xml:space="preserve"> de alto nível, interpretada e orientada a objetos. Foi escolhida por ser produtiva (sintaxe simples e muitas funções utilitárias) e de fácil aprendizado (intuitiva) e também por ter </w:t>
      </w:r>
      <w:r w:rsidRPr="0071182A">
        <w:rPr>
          <w:rStyle w:val="apple-style-span"/>
          <w:rFonts w:eastAsia="Arial"/>
          <w:i/>
        </w:rPr>
        <w:t>frameworks</w:t>
      </w:r>
      <w:r>
        <w:rPr>
          <w:rStyle w:val="apple-style-span"/>
          <w:rFonts w:eastAsia="Arial"/>
        </w:rPr>
        <w:t xml:space="preserve"> e bibliotecas muito completas para desenvolvimento de sistemas </w:t>
      </w:r>
      <w:r w:rsidRPr="0071182A">
        <w:rPr>
          <w:rStyle w:val="apple-style-span"/>
          <w:rFonts w:eastAsia="Arial"/>
          <w:i/>
        </w:rPr>
        <w:t>Web</w:t>
      </w:r>
      <w:r w:rsidR="0071182A" w:rsidRPr="0071182A">
        <w:rPr>
          <w:rStyle w:val="apple-style-span"/>
          <w:rFonts w:eastAsia="Arial"/>
          <w:i/>
        </w:rPr>
        <w:t>.</w:t>
      </w:r>
    </w:p>
    <w:p w:rsidR="00270A16" w:rsidRDefault="00270A16">
      <w:pPr>
        <w:pStyle w:val="ItemizaoTCC"/>
        <w:rPr>
          <w:rStyle w:val="apple-style-span"/>
          <w:shd w:val="clear" w:color="auto" w:fill="00B8FF"/>
        </w:rPr>
      </w:pP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3.2.14</w:t>
      </w:r>
      <w:r>
        <w:rPr>
          <w:rStyle w:val="apple-style-span"/>
          <w:rFonts w:eastAsia="Arial"/>
        </w:rPr>
        <w:t xml:space="preserve"> </w:t>
      </w:r>
      <w:r>
        <w:rPr>
          <w:rStyle w:val="apple-style-span"/>
        </w:rPr>
        <w:t>(RUBY</w:t>
      </w:r>
      <w:r>
        <w:rPr>
          <w:rStyle w:val="apple-style-span"/>
          <w:rFonts w:eastAsia="Arial"/>
        </w:rPr>
        <w:t xml:space="preserve"> </w:t>
      </w:r>
      <w:r>
        <w:rPr>
          <w:rStyle w:val="apple-style-span"/>
        </w:rPr>
        <w:t>ON</w:t>
      </w:r>
      <w:r>
        <w:rPr>
          <w:rStyle w:val="apple-style-span"/>
          <w:rFonts w:eastAsia="Arial"/>
        </w:rPr>
        <w:t xml:space="preserve"> </w:t>
      </w:r>
      <w:r>
        <w:rPr>
          <w:rStyle w:val="apple-style-span"/>
        </w:rPr>
        <w:t>RAILS,</w:t>
      </w:r>
      <w:r>
        <w:rPr>
          <w:rStyle w:val="apple-style-span"/>
          <w:rFonts w:eastAsia="Arial"/>
        </w:rPr>
        <w:t xml:space="preserve"> </w:t>
      </w:r>
      <w:r>
        <w:rPr>
          <w:rStyle w:val="apple-style-span"/>
        </w:rPr>
        <w:t>2013)</w:t>
      </w:r>
      <w:r>
        <w:rPr>
          <w:rStyle w:val="apple-style-span"/>
          <w:rFonts w:eastAsia="Arial"/>
        </w:rPr>
        <w:t xml:space="preserve"> </w:t>
      </w:r>
      <w:r>
        <w:rPr>
          <w:rStyle w:val="apple-style-span"/>
        </w:rPr>
        <w:t>é</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Fonts w:eastAsia="Arial"/>
        </w:rPr>
        <w:t xml:space="preserve"> </w:t>
      </w:r>
      <w:r>
        <w:rPr>
          <w:rStyle w:val="apple-style-span"/>
        </w:rPr>
        <w:t>para</w:t>
      </w:r>
      <w:r>
        <w:rPr>
          <w:rStyle w:val="apple-style-span"/>
          <w:rFonts w:eastAsia="Arial"/>
        </w:rPr>
        <w:t xml:space="preserve"> </w:t>
      </w:r>
      <w:r>
        <w:rPr>
          <w:rStyle w:val="apple-style-span"/>
        </w:rPr>
        <w:t>a</w:t>
      </w:r>
      <w:r>
        <w:rPr>
          <w:rStyle w:val="apple-style-span"/>
          <w:rFonts w:eastAsia="Arial"/>
        </w:rPr>
        <w:t xml:space="preserve"> </w:t>
      </w:r>
      <w:r>
        <w:rPr>
          <w:rStyle w:val="apple-style-span"/>
        </w:rPr>
        <w:t>linguagem</w:t>
      </w:r>
      <w:r>
        <w:rPr>
          <w:rStyle w:val="apple-style-span"/>
          <w:rFonts w:eastAsia="Arial"/>
        </w:rPr>
        <w:t xml:space="preserve"> </w:t>
      </w:r>
      <w:r>
        <w:rPr>
          <w:rStyle w:val="apple-style-span"/>
        </w:rPr>
        <w:t>Ruby.</w:t>
      </w:r>
      <w:r>
        <w:rPr>
          <w:rStyle w:val="apple-style-span"/>
          <w:rFonts w:eastAsia="Arial"/>
        </w:rPr>
        <w:t xml:space="preserve"> </w:t>
      </w:r>
      <w:r>
        <w:rPr>
          <w:rStyle w:val="apple-style-span"/>
        </w:rPr>
        <w:t>Foi</w:t>
      </w:r>
      <w:r>
        <w:rPr>
          <w:rStyle w:val="apple-style-span"/>
          <w:rFonts w:eastAsia="Arial"/>
        </w:rPr>
        <w:t xml:space="preserve"> </w:t>
      </w:r>
      <w:r>
        <w:rPr>
          <w:rStyle w:val="apple-style-span"/>
        </w:rPr>
        <w:t>escolhido</w:t>
      </w:r>
      <w:r>
        <w:rPr>
          <w:rStyle w:val="apple-style-span"/>
          <w:rFonts w:eastAsia="Arial"/>
        </w:rPr>
        <w:t xml:space="preserve"> </w:t>
      </w:r>
      <w:r>
        <w:rPr>
          <w:rStyle w:val="apple-style-span"/>
        </w:rPr>
        <w:t>por</w:t>
      </w:r>
      <w:r>
        <w:rPr>
          <w:rStyle w:val="apple-style-span"/>
          <w:rFonts w:eastAsia="Arial"/>
        </w:rPr>
        <w:t xml:space="preserve"> </w:t>
      </w:r>
      <w:r>
        <w:rPr>
          <w:rStyle w:val="apple-style-span"/>
        </w:rPr>
        <w:t>ser</w:t>
      </w:r>
      <w:r>
        <w:rPr>
          <w:rStyle w:val="apple-style-span"/>
          <w:rFonts w:eastAsia="Arial"/>
        </w:rPr>
        <w:t xml:space="preserve"> </w:t>
      </w:r>
      <w:r>
        <w:rPr>
          <w:rStyle w:val="apple-style-span"/>
        </w:rPr>
        <w:t>um</w:t>
      </w:r>
      <w:r>
        <w:rPr>
          <w:rStyle w:val="apple-style-span"/>
          <w:rFonts w:eastAsia="Arial"/>
        </w:rPr>
        <w:t xml:space="preserve"> </w:t>
      </w:r>
      <w:r>
        <w:rPr>
          <w:rStyle w:val="apple-style-span"/>
          <w:i/>
        </w:rPr>
        <w:t>framework</w:t>
      </w:r>
      <w:r>
        <w:rPr>
          <w:rStyle w:val="apple-style-span"/>
          <w:rFonts w:eastAsia="Arial"/>
        </w:rPr>
        <w:t xml:space="preserve"> </w:t>
      </w:r>
      <w:r>
        <w:rPr>
          <w:rStyle w:val="apple-style-span"/>
        </w:rPr>
        <w:t>muito</w:t>
      </w:r>
      <w:r>
        <w:rPr>
          <w:rStyle w:val="apple-style-span"/>
          <w:rFonts w:eastAsia="Arial"/>
        </w:rPr>
        <w:t xml:space="preserve"> </w:t>
      </w:r>
      <w:r>
        <w:rPr>
          <w:rStyle w:val="apple-style-span"/>
        </w:rPr>
        <w:t>completo</w:t>
      </w:r>
      <w:r>
        <w:rPr>
          <w:rStyle w:val="apple-style-span"/>
          <w:rFonts w:eastAsia="Arial"/>
        </w:rPr>
        <w:t xml:space="preserve"> </w:t>
      </w:r>
      <w:r>
        <w:rPr>
          <w:rStyle w:val="apple-style-span"/>
        </w:rPr>
        <w:t>para</w:t>
      </w:r>
      <w:r>
        <w:rPr>
          <w:rStyle w:val="apple-style-span"/>
          <w:rFonts w:eastAsia="Arial"/>
        </w:rPr>
        <w:t xml:space="preserve"> </w:t>
      </w:r>
      <w:r>
        <w:rPr>
          <w:rStyle w:val="apple-style-span"/>
        </w:rPr>
        <w:t>desenvolvimento</w:t>
      </w:r>
      <w:r>
        <w:rPr>
          <w:rStyle w:val="apple-style-span"/>
          <w:rFonts w:eastAsia="Arial"/>
        </w:rPr>
        <w:t xml:space="preserve"> </w:t>
      </w:r>
      <w:r w:rsidRPr="0071182A">
        <w:rPr>
          <w:rStyle w:val="apple-style-span"/>
          <w:i/>
        </w:rPr>
        <w:t>Web</w:t>
      </w:r>
      <w:r>
        <w:rPr>
          <w:rStyle w:val="apple-style-span"/>
        </w:rPr>
        <w:t>,</w:t>
      </w:r>
      <w:r>
        <w:rPr>
          <w:rStyle w:val="apple-style-span"/>
          <w:rFonts w:eastAsia="Arial"/>
        </w:rPr>
        <w:t xml:space="preserve"> </w:t>
      </w:r>
      <w:r>
        <w:rPr>
          <w:rStyle w:val="apple-style-span"/>
        </w:rPr>
        <w:t>que</w:t>
      </w:r>
      <w:r>
        <w:rPr>
          <w:rStyle w:val="apple-style-span"/>
          <w:rFonts w:eastAsia="Arial"/>
        </w:rPr>
        <w:t xml:space="preserve"> </w:t>
      </w:r>
      <w:r>
        <w:rPr>
          <w:rStyle w:val="apple-style-span"/>
        </w:rPr>
        <w:t>aumenta</w:t>
      </w:r>
      <w:r>
        <w:rPr>
          <w:rStyle w:val="apple-style-span"/>
          <w:rFonts w:eastAsia="Arial"/>
        </w:rPr>
        <w:t xml:space="preserve"> </w:t>
      </w:r>
      <w:r>
        <w:rPr>
          <w:rStyle w:val="apple-style-span"/>
        </w:rPr>
        <w:t>a</w:t>
      </w:r>
      <w:r>
        <w:rPr>
          <w:rStyle w:val="apple-style-span"/>
          <w:rFonts w:eastAsia="Arial"/>
        </w:rPr>
        <w:t xml:space="preserve"> </w:t>
      </w:r>
      <w:r>
        <w:rPr>
          <w:rStyle w:val="apple-style-span"/>
        </w:rPr>
        <w:t>produtividade</w:t>
      </w:r>
      <w:r>
        <w:rPr>
          <w:rStyle w:val="apple-style-span"/>
          <w:rFonts w:eastAsia="Arial"/>
        </w:rPr>
        <w:t xml:space="preserve"> </w:t>
      </w:r>
      <w:r>
        <w:rPr>
          <w:rStyle w:val="apple-style-span"/>
        </w:rPr>
        <w:t>do</w:t>
      </w:r>
      <w:r>
        <w:rPr>
          <w:rStyle w:val="apple-style-span"/>
          <w:rFonts w:eastAsia="Arial"/>
        </w:rPr>
        <w:t xml:space="preserve"> </w:t>
      </w:r>
      <w:r>
        <w:rPr>
          <w:rStyle w:val="apple-style-span"/>
        </w:rPr>
        <w:t>programador</w:t>
      </w:r>
      <w:r>
        <w:rPr>
          <w:rStyle w:val="apple-style-span"/>
          <w:rFonts w:eastAsia="Arial"/>
        </w:rPr>
        <w:t xml:space="preserve"> </w:t>
      </w:r>
      <w:r>
        <w:rPr>
          <w:rStyle w:val="apple-style-span"/>
        </w:rPr>
        <w:t>em</w:t>
      </w:r>
      <w:r>
        <w:rPr>
          <w:rStyle w:val="apple-style-span"/>
          <w:rFonts w:eastAsia="Arial"/>
        </w:rPr>
        <w:t xml:space="preserve"> </w:t>
      </w:r>
      <w:r>
        <w:rPr>
          <w:rStyle w:val="apple-style-span"/>
        </w:rPr>
        <w:t>pouco</w:t>
      </w:r>
      <w:r w:rsidRPr="0071182A">
        <w:rPr>
          <w:rStyle w:val="apple-style-span"/>
          <w:rFonts w:eastAsia="Arial"/>
        </w:rPr>
        <w:t xml:space="preserve"> </w:t>
      </w:r>
      <w:r w:rsidR="0071182A" w:rsidRPr="0071182A">
        <w:rPr>
          <w:rStyle w:val="apple-style-span"/>
        </w:rPr>
        <w:t>tempo.</w:t>
      </w:r>
    </w:p>
    <w:p w:rsidR="00270A16" w:rsidRDefault="00270A16">
      <w:pPr>
        <w:pStyle w:val="ItemizaoTCC"/>
        <w:rPr>
          <w:shd w:val="clear" w:color="auto" w:fill="00B8FF"/>
        </w:rPr>
      </w:pPr>
      <w:r>
        <w:t>MySQL</w:t>
      </w:r>
      <w:r>
        <w:rPr>
          <w:rFonts w:eastAsia="Arial"/>
        </w:rPr>
        <w:t xml:space="preserve"> </w:t>
      </w:r>
      <w:r>
        <w:t>(MYSQL,</w:t>
      </w:r>
      <w:r>
        <w:rPr>
          <w:rFonts w:eastAsia="Arial"/>
        </w:rPr>
        <w:t xml:space="preserve"> </w:t>
      </w:r>
      <w:r>
        <w:t>2013)</w:t>
      </w:r>
      <w:r>
        <w:rPr>
          <w:rFonts w:eastAsia="Arial"/>
        </w:rPr>
        <w:t xml:space="preserve"> </w:t>
      </w:r>
      <w:r>
        <w:t>é</w:t>
      </w:r>
      <w:r>
        <w:rPr>
          <w:rFonts w:eastAsia="Arial"/>
        </w:rPr>
        <w:t xml:space="preserve"> </w:t>
      </w:r>
      <w:r>
        <w:t>um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banco</w:t>
      </w:r>
      <w:r>
        <w:rPr>
          <w:rFonts w:eastAsia="Arial"/>
        </w:rPr>
        <w:t xml:space="preserve"> </w:t>
      </w:r>
      <w:r>
        <w:t>de</w:t>
      </w:r>
      <w:r>
        <w:rPr>
          <w:rFonts w:eastAsia="Arial"/>
        </w:rPr>
        <w:t xml:space="preserve"> </w:t>
      </w:r>
      <w:r>
        <w:t>dados,</w:t>
      </w:r>
      <w:r>
        <w:rPr>
          <w:rFonts w:eastAsia="Arial"/>
        </w:rPr>
        <w:t xml:space="preserve"> </w:t>
      </w:r>
      <w:r>
        <w:t>que</w:t>
      </w:r>
      <w:r>
        <w:rPr>
          <w:rFonts w:eastAsia="Arial"/>
        </w:rPr>
        <w:t xml:space="preserve"> </w:t>
      </w:r>
      <w:r>
        <w:t>utiliza</w:t>
      </w:r>
      <w:r>
        <w:rPr>
          <w:rFonts w:eastAsia="Arial"/>
        </w:rPr>
        <w:t xml:space="preserve"> </w:t>
      </w:r>
      <w:r>
        <w:t>a</w:t>
      </w:r>
      <w:r>
        <w:rPr>
          <w:rFonts w:eastAsia="Arial"/>
        </w:rPr>
        <w:t xml:space="preserve"> </w:t>
      </w:r>
      <w:r>
        <w:t>linguagem</w:t>
      </w:r>
      <w:r>
        <w:rPr>
          <w:rFonts w:eastAsia="Arial"/>
        </w:rPr>
        <w:t xml:space="preserve"> </w:t>
      </w:r>
      <w:r>
        <w:t>SQL.</w:t>
      </w:r>
      <w:r>
        <w:rPr>
          <w:rFonts w:eastAsia="Arial"/>
        </w:rPr>
        <w:t xml:space="preserve"> </w:t>
      </w:r>
      <w:r>
        <w:t>Ele</w:t>
      </w:r>
      <w:r>
        <w:rPr>
          <w:rFonts w:eastAsia="Arial"/>
        </w:rPr>
        <w:t xml:space="preserve"> </w:t>
      </w:r>
      <w:r>
        <w:t>é</w:t>
      </w:r>
      <w:r>
        <w:rPr>
          <w:rFonts w:eastAsia="Arial"/>
        </w:rPr>
        <w:t xml:space="preserve"> </w:t>
      </w:r>
      <w:r>
        <w:t>totalmente</w:t>
      </w:r>
      <w:r>
        <w:rPr>
          <w:rFonts w:eastAsia="Arial"/>
        </w:rPr>
        <w:t xml:space="preserve"> </w:t>
      </w:r>
      <w:r>
        <w:t>gratuito</w:t>
      </w:r>
      <w:r>
        <w:rPr>
          <w:rFonts w:eastAsia="Arial"/>
        </w:rPr>
        <w:t xml:space="preserve"> </w:t>
      </w:r>
      <w:r>
        <w:t>e</w:t>
      </w:r>
      <w:r>
        <w:rPr>
          <w:rFonts w:eastAsia="Arial"/>
        </w:rPr>
        <w:t xml:space="preserve"> </w:t>
      </w:r>
      <w:r>
        <w:t>possui</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t>e</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sendo</w:t>
      </w:r>
      <w:r>
        <w:rPr>
          <w:rFonts w:eastAsia="Arial"/>
        </w:rPr>
        <w:t xml:space="preserve"> </w:t>
      </w:r>
      <w:r>
        <w:t>esses</w:t>
      </w:r>
      <w:r>
        <w:rPr>
          <w:rFonts w:eastAsia="Arial"/>
        </w:rPr>
        <w:t xml:space="preserve"> </w:t>
      </w:r>
      <w:r>
        <w:t>dois</w:t>
      </w:r>
      <w:r>
        <w:rPr>
          <w:rFonts w:eastAsia="Arial"/>
        </w:rPr>
        <w:t xml:space="preserve"> </w:t>
      </w:r>
      <w:r>
        <w:t>fatores</w:t>
      </w:r>
      <w:r>
        <w:rPr>
          <w:rFonts w:eastAsia="Arial"/>
        </w:rPr>
        <w:t xml:space="preserve"> </w:t>
      </w:r>
      <w:r>
        <w:t>decisivos</w:t>
      </w:r>
      <w:r>
        <w:rPr>
          <w:rFonts w:eastAsia="Arial"/>
        </w:rPr>
        <w:t xml:space="preserve"> </w:t>
      </w:r>
      <w:r>
        <w:t>para</w:t>
      </w:r>
      <w:r>
        <w:rPr>
          <w:rFonts w:eastAsia="Arial"/>
        </w:rPr>
        <w:t xml:space="preserve"> </w:t>
      </w:r>
      <w:r>
        <w:t>a</w:t>
      </w:r>
      <w:r>
        <w:rPr>
          <w:rFonts w:eastAsia="Arial"/>
        </w:rPr>
        <w:t xml:space="preserve"> </w:t>
      </w:r>
      <w:r>
        <w:t>escolha</w:t>
      </w:r>
      <w:r>
        <w:rPr>
          <w:rFonts w:eastAsia="Arial"/>
        </w:rPr>
        <w:t xml:space="preserve"> </w:t>
      </w:r>
      <w:r>
        <w:t>deste</w:t>
      </w:r>
      <w:r>
        <w:rPr>
          <w:rFonts w:eastAsia="Arial"/>
        </w:rPr>
        <w:t xml:space="preserve"> </w:t>
      </w:r>
      <w:r w:rsidR="0071182A" w:rsidRPr="0071182A">
        <w:t>sistema.</w:t>
      </w:r>
    </w:p>
    <w:p w:rsidR="00270A16" w:rsidRDefault="00270A16">
      <w:pPr>
        <w:pStyle w:val="ItemizaoTCC"/>
        <w:rPr>
          <w:rFonts w:eastAsia="Arial"/>
        </w:rPr>
      </w:pPr>
      <w:r>
        <w:t>Ruby</w:t>
      </w:r>
      <w:r>
        <w:rPr>
          <w:rFonts w:eastAsia="Arial"/>
        </w:rPr>
        <w:t xml:space="preserve"> </w:t>
      </w:r>
      <w:r>
        <w:t>gems</w:t>
      </w:r>
      <w:r>
        <w:rPr>
          <w:rFonts w:eastAsia="Arial"/>
        </w:rPr>
        <w:t xml:space="preserve"> </w:t>
      </w:r>
      <w:r>
        <w:t>(RUBYGEM,</w:t>
      </w:r>
      <w:r>
        <w:rPr>
          <w:rFonts w:eastAsia="Arial"/>
        </w:rPr>
        <w:t xml:space="preserve"> </w:t>
      </w:r>
      <w:r>
        <w:t>2013)</w:t>
      </w:r>
      <w:r>
        <w:rPr>
          <w:rFonts w:eastAsia="Arial"/>
        </w:rPr>
        <w:t xml:space="preserve"> </w:t>
      </w:r>
      <w:r>
        <w:t>são</w:t>
      </w:r>
      <w:r>
        <w:rPr>
          <w:rFonts w:eastAsia="Arial"/>
        </w:rPr>
        <w:t xml:space="preserve"> </w:t>
      </w:r>
      <w:r>
        <w:t>bibliotecas</w:t>
      </w:r>
      <w:r>
        <w:rPr>
          <w:rFonts w:eastAsia="Arial"/>
        </w:rPr>
        <w:t xml:space="preserve"> </w:t>
      </w:r>
      <w:r>
        <w:t>para</w:t>
      </w:r>
      <w:r>
        <w:rPr>
          <w:rFonts w:eastAsia="Arial"/>
        </w:rPr>
        <w:t xml:space="preserve"> </w:t>
      </w:r>
      <w:r>
        <w:t>a</w:t>
      </w:r>
      <w:r>
        <w:rPr>
          <w:rFonts w:eastAsia="Arial"/>
        </w:rPr>
        <w:t xml:space="preserve"> </w:t>
      </w:r>
      <w:r>
        <w:t>linguagem</w:t>
      </w:r>
      <w:r>
        <w:rPr>
          <w:rFonts w:eastAsia="Arial"/>
        </w:rPr>
        <w:t xml:space="preserve"> </w:t>
      </w:r>
      <w:r>
        <w:t>Ruby</w:t>
      </w:r>
      <w:r>
        <w:rPr>
          <w:rFonts w:eastAsia="Arial"/>
        </w:rPr>
        <w:t xml:space="preserve"> </w:t>
      </w:r>
      <w:r>
        <w:t>ou</w:t>
      </w:r>
      <w:r>
        <w:rPr>
          <w:rFonts w:eastAsia="Arial"/>
        </w:rPr>
        <w:t xml:space="preserve"> para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diretamente.</w:t>
      </w:r>
      <w:r>
        <w:rPr>
          <w:rFonts w:eastAsia="Arial"/>
        </w:rPr>
        <w:t xml:space="preserve"> </w:t>
      </w:r>
      <w:r>
        <w:t>Algumas</w:t>
      </w:r>
      <w:r>
        <w:rPr>
          <w:rFonts w:eastAsia="Arial"/>
        </w:rPr>
        <w:t xml:space="preserve"> </w:t>
      </w:r>
      <w:r>
        <w:t>das</w:t>
      </w:r>
      <w:r>
        <w:rPr>
          <w:rFonts w:eastAsia="Arial"/>
        </w:rPr>
        <w:t xml:space="preserve"> </w:t>
      </w:r>
      <w:r>
        <w:rPr>
          <w:i/>
        </w:rPr>
        <w:t>gems</w:t>
      </w:r>
      <w:r>
        <w:rPr>
          <w:rFonts w:eastAsia="Arial"/>
        </w:rPr>
        <w:t xml:space="preserve"> utilizadas foram:</w:t>
      </w:r>
    </w:p>
    <w:p w:rsidR="00270A16" w:rsidRDefault="00270A16">
      <w:pPr>
        <w:pStyle w:val="ItemizaoTCC"/>
        <w:numPr>
          <w:ilvl w:val="0"/>
          <w:numId w:val="11"/>
        </w:numPr>
        <w:rPr>
          <w:shd w:val="clear" w:color="auto" w:fill="00B8FF"/>
        </w:rPr>
      </w:pPr>
      <w:r>
        <w:t>Sorcery</w:t>
      </w:r>
      <w:r>
        <w:rPr>
          <w:rFonts w:eastAsia="Arial"/>
        </w:rPr>
        <w:t xml:space="preserve"> </w:t>
      </w:r>
      <w:r>
        <w:t>e</w:t>
      </w:r>
      <w:r>
        <w:rPr>
          <w:rFonts w:eastAsia="Arial"/>
        </w:rPr>
        <w:t xml:space="preserve"> </w:t>
      </w:r>
      <w:r>
        <w:t>CanCan</w:t>
      </w:r>
      <w:r>
        <w:rPr>
          <w:rFonts w:eastAsia="Arial"/>
        </w:rPr>
        <w:t xml:space="preserve"> </w:t>
      </w:r>
      <w:r>
        <w:t>para</w:t>
      </w:r>
      <w:r>
        <w:rPr>
          <w:rFonts w:eastAsia="Arial"/>
        </w:rPr>
        <w:t xml:space="preserve"> </w:t>
      </w:r>
      <w:r>
        <w:t>autenticação</w:t>
      </w:r>
      <w:r>
        <w:rPr>
          <w:rFonts w:eastAsia="Arial"/>
        </w:rPr>
        <w:t xml:space="preserve"> </w:t>
      </w:r>
      <w:r>
        <w:t>e</w:t>
      </w:r>
      <w:r>
        <w:rPr>
          <w:rFonts w:eastAsia="Arial"/>
        </w:rPr>
        <w:t xml:space="preserve"> </w:t>
      </w:r>
      <w:r>
        <w:t>autorização</w:t>
      </w:r>
      <w:r>
        <w:rPr>
          <w:rFonts w:eastAsia="Arial"/>
        </w:rPr>
        <w:t xml:space="preserve"> </w:t>
      </w:r>
      <w:r w:rsidR="0071182A">
        <w:t>respectivamente.</w:t>
      </w:r>
    </w:p>
    <w:p w:rsidR="00270A16" w:rsidRDefault="00270A16">
      <w:pPr>
        <w:pStyle w:val="ItemizaoTCC"/>
        <w:numPr>
          <w:ilvl w:val="0"/>
          <w:numId w:val="11"/>
        </w:numPr>
        <w:rPr>
          <w:shd w:val="clear" w:color="auto" w:fill="00B8FF"/>
        </w:rPr>
      </w:pPr>
      <w:r>
        <w:t>Paperclip</w:t>
      </w:r>
      <w:r>
        <w:rPr>
          <w:rFonts w:eastAsia="Arial"/>
        </w:rPr>
        <w:t xml:space="preserve"> </w:t>
      </w:r>
      <w:r>
        <w:t>para</w:t>
      </w:r>
      <w:r>
        <w:rPr>
          <w:rFonts w:eastAsia="Arial"/>
        </w:rPr>
        <w:t xml:space="preserve"> </w:t>
      </w:r>
      <w:r w:rsidRPr="0071182A">
        <w:rPr>
          <w:i/>
        </w:rPr>
        <w:t>upload</w:t>
      </w:r>
      <w:r>
        <w:rPr>
          <w:rFonts w:eastAsia="Arial"/>
        </w:rPr>
        <w:t xml:space="preserve"> </w:t>
      </w:r>
      <w:r>
        <w:t>e</w:t>
      </w:r>
      <w:r>
        <w:rPr>
          <w:rFonts w:eastAsia="Arial"/>
        </w:rPr>
        <w:t xml:space="preserve"> </w:t>
      </w:r>
      <w:r>
        <w:t>manipulação</w:t>
      </w:r>
      <w:r>
        <w:rPr>
          <w:rFonts w:eastAsia="Arial"/>
        </w:rPr>
        <w:t xml:space="preserve"> </w:t>
      </w:r>
      <w:r>
        <w:t>de</w:t>
      </w:r>
      <w:r>
        <w:rPr>
          <w:rFonts w:eastAsia="Arial"/>
        </w:rPr>
        <w:t xml:space="preserve"> </w:t>
      </w:r>
      <w:r w:rsidR="0071182A" w:rsidRPr="0071182A">
        <w:t>arquivos.</w:t>
      </w:r>
    </w:p>
    <w:p w:rsidR="00270A16" w:rsidRDefault="00270A16">
      <w:pPr>
        <w:pStyle w:val="ItemizaoTCC"/>
        <w:numPr>
          <w:ilvl w:val="0"/>
          <w:numId w:val="11"/>
        </w:numPr>
        <w:rPr>
          <w:shd w:val="clear" w:color="auto" w:fill="00B8FF"/>
        </w:rPr>
      </w:pPr>
      <w:r>
        <w:t>Whenever</w:t>
      </w:r>
      <w:r>
        <w:rPr>
          <w:rFonts w:eastAsia="Arial"/>
        </w:rPr>
        <w:t xml:space="preserve"> </w:t>
      </w:r>
      <w:r>
        <w:t>para</w:t>
      </w:r>
      <w:r>
        <w:rPr>
          <w:rFonts w:eastAsia="Arial"/>
        </w:rPr>
        <w:t xml:space="preserve"> </w:t>
      </w:r>
      <w:r>
        <w:t>agendamento</w:t>
      </w:r>
      <w:r>
        <w:rPr>
          <w:rFonts w:eastAsia="Arial"/>
        </w:rPr>
        <w:t xml:space="preserve"> </w:t>
      </w:r>
      <w:r>
        <w:t>de</w:t>
      </w:r>
      <w:r>
        <w:rPr>
          <w:rFonts w:eastAsia="Arial"/>
        </w:rPr>
        <w:t xml:space="preserve"> </w:t>
      </w:r>
      <w:r>
        <w:t>rotinas</w:t>
      </w:r>
      <w:r>
        <w:rPr>
          <w:rFonts w:eastAsia="Arial"/>
        </w:rPr>
        <w:t xml:space="preserve"> </w:t>
      </w:r>
      <w:r w:rsidR="0071182A" w:rsidRPr="0071182A">
        <w:t>periódicas.</w:t>
      </w:r>
    </w:p>
    <w:p w:rsidR="00270A16" w:rsidRDefault="00270A16">
      <w:pPr>
        <w:pStyle w:val="ItemizaoTCC"/>
        <w:numPr>
          <w:ilvl w:val="0"/>
          <w:numId w:val="11"/>
        </w:numPr>
        <w:rPr>
          <w:shd w:val="clear" w:color="auto" w:fill="00B8FF"/>
        </w:rPr>
      </w:pPr>
      <w:r>
        <w:t>Nokogiri</w:t>
      </w:r>
      <w:r>
        <w:rPr>
          <w:rFonts w:eastAsia="Arial"/>
        </w:rPr>
        <w:t xml:space="preserve"> </w:t>
      </w:r>
      <w:r>
        <w:t>para</w:t>
      </w:r>
      <w:r>
        <w:rPr>
          <w:rFonts w:eastAsia="Arial"/>
        </w:rPr>
        <w:t xml:space="preserve"> </w:t>
      </w:r>
      <w:r>
        <w:t>interpretação</w:t>
      </w:r>
      <w:r>
        <w:rPr>
          <w:rFonts w:eastAsia="Arial"/>
        </w:rPr>
        <w:t xml:space="preserve"> </w:t>
      </w:r>
      <w:r>
        <w:t>de</w:t>
      </w:r>
      <w:r>
        <w:rPr>
          <w:rFonts w:eastAsia="Arial"/>
        </w:rPr>
        <w:t xml:space="preserve"> </w:t>
      </w:r>
      <w:r>
        <w:t>arquivos</w:t>
      </w:r>
      <w:r>
        <w:rPr>
          <w:rFonts w:eastAsia="Arial"/>
        </w:rPr>
        <w:t xml:space="preserve"> </w:t>
      </w:r>
      <w:r w:rsidR="0071182A" w:rsidRPr="0071182A">
        <w:t>XML.</w:t>
      </w:r>
    </w:p>
    <w:p w:rsidR="00270A16" w:rsidRDefault="00270A16">
      <w:pPr>
        <w:pStyle w:val="ItemizaoTCC"/>
        <w:numPr>
          <w:ilvl w:val="0"/>
          <w:numId w:val="11"/>
        </w:numPr>
        <w:rPr>
          <w:shd w:val="clear" w:color="auto" w:fill="00B8FF"/>
        </w:rPr>
      </w:pPr>
      <w:r>
        <w:t>PDFKit</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arquivos</w:t>
      </w:r>
      <w:r w:rsidRPr="0071182A">
        <w:rPr>
          <w:rFonts w:eastAsia="Arial"/>
        </w:rPr>
        <w:t xml:space="preserve"> </w:t>
      </w:r>
      <w:r w:rsidR="0071182A" w:rsidRPr="0071182A">
        <w:t>PDF.</w:t>
      </w:r>
    </w:p>
    <w:p w:rsidR="00270A16" w:rsidRDefault="00270A16">
      <w:pPr>
        <w:pStyle w:val="ItemizaoTCC"/>
        <w:numPr>
          <w:ilvl w:val="0"/>
          <w:numId w:val="11"/>
        </w:numPr>
        <w:rPr>
          <w:shd w:val="clear" w:color="auto" w:fill="00B8FF"/>
        </w:rPr>
      </w:pPr>
      <w:r>
        <w:t>GoogleCharts</w:t>
      </w:r>
      <w:r>
        <w:rPr>
          <w:rFonts w:eastAsia="Arial"/>
        </w:rPr>
        <w:t xml:space="preserve"> </w:t>
      </w:r>
      <w:r>
        <w:t>para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rsidR="0071182A" w:rsidRPr="0071182A">
        <w:t>Charts.</w:t>
      </w:r>
    </w:p>
    <w:p w:rsidR="00270A16" w:rsidRDefault="00270A16">
      <w:pPr>
        <w:pStyle w:val="ItemizaoTCC"/>
        <w:numPr>
          <w:ilvl w:val="0"/>
          <w:numId w:val="11"/>
        </w:numPr>
      </w:pPr>
      <w:r>
        <w:t>Axlsx</w:t>
      </w:r>
      <w:r>
        <w:rPr>
          <w:rFonts w:eastAsia="Arial"/>
        </w:rPr>
        <w:t xml:space="preserve"> </w:t>
      </w:r>
      <w:r>
        <w:t>para</w:t>
      </w:r>
      <w:r>
        <w:rPr>
          <w:rFonts w:eastAsia="Arial"/>
        </w:rPr>
        <w:t xml:space="preserve"> </w:t>
      </w:r>
      <w:r>
        <w:t>exportação</w:t>
      </w:r>
      <w:r>
        <w:rPr>
          <w:rFonts w:eastAsia="Arial"/>
        </w:rPr>
        <w:t xml:space="preserve"> </w:t>
      </w:r>
      <w:r>
        <w:t>de</w:t>
      </w:r>
      <w:r>
        <w:rPr>
          <w:rFonts w:eastAsia="Arial"/>
        </w:rPr>
        <w:t xml:space="preserve"> </w:t>
      </w:r>
      <w:r>
        <w:t>tabelas</w:t>
      </w:r>
      <w:r>
        <w:rPr>
          <w:rFonts w:eastAsia="Arial"/>
        </w:rPr>
        <w:t xml:space="preserve"> </w:t>
      </w:r>
      <w:r>
        <w:t>e</w:t>
      </w:r>
      <w:r>
        <w:rPr>
          <w:rFonts w:eastAsia="Arial"/>
        </w:rPr>
        <w:t xml:space="preserve"> </w:t>
      </w:r>
      <w:r>
        <w:t>gráficos</w:t>
      </w:r>
      <w:r>
        <w:rPr>
          <w:rFonts w:eastAsia="Arial"/>
        </w:rPr>
        <w:t xml:space="preserve"> </w:t>
      </w:r>
      <w:r>
        <w:t>em</w:t>
      </w:r>
      <w:r>
        <w:rPr>
          <w:rFonts w:eastAsia="Arial"/>
        </w:rPr>
        <w:t xml:space="preserve"> </w:t>
      </w:r>
      <w:r>
        <w:t>planilhas</w:t>
      </w:r>
      <w:r>
        <w:rPr>
          <w:rFonts w:eastAsia="Arial"/>
        </w:rPr>
        <w:t xml:space="preserve"> </w:t>
      </w:r>
      <w:r>
        <w:t>XLSX</w:t>
      </w:r>
      <w:r>
        <w:rPr>
          <w:rFonts w:eastAsia="Arial"/>
        </w:rPr>
        <w:t xml:space="preserve"> </w:t>
      </w:r>
      <w:r>
        <w:t>(</w:t>
      </w:r>
      <w:r w:rsidRPr="0071182A">
        <w:rPr>
          <w:i/>
        </w:rPr>
        <w:t>Extra</w:t>
      </w:r>
      <w:r w:rsidRPr="0071182A">
        <w:rPr>
          <w:rFonts w:eastAsia="Arial"/>
          <w:i/>
        </w:rPr>
        <w:t xml:space="preserve"> </w:t>
      </w:r>
      <w:r w:rsidRPr="0071182A">
        <w:rPr>
          <w:i/>
        </w:rPr>
        <w:t>Long</w:t>
      </w:r>
      <w:r w:rsidRPr="0071182A">
        <w:rPr>
          <w:rFonts w:eastAsia="Arial"/>
          <w:i/>
        </w:rPr>
        <w:t xml:space="preserve"> </w:t>
      </w:r>
      <w:r w:rsidRPr="0071182A">
        <w:rPr>
          <w:i/>
        </w:rPr>
        <w:t>Excel</w:t>
      </w:r>
      <w:r w:rsidRPr="0071182A">
        <w:rPr>
          <w:rFonts w:eastAsia="Arial"/>
          <w:i/>
        </w:rPr>
        <w:t xml:space="preserve"> </w:t>
      </w:r>
      <w:r w:rsidRPr="0071182A">
        <w:rPr>
          <w:i/>
        </w:rPr>
        <w:t>Spreadsheet</w:t>
      </w:r>
      <w:r>
        <w:t>).</w:t>
      </w:r>
    </w:p>
    <w:p w:rsidR="00270A16" w:rsidRDefault="00270A16">
      <w:pPr>
        <w:pStyle w:val="ItemizaoTCC"/>
        <w:rPr>
          <w:shd w:val="clear" w:color="auto" w:fill="00B8FF"/>
        </w:rPr>
      </w:pPr>
      <w:r>
        <w:t>GMail</w:t>
      </w:r>
      <w:r>
        <w:rPr>
          <w:rFonts w:eastAsia="Arial"/>
        </w:rPr>
        <w:t xml:space="preserve"> </w:t>
      </w:r>
      <w:r>
        <w:t>como</w:t>
      </w:r>
      <w:r>
        <w:rPr>
          <w:rFonts w:eastAsia="Arial"/>
        </w:rPr>
        <w:t xml:space="preserve"> </w:t>
      </w:r>
      <w:r>
        <w:t>servidor</w:t>
      </w:r>
      <w:r>
        <w:rPr>
          <w:rFonts w:eastAsia="Arial"/>
        </w:rPr>
        <w:t xml:space="preserve"> </w:t>
      </w:r>
      <w:r>
        <w:t>SMTP</w:t>
      </w:r>
      <w:r>
        <w:rPr>
          <w:rFonts w:eastAsia="Arial"/>
        </w:rPr>
        <w:t xml:space="preserve"> </w:t>
      </w:r>
      <w:r>
        <w:t>(</w:t>
      </w:r>
      <w:r w:rsidRPr="0071182A">
        <w:rPr>
          <w:i/>
        </w:rPr>
        <w:t>Simple</w:t>
      </w:r>
      <w:r w:rsidRPr="0071182A">
        <w:rPr>
          <w:rFonts w:eastAsia="Arial"/>
          <w:i/>
        </w:rPr>
        <w:t xml:space="preserve"> </w:t>
      </w:r>
      <w:r w:rsidRPr="0071182A">
        <w:rPr>
          <w:i/>
        </w:rPr>
        <w:t>Mail</w:t>
      </w:r>
      <w:r w:rsidRPr="0071182A">
        <w:rPr>
          <w:rFonts w:eastAsia="Arial"/>
          <w:i/>
        </w:rPr>
        <w:t xml:space="preserve"> </w:t>
      </w:r>
      <w:r w:rsidRPr="0071182A">
        <w:rPr>
          <w:i/>
        </w:rPr>
        <w:t>Transfer</w:t>
      </w:r>
      <w:r w:rsidRPr="0071182A">
        <w:rPr>
          <w:rFonts w:eastAsia="Arial"/>
          <w:i/>
        </w:rPr>
        <w:t xml:space="preserve"> </w:t>
      </w:r>
      <w:r w:rsidRPr="0071182A">
        <w:rPr>
          <w:i/>
        </w:rPr>
        <w:t>Protocol</w:t>
      </w:r>
      <w:r>
        <w:t>)</w:t>
      </w:r>
      <w:r>
        <w:rPr>
          <w:rFonts w:eastAsia="Arial"/>
        </w:rPr>
        <w:t xml:space="preserve"> </w:t>
      </w:r>
      <w:r>
        <w:t>para</w:t>
      </w:r>
      <w:r>
        <w:rPr>
          <w:rFonts w:eastAsia="Arial"/>
        </w:rPr>
        <w:t xml:space="preserve"> </w:t>
      </w:r>
      <w:r>
        <w:t>envio</w:t>
      </w:r>
      <w:r>
        <w:rPr>
          <w:rFonts w:eastAsia="Arial"/>
        </w:rPr>
        <w:t xml:space="preserve"> </w:t>
      </w:r>
      <w:r>
        <w:t>de</w:t>
      </w:r>
      <w:r>
        <w:rPr>
          <w:rFonts w:eastAsia="Arial"/>
        </w:rPr>
        <w:t xml:space="preserve"> </w:t>
      </w:r>
      <w:r w:rsidR="0071182A" w:rsidRPr="0071182A">
        <w:t>e-mails.</w:t>
      </w:r>
    </w:p>
    <w:p w:rsidR="00270A16" w:rsidRDefault="00270A16">
      <w:pPr>
        <w:pStyle w:val="ItemizaoTCC"/>
      </w:pPr>
      <w:r>
        <w:t>Google</w:t>
      </w:r>
      <w:r>
        <w:rPr>
          <w:rFonts w:eastAsia="Arial"/>
        </w:rPr>
        <w:t xml:space="preserve"> </w:t>
      </w:r>
      <w:r>
        <w:t>Charts</w:t>
      </w:r>
      <w:r>
        <w:rPr>
          <w:rFonts w:eastAsia="Arial"/>
        </w:rPr>
        <w:t xml:space="preserve"> </w:t>
      </w:r>
      <w:r>
        <w:t>(GOOGLE</w:t>
      </w:r>
      <w:r>
        <w:rPr>
          <w:rFonts w:eastAsia="Arial"/>
        </w:rPr>
        <w:t xml:space="preserve"> </w:t>
      </w:r>
      <w:r>
        <w:t>CHARTS,</w:t>
      </w:r>
      <w:r>
        <w:rPr>
          <w:rFonts w:eastAsia="Arial"/>
        </w:rPr>
        <w:t xml:space="preserve"> </w:t>
      </w:r>
      <w:r>
        <w:t>2013)</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integração</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dinamicamente.</w:t>
      </w:r>
    </w:p>
    <w:p w:rsidR="00270A16" w:rsidRDefault="00270A16">
      <w:pPr>
        <w:pStyle w:val="PargrafoTCC"/>
      </w:pPr>
      <w:r>
        <w:t>Nenhuma</w:t>
      </w:r>
      <w:r>
        <w:rPr>
          <w:rFonts w:eastAsia="Arial"/>
        </w:rPr>
        <w:t xml:space="preserve"> </w:t>
      </w:r>
      <w:r>
        <w:t>IDE</w:t>
      </w:r>
      <w:r>
        <w:rPr>
          <w:rFonts w:eastAsia="Arial"/>
        </w:rPr>
        <w:t xml:space="preserve"> </w:t>
      </w:r>
      <w:r>
        <w:t>(</w:t>
      </w:r>
      <w:r>
        <w:rPr>
          <w:i/>
        </w:rPr>
        <w:t>Integrated</w:t>
      </w:r>
      <w:r>
        <w:rPr>
          <w:rFonts w:eastAsia="Arial"/>
          <w:i/>
        </w:rPr>
        <w:t xml:space="preserve"> </w:t>
      </w:r>
      <w:r>
        <w:rPr>
          <w:i/>
        </w:rPr>
        <w:t>Development</w:t>
      </w:r>
      <w:r>
        <w:rPr>
          <w:rFonts w:eastAsia="Arial"/>
          <w:i/>
        </w:rPr>
        <w:t xml:space="preserve"> </w:t>
      </w:r>
      <w:r>
        <w:rPr>
          <w:i/>
        </w:rPr>
        <w:t>Environment</w:t>
      </w:r>
      <w:r>
        <w:t>)</w:t>
      </w:r>
      <w:r>
        <w:rPr>
          <w:rFonts w:eastAsia="Arial"/>
        </w:rPr>
        <w:t xml:space="preserve"> </w:t>
      </w:r>
      <w:r>
        <w:t>foi</w:t>
      </w:r>
      <w:r>
        <w:rPr>
          <w:rFonts w:eastAsia="Arial"/>
        </w:rPr>
        <w:t xml:space="preserve"> </w:t>
      </w:r>
      <w:r>
        <w:t>utilizada</w:t>
      </w:r>
      <w:r>
        <w:rPr>
          <w:rFonts w:eastAsia="Arial"/>
        </w:rPr>
        <w:t xml:space="preserve"> </w:t>
      </w:r>
      <w:r>
        <w:t>para</w:t>
      </w:r>
      <w:r>
        <w:rPr>
          <w:rFonts w:eastAsia="Arial"/>
        </w:rPr>
        <w:t xml:space="preserve"> </w:t>
      </w:r>
      <w:r>
        <w:t>este</w:t>
      </w:r>
      <w:r>
        <w:rPr>
          <w:rFonts w:eastAsia="Arial"/>
        </w:rPr>
        <w:t xml:space="preserve"> </w:t>
      </w:r>
      <w:r>
        <w:t>desenvolvimento.</w:t>
      </w:r>
    </w:p>
    <w:p w:rsidR="00270A16" w:rsidRDefault="00270A16">
      <w:pPr>
        <w:pStyle w:val="ItemizaoTCC"/>
        <w:numPr>
          <w:ilvl w:val="0"/>
          <w:numId w:val="0"/>
        </w:numPr>
      </w:pPr>
    </w:p>
    <w:p w:rsidR="00270A16" w:rsidRDefault="00270A16">
      <w:pPr>
        <w:pStyle w:val="PargrafoTCC"/>
        <w:ind w:firstLine="0"/>
      </w:pPr>
    </w:p>
    <w:p w:rsidR="00270A16" w:rsidRDefault="00270A16">
      <w:pPr>
        <w:pStyle w:val="Heading1"/>
        <w:pageBreakBefore/>
        <w:rPr>
          <w:color w:val="000000"/>
        </w:rPr>
      </w:pPr>
      <w:bookmarkStart w:id="111" w:name="__RefHeading__374_1472683970"/>
      <w:bookmarkStart w:id="112" w:name="__RefHeading__259_1176750583"/>
      <w:bookmarkStart w:id="113" w:name="__RefHeading__226_1670186559"/>
      <w:bookmarkStart w:id="114" w:name="__RefHeading__160_1286912160"/>
      <w:bookmarkStart w:id="115" w:name="__RefHeading__90_827532146"/>
      <w:bookmarkStart w:id="116" w:name="__RefHeading__127_2111979340"/>
      <w:bookmarkStart w:id="117" w:name="__RefHeading__193_1884309817"/>
      <w:bookmarkStart w:id="118" w:name="__RefHeading__310_2087715902"/>
      <w:bookmarkStart w:id="119" w:name="__RefHeading__367_1150354337"/>
      <w:bookmarkStart w:id="120" w:name="__RefHeading__59_2068703521"/>
      <w:bookmarkEnd w:id="111"/>
      <w:bookmarkEnd w:id="112"/>
      <w:bookmarkEnd w:id="113"/>
      <w:bookmarkEnd w:id="114"/>
      <w:bookmarkEnd w:id="115"/>
      <w:bookmarkEnd w:id="116"/>
      <w:bookmarkEnd w:id="117"/>
      <w:bookmarkEnd w:id="118"/>
      <w:bookmarkEnd w:id="119"/>
      <w:bookmarkEnd w:id="120"/>
      <w:r>
        <w:rPr>
          <w:rFonts w:eastAsia="Arial"/>
          <w:color w:val="0000FF"/>
        </w:rPr>
        <w:t xml:space="preserve"> </w:t>
      </w:r>
      <w:bookmarkStart w:id="121" w:name="_Toc379146565"/>
      <w:r>
        <w:rPr>
          <w:color w:val="000000"/>
        </w:rPr>
        <w:t>WEBCLÍNICA</w:t>
      </w:r>
      <w:bookmarkEnd w:id="121"/>
    </w:p>
    <w:p w:rsidR="00270A16" w:rsidRDefault="00270A16">
      <w:pPr>
        <w:pStyle w:val="PargrafoTCC"/>
        <w:rPr>
          <w:rFonts w:eastAsia="Arial"/>
        </w:rPr>
      </w:pPr>
      <w:r>
        <w:rPr>
          <w:rFonts w:eastAsia="Arial"/>
        </w:rPr>
        <w:t>O sistema WebClínica, conforme descrito na sua arquitetura, conta com diversos módulos e funcionalidades, sendo alguns acessíveis via interface gráfica (</w:t>
      </w:r>
      <w:r w:rsidR="0071182A" w:rsidRPr="0071182A">
        <w:rPr>
          <w:rFonts w:eastAsia="Arial"/>
        </w:rPr>
        <w:t>seç</w:t>
      </w:r>
      <w:r w:rsidRPr="0071182A">
        <w:rPr>
          <w:rFonts w:eastAsia="Arial"/>
        </w:rPr>
        <w:t>ões</w:t>
      </w:r>
      <w:r>
        <w:rPr>
          <w:rFonts w:eastAsia="Arial"/>
        </w:rPr>
        <w:t xml:space="preserve"> no menu lateral) e outros apenas implementados do lado do servidor.</w:t>
      </w:r>
    </w:p>
    <w:p w:rsidR="00270A16" w:rsidRDefault="00270A16">
      <w:pPr>
        <w:pStyle w:val="PargrafoTCC"/>
        <w:rPr>
          <w:rFonts w:eastAsia="Arial"/>
        </w:rPr>
      </w:pPr>
      <w:r>
        <w:rPr>
          <w:rFonts w:eastAsia="Arial"/>
        </w:rPr>
        <w:t xml:space="preserve">É possível gerenciar apenas uma clínica no sistema, sendo esta pré-cadastrada via </w:t>
      </w:r>
      <w:r>
        <w:rPr>
          <w:rFonts w:eastAsia="Arial"/>
          <w:i/>
          <w:iCs/>
        </w:rPr>
        <w:t>script</w:t>
      </w:r>
      <w:r>
        <w:rPr>
          <w:rFonts w:eastAsia="Arial"/>
        </w:rPr>
        <w:t xml:space="preserve"> na instalação inicial do mesmo. O registro da clínica conta com informações básicas como nome, endereço, telefone e e-mail, apenas para visualização e edição (Figura 2).</w:t>
      </w:r>
    </w:p>
    <w:p w:rsidR="00270A16" w:rsidRPr="00AA4445" w:rsidRDefault="00270A16" w:rsidP="00AA4445">
      <w:pPr>
        <w:pStyle w:val="ndicedeilustraoTCC"/>
        <w:rPr>
          <w:rFonts w:eastAsia="Arial"/>
        </w:rPr>
      </w:pPr>
    </w:p>
    <w:p w:rsidR="00270A16" w:rsidRDefault="00CA1E67" w:rsidP="007B6AD0">
      <w:pPr>
        <w:jc w:val="center"/>
        <w:rPr>
          <w:b/>
        </w:rPr>
      </w:pPr>
      <w:r>
        <w:rPr>
          <w:rFonts w:eastAsia="Arial"/>
          <w:noProof/>
          <w:lang w:eastAsia="pt-BR"/>
        </w:rPr>
        <w:drawing>
          <wp:inline distT="0" distB="0" distL="0" distR="0">
            <wp:extent cx="5448300" cy="4533900"/>
            <wp:effectExtent l="19050" t="19050" r="19050"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5339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A4445">
      <w:pPr>
        <w:pStyle w:val="ndicedeilustraoTCC"/>
      </w:pPr>
      <w:bookmarkStart w:id="122" w:name="_Toc379143977"/>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2</w:t>
      </w:r>
      <w:r>
        <w:rPr>
          <w:b/>
        </w:rPr>
        <w:fldChar w:fldCharType="end"/>
      </w:r>
      <w:r>
        <w:rPr>
          <w:b/>
        </w:rPr>
        <w:t>.</w:t>
      </w:r>
      <w:r>
        <w:rPr>
          <w:rFonts w:eastAsia="Arial"/>
        </w:rPr>
        <w:t xml:space="preserve"> </w:t>
      </w:r>
      <w:r>
        <w:t>Menu</w:t>
      </w:r>
      <w:r>
        <w:rPr>
          <w:rFonts w:eastAsia="Arial"/>
        </w:rPr>
        <w:t xml:space="preserve"> </w:t>
      </w:r>
      <w:r>
        <w:t>de</w:t>
      </w:r>
      <w:r>
        <w:rPr>
          <w:rFonts w:eastAsia="Arial"/>
        </w:rPr>
        <w:t xml:space="preserve"> </w:t>
      </w:r>
      <w:r>
        <w:t>opções</w:t>
      </w:r>
      <w:r>
        <w:rPr>
          <w:rFonts w:eastAsia="Arial"/>
        </w:rPr>
        <w:t xml:space="preserve"> </w:t>
      </w:r>
      <w:r>
        <w:t>e</w:t>
      </w:r>
      <w:r>
        <w:rPr>
          <w:rFonts w:eastAsia="Arial"/>
        </w:rPr>
        <w:t xml:space="preserve"> </w:t>
      </w:r>
      <w:r>
        <w:t>cadastro</w:t>
      </w:r>
      <w:r>
        <w:rPr>
          <w:rFonts w:eastAsia="Arial"/>
        </w:rPr>
        <w:t xml:space="preserve"> </w:t>
      </w:r>
      <w:r>
        <w:t>da</w:t>
      </w:r>
      <w:r>
        <w:rPr>
          <w:rFonts w:eastAsia="Arial"/>
        </w:rPr>
        <w:t xml:space="preserve"> </w:t>
      </w:r>
      <w:r>
        <w:t>clínica</w:t>
      </w:r>
      <w:bookmarkEnd w:id="122"/>
      <w:r w:rsidR="00AA4445">
        <w:t>.</w:t>
      </w:r>
    </w:p>
    <w:p w:rsidR="00270A16" w:rsidRDefault="00270A16" w:rsidP="007B6AD0">
      <w:pPr>
        <w:pStyle w:val="ndicedeilustraoTCC"/>
      </w:pPr>
    </w:p>
    <w:p w:rsidR="00270A16" w:rsidRDefault="00270A16" w:rsidP="002C266D">
      <w:pPr>
        <w:pStyle w:val="Heading2"/>
      </w:pPr>
      <w:bookmarkStart w:id="123" w:name="__RefHeading__61_2068703521"/>
      <w:bookmarkStart w:id="124" w:name="__RefHeading__369_1150354337"/>
      <w:bookmarkStart w:id="125" w:name="__RefHeading__129_2111979340"/>
      <w:bookmarkStart w:id="126" w:name="__RefHeading__195_1884309817"/>
      <w:bookmarkStart w:id="127" w:name="__RefHeading__228_1670186559"/>
      <w:bookmarkStart w:id="128" w:name="__RefHeading__376_1472683970"/>
      <w:bookmarkStart w:id="129" w:name="__RefHeading__261_1176750583"/>
      <w:bookmarkStart w:id="130" w:name="__RefHeading__92_827532146"/>
      <w:bookmarkStart w:id="131" w:name="__RefHeading__162_1286912160"/>
      <w:bookmarkStart w:id="132" w:name="__RefHeading__312_2087715902"/>
      <w:bookmarkStart w:id="133" w:name="_Toc379146566"/>
      <w:bookmarkEnd w:id="123"/>
      <w:bookmarkEnd w:id="124"/>
      <w:bookmarkEnd w:id="125"/>
      <w:bookmarkEnd w:id="126"/>
      <w:bookmarkEnd w:id="127"/>
      <w:bookmarkEnd w:id="128"/>
      <w:bookmarkEnd w:id="129"/>
      <w:bookmarkEnd w:id="130"/>
      <w:bookmarkEnd w:id="131"/>
      <w:bookmarkEnd w:id="132"/>
      <w:r>
        <w:t>Gerenciamento</w:t>
      </w:r>
      <w:r>
        <w:rPr>
          <w:rFonts w:eastAsia="Arial"/>
        </w:rPr>
        <w:t xml:space="preserve"> </w:t>
      </w:r>
      <w:r>
        <w:t>de</w:t>
      </w:r>
      <w:r>
        <w:rPr>
          <w:rFonts w:eastAsia="Arial"/>
        </w:rPr>
        <w:t xml:space="preserve"> </w:t>
      </w:r>
      <w:r w:rsidR="003F6384">
        <w:t>U</w:t>
      </w:r>
      <w:r>
        <w:t>suários</w:t>
      </w:r>
      <w:bookmarkEnd w:id="133"/>
    </w:p>
    <w:p w:rsidR="00270A16" w:rsidRDefault="00270A16" w:rsidP="000C2D69">
      <w:pPr>
        <w:pStyle w:val="PargrafoTCC"/>
      </w:pPr>
      <w:r>
        <w:t>O</w:t>
      </w:r>
      <w:r>
        <w:rPr>
          <w:rFonts w:eastAsia="Arial"/>
        </w:rPr>
        <w:t xml:space="preserve"> </w:t>
      </w:r>
      <w:r>
        <w:t>sistema</w:t>
      </w:r>
      <w:r>
        <w:rPr>
          <w:rFonts w:eastAsia="Arial"/>
        </w:rPr>
        <w:t xml:space="preserve"> </w:t>
      </w:r>
      <w:r>
        <w:t>WebClínica</w:t>
      </w:r>
      <w:r>
        <w:rPr>
          <w:rFonts w:eastAsia="Arial"/>
        </w:rPr>
        <w:t xml:space="preserve"> </w:t>
      </w:r>
      <w:r>
        <w:t>conta</w:t>
      </w:r>
      <w:r>
        <w:rPr>
          <w:rFonts w:eastAsia="Arial"/>
        </w:rPr>
        <w:t xml:space="preserve"> </w:t>
      </w:r>
      <w:r>
        <w:t>com</w:t>
      </w:r>
      <w:r>
        <w:rPr>
          <w:rFonts w:eastAsia="Arial"/>
        </w:rPr>
        <w:t xml:space="preserve"> </w:t>
      </w:r>
      <w:r>
        <w:t>um</w:t>
      </w:r>
      <w:r>
        <w:rPr>
          <w:rFonts w:eastAsia="Arial"/>
        </w:rPr>
        <w:t xml:space="preserve"> </w:t>
      </w:r>
      <w:r>
        <w:t>módulo</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usuários</w:t>
      </w:r>
      <w:r>
        <w:rPr>
          <w:rFonts w:eastAsia="Arial"/>
        </w:rPr>
        <w:t xml:space="preserve"> </w:t>
      </w:r>
      <w:r>
        <w:t>onde</w:t>
      </w:r>
      <w:r>
        <w:rPr>
          <w:rFonts w:eastAsia="Arial"/>
        </w:rPr>
        <w:t xml:space="preserve"> </w:t>
      </w:r>
      <w:r>
        <w:t>é</w:t>
      </w:r>
      <w:r>
        <w:rPr>
          <w:rFonts w:eastAsia="Arial"/>
        </w:rPr>
        <w:t xml:space="preserve"> </w:t>
      </w:r>
      <w:r>
        <w:t>possível</w:t>
      </w:r>
      <w:r>
        <w:rPr>
          <w:rFonts w:eastAsia="Arial"/>
        </w:rPr>
        <w:t xml:space="preserve"> </w:t>
      </w:r>
      <w:r>
        <w:t>manipular</w:t>
      </w:r>
      <w:r>
        <w:rPr>
          <w:rFonts w:eastAsia="Arial"/>
        </w:rPr>
        <w:t xml:space="preserve"> </w:t>
      </w:r>
      <w:r>
        <w:t>os</w:t>
      </w:r>
      <w:r>
        <w:rPr>
          <w:rFonts w:eastAsia="Arial"/>
        </w:rPr>
        <w:t xml:space="preserve"> </w:t>
      </w:r>
      <w:r>
        <w:t>cadastros</w:t>
      </w:r>
      <w:r>
        <w:rPr>
          <w:rFonts w:eastAsia="Arial"/>
        </w:rPr>
        <w:t xml:space="preserve"> </w:t>
      </w:r>
      <w:r>
        <w:t>e</w:t>
      </w:r>
      <w:r>
        <w:rPr>
          <w:rFonts w:eastAsia="Arial"/>
        </w:rPr>
        <w:t xml:space="preserve"> </w:t>
      </w:r>
      <w:r>
        <w:t>autenticar</w:t>
      </w:r>
      <w:r>
        <w:rPr>
          <w:rFonts w:eastAsia="Arial"/>
        </w:rPr>
        <w:t xml:space="preserve"> </w:t>
      </w:r>
      <w:r>
        <w:t>suas</w:t>
      </w:r>
      <w:r>
        <w:rPr>
          <w:rFonts w:eastAsia="Arial"/>
        </w:rPr>
        <w:t xml:space="preserve"> </w:t>
      </w:r>
      <w:r>
        <w:t>entradas</w:t>
      </w:r>
      <w:r>
        <w:rPr>
          <w:rFonts w:eastAsia="Arial"/>
        </w:rPr>
        <w:t xml:space="preserve"> </w:t>
      </w:r>
      <w:r>
        <w:t>(</w:t>
      </w:r>
      <w:r>
        <w:rPr>
          <w:i/>
        </w:rPr>
        <w:t>login</w:t>
      </w:r>
      <w:r>
        <w:t>)</w:t>
      </w:r>
      <w:r>
        <w:rPr>
          <w:rFonts w:eastAsia="Arial"/>
        </w:rPr>
        <w:t xml:space="preserve"> </w:t>
      </w:r>
      <w:r>
        <w:t>e</w:t>
      </w:r>
      <w:r>
        <w:rPr>
          <w:rFonts w:eastAsia="Arial"/>
        </w:rPr>
        <w:t xml:space="preserve"> </w:t>
      </w:r>
      <w:r>
        <w:t>permissões</w:t>
      </w:r>
      <w:r>
        <w:rPr>
          <w:rFonts w:eastAsia="Arial"/>
        </w:rPr>
        <w:t xml:space="preserve"> </w:t>
      </w:r>
      <w:r w:rsidRPr="009E16C0">
        <w:t>nos</w:t>
      </w:r>
      <w:r>
        <w:rPr>
          <w:rFonts w:eastAsia="Arial"/>
        </w:rPr>
        <w:t xml:space="preserve"> </w:t>
      </w:r>
      <w:r>
        <w:t>outros</w:t>
      </w:r>
      <w:r>
        <w:rPr>
          <w:rFonts w:eastAsia="Arial"/>
        </w:rPr>
        <w:t xml:space="preserve"> </w:t>
      </w:r>
      <w:r>
        <w:t>módulos</w:t>
      </w:r>
      <w:r>
        <w:rPr>
          <w:rFonts w:eastAsia="Arial"/>
        </w:rPr>
        <w:t xml:space="preserve"> </w:t>
      </w:r>
      <w:r>
        <w:t>do</w:t>
      </w:r>
      <w:r>
        <w:rPr>
          <w:rFonts w:eastAsia="Arial"/>
        </w:rPr>
        <w:t xml:space="preserve"> </w:t>
      </w:r>
      <w:r w:rsidR="000C2D69">
        <w:t>sistema.</w:t>
      </w:r>
    </w:p>
    <w:p w:rsidR="000C2D69" w:rsidRDefault="000C2D69" w:rsidP="000C2D69">
      <w:pPr>
        <w:pStyle w:val="PargrafoTCC"/>
      </w:pPr>
    </w:p>
    <w:p w:rsidR="00270A16" w:rsidRDefault="00270A16" w:rsidP="00DF3760">
      <w:pPr>
        <w:pStyle w:val="Heading3"/>
      </w:pPr>
      <w:bookmarkStart w:id="134" w:name="__RefHeading__378_1472683970"/>
      <w:bookmarkStart w:id="135" w:name="__RefHeading__314_2087715902"/>
      <w:bookmarkStart w:id="136" w:name="_Toc379146567"/>
      <w:bookmarkEnd w:id="134"/>
      <w:bookmarkEnd w:id="135"/>
      <w:r>
        <w:t>Cadastro</w:t>
      </w:r>
      <w:r>
        <w:rPr>
          <w:rFonts w:eastAsia="Arial"/>
        </w:rPr>
        <w:t xml:space="preserve"> </w:t>
      </w:r>
      <w:r>
        <w:t>de</w:t>
      </w:r>
      <w:r>
        <w:rPr>
          <w:rFonts w:eastAsia="Arial"/>
        </w:rPr>
        <w:t xml:space="preserve"> </w:t>
      </w:r>
      <w:r w:rsidR="003F6384">
        <w:t>U</w:t>
      </w:r>
      <w:r>
        <w:t>suários</w:t>
      </w:r>
      <w:bookmarkEnd w:id="136"/>
    </w:p>
    <w:p w:rsidR="00270A16" w:rsidRDefault="00270A16">
      <w:pPr>
        <w:pStyle w:val="PargrafoTCC"/>
      </w:pPr>
      <w:r>
        <w:t>Os</w:t>
      </w:r>
      <w:r>
        <w:rPr>
          <w:rFonts w:eastAsia="Arial"/>
        </w:rPr>
        <w:t xml:space="preserve"> </w:t>
      </w:r>
      <w:r>
        <w:t>usuários</w:t>
      </w:r>
      <w:r>
        <w:rPr>
          <w:rFonts w:eastAsia="Arial"/>
        </w:rPr>
        <w:t xml:space="preserve"> </w:t>
      </w:r>
      <w:r>
        <w:t>são</w:t>
      </w:r>
      <w:r>
        <w:rPr>
          <w:rFonts w:eastAsia="Arial"/>
        </w:rPr>
        <w:t xml:space="preserve"> </w:t>
      </w:r>
      <w:r>
        <w:t>cadastrados</w:t>
      </w:r>
      <w:r>
        <w:rPr>
          <w:rFonts w:eastAsia="Arial"/>
        </w:rPr>
        <w:t xml:space="preserve"> </w:t>
      </w:r>
      <w:r>
        <w:t>através</w:t>
      </w:r>
      <w:r>
        <w:rPr>
          <w:rFonts w:eastAsia="Arial"/>
        </w:rPr>
        <w:t xml:space="preserve"> </w:t>
      </w:r>
      <w:r>
        <w:t>do</w:t>
      </w:r>
      <w:r>
        <w:rPr>
          <w:rFonts w:eastAsia="Arial"/>
        </w:rPr>
        <w:t xml:space="preserve"> </w:t>
      </w:r>
      <w:r>
        <w:t>menu</w:t>
      </w:r>
      <w:r>
        <w:rPr>
          <w:rFonts w:eastAsia="Arial"/>
        </w:rPr>
        <w:t xml:space="preserve"> </w:t>
      </w:r>
      <w:r>
        <w:t>de</w:t>
      </w:r>
      <w:r>
        <w:rPr>
          <w:rFonts w:eastAsia="Arial"/>
        </w:rPr>
        <w:t xml:space="preserve"> </w:t>
      </w:r>
      <w:r>
        <w:t>configurações</w:t>
      </w:r>
      <w:r>
        <w:rPr>
          <w:rFonts w:eastAsia="Arial"/>
        </w:rPr>
        <w:t xml:space="preserve"> </w:t>
      </w:r>
      <w:r>
        <w:t>do</w:t>
      </w:r>
      <w:r>
        <w:rPr>
          <w:rFonts w:eastAsia="Arial"/>
        </w:rPr>
        <w:t xml:space="preserve"> </w:t>
      </w:r>
      <w:r>
        <w:t>WebClínica.</w:t>
      </w:r>
      <w:r>
        <w:rPr>
          <w:rFonts w:eastAsia="Arial"/>
        </w:rPr>
        <w:t xml:space="preserve"> </w:t>
      </w:r>
      <w:r>
        <w:t>Por</w:t>
      </w:r>
      <w:r>
        <w:rPr>
          <w:rFonts w:eastAsia="Arial"/>
        </w:rPr>
        <w:t xml:space="preserve"> </w:t>
      </w:r>
      <w:r>
        <w:t>executarem</w:t>
      </w:r>
      <w:r>
        <w:rPr>
          <w:rFonts w:eastAsia="Arial"/>
        </w:rPr>
        <w:t xml:space="preserve"> </w:t>
      </w:r>
      <w:r>
        <w:t>tarefas</w:t>
      </w:r>
      <w:r>
        <w:rPr>
          <w:rFonts w:eastAsia="Arial"/>
        </w:rPr>
        <w:t xml:space="preserve"> </w:t>
      </w:r>
      <w:r>
        <w:t>variadas,</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t>diferentes:</w:t>
      </w:r>
      <w:r>
        <w:rPr>
          <w:rFonts w:eastAsia="Arial"/>
        </w:rPr>
        <w:t xml:space="preserve"> </w:t>
      </w:r>
      <w:r w:rsidR="009E16C0">
        <w:rPr>
          <w:rFonts w:eastAsia="Arial"/>
        </w:rPr>
        <w:t>m</w:t>
      </w:r>
      <w:r>
        <w:t>édico,</w:t>
      </w:r>
      <w:r>
        <w:rPr>
          <w:rFonts w:eastAsia="Arial"/>
        </w:rPr>
        <w:t xml:space="preserve"> </w:t>
      </w:r>
      <w:r w:rsidR="009E16C0">
        <w:rPr>
          <w:rFonts w:eastAsia="Arial"/>
        </w:rPr>
        <w:t>s</w:t>
      </w:r>
      <w:r>
        <w:t>ecretária</w:t>
      </w:r>
      <w:r>
        <w:rPr>
          <w:rFonts w:eastAsia="Arial"/>
        </w:rPr>
        <w:t xml:space="preserve"> </w:t>
      </w:r>
      <w:r>
        <w:t>e</w:t>
      </w:r>
      <w:r>
        <w:rPr>
          <w:rFonts w:eastAsia="Arial"/>
        </w:rPr>
        <w:t xml:space="preserve"> </w:t>
      </w:r>
      <w:r w:rsidR="009E16C0">
        <w:rPr>
          <w:rFonts w:eastAsia="Arial"/>
        </w:rPr>
        <w:t>a</w:t>
      </w:r>
      <w:r>
        <w:t>dministrador.</w:t>
      </w:r>
    </w:p>
    <w:p w:rsidR="000C2D69" w:rsidRDefault="000C2D69" w:rsidP="000C2D69">
      <w:pPr>
        <w:pStyle w:val="ndicedeilustraoTCC"/>
      </w:pPr>
    </w:p>
    <w:p w:rsidR="000C2D69" w:rsidRDefault="00CA1E67" w:rsidP="000C2D69">
      <w:pPr>
        <w:jc w:val="center"/>
        <w:rPr>
          <w:b/>
        </w:rPr>
      </w:pPr>
      <w:r>
        <w:rPr>
          <w:noProof/>
          <w:lang w:eastAsia="pt-BR"/>
        </w:rPr>
        <w:drawing>
          <wp:inline distT="0" distB="0" distL="0" distR="0">
            <wp:extent cx="4476750" cy="4238625"/>
            <wp:effectExtent l="19050" t="19050" r="19050" b="285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b="42348"/>
                    <a:stretch>
                      <a:fillRect/>
                    </a:stretch>
                  </pic:blipFill>
                  <pic:spPr bwMode="auto">
                    <a:xfrm>
                      <a:off x="0" y="0"/>
                      <a:ext cx="4476750" cy="42386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0C2D69" w:rsidRDefault="000C2D69" w:rsidP="000C2D69">
      <w:pPr>
        <w:pStyle w:val="Caption"/>
      </w:pPr>
      <w:bookmarkStart w:id="137" w:name="_Toc379143978"/>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3</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do</w:t>
      </w:r>
      <w:r>
        <w:rPr>
          <w:rFonts w:eastAsia="Arial"/>
        </w:rPr>
        <w:t xml:space="preserve"> </w:t>
      </w:r>
      <w:r>
        <w:t>médico</w:t>
      </w:r>
      <w:bookmarkEnd w:id="137"/>
      <w:r w:rsidR="005F6038">
        <w:t>.</w:t>
      </w:r>
    </w:p>
    <w:p w:rsidR="000C2D69" w:rsidRDefault="000C2D69" w:rsidP="000C2D69">
      <w:pPr>
        <w:pStyle w:val="ndicedeilustraoTCC"/>
      </w:pPr>
    </w:p>
    <w:p w:rsidR="000C2D69" w:rsidRDefault="00270A16" w:rsidP="000C2D69">
      <w:pPr>
        <w:pStyle w:val="PargrafoTCC"/>
      </w:pPr>
      <w:r>
        <w:t>No</w:t>
      </w:r>
      <w:r>
        <w:rPr>
          <w:rFonts w:eastAsia="Arial"/>
        </w:rPr>
        <w:t xml:space="preserve"> </w:t>
      </w:r>
      <w:r>
        <w:t>cadastro</w:t>
      </w:r>
      <w:r>
        <w:rPr>
          <w:rFonts w:eastAsia="Arial"/>
        </w:rPr>
        <w:t xml:space="preserve"> </w:t>
      </w:r>
      <w:r>
        <w:t>do</w:t>
      </w:r>
      <w:r>
        <w:rPr>
          <w:rFonts w:eastAsia="Arial"/>
        </w:rPr>
        <w:t xml:space="preserve"> </w:t>
      </w:r>
      <w:r>
        <w:t>administrador</w:t>
      </w:r>
      <w:r>
        <w:rPr>
          <w:rFonts w:eastAsia="Arial"/>
        </w:rPr>
        <w:t xml:space="preserve"> </w:t>
      </w:r>
      <w:r>
        <w:t>constam</w:t>
      </w:r>
      <w:r>
        <w:rPr>
          <w:rFonts w:eastAsia="Arial"/>
        </w:rPr>
        <w:t xml:space="preserve"> </w:t>
      </w:r>
      <w:r>
        <w:t>apenas</w:t>
      </w:r>
      <w:r>
        <w:rPr>
          <w:rFonts w:eastAsia="Arial"/>
        </w:rPr>
        <w:t xml:space="preserve"> </w:t>
      </w:r>
      <w:r>
        <w:t>as</w:t>
      </w:r>
      <w:r>
        <w:rPr>
          <w:rFonts w:eastAsia="Arial"/>
        </w:rPr>
        <w:t xml:space="preserve"> </w:t>
      </w:r>
      <w:r>
        <w:t>informações:</w:t>
      </w:r>
      <w:r>
        <w:rPr>
          <w:rFonts w:eastAsia="Arial"/>
        </w:rPr>
        <w:t xml:space="preserve"> </w:t>
      </w:r>
      <w:r>
        <w:t>nome</w:t>
      </w:r>
      <w:r>
        <w:rPr>
          <w:rFonts w:eastAsia="Arial"/>
        </w:rPr>
        <w:t xml:space="preserve"> </w:t>
      </w:r>
      <w:r>
        <w:t>de</w:t>
      </w:r>
      <w:r>
        <w:rPr>
          <w:rFonts w:eastAsia="Arial"/>
        </w:rPr>
        <w:t xml:space="preserve"> </w:t>
      </w:r>
      <w:r>
        <w:t>usuário,</w:t>
      </w:r>
      <w:r>
        <w:rPr>
          <w:rFonts w:eastAsia="Arial"/>
        </w:rPr>
        <w:t xml:space="preserve"> </w:t>
      </w:r>
      <w:r>
        <w:t>senha</w:t>
      </w:r>
      <w:r>
        <w:rPr>
          <w:rFonts w:eastAsia="Arial"/>
        </w:rPr>
        <w:t xml:space="preserve"> </w:t>
      </w:r>
      <w:r>
        <w:t>de</w:t>
      </w:r>
      <w:r>
        <w:rPr>
          <w:rFonts w:eastAsia="Arial"/>
        </w:rPr>
        <w:t xml:space="preserve"> </w:t>
      </w:r>
      <w:r>
        <w:t>acesso,</w:t>
      </w:r>
      <w:r>
        <w:rPr>
          <w:rFonts w:eastAsia="Arial"/>
        </w:rPr>
        <w:t xml:space="preserve"> </w:t>
      </w:r>
      <w:r>
        <w:t>foto</w:t>
      </w:r>
      <w:r>
        <w:rPr>
          <w:rFonts w:eastAsia="Arial"/>
        </w:rPr>
        <w:t xml:space="preserve"> </w:t>
      </w:r>
      <w:r>
        <w:t>de</w:t>
      </w:r>
      <w:r>
        <w:rPr>
          <w:rFonts w:eastAsia="Arial"/>
        </w:rPr>
        <w:t xml:space="preserve"> </w:t>
      </w:r>
      <w:r>
        <w:t>avatar</w:t>
      </w:r>
      <w:r>
        <w:rPr>
          <w:rFonts w:eastAsia="Arial"/>
        </w:rPr>
        <w:t xml:space="preserve"> </w:t>
      </w:r>
      <w:r>
        <w:t>e</w:t>
      </w:r>
      <w:r>
        <w:rPr>
          <w:rFonts w:eastAsia="Arial"/>
        </w:rPr>
        <w:t xml:space="preserve"> </w:t>
      </w:r>
      <w:r>
        <w:t>e-mail.</w:t>
      </w:r>
      <w:r>
        <w:rPr>
          <w:rFonts w:eastAsia="Arial"/>
        </w:rPr>
        <w:t xml:space="preserve"> </w:t>
      </w:r>
      <w:r>
        <w:t>No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agregam-se</w:t>
      </w:r>
      <w:r>
        <w:rPr>
          <w:rFonts w:eastAsia="Arial"/>
        </w:rPr>
        <w:t xml:space="preserve"> </w:t>
      </w:r>
      <w:r>
        <w:t>estas</w:t>
      </w:r>
      <w:r>
        <w:rPr>
          <w:rFonts w:eastAsia="Arial"/>
        </w:rPr>
        <w:t xml:space="preserve"> </w:t>
      </w:r>
      <w:r>
        <w:t>mesmas</w:t>
      </w:r>
      <w:r>
        <w:rPr>
          <w:rFonts w:eastAsia="Arial"/>
        </w:rPr>
        <w:t xml:space="preserve"> </w:t>
      </w:r>
      <w:r>
        <w:t>informações</w:t>
      </w:r>
      <w:r>
        <w:rPr>
          <w:rFonts w:eastAsia="Arial"/>
        </w:rPr>
        <w:t xml:space="preserve"> </w:t>
      </w:r>
      <w:r>
        <w:t>e</w:t>
      </w:r>
      <w:r>
        <w:rPr>
          <w:rFonts w:eastAsia="Arial"/>
        </w:rPr>
        <w:t xml:space="preserve"> </w:t>
      </w:r>
      <w:r>
        <w:t>mais</w:t>
      </w:r>
      <w:r>
        <w:rPr>
          <w:rFonts w:eastAsia="Arial"/>
        </w:rPr>
        <w:t xml:space="preserve"> </w:t>
      </w:r>
      <w:r>
        <w:t>alguns</w:t>
      </w:r>
      <w:r>
        <w:rPr>
          <w:rFonts w:eastAsia="Arial"/>
        </w:rPr>
        <w:t xml:space="preserve"> </w:t>
      </w:r>
      <w:r>
        <w:t>dados</w:t>
      </w:r>
      <w:r>
        <w:rPr>
          <w:rFonts w:eastAsia="Arial"/>
        </w:rPr>
        <w:t xml:space="preserve"> </w:t>
      </w:r>
      <w:r>
        <w:t>pessoais</w:t>
      </w:r>
      <w:r>
        <w:rPr>
          <w:rFonts w:eastAsia="Arial"/>
        </w:rPr>
        <w:t xml:space="preserve"> </w:t>
      </w:r>
      <w:r>
        <w:t>como</w:t>
      </w:r>
      <w:r>
        <w:rPr>
          <w:rFonts w:eastAsia="Arial"/>
        </w:rPr>
        <w:t xml:space="preserve"> </w:t>
      </w:r>
      <w:r>
        <w:t>CPF,</w:t>
      </w:r>
      <w:r>
        <w:rPr>
          <w:rFonts w:eastAsia="Arial"/>
        </w:rPr>
        <w:t xml:space="preserve"> </w:t>
      </w:r>
      <w:r>
        <w:t>RG,</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e</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Já</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(Figura</w:t>
      </w:r>
      <w:r>
        <w:rPr>
          <w:rFonts w:eastAsia="Arial"/>
        </w:rPr>
        <w:t xml:space="preserve"> </w:t>
      </w:r>
      <w:r>
        <w:t>3),</w:t>
      </w:r>
      <w:r>
        <w:rPr>
          <w:rFonts w:eastAsia="Arial"/>
        </w:rPr>
        <w:t xml:space="preserve"> </w:t>
      </w:r>
      <w:r>
        <w:t>além</w:t>
      </w:r>
      <w:r>
        <w:rPr>
          <w:rFonts w:eastAsia="Arial"/>
        </w:rPr>
        <w:t xml:space="preserve"> </w:t>
      </w:r>
      <w:r>
        <w:t>das</w:t>
      </w:r>
      <w:r>
        <w:rPr>
          <w:rFonts w:eastAsia="Arial"/>
        </w:rPr>
        <w:t xml:space="preserve"> </w:t>
      </w:r>
      <w:r>
        <w:t>informações</w:t>
      </w:r>
      <w:r>
        <w:rPr>
          <w:rFonts w:eastAsia="Arial"/>
        </w:rPr>
        <w:t xml:space="preserve"> </w:t>
      </w:r>
      <w:r>
        <w:t>equivalentes</w:t>
      </w:r>
      <w:r>
        <w:rPr>
          <w:rFonts w:eastAsia="Arial"/>
        </w:rPr>
        <w:t xml:space="preserve"> </w:t>
      </w:r>
      <w:r>
        <w:t>ao</w:t>
      </w:r>
      <w:r>
        <w:rPr>
          <w:rFonts w:eastAsia="Arial"/>
        </w:rPr>
        <w:t xml:space="preserve"> </w:t>
      </w:r>
      <w:r>
        <w:t>cadastro</w:t>
      </w:r>
      <w:r>
        <w:rPr>
          <w:rFonts w:eastAsia="Arial"/>
        </w:rPr>
        <w:t xml:space="preserve"> </w:t>
      </w:r>
      <w:r>
        <w:t>da</w:t>
      </w:r>
      <w:r>
        <w:rPr>
          <w:rFonts w:eastAsia="Arial"/>
        </w:rPr>
        <w:t xml:space="preserve"> </w:t>
      </w:r>
      <w:r>
        <w:t>secretária,</w:t>
      </w:r>
      <w:r>
        <w:rPr>
          <w:rFonts w:eastAsia="Arial"/>
        </w:rPr>
        <w:t xml:space="preserve"> </w:t>
      </w:r>
      <w:r>
        <w:t>ainda</w:t>
      </w:r>
      <w:r>
        <w:rPr>
          <w:rFonts w:eastAsia="Arial"/>
        </w:rPr>
        <w:t xml:space="preserve"> </w:t>
      </w:r>
      <w:r>
        <w:t>é</w:t>
      </w:r>
      <w:r>
        <w:rPr>
          <w:rFonts w:eastAsia="Arial"/>
        </w:rPr>
        <w:t xml:space="preserve"> </w:t>
      </w:r>
      <w:r>
        <w:t>possível</w:t>
      </w:r>
      <w:r>
        <w:rPr>
          <w:rFonts w:eastAsia="Arial"/>
        </w:rPr>
        <w:t xml:space="preserve"> </w:t>
      </w:r>
      <w:r>
        <w:t>acrescentar</w:t>
      </w:r>
      <w:r>
        <w:rPr>
          <w:rFonts w:eastAsia="Arial"/>
        </w:rPr>
        <w:t xml:space="preserve"> </w:t>
      </w:r>
      <w:r>
        <w:t>a</w:t>
      </w:r>
      <w:r>
        <w:rPr>
          <w:rFonts w:eastAsia="Arial"/>
        </w:rPr>
        <w:t xml:space="preserve"> </w:t>
      </w:r>
      <w:r>
        <w:t>data</w:t>
      </w:r>
      <w:r>
        <w:rPr>
          <w:rFonts w:eastAsia="Arial"/>
        </w:rPr>
        <w:t xml:space="preserve"> </w:t>
      </w:r>
      <w:r>
        <w:t>de</w:t>
      </w:r>
      <w:r>
        <w:rPr>
          <w:rFonts w:eastAsia="Arial"/>
        </w:rPr>
        <w:t xml:space="preserve"> </w:t>
      </w:r>
      <w:r>
        <w:t>formação</w:t>
      </w:r>
      <w:r>
        <w:rPr>
          <w:rFonts w:eastAsia="Arial"/>
        </w:rPr>
        <w:t xml:space="preserve"> </w:t>
      </w:r>
      <w:r>
        <w:t>e</w:t>
      </w:r>
      <w:r>
        <w:rPr>
          <w:rFonts w:eastAsia="Arial"/>
        </w:rPr>
        <w:t xml:space="preserve"> </w:t>
      </w:r>
      <w:r>
        <w:t>o</w:t>
      </w:r>
      <w:r>
        <w:rPr>
          <w:rFonts w:eastAsia="Arial"/>
        </w:rPr>
        <w:t xml:space="preserve"> </w:t>
      </w:r>
      <w:r>
        <w:t>número</w:t>
      </w:r>
      <w:r>
        <w:rPr>
          <w:rFonts w:eastAsia="Arial"/>
        </w:rPr>
        <w:t xml:space="preserve"> </w:t>
      </w:r>
      <w:r>
        <w:t>do</w:t>
      </w:r>
      <w:r>
        <w:rPr>
          <w:rFonts w:eastAsia="Arial"/>
        </w:rPr>
        <w:t xml:space="preserve"> </w:t>
      </w:r>
      <w:r>
        <w:t>CRM</w:t>
      </w:r>
      <w:r w:rsidRPr="009E16C0">
        <w:t>,</w:t>
      </w:r>
      <w:r>
        <w:rPr>
          <w:rFonts w:eastAsia="Arial"/>
        </w:rPr>
        <w:t xml:space="preserve"> </w:t>
      </w:r>
      <w:r>
        <w:t>e</w:t>
      </w:r>
      <w:r>
        <w:rPr>
          <w:rFonts w:eastAsia="Arial"/>
        </w:rPr>
        <w:t xml:space="preserve"> </w:t>
      </w:r>
      <w:r>
        <w:t>é</w:t>
      </w:r>
      <w:r>
        <w:rPr>
          <w:rFonts w:eastAsia="Arial"/>
        </w:rPr>
        <w:t xml:space="preserve"> </w:t>
      </w:r>
      <w:r>
        <w:t>obrigatório</w:t>
      </w:r>
      <w:r>
        <w:rPr>
          <w:rFonts w:eastAsia="Arial"/>
        </w:rPr>
        <w:t xml:space="preserve"> </w:t>
      </w:r>
      <w:r>
        <w:t>preencher</w:t>
      </w:r>
      <w:r>
        <w:rPr>
          <w:rFonts w:eastAsia="Arial"/>
        </w:rPr>
        <w:t xml:space="preserve"> </w:t>
      </w:r>
      <w:r>
        <w:t>as</w:t>
      </w:r>
      <w:r>
        <w:rPr>
          <w:rFonts w:eastAsia="Arial"/>
        </w:rPr>
        <w:t xml:space="preserve"> </w:t>
      </w:r>
      <w:r>
        <w:t>especialidades</w:t>
      </w:r>
      <w:r>
        <w:rPr>
          <w:rFonts w:eastAsia="Arial"/>
        </w:rPr>
        <w:t xml:space="preserve"> </w:t>
      </w:r>
      <w:r>
        <w:t>do</w:t>
      </w:r>
      <w:r>
        <w:rPr>
          <w:rFonts w:eastAsia="Arial"/>
        </w:rPr>
        <w:t xml:space="preserve"> </w:t>
      </w:r>
      <w:r>
        <w:t>médico,</w:t>
      </w:r>
      <w:r>
        <w:rPr>
          <w:rFonts w:eastAsia="Arial"/>
        </w:rPr>
        <w:t xml:space="preserve"> </w:t>
      </w:r>
      <w:r>
        <w:t>os</w:t>
      </w:r>
      <w:r>
        <w:rPr>
          <w:rFonts w:eastAsia="Arial"/>
        </w:rPr>
        <w:t xml:space="preserve"> </w:t>
      </w:r>
      <w:r>
        <w:t>convênios</w:t>
      </w:r>
      <w:r>
        <w:rPr>
          <w:rFonts w:eastAsia="Arial"/>
        </w:rPr>
        <w:t xml:space="preserve"> </w:t>
      </w:r>
      <w:r>
        <w:t>que</w:t>
      </w:r>
      <w:r>
        <w:rPr>
          <w:rFonts w:eastAsia="Arial"/>
        </w:rPr>
        <w:t xml:space="preserve"> </w:t>
      </w:r>
      <w:r>
        <w:t>ele</w:t>
      </w:r>
      <w:r>
        <w:rPr>
          <w:rFonts w:eastAsia="Arial"/>
        </w:rPr>
        <w:t xml:space="preserve"> </w:t>
      </w:r>
      <w:r>
        <w:t>atende</w:t>
      </w:r>
      <w:r>
        <w:rPr>
          <w:rFonts w:eastAsia="Arial"/>
        </w:rPr>
        <w:t xml:space="preserve"> </w:t>
      </w:r>
      <w:r>
        <w:t>e</w:t>
      </w:r>
      <w:r>
        <w:rPr>
          <w:rFonts w:eastAsia="Arial"/>
        </w:rPr>
        <w:t xml:space="preserve"> </w:t>
      </w:r>
      <w:r>
        <w:t>o</w:t>
      </w:r>
      <w:r>
        <w:rPr>
          <w:rFonts w:eastAsia="Arial"/>
        </w:rPr>
        <w:t xml:space="preserve"> </w:t>
      </w:r>
      <w:r>
        <w:t>preço</w:t>
      </w:r>
      <w:r>
        <w:rPr>
          <w:rFonts w:eastAsia="Arial"/>
        </w:rPr>
        <w:t xml:space="preserve"> </w:t>
      </w:r>
      <w:r>
        <w:t>da</w:t>
      </w:r>
      <w:r>
        <w:rPr>
          <w:rFonts w:eastAsia="Arial"/>
        </w:rPr>
        <w:t xml:space="preserve"> </w:t>
      </w:r>
      <w:r>
        <w:t>sua</w:t>
      </w:r>
      <w:r>
        <w:rPr>
          <w:rFonts w:eastAsia="Arial"/>
        </w:rPr>
        <w:t xml:space="preserve"> </w:t>
      </w:r>
      <w:r>
        <w:t>consulta</w:t>
      </w:r>
      <w:r>
        <w:rPr>
          <w:rFonts w:eastAsia="Arial"/>
        </w:rPr>
        <w:t xml:space="preserve"> </w:t>
      </w:r>
      <w:r>
        <w:t>particular.</w:t>
      </w:r>
    </w:p>
    <w:p w:rsidR="00270A16" w:rsidRDefault="00270A16">
      <w:pPr>
        <w:pStyle w:val="PargrafoTCC"/>
      </w:pPr>
      <w:r>
        <w:t>Ainda</w:t>
      </w:r>
      <w:r>
        <w:rPr>
          <w:rFonts w:eastAsia="Arial"/>
        </w:rPr>
        <w:t xml:space="preserve"> </w:t>
      </w:r>
      <w:r>
        <w:t>no</w:t>
      </w:r>
      <w:r>
        <w:rPr>
          <w:rFonts w:eastAsia="Arial"/>
        </w:rPr>
        <w:t xml:space="preserve"> </w:t>
      </w:r>
      <w:r>
        <w:t>cadastro</w:t>
      </w:r>
      <w:r>
        <w:rPr>
          <w:rFonts w:eastAsia="Arial"/>
        </w:rPr>
        <w:t xml:space="preserve"> </w:t>
      </w:r>
      <w:r>
        <w:t>do</w:t>
      </w:r>
      <w:r>
        <w:rPr>
          <w:rFonts w:eastAsia="Arial"/>
        </w:rPr>
        <w:t xml:space="preserve"> </w:t>
      </w:r>
      <w:r>
        <w:t>médico,</w:t>
      </w:r>
      <w:r>
        <w:rPr>
          <w:rFonts w:eastAsia="Arial"/>
        </w:rPr>
        <w:t xml:space="preserve"> </w:t>
      </w:r>
      <w:r>
        <w:t>é</w:t>
      </w:r>
      <w:r>
        <w:rPr>
          <w:rFonts w:eastAsia="Arial"/>
        </w:rPr>
        <w:t xml:space="preserve"> </w:t>
      </w:r>
      <w:r>
        <w:t>necessário</w:t>
      </w:r>
      <w:r>
        <w:rPr>
          <w:rFonts w:eastAsia="Arial"/>
        </w:rPr>
        <w:t xml:space="preserve"> </w:t>
      </w:r>
      <w:r>
        <w:t>configurar</w:t>
      </w:r>
      <w:r>
        <w:rPr>
          <w:rFonts w:eastAsia="Arial"/>
        </w:rPr>
        <w:t xml:space="preserve"> </w:t>
      </w:r>
      <w:r>
        <w:t>a</w:t>
      </w:r>
      <w:r>
        <w:rPr>
          <w:rFonts w:eastAsia="Arial"/>
        </w:rPr>
        <w:t xml:space="preserve"> </w:t>
      </w:r>
      <w:r>
        <w:t>agenda</w:t>
      </w:r>
      <w:r>
        <w:rPr>
          <w:rFonts w:eastAsia="Arial"/>
        </w:rPr>
        <w:t xml:space="preserve"> </w:t>
      </w:r>
      <w:r>
        <w:t>de</w:t>
      </w:r>
      <w:r>
        <w:rPr>
          <w:rFonts w:eastAsia="Arial"/>
        </w:rPr>
        <w:t xml:space="preserve"> </w:t>
      </w:r>
      <w:r>
        <w:t>consultas</w:t>
      </w:r>
      <w:r>
        <w:rPr>
          <w:rFonts w:eastAsia="Arial"/>
        </w:rPr>
        <w:t xml:space="preserve"> </w:t>
      </w:r>
      <w:r>
        <w:t>do</w:t>
      </w:r>
      <w:r>
        <w:rPr>
          <w:rFonts w:eastAsia="Arial"/>
        </w:rPr>
        <w:t xml:space="preserve"> </w:t>
      </w:r>
      <w:r>
        <w:t>mesmo,</w:t>
      </w:r>
      <w:r>
        <w:rPr>
          <w:rFonts w:eastAsia="Arial"/>
        </w:rPr>
        <w:t xml:space="preserve"> </w:t>
      </w:r>
      <w:r>
        <w:t>indicando</w:t>
      </w:r>
      <w:r>
        <w:rPr>
          <w:rFonts w:eastAsia="Arial"/>
        </w:rPr>
        <w:t xml:space="preserve"> </w:t>
      </w:r>
      <w:r>
        <w:t>os</w:t>
      </w:r>
      <w:r>
        <w:rPr>
          <w:rFonts w:eastAsia="Arial"/>
        </w:rPr>
        <w:t xml:space="preserve"> </w:t>
      </w:r>
      <w:r>
        <w:t>dias</w:t>
      </w:r>
      <w:r>
        <w:rPr>
          <w:rFonts w:eastAsia="Arial"/>
        </w:rPr>
        <w:t xml:space="preserve"> </w:t>
      </w:r>
      <w:r>
        <w:t>e</w:t>
      </w:r>
      <w:r>
        <w:rPr>
          <w:rFonts w:eastAsia="Arial"/>
        </w:rPr>
        <w:t xml:space="preserve"> </w:t>
      </w:r>
      <w:r>
        <w:t>horários</w:t>
      </w:r>
      <w:r>
        <w:rPr>
          <w:rFonts w:eastAsia="Arial"/>
        </w:rPr>
        <w:t xml:space="preserve"> </w:t>
      </w:r>
      <w:r w:rsidR="009E16C0">
        <w:rPr>
          <w:rFonts w:eastAsia="Arial"/>
        </w:rPr>
        <w:t xml:space="preserve">em </w:t>
      </w:r>
      <w:r w:rsidRPr="009E16C0">
        <w:t>que</w:t>
      </w:r>
      <w:r w:rsidRPr="009E16C0">
        <w:rPr>
          <w:rFonts w:eastAsia="Arial"/>
        </w:rPr>
        <w:t xml:space="preserve"> </w:t>
      </w:r>
      <w:r w:rsidRPr="009E16C0">
        <w:t>este</w:t>
      </w:r>
      <w:r w:rsidRPr="009E16C0">
        <w:rPr>
          <w:rFonts w:eastAsia="Arial"/>
        </w:rPr>
        <w:t xml:space="preserve"> </w:t>
      </w:r>
      <w:r w:rsidRPr="009E16C0">
        <w:t>médico</w:t>
      </w:r>
      <w:r w:rsidRPr="009E16C0">
        <w:rPr>
          <w:rFonts w:eastAsia="Arial"/>
        </w:rPr>
        <w:t xml:space="preserve"> </w:t>
      </w:r>
      <w:r w:rsidRPr="009E16C0">
        <w:t>atende</w:t>
      </w:r>
      <w:r w:rsidRPr="009E16C0">
        <w:rPr>
          <w:rFonts w:eastAsia="Arial"/>
        </w:rPr>
        <w:t xml:space="preserve"> </w:t>
      </w:r>
      <w:r w:rsidRPr="009E16C0">
        <w:t>para</w:t>
      </w:r>
      <w:r w:rsidRPr="009E16C0">
        <w:rPr>
          <w:rFonts w:eastAsia="Arial"/>
        </w:rPr>
        <w:t xml:space="preserve"> </w:t>
      </w:r>
      <w:r w:rsidRPr="009E16C0">
        <w:t>que</w:t>
      </w:r>
      <w:r w:rsidR="009E16C0" w:rsidRPr="009E16C0">
        <w:t>,</w:t>
      </w:r>
      <w:r w:rsidRPr="009E16C0">
        <w:rPr>
          <w:rFonts w:eastAsia="Arial"/>
        </w:rPr>
        <w:t xml:space="preserve"> </w:t>
      </w:r>
      <w:r w:rsidRPr="009E16C0">
        <w:t>posteriormente,</w:t>
      </w:r>
      <w:r w:rsidRPr="009E16C0">
        <w:rPr>
          <w:rFonts w:eastAsia="Arial"/>
        </w:rPr>
        <w:t xml:space="preserve"> </w:t>
      </w:r>
      <w:r w:rsidRPr="009E16C0">
        <w:t>a</w:t>
      </w:r>
      <w:r w:rsidRPr="009E16C0">
        <w:rPr>
          <w:rFonts w:eastAsia="Arial"/>
        </w:rPr>
        <w:t xml:space="preserve"> </w:t>
      </w:r>
      <w:r w:rsidRPr="009E16C0">
        <w:t>agenda</w:t>
      </w:r>
      <w:r w:rsidRPr="009E16C0">
        <w:rPr>
          <w:rFonts w:eastAsia="Arial"/>
        </w:rPr>
        <w:t xml:space="preserve"> </w:t>
      </w:r>
      <w:r>
        <w:t>tenha</w:t>
      </w:r>
      <w:r>
        <w:rPr>
          <w:rFonts w:eastAsia="Arial"/>
        </w:rPr>
        <w:t xml:space="preserve"> </w:t>
      </w:r>
      <w:r>
        <w:t>uma</w:t>
      </w:r>
      <w:r>
        <w:rPr>
          <w:rFonts w:eastAsia="Arial"/>
        </w:rPr>
        <w:t xml:space="preserve"> </w:t>
      </w:r>
      <w:r>
        <w:t>visualização</w:t>
      </w:r>
      <w:r>
        <w:rPr>
          <w:rFonts w:eastAsia="Arial"/>
        </w:rPr>
        <w:t xml:space="preserve"> </w:t>
      </w:r>
      <w:r>
        <w:t>personalizada</w:t>
      </w:r>
      <w:r>
        <w:rPr>
          <w:rFonts w:eastAsia="Arial"/>
        </w:rPr>
        <w:t xml:space="preserve"> </w:t>
      </w:r>
      <w:r w:rsidR="009E16C0">
        <w:rPr>
          <w:rFonts w:eastAsia="Arial"/>
        </w:rPr>
        <w:t>para cada</w:t>
      </w:r>
      <w:r>
        <w:rPr>
          <w:rFonts w:eastAsia="Arial"/>
        </w:rPr>
        <w:t xml:space="preserve"> </w:t>
      </w:r>
      <w:r>
        <w:t>médico.</w:t>
      </w:r>
    </w:p>
    <w:p w:rsidR="00270A16" w:rsidRDefault="009E16C0" w:rsidP="000C2D69">
      <w:pPr>
        <w:pStyle w:val="PargrafoTCC"/>
      </w:pPr>
      <w:r>
        <w:t>Ao cadastrar qualquer</w:t>
      </w:r>
      <w:r w:rsidR="00270A16">
        <w:rPr>
          <w:rFonts w:eastAsia="Arial"/>
        </w:rPr>
        <w:t xml:space="preserve"> </w:t>
      </w:r>
      <w:r w:rsidR="00270A16" w:rsidRPr="009E16C0">
        <w:t>usuário</w:t>
      </w:r>
      <w:r>
        <w:t>,</w:t>
      </w:r>
      <w:r w:rsidR="00270A16" w:rsidRPr="009E16C0">
        <w:rPr>
          <w:rFonts w:eastAsia="Arial"/>
        </w:rPr>
        <w:t xml:space="preserve"> </w:t>
      </w:r>
      <w:r w:rsidR="00270A16">
        <w:t>é</w:t>
      </w:r>
      <w:r w:rsidR="00270A16">
        <w:rPr>
          <w:rFonts w:eastAsia="Arial"/>
        </w:rPr>
        <w:t xml:space="preserve"> </w:t>
      </w:r>
      <w:r w:rsidR="00270A16">
        <w:t>disparada</w:t>
      </w:r>
      <w:r w:rsidR="00270A16">
        <w:rPr>
          <w:rFonts w:eastAsia="Arial"/>
        </w:rPr>
        <w:t xml:space="preserve"> </w:t>
      </w:r>
      <w:r w:rsidR="00270A16">
        <w:t>uma</w:t>
      </w:r>
      <w:r w:rsidR="00270A16">
        <w:rPr>
          <w:rFonts w:eastAsia="Arial"/>
        </w:rPr>
        <w:t xml:space="preserve"> </w:t>
      </w:r>
      <w:r w:rsidR="00270A16">
        <w:t>mensagem</w:t>
      </w:r>
      <w:r w:rsidR="00270A16">
        <w:rPr>
          <w:rFonts w:eastAsia="Arial"/>
        </w:rPr>
        <w:t xml:space="preserve"> </w:t>
      </w:r>
      <w:r w:rsidR="00270A16">
        <w:t>para</w:t>
      </w:r>
      <w:r w:rsidR="00270A16">
        <w:rPr>
          <w:rFonts w:eastAsia="Arial"/>
        </w:rPr>
        <w:t xml:space="preserve"> </w:t>
      </w:r>
      <w:r w:rsidR="00270A16">
        <w:t>o</w:t>
      </w:r>
      <w:r w:rsidR="00270A16">
        <w:rPr>
          <w:rFonts w:eastAsia="Arial"/>
        </w:rPr>
        <w:t xml:space="preserve"> </w:t>
      </w:r>
      <w:r w:rsidR="00270A16">
        <w:t>e-mail</w:t>
      </w:r>
      <w:r w:rsidR="00270A16">
        <w:rPr>
          <w:rFonts w:eastAsia="Arial"/>
        </w:rPr>
        <w:t xml:space="preserve"> </w:t>
      </w:r>
      <w:r w:rsidR="00270A16">
        <w:t>utilizado</w:t>
      </w:r>
      <w:r w:rsidR="00270A16">
        <w:rPr>
          <w:rFonts w:eastAsia="Arial"/>
        </w:rPr>
        <w:t xml:space="preserve"> </w:t>
      </w:r>
      <w:r w:rsidR="00270A16">
        <w:t>no</w:t>
      </w:r>
      <w:r w:rsidR="00270A16">
        <w:rPr>
          <w:rFonts w:eastAsia="Arial"/>
        </w:rPr>
        <w:t xml:space="preserve"> </w:t>
      </w:r>
      <w:r w:rsidR="00270A16">
        <w:t>formulário</w:t>
      </w:r>
      <w:r w:rsidR="00270A16">
        <w:rPr>
          <w:rFonts w:eastAsia="Arial"/>
        </w:rPr>
        <w:t xml:space="preserve"> </w:t>
      </w:r>
      <w:r w:rsidR="00270A16">
        <w:t>para</w:t>
      </w:r>
      <w:r w:rsidR="00270A16">
        <w:rPr>
          <w:rFonts w:eastAsia="Arial"/>
        </w:rPr>
        <w:t xml:space="preserve"> </w:t>
      </w:r>
      <w:r w:rsidR="00270A16">
        <w:t>que</w:t>
      </w:r>
      <w:r w:rsidR="00270A16">
        <w:rPr>
          <w:rFonts w:eastAsia="Arial"/>
        </w:rPr>
        <w:t xml:space="preserve"> </w:t>
      </w:r>
      <w:r w:rsidR="00270A16">
        <w:t>seja</w:t>
      </w:r>
      <w:r w:rsidR="00270A16">
        <w:rPr>
          <w:rFonts w:eastAsia="Arial"/>
        </w:rPr>
        <w:t xml:space="preserve"> </w:t>
      </w:r>
      <w:r w:rsidR="00270A16">
        <w:t>definida</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de</w:t>
      </w:r>
      <w:r w:rsidR="00270A16">
        <w:rPr>
          <w:rFonts w:eastAsia="Arial"/>
        </w:rPr>
        <w:t xml:space="preserve"> </w:t>
      </w:r>
      <w:r w:rsidR="00270A16">
        <w:t>acesso</w:t>
      </w:r>
      <w:r w:rsidR="00270A16">
        <w:rPr>
          <w:rFonts w:eastAsia="Arial"/>
        </w:rPr>
        <w:t xml:space="preserve"> </w:t>
      </w:r>
      <w:r w:rsidR="00270A16">
        <w:t>ao</w:t>
      </w:r>
      <w:r w:rsidR="00270A16">
        <w:rPr>
          <w:rFonts w:eastAsia="Arial"/>
        </w:rPr>
        <w:t xml:space="preserve"> </w:t>
      </w:r>
      <w:r w:rsidR="00270A16">
        <w:t>sistema.</w:t>
      </w:r>
      <w:r w:rsidR="00270A16">
        <w:rPr>
          <w:rFonts w:eastAsia="Arial"/>
        </w:rPr>
        <w:t xml:space="preserve"> </w:t>
      </w:r>
      <w:r w:rsidR="00270A16">
        <w:t>Desta</w:t>
      </w:r>
      <w:r w:rsidR="00270A16">
        <w:rPr>
          <w:rFonts w:eastAsia="Arial"/>
        </w:rPr>
        <w:t xml:space="preserve"> </w:t>
      </w:r>
      <w:r w:rsidR="00270A16">
        <w:t>forma,</w:t>
      </w:r>
      <w:r w:rsidR="00270A16">
        <w:rPr>
          <w:rFonts w:eastAsia="Arial"/>
        </w:rPr>
        <w:t xml:space="preserve"> </w:t>
      </w:r>
      <w:r w:rsidR="00270A16">
        <w:t>não</w:t>
      </w:r>
      <w:r w:rsidR="00270A16">
        <w:rPr>
          <w:rFonts w:eastAsia="Arial"/>
        </w:rPr>
        <w:t xml:space="preserve"> </w:t>
      </w:r>
      <w:r w:rsidR="00270A16">
        <w:t>é</w:t>
      </w:r>
      <w:r w:rsidR="00270A16">
        <w:rPr>
          <w:rFonts w:eastAsia="Arial"/>
        </w:rPr>
        <w:t xml:space="preserve"> </w:t>
      </w:r>
      <w:r w:rsidR="00270A16">
        <w:t>necessário</w:t>
      </w:r>
      <w:r w:rsidR="00270A16">
        <w:rPr>
          <w:rFonts w:eastAsia="Arial"/>
        </w:rPr>
        <w:t xml:space="preserve"> </w:t>
      </w:r>
      <w:r w:rsidR="00270A16">
        <w:t>que</w:t>
      </w:r>
      <w:r w:rsidR="00270A16">
        <w:rPr>
          <w:rFonts w:eastAsia="Arial"/>
        </w:rPr>
        <w:t xml:space="preserve"> </w:t>
      </w:r>
      <w:r w:rsidR="00270A16">
        <w:t>a</w:t>
      </w:r>
      <w:r w:rsidR="00270A16">
        <w:rPr>
          <w:rFonts w:eastAsia="Arial"/>
        </w:rPr>
        <w:t xml:space="preserve"> </w:t>
      </w:r>
      <w:r w:rsidR="00270A16">
        <w:t>pessoa</w:t>
      </w:r>
      <w:r w:rsidR="00270A16">
        <w:rPr>
          <w:rFonts w:eastAsia="Arial"/>
        </w:rPr>
        <w:t xml:space="preserve"> </w:t>
      </w:r>
      <w:r w:rsidR="00270A16">
        <w:t>cadastrando</w:t>
      </w:r>
      <w:r w:rsidR="00270A16">
        <w:rPr>
          <w:rFonts w:eastAsia="Arial"/>
        </w:rPr>
        <w:t xml:space="preserve"> </w:t>
      </w:r>
      <w:r w:rsidR="00270A16">
        <w:t>um</w:t>
      </w:r>
      <w:r w:rsidR="00270A16">
        <w:rPr>
          <w:rFonts w:eastAsia="Arial"/>
        </w:rPr>
        <w:t xml:space="preserve"> </w:t>
      </w:r>
      <w:r w:rsidR="00270A16">
        <w:t>novo</w:t>
      </w:r>
      <w:r w:rsidR="00270A16">
        <w:rPr>
          <w:rFonts w:eastAsia="Arial"/>
        </w:rPr>
        <w:t xml:space="preserve"> </w:t>
      </w:r>
      <w:r w:rsidR="00270A16">
        <w:t>usuário</w:t>
      </w:r>
      <w:r w:rsidR="00270A16">
        <w:rPr>
          <w:rFonts w:eastAsia="Arial"/>
        </w:rPr>
        <w:t xml:space="preserve"> </w:t>
      </w:r>
      <w:r w:rsidR="00270A16">
        <w:t>invente</w:t>
      </w:r>
      <w:r w:rsidR="00270A16">
        <w:rPr>
          <w:rFonts w:eastAsia="Arial"/>
        </w:rPr>
        <w:t xml:space="preserve"> </w:t>
      </w:r>
      <w:r w:rsidR="00270A16">
        <w:t>uma</w:t>
      </w:r>
      <w:r w:rsidR="00270A16">
        <w:rPr>
          <w:rFonts w:eastAsia="Arial"/>
        </w:rPr>
        <w:t xml:space="preserve"> </w:t>
      </w:r>
      <w:r w:rsidR="00270A16">
        <w:t>senha</w:t>
      </w:r>
      <w:r w:rsidR="00270A16">
        <w:rPr>
          <w:rFonts w:eastAsia="Arial"/>
        </w:rPr>
        <w:t xml:space="preserve"> </w:t>
      </w:r>
      <w:r w:rsidR="00270A16">
        <w:t>temporária</w:t>
      </w:r>
      <w:r w:rsidR="00270A16">
        <w:rPr>
          <w:rFonts w:eastAsia="Arial"/>
        </w:rPr>
        <w:t xml:space="preserve"> </w:t>
      </w:r>
      <w:r w:rsidR="00270A16">
        <w:t>até</w:t>
      </w:r>
      <w:r w:rsidR="00270A16">
        <w:rPr>
          <w:rFonts w:eastAsia="Arial"/>
        </w:rPr>
        <w:t xml:space="preserve"> </w:t>
      </w:r>
      <w:r w:rsidR="00270A16">
        <w:t>que</w:t>
      </w:r>
      <w:r w:rsidR="00270A16">
        <w:rPr>
          <w:rFonts w:eastAsia="Arial"/>
        </w:rPr>
        <w:t xml:space="preserve"> </w:t>
      </w:r>
      <w:r w:rsidR="00270A16">
        <w:t>o</w:t>
      </w:r>
      <w:r w:rsidR="00270A16">
        <w:rPr>
          <w:rFonts w:eastAsia="Arial"/>
        </w:rPr>
        <w:t xml:space="preserve"> </w:t>
      </w:r>
      <w:r w:rsidR="00270A16">
        <w:t>mesmo</w:t>
      </w:r>
      <w:r w:rsidR="00270A16">
        <w:rPr>
          <w:rFonts w:eastAsia="Arial"/>
        </w:rPr>
        <w:t xml:space="preserve"> </w:t>
      </w:r>
      <w:r w:rsidR="00270A16">
        <w:t>entre</w:t>
      </w:r>
      <w:r w:rsidR="00270A16">
        <w:rPr>
          <w:rFonts w:eastAsia="Arial"/>
        </w:rPr>
        <w:t xml:space="preserve"> </w:t>
      </w:r>
      <w:r w:rsidR="00270A16">
        <w:t>no</w:t>
      </w:r>
      <w:r w:rsidR="00270A16">
        <w:rPr>
          <w:rFonts w:eastAsia="Arial"/>
        </w:rPr>
        <w:t xml:space="preserve"> </w:t>
      </w:r>
      <w:r w:rsidR="00270A16">
        <w:t>sistema</w:t>
      </w:r>
      <w:r w:rsidR="00270A16">
        <w:rPr>
          <w:rFonts w:eastAsia="Arial"/>
        </w:rPr>
        <w:t xml:space="preserve"> </w:t>
      </w:r>
      <w:r w:rsidR="00270A16">
        <w:t>pela</w:t>
      </w:r>
      <w:r w:rsidR="00270A16">
        <w:rPr>
          <w:rFonts w:eastAsia="Arial"/>
        </w:rPr>
        <w:t xml:space="preserve"> </w:t>
      </w:r>
      <w:r w:rsidR="00270A16">
        <w:t>primeira</w:t>
      </w:r>
      <w:r w:rsidR="00270A16">
        <w:rPr>
          <w:rFonts w:eastAsia="Arial"/>
        </w:rPr>
        <w:t xml:space="preserve"> </w:t>
      </w:r>
      <w:r w:rsidR="00270A16">
        <w:t>vez</w:t>
      </w:r>
      <w:r w:rsidR="00270A16">
        <w:rPr>
          <w:rFonts w:eastAsia="Arial"/>
        </w:rPr>
        <w:t xml:space="preserve"> </w:t>
      </w:r>
      <w:r w:rsidR="00270A16">
        <w:t>e</w:t>
      </w:r>
      <w:r w:rsidR="00270A16">
        <w:rPr>
          <w:rFonts w:eastAsia="Arial"/>
        </w:rPr>
        <w:t xml:space="preserve"> </w:t>
      </w:r>
      <w:r w:rsidR="00270A16">
        <w:t>a</w:t>
      </w:r>
      <w:r w:rsidR="00270A16">
        <w:rPr>
          <w:rFonts w:eastAsia="Arial"/>
        </w:rPr>
        <w:t xml:space="preserve"> </w:t>
      </w:r>
      <w:r w:rsidR="000C2D69">
        <w:t>altere.</w:t>
      </w:r>
    </w:p>
    <w:p w:rsidR="00270A16" w:rsidRDefault="00270A16" w:rsidP="000C2D69">
      <w:pPr>
        <w:pStyle w:val="PargrafoTCC"/>
      </w:pPr>
    </w:p>
    <w:p w:rsidR="00270A16" w:rsidRDefault="00270A16" w:rsidP="00DF3760">
      <w:pPr>
        <w:pStyle w:val="Heading3"/>
      </w:pPr>
      <w:bookmarkStart w:id="138" w:name="__RefHeading__380_1472683970"/>
      <w:bookmarkStart w:id="139" w:name="__RefHeading__67_2068703521"/>
      <w:bookmarkStart w:id="140" w:name="__RefHeading__267_1176750583"/>
      <w:bookmarkStart w:id="141" w:name="__RefHeading__234_1670186559"/>
      <w:bookmarkStart w:id="142" w:name="__RefHeading__201_1884309817"/>
      <w:bookmarkStart w:id="143" w:name="__RefHeading__168_1286912160"/>
      <w:bookmarkStart w:id="144" w:name="__RefHeading__135_2111979340"/>
      <w:bookmarkStart w:id="145" w:name="__RefHeading__98_827532146"/>
      <w:bookmarkStart w:id="146" w:name="__RefHeading__375_1150354337"/>
      <w:bookmarkStart w:id="147" w:name="__RefHeading__316_2087715902"/>
      <w:bookmarkStart w:id="148" w:name="_Toc379146568"/>
      <w:bookmarkEnd w:id="138"/>
      <w:bookmarkEnd w:id="139"/>
      <w:bookmarkEnd w:id="140"/>
      <w:bookmarkEnd w:id="141"/>
      <w:bookmarkEnd w:id="142"/>
      <w:bookmarkEnd w:id="143"/>
      <w:bookmarkEnd w:id="144"/>
      <w:bookmarkEnd w:id="145"/>
      <w:bookmarkEnd w:id="146"/>
      <w:bookmarkEnd w:id="147"/>
      <w:r>
        <w:t>Autenticação</w:t>
      </w:r>
      <w:r>
        <w:rPr>
          <w:rFonts w:eastAsia="Arial"/>
        </w:rPr>
        <w:t xml:space="preserve"> </w:t>
      </w:r>
      <w:r>
        <w:t>e</w:t>
      </w:r>
      <w:r>
        <w:rPr>
          <w:rFonts w:eastAsia="Arial"/>
        </w:rPr>
        <w:t xml:space="preserve"> </w:t>
      </w:r>
      <w:r w:rsidR="003F6384">
        <w:t>A</w:t>
      </w:r>
      <w:r>
        <w:t>utorização</w:t>
      </w:r>
      <w:bookmarkEnd w:id="148"/>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autenticação</w:t>
      </w:r>
      <w:r>
        <w:rPr>
          <w:rFonts w:eastAsia="Arial"/>
        </w:rPr>
        <w:t xml:space="preserve"> </w:t>
      </w:r>
      <w:r>
        <w:t>dos</w:t>
      </w:r>
      <w:r>
        <w:rPr>
          <w:rFonts w:eastAsia="Arial"/>
        </w:rPr>
        <w:t xml:space="preserve"> </w:t>
      </w:r>
      <w:r>
        <w:t>usuários</w:t>
      </w:r>
      <w:r>
        <w:rPr>
          <w:rFonts w:eastAsia="Arial"/>
        </w:rPr>
        <w:t xml:space="preserve"> </w:t>
      </w:r>
      <w:r>
        <w:t>funciona,</w:t>
      </w:r>
      <w:r>
        <w:rPr>
          <w:rFonts w:eastAsia="Arial"/>
        </w:rPr>
        <w:t xml:space="preserve"> </w:t>
      </w:r>
      <w:r>
        <w:t>principalmente,</w:t>
      </w:r>
      <w:r>
        <w:rPr>
          <w:rFonts w:eastAsia="Arial"/>
        </w:rPr>
        <w:t xml:space="preserve"> </w:t>
      </w:r>
      <w:r>
        <w:t>para</w:t>
      </w:r>
      <w:r>
        <w:rPr>
          <w:rFonts w:eastAsia="Arial"/>
        </w:rPr>
        <w:t xml:space="preserve"> </w:t>
      </w:r>
      <w:r>
        <w:t>validar</w:t>
      </w:r>
      <w:r>
        <w:rPr>
          <w:rFonts w:eastAsia="Arial"/>
        </w:rPr>
        <w:t xml:space="preserve"> </w:t>
      </w:r>
      <w:r>
        <w:t>as</w:t>
      </w:r>
      <w:r>
        <w:rPr>
          <w:rFonts w:eastAsia="Arial"/>
        </w:rPr>
        <w:t xml:space="preserve"> </w:t>
      </w:r>
      <w:r>
        <w:t>credenciais</w:t>
      </w:r>
      <w:r>
        <w:rPr>
          <w:rFonts w:eastAsia="Arial"/>
        </w:rPr>
        <w:t xml:space="preserve"> </w:t>
      </w:r>
      <w:r>
        <w:t>dos</w:t>
      </w:r>
      <w:r>
        <w:rPr>
          <w:rFonts w:eastAsia="Arial"/>
        </w:rPr>
        <w:t xml:space="preserve"> </w:t>
      </w:r>
      <w:r>
        <w:t>usuários</w:t>
      </w:r>
      <w:r>
        <w:rPr>
          <w:rFonts w:eastAsia="Arial"/>
        </w:rPr>
        <w:t xml:space="preserve"> </w:t>
      </w:r>
      <w:r>
        <w:t>que</w:t>
      </w:r>
      <w:r>
        <w:rPr>
          <w:rFonts w:eastAsia="Arial"/>
        </w:rPr>
        <w:t xml:space="preserve"> </w:t>
      </w:r>
      <w:r>
        <w:t>tentam</w:t>
      </w:r>
      <w:r>
        <w:rPr>
          <w:rFonts w:eastAsia="Arial"/>
        </w:rPr>
        <w:t xml:space="preserve"> </w:t>
      </w:r>
      <w:r>
        <w:t>entrar</w:t>
      </w:r>
      <w:r>
        <w:rPr>
          <w:rFonts w:eastAsia="Arial"/>
        </w:rPr>
        <w:t xml:space="preserve"> </w:t>
      </w:r>
      <w:r>
        <w:t>no</w:t>
      </w:r>
      <w:r>
        <w:rPr>
          <w:rFonts w:eastAsia="Arial"/>
        </w:rPr>
        <w:t xml:space="preserve"> </w:t>
      </w:r>
      <w:r>
        <w:t>sistema,</w:t>
      </w:r>
      <w:r>
        <w:rPr>
          <w:rFonts w:eastAsia="Arial"/>
        </w:rPr>
        <w:t xml:space="preserve"> </w:t>
      </w:r>
      <w:r>
        <w:t>conforme</w:t>
      </w:r>
      <w:r>
        <w:rPr>
          <w:rFonts w:eastAsia="Arial"/>
        </w:rPr>
        <w:t xml:space="preserve"> </w:t>
      </w:r>
      <w:r>
        <w:t>mostra</w:t>
      </w:r>
      <w:r>
        <w:rPr>
          <w:rFonts w:eastAsia="Arial"/>
        </w:rPr>
        <w:t xml:space="preserve"> </w:t>
      </w:r>
      <w:r>
        <w:t>a</w:t>
      </w:r>
      <w:r>
        <w:rPr>
          <w:rFonts w:eastAsia="Arial"/>
        </w:rPr>
        <w:t xml:space="preserve"> </w:t>
      </w:r>
      <w:r>
        <w:t>Figura</w:t>
      </w:r>
      <w:r>
        <w:rPr>
          <w:rFonts w:eastAsia="Arial"/>
        </w:rPr>
        <w:t xml:space="preserve"> </w:t>
      </w:r>
      <w:r>
        <w:t>4.</w:t>
      </w:r>
    </w:p>
    <w:p w:rsidR="00270A16" w:rsidRDefault="00270A16" w:rsidP="007B6AD0">
      <w:pPr>
        <w:pStyle w:val="ndicedeilustraoTCC"/>
      </w:pPr>
    </w:p>
    <w:p w:rsidR="00270A16" w:rsidRDefault="00CA1E67" w:rsidP="007B6AD0">
      <w:pPr>
        <w:jc w:val="center"/>
        <w:rPr>
          <w:b/>
        </w:rPr>
      </w:pPr>
      <w:r>
        <w:rPr>
          <w:noProof/>
          <w:lang w:eastAsia="pt-BR"/>
        </w:rPr>
        <w:drawing>
          <wp:inline distT="0" distB="0" distL="0" distR="0">
            <wp:extent cx="4505325" cy="2933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t="4335" b="6647"/>
                    <a:stretch>
                      <a:fillRect/>
                    </a:stretch>
                  </pic:blipFill>
                  <pic:spPr bwMode="auto">
                    <a:xfrm>
                      <a:off x="0" y="0"/>
                      <a:ext cx="4505325" cy="2933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7B6AD0">
      <w:pPr>
        <w:pStyle w:val="ndicedeilustraoTCC"/>
        <w:rPr>
          <w:i/>
        </w:rPr>
      </w:pPr>
      <w:bookmarkStart w:id="149" w:name="_Toc379143979"/>
      <w:r w:rsidRPr="007B6AD0">
        <w:rPr>
          <w:b/>
        </w:rPr>
        <w:t>Figura</w:t>
      </w:r>
      <w:r w:rsidRPr="007B6AD0">
        <w:rPr>
          <w:rFonts w:eastAsia="Arial"/>
          <w:b/>
        </w:rPr>
        <w:t xml:space="preserve"> </w:t>
      </w:r>
      <w:r w:rsidRPr="007B6AD0">
        <w:rPr>
          <w:b/>
        </w:rPr>
        <w:fldChar w:fldCharType="begin"/>
      </w:r>
      <w:r w:rsidRPr="007B6AD0">
        <w:rPr>
          <w:b/>
        </w:rPr>
        <w:instrText xml:space="preserve"> SEQ "Figura" \*Arabic </w:instrText>
      </w:r>
      <w:r w:rsidRPr="007B6AD0">
        <w:rPr>
          <w:b/>
        </w:rPr>
        <w:fldChar w:fldCharType="separate"/>
      </w:r>
      <w:r w:rsidR="00A165D2">
        <w:rPr>
          <w:b/>
          <w:noProof/>
        </w:rPr>
        <w:t>4</w:t>
      </w:r>
      <w:r w:rsidRPr="007B6AD0">
        <w:rPr>
          <w:b/>
        </w:rPr>
        <w:fldChar w:fldCharType="end"/>
      </w:r>
      <w:r w:rsidRPr="007B6AD0">
        <w:rPr>
          <w:b/>
        </w:rPr>
        <w:t>.</w:t>
      </w:r>
      <w:r>
        <w:rPr>
          <w:rFonts w:eastAsia="Arial"/>
        </w:rPr>
        <w:t xml:space="preserve"> </w:t>
      </w:r>
      <w:r>
        <w:t>Tela</w:t>
      </w:r>
      <w:r>
        <w:rPr>
          <w:rFonts w:eastAsia="Arial"/>
        </w:rPr>
        <w:t xml:space="preserve"> </w:t>
      </w:r>
      <w:r>
        <w:t>de</w:t>
      </w:r>
      <w:r>
        <w:rPr>
          <w:rFonts w:eastAsia="Arial"/>
        </w:rPr>
        <w:t xml:space="preserve"> </w:t>
      </w:r>
      <w:r>
        <w:rPr>
          <w:i/>
        </w:rPr>
        <w:t>login</w:t>
      </w:r>
      <w:bookmarkEnd w:id="149"/>
      <w:r w:rsidR="005F6038">
        <w:rPr>
          <w:i/>
        </w:rPr>
        <w:t>.</w:t>
      </w:r>
    </w:p>
    <w:p w:rsidR="00270A16" w:rsidRDefault="00270A16">
      <w:pPr>
        <w:pStyle w:val="PargrafoTCC"/>
      </w:pPr>
      <w:r>
        <w:t>Para</w:t>
      </w:r>
      <w:r>
        <w:rPr>
          <w:rFonts w:eastAsia="Arial"/>
        </w:rPr>
        <w:t xml:space="preserve"> </w:t>
      </w:r>
      <w:r>
        <w:t>este</w:t>
      </w:r>
      <w:r>
        <w:rPr>
          <w:rFonts w:eastAsia="Arial"/>
        </w:rPr>
        <w:t xml:space="preserve"> </w:t>
      </w:r>
      <w:r>
        <w:t>módulo</w:t>
      </w:r>
      <w:r>
        <w:rPr>
          <w:rFonts w:eastAsia="Arial"/>
        </w:rPr>
        <w:t xml:space="preserve"> </w:t>
      </w:r>
      <w:r>
        <w:t>foi</w:t>
      </w:r>
      <w:r>
        <w:rPr>
          <w:rFonts w:eastAsia="Arial"/>
        </w:rPr>
        <w:t xml:space="preserve"> </w:t>
      </w:r>
      <w:r>
        <w:t>utilizada</w:t>
      </w:r>
      <w:r>
        <w:rPr>
          <w:rFonts w:eastAsia="Arial"/>
        </w:rPr>
        <w:t xml:space="preserve"> </w:t>
      </w:r>
      <w:r>
        <w:t>a</w:t>
      </w:r>
      <w:r>
        <w:rPr>
          <w:rFonts w:eastAsia="Arial"/>
        </w:rPr>
        <w:t xml:space="preserve"> </w:t>
      </w:r>
      <w:r>
        <w:rPr>
          <w:i/>
        </w:rPr>
        <w:t>gem</w:t>
      </w:r>
      <w:r>
        <w:rPr>
          <w:rFonts w:eastAsia="Arial"/>
          <w:i/>
        </w:rPr>
        <w:t xml:space="preserve"> </w:t>
      </w:r>
      <w:r>
        <w:t>Sorcery,</w:t>
      </w:r>
      <w:r>
        <w:rPr>
          <w:rFonts w:eastAsia="Arial"/>
        </w:rPr>
        <w:t xml:space="preserve"> </w:t>
      </w:r>
      <w:r>
        <w:t>que</w:t>
      </w:r>
      <w:r>
        <w:rPr>
          <w:rFonts w:eastAsia="Arial"/>
        </w:rPr>
        <w:t xml:space="preserve"> </w:t>
      </w:r>
      <w:r>
        <w:t>fornece</w:t>
      </w:r>
      <w:r>
        <w:rPr>
          <w:rFonts w:eastAsia="Arial"/>
        </w:rPr>
        <w:t xml:space="preserve"> </w:t>
      </w:r>
      <w:r>
        <w:t>as</w:t>
      </w:r>
      <w:r>
        <w:rPr>
          <w:rFonts w:eastAsia="Arial"/>
        </w:rPr>
        <w:t xml:space="preserve"> </w:t>
      </w:r>
      <w:r>
        <w:t>funções</w:t>
      </w:r>
      <w:r>
        <w:rPr>
          <w:rFonts w:eastAsia="Arial"/>
        </w:rPr>
        <w:t xml:space="preserve"> </w:t>
      </w:r>
      <w:r>
        <w:t>de</w:t>
      </w:r>
      <w:r>
        <w:rPr>
          <w:rFonts w:eastAsia="Arial"/>
        </w:rPr>
        <w:t xml:space="preserve"> </w:t>
      </w:r>
      <w:r>
        <w:t>criptografia</w:t>
      </w:r>
      <w:r>
        <w:rPr>
          <w:rFonts w:eastAsia="Arial"/>
        </w:rPr>
        <w:t xml:space="preserve"> </w:t>
      </w:r>
      <w:r>
        <w:t>de</w:t>
      </w:r>
      <w:r>
        <w:rPr>
          <w:rFonts w:eastAsia="Arial"/>
        </w:rPr>
        <w:t xml:space="preserve"> </w:t>
      </w:r>
      <w:r>
        <w:t>senhas,</w:t>
      </w:r>
      <w:r>
        <w:rPr>
          <w:rFonts w:eastAsia="Arial"/>
        </w:rPr>
        <w:t xml:space="preserve"> </w:t>
      </w:r>
      <w:r>
        <w:t>validação</w:t>
      </w:r>
      <w:r>
        <w:rPr>
          <w:rFonts w:eastAsia="Arial"/>
        </w:rPr>
        <w:t xml:space="preserve"> </w:t>
      </w:r>
      <w:r>
        <w:t>de</w:t>
      </w:r>
      <w:r>
        <w:rPr>
          <w:rFonts w:eastAsia="Arial"/>
        </w:rPr>
        <w:t xml:space="preserve"> </w:t>
      </w:r>
      <w:r>
        <w:t>credenciais</w:t>
      </w:r>
      <w:r>
        <w:rPr>
          <w:rFonts w:eastAsia="Arial"/>
        </w:rPr>
        <w:t xml:space="preserve"> </w:t>
      </w:r>
      <w:r>
        <w:t>e</w:t>
      </w:r>
      <w:r>
        <w:rPr>
          <w:rFonts w:eastAsia="Arial"/>
        </w:rPr>
        <w:t xml:space="preserve"> </w:t>
      </w:r>
      <w:r>
        <w:t>também</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redefinição</w:t>
      </w:r>
      <w:r>
        <w:rPr>
          <w:rFonts w:eastAsia="Arial"/>
        </w:rPr>
        <w:t xml:space="preserve"> </w:t>
      </w:r>
      <w:r>
        <w:t>de</w:t>
      </w:r>
      <w:r>
        <w:rPr>
          <w:rFonts w:eastAsia="Arial"/>
        </w:rPr>
        <w:t xml:space="preserve"> </w:t>
      </w:r>
      <w:r>
        <w:t>senha</w:t>
      </w:r>
      <w:r>
        <w:rPr>
          <w:rFonts w:eastAsia="Arial"/>
        </w:rPr>
        <w:t xml:space="preserve"> </w:t>
      </w:r>
      <w:r>
        <w:t>via</w:t>
      </w:r>
      <w:r>
        <w:rPr>
          <w:rFonts w:eastAsia="Arial"/>
        </w:rPr>
        <w:t xml:space="preserve"> </w:t>
      </w:r>
      <w:r>
        <w:t>e-mail</w:t>
      </w:r>
      <w:r>
        <w:rPr>
          <w:rFonts w:eastAsia="Arial"/>
        </w:rPr>
        <w:t xml:space="preserve"> </w:t>
      </w:r>
      <w:r>
        <w:t>através</w:t>
      </w:r>
      <w:r>
        <w:rPr>
          <w:rFonts w:eastAsia="Arial"/>
        </w:rPr>
        <w:t xml:space="preserve"> </w:t>
      </w:r>
      <w:r>
        <w:t>de</w:t>
      </w:r>
      <w:r>
        <w:rPr>
          <w:rFonts w:eastAsia="Arial"/>
        </w:rPr>
        <w:t xml:space="preserve"> </w:t>
      </w:r>
      <w:r>
        <w:t>autenticação</w:t>
      </w:r>
      <w:r>
        <w:rPr>
          <w:rFonts w:eastAsia="Arial"/>
        </w:rPr>
        <w:t xml:space="preserve"> </w:t>
      </w:r>
      <w:r>
        <w:t>por</w:t>
      </w:r>
      <w:r>
        <w:rPr>
          <w:rFonts w:eastAsia="Arial"/>
        </w:rPr>
        <w:t xml:space="preserve"> </w:t>
      </w:r>
      <w:r>
        <w:rPr>
          <w:i/>
        </w:rPr>
        <w:t>token</w:t>
      </w:r>
      <w:r>
        <w:rPr>
          <w:rFonts w:eastAsia="Arial"/>
          <w:i/>
        </w:rPr>
        <w:t xml:space="preserve"> </w:t>
      </w:r>
      <w:r>
        <w:t>(Figura</w:t>
      </w:r>
      <w:r>
        <w:rPr>
          <w:rFonts w:eastAsia="Arial"/>
        </w:rPr>
        <w:t xml:space="preserve"> </w:t>
      </w:r>
      <w:r>
        <w:t>5).</w:t>
      </w:r>
    </w:p>
    <w:p w:rsidR="00270A16" w:rsidRDefault="00270A16" w:rsidP="00A308BA">
      <w:pPr>
        <w:pStyle w:val="ndicedeilustraoTCC"/>
      </w:pPr>
    </w:p>
    <w:p w:rsidR="00270A16" w:rsidRDefault="00CA1E67" w:rsidP="00A308BA">
      <w:pPr>
        <w:jc w:val="center"/>
        <w:rPr>
          <w:b/>
        </w:rPr>
      </w:pPr>
      <w:r>
        <w:rPr>
          <w:noProof/>
          <w:lang w:eastAsia="pt-BR"/>
        </w:rPr>
        <w:drawing>
          <wp:inline distT="0" distB="0" distL="0" distR="0">
            <wp:extent cx="5267325" cy="235267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35267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A308BA">
      <w:pPr>
        <w:pStyle w:val="ndicedeilustraoTCC"/>
        <w:rPr>
          <w:i/>
        </w:rPr>
      </w:pPr>
      <w:bookmarkStart w:id="150" w:name="_Toc379143980"/>
      <w:r w:rsidRPr="00A308BA">
        <w:rPr>
          <w:b/>
        </w:rPr>
        <w:t>Figura</w:t>
      </w:r>
      <w:r w:rsidRPr="00A308BA">
        <w:rPr>
          <w:rFonts w:eastAsia="Arial"/>
          <w:b/>
        </w:rPr>
        <w:t xml:space="preserve"> </w:t>
      </w:r>
      <w:r w:rsidRPr="00A308BA">
        <w:rPr>
          <w:b/>
        </w:rPr>
        <w:fldChar w:fldCharType="begin"/>
      </w:r>
      <w:r w:rsidRPr="00A308BA">
        <w:rPr>
          <w:b/>
        </w:rPr>
        <w:instrText xml:space="preserve"> SEQ "Figura" \*Arabic </w:instrText>
      </w:r>
      <w:r w:rsidRPr="00A308BA">
        <w:rPr>
          <w:b/>
        </w:rPr>
        <w:fldChar w:fldCharType="separate"/>
      </w:r>
      <w:r w:rsidR="00A165D2">
        <w:rPr>
          <w:b/>
          <w:noProof/>
        </w:rPr>
        <w:t>5</w:t>
      </w:r>
      <w:r w:rsidRPr="00A308BA">
        <w:rPr>
          <w:b/>
        </w:rPr>
        <w:fldChar w:fldCharType="end"/>
      </w:r>
      <w:r w:rsidRPr="00A308BA">
        <w:rPr>
          <w:b/>
        </w:rPr>
        <w:t>.</w:t>
      </w:r>
      <w:r>
        <w:rPr>
          <w:rFonts w:eastAsia="Arial"/>
        </w:rPr>
        <w:t xml:space="preserve"> </w:t>
      </w:r>
      <w:r>
        <w:t>Autenticação</w:t>
      </w:r>
      <w:r>
        <w:rPr>
          <w:rFonts w:eastAsia="Arial"/>
        </w:rPr>
        <w:t xml:space="preserve"> </w:t>
      </w:r>
      <w:r>
        <w:t>por</w:t>
      </w:r>
      <w:r>
        <w:rPr>
          <w:rFonts w:eastAsia="Arial"/>
        </w:rPr>
        <w:t xml:space="preserve"> </w:t>
      </w:r>
      <w:r>
        <w:t>e-mail</w:t>
      </w:r>
      <w:r>
        <w:rPr>
          <w:rFonts w:eastAsia="Arial"/>
        </w:rPr>
        <w:t xml:space="preserve"> </w:t>
      </w:r>
      <w:r>
        <w:t>via</w:t>
      </w:r>
      <w:r>
        <w:rPr>
          <w:rFonts w:eastAsia="Arial"/>
        </w:rPr>
        <w:t xml:space="preserve"> </w:t>
      </w:r>
      <w:r>
        <w:rPr>
          <w:i/>
        </w:rPr>
        <w:t>token</w:t>
      </w:r>
      <w:bookmarkEnd w:id="150"/>
      <w:r w:rsidR="005F6038">
        <w:rPr>
          <w:i/>
        </w:rPr>
        <w:t>.</w:t>
      </w:r>
    </w:p>
    <w:p w:rsidR="00270A16" w:rsidRDefault="00270A16" w:rsidP="00A308BA">
      <w:pPr>
        <w:pStyle w:val="ndicedeilustraoTCC"/>
      </w:pPr>
    </w:p>
    <w:p w:rsidR="00270A16" w:rsidRDefault="00270A16">
      <w:pPr>
        <w:pStyle w:val="PargrafoTCC"/>
      </w:pPr>
      <w:r>
        <w:t>Conforme</w:t>
      </w:r>
      <w:r>
        <w:rPr>
          <w:rFonts w:eastAsia="Arial"/>
        </w:rPr>
        <w:t xml:space="preserve"> </w:t>
      </w:r>
      <w:r>
        <w:t>citado,</w:t>
      </w:r>
      <w:r>
        <w:rPr>
          <w:rFonts w:eastAsia="Arial"/>
        </w:rPr>
        <w:t xml:space="preserve"> </w:t>
      </w:r>
      <w:r>
        <w:t>existem</w:t>
      </w:r>
      <w:r>
        <w:rPr>
          <w:rFonts w:eastAsia="Arial"/>
        </w:rPr>
        <w:t xml:space="preserve"> </w:t>
      </w:r>
      <w:r>
        <w:t>três</w:t>
      </w:r>
      <w:r>
        <w:rPr>
          <w:rFonts w:eastAsia="Arial"/>
        </w:rPr>
        <w:t xml:space="preserve"> </w:t>
      </w:r>
      <w:r>
        <w:t>perfis</w:t>
      </w:r>
      <w:r>
        <w:rPr>
          <w:rFonts w:eastAsia="Arial"/>
        </w:rPr>
        <w:t xml:space="preserve"> </w:t>
      </w:r>
      <w:r>
        <w:t>de</w:t>
      </w:r>
      <w:r>
        <w:rPr>
          <w:rFonts w:eastAsia="Arial"/>
        </w:rPr>
        <w:t xml:space="preserve"> </w:t>
      </w:r>
      <w:r>
        <w:t>usuários:</w:t>
      </w:r>
      <w:r>
        <w:rPr>
          <w:rFonts w:eastAsia="Arial"/>
        </w:rPr>
        <w:t xml:space="preserve"> </w:t>
      </w:r>
      <w:r w:rsidR="00D21855">
        <w:t>m</w:t>
      </w:r>
      <w:r>
        <w:t>édico,</w:t>
      </w:r>
      <w:r>
        <w:rPr>
          <w:rFonts w:eastAsia="Arial"/>
        </w:rPr>
        <w:t xml:space="preserve"> </w:t>
      </w:r>
      <w:r w:rsidR="00D21855">
        <w:t>s</w:t>
      </w:r>
      <w:r>
        <w:t>ecretária</w:t>
      </w:r>
      <w:r>
        <w:rPr>
          <w:rFonts w:eastAsia="Arial"/>
        </w:rPr>
        <w:t xml:space="preserve"> </w:t>
      </w:r>
      <w:r>
        <w:t>e</w:t>
      </w:r>
      <w:r>
        <w:rPr>
          <w:rFonts w:eastAsia="Arial"/>
        </w:rPr>
        <w:t xml:space="preserve"> </w:t>
      </w:r>
      <w:r w:rsidR="00D21855">
        <w:t>a</w:t>
      </w:r>
      <w:r>
        <w:t>dministrador.</w:t>
      </w:r>
      <w:r>
        <w:rPr>
          <w:rFonts w:eastAsia="Arial"/>
        </w:rPr>
        <w:t xml:space="preserve"> </w:t>
      </w:r>
      <w:r>
        <w:t>A</w:t>
      </w:r>
      <w:r>
        <w:rPr>
          <w:rFonts w:eastAsia="Arial"/>
        </w:rPr>
        <w:t xml:space="preserve"> </w:t>
      </w:r>
      <w:r>
        <w:t>visualização</w:t>
      </w:r>
      <w:r>
        <w:rPr>
          <w:rFonts w:eastAsia="Arial"/>
        </w:rPr>
        <w:t xml:space="preserve"> </w:t>
      </w:r>
      <w:r>
        <w:t>do</w:t>
      </w:r>
      <w:r>
        <w:rPr>
          <w:rFonts w:eastAsia="Arial"/>
        </w:rPr>
        <w:t xml:space="preserve"> </w:t>
      </w:r>
      <w:r>
        <w:t>sistema</w:t>
      </w:r>
      <w:r>
        <w:rPr>
          <w:rFonts w:eastAsia="Arial"/>
        </w:rPr>
        <w:t xml:space="preserve"> </w:t>
      </w:r>
      <w:r>
        <w:t>possui</w:t>
      </w:r>
      <w:r>
        <w:rPr>
          <w:rFonts w:eastAsia="Arial"/>
        </w:rPr>
        <w:t xml:space="preserve"> </w:t>
      </w:r>
      <w:r>
        <w:t>um</w:t>
      </w:r>
      <w:r>
        <w:rPr>
          <w:rFonts w:eastAsia="Arial"/>
        </w:rPr>
        <w:t xml:space="preserve"> </w:t>
      </w:r>
      <w:r>
        <w:t>controle</w:t>
      </w:r>
      <w:r>
        <w:rPr>
          <w:rFonts w:eastAsia="Arial"/>
        </w:rPr>
        <w:t xml:space="preserve"> </w:t>
      </w:r>
      <w:r>
        <w:t>de</w:t>
      </w:r>
      <w:r>
        <w:rPr>
          <w:rFonts w:eastAsia="Arial"/>
        </w:rPr>
        <w:t xml:space="preserve"> </w:t>
      </w:r>
      <w:r>
        <w:t>acesso</w:t>
      </w:r>
      <w:r>
        <w:rPr>
          <w:rFonts w:eastAsia="Arial"/>
        </w:rPr>
        <w:t xml:space="preserve"> </w:t>
      </w:r>
      <w:r>
        <w:t>implementado</w:t>
      </w:r>
      <w:r>
        <w:rPr>
          <w:rFonts w:eastAsia="Arial"/>
        </w:rPr>
        <w:t xml:space="preserve"> </w:t>
      </w:r>
      <w:r>
        <w:t>por</w:t>
      </w:r>
      <w:r>
        <w:rPr>
          <w:rFonts w:eastAsia="Arial"/>
        </w:rPr>
        <w:t xml:space="preserve"> </w:t>
      </w:r>
      <w:r>
        <w:t>regras</w:t>
      </w:r>
      <w:r>
        <w:rPr>
          <w:rFonts w:eastAsia="Arial"/>
        </w:rPr>
        <w:t xml:space="preserve"> </w:t>
      </w:r>
      <w:r>
        <w:t>de</w:t>
      </w:r>
      <w:r>
        <w:rPr>
          <w:rFonts w:eastAsia="Arial"/>
        </w:rPr>
        <w:t xml:space="preserve"> </w:t>
      </w:r>
      <w:r>
        <w:t>permissões</w:t>
      </w:r>
      <w:r>
        <w:rPr>
          <w:rFonts w:eastAsia="Arial"/>
        </w:rPr>
        <w:t xml:space="preserve"> </w:t>
      </w:r>
      <w:r>
        <w:t>baseadas</w:t>
      </w:r>
      <w:r>
        <w:rPr>
          <w:rFonts w:eastAsia="Arial"/>
        </w:rPr>
        <w:t xml:space="preserve"> </w:t>
      </w:r>
      <w:r>
        <w:t>no</w:t>
      </w:r>
      <w:r>
        <w:rPr>
          <w:rFonts w:eastAsia="Arial"/>
        </w:rPr>
        <w:t xml:space="preserve"> </w:t>
      </w:r>
      <w:r>
        <w:t>perfil.</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internamente</w:t>
      </w:r>
      <w:r>
        <w:rPr>
          <w:rFonts w:eastAsia="Arial"/>
        </w:rPr>
        <w:t xml:space="preserve"> </w:t>
      </w:r>
      <w:r>
        <w:t>divididas</w:t>
      </w:r>
      <w:r>
        <w:rPr>
          <w:rFonts w:eastAsia="Arial"/>
        </w:rPr>
        <w:t xml:space="preserve"> </w:t>
      </w:r>
      <w:r>
        <w:t>em</w:t>
      </w:r>
      <w:r w:rsidR="00D21855">
        <w:rPr>
          <w:rFonts w:eastAsia="Arial"/>
        </w:rPr>
        <w:t xml:space="preserve"> </w:t>
      </w:r>
      <w:r>
        <w:t>sem</w:t>
      </w:r>
      <w:r>
        <w:rPr>
          <w:rFonts w:eastAsia="Arial"/>
        </w:rPr>
        <w:t xml:space="preserve"> </w:t>
      </w:r>
      <w:r>
        <w:t>nenhum</w:t>
      </w:r>
      <w:r>
        <w:rPr>
          <w:rFonts w:eastAsia="Arial"/>
        </w:rPr>
        <w:t xml:space="preserve"> </w:t>
      </w:r>
      <w:r>
        <w:t>acesso,</w:t>
      </w:r>
      <w:r w:rsidR="00D21855">
        <w:rPr>
          <w:rFonts w:eastAsia="Arial"/>
        </w:rPr>
        <w:t xml:space="preserve"> acesso </w:t>
      </w:r>
      <w:r>
        <w:t>somente</w:t>
      </w:r>
      <w:r>
        <w:rPr>
          <w:rFonts w:eastAsia="Arial"/>
        </w:rPr>
        <w:t xml:space="preserve"> </w:t>
      </w:r>
      <w:r w:rsidR="00D21855">
        <w:t>leitura</w:t>
      </w:r>
      <w:r>
        <w:rPr>
          <w:rFonts w:eastAsia="Arial"/>
        </w:rPr>
        <w:t xml:space="preserve"> </w:t>
      </w:r>
      <w:r>
        <w:t>ou</w:t>
      </w:r>
      <w:r w:rsidR="00D21855">
        <w:rPr>
          <w:rFonts w:eastAsia="Arial"/>
        </w:rPr>
        <w:t xml:space="preserve"> acesso de </w:t>
      </w:r>
      <w:r>
        <w:t>leitura</w:t>
      </w:r>
      <w:r>
        <w:rPr>
          <w:rFonts w:eastAsia="Arial"/>
        </w:rPr>
        <w:t xml:space="preserve"> </w:t>
      </w:r>
      <w:r>
        <w:t>e</w:t>
      </w:r>
      <w:r>
        <w:rPr>
          <w:rFonts w:eastAsia="Arial"/>
        </w:rPr>
        <w:t xml:space="preserve"> </w:t>
      </w:r>
      <w:r>
        <w:t>alteração</w:t>
      </w:r>
      <w:r>
        <w:rPr>
          <w:rFonts w:eastAsia="Arial"/>
        </w:rPr>
        <w:t xml:space="preserve"> </w:t>
      </w:r>
      <w:r>
        <w:t>de</w:t>
      </w:r>
      <w:r>
        <w:rPr>
          <w:rFonts w:eastAsia="Arial"/>
        </w:rPr>
        <w:t xml:space="preserve"> </w:t>
      </w:r>
      <w:r>
        <w:t>registros.</w:t>
      </w:r>
      <w:r>
        <w:rPr>
          <w:rFonts w:eastAsia="Arial"/>
        </w:rPr>
        <w:t xml:space="preserve"> </w:t>
      </w:r>
      <w:r>
        <w:t>As</w:t>
      </w:r>
      <w:r>
        <w:rPr>
          <w:rFonts w:eastAsia="Arial"/>
        </w:rPr>
        <w:t xml:space="preserve"> </w:t>
      </w:r>
      <w:r>
        <w:t>permissões</w:t>
      </w:r>
      <w:r>
        <w:rPr>
          <w:rFonts w:eastAsia="Arial"/>
        </w:rPr>
        <w:t xml:space="preserve"> </w:t>
      </w:r>
      <w:r>
        <w:t>são</w:t>
      </w:r>
      <w:r>
        <w:rPr>
          <w:rFonts w:eastAsia="Arial"/>
        </w:rPr>
        <w:t xml:space="preserve"> </w:t>
      </w:r>
      <w:r>
        <w:t>verificadas</w:t>
      </w:r>
      <w:r>
        <w:rPr>
          <w:rFonts w:eastAsia="Arial"/>
        </w:rPr>
        <w:t xml:space="preserve"> </w:t>
      </w:r>
      <w:r>
        <w:t>já</w:t>
      </w:r>
      <w:r>
        <w:rPr>
          <w:rFonts w:eastAsia="Arial"/>
        </w:rPr>
        <w:t xml:space="preserve"> </w:t>
      </w:r>
      <w:r>
        <w:t>em</w:t>
      </w:r>
      <w:r>
        <w:rPr>
          <w:rFonts w:eastAsia="Arial"/>
        </w:rPr>
        <w:t xml:space="preserve"> </w:t>
      </w:r>
      <w:r>
        <w:t>tempo</w:t>
      </w:r>
      <w:r>
        <w:rPr>
          <w:rFonts w:eastAsia="Arial"/>
        </w:rPr>
        <w:t xml:space="preserve"> </w:t>
      </w:r>
      <w:r>
        <w:t>de</w:t>
      </w:r>
      <w:r>
        <w:rPr>
          <w:rFonts w:eastAsia="Arial"/>
        </w:rPr>
        <w:t xml:space="preserve"> </w:t>
      </w:r>
      <w:r>
        <w:t>construção</w:t>
      </w:r>
      <w:r>
        <w:rPr>
          <w:rFonts w:eastAsia="Arial"/>
        </w:rPr>
        <w:t xml:space="preserve"> </w:t>
      </w:r>
      <w:r>
        <w:t>da</w:t>
      </w:r>
      <w:r>
        <w:rPr>
          <w:rFonts w:eastAsia="Arial"/>
        </w:rPr>
        <w:t xml:space="preserve"> </w:t>
      </w:r>
      <w:r>
        <w:t>interface</w:t>
      </w:r>
      <w:r>
        <w:rPr>
          <w:rFonts w:eastAsia="Arial"/>
        </w:rPr>
        <w:t xml:space="preserve"> </w:t>
      </w:r>
      <w:r>
        <w:t>gráfica,</w:t>
      </w:r>
      <w:r>
        <w:rPr>
          <w:rFonts w:eastAsia="Arial"/>
        </w:rPr>
        <w:t xml:space="preserve"> </w:t>
      </w:r>
      <w:r>
        <w:t>omitindo</w:t>
      </w:r>
      <w:r>
        <w:rPr>
          <w:rFonts w:eastAsia="Arial"/>
        </w:rPr>
        <w:t xml:space="preserve"> </w:t>
      </w:r>
      <w:r>
        <w:t>os</w:t>
      </w:r>
      <w:r>
        <w:rPr>
          <w:rFonts w:eastAsia="Arial"/>
        </w:rPr>
        <w:t xml:space="preserve"> </w:t>
      </w:r>
      <w:r>
        <w:t>itens</w:t>
      </w:r>
      <w:r>
        <w:rPr>
          <w:rFonts w:eastAsia="Arial"/>
        </w:rPr>
        <w:t xml:space="preserve"> </w:t>
      </w:r>
      <w:r>
        <w:t>que</w:t>
      </w:r>
      <w:r>
        <w:rPr>
          <w:rFonts w:eastAsia="Arial"/>
        </w:rPr>
        <w:t xml:space="preserve"> </w:t>
      </w:r>
      <w:r>
        <w:t>o</w:t>
      </w:r>
      <w:r>
        <w:rPr>
          <w:rFonts w:eastAsia="Arial"/>
        </w:rPr>
        <w:t xml:space="preserve"> </w:t>
      </w:r>
      <w:r>
        <w:t>usuário</w:t>
      </w:r>
      <w:r>
        <w:rPr>
          <w:rFonts w:eastAsia="Arial"/>
        </w:rPr>
        <w:t xml:space="preserve"> </w:t>
      </w:r>
      <w:r>
        <w:t>não</w:t>
      </w:r>
      <w:r>
        <w:rPr>
          <w:rFonts w:eastAsia="Arial"/>
        </w:rPr>
        <w:t xml:space="preserve"> </w:t>
      </w:r>
      <w:r>
        <w:t>deve</w:t>
      </w:r>
      <w:r>
        <w:rPr>
          <w:rFonts w:eastAsia="Arial"/>
        </w:rPr>
        <w:t xml:space="preserve"> </w:t>
      </w:r>
      <w:r>
        <w:t>ter</w:t>
      </w:r>
      <w:r>
        <w:rPr>
          <w:rFonts w:eastAsia="Arial"/>
        </w:rPr>
        <w:t xml:space="preserve"> </w:t>
      </w:r>
      <w:r>
        <w:t>acesso,</w:t>
      </w:r>
      <w:r>
        <w:rPr>
          <w:rFonts w:eastAsia="Arial"/>
        </w:rPr>
        <w:t xml:space="preserve"> </w:t>
      </w:r>
      <w:r>
        <w:t>porém,</w:t>
      </w:r>
      <w:r>
        <w:rPr>
          <w:rFonts w:eastAsia="Arial"/>
        </w:rPr>
        <w:t xml:space="preserve"> </w:t>
      </w:r>
      <w:r>
        <w:t>por</w:t>
      </w:r>
      <w:r>
        <w:rPr>
          <w:rFonts w:eastAsia="Arial"/>
        </w:rPr>
        <w:t xml:space="preserve"> </w:t>
      </w:r>
      <w:r>
        <w:t>segurança,</w:t>
      </w:r>
      <w:r>
        <w:rPr>
          <w:rFonts w:eastAsia="Arial"/>
        </w:rPr>
        <w:t xml:space="preserve"> </w:t>
      </w:r>
      <w:r>
        <w:t>também</w:t>
      </w:r>
      <w:r>
        <w:rPr>
          <w:rFonts w:eastAsia="Arial"/>
        </w:rPr>
        <w:t xml:space="preserve"> </w:t>
      </w:r>
      <w:r>
        <w:t>há</w:t>
      </w:r>
      <w:r>
        <w:rPr>
          <w:rFonts w:eastAsia="Arial"/>
        </w:rPr>
        <w:t xml:space="preserve"> </w:t>
      </w:r>
      <w:r>
        <w:t>consistência</w:t>
      </w:r>
      <w:r>
        <w:rPr>
          <w:rFonts w:eastAsia="Arial"/>
        </w:rPr>
        <w:t xml:space="preserve"> </w:t>
      </w:r>
      <w:r>
        <w:t>das</w:t>
      </w:r>
      <w:r>
        <w:rPr>
          <w:rFonts w:eastAsia="Arial"/>
        </w:rPr>
        <w:t xml:space="preserve"> </w:t>
      </w:r>
      <w:r>
        <w:t>permissões</w:t>
      </w:r>
      <w:r>
        <w:rPr>
          <w:rFonts w:eastAsia="Arial"/>
        </w:rPr>
        <w:t xml:space="preserve"> </w:t>
      </w:r>
      <w:r>
        <w:t>do</w:t>
      </w:r>
      <w:r>
        <w:rPr>
          <w:rFonts w:eastAsia="Arial"/>
        </w:rPr>
        <w:t xml:space="preserve"> </w:t>
      </w:r>
      <w:r>
        <w:t>lado</w:t>
      </w:r>
      <w:r>
        <w:rPr>
          <w:rFonts w:eastAsia="Arial"/>
        </w:rPr>
        <w:t xml:space="preserve"> </w:t>
      </w:r>
      <w:r>
        <w:t>do</w:t>
      </w:r>
      <w:r>
        <w:rPr>
          <w:rFonts w:eastAsia="Arial"/>
        </w:rPr>
        <w:t xml:space="preserve"> </w:t>
      </w:r>
      <w:r>
        <w:t>servidor,</w:t>
      </w:r>
      <w:r>
        <w:rPr>
          <w:rFonts w:eastAsia="Arial"/>
        </w:rPr>
        <w:t xml:space="preserve"> </w:t>
      </w:r>
      <w:r>
        <w:t>ao</w:t>
      </w:r>
      <w:r>
        <w:rPr>
          <w:rFonts w:eastAsia="Arial"/>
        </w:rPr>
        <w:t xml:space="preserve"> </w:t>
      </w:r>
      <w:r>
        <w:t>receber</w:t>
      </w:r>
      <w:r>
        <w:rPr>
          <w:rFonts w:eastAsia="Arial"/>
        </w:rPr>
        <w:t xml:space="preserve"> </w:t>
      </w:r>
      <w:r>
        <w:t>as</w:t>
      </w:r>
      <w:r>
        <w:rPr>
          <w:rFonts w:eastAsia="Arial"/>
        </w:rPr>
        <w:t xml:space="preserve"> </w:t>
      </w:r>
      <w:r>
        <w:t>requisições</w:t>
      </w:r>
      <w:r>
        <w:rPr>
          <w:rFonts w:eastAsia="Arial"/>
        </w:rPr>
        <w:t xml:space="preserve"> </w:t>
      </w:r>
      <w:r>
        <w:t>HTML</w:t>
      </w:r>
      <w:r>
        <w:rPr>
          <w:rFonts w:eastAsia="Arial"/>
        </w:rPr>
        <w:t xml:space="preserve"> </w:t>
      </w:r>
      <w:r>
        <w:t>(</w:t>
      </w:r>
      <w:r>
        <w:rPr>
          <w:i/>
        </w:rPr>
        <w:t>HyperText</w:t>
      </w:r>
      <w:r>
        <w:rPr>
          <w:rFonts w:eastAsia="Arial"/>
          <w:i/>
        </w:rPr>
        <w:t xml:space="preserve"> </w:t>
      </w:r>
      <w:r>
        <w:rPr>
          <w:i/>
        </w:rPr>
        <w:t>Markup</w:t>
      </w:r>
      <w:r>
        <w:rPr>
          <w:rFonts w:eastAsia="Arial"/>
          <w:i/>
        </w:rPr>
        <w:t xml:space="preserve"> </w:t>
      </w:r>
      <w:r>
        <w:rPr>
          <w:i/>
        </w:rPr>
        <w:t>Language</w:t>
      </w:r>
      <w:r>
        <w:t>)</w:t>
      </w:r>
      <w:r>
        <w:rPr>
          <w:rFonts w:eastAsia="Arial"/>
        </w:rPr>
        <w:t xml:space="preserve"> </w:t>
      </w:r>
      <w:r>
        <w:t>é</w:t>
      </w:r>
      <w:r>
        <w:rPr>
          <w:rFonts w:eastAsia="Arial"/>
        </w:rPr>
        <w:t xml:space="preserve"> </w:t>
      </w:r>
      <w:r>
        <w:t>verificada</w:t>
      </w:r>
      <w:r>
        <w:rPr>
          <w:rFonts w:eastAsia="Arial"/>
        </w:rPr>
        <w:t xml:space="preserve"> </w:t>
      </w:r>
      <w:r>
        <w:t>a</w:t>
      </w:r>
      <w:r>
        <w:rPr>
          <w:rFonts w:eastAsia="Arial"/>
        </w:rPr>
        <w:t xml:space="preserve"> </w:t>
      </w:r>
      <w:r>
        <w:t>autorização</w:t>
      </w:r>
      <w:r>
        <w:rPr>
          <w:rFonts w:eastAsia="Arial"/>
        </w:rPr>
        <w:t xml:space="preserve"> </w:t>
      </w:r>
      <w:r>
        <w:t>do</w:t>
      </w:r>
      <w:r>
        <w:rPr>
          <w:rFonts w:eastAsia="Arial"/>
        </w:rPr>
        <w:t xml:space="preserve"> </w:t>
      </w:r>
      <w:r>
        <w:t>usuário</w:t>
      </w:r>
      <w:r>
        <w:rPr>
          <w:rFonts w:eastAsia="Arial"/>
        </w:rPr>
        <w:t xml:space="preserve"> </w:t>
      </w:r>
      <w:r>
        <w:t>que</w:t>
      </w:r>
      <w:r>
        <w:rPr>
          <w:rFonts w:eastAsia="Arial"/>
        </w:rPr>
        <w:t xml:space="preserve"> </w:t>
      </w:r>
      <w:r w:rsidRPr="00D21855">
        <w:t>a</w:t>
      </w:r>
      <w:r w:rsidR="00D21855" w:rsidRPr="00D21855">
        <w:t>s</w:t>
      </w:r>
      <w:r>
        <w:rPr>
          <w:rFonts w:eastAsia="Arial"/>
        </w:rPr>
        <w:t xml:space="preserve"> </w:t>
      </w:r>
      <w:r>
        <w:t>mandou.</w:t>
      </w:r>
    </w:p>
    <w:p w:rsidR="00270A16" w:rsidRDefault="00270A16">
      <w:pPr>
        <w:pStyle w:val="PargrafoTCC"/>
      </w:pPr>
      <w:r>
        <w:t>Todos</w:t>
      </w:r>
      <w:r>
        <w:rPr>
          <w:rFonts w:eastAsia="Arial"/>
        </w:rPr>
        <w:t xml:space="preserve"> </w:t>
      </w:r>
      <w:r>
        <w:t>os</w:t>
      </w:r>
      <w:r>
        <w:rPr>
          <w:rFonts w:eastAsia="Arial"/>
        </w:rPr>
        <w:t xml:space="preserve"> </w:t>
      </w:r>
      <w:r>
        <w:t>usuários</w:t>
      </w:r>
      <w:r>
        <w:rPr>
          <w:rFonts w:eastAsia="Arial"/>
        </w:rPr>
        <w:t xml:space="preserve"> </w:t>
      </w:r>
      <w:r w:rsidRPr="00D21855">
        <w:t>t</w:t>
      </w:r>
      <w:r w:rsidR="00D21855" w:rsidRPr="00D21855">
        <w:t>ê</w:t>
      </w:r>
      <w:r w:rsidRPr="00D21855">
        <w:t>m</w:t>
      </w:r>
      <w:r>
        <w:rPr>
          <w:rFonts w:eastAsia="Arial"/>
        </w:rPr>
        <w:t xml:space="preserve"> </w:t>
      </w:r>
      <w:r>
        <w:t>permissão</w:t>
      </w:r>
      <w:r>
        <w:rPr>
          <w:rFonts w:eastAsia="Arial"/>
        </w:rPr>
        <w:t xml:space="preserve"> </w:t>
      </w:r>
      <w:r>
        <w:t>de</w:t>
      </w:r>
      <w:r>
        <w:rPr>
          <w:rFonts w:eastAsia="Arial"/>
        </w:rPr>
        <w:t xml:space="preserve"> </w:t>
      </w:r>
      <w:r>
        <w:t>alteração</w:t>
      </w:r>
      <w:r>
        <w:rPr>
          <w:rFonts w:eastAsia="Arial"/>
        </w:rPr>
        <w:t xml:space="preserve"> </w:t>
      </w:r>
      <w:r>
        <w:t>do</w:t>
      </w:r>
      <w:r>
        <w:rPr>
          <w:rFonts w:eastAsia="Arial"/>
        </w:rPr>
        <w:t xml:space="preserve"> </w:t>
      </w:r>
      <w:r>
        <w:t>seu</w:t>
      </w:r>
      <w:r>
        <w:rPr>
          <w:rFonts w:eastAsia="Arial"/>
        </w:rPr>
        <w:t xml:space="preserve"> </w:t>
      </w:r>
      <w:r>
        <w:t>próprio</w:t>
      </w:r>
      <w:r>
        <w:rPr>
          <w:rFonts w:eastAsia="Arial"/>
        </w:rPr>
        <w:t xml:space="preserve"> </w:t>
      </w:r>
      <w:r>
        <w:t>cadastro,</w:t>
      </w:r>
      <w:r>
        <w:rPr>
          <w:rFonts w:eastAsia="Arial"/>
        </w:rPr>
        <w:t xml:space="preserve"> </w:t>
      </w:r>
      <w:r>
        <w:t>inclusive</w:t>
      </w:r>
      <w:r>
        <w:rPr>
          <w:rFonts w:eastAsia="Arial"/>
        </w:rPr>
        <w:t xml:space="preserve"> </w:t>
      </w:r>
      <w:r>
        <w:t>de</w:t>
      </w:r>
      <w:r>
        <w:rPr>
          <w:rFonts w:eastAsia="Arial"/>
        </w:rPr>
        <w:t xml:space="preserve"> </w:t>
      </w:r>
      <w:r>
        <w:t>redefinição</w:t>
      </w:r>
      <w:r>
        <w:rPr>
          <w:rFonts w:eastAsia="Arial"/>
        </w:rPr>
        <w:t xml:space="preserve"> </w:t>
      </w:r>
      <w:r>
        <w:t>da</w:t>
      </w:r>
      <w:r>
        <w:rPr>
          <w:rFonts w:eastAsia="Arial"/>
        </w:rPr>
        <w:t xml:space="preserve"> </w:t>
      </w:r>
      <w:r>
        <w:t>sua</w:t>
      </w:r>
      <w:r>
        <w:rPr>
          <w:rFonts w:eastAsia="Arial"/>
        </w:rPr>
        <w:t xml:space="preserve"> </w:t>
      </w:r>
      <w:r>
        <w:t>senha.</w:t>
      </w:r>
      <w:r>
        <w:rPr>
          <w:rFonts w:eastAsia="Arial"/>
        </w:rPr>
        <w:t xml:space="preserve"> </w:t>
      </w:r>
      <w:r>
        <w:t>O</w:t>
      </w:r>
      <w:r>
        <w:rPr>
          <w:rFonts w:eastAsia="Arial"/>
        </w:rPr>
        <w:t xml:space="preserve"> </w:t>
      </w:r>
      <w:r>
        <w:t>administrador</w:t>
      </w:r>
      <w:r>
        <w:rPr>
          <w:rFonts w:eastAsia="Arial"/>
        </w:rPr>
        <w:t xml:space="preserve"> </w:t>
      </w:r>
      <w:r>
        <w:t>consegue</w:t>
      </w:r>
      <w:r>
        <w:rPr>
          <w:rFonts w:eastAsia="Arial"/>
        </w:rPr>
        <w:t xml:space="preserve"> </w:t>
      </w:r>
      <w:r>
        <w:t>alterar</w:t>
      </w:r>
      <w:r>
        <w:rPr>
          <w:rFonts w:eastAsia="Arial"/>
        </w:rPr>
        <w:t xml:space="preserve"> </w:t>
      </w:r>
      <w:r>
        <w:t>qualquer</w:t>
      </w:r>
      <w:r>
        <w:rPr>
          <w:rFonts w:eastAsia="Arial"/>
        </w:rPr>
        <w:t xml:space="preserve"> </w:t>
      </w:r>
      <w:r>
        <w:t>registro</w:t>
      </w:r>
      <w:r>
        <w:rPr>
          <w:rFonts w:eastAsia="Arial"/>
        </w:rPr>
        <w:t xml:space="preserve"> </w:t>
      </w:r>
      <w:r>
        <w:t>exceto</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que,</w:t>
      </w:r>
      <w:r>
        <w:rPr>
          <w:rFonts w:eastAsia="Arial"/>
        </w:rPr>
        <w:t xml:space="preserve"> </w:t>
      </w:r>
      <w:r>
        <w:t>por</w:t>
      </w:r>
      <w:r>
        <w:rPr>
          <w:rFonts w:eastAsia="Arial"/>
        </w:rPr>
        <w:t xml:space="preserve"> </w:t>
      </w:r>
      <w:r>
        <w:t>questão</w:t>
      </w:r>
      <w:r>
        <w:rPr>
          <w:rFonts w:eastAsia="Arial"/>
        </w:rPr>
        <w:t xml:space="preserve"> </w:t>
      </w:r>
      <w:r>
        <w:t>de</w:t>
      </w:r>
      <w:r>
        <w:rPr>
          <w:rFonts w:eastAsia="Arial"/>
        </w:rPr>
        <w:t xml:space="preserve"> </w:t>
      </w:r>
      <w:r>
        <w:t>histórico</w:t>
      </w:r>
      <w:r>
        <w:rPr>
          <w:rFonts w:eastAsia="Arial"/>
        </w:rPr>
        <w:t xml:space="preserve"> </w:t>
      </w:r>
      <w:r>
        <w:t>e</w:t>
      </w:r>
      <w:r>
        <w:rPr>
          <w:rFonts w:eastAsia="Arial"/>
        </w:rPr>
        <w:t xml:space="preserve"> </w:t>
      </w:r>
      <w:r>
        <w:t>segurança</w:t>
      </w:r>
      <w:r>
        <w:rPr>
          <w:rFonts w:eastAsia="Arial"/>
        </w:rPr>
        <w:t xml:space="preserve"> </w:t>
      </w:r>
      <w:r>
        <w:t>contra</w:t>
      </w:r>
      <w:r>
        <w:rPr>
          <w:rFonts w:eastAsia="Arial"/>
        </w:rPr>
        <w:t xml:space="preserve"> </w:t>
      </w:r>
      <w:r>
        <w:t>fraudes,</w:t>
      </w:r>
      <w:r>
        <w:rPr>
          <w:rFonts w:eastAsia="Arial"/>
        </w:rPr>
        <w:t xml:space="preserve"> </w:t>
      </w:r>
      <w:r>
        <w:t>nenhum</w:t>
      </w:r>
      <w:r>
        <w:rPr>
          <w:rFonts w:eastAsia="Arial"/>
        </w:rPr>
        <w:t xml:space="preserve"> </w:t>
      </w:r>
      <w:r>
        <w:t>usuário</w:t>
      </w:r>
      <w:r>
        <w:rPr>
          <w:rFonts w:eastAsia="Arial"/>
        </w:rPr>
        <w:t xml:space="preserve"> </w:t>
      </w:r>
      <w:r>
        <w:t>consegue</w:t>
      </w:r>
      <w:r>
        <w:rPr>
          <w:rFonts w:eastAsia="Arial"/>
        </w:rPr>
        <w:t xml:space="preserve"> </w:t>
      </w:r>
      <w:r>
        <w:t>alterar.</w:t>
      </w:r>
      <w:r>
        <w:rPr>
          <w:rFonts w:eastAsia="Arial"/>
        </w:rPr>
        <w:t xml:space="preserve"> </w:t>
      </w:r>
      <w:r>
        <w:t>Nem</w:t>
      </w:r>
      <w:r>
        <w:rPr>
          <w:rFonts w:eastAsia="Arial"/>
        </w:rPr>
        <w:t xml:space="preserve"> </w:t>
      </w:r>
      <w:r>
        <w:t>o</w:t>
      </w:r>
      <w:r>
        <w:rPr>
          <w:rFonts w:eastAsia="Arial"/>
        </w:rPr>
        <w:t xml:space="preserve"> </w:t>
      </w:r>
      <w:r>
        <w:t>médico</w:t>
      </w:r>
      <w:r>
        <w:rPr>
          <w:rFonts w:eastAsia="Arial"/>
        </w:rPr>
        <w:t xml:space="preserve"> </w:t>
      </w:r>
      <w:r>
        <w:t>nem</w:t>
      </w:r>
      <w:r>
        <w:rPr>
          <w:rFonts w:eastAsia="Arial"/>
        </w:rPr>
        <w:t xml:space="preserve"> </w:t>
      </w:r>
      <w:r>
        <w:t>a</w:t>
      </w:r>
      <w:r>
        <w:rPr>
          <w:rFonts w:eastAsia="Arial"/>
        </w:rPr>
        <w:t xml:space="preserve"> </w:t>
      </w:r>
      <w:r>
        <w:t>secretária</w:t>
      </w:r>
      <w:r>
        <w:rPr>
          <w:rFonts w:eastAsia="Arial"/>
        </w:rPr>
        <w:t xml:space="preserve"> </w:t>
      </w:r>
      <w:r w:rsidRPr="00D21855">
        <w:t>t</w:t>
      </w:r>
      <w:r w:rsidR="00D21855" w:rsidRPr="00D21855">
        <w:t>ê</w:t>
      </w:r>
      <w:r w:rsidRPr="00D21855">
        <w:t>m</w:t>
      </w:r>
      <w:r>
        <w:rPr>
          <w:rFonts w:eastAsia="Arial"/>
        </w:rPr>
        <w:t xml:space="preserve"> </w:t>
      </w:r>
      <w:r>
        <w:t>acesso</w:t>
      </w:r>
      <w:r>
        <w:rPr>
          <w:rFonts w:eastAsia="Arial"/>
        </w:rPr>
        <w:t xml:space="preserve"> </w:t>
      </w:r>
      <w:r>
        <w:t>aos</w:t>
      </w:r>
      <w:r>
        <w:rPr>
          <w:rFonts w:eastAsia="Arial"/>
        </w:rPr>
        <w:t xml:space="preserve"> </w:t>
      </w:r>
      <w:r>
        <w:t>cadastros</w:t>
      </w:r>
      <w:r>
        <w:rPr>
          <w:rFonts w:eastAsia="Arial"/>
        </w:rPr>
        <w:t xml:space="preserve"> </w:t>
      </w:r>
      <w:r>
        <w:t>dos</w:t>
      </w:r>
      <w:r>
        <w:rPr>
          <w:rFonts w:eastAsia="Arial"/>
        </w:rPr>
        <w:t xml:space="preserve"> </w:t>
      </w:r>
      <w:r>
        <w:t>administradores</w:t>
      </w:r>
      <w:r>
        <w:rPr>
          <w:rFonts w:eastAsia="Arial"/>
        </w:rPr>
        <w:t xml:space="preserve"> </w:t>
      </w:r>
      <w:r>
        <w:t>do</w:t>
      </w:r>
      <w:r>
        <w:rPr>
          <w:rFonts w:eastAsia="Arial"/>
        </w:rPr>
        <w:t xml:space="preserve"> </w:t>
      </w:r>
      <w:r>
        <w:t>sistema.</w:t>
      </w:r>
      <w:r>
        <w:rPr>
          <w:rFonts w:eastAsia="Arial"/>
        </w:rPr>
        <w:t xml:space="preserve"> </w:t>
      </w:r>
      <w:r>
        <w:t>A</w:t>
      </w:r>
      <w:r>
        <w:rPr>
          <w:rFonts w:eastAsia="Arial"/>
        </w:rPr>
        <w:t xml:space="preserve"> </w:t>
      </w:r>
      <w:r>
        <w:t>secretária</w:t>
      </w:r>
      <w:r>
        <w:rPr>
          <w:rFonts w:eastAsia="Arial"/>
        </w:rPr>
        <w:t xml:space="preserve"> </w:t>
      </w:r>
      <w:r>
        <w:t>tem</w:t>
      </w:r>
      <w:r>
        <w:rPr>
          <w:rFonts w:eastAsia="Arial"/>
        </w:rPr>
        <w:t xml:space="preserve"> </w:t>
      </w:r>
      <w:r>
        <w:t>acesso</w:t>
      </w:r>
      <w:r>
        <w:rPr>
          <w:rFonts w:eastAsia="Arial"/>
        </w:rPr>
        <w:t xml:space="preserve"> </w:t>
      </w:r>
      <w:r w:rsidR="00D21855">
        <w:t>para</w:t>
      </w:r>
      <w:r>
        <w:rPr>
          <w:rFonts w:eastAsia="Arial"/>
        </w:rPr>
        <w:t xml:space="preserve"> </w:t>
      </w:r>
      <w:r>
        <w:t>altera</w:t>
      </w:r>
      <w:r w:rsidR="00D21855">
        <w:t>r</w:t>
      </w:r>
      <w:r>
        <w:rPr>
          <w:rFonts w:eastAsia="Arial"/>
        </w:rPr>
        <w:t xml:space="preserve"> </w:t>
      </w:r>
      <w:r>
        <w:t>todas</w:t>
      </w:r>
      <w:r>
        <w:rPr>
          <w:rFonts w:eastAsia="Arial"/>
        </w:rPr>
        <w:t xml:space="preserve"> </w:t>
      </w:r>
      <w:r>
        <w:t>as</w:t>
      </w:r>
      <w:r>
        <w:rPr>
          <w:rFonts w:eastAsia="Arial"/>
        </w:rPr>
        <w:t xml:space="preserve"> </w:t>
      </w:r>
      <w:r>
        <w:t>outras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(cadastros</w:t>
      </w:r>
      <w:r>
        <w:rPr>
          <w:rFonts w:eastAsia="Arial"/>
        </w:rPr>
        <w:t xml:space="preserve"> </w:t>
      </w:r>
      <w:r>
        <w:t>auxiliares,</w:t>
      </w:r>
      <w:r>
        <w:rPr>
          <w:rFonts w:eastAsia="Arial"/>
        </w:rPr>
        <w:t xml:space="preserve"> </w:t>
      </w:r>
      <w:r>
        <w:t>cadastros</w:t>
      </w:r>
      <w:r>
        <w:rPr>
          <w:rFonts w:eastAsia="Arial"/>
        </w:rPr>
        <w:t xml:space="preserve"> </w:t>
      </w:r>
      <w:r>
        <w:t>de</w:t>
      </w:r>
      <w:r>
        <w:rPr>
          <w:rFonts w:eastAsia="Arial"/>
        </w:rPr>
        <w:t xml:space="preserve"> </w:t>
      </w:r>
      <w:r>
        <w:t>outras</w:t>
      </w:r>
      <w:r>
        <w:rPr>
          <w:rFonts w:eastAsia="Arial"/>
        </w:rPr>
        <w:t xml:space="preserve"> </w:t>
      </w:r>
      <w:r>
        <w:t>secretárias</w:t>
      </w:r>
      <w:r>
        <w:rPr>
          <w:rFonts w:eastAsia="Arial"/>
        </w:rPr>
        <w:t xml:space="preserve"> </w:t>
      </w:r>
      <w:r>
        <w:t>e</w:t>
      </w:r>
      <w:r>
        <w:rPr>
          <w:rFonts w:eastAsia="Arial"/>
        </w:rPr>
        <w:t xml:space="preserve"> </w:t>
      </w:r>
      <w:r>
        <w:t>de</w:t>
      </w:r>
      <w:r>
        <w:rPr>
          <w:rFonts w:eastAsia="Arial"/>
        </w:rPr>
        <w:t xml:space="preserve"> </w:t>
      </w:r>
      <w:r>
        <w:t>médicos),</w:t>
      </w:r>
      <w:r>
        <w:rPr>
          <w:rFonts w:eastAsia="Arial"/>
        </w:rPr>
        <w:t xml:space="preserve"> </w:t>
      </w:r>
      <w:r>
        <w:t>e</w:t>
      </w:r>
      <w:r>
        <w:rPr>
          <w:rFonts w:eastAsia="Arial"/>
        </w:rPr>
        <w:t xml:space="preserve"> </w:t>
      </w:r>
      <w:r>
        <w:t>também</w:t>
      </w:r>
      <w:r>
        <w:rPr>
          <w:rFonts w:eastAsia="Arial"/>
        </w:rPr>
        <w:t xml:space="preserve"> </w:t>
      </w:r>
      <w:r w:rsidR="00D21855">
        <w:t>para</w:t>
      </w:r>
      <w:r>
        <w:rPr>
          <w:rFonts w:eastAsia="Arial"/>
        </w:rPr>
        <w:t xml:space="preserve"> </w:t>
      </w:r>
      <w:r>
        <w:t>gerencia</w:t>
      </w:r>
      <w:r w:rsidR="00D21855">
        <w:t>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agenda</w:t>
      </w:r>
      <w:r>
        <w:rPr>
          <w:rFonts w:eastAsia="Arial"/>
        </w:rPr>
        <w:t xml:space="preserve"> </w:t>
      </w:r>
      <w:r>
        <w:t>de</w:t>
      </w:r>
      <w:r>
        <w:rPr>
          <w:rFonts w:eastAsia="Arial"/>
        </w:rPr>
        <w:t xml:space="preserve"> </w:t>
      </w:r>
      <w:r>
        <w:t>cada</w:t>
      </w:r>
      <w:r>
        <w:rPr>
          <w:rFonts w:eastAsia="Arial"/>
        </w:rPr>
        <w:t xml:space="preserve"> </w:t>
      </w:r>
      <w:r>
        <w:t>médico.</w:t>
      </w:r>
      <w:r>
        <w:rPr>
          <w:rFonts w:eastAsia="Arial"/>
        </w:rPr>
        <w:t xml:space="preserve"> </w:t>
      </w:r>
      <w:r>
        <w:t>O</w:t>
      </w:r>
      <w:r>
        <w:rPr>
          <w:rFonts w:eastAsia="Arial"/>
        </w:rPr>
        <w:t xml:space="preserve"> </w:t>
      </w:r>
      <w:r>
        <w:t>médico</w:t>
      </w:r>
      <w:r>
        <w:rPr>
          <w:rFonts w:eastAsia="Arial"/>
        </w:rPr>
        <w:t xml:space="preserve"> </w:t>
      </w:r>
      <w:r>
        <w:t>tem</w:t>
      </w:r>
      <w:r>
        <w:rPr>
          <w:rFonts w:eastAsia="Arial"/>
        </w:rPr>
        <w:t xml:space="preserve"> </w:t>
      </w:r>
      <w:r>
        <w:t>acesso</w:t>
      </w:r>
      <w:r>
        <w:rPr>
          <w:rFonts w:eastAsia="Arial"/>
        </w:rPr>
        <w:t xml:space="preserve"> </w:t>
      </w:r>
      <w:r>
        <w:t>somente</w:t>
      </w:r>
      <w:r>
        <w:rPr>
          <w:rFonts w:eastAsia="Arial"/>
        </w:rPr>
        <w:t xml:space="preserve"> </w:t>
      </w:r>
      <w:r>
        <w:t>de</w:t>
      </w:r>
      <w:r>
        <w:rPr>
          <w:rFonts w:eastAsia="Arial"/>
        </w:rPr>
        <w:t xml:space="preserve"> </w:t>
      </w:r>
      <w:r>
        <w:t>leitura</w:t>
      </w:r>
      <w:r>
        <w:rPr>
          <w:rFonts w:eastAsia="Arial"/>
        </w:rPr>
        <w:t xml:space="preserve"> </w:t>
      </w:r>
      <w:r>
        <w:t>às</w:t>
      </w:r>
      <w:r>
        <w:rPr>
          <w:rFonts w:eastAsia="Arial"/>
        </w:rPr>
        <w:t xml:space="preserve"> </w:t>
      </w:r>
      <w:r>
        <w:t>configurações</w:t>
      </w:r>
      <w:r>
        <w:rPr>
          <w:rFonts w:eastAsia="Arial"/>
        </w:rPr>
        <w:t xml:space="preserve"> </w:t>
      </w:r>
      <w:r>
        <w:t>do</w:t>
      </w:r>
      <w:r>
        <w:rPr>
          <w:rFonts w:eastAsia="Arial"/>
        </w:rPr>
        <w:t xml:space="preserve"> </w:t>
      </w:r>
      <w:r>
        <w:t>sistema</w:t>
      </w:r>
      <w:r>
        <w:rPr>
          <w:rFonts w:eastAsia="Arial"/>
        </w:rPr>
        <w:t xml:space="preserve"> </w:t>
      </w:r>
      <w:r>
        <w:t>e</w:t>
      </w:r>
      <w:r>
        <w:rPr>
          <w:rFonts w:eastAsia="Arial"/>
        </w:rPr>
        <w:t xml:space="preserve"> </w:t>
      </w:r>
      <w:r>
        <w:t>também</w:t>
      </w:r>
      <w:r>
        <w:rPr>
          <w:rFonts w:eastAsia="Arial"/>
        </w:rPr>
        <w:t xml:space="preserve"> </w:t>
      </w:r>
      <w:r>
        <w:t>só</w:t>
      </w:r>
      <w:r>
        <w:rPr>
          <w:rFonts w:eastAsia="Arial"/>
        </w:rPr>
        <w:t xml:space="preserve"> </w:t>
      </w:r>
      <w:r>
        <w:t>pode</w:t>
      </w:r>
      <w:r>
        <w:rPr>
          <w:rFonts w:eastAsia="Arial"/>
        </w:rPr>
        <w:t xml:space="preserve"> </w:t>
      </w:r>
      <w:r>
        <w:t>visualizar</w:t>
      </w:r>
      <w:r>
        <w:rPr>
          <w:rFonts w:eastAsia="Arial"/>
        </w:rPr>
        <w:t xml:space="preserve"> </w:t>
      </w:r>
      <w:r>
        <w:t>as</w:t>
      </w:r>
      <w:r>
        <w:rPr>
          <w:rFonts w:eastAsia="Arial"/>
        </w:rPr>
        <w:t xml:space="preserve"> </w:t>
      </w:r>
      <w:r>
        <w:t>consultas</w:t>
      </w:r>
      <w:r>
        <w:rPr>
          <w:rFonts w:eastAsia="Arial"/>
        </w:rPr>
        <w:t xml:space="preserve"> </w:t>
      </w:r>
      <w:r>
        <w:t>na</w:t>
      </w:r>
      <w:r>
        <w:rPr>
          <w:rFonts w:eastAsia="Arial"/>
        </w:rPr>
        <w:t xml:space="preserve"> </w:t>
      </w:r>
      <w:r>
        <w:t>sua</w:t>
      </w:r>
      <w:r>
        <w:rPr>
          <w:rFonts w:eastAsia="Arial"/>
        </w:rPr>
        <w:t xml:space="preserve"> </w:t>
      </w:r>
      <w:r>
        <w:t>própria</w:t>
      </w:r>
      <w:r>
        <w:rPr>
          <w:rFonts w:eastAsia="Arial"/>
        </w:rPr>
        <w:t xml:space="preserve"> </w:t>
      </w:r>
      <w:r>
        <w:t>agenda,</w:t>
      </w:r>
      <w:r>
        <w:rPr>
          <w:rFonts w:eastAsia="Arial"/>
        </w:rPr>
        <w:t xml:space="preserve"> </w:t>
      </w:r>
      <w:r>
        <w:t>mas</w:t>
      </w:r>
      <w:r>
        <w:rPr>
          <w:rFonts w:eastAsia="Arial"/>
        </w:rPr>
        <w:t xml:space="preserve"> </w:t>
      </w:r>
      <w:r>
        <w:t>não</w:t>
      </w:r>
      <w:r>
        <w:rPr>
          <w:rFonts w:eastAsia="Arial"/>
        </w:rPr>
        <w:t xml:space="preserve"> </w:t>
      </w:r>
      <w:r>
        <w:t>alterá-las,</w:t>
      </w:r>
      <w:r>
        <w:rPr>
          <w:rFonts w:eastAsia="Arial"/>
        </w:rPr>
        <w:t xml:space="preserve"> </w:t>
      </w:r>
      <w:r>
        <w:t>no</w:t>
      </w:r>
      <w:r>
        <w:rPr>
          <w:rFonts w:eastAsia="Arial"/>
        </w:rPr>
        <w:t xml:space="preserve"> </w:t>
      </w:r>
      <w:r>
        <w:t>entanto</w:t>
      </w:r>
      <w:r>
        <w:rPr>
          <w:rFonts w:eastAsia="Arial"/>
        </w:rPr>
        <w:t xml:space="preserve"> </w:t>
      </w:r>
      <w:r>
        <w:t>ele</w:t>
      </w:r>
      <w:r>
        <w:rPr>
          <w:rFonts w:eastAsia="Arial"/>
        </w:rPr>
        <w:t xml:space="preserve"> </w:t>
      </w:r>
      <w:r>
        <w:t>é</w:t>
      </w:r>
      <w:r>
        <w:rPr>
          <w:rFonts w:eastAsia="Arial"/>
        </w:rPr>
        <w:t xml:space="preserve"> </w:t>
      </w:r>
      <w:r>
        <w:t>o</w:t>
      </w:r>
      <w:r>
        <w:rPr>
          <w:rFonts w:eastAsia="Arial"/>
        </w:rPr>
        <w:t xml:space="preserve"> </w:t>
      </w:r>
      <w:r>
        <w:t>único</w:t>
      </w:r>
      <w:r>
        <w:rPr>
          <w:rFonts w:eastAsia="Arial"/>
        </w:rPr>
        <w:t xml:space="preserve"> </w:t>
      </w:r>
      <w:r>
        <w:t>que</w:t>
      </w:r>
      <w:r>
        <w:rPr>
          <w:rFonts w:eastAsia="Arial"/>
        </w:rPr>
        <w:t xml:space="preserve"> </w:t>
      </w:r>
      <w:r>
        <w:t>consegue</w:t>
      </w:r>
      <w:r>
        <w:rPr>
          <w:rFonts w:eastAsia="Arial"/>
        </w:rPr>
        <w:t xml:space="preserve"> </w:t>
      </w:r>
      <w:r>
        <w:t>criar</w:t>
      </w:r>
      <w:r>
        <w:rPr>
          <w:rFonts w:eastAsia="Arial"/>
        </w:rPr>
        <w:t xml:space="preserve"> </w:t>
      </w:r>
      <w:r>
        <w:t>as</w:t>
      </w:r>
      <w:r>
        <w:rPr>
          <w:rFonts w:eastAsia="Arial"/>
        </w:rPr>
        <w:t xml:space="preserve"> </w:t>
      </w:r>
      <w:r>
        <w:t>entradas</w:t>
      </w:r>
      <w:r>
        <w:rPr>
          <w:rFonts w:eastAsia="Arial"/>
        </w:rPr>
        <w:t xml:space="preserve"> </w:t>
      </w:r>
      <w:r>
        <w:t>de</w:t>
      </w:r>
      <w:r>
        <w:rPr>
          <w:rFonts w:eastAsia="Arial"/>
        </w:rPr>
        <w:t xml:space="preserve"> </w:t>
      </w:r>
      <w:r>
        <w:t>consultas</w:t>
      </w:r>
      <w:r>
        <w:rPr>
          <w:rFonts w:eastAsia="Arial"/>
        </w:rPr>
        <w:t xml:space="preserve"> </w:t>
      </w:r>
      <w:r>
        <w:t>nos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Todos</w:t>
      </w:r>
      <w:r>
        <w:rPr>
          <w:rFonts w:eastAsia="Arial"/>
        </w:rPr>
        <w:t xml:space="preserve"> </w:t>
      </w:r>
      <w:r>
        <w:t>os</w:t>
      </w:r>
      <w:r>
        <w:rPr>
          <w:rFonts w:eastAsia="Arial"/>
        </w:rPr>
        <w:t xml:space="preserve"> </w:t>
      </w:r>
      <w:r>
        <w:t>usuários</w:t>
      </w:r>
      <w:r>
        <w:rPr>
          <w:rFonts w:eastAsia="Arial"/>
        </w:rPr>
        <w:t xml:space="preserve"> </w:t>
      </w:r>
      <w:r>
        <w:t>conseguem</w:t>
      </w:r>
      <w:r>
        <w:rPr>
          <w:rFonts w:eastAsia="Arial"/>
        </w:rPr>
        <w:t xml:space="preserve"> </w:t>
      </w:r>
      <w:r>
        <w:t>extrair</w:t>
      </w:r>
      <w:r>
        <w:rPr>
          <w:rFonts w:eastAsia="Arial"/>
        </w:rPr>
        <w:t xml:space="preserve"> </w:t>
      </w:r>
      <w:r>
        <w:t>relatórios</w:t>
      </w:r>
      <w:r>
        <w:rPr>
          <w:rFonts w:eastAsia="Arial"/>
        </w:rPr>
        <w:t xml:space="preserve"> </w:t>
      </w:r>
      <w:r>
        <w:t>de</w:t>
      </w:r>
      <w:r>
        <w:rPr>
          <w:rFonts w:eastAsia="Arial"/>
        </w:rPr>
        <w:t xml:space="preserve"> </w:t>
      </w:r>
      <w:r>
        <w:t>consultas</w:t>
      </w:r>
      <w:r>
        <w:rPr>
          <w:rFonts w:eastAsia="Arial"/>
        </w:rPr>
        <w:t xml:space="preserve"> </w:t>
      </w:r>
      <w:r>
        <w:t>e</w:t>
      </w:r>
      <w:r>
        <w:rPr>
          <w:rFonts w:eastAsia="Arial"/>
        </w:rPr>
        <w:t xml:space="preserve"> </w:t>
      </w:r>
      <w:r>
        <w:t>estatísticas.</w:t>
      </w:r>
    </w:p>
    <w:p w:rsidR="00270A16" w:rsidRDefault="00270A16">
      <w:pPr>
        <w:pStyle w:val="PargrafoTCC"/>
      </w:pPr>
    </w:p>
    <w:p w:rsidR="00270A16" w:rsidRDefault="00270A16" w:rsidP="002C266D">
      <w:pPr>
        <w:pStyle w:val="Heading2"/>
      </w:pPr>
      <w:bookmarkStart w:id="151" w:name="__RefHeading__382_1472683970"/>
      <w:bookmarkStart w:id="152" w:name="__RefHeading__318_2087715902"/>
      <w:bookmarkStart w:id="153" w:name="_Toc379146569"/>
      <w:bookmarkEnd w:id="151"/>
      <w:bookmarkEnd w:id="152"/>
      <w:r>
        <w:t>Gerenciamento</w:t>
      </w:r>
      <w:r>
        <w:rPr>
          <w:rFonts w:eastAsia="Arial"/>
        </w:rPr>
        <w:t xml:space="preserve"> </w:t>
      </w:r>
      <w:r>
        <w:t>de</w:t>
      </w:r>
      <w:r>
        <w:rPr>
          <w:rFonts w:eastAsia="Arial"/>
        </w:rPr>
        <w:t xml:space="preserve"> </w:t>
      </w:r>
      <w:r w:rsidR="003F6384">
        <w:t>C</w:t>
      </w:r>
      <w:r>
        <w:t>adastros</w:t>
      </w:r>
      <w:bookmarkEnd w:id="153"/>
    </w:p>
    <w:p w:rsidR="00270A16" w:rsidRDefault="00270A16">
      <w:pPr>
        <w:pStyle w:val="PargrafoTCC"/>
      </w:pPr>
      <w:r>
        <w:t>Para</w:t>
      </w:r>
      <w:r>
        <w:rPr>
          <w:rFonts w:eastAsia="Arial"/>
        </w:rPr>
        <w:t xml:space="preserve"> </w:t>
      </w:r>
      <w:r>
        <w:t>estruturação</w:t>
      </w:r>
      <w:r>
        <w:rPr>
          <w:rFonts w:eastAsia="Arial"/>
        </w:rPr>
        <w:t xml:space="preserve"> </w:t>
      </w:r>
      <w:r>
        <w:t>do</w:t>
      </w:r>
      <w:r>
        <w:rPr>
          <w:rFonts w:eastAsia="Arial"/>
        </w:rPr>
        <w:t xml:space="preserve"> </w:t>
      </w:r>
      <w:r>
        <w:t>sistema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realidade</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sistema</w:t>
      </w:r>
      <w:r>
        <w:rPr>
          <w:rFonts w:eastAsia="Arial"/>
        </w:rPr>
        <w:t xml:space="preserve"> </w:t>
      </w:r>
      <w:r>
        <w:t>WebClínica</w:t>
      </w:r>
      <w:r>
        <w:rPr>
          <w:rFonts w:eastAsia="Arial"/>
        </w:rPr>
        <w:t xml:space="preserve"> </w:t>
      </w:r>
      <w:r>
        <w:t>permite</w:t>
      </w:r>
      <w:r>
        <w:rPr>
          <w:rFonts w:eastAsia="Arial"/>
        </w:rPr>
        <w:t xml:space="preserve"> </w:t>
      </w:r>
      <w:r>
        <w:t>o</w:t>
      </w:r>
      <w:r>
        <w:rPr>
          <w:rFonts w:eastAsia="Arial"/>
        </w:rPr>
        <w:t xml:space="preserve"> </w:t>
      </w:r>
      <w:r>
        <w:t>registro</w:t>
      </w:r>
      <w:r>
        <w:rPr>
          <w:rFonts w:eastAsia="Arial"/>
        </w:rPr>
        <w:t xml:space="preserve"> </w:t>
      </w:r>
      <w:r>
        <w:t>de</w:t>
      </w:r>
      <w:r>
        <w:rPr>
          <w:rFonts w:eastAsia="Arial"/>
        </w:rPr>
        <w:t xml:space="preserve"> </w:t>
      </w:r>
      <w:r>
        <w:t>cadastros</w:t>
      </w:r>
      <w:r>
        <w:rPr>
          <w:rFonts w:eastAsia="Arial"/>
        </w:rPr>
        <w:t xml:space="preserve"> </w:t>
      </w:r>
      <w:r>
        <w:t>auxiliares</w:t>
      </w:r>
      <w:r>
        <w:rPr>
          <w:rFonts w:eastAsia="Arial"/>
        </w:rPr>
        <w:t xml:space="preserve"> </w:t>
      </w:r>
      <w:r>
        <w:t>nas</w:t>
      </w:r>
      <w:r>
        <w:rPr>
          <w:rFonts w:eastAsia="Arial"/>
        </w:rPr>
        <w:t xml:space="preserve"> </w:t>
      </w:r>
      <w:r>
        <w:t>suas</w:t>
      </w:r>
      <w:r>
        <w:rPr>
          <w:rFonts w:eastAsia="Arial"/>
        </w:rPr>
        <w:t xml:space="preserve"> </w:t>
      </w:r>
      <w:r>
        <w:t>configurações.</w:t>
      </w:r>
      <w:r>
        <w:rPr>
          <w:rFonts w:eastAsia="Arial"/>
        </w:rPr>
        <w:t xml:space="preserve"> </w:t>
      </w:r>
      <w:r>
        <w:t>Além</w:t>
      </w:r>
      <w:r>
        <w:rPr>
          <w:rFonts w:eastAsia="Arial"/>
        </w:rPr>
        <w:t xml:space="preserve"> </w:t>
      </w:r>
      <w:r>
        <w:t>disso,</w:t>
      </w:r>
      <w:r>
        <w:rPr>
          <w:rFonts w:eastAsia="Arial"/>
        </w:rPr>
        <w:t xml:space="preserve"> </w:t>
      </w:r>
      <w:r>
        <w:t>uma</w:t>
      </w:r>
      <w:r>
        <w:rPr>
          <w:rFonts w:eastAsia="Arial"/>
        </w:rPr>
        <w:t xml:space="preserve"> </w:t>
      </w:r>
      <w:r>
        <w:t>das</w:t>
      </w:r>
      <w:r>
        <w:rPr>
          <w:rFonts w:eastAsia="Arial"/>
        </w:rPr>
        <w:t xml:space="preserve"> </w:t>
      </w:r>
      <w:r>
        <w:t>partes</w:t>
      </w:r>
      <w:r>
        <w:rPr>
          <w:rFonts w:eastAsia="Arial"/>
        </w:rPr>
        <w:t xml:space="preserve"> </w:t>
      </w:r>
      <w:r>
        <w:t>principais</w:t>
      </w:r>
      <w:r>
        <w:rPr>
          <w:rFonts w:eastAsia="Arial"/>
        </w:rPr>
        <w:t xml:space="preserve"> </w:t>
      </w:r>
      <w:r>
        <w:t>do</w:t>
      </w:r>
      <w:r>
        <w:rPr>
          <w:rFonts w:eastAsia="Arial"/>
        </w:rPr>
        <w:t xml:space="preserve"> </w:t>
      </w:r>
      <w:r>
        <w:t>sistema</w:t>
      </w:r>
      <w:r w:rsidR="00D21855">
        <w:t xml:space="preserve"> é o módulo</w:t>
      </w:r>
      <w:r>
        <w:rPr>
          <w:rFonts w:eastAsia="Arial"/>
        </w:rPr>
        <w:t xml:space="preserve"> </w:t>
      </w:r>
      <w:r w:rsidR="00D21855">
        <w:rPr>
          <w:rFonts w:eastAsia="Arial"/>
        </w:rPr>
        <w:t>de</w:t>
      </w:r>
      <w:r>
        <w:rPr>
          <w:rFonts w:eastAsia="Arial"/>
        </w:rPr>
        <w:t xml:space="preserve"> </w:t>
      </w:r>
      <w:r w:rsidR="00D21855">
        <w:rPr>
          <w:rFonts w:eastAsia="Arial"/>
        </w:rPr>
        <w:t xml:space="preserve">gerenciamento de </w:t>
      </w:r>
      <w:r>
        <w:t>cadastros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seus</w:t>
      </w:r>
      <w:r>
        <w:rPr>
          <w:rFonts w:eastAsia="Arial"/>
        </w:rPr>
        <w:t xml:space="preserve"> </w:t>
      </w:r>
      <w:r>
        <w:t>prontuários,</w:t>
      </w:r>
      <w:r>
        <w:rPr>
          <w:rFonts w:eastAsia="Arial"/>
        </w:rPr>
        <w:t xml:space="preserve"> </w:t>
      </w:r>
      <w:r>
        <w:t>de</w:t>
      </w:r>
      <w:r>
        <w:rPr>
          <w:rFonts w:eastAsia="Arial"/>
        </w:rPr>
        <w:t xml:space="preserve"> </w:t>
      </w:r>
      <w:r>
        <w:t>forma</w:t>
      </w:r>
      <w:r>
        <w:rPr>
          <w:rFonts w:eastAsia="Arial"/>
        </w:rPr>
        <w:t xml:space="preserve"> </w:t>
      </w:r>
      <w:r>
        <w:t>a</w:t>
      </w:r>
      <w:r>
        <w:rPr>
          <w:rFonts w:eastAsia="Arial"/>
        </w:rPr>
        <w:t xml:space="preserve"> </w:t>
      </w:r>
      <w:r>
        <w:t>encerrar</w:t>
      </w:r>
      <w:r>
        <w:rPr>
          <w:rFonts w:eastAsia="Arial"/>
        </w:rPr>
        <w:t xml:space="preserve"> </w:t>
      </w:r>
      <w:r>
        <w:t>a</w:t>
      </w:r>
      <w:r>
        <w:rPr>
          <w:rFonts w:eastAsia="Arial"/>
        </w:rPr>
        <w:t xml:space="preserve"> </w:t>
      </w:r>
      <w:r>
        <w:t>utilização</w:t>
      </w:r>
      <w:r>
        <w:rPr>
          <w:rFonts w:eastAsia="Arial"/>
        </w:rPr>
        <w:t xml:space="preserve"> </w:t>
      </w:r>
      <w:r>
        <w:t>dos</w:t>
      </w:r>
      <w:r>
        <w:rPr>
          <w:rFonts w:eastAsia="Arial"/>
        </w:rPr>
        <w:t xml:space="preserve"> </w:t>
      </w:r>
      <w:r>
        <w:t>registros</w:t>
      </w:r>
      <w:r>
        <w:rPr>
          <w:rFonts w:eastAsia="Arial"/>
        </w:rPr>
        <w:t xml:space="preserve"> </w:t>
      </w:r>
      <w:r>
        <w:t>em</w:t>
      </w:r>
      <w:r>
        <w:rPr>
          <w:rFonts w:eastAsia="Arial"/>
        </w:rPr>
        <w:t xml:space="preserve"> </w:t>
      </w:r>
      <w:r>
        <w:t>papel.</w:t>
      </w:r>
    </w:p>
    <w:p w:rsidR="00D21855" w:rsidRDefault="00D21855">
      <w:pPr>
        <w:pStyle w:val="PargrafoTCC"/>
      </w:pPr>
    </w:p>
    <w:p w:rsidR="00270A16" w:rsidRDefault="00270A16" w:rsidP="00DF3760">
      <w:pPr>
        <w:pStyle w:val="Heading3"/>
      </w:pPr>
      <w:bookmarkStart w:id="154" w:name="__RefHeading__384_1472683970"/>
      <w:bookmarkStart w:id="155" w:name="__RefHeading__320_2087715902"/>
      <w:bookmarkStart w:id="156" w:name="_Toc379146570"/>
      <w:bookmarkEnd w:id="154"/>
      <w:bookmarkEnd w:id="155"/>
      <w:r>
        <w:t>Cadastros</w:t>
      </w:r>
      <w:r>
        <w:rPr>
          <w:rFonts w:eastAsia="Arial"/>
        </w:rPr>
        <w:t xml:space="preserve"> </w:t>
      </w:r>
      <w:r w:rsidR="003F6384">
        <w:t>A</w:t>
      </w:r>
      <w:r>
        <w:t>uxiliares</w:t>
      </w:r>
      <w:r>
        <w:rPr>
          <w:rFonts w:eastAsia="Arial"/>
        </w:rPr>
        <w:t xml:space="preserve"> </w:t>
      </w:r>
      <w:r>
        <w:t>e</w:t>
      </w:r>
      <w:r>
        <w:rPr>
          <w:rFonts w:eastAsia="Arial"/>
        </w:rPr>
        <w:t xml:space="preserve"> </w:t>
      </w:r>
      <w:r w:rsidR="003F6384">
        <w:t>I</w:t>
      </w:r>
      <w:r>
        <w:t>mportação</w:t>
      </w:r>
      <w:r>
        <w:rPr>
          <w:rFonts w:eastAsia="Arial"/>
        </w:rPr>
        <w:t xml:space="preserve"> </w:t>
      </w:r>
      <w:r>
        <w:t>de</w:t>
      </w:r>
      <w:r>
        <w:rPr>
          <w:rFonts w:eastAsia="Arial"/>
        </w:rPr>
        <w:t xml:space="preserve"> </w:t>
      </w:r>
      <w:r>
        <w:t>CIDs</w:t>
      </w:r>
      <w:bookmarkEnd w:id="156"/>
    </w:p>
    <w:p w:rsidR="00270A16" w:rsidRDefault="00270A16">
      <w:pPr>
        <w:pStyle w:val="PargrafoTCC"/>
      </w:pPr>
      <w:r>
        <w:t>A</w:t>
      </w:r>
      <w:r>
        <w:rPr>
          <w:rFonts w:eastAsia="Arial"/>
        </w:rPr>
        <w:t xml:space="preserve"> </w:t>
      </w:r>
      <w:r>
        <w:t>clínica</w:t>
      </w:r>
      <w:r>
        <w:rPr>
          <w:rFonts w:eastAsia="Arial"/>
        </w:rPr>
        <w:t xml:space="preserve"> </w:t>
      </w:r>
      <w:r>
        <w:t>funciona</w:t>
      </w:r>
      <w:r>
        <w:rPr>
          <w:rFonts w:eastAsia="Arial"/>
        </w:rPr>
        <w:t xml:space="preserve"> </w:t>
      </w:r>
      <w:r>
        <w:t>com</w:t>
      </w:r>
      <w:r>
        <w:rPr>
          <w:rFonts w:eastAsia="Arial"/>
        </w:rPr>
        <w:t xml:space="preserve"> </w:t>
      </w:r>
      <w:r>
        <w:t>algumas</w:t>
      </w:r>
      <w:r>
        <w:rPr>
          <w:rFonts w:eastAsia="Arial"/>
        </w:rPr>
        <w:t xml:space="preserve"> </w:t>
      </w:r>
      <w:r>
        <w:t>especialidades</w:t>
      </w:r>
      <w:r>
        <w:rPr>
          <w:rFonts w:eastAsia="Arial"/>
        </w:rPr>
        <w:t xml:space="preserve"> </w:t>
      </w:r>
      <w:r>
        <w:t>de</w:t>
      </w:r>
      <w:r>
        <w:rPr>
          <w:rFonts w:eastAsia="Arial"/>
        </w:rPr>
        <w:t xml:space="preserve"> </w:t>
      </w:r>
      <w:r>
        <w:t>médicos,</w:t>
      </w:r>
      <w:r>
        <w:rPr>
          <w:rFonts w:eastAsia="Arial"/>
        </w:rPr>
        <w:t xml:space="preserve"> </w:t>
      </w:r>
      <w:r>
        <w:t>atendendo</w:t>
      </w:r>
      <w:r>
        <w:rPr>
          <w:rFonts w:eastAsia="Arial"/>
        </w:rPr>
        <w:t xml:space="preserve"> </w:t>
      </w:r>
      <w:r>
        <w:t>a</w:t>
      </w:r>
      <w:r>
        <w:rPr>
          <w:rFonts w:eastAsia="Arial"/>
        </w:rPr>
        <w:t xml:space="preserve"> </w:t>
      </w:r>
      <w:r>
        <w:t>alguns</w:t>
      </w:r>
      <w:r>
        <w:rPr>
          <w:rFonts w:eastAsia="Arial"/>
        </w:rPr>
        <w:t xml:space="preserve"> </w:t>
      </w:r>
      <w:r>
        <w:t>planos</w:t>
      </w:r>
      <w:r>
        <w:rPr>
          <w:rFonts w:eastAsia="Arial"/>
        </w:rPr>
        <w:t xml:space="preserve"> </w:t>
      </w:r>
      <w:r>
        <w:t>de</w:t>
      </w:r>
      <w:r>
        <w:rPr>
          <w:rFonts w:eastAsia="Arial"/>
        </w:rPr>
        <w:t xml:space="preserve"> </w:t>
      </w:r>
      <w:r>
        <w:t>saúde</w:t>
      </w:r>
      <w:r>
        <w:rPr>
          <w:rFonts w:eastAsia="Arial"/>
        </w:rPr>
        <w:t xml:space="preserve"> </w:t>
      </w:r>
      <w:r>
        <w:t>(convênios)</w:t>
      </w:r>
      <w:r>
        <w:rPr>
          <w:rFonts w:eastAsia="Arial"/>
        </w:rPr>
        <w:t xml:space="preserve"> </w:t>
      </w:r>
      <w:r>
        <w:t>e</w:t>
      </w:r>
      <w:r>
        <w:rPr>
          <w:rFonts w:eastAsia="Arial"/>
        </w:rPr>
        <w:t xml:space="preserve"> </w:t>
      </w:r>
      <w:r>
        <w:t>também</w:t>
      </w:r>
      <w:r>
        <w:rPr>
          <w:rFonts w:eastAsia="Arial"/>
        </w:rPr>
        <w:t xml:space="preserve"> </w:t>
      </w:r>
      <w:r>
        <w:t>consultas</w:t>
      </w:r>
      <w:r>
        <w:rPr>
          <w:rFonts w:eastAsia="Arial"/>
        </w:rPr>
        <w:t xml:space="preserve"> </w:t>
      </w:r>
      <w:r>
        <w:t>particulares</w:t>
      </w:r>
      <w:r>
        <w:rPr>
          <w:rFonts w:eastAsia="Arial"/>
        </w:rPr>
        <w:t xml:space="preserve"> </w:t>
      </w:r>
      <w:r>
        <w:t>(sem</w:t>
      </w:r>
      <w:r>
        <w:rPr>
          <w:rFonts w:eastAsia="Arial"/>
        </w:rPr>
        <w:t xml:space="preserve"> </w:t>
      </w:r>
      <w:r>
        <w:t>convênio).</w:t>
      </w:r>
      <w:r>
        <w:rPr>
          <w:rFonts w:eastAsia="Arial"/>
        </w:rPr>
        <w:t xml:space="preserve"> </w:t>
      </w:r>
      <w:r>
        <w:t>Para</w:t>
      </w:r>
      <w:r>
        <w:rPr>
          <w:rFonts w:eastAsia="Arial"/>
        </w:rPr>
        <w:t xml:space="preserve"> </w:t>
      </w:r>
      <w:r>
        <w:t>melhorar</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sistema,</w:t>
      </w:r>
      <w:r>
        <w:rPr>
          <w:rFonts w:eastAsia="Arial"/>
        </w:rPr>
        <w:t xml:space="preserve"> </w:t>
      </w:r>
      <w:r>
        <w:t>ao</w:t>
      </w:r>
      <w:r>
        <w:rPr>
          <w:rFonts w:eastAsia="Arial"/>
        </w:rPr>
        <w:t xml:space="preserve"> </w:t>
      </w:r>
      <w:r>
        <w:t>invés</w:t>
      </w:r>
      <w:r>
        <w:rPr>
          <w:rFonts w:eastAsia="Arial"/>
        </w:rPr>
        <w:t xml:space="preserve"> </w:t>
      </w:r>
      <w:r>
        <w:t>de</w:t>
      </w:r>
      <w:r>
        <w:rPr>
          <w:rFonts w:eastAsia="Arial"/>
        </w:rPr>
        <w:t xml:space="preserve"> </w:t>
      </w:r>
      <w:r>
        <w:t>pré-cadastrar</w:t>
      </w:r>
      <w:r>
        <w:rPr>
          <w:rFonts w:eastAsia="Arial"/>
        </w:rPr>
        <w:t xml:space="preserve"> </w:t>
      </w:r>
      <w:r>
        <w:t>todas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existentes</w:t>
      </w:r>
      <w:r>
        <w:rPr>
          <w:rFonts w:eastAsia="Arial"/>
        </w:rPr>
        <w:t xml:space="preserve"> </w:t>
      </w:r>
      <w:r>
        <w:t>(seriam</w:t>
      </w:r>
      <w:r>
        <w:rPr>
          <w:rFonts w:eastAsia="Arial"/>
        </w:rPr>
        <w:t xml:space="preserve"> </w:t>
      </w:r>
      <w:r>
        <w:t>listas</w:t>
      </w:r>
      <w:r>
        <w:rPr>
          <w:rFonts w:eastAsia="Arial"/>
        </w:rPr>
        <w:t xml:space="preserve"> </w:t>
      </w:r>
      <w:r>
        <w:t>muito</w:t>
      </w:r>
      <w:r>
        <w:rPr>
          <w:rFonts w:eastAsia="Arial"/>
        </w:rPr>
        <w:t xml:space="preserve"> </w:t>
      </w:r>
      <w:r>
        <w:t>grandes)</w:t>
      </w:r>
      <w:r>
        <w:rPr>
          <w:rFonts w:eastAsia="Arial"/>
        </w:rPr>
        <w:t xml:space="preserve"> </w:t>
      </w:r>
      <w:r>
        <w:t>o</w:t>
      </w:r>
      <w:r>
        <w:rPr>
          <w:rFonts w:eastAsia="Arial"/>
        </w:rPr>
        <w:t xml:space="preserve"> </w:t>
      </w:r>
      <w:r>
        <w:t>WebClínica</w:t>
      </w:r>
      <w:r>
        <w:rPr>
          <w:rFonts w:eastAsia="Arial"/>
        </w:rPr>
        <w:t xml:space="preserve"> </w:t>
      </w:r>
      <w:r>
        <w:t>permite</w:t>
      </w:r>
      <w:r>
        <w:rPr>
          <w:rFonts w:eastAsia="Arial"/>
        </w:rPr>
        <w:t xml:space="preserve"> </w:t>
      </w:r>
      <w:r>
        <w:t>que</w:t>
      </w:r>
      <w:r>
        <w:rPr>
          <w:rFonts w:eastAsia="Arial"/>
        </w:rPr>
        <w:t xml:space="preserve"> </w:t>
      </w:r>
      <w:r>
        <w:t>o</w:t>
      </w:r>
      <w:r>
        <w:rPr>
          <w:rFonts w:eastAsia="Arial"/>
        </w:rPr>
        <w:t xml:space="preserve"> </w:t>
      </w:r>
      <w:r>
        <w:t>administrador</w:t>
      </w:r>
      <w:r>
        <w:rPr>
          <w:rFonts w:eastAsia="Arial"/>
        </w:rPr>
        <w:t xml:space="preserve"> </w:t>
      </w:r>
      <w:r>
        <w:t>ou</w:t>
      </w:r>
      <w:r>
        <w:rPr>
          <w:rFonts w:eastAsia="Arial"/>
        </w:rPr>
        <w:t xml:space="preserve"> </w:t>
      </w:r>
      <w:r>
        <w:t>a</w:t>
      </w:r>
      <w:r>
        <w:rPr>
          <w:rFonts w:eastAsia="Arial"/>
        </w:rPr>
        <w:t xml:space="preserve"> </w:t>
      </w:r>
      <w:r>
        <w:t>própria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cadastrem</w:t>
      </w:r>
      <w:r>
        <w:rPr>
          <w:rFonts w:eastAsia="Arial"/>
        </w:rPr>
        <w:t xml:space="preserve"> </w:t>
      </w:r>
      <w:r>
        <w:t>apenas</w:t>
      </w:r>
      <w:r>
        <w:rPr>
          <w:rFonts w:eastAsia="Arial"/>
        </w:rPr>
        <w:t xml:space="preserve"> </w:t>
      </w:r>
      <w:r>
        <w:t>as</w:t>
      </w:r>
      <w:r>
        <w:rPr>
          <w:rFonts w:eastAsia="Arial"/>
        </w:rPr>
        <w:t xml:space="preserve"> </w:t>
      </w:r>
      <w:r>
        <w:t>especialidades</w:t>
      </w:r>
      <w:r>
        <w:rPr>
          <w:rFonts w:eastAsia="Arial"/>
        </w:rPr>
        <w:t xml:space="preserve"> </w:t>
      </w:r>
      <w:r>
        <w:t>e</w:t>
      </w:r>
      <w:r>
        <w:rPr>
          <w:rFonts w:eastAsia="Arial"/>
        </w:rPr>
        <w:t xml:space="preserve"> </w:t>
      </w:r>
      <w:r>
        <w:t>convênios</w:t>
      </w:r>
      <w:r>
        <w:rPr>
          <w:rFonts w:eastAsia="Arial"/>
        </w:rPr>
        <w:t xml:space="preserve"> </w:t>
      </w:r>
      <w:r>
        <w:t>que</w:t>
      </w:r>
      <w:r>
        <w:rPr>
          <w:rFonts w:eastAsia="Arial"/>
        </w:rPr>
        <w:t xml:space="preserve"> </w:t>
      </w:r>
      <w:r>
        <w:t>serão</w:t>
      </w:r>
      <w:r>
        <w:rPr>
          <w:rFonts w:eastAsia="Arial"/>
        </w:rPr>
        <w:t xml:space="preserve"> </w:t>
      </w:r>
      <w:r>
        <w:t>utilizados</w:t>
      </w:r>
      <w:r>
        <w:rPr>
          <w:rFonts w:eastAsia="Arial"/>
        </w:rPr>
        <w:t xml:space="preserve"> </w:t>
      </w:r>
      <w:r>
        <w:t>naquela</w:t>
      </w:r>
      <w:r>
        <w:rPr>
          <w:rFonts w:eastAsia="Arial"/>
        </w:rPr>
        <w:t xml:space="preserve"> </w:t>
      </w:r>
      <w:r>
        <w:t>clínica,</w:t>
      </w:r>
      <w:r>
        <w:rPr>
          <w:rFonts w:eastAsia="Arial"/>
        </w:rPr>
        <w:t xml:space="preserve"> </w:t>
      </w:r>
      <w:r>
        <w:t>conforme</w:t>
      </w:r>
      <w:r>
        <w:rPr>
          <w:rFonts w:eastAsia="Arial"/>
        </w:rPr>
        <w:t xml:space="preserve"> </w:t>
      </w:r>
      <w:r>
        <w:t>Figura</w:t>
      </w:r>
      <w:r>
        <w:rPr>
          <w:rFonts w:eastAsia="Arial"/>
        </w:rPr>
        <w:t xml:space="preserve"> </w:t>
      </w:r>
      <w:r>
        <w:t>6.</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24375" cy="20002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20002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7" w:name="_Toc379143981"/>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A165D2">
        <w:rPr>
          <w:b/>
          <w:noProof/>
        </w:rPr>
        <w:t>6</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convênios</w:t>
      </w:r>
      <w:bookmarkEnd w:id="157"/>
      <w:r w:rsidR="005F6038">
        <w:t>.</w:t>
      </w:r>
    </w:p>
    <w:p w:rsidR="00270A16" w:rsidRDefault="00270A16"/>
    <w:p w:rsidR="00270A16" w:rsidRDefault="00270A16">
      <w:pPr>
        <w:pStyle w:val="PargrafoTCC"/>
      </w:pPr>
      <w:r>
        <w:t>Para</w:t>
      </w:r>
      <w:r>
        <w:rPr>
          <w:rFonts w:eastAsia="Arial"/>
        </w:rPr>
        <w:t xml:space="preserve"> </w:t>
      </w:r>
      <w:r>
        <w:t>facilitar</w:t>
      </w:r>
      <w:r>
        <w:rPr>
          <w:rFonts w:eastAsia="Arial"/>
        </w:rPr>
        <w:t xml:space="preserve"> </w:t>
      </w:r>
      <w:r>
        <w:t>a</w:t>
      </w:r>
      <w:r>
        <w:rPr>
          <w:rFonts w:eastAsia="Arial"/>
        </w:rPr>
        <w:t xml:space="preserve"> </w:t>
      </w:r>
      <w:r>
        <w:t>execução</w:t>
      </w:r>
      <w:r>
        <w:rPr>
          <w:rFonts w:eastAsia="Arial"/>
        </w:rPr>
        <w:t xml:space="preserve"> </w:t>
      </w:r>
      <w:r>
        <w:t>das</w:t>
      </w:r>
      <w:r>
        <w:rPr>
          <w:rFonts w:eastAsia="Arial"/>
        </w:rPr>
        <w:t xml:space="preserve"> </w:t>
      </w:r>
      <w:r>
        <w:t>consultas</w:t>
      </w:r>
      <w:r>
        <w:rPr>
          <w:rFonts w:eastAsia="Arial"/>
        </w:rPr>
        <w:t xml:space="preserve"> </w:t>
      </w:r>
      <w:r>
        <w:t>e</w:t>
      </w:r>
      <w:r>
        <w:rPr>
          <w:rFonts w:eastAsia="Arial"/>
        </w:rPr>
        <w:t xml:space="preserve"> </w:t>
      </w:r>
      <w:r>
        <w:t>diagnósticos,</w:t>
      </w:r>
      <w:r>
        <w:rPr>
          <w:rFonts w:eastAsia="Arial"/>
        </w:rPr>
        <w:t xml:space="preserve"> </w:t>
      </w:r>
      <w:r>
        <w:t>é</w:t>
      </w:r>
      <w:r>
        <w:rPr>
          <w:rFonts w:eastAsia="Arial"/>
        </w:rPr>
        <w:t xml:space="preserve"> </w:t>
      </w:r>
      <w:r>
        <w:t>necessário</w:t>
      </w:r>
      <w:r>
        <w:rPr>
          <w:rFonts w:eastAsia="Arial"/>
        </w:rPr>
        <w:t xml:space="preserve"> </w:t>
      </w:r>
      <w:r w:rsidRPr="005F6038">
        <w:t>ter</w:t>
      </w:r>
      <w:r w:rsidR="005F6038" w:rsidRPr="005F6038">
        <w:t xml:space="preserve"> também</w:t>
      </w:r>
      <w:r>
        <w:rPr>
          <w:rFonts w:eastAsia="Arial"/>
        </w:rPr>
        <w:t xml:space="preserve"> </w:t>
      </w:r>
      <w:r>
        <w:t>os</w:t>
      </w:r>
      <w:r>
        <w:rPr>
          <w:rFonts w:eastAsia="Arial"/>
        </w:rPr>
        <w:t xml:space="preserve"> </w:t>
      </w:r>
      <w:r>
        <w:t>CIDs</w:t>
      </w:r>
      <w:r>
        <w:rPr>
          <w:rFonts w:eastAsia="Arial"/>
        </w:rPr>
        <w:t xml:space="preserve"> </w:t>
      </w:r>
      <w:r>
        <w:t>(Código</w:t>
      </w:r>
      <w:r>
        <w:rPr>
          <w:rFonts w:eastAsia="Arial"/>
        </w:rPr>
        <w:t xml:space="preserve"> </w:t>
      </w:r>
      <w:r>
        <w:t>Internacional</w:t>
      </w:r>
      <w:r>
        <w:rPr>
          <w:rFonts w:eastAsia="Arial"/>
        </w:rPr>
        <w:t xml:space="preserve"> </w:t>
      </w:r>
      <w:r>
        <w:t>da</w:t>
      </w:r>
      <w:r>
        <w:rPr>
          <w:rFonts w:eastAsia="Arial"/>
        </w:rPr>
        <w:t xml:space="preserve"> </w:t>
      </w:r>
      <w:r>
        <w:t>Doença)</w:t>
      </w:r>
      <w:r>
        <w:rPr>
          <w:rFonts w:eastAsia="Arial"/>
        </w:rPr>
        <w:t xml:space="preserve"> </w:t>
      </w:r>
      <w:r>
        <w:t>pré-cadastrados</w:t>
      </w:r>
      <w:r>
        <w:rPr>
          <w:rFonts w:eastAsia="Arial"/>
        </w:rPr>
        <w:t xml:space="preserve"> </w:t>
      </w:r>
      <w:r>
        <w:t>no</w:t>
      </w:r>
      <w:r>
        <w:rPr>
          <w:rFonts w:eastAsia="Arial"/>
        </w:rPr>
        <w:t xml:space="preserve"> </w:t>
      </w:r>
      <w:r>
        <w:t>sistema.</w:t>
      </w:r>
      <w:r>
        <w:rPr>
          <w:rFonts w:eastAsia="Arial"/>
        </w:rPr>
        <w:t xml:space="preserve"> </w:t>
      </w:r>
      <w:r>
        <w:t>No</w:t>
      </w:r>
      <w:r>
        <w:rPr>
          <w:rFonts w:eastAsia="Arial"/>
        </w:rPr>
        <w:t xml:space="preserve"> </w:t>
      </w:r>
      <w:r>
        <w:t>entanto,</w:t>
      </w:r>
      <w:r>
        <w:rPr>
          <w:rFonts w:eastAsia="Arial"/>
        </w:rPr>
        <w:t xml:space="preserve"> </w:t>
      </w:r>
      <w:r>
        <w:t>como</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é</w:t>
      </w:r>
      <w:r>
        <w:rPr>
          <w:rFonts w:eastAsia="Arial"/>
        </w:rPr>
        <w:t xml:space="preserve"> </w:t>
      </w:r>
      <w:r>
        <w:t>muito</w:t>
      </w:r>
      <w:r>
        <w:rPr>
          <w:rFonts w:eastAsia="Arial"/>
        </w:rPr>
        <w:t xml:space="preserve"> </w:t>
      </w:r>
      <w:r>
        <w:t>vasto</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varia</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o</w:t>
      </w:r>
      <w:r>
        <w:rPr>
          <w:rFonts w:eastAsia="Arial"/>
        </w:rPr>
        <w:t xml:space="preserve"> </w:t>
      </w:r>
      <w:r>
        <w:t>que</w:t>
      </w:r>
      <w:r>
        <w:rPr>
          <w:rFonts w:eastAsia="Arial"/>
        </w:rPr>
        <w:t xml:space="preserve"> </w:t>
      </w:r>
      <w:r>
        <w:t>os</w:t>
      </w:r>
      <w:r>
        <w:rPr>
          <w:rFonts w:eastAsia="Arial"/>
        </w:rPr>
        <w:t xml:space="preserve"> </w:t>
      </w:r>
      <w:r>
        <w:t>pacientes</w:t>
      </w:r>
      <w:r>
        <w:rPr>
          <w:rFonts w:eastAsia="Arial"/>
        </w:rPr>
        <w:t xml:space="preserve"> </w:t>
      </w:r>
      <w:r>
        <w:t>consultados</w:t>
      </w:r>
      <w:r>
        <w:rPr>
          <w:rFonts w:eastAsia="Arial"/>
        </w:rPr>
        <w:t xml:space="preserve"> </w:t>
      </w:r>
      <w:r>
        <w:t>apresentam,</w:t>
      </w:r>
      <w:r>
        <w:rPr>
          <w:rFonts w:eastAsia="Arial"/>
        </w:rPr>
        <w:t xml:space="preserve"> </w:t>
      </w:r>
      <w:r>
        <w:t>não</w:t>
      </w:r>
      <w:r>
        <w:rPr>
          <w:rFonts w:eastAsia="Arial"/>
        </w:rPr>
        <w:t xml:space="preserve"> </w:t>
      </w:r>
      <w:r>
        <w:t>seria</w:t>
      </w:r>
      <w:r>
        <w:rPr>
          <w:rFonts w:eastAsia="Arial"/>
        </w:rPr>
        <w:t xml:space="preserve"> </w:t>
      </w:r>
      <w:r>
        <w:t>viável</w:t>
      </w:r>
      <w:r>
        <w:rPr>
          <w:rFonts w:eastAsia="Arial"/>
        </w:rPr>
        <w:t xml:space="preserve"> </w:t>
      </w:r>
      <w:r>
        <w:t>que</w:t>
      </w:r>
      <w:r>
        <w:rPr>
          <w:rFonts w:eastAsia="Arial"/>
        </w:rPr>
        <w:t xml:space="preserve"> </w:t>
      </w:r>
      <w:r>
        <w:t>fossem</w:t>
      </w:r>
      <w:r>
        <w:rPr>
          <w:rFonts w:eastAsia="Arial"/>
        </w:rPr>
        <w:t xml:space="preserve"> </w:t>
      </w:r>
      <w:r>
        <w:t>cadastrados</w:t>
      </w:r>
      <w:r>
        <w:rPr>
          <w:rFonts w:eastAsia="Arial"/>
        </w:rPr>
        <w:t xml:space="preserve"> </w:t>
      </w:r>
      <w:r>
        <w:t>um</w:t>
      </w:r>
      <w:r>
        <w:rPr>
          <w:rFonts w:eastAsia="Arial"/>
        </w:rPr>
        <w:t xml:space="preserve"> </w:t>
      </w:r>
      <w:r>
        <w:t>a</w:t>
      </w:r>
      <w:r>
        <w:rPr>
          <w:rFonts w:eastAsia="Arial"/>
        </w:rPr>
        <w:t xml:space="preserve"> </w:t>
      </w:r>
      <w:r>
        <w:t>um.</w:t>
      </w:r>
    </w:p>
    <w:p w:rsidR="00270A16" w:rsidRDefault="00270A16" w:rsidP="005F6038">
      <w:pPr>
        <w:pStyle w:val="PargrafoTCC"/>
      </w:pPr>
      <w:r>
        <w:t>A</w:t>
      </w:r>
      <w:r>
        <w:rPr>
          <w:rFonts w:eastAsia="Arial"/>
        </w:rPr>
        <w:t xml:space="preserve"> </w:t>
      </w:r>
      <w:r>
        <w:t>OMS</w:t>
      </w:r>
      <w:r>
        <w:rPr>
          <w:rFonts w:eastAsia="Arial"/>
        </w:rPr>
        <w:t xml:space="preserve"> </w:t>
      </w:r>
      <w:r>
        <w:t>(Organização</w:t>
      </w:r>
      <w:r>
        <w:rPr>
          <w:rFonts w:eastAsia="Arial"/>
        </w:rPr>
        <w:t xml:space="preserve"> </w:t>
      </w:r>
      <w:r>
        <w:t>Mundial</w:t>
      </w:r>
      <w:r>
        <w:rPr>
          <w:rFonts w:eastAsia="Arial"/>
        </w:rPr>
        <w:t xml:space="preserve"> </w:t>
      </w:r>
      <w:r>
        <w:t>de</w:t>
      </w:r>
      <w:r>
        <w:rPr>
          <w:rFonts w:eastAsia="Arial"/>
        </w:rPr>
        <w:t xml:space="preserve"> </w:t>
      </w:r>
      <w:r>
        <w:t>Saúde)</w:t>
      </w:r>
      <w:r>
        <w:rPr>
          <w:rFonts w:eastAsia="Arial"/>
        </w:rPr>
        <w:t xml:space="preserve"> </w:t>
      </w:r>
      <w:r>
        <w:t>fornece</w:t>
      </w:r>
      <w:r>
        <w:rPr>
          <w:rFonts w:eastAsia="Arial"/>
        </w:rPr>
        <w:t xml:space="preserve"> </w:t>
      </w:r>
      <w:r>
        <w:t>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e</w:t>
      </w:r>
      <w:r>
        <w:rPr>
          <w:rFonts w:eastAsia="Arial"/>
        </w:rPr>
        <w:t xml:space="preserve"> </w:t>
      </w:r>
      <w:r>
        <w:t>o</w:t>
      </w:r>
      <w:r>
        <w:rPr>
          <w:rFonts w:eastAsia="Arial"/>
        </w:rPr>
        <w:t xml:space="preserve"> </w:t>
      </w:r>
      <w:r>
        <w:t>CBCD</w:t>
      </w:r>
      <w:r>
        <w:rPr>
          <w:rFonts w:eastAsia="Arial"/>
        </w:rPr>
        <w:t xml:space="preserve"> </w:t>
      </w:r>
      <w:r>
        <w:t>(Centro</w:t>
      </w:r>
      <w:r>
        <w:rPr>
          <w:rFonts w:eastAsia="Arial"/>
        </w:rPr>
        <w:t xml:space="preserve"> </w:t>
      </w:r>
      <w:r>
        <w:t>Brasileiro</w:t>
      </w:r>
      <w:r>
        <w:rPr>
          <w:rFonts w:eastAsia="Arial"/>
        </w:rPr>
        <w:t xml:space="preserve"> </w:t>
      </w:r>
      <w:r>
        <w:t>de</w:t>
      </w:r>
      <w:r>
        <w:rPr>
          <w:rFonts w:eastAsia="Arial"/>
        </w:rPr>
        <w:t xml:space="preserve"> </w:t>
      </w:r>
      <w:r>
        <w:t>Classificação</w:t>
      </w:r>
      <w:r>
        <w:rPr>
          <w:rFonts w:eastAsia="Arial"/>
        </w:rPr>
        <w:t xml:space="preserve"> </w:t>
      </w:r>
      <w:r>
        <w:t>de</w:t>
      </w:r>
      <w:r>
        <w:rPr>
          <w:rFonts w:eastAsia="Arial"/>
        </w:rPr>
        <w:t xml:space="preserve"> </w:t>
      </w:r>
      <w:r>
        <w:t>Doenças)</w:t>
      </w:r>
      <w:r>
        <w:rPr>
          <w:rFonts w:eastAsia="Arial"/>
        </w:rPr>
        <w:t xml:space="preserve"> </w:t>
      </w:r>
      <w:r>
        <w:t>fornece</w:t>
      </w:r>
      <w:r>
        <w:rPr>
          <w:rFonts w:eastAsia="Arial"/>
        </w:rPr>
        <w:t xml:space="preserve"> </w:t>
      </w:r>
      <w:r>
        <w:t>sua</w:t>
      </w:r>
      <w:r>
        <w:rPr>
          <w:rFonts w:eastAsia="Arial"/>
        </w:rPr>
        <w:t xml:space="preserve"> </w:t>
      </w:r>
      <w:r>
        <w:t>versão</w:t>
      </w:r>
      <w:r>
        <w:rPr>
          <w:rFonts w:eastAsia="Arial"/>
        </w:rPr>
        <w:t xml:space="preserve"> </w:t>
      </w:r>
      <w:r>
        <w:t>em</w:t>
      </w:r>
      <w:r>
        <w:rPr>
          <w:rFonts w:eastAsia="Arial"/>
        </w:rPr>
        <w:t xml:space="preserve"> </w:t>
      </w:r>
      <w:r>
        <w:t>português.</w:t>
      </w:r>
      <w:r>
        <w:rPr>
          <w:rFonts w:eastAsia="Arial"/>
        </w:rPr>
        <w:t xml:space="preserve"> </w:t>
      </w:r>
      <w:r>
        <w:t>O</w:t>
      </w:r>
      <w:r>
        <w:rPr>
          <w:rFonts w:eastAsia="Arial"/>
        </w:rPr>
        <w:t xml:space="preserve"> </w:t>
      </w:r>
      <w:r>
        <w:t>Departamento</w:t>
      </w:r>
      <w:r>
        <w:rPr>
          <w:rFonts w:eastAsia="Arial"/>
        </w:rPr>
        <w:t xml:space="preserve"> </w:t>
      </w:r>
      <w:r>
        <w:t>de</w:t>
      </w:r>
      <w:r>
        <w:rPr>
          <w:rFonts w:eastAsia="Arial"/>
        </w:rPr>
        <w:t xml:space="preserve"> </w:t>
      </w:r>
      <w:r>
        <w:t>Informática</w:t>
      </w:r>
      <w:r>
        <w:rPr>
          <w:rFonts w:eastAsia="Arial"/>
        </w:rPr>
        <w:t xml:space="preserve"> </w:t>
      </w:r>
      <w:r>
        <w:t>do</w:t>
      </w:r>
      <w:r>
        <w:rPr>
          <w:rFonts w:eastAsia="Arial"/>
        </w:rPr>
        <w:t xml:space="preserve"> </w:t>
      </w:r>
      <w:r>
        <w:t>SUS</w:t>
      </w:r>
      <w:r>
        <w:rPr>
          <w:rFonts w:eastAsia="Arial"/>
        </w:rPr>
        <w:t xml:space="preserve"> </w:t>
      </w:r>
      <w:r>
        <w:t>(Sistema</w:t>
      </w:r>
      <w:r>
        <w:rPr>
          <w:rFonts w:eastAsia="Arial"/>
        </w:rPr>
        <w:t xml:space="preserve"> </w:t>
      </w:r>
      <w:r>
        <w:t>Único</w:t>
      </w:r>
      <w:r>
        <w:rPr>
          <w:rFonts w:eastAsia="Arial"/>
        </w:rPr>
        <w:t xml:space="preserve"> </w:t>
      </w:r>
      <w:r>
        <w:t>de</w:t>
      </w:r>
      <w:r>
        <w:rPr>
          <w:rFonts w:eastAsia="Arial"/>
        </w:rPr>
        <w:t xml:space="preserve"> </w:t>
      </w:r>
      <w:r>
        <w:t>Saúde)</w:t>
      </w:r>
      <w:r>
        <w:rPr>
          <w:rFonts w:eastAsia="Arial"/>
        </w:rPr>
        <w:t xml:space="preserve"> – </w:t>
      </w:r>
      <w:r>
        <w:t>DATASUS,</w:t>
      </w:r>
      <w:r>
        <w:rPr>
          <w:rFonts w:eastAsia="Arial"/>
        </w:rPr>
        <w:t xml:space="preserve"> </w:t>
      </w:r>
      <w:r>
        <w:t>por</w:t>
      </w:r>
      <w:r>
        <w:rPr>
          <w:rFonts w:eastAsia="Arial"/>
        </w:rPr>
        <w:t xml:space="preserve"> </w:t>
      </w:r>
      <w:r>
        <w:t>sua</w:t>
      </w:r>
      <w:r>
        <w:rPr>
          <w:rFonts w:eastAsia="Arial"/>
        </w:rPr>
        <w:t xml:space="preserve"> </w:t>
      </w:r>
      <w:r>
        <w:t>vez,</w:t>
      </w:r>
      <w:r>
        <w:rPr>
          <w:rFonts w:eastAsia="Arial"/>
        </w:rPr>
        <w:t xml:space="preserve"> </w:t>
      </w:r>
      <w:r>
        <w:t>fornece</w:t>
      </w:r>
      <w:r>
        <w:rPr>
          <w:rFonts w:eastAsia="Arial"/>
        </w:rPr>
        <w:t xml:space="preserve"> </w:t>
      </w:r>
      <w:r>
        <w:t>esta</w:t>
      </w:r>
      <w:r>
        <w:rPr>
          <w:rFonts w:eastAsia="Arial"/>
        </w:rPr>
        <w:t xml:space="preserve"> </w:t>
      </w:r>
      <w:r>
        <w:t>versão</w:t>
      </w:r>
      <w:r>
        <w:rPr>
          <w:rFonts w:eastAsia="Arial"/>
        </w:rPr>
        <w:t xml:space="preserve"> </w:t>
      </w:r>
      <w:r>
        <w:t>traduzida</w:t>
      </w:r>
      <w:r>
        <w:rPr>
          <w:rFonts w:eastAsia="Arial"/>
        </w:rPr>
        <w:t xml:space="preserve"> </w:t>
      </w:r>
      <w:r>
        <w:t>do</w:t>
      </w:r>
      <w:r>
        <w:rPr>
          <w:rFonts w:eastAsia="Arial"/>
        </w:rPr>
        <w:t xml:space="preserve"> </w:t>
      </w:r>
      <w:r>
        <w:t>catálogo</w:t>
      </w:r>
      <w:r>
        <w:rPr>
          <w:rFonts w:eastAsia="Arial"/>
        </w:rPr>
        <w:t xml:space="preserve"> </w:t>
      </w:r>
      <w:r>
        <w:t>de</w:t>
      </w:r>
      <w:r>
        <w:rPr>
          <w:rFonts w:eastAsia="Arial"/>
        </w:rPr>
        <w:t xml:space="preserve"> </w:t>
      </w:r>
      <w:r>
        <w:t>CIDs</w:t>
      </w:r>
      <w:r>
        <w:rPr>
          <w:rFonts w:eastAsia="Arial"/>
        </w:rPr>
        <w:t xml:space="preserve"> </w:t>
      </w:r>
      <w:r>
        <w:t>de</w:t>
      </w:r>
      <w:r>
        <w:rPr>
          <w:rFonts w:eastAsia="Arial"/>
        </w:rPr>
        <w:t xml:space="preserve"> </w:t>
      </w:r>
      <w:r>
        <w:t>forma</w:t>
      </w:r>
      <w:r>
        <w:rPr>
          <w:rFonts w:eastAsia="Arial"/>
        </w:rPr>
        <w:t xml:space="preserve"> </w:t>
      </w:r>
      <w:r>
        <w:t>digital</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XML.</w:t>
      </w:r>
      <w:r>
        <w:rPr>
          <w:rFonts w:eastAsia="Arial"/>
        </w:rPr>
        <w:t xml:space="preserve"> </w:t>
      </w:r>
      <w:r>
        <w:t>Para</w:t>
      </w:r>
      <w:r>
        <w:rPr>
          <w:rFonts w:eastAsia="Arial"/>
        </w:rPr>
        <w:t xml:space="preserve"> </w:t>
      </w:r>
      <w:r>
        <w:t>contar</w:t>
      </w:r>
      <w:r>
        <w:rPr>
          <w:rFonts w:eastAsia="Arial"/>
        </w:rPr>
        <w:t xml:space="preserve"> </w:t>
      </w:r>
      <w:r>
        <w:t>com</w:t>
      </w:r>
      <w:r>
        <w:rPr>
          <w:rFonts w:eastAsia="Arial"/>
        </w:rPr>
        <w:t xml:space="preserve"> </w:t>
      </w:r>
      <w:r>
        <w:t>estes</w:t>
      </w:r>
      <w:r>
        <w:rPr>
          <w:rFonts w:eastAsia="Arial"/>
        </w:rPr>
        <w:t xml:space="preserve"> </w:t>
      </w:r>
      <w:r>
        <w:t>registros</w:t>
      </w:r>
      <w:r>
        <w:rPr>
          <w:rFonts w:eastAsia="Arial"/>
        </w:rPr>
        <w:t xml:space="preserve"> </w:t>
      </w:r>
      <w:r>
        <w:t>no</w:t>
      </w:r>
      <w:r>
        <w:rPr>
          <w:rFonts w:eastAsia="Arial"/>
        </w:rPr>
        <w:t xml:space="preserve"> </w:t>
      </w:r>
      <w:r>
        <w:t>sistema</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funcionalidade</w:t>
      </w:r>
      <w:r>
        <w:rPr>
          <w:rFonts w:eastAsia="Arial"/>
        </w:rPr>
        <w:t xml:space="preserve"> </w:t>
      </w:r>
      <w:r>
        <w:t>de</w:t>
      </w:r>
      <w:r>
        <w:rPr>
          <w:rFonts w:eastAsia="Arial"/>
        </w:rPr>
        <w:t xml:space="preserve"> </w:t>
      </w:r>
      <w:r>
        <w:t>importação</w:t>
      </w:r>
      <w:r>
        <w:rPr>
          <w:rFonts w:eastAsia="Arial"/>
        </w:rPr>
        <w:t xml:space="preserve"> </w:t>
      </w:r>
      <w:r>
        <w:t>em</w:t>
      </w:r>
      <w:r>
        <w:rPr>
          <w:rFonts w:eastAsia="Arial"/>
        </w:rPr>
        <w:t xml:space="preserve"> </w:t>
      </w:r>
      <w:r>
        <w:t>massa</w:t>
      </w:r>
      <w:r>
        <w:rPr>
          <w:rFonts w:eastAsia="Arial"/>
        </w:rPr>
        <w:t xml:space="preserve"> </w:t>
      </w:r>
      <w:r>
        <w:t>a</w:t>
      </w:r>
      <w:r>
        <w:rPr>
          <w:rFonts w:eastAsia="Arial"/>
        </w:rPr>
        <w:t xml:space="preserve"> </w:t>
      </w:r>
      <w:r>
        <w:t>partir</w:t>
      </w:r>
      <w:r>
        <w:rPr>
          <w:rFonts w:eastAsia="Arial"/>
        </w:rPr>
        <w:t xml:space="preserve"> </w:t>
      </w:r>
      <w:r w:rsidR="005F6038">
        <w:t>do</w:t>
      </w:r>
      <w:r>
        <w:rPr>
          <w:rFonts w:eastAsia="Arial"/>
        </w:rPr>
        <w:t xml:space="preserve"> </w:t>
      </w:r>
      <w:r>
        <w:t>arquivo</w:t>
      </w:r>
      <w:r>
        <w:rPr>
          <w:rFonts w:eastAsia="Arial"/>
        </w:rPr>
        <w:t xml:space="preserve"> </w:t>
      </w:r>
      <w:r>
        <w:t>XML.</w:t>
      </w:r>
      <w:r>
        <w:rPr>
          <w:rFonts w:eastAsia="Arial"/>
        </w:rPr>
        <w:t xml:space="preserve"> </w:t>
      </w:r>
      <w:r>
        <w:t>A</w:t>
      </w:r>
      <w:r>
        <w:rPr>
          <w:rFonts w:eastAsia="Arial"/>
        </w:rPr>
        <w:t xml:space="preserve"> </w:t>
      </w:r>
      <w:r>
        <w:t>importação</w:t>
      </w:r>
      <w:r>
        <w:rPr>
          <w:rFonts w:eastAsia="Arial"/>
        </w:rPr>
        <w:t xml:space="preserve"> </w:t>
      </w:r>
      <w:r>
        <w:t>percorre</w:t>
      </w:r>
      <w:r>
        <w:rPr>
          <w:rFonts w:eastAsia="Arial"/>
        </w:rPr>
        <w:t xml:space="preserve"> </w:t>
      </w:r>
      <w:r>
        <w:t>o</w:t>
      </w:r>
      <w:r>
        <w:rPr>
          <w:rFonts w:eastAsia="Arial"/>
        </w:rPr>
        <w:t xml:space="preserve"> </w:t>
      </w:r>
      <w:r>
        <w:t>arquivo</w:t>
      </w:r>
      <w:r>
        <w:rPr>
          <w:rFonts w:eastAsia="Arial"/>
        </w:rPr>
        <w:t xml:space="preserve"> </w:t>
      </w:r>
      <w:r>
        <w:t>e</w:t>
      </w:r>
      <w:r>
        <w:rPr>
          <w:rFonts w:eastAsia="Arial"/>
        </w:rPr>
        <w:t xml:space="preserve"> </w:t>
      </w:r>
      <w:r>
        <w:t>grava</w:t>
      </w:r>
      <w:r>
        <w:rPr>
          <w:rFonts w:eastAsia="Arial"/>
        </w:rPr>
        <w:t xml:space="preserve"> </w:t>
      </w:r>
      <w:r>
        <w:t>os</w:t>
      </w:r>
      <w:r>
        <w:rPr>
          <w:rFonts w:eastAsia="Arial"/>
        </w:rPr>
        <w:t xml:space="preserve"> </w:t>
      </w:r>
      <w:r>
        <w:t>registros</w:t>
      </w:r>
      <w:r>
        <w:rPr>
          <w:rFonts w:eastAsia="Arial"/>
        </w:rPr>
        <w:t xml:space="preserve"> </w:t>
      </w:r>
      <w:r>
        <w:t>dos</w:t>
      </w:r>
      <w:r>
        <w:rPr>
          <w:rFonts w:eastAsia="Arial"/>
        </w:rPr>
        <w:t xml:space="preserve"> </w:t>
      </w:r>
      <w:r>
        <w:t>CIDs</w:t>
      </w:r>
      <w:r>
        <w:rPr>
          <w:rFonts w:eastAsia="Arial"/>
        </w:rPr>
        <w:t xml:space="preserve"> </w:t>
      </w:r>
      <w:r>
        <w:t>com</w:t>
      </w:r>
      <w:r>
        <w:rPr>
          <w:rFonts w:eastAsia="Arial"/>
        </w:rPr>
        <w:t xml:space="preserve"> </w:t>
      </w:r>
      <w:r>
        <w:t>código</w:t>
      </w:r>
      <w:r>
        <w:rPr>
          <w:rFonts w:eastAsia="Arial"/>
        </w:rPr>
        <w:t xml:space="preserve"> </w:t>
      </w:r>
      <w:r>
        <w:t>e</w:t>
      </w:r>
      <w:r>
        <w:rPr>
          <w:rFonts w:eastAsia="Arial"/>
        </w:rPr>
        <w:t xml:space="preserve"> </w:t>
      </w:r>
      <w:r>
        <w:t>descrição</w:t>
      </w:r>
      <w:r>
        <w:rPr>
          <w:rFonts w:eastAsia="Arial"/>
        </w:rPr>
        <w:t xml:space="preserve"> </w:t>
      </w:r>
      <w:r>
        <w:t>dos</w:t>
      </w:r>
      <w:r>
        <w:rPr>
          <w:rFonts w:eastAsia="Arial"/>
        </w:rPr>
        <w:t xml:space="preserve"> </w:t>
      </w:r>
      <w:r>
        <w:t>mesmos</w:t>
      </w:r>
      <w:r>
        <w:rPr>
          <w:rFonts w:eastAsia="Arial"/>
        </w:rPr>
        <w:t xml:space="preserve"> </w:t>
      </w:r>
      <w:r>
        <w:t>(Figura</w:t>
      </w:r>
      <w:r>
        <w:rPr>
          <w:rFonts w:eastAsia="Arial"/>
        </w:rPr>
        <w:t xml:space="preserve"> </w:t>
      </w:r>
      <w:r w:rsidR="005F6038">
        <w:t>7).</w:t>
      </w:r>
    </w:p>
    <w:p w:rsidR="00270A16" w:rsidRDefault="00270A16" w:rsidP="005F6038">
      <w:pPr>
        <w:pStyle w:val="ndicedeilustraoTCC"/>
      </w:pPr>
    </w:p>
    <w:p w:rsidR="00270A16" w:rsidRDefault="00CA1E67" w:rsidP="005F6038">
      <w:pPr>
        <w:jc w:val="center"/>
        <w:rPr>
          <w:b/>
        </w:rPr>
      </w:pPr>
      <w:r>
        <w:rPr>
          <w:noProof/>
          <w:lang w:eastAsia="pt-BR"/>
        </w:rPr>
        <w:drawing>
          <wp:inline distT="0" distB="0" distL="0" distR="0">
            <wp:extent cx="4533900" cy="18859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188595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5F6038">
      <w:pPr>
        <w:pStyle w:val="ndicedeilustraoTCC"/>
      </w:pPr>
      <w:bookmarkStart w:id="158" w:name="_Toc379143982"/>
      <w:r w:rsidRPr="005F6038">
        <w:rPr>
          <w:b/>
        </w:rPr>
        <w:t>Figura</w:t>
      </w:r>
      <w:r w:rsidRPr="005F6038">
        <w:rPr>
          <w:rFonts w:eastAsia="Arial"/>
          <w:b/>
        </w:rPr>
        <w:t xml:space="preserve"> </w:t>
      </w:r>
      <w:r w:rsidRPr="005F6038">
        <w:rPr>
          <w:b/>
        </w:rPr>
        <w:fldChar w:fldCharType="begin"/>
      </w:r>
      <w:r w:rsidRPr="005F6038">
        <w:rPr>
          <w:b/>
        </w:rPr>
        <w:instrText xml:space="preserve"> SEQ "Figura" \*Arabic </w:instrText>
      </w:r>
      <w:r w:rsidRPr="005F6038">
        <w:rPr>
          <w:b/>
        </w:rPr>
        <w:fldChar w:fldCharType="separate"/>
      </w:r>
      <w:r w:rsidR="00A165D2">
        <w:rPr>
          <w:b/>
          <w:noProof/>
        </w:rPr>
        <w:t>7</w:t>
      </w:r>
      <w:r w:rsidRPr="005F6038">
        <w:rPr>
          <w:b/>
        </w:rPr>
        <w:fldChar w:fldCharType="end"/>
      </w:r>
      <w:r w:rsidRPr="005F6038">
        <w:rPr>
          <w:b/>
        </w:rPr>
        <w:t>.</w:t>
      </w:r>
      <w:r>
        <w:rPr>
          <w:rFonts w:eastAsia="Arial"/>
        </w:rPr>
        <w:t xml:space="preserve"> </w:t>
      </w:r>
      <w:r>
        <w:t>Tela</w:t>
      </w:r>
      <w:r>
        <w:rPr>
          <w:rFonts w:eastAsia="Arial"/>
        </w:rPr>
        <w:t xml:space="preserve"> </w:t>
      </w:r>
      <w:r>
        <w:t>de</w:t>
      </w:r>
      <w:r>
        <w:rPr>
          <w:rFonts w:eastAsia="Arial"/>
        </w:rPr>
        <w:t xml:space="preserve"> </w:t>
      </w:r>
      <w:r>
        <w:t>importação</w:t>
      </w:r>
      <w:r>
        <w:rPr>
          <w:rFonts w:eastAsia="Arial"/>
        </w:rPr>
        <w:t xml:space="preserve"> </w:t>
      </w:r>
      <w:r>
        <w:t>de</w:t>
      </w:r>
      <w:r>
        <w:rPr>
          <w:rFonts w:eastAsia="Arial"/>
        </w:rPr>
        <w:t xml:space="preserve"> </w:t>
      </w:r>
      <w:r>
        <w:t>CIDs</w:t>
      </w:r>
      <w:bookmarkEnd w:id="158"/>
      <w:r w:rsidR="005F6038">
        <w:t>.</w:t>
      </w:r>
    </w:p>
    <w:p w:rsidR="00270A16" w:rsidRDefault="00270A16" w:rsidP="005F6038">
      <w:pPr>
        <w:pStyle w:val="ndicedeilustraoTCC"/>
      </w:pPr>
    </w:p>
    <w:p w:rsidR="00270A16" w:rsidRDefault="00270A16" w:rsidP="005F6038">
      <w:pPr>
        <w:pStyle w:val="PargrafoTCC"/>
      </w:pPr>
    </w:p>
    <w:p w:rsidR="00270A16" w:rsidRDefault="00270A16" w:rsidP="00DF3760">
      <w:pPr>
        <w:pStyle w:val="Heading3"/>
      </w:pPr>
      <w:bookmarkStart w:id="159" w:name="__RefHeading__69_2068703521"/>
      <w:bookmarkStart w:id="160" w:name="__RefHeading__386_1472683970"/>
      <w:bookmarkStart w:id="161" w:name="__RefHeading__203_1884309817"/>
      <w:bookmarkStart w:id="162" w:name="__RefHeading__100_827532146"/>
      <w:bookmarkStart w:id="163" w:name="__RefHeading__137_2111979340"/>
      <w:bookmarkStart w:id="164" w:name="__RefHeading__236_1670186559"/>
      <w:bookmarkStart w:id="165" w:name="__RefHeading__170_1286912160"/>
      <w:bookmarkStart w:id="166" w:name="__RefHeading__322_2087715902"/>
      <w:bookmarkStart w:id="167" w:name="__RefHeading__269_1176750583"/>
      <w:bookmarkStart w:id="168" w:name="__RefHeading__377_1150354337"/>
      <w:bookmarkStart w:id="169" w:name="_Toc379146571"/>
      <w:bookmarkEnd w:id="159"/>
      <w:bookmarkEnd w:id="160"/>
      <w:bookmarkEnd w:id="161"/>
      <w:bookmarkEnd w:id="162"/>
      <w:bookmarkEnd w:id="163"/>
      <w:bookmarkEnd w:id="164"/>
      <w:bookmarkEnd w:id="165"/>
      <w:bookmarkEnd w:id="166"/>
      <w:bookmarkEnd w:id="167"/>
      <w:bookmarkEnd w:id="168"/>
      <w:r>
        <w:t>Pacientes</w:t>
      </w:r>
      <w:r>
        <w:rPr>
          <w:rFonts w:eastAsia="Arial"/>
        </w:rPr>
        <w:t xml:space="preserve"> </w:t>
      </w:r>
      <w:r>
        <w:t>e</w:t>
      </w:r>
      <w:r>
        <w:rPr>
          <w:rFonts w:eastAsia="Arial"/>
        </w:rPr>
        <w:t xml:space="preserve"> </w:t>
      </w:r>
      <w:r w:rsidR="003F6384">
        <w:t>P</w:t>
      </w:r>
      <w:r>
        <w:t>rontuários</w:t>
      </w:r>
      <w:bookmarkEnd w:id="169"/>
    </w:p>
    <w:p w:rsidR="00270A16" w:rsidRDefault="00270A16">
      <w:pPr>
        <w:pStyle w:val="PargrafoTCC"/>
      </w:pPr>
      <w:r>
        <w:t>Um</w:t>
      </w:r>
      <w:r>
        <w:rPr>
          <w:rFonts w:eastAsia="Arial"/>
        </w:rPr>
        <w:t xml:space="preserve"> </w:t>
      </w:r>
      <w:r>
        <w:t>dos</w:t>
      </w:r>
      <w:r>
        <w:rPr>
          <w:rFonts w:eastAsia="Arial"/>
        </w:rPr>
        <w:t xml:space="preserve"> </w:t>
      </w:r>
      <w:r>
        <w:t>focos</w:t>
      </w:r>
      <w:r>
        <w:rPr>
          <w:rFonts w:eastAsia="Arial"/>
        </w:rPr>
        <w:t xml:space="preserve"> </w:t>
      </w:r>
      <w:r>
        <w:t>importantes</w:t>
      </w:r>
      <w:r>
        <w:rPr>
          <w:rFonts w:eastAsia="Arial"/>
        </w:rPr>
        <w:t xml:space="preserve"> </w:t>
      </w:r>
      <w:r w:rsidR="005F6038" w:rsidRPr="00ED748F">
        <w:t>ao</w:t>
      </w:r>
      <w:r w:rsidRPr="00ED748F">
        <w:rPr>
          <w:rFonts w:eastAsia="Arial"/>
        </w:rPr>
        <w:t xml:space="preserve"> </w:t>
      </w:r>
      <w:r w:rsidRPr="00ED748F">
        <w:t>se</w:t>
      </w:r>
      <w:r w:rsidRPr="00ED748F">
        <w:rPr>
          <w:rFonts w:eastAsia="Arial"/>
        </w:rPr>
        <w:t xml:space="preserve"> </w:t>
      </w:r>
      <w:r w:rsidRPr="00ED748F">
        <w:t>informatizar</w:t>
      </w:r>
      <w:r w:rsidRPr="00ED748F">
        <w:rPr>
          <w:rFonts w:eastAsia="Arial"/>
        </w:rPr>
        <w:t xml:space="preserve"> </w:t>
      </w:r>
      <w:r w:rsidRPr="00ED748F">
        <w:t>uma</w:t>
      </w:r>
      <w:r w:rsidRPr="00ED748F">
        <w:rPr>
          <w:rFonts w:eastAsia="Arial"/>
        </w:rPr>
        <w:t xml:space="preserve"> </w:t>
      </w:r>
      <w:r w:rsidRPr="00ED748F">
        <w:t>clínica</w:t>
      </w:r>
      <w:r w:rsidRPr="00ED748F">
        <w:rPr>
          <w:rFonts w:eastAsia="Arial"/>
        </w:rPr>
        <w:t xml:space="preserve"> </w:t>
      </w:r>
      <w:r w:rsidRPr="00ED748F">
        <w:t>médica</w:t>
      </w:r>
      <w:r w:rsidRPr="00ED748F">
        <w:rPr>
          <w:rFonts w:eastAsia="Arial"/>
        </w:rPr>
        <w:t xml:space="preserve"> </w:t>
      </w:r>
      <w:r w:rsidRPr="00ED748F">
        <w:t>é</w:t>
      </w:r>
      <w:r w:rsidRPr="00ED748F">
        <w:rPr>
          <w:rFonts w:eastAsia="Arial"/>
        </w:rPr>
        <w:t xml:space="preserve"> </w:t>
      </w:r>
      <w:r w:rsidRPr="00ED748F">
        <w:t>substituir</w:t>
      </w:r>
      <w:r w:rsidRPr="00ED748F">
        <w:rPr>
          <w:rFonts w:eastAsia="Arial"/>
        </w:rPr>
        <w:t xml:space="preserve"> </w:t>
      </w:r>
      <w:r w:rsidRPr="00ED748F">
        <w:t>as</w:t>
      </w:r>
      <w:r w:rsidRPr="00ED748F">
        <w:rPr>
          <w:rFonts w:eastAsia="Arial"/>
        </w:rPr>
        <w:t xml:space="preserve"> </w:t>
      </w:r>
      <w:r w:rsidRPr="00ED748F">
        <w:t>fichas</w:t>
      </w:r>
      <w:r w:rsidRPr="00ED748F">
        <w:rPr>
          <w:rFonts w:eastAsia="Arial"/>
        </w:rPr>
        <w:t xml:space="preserve"> </w:t>
      </w:r>
      <w:r w:rsidR="00ED748F" w:rsidRPr="00ED748F">
        <w:rPr>
          <w:rFonts w:eastAsia="Arial"/>
        </w:rPr>
        <w:t xml:space="preserve">dos pacientes </w:t>
      </w:r>
      <w:r w:rsidRPr="00ED748F">
        <w:t>e</w:t>
      </w:r>
      <w:r w:rsidRPr="00ED748F">
        <w:rPr>
          <w:rFonts w:eastAsia="Arial"/>
        </w:rPr>
        <w:t xml:space="preserve"> </w:t>
      </w:r>
      <w:r w:rsidRPr="00ED748F">
        <w:t>prontuários</w:t>
      </w:r>
      <w:r>
        <w:rPr>
          <w:rFonts w:eastAsia="Arial"/>
        </w:rPr>
        <w:t xml:space="preserve"> </w:t>
      </w:r>
      <w:r w:rsidR="00ED748F">
        <w:t>em papel</w:t>
      </w:r>
      <w:r>
        <w:rPr>
          <w:rFonts w:eastAsia="Arial"/>
        </w:rPr>
        <w:t xml:space="preserve"> </w:t>
      </w:r>
      <w:r>
        <w:t>para</w:t>
      </w:r>
      <w:r>
        <w:rPr>
          <w:rFonts w:eastAsia="Arial"/>
        </w:rPr>
        <w:t xml:space="preserve"> </w:t>
      </w:r>
      <w:r>
        <w:t>um</w:t>
      </w:r>
      <w:r>
        <w:rPr>
          <w:rFonts w:eastAsia="Arial"/>
        </w:rPr>
        <w:t xml:space="preserve"> </w:t>
      </w:r>
      <w:r>
        <w:t>registro</w:t>
      </w:r>
      <w:r>
        <w:rPr>
          <w:rFonts w:eastAsia="Arial"/>
        </w:rPr>
        <w:t xml:space="preserve"> </w:t>
      </w:r>
      <w:r>
        <w:t>digital.</w:t>
      </w:r>
    </w:p>
    <w:p w:rsidR="00270A16" w:rsidRDefault="00270A16">
      <w:pPr>
        <w:pStyle w:val="PargrafoTCC"/>
      </w:pPr>
      <w:r>
        <w:t>No</w:t>
      </w:r>
      <w:r>
        <w:rPr>
          <w:rFonts w:eastAsia="Arial"/>
        </w:rPr>
        <w:t xml:space="preserve"> </w:t>
      </w:r>
      <w:r>
        <w:t>WebClínica,</w:t>
      </w:r>
      <w:r>
        <w:rPr>
          <w:rFonts w:eastAsia="Arial"/>
        </w:rPr>
        <w:t xml:space="preserve"> </w:t>
      </w:r>
      <w:r>
        <w:t>a</w:t>
      </w:r>
      <w:r>
        <w:rPr>
          <w:rFonts w:eastAsia="Arial"/>
        </w:rPr>
        <w:t xml:space="preserve"> </w:t>
      </w:r>
      <w:r>
        <w:t>secretária</w:t>
      </w:r>
      <w:r>
        <w:rPr>
          <w:rFonts w:eastAsia="Arial"/>
        </w:rPr>
        <w:t xml:space="preserve"> </w:t>
      </w:r>
      <w:r>
        <w:t>consegue</w:t>
      </w:r>
      <w:r>
        <w:rPr>
          <w:rFonts w:eastAsia="Arial"/>
        </w:rPr>
        <w:t xml:space="preserve"> </w:t>
      </w:r>
      <w:r>
        <w:t>cadastrar</w:t>
      </w:r>
      <w:r>
        <w:rPr>
          <w:rFonts w:eastAsia="Arial"/>
        </w:rPr>
        <w:t xml:space="preserve"> </w:t>
      </w:r>
      <w:r>
        <w:t>os</w:t>
      </w:r>
      <w:r>
        <w:rPr>
          <w:rFonts w:eastAsia="Arial"/>
        </w:rPr>
        <w:t xml:space="preserve"> </w:t>
      </w:r>
      <w:r>
        <w:t>pacientes</w:t>
      </w:r>
      <w:r>
        <w:rPr>
          <w:rFonts w:eastAsia="Arial"/>
        </w:rPr>
        <w:t xml:space="preserve"> </w:t>
      </w:r>
      <w:r>
        <w:t>preenchendo</w:t>
      </w:r>
      <w:r>
        <w:rPr>
          <w:rFonts w:eastAsia="Arial"/>
        </w:rPr>
        <w:t xml:space="preserve"> </w:t>
      </w:r>
      <w:r>
        <w:t>um</w:t>
      </w:r>
      <w:r>
        <w:rPr>
          <w:rFonts w:eastAsia="Arial"/>
        </w:rPr>
        <w:t xml:space="preserve"> </w:t>
      </w:r>
      <w:r>
        <w:t>formulário</w:t>
      </w:r>
      <w:r>
        <w:rPr>
          <w:rFonts w:eastAsia="Arial"/>
        </w:rPr>
        <w:t xml:space="preserve"> </w:t>
      </w:r>
      <w:r>
        <w:t>(Figura</w:t>
      </w:r>
      <w:r>
        <w:rPr>
          <w:rFonts w:eastAsia="Arial"/>
        </w:rPr>
        <w:t xml:space="preserve"> </w:t>
      </w:r>
      <w:r>
        <w:t>8)</w:t>
      </w:r>
      <w:r>
        <w:rPr>
          <w:rFonts w:eastAsia="Arial"/>
        </w:rPr>
        <w:t xml:space="preserve"> </w:t>
      </w:r>
      <w:r>
        <w:t>com</w:t>
      </w:r>
      <w:r>
        <w:rPr>
          <w:rFonts w:eastAsia="Arial"/>
        </w:rPr>
        <w:t xml:space="preserve"> </w:t>
      </w:r>
      <w:r>
        <w:t>as</w:t>
      </w:r>
      <w:r>
        <w:rPr>
          <w:rFonts w:eastAsia="Arial"/>
        </w:rPr>
        <w:t xml:space="preserve"> </w:t>
      </w:r>
      <w:r>
        <w:t>seguintes</w:t>
      </w:r>
      <w:r>
        <w:rPr>
          <w:rFonts w:eastAsia="Arial"/>
        </w:rPr>
        <w:t xml:space="preserve"> </w:t>
      </w:r>
      <w:r>
        <w:t>informações:</w:t>
      </w:r>
      <w:r>
        <w:rPr>
          <w:rFonts w:eastAsia="Arial"/>
        </w:rPr>
        <w:t xml:space="preserve"> </w:t>
      </w:r>
      <w:r>
        <w:t>nome</w:t>
      </w:r>
      <w:r>
        <w:rPr>
          <w:rFonts w:eastAsia="Arial"/>
        </w:rPr>
        <w:t xml:space="preserve"> </w:t>
      </w:r>
      <w:r>
        <w:t>completo,</w:t>
      </w:r>
      <w:r>
        <w:rPr>
          <w:rFonts w:eastAsia="Arial"/>
        </w:rPr>
        <w:t xml:space="preserve"> </w:t>
      </w:r>
      <w:r>
        <w:t>data</w:t>
      </w:r>
      <w:r>
        <w:rPr>
          <w:rFonts w:eastAsia="Arial"/>
        </w:rPr>
        <w:t xml:space="preserve"> </w:t>
      </w:r>
      <w:r>
        <w:t>de</w:t>
      </w:r>
      <w:r>
        <w:rPr>
          <w:rFonts w:eastAsia="Arial"/>
        </w:rPr>
        <w:t xml:space="preserve"> </w:t>
      </w:r>
      <w:r>
        <w:t>nascimento,</w:t>
      </w:r>
      <w:r>
        <w:rPr>
          <w:rFonts w:eastAsia="Arial"/>
        </w:rPr>
        <w:t xml:space="preserve"> </w:t>
      </w:r>
      <w:r>
        <w:t>convênio,</w:t>
      </w:r>
      <w:r>
        <w:rPr>
          <w:rFonts w:eastAsia="Arial"/>
        </w:rPr>
        <w:t xml:space="preserve"> </w:t>
      </w:r>
      <w:r>
        <w:t>endereço,</w:t>
      </w:r>
      <w:r>
        <w:rPr>
          <w:rFonts w:eastAsia="Arial"/>
        </w:rPr>
        <w:t xml:space="preserve"> </w:t>
      </w:r>
      <w:r>
        <w:t>telefone</w:t>
      </w:r>
      <w:r>
        <w:rPr>
          <w:rFonts w:eastAsia="Arial"/>
        </w:rPr>
        <w:t xml:space="preserve"> </w:t>
      </w:r>
      <w:r>
        <w:t>e</w:t>
      </w:r>
      <w:r>
        <w:rPr>
          <w:rFonts w:eastAsia="Arial"/>
        </w:rPr>
        <w:t xml:space="preserve"> </w:t>
      </w:r>
      <w:r>
        <w:t>e-mail</w:t>
      </w:r>
      <w:r>
        <w:rPr>
          <w:rFonts w:eastAsia="Arial"/>
        </w:rPr>
        <w:t xml:space="preserve"> </w:t>
      </w:r>
      <w:r>
        <w:t>principais</w:t>
      </w:r>
      <w:r>
        <w:rPr>
          <w:rFonts w:eastAsia="Arial"/>
        </w:rPr>
        <w:t xml:space="preserve"> </w:t>
      </w:r>
      <w:r>
        <w:t>e</w:t>
      </w:r>
      <w:r>
        <w:rPr>
          <w:rFonts w:eastAsia="Arial"/>
        </w:rPr>
        <w:t xml:space="preserve"> </w:t>
      </w:r>
      <w:r>
        <w:t>outras</w:t>
      </w:r>
      <w:r>
        <w:rPr>
          <w:rFonts w:eastAsia="Arial"/>
        </w:rPr>
        <w:t xml:space="preserve"> </w:t>
      </w:r>
      <w:r>
        <w:t>formas</w:t>
      </w:r>
      <w:r>
        <w:rPr>
          <w:rFonts w:eastAsia="Arial"/>
        </w:rPr>
        <w:t xml:space="preserve"> </w:t>
      </w:r>
      <w:r>
        <w:t>de</w:t>
      </w:r>
      <w:r>
        <w:rPr>
          <w:rFonts w:eastAsia="Arial"/>
        </w:rPr>
        <w:t xml:space="preserve"> </w:t>
      </w:r>
      <w:r>
        <w:t>contato.</w:t>
      </w:r>
      <w:r>
        <w:rPr>
          <w:rFonts w:eastAsia="Arial"/>
        </w:rPr>
        <w:t xml:space="preserve"> </w:t>
      </w:r>
      <w:r>
        <w:t>Os</w:t>
      </w:r>
      <w:r>
        <w:rPr>
          <w:rFonts w:eastAsia="Arial"/>
        </w:rPr>
        <w:t xml:space="preserve"> </w:t>
      </w:r>
      <w:r>
        <w:t>campos</w:t>
      </w:r>
      <w:r>
        <w:rPr>
          <w:rFonts w:eastAsia="Arial"/>
        </w:rPr>
        <w:t xml:space="preserve"> </w:t>
      </w:r>
      <w:r w:rsidRPr="00ED748F">
        <w:t>CPF</w:t>
      </w:r>
      <w:r w:rsidR="00ED748F" w:rsidRPr="00ED748F">
        <w:t xml:space="preserve"> e</w:t>
      </w:r>
      <w:r w:rsidRPr="00ED748F">
        <w:rPr>
          <w:rFonts w:eastAsia="Arial"/>
        </w:rPr>
        <w:t xml:space="preserve"> </w:t>
      </w:r>
      <w:r w:rsidRPr="00ED748F">
        <w:t>RG</w:t>
      </w:r>
      <w:r>
        <w:rPr>
          <w:rFonts w:eastAsia="Arial"/>
        </w:rPr>
        <w:t xml:space="preserve"> </w:t>
      </w:r>
      <w:r>
        <w:t>só</w:t>
      </w:r>
      <w:r>
        <w:rPr>
          <w:rFonts w:eastAsia="Arial"/>
        </w:rPr>
        <w:t xml:space="preserve"> </w:t>
      </w:r>
      <w:r>
        <w:t>são</w:t>
      </w:r>
      <w:r>
        <w:rPr>
          <w:rFonts w:eastAsia="Arial"/>
        </w:rPr>
        <w:t xml:space="preserve"> </w:t>
      </w:r>
      <w:r>
        <w:t>obrigatórios</w:t>
      </w:r>
      <w:r>
        <w:rPr>
          <w:rFonts w:eastAsia="Arial"/>
        </w:rPr>
        <w:t xml:space="preserve"> </w:t>
      </w:r>
      <w:r>
        <w:t>caso</w:t>
      </w:r>
      <w:r>
        <w:rPr>
          <w:rFonts w:eastAsia="Arial"/>
        </w:rPr>
        <w:t xml:space="preserve"> </w:t>
      </w:r>
      <w:r>
        <w:t>o</w:t>
      </w:r>
      <w:r>
        <w:rPr>
          <w:rFonts w:eastAsia="Arial"/>
        </w:rPr>
        <w:t xml:space="preserve"> </w:t>
      </w:r>
      <w:r>
        <w:t>paciente</w:t>
      </w:r>
      <w:r>
        <w:rPr>
          <w:rFonts w:eastAsia="Arial"/>
        </w:rPr>
        <w:t xml:space="preserve"> </w:t>
      </w:r>
      <w:r>
        <w:t>seja</w:t>
      </w:r>
      <w:r>
        <w:rPr>
          <w:rFonts w:eastAsia="Arial"/>
        </w:rPr>
        <w:t xml:space="preserve"> </w:t>
      </w:r>
      <w:r>
        <w:t>maior</w:t>
      </w:r>
      <w:r>
        <w:rPr>
          <w:rFonts w:eastAsia="Arial"/>
        </w:rPr>
        <w:t xml:space="preserve"> </w:t>
      </w:r>
      <w:r>
        <w:t>de</w:t>
      </w:r>
      <w:r>
        <w:rPr>
          <w:rFonts w:eastAsia="Arial"/>
        </w:rPr>
        <w:t xml:space="preserve"> </w:t>
      </w:r>
      <w:r>
        <w:t>idade</w:t>
      </w:r>
      <w:r>
        <w:rPr>
          <w:rFonts w:eastAsia="Arial"/>
        </w:rPr>
        <w:t xml:space="preserve"> </w:t>
      </w:r>
      <w:r>
        <w:t>(mais</w:t>
      </w:r>
      <w:r>
        <w:rPr>
          <w:rFonts w:eastAsia="Arial"/>
        </w:rPr>
        <w:t xml:space="preserve"> </w:t>
      </w:r>
      <w:r>
        <w:t>de</w:t>
      </w:r>
      <w:r>
        <w:rPr>
          <w:rFonts w:eastAsia="Arial"/>
        </w:rPr>
        <w:t xml:space="preserve"> </w:t>
      </w:r>
      <w:r>
        <w:t>18</w:t>
      </w:r>
      <w:r>
        <w:rPr>
          <w:rFonts w:eastAsia="Arial"/>
        </w:rPr>
        <w:t xml:space="preserve"> </w:t>
      </w:r>
      <w:r>
        <w:t>anos),</w:t>
      </w:r>
      <w:r>
        <w:rPr>
          <w:rFonts w:eastAsia="Arial"/>
        </w:rPr>
        <w:t xml:space="preserve"> </w:t>
      </w:r>
      <w:r>
        <w:t>caso</w:t>
      </w:r>
      <w:r>
        <w:rPr>
          <w:rFonts w:eastAsia="Arial"/>
        </w:rPr>
        <w:t xml:space="preserve"> </w:t>
      </w:r>
      <w:r>
        <w:t>contrário</w:t>
      </w:r>
      <w:r>
        <w:rPr>
          <w:rFonts w:eastAsia="Arial"/>
        </w:rPr>
        <w:t xml:space="preserve"> </w:t>
      </w:r>
      <w:r>
        <w:t>se</w:t>
      </w:r>
      <w:r>
        <w:rPr>
          <w:rFonts w:eastAsia="Arial"/>
        </w:rPr>
        <w:t xml:space="preserve"> </w:t>
      </w:r>
      <w:r>
        <w:t>tornam</w:t>
      </w:r>
      <w:r>
        <w:rPr>
          <w:rFonts w:eastAsia="Arial"/>
        </w:rPr>
        <w:t xml:space="preserve"> </w:t>
      </w:r>
      <w:r>
        <w:t>obrigatórios</w:t>
      </w:r>
      <w:r>
        <w:rPr>
          <w:rFonts w:eastAsia="Arial"/>
        </w:rPr>
        <w:t xml:space="preserve"> </w:t>
      </w:r>
      <w:r>
        <w:t>os</w:t>
      </w:r>
      <w:r>
        <w:rPr>
          <w:rFonts w:eastAsia="Arial"/>
        </w:rPr>
        <w:t xml:space="preserve"> </w:t>
      </w:r>
      <w:r>
        <w:t>campos</w:t>
      </w:r>
      <w:r>
        <w:rPr>
          <w:rFonts w:eastAsia="Arial"/>
        </w:rPr>
        <w:t xml:space="preserve"> </w:t>
      </w:r>
      <w:r>
        <w:t>de</w:t>
      </w:r>
      <w:r>
        <w:rPr>
          <w:rFonts w:eastAsia="Arial"/>
        </w:rPr>
        <w:t xml:space="preserve"> </w:t>
      </w:r>
      <w:r>
        <w:t>nome</w:t>
      </w:r>
      <w:r>
        <w:rPr>
          <w:rFonts w:eastAsia="Arial"/>
        </w:rPr>
        <w:t xml:space="preserve"> </w:t>
      </w:r>
      <w:r>
        <w:t>do</w:t>
      </w:r>
      <w:r>
        <w:rPr>
          <w:rFonts w:eastAsia="Arial"/>
        </w:rPr>
        <w:t xml:space="preserve"> </w:t>
      </w:r>
      <w:r>
        <w:t>responsável,</w:t>
      </w:r>
      <w:r>
        <w:rPr>
          <w:rFonts w:eastAsia="Arial"/>
        </w:rPr>
        <w:t xml:space="preserve"> </w:t>
      </w:r>
      <w:r>
        <w:t>RG</w:t>
      </w:r>
      <w:r>
        <w:rPr>
          <w:rFonts w:eastAsia="Arial"/>
        </w:rPr>
        <w:t xml:space="preserve"> </w:t>
      </w:r>
      <w:r>
        <w:t>do</w:t>
      </w:r>
      <w:r>
        <w:rPr>
          <w:rFonts w:eastAsia="Arial"/>
        </w:rPr>
        <w:t xml:space="preserve"> </w:t>
      </w:r>
      <w:r>
        <w:t>responsável</w:t>
      </w:r>
      <w:r>
        <w:rPr>
          <w:rFonts w:eastAsia="Arial"/>
        </w:rPr>
        <w:t xml:space="preserve"> </w:t>
      </w:r>
      <w:r>
        <w:t>e</w:t>
      </w:r>
      <w:r>
        <w:rPr>
          <w:rFonts w:eastAsia="Arial"/>
        </w:rPr>
        <w:t xml:space="preserve"> </w:t>
      </w:r>
      <w:r>
        <w:t>CPF</w:t>
      </w:r>
      <w:r>
        <w:rPr>
          <w:rFonts w:eastAsia="Arial"/>
        </w:rPr>
        <w:t xml:space="preserve"> </w:t>
      </w:r>
      <w:r>
        <w:t>do</w:t>
      </w:r>
      <w:r>
        <w:rPr>
          <w:rFonts w:eastAsia="Arial"/>
        </w:rPr>
        <w:t xml:space="preserve"> </w:t>
      </w:r>
      <w:r>
        <w:t>responsável.</w:t>
      </w:r>
    </w:p>
    <w:p w:rsidR="00270A16" w:rsidRDefault="00270A16" w:rsidP="00ED748F">
      <w:pPr>
        <w:pStyle w:val="ndicedeilustraoTCC"/>
      </w:pPr>
    </w:p>
    <w:p w:rsidR="00270A16" w:rsidRDefault="00CA1E67" w:rsidP="00ED748F">
      <w:pPr>
        <w:jc w:val="center"/>
        <w:rPr>
          <w:b/>
        </w:rPr>
      </w:pPr>
      <w:r>
        <w:rPr>
          <w:noProof/>
          <w:lang w:eastAsia="pt-BR"/>
        </w:rPr>
        <w:drawing>
          <wp:inline distT="0" distB="0" distL="0" distR="0">
            <wp:extent cx="4514850" cy="32099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3209925"/>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D748F">
      <w:pPr>
        <w:pStyle w:val="ndicedeilustraoTCC"/>
      </w:pPr>
      <w:bookmarkStart w:id="170" w:name="_Toc379143983"/>
      <w:r w:rsidRPr="00ED748F">
        <w:rPr>
          <w:b/>
        </w:rPr>
        <w:t>Figura</w:t>
      </w:r>
      <w:r w:rsidRPr="00ED748F">
        <w:rPr>
          <w:rFonts w:eastAsia="Arial"/>
          <w:b/>
        </w:rPr>
        <w:t xml:space="preserve"> </w:t>
      </w:r>
      <w:r w:rsidRPr="00ED748F">
        <w:rPr>
          <w:b/>
        </w:rPr>
        <w:fldChar w:fldCharType="begin"/>
      </w:r>
      <w:r w:rsidRPr="00ED748F">
        <w:rPr>
          <w:b/>
        </w:rPr>
        <w:instrText xml:space="preserve"> SEQ "Figura" \*Arabic </w:instrText>
      </w:r>
      <w:r w:rsidRPr="00ED748F">
        <w:rPr>
          <w:b/>
        </w:rPr>
        <w:fldChar w:fldCharType="separate"/>
      </w:r>
      <w:r w:rsidR="00A165D2">
        <w:rPr>
          <w:b/>
          <w:noProof/>
        </w:rPr>
        <w:t>8</w:t>
      </w:r>
      <w:r w:rsidRPr="00ED748F">
        <w:rPr>
          <w:b/>
        </w:rPr>
        <w:fldChar w:fldCharType="end"/>
      </w:r>
      <w:r w:rsidRPr="00ED748F">
        <w:rPr>
          <w:b/>
        </w:rPr>
        <w:t>.</w:t>
      </w:r>
      <w:r>
        <w:rPr>
          <w:rFonts w:eastAsia="Arial"/>
        </w:rPr>
        <w:t xml:space="preserve"> </w:t>
      </w:r>
      <w:r>
        <w:t>Tela</w:t>
      </w:r>
      <w:r>
        <w:rPr>
          <w:rFonts w:eastAsia="Arial"/>
        </w:rPr>
        <w:t xml:space="preserve"> </w:t>
      </w:r>
      <w:r>
        <w:t>de</w:t>
      </w:r>
      <w:r>
        <w:rPr>
          <w:rFonts w:eastAsia="Arial"/>
        </w:rPr>
        <w:t xml:space="preserve"> </w:t>
      </w:r>
      <w:r>
        <w:t>cadastro</w:t>
      </w:r>
      <w:r>
        <w:rPr>
          <w:rFonts w:eastAsia="Arial"/>
        </w:rPr>
        <w:t xml:space="preserve"> </w:t>
      </w:r>
      <w:r>
        <w:t>de</w:t>
      </w:r>
      <w:r>
        <w:rPr>
          <w:rFonts w:eastAsia="Arial"/>
        </w:rPr>
        <w:t xml:space="preserve"> </w:t>
      </w:r>
      <w:r>
        <w:t>paciente</w:t>
      </w:r>
      <w:bookmarkEnd w:id="170"/>
      <w:r w:rsidR="00FE4E38">
        <w:t>.</w:t>
      </w:r>
    </w:p>
    <w:p w:rsidR="00270A16" w:rsidRDefault="00270A16" w:rsidP="00ED748F">
      <w:pPr>
        <w:pStyle w:val="ndicedeilustraoTCC"/>
      </w:pPr>
    </w:p>
    <w:p w:rsidR="00270A16" w:rsidRDefault="00270A16">
      <w:pPr>
        <w:pStyle w:val="PargrafoTCC"/>
      </w:pPr>
      <w:r>
        <w:t>Ainda</w:t>
      </w:r>
      <w:r>
        <w:rPr>
          <w:rFonts w:eastAsia="Arial"/>
        </w:rPr>
        <w:t xml:space="preserve"> </w:t>
      </w:r>
      <w:r>
        <w:t>neste</w:t>
      </w:r>
      <w:r>
        <w:rPr>
          <w:rFonts w:eastAsia="Arial"/>
        </w:rPr>
        <w:t xml:space="preserve"> </w:t>
      </w:r>
      <w:r>
        <w:t>cadastro</w:t>
      </w:r>
      <w:r>
        <w:rPr>
          <w:rFonts w:eastAsia="Arial"/>
        </w:rPr>
        <w:t xml:space="preserve"> </w:t>
      </w:r>
      <w:r w:rsidR="00253FEC">
        <w:rPr>
          <w:rFonts w:eastAsia="Arial"/>
        </w:rPr>
        <w:t>deve ser preenchido</w:t>
      </w:r>
      <w:r>
        <w:rPr>
          <w:rFonts w:eastAsia="Arial"/>
        </w:rPr>
        <w:t xml:space="preserve"> </w:t>
      </w:r>
      <w:r>
        <w:t>o</w:t>
      </w:r>
      <w:r>
        <w:rPr>
          <w:rFonts w:eastAsia="Arial"/>
        </w:rPr>
        <w:t xml:space="preserve"> </w:t>
      </w:r>
      <w:r>
        <w:rPr>
          <w:i/>
        </w:rPr>
        <w:t>status</w:t>
      </w:r>
      <w:r>
        <w:rPr>
          <w:rFonts w:eastAsia="Arial"/>
        </w:rPr>
        <w:t xml:space="preserve"> </w:t>
      </w:r>
      <w:r>
        <w:t>da</w:t>
      </w:r>
      <w:r>
        <w:rPr>
          <w:rFonts w:eastAsia="Arial"/>
        </w:rPr>
        <w:t xml:space="preserve"> </w:t>
      </w:r>
      <w:r>
        <w:t>ficha</w:t>
      </w:r>
      <w:r>
        <w:rPr>
          <w:rFonts w:eastAsia="Arial"/>
        </w:rPr>
        <w:t xml:space="preserve"> </w:t>
      </w:r>
      <w:r>
        <w:t>do</w:t>
      </w:r>
      <w:r>
        <w:rPr>
          <w:rFonts w:eastAsia="Arial"/>
        </w:rPr>
        <w:t xml:space="preserve"> </w:t>
      </w:r>
      <w:r w:rsidR="00253FEC">
        <w:t>paciente com</w:t>
      </w:r>
      <w:r>
        <w:rPr>
          <w:rFonts w:eastAsia="Arial"/>
        </w:rPr>
        <w:t xml:space="preserve"> </w:t>
      </w:r>
      <w:r w:rsidR="00253FEC">
        <w:rPr>
          <w:rFonts w:eastAsia="Arial"/>
        </w:rPr>
        <w:t>n</w:t>
      </w:r>
      <w:r>
        <w:t>ova</w:t>
      </w:r>
      <w:r>
        <w:rPr>
          <w:rFonts w:eastAsia="Arial"/>
        </w:rPr>
        <w:t xml:space="preserve"> </w:t>
      </w:r>
      <w:r>
        <w:t>ficha</w:t>
      </w:r>
      <w:r>
        <w:rPr>
          <w:rFonts w:eastAsia="Arial"/>
        </w:rPr>
        <w:t xml:space="preserve"> </w:t>
      </w:r>
      <w:r>
        <w:t>(para</w:t>
      </w:r>
      <w:r>
        <w:rPr>
          <w:rFonts w:eastAsia="Arial"/>
        </w:rPr>
        <w:t xml:space="preserve"> </w:t>
      </w:r>
      <w:r>
        <w:t>um</w:t>
      </w:r>
      <w:r>
        <w:rPr>
          <w:rFonts w:eastAsia="Arial"/>
        </w:rPr>
        <w:t xml:space="preserve"> </w:t>
      </w:r>
      <w:r>
        <w:t>novo</w:t>
      </w:r>
      <w:r>
        <w:rPr>
          <w:rFonts w:eastAsia="Arial"/>
        </w:rPr>
        <w:t xml:space="preserve"> </w:t>
      </w:r>
      <w:r>
        <w:t>paciente),</w:t>
      </w:r>
      <w:r w:rsidR="00253FEC">
        <w:t xml:space="preserve"> ou</w:t>
      </w:r>
      <w:r>
        <w:rPr>
          <w:rFonts w:eastAsia="Arial"/>
        </w:rPr>
        <w:t xml:space="preserve"> </w:t>
      </w:r>
      <w:r w:rsidR="00253FEC">
        <w:rPr>
          <w:rFonts w:eastAsia="Arial"/>
        </w:rPr>
        <w:t>p</w:t>
      </w:r>
      <w:r>
        <w:t>rimeiras</w:t>
      </w:r>
      <w:r>
        <w:rPr>
          <w:rFonts w:eastAsia="Arial"/>
        </w:rPr>
        <w:t xml:space="preserve"> </w:t>
      </w:r>
      <w:r>
        <w:t>vezes</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cadastro</w:t>
      </w:r>
      <w:r>
        <w:rPr>
          <w:rFonts w:eastAsia="Arial"/>
        </w:rPr>
        <w:t xml:space="preserve"> </w:t>
      </w:r>
      <w:r>
        <w:t>na</w:t>
      </w:r>
      <w:r>
        <w:rPr>
          <w:rFonts w:eastAsia="Arial"/>
        </w:rPr>
        <w:t xml:space="preserve"> </w:t>
      </w:r>
      <w:r>
        <w:t>clínica</w:t>
      </w:r>
      <w:r>
        <w:rPr>
          <w:rFonts w:eastAsia="Arial"/>
        </w:rPr>
        <w:t xml:space="preserve"> </w:t>
      </w:r>
      <w:r>
        <w:t>mas</w:t>
      </w:r>
      <w:r>
        <w:rPr>
          <w:rFonts w:eastAsia="Arial"/>
        </w:rPr>
        <w:t xml:space="preserve"> </w:t>
      </w:r>
      <w:r>
        <w:t>não</w:t>
      </w:r>
      <w:r>
        <w:rPr>
          <w:rFonts w:eastAsia="Arial"/>
        </w:rPr>
        <w:t xml:space="preserve"> </w:t>
      </w:r>
      <w:r w:rsidR="00253FEC" w:rsidRPr="00253FEC">
        <w:t>tê</w:t>
      </w:r>
      <w:r w:rsidRPr="00253FEC">
        <w:t>m</w:t>
      </w:r>
      <w:r>
        <w:rPr>
          <w:rFonts w:eastAsia="Arial"/>
        </w:rPr>
        <w:t xml:space="preserve"> </w:t>
      </w:r>
      <w:r>
        <w:t>o</w:t>
      </w:r>
      <w:r>
        <w:rPr>
          <w:rFonts w:eastAsia="Arial"/>
        </w:rPr>
        <w:t xml:space="preserve"> </w:t>
      </w:r>
      <w:r>
        <w:t>prontuário</w:t>
      </w:r>
      <w:r>
        <w:rPr>
          <w:rFonts w:eastAsia="Arial"/>
        </w:rPr>
        <w:t xml:space="preserve"> </w:t>
      </w:r>
      <w:r>
        <w:t>em</w:t>
      </w:r>
      <w:r>
        <w:rPr>
          <w:rFonts w:eastAsia="Arial"/>
        </w:rPr>
        <w:t xml:space="preserve"> </w:t>
      </w:r>
      <w:r>
        <w:t>uma</w:t>
      </w:r>
      <w:r>
        <w:rPr>
          <w:rFonts w:eastAsia="Arial"/>
        </w:rPr>
        <w:t xml:space="preserve"> </w:t>
      </w:r>
      <w:r>
        <w:t>pasta</w:t>
      </w:r>
      <w:r>
        <w:rPr>
          <w:rFonts w:eastAsia="Arial"/>
        </w:rPr>
        <w:t xml:space="preserve"> </w:t>
      </w:r>
      <w:r>
        <w:t>individual),</w:t>
      </w:r>
      <w:r w:rsidR="00253FEC">
        <w:t xml:space="preserve"> ou</w:t>
      </w:r>
      <w:r>
        <w:rPr>
          <w:rFonts w:eastAsia="Arial"/>
        </w:rPr>
        <w:t xml:space="preserve"> </w:t>
      </w:r>
      <w:r w:rsidR="00253FEC">
        <w:rPr>
          <w:rFonts w:eastAsia="Arial"/>
        </w:rPr>
        <w:t>r</w:t>
      </w:r>
      <w:r>
        <w:t>egular</w:t>
      </w:r>
      <w:r>
        <w:rPr>
          <w:rFonts w:eastAsia="Arial"/>
        </w:rPr>
        <w:t xml:space="preserve"> </w:t>
      </w:r>
      <w:r>
        <w:t>(para</w:t>
      </w:r>
      <w:r>
        <w:rPr>
          <w:rFonts w:eastAsia="Arial"/>
        </w:rPr>
        <w:t xml:space="preserve"> </w:t>
      </w:r>
      <w:r>
        <w:t>os</w:t>
      </w:r>
      <w:r>
        <w:rPr>
          <w:rFonts w:eastAsia="Arial"/>
        </w:rPr>
        <w:t xml:space="preserve"> </w:t>
      </w:r>
      <w:r>
        <w:t>que</w:t>
      </w:r>
      <w:r>
        <w:rPr>
          <w:rFonts w:eastAsia="Arial"/>
        </w:rPr>
        <w:t xml:space="preserve"> </w:t>
      </w:r>
      <w:r>
        <w:t>já</w:t>
      </w:r>
      <w:r>
        <w:rPr>
          <w:rFonts w:eastAsia="Arial"/>
        </w:rPr>
        <w:t xml:space="preserve"> </w:t>
      </w:r>
      <w:r w:rsidR="00253FEC" w:rsidRPr="00253FEC">
        <w:t>tê</w:t>
      </w:r>
      <w:r w:rsidRPr="00253FEC">
        <w:t>m</w:t>
      </w:r>
      <w:r>
        <w:rPr>
          <w:rFonts w:eastAsia="Arial"/>
        </w:rPr>
        <w:t xml:space="preserve"> </w:t>
      </w:r>
      <w:r>
        <w:t>pasta</w:t>
      </w:r>
      <w:r>
        <w:rPr>
          <w:rFonts w:eastAsia="Arial"/>
        </w:rPr>
        <w:t xml:space="preserve"> </w:t>
      </w:r>
      <w:r>
        <w:t>individual</w:t>
      </w:r>
      <w:r>
        <w:rPr>
          <w:rFonts w:eastAsia="Arial"/>
        </w:rPr>
        <w:t xml:space="preserve"> </w:t>
      </w:r>
      <w:r>
        <w:t>na</w:t>
      </w:r>
      <w:r>
        <w:rPr>
          <w:rFonts w:eastAsia="Arial"/>
        </w:rPr>
        <w:t xml:space="preserve"> </w:t>
      </w:r>
      <w:r>
        <w:t>clínica)</w:t>
      </w:r>
      <w:r>
        <w:rPr>
          <w:rFonts w:eastAsia="Arial"/>
        </w:rPr>
        <w:t xml:space="preserve"> </w:t>
      </w:r>
      <w:r>
        <w:t>ou</w:t>
      </w:r>
      <w:r>
        <w:rPr>
          <w:rFonts w:eastAsia="Arial"/>
        </w:rPr>
        <w:t xml:space="preserve"> </w:t>
      </w:r>
      <w:r w:rsidR="00253FEC">
        <w:t>i</w:t>
      </w:r>
      <w:r>
        <w:t>nativo</w:t>
      </w:r>
      <w:r>
        <w:rPr>
          <w:rFonts w:eastAsia="Arial"/>
        </w:rPr>
        <w:t xml:space="preserve"> </w:t>
      </w:r>
      <w:r>
        <w:t>(para</w:t>
      </w:r>
      <w:r>
        <w:rPr>
          <w:rFonts w:eastAsia="Arial"/>
        </w:rPr>
        <w:t xml:space="preserve"> </w:t>
      </w:r>
      <w:r>
        <w:t>pacientes</w:t>
      </w:r>
      <w:r>
        <w:rPr>
          <w:rFonts w:eastAsia="Arial"/>
        </w:rPr>
        <w:t xml:space="preserve"> </w:t>
      </w:r>
      <w:r>
        <w:t>que</w:t>
      </w:r>
      <w:r>
        <w:rPr>
          <w:rFonts w:eastAsia="Arial"/>
        </w:rPr>
        <w:t xml:space="preserve"> </w:t>
      </w:r>
      <w:r>
        <w:t>estão</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da</w:t>
      </w:r>
      <w:r>
        <w:rPr>
          <w:rFonts w:eastAsia="Arial"/>
        </w:rPr>
        <w:t xml:space="preserve"> </w:t>
      </w:r>
      <w:r>
        <w:t>clínica).</w:t>
      </w:r>
    </w:p>
    <w:p w:rsidR="00270A16" w:rsidRDefault="00270A16">
      <w:pPr>
        <w:pStyle w:val="PargrafoTCC"/>
      </w:pPr>
      <w:r>
        <w:t>Ao</w:t>
      </w:r>
      <w:r>
        <w:rPr>
          <w:rFonts w:eastAsia="Arial"/>
        </w:rPr>
        <w:t xml:space="preserve"> </w:t>
      </w:r>
      <w:r>
        <w:t>selecionar</w:t>
      </w:r>
      <w:r>
        <w:rPr>
          <w:rFonts w:eastAsia="Arial"/>
        </w:rPr>
        <w:t xml:space="preserve"> </w:t>
      </w:r>
      <w:r>
        <w:t>qualquer</w:t>
      </w:r>
      <w:r>
        <w:rPr>
          <w:rFonts w:eastAsia="Arial"/>
        </w:rPr>
        <w:t xml:space="preserve"> </w:t>
      </w:r>
      <w:r>
        <w:rPr>
          <w:i/>
        </w:rPr>
        <w:t>status</w:t>
      </w:r>
      <w:r>
        <w:rPr>
          <w:rFonts w:eastAsia="Arial"/>
        </w:rPr>
        <w:t xml:space="preserve"> </w:t>
      </w:r>
      <w:r>
        <w:t>que</w:t>
      </w:r>
      <w:r>
        <w:rPr>
          <w:rFonts w:eastAsia="Arial"/>
        </w:rPr>
        <w:t xml:space="preserve"> </w:t>
      </w:r>
      <w:r>
        <w:t>não</w:t>
      </w:r>
      <w:r>
        <w:rPr>
          <w:rFonts w:eastAsia="Arial"/>
        </w:rPr>
        <w:t xml:space="preserve"> </w:t>
      </w:r>
      <w:r>
        <w:t>seja</w:t>
      </w:r>
      <w:r>
        <w:rPr>
          <w:rFonts w:eastAsia="Arial"/>
        </w:rPr>
        <w:t xml:space="preserve"> </w:t>
      </w:r>
      <w:r w:rsidR="00253FEC">
        <w:rPr>
          <w:rFonts w:eastAsia="Arial"/>
        </w:rPr>
        <w:t>“n</w:t>
      </w:r>
      <w:r>
        <w:t>ova</w:t>
      </w:r>
      <w:r>
        <w:rPr>
          <w:rFonts w:eastAsia="Arial"/>
        </w:rPr>
        <w:t xml:space="preserve"> </w:t>
      </w:r>
      <w:r>
        <w:t>ficha</w:t>
      </w:r>
      <w:r>
        <w:rPr>
          <w:rFonts w:eastAsia="Arial"/>
        </w:rPr>
        <w:t>”</w:t>
      </w:r>
      <w:r>
        <w:t>,</w:t>
      </w:r>
      <w:r>
        <w:rPr>
          <w:rFonts w:eastAsia="Arial"/>
        </w:rPr>
        <w:t xml:space="preserve"> </w:t>
      </w:r>
      <w:r>
        <w:t>aparece</w:t>
      </w:r>
      <w:r>
        <w:rPr>
          <w:rFonts w:eastAsia="Arial"/>
        </w:rPr>
        <w:t xml:space="preserve"> </w:t>
      </w:r>
      <w:r>
        <w:t>um</w:t>
      </w:r>
      <w:r>
        <w:rPr>
          <w:rFonts w:eastAsia="Arial"/>
        </w:rPr>
        <w:t xml:space="preserve"> </w:t>
      </w:r>
      <w:r>
        <w:t>campo</w:t>
      </w:r>
      <w:r>
        <w:rPr>
          <w:rFonts w:eastAsia="Arial"/>
        </w:rPr>
        <w:t xml:space="preserve"> </w:t>
      </w:r>
      <w:r>
        <w:t>para</w:t>
      </w:r>
      <w:r>
        <w:rPr>
          <w:rFonts w:eastAsia="Arial"/>
        </w:rPr>
        <w:t xml:space="preserve"> </w:t>
      </w:r>
      <w:r>
        <w:t>se</w:t>
      </w:r>
      <w:r>
        <w:rPr>
          <w:rFonts w:eastAsia="Arial"/>
        </w:rPr>
        <w:t xml:space="preserve"> </w:t>
      </w:r>
      <w:r>
        <w:t>preencher</w:t>
      </w:r>
      <w:r>
        <w:rPr>
          <w:rFonts w:eastAsia="Arial"/>
        </w:rPr>
        <w:t xml:space="preserve"> </w:t>
      </w:r>
      <w:r>
        <w:t>a</w:t>
      </w:r>
      <w:r>
        <w:rPr>
          <w:rFonts w:eastAsia="Arial"/>
        </w:rPr>
        <w:t xml:space="preserve"> </w:t>
      </w:r>
      <w:r>
        <w:t>data</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que</w:t>
      </w:r>
      <w:r>
        <w:rPr>
          <w:rFonts w:eastAsia="Arial"/>
        </w:rPr>
        <w:t xml:space="preserve"> </w:t>
      </w:r>
      <w:r>
        <w:t>o</w:t>
      </w:r>
      <w:r>
        <w:rPr>
          <w:rFonts w:eastAsia="Arial"/>
        </w:rPr>
        <w:t xml:space="preserve"> </w:t>
      </w:r>
      <w:r>
        <w:t>paciente</w:t>
      </w:r>
      <w:r>
        <w:rPr>
          <w:rFonts w:eastAsia="Arial"/>
        </w:rPr>
        <w:t xml:space="preserve"> </w:t>
      </w:r>
      <w:r>
        <w:t>teve</w:t>
      </w:r>
      <w:r>
        <w:rPr>
          <w:rFonts w:eastAsia="Arial"/>
        </w:rPr>
        <w:t xml:space="preserve"> </w:t>
      </w:r>
      <w:r>
        <w:t>na</w:t>
      </w:r>
      <w:r>
        <w:rPr>
          <w:rFonts w:eastAsia="Arial"/>
        </w:rPr>
        <w:t xml:space="preserve"> </w:t>
      </w:r>
      <w:r>
        <w:t>clínica</w:t>
      </w:r>
      <w:r w:rsidR="00253FEC">
        <w:t>.</w:t>
      </w:r>
      <w:r>
        <w:rPr>
          <w:rFonts w:eastAsia="Arial"/>
          <w:shd w:val="clear" w:color="auto" w:fill="FFFF00"/>
        </w:rPr>
        <w:t xml:space="preserve"> </w:t>
      </w:r>
      <w:r w:rsidR="00253FEC" w:rsidRPr="00253FEC">
        <w:rPr>
          <w:rFonts w:eastAsia="Arial"/>
        </w:rPr>
        <w:t>E</w:t>
      </w:r>
      <w:r w:rsidRPr="00253FEC">
        <w:t>sta</w:t>
      </w:r>
      <w:r>
        <w:rPr>
          <w:rFonts w:eastAsia="Arial"/>
        </w:rPr>
        <w:t xml:space="preserve"> </w:t>
      </w:r>
      <w:r>
        <w:t>informação</w:t>
      </w:r>
      <w:r>
        <w:rPr>
          <w:rFonts w:eastAsia="Arial"/>
        </w:rPr>
        <w:t xml:space="preserve"> </w:t>
      </w:r>
      <w:r>
        <w:t>será</w:t>
      </w:r>
      <w:r>
        <w:rPr>
          <w:rFonts w:eastAsia="Arial"/>
        </w:rPr>
        <w:t xml:space="preserve"> </w:t>
      </w:r>
      <w:r>
        <w:t>utilizada</w:t>
      </w:r>
      <w:r>
        <w:rPr>
          <w:rFonts w:eastAsia="Arial"/>
        </w:rPr>
        <w:t xml:space="preserve"> </w:t>
      </w:r>
      <w:r>
        <w:t>depois</w:t>
      </w:r>
      <w:r>
        <w:rPr>
          <w:rFonts w:eastAsia="Arial"/>
        </w:rPr>
        <w:t xml:space="preserve"> </w:t>
      </w:r>
      <w:r>
        <w:t>para</w:t>
      </w:r>
      <w:r>
        <w:rPr>
          <w:rFonts w:eastAsia="Arial"/>
        </w:rPr>
        <w:t xml:space="preserve"> </w:t>
      </w:r>
      <w:r>
        <w:t>calcular</w:t>
      </w:r>
      <w:r>
        <w:rPr>
          <w:rFonts w:eastAsia="Arial"/>
        </w:rPr>
        <w:t xml:space="preserve"> </w:t>
      </w:r>
      <w:r>
        <w:t>se</w:t>
      </w:r>
      <w:r>
        <w:rPr>
          <w:rFonts w:eastAsia="Arial"/>
        </w:rPr>
        <w:t xml:space="preserve"> </w:t>
      </w:r>
      <w:r>
        <w:t>uma</w:t>
      </w:r>
      <w:r>
        <w:rPr>
          <w:rFonts w:eastAsia="Arial"/>
        </w:rPr>
        <w:t xml:space="preserve"> </w:t>
      </w:r>
      <w:r>
        <w:t>nova</w:t>
      </w:r>
      <w:r>
        <w:rPr>
          <w:rFonts w:eastAsia="Arial"/>
        </w:rPr>
        <w:t xml:space="preserve"> </w:t>
      </w:r>
      <w:r>
        <w:t>consulta</w:t>
      </w:r>
      <w:r>
        <w:rPr>
          <w:rFonts w:eastAsia="Arial"/>
        </w:rPr>
        <w:t xml:space="preserve"> </w:t>
      </w:r>
      <w:r>
        <w:t>agendada</w:t>
      </w:r>
      <w:r>
        <w:rPr>
          <w:rFonts w:eastAsia="Arial"/>
        </w:rPr>
        <w:t xml:space="preserve"> </w:t>
      </w:r>
      <w:r>
        <w:t>é</w:t>
      </w:r>
      <w:r>
        <w:rPr>
          <w:rFonts w:eastAsia="Arial"/>
        </w:rPr>
        <w:t xml:space="preserve"> </w:t>
      </w:r>
      <w:r>
        <w:t>retorno</w:t>
      </w:r>
      <w:r>
        <w:rPr>
          <w:rFonts w:eastAsia="Arial"/>
        </w:rPr>
        <w:t xml:space="preserve"> </w:t>
      </w:r>
      <w:r>
        <w:t>ou</w:t>
      </w:r>
      <w:r>
        <w:rPr>
          <w:rFonts w:eastAsia="Arial"/>
        </w:rPr>
        <w:t xml:space="preserve"> </w:t>
      </w:r>
      <w:r>
        <w:t>não.</w:t>
      </w:r>
      <w:r>
        <w:rPr>
          <w:rFonts w:eastAsia="Arial"/>
        </w:rPr>
        <w:t xml:space="preserve"> </w:t>
      </w:r>
      <w:r>
        <w:t>Se</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for</w:t>
      </w:r>
      <w:r>
        <w:rPr>
          <w:rFonts w:eastAsia="Arial"/>
        </w:rPr>
        <w:t xml:space="preserve"> “</w:t>
      </w:r>
      <w:r w:rsidR="00253FEC">
        <w:rPr>
          <w:rFonts w:eastAsia="Arial"/>
        </w:rPr>
        <w:t>r</w:t>
      </w:r>
      <w:r>
        <w:t>egular</w:t>
      </w:r>
      <w:r>
        <w:rPr>
          <w:rFonts w:eastAsia="Arial"/>
        </w:rPr>
        <w:t>”</w:t>
      </w:r>
      <w:r>
        <w:t>,</w:t>
      </w:r>
      <w:r>
        <w:rPr>
          <w:rFonts w:eastAsia="Arial"/>
        </w:rPr>
        <w:t xml:space="preserve"> </w:t>
      </w:r>
      <w:r>
        <w:t>ainda</w:t>
      </w:r>
      <w:r>
        <w:rPr>
          <w:rFonts w:eastAsia="Arial"/>
        </w:rPr>
        <w:t xml:space="preserve"> </w:t>
      </w:r>
      <w:r>
        <w:t>mais</w:t>
      </w:r>
      <w:r>
        <w:rPr>
          <w:rFonts w:eastAsia="Arial"/>
        </w:rPr>
        <w:t xml:space="preserve"> </w:t>
      </w:r>
      <w:r>
        <w:t>um</w:t>
      </w:r>
      <w:r>
        <w:rPr>
          <w:rFonts w:eastAsia="Arial"/>
        </w:rPr>
        <w:t xml:space="preserve"> </w:t>
      </w:r>
      <w:r>
        <w:t>campo</w:t>
      </w:r>
      <w:r>
        <w:rPr>
          <w:rFonts w:eastAsia="Arial"/>
        </w:rPr>
        <w:t xml:space="preserve"> </w:t>
      </w:r>
      <w:r>
        <w:t>aparece</w:t>
      </w:r>
      <w:r>
        <w:rPr>
          <w:rFonts w:eastAsia="Arial"/>
        </w:rPr>
        <w:t xml:space="preserve"> </w:t>
      </w:r>
      <w:r>
        <w:t>para</w:t>
      </w:r>
      <w:r>
        <w:rPr>
          <w:rFonts w:eastAsia="Arial"/>
        </w:rPr>
        <w:t xml:space="preserve"> </w:t>
      </w:r>
      <w:r>
        <w:t>preencher</w:t>
      </w:r>
      <w:r>
        <w:rPr>
          <w:rFonts w:eastAsia="Arial"/>
        </w:rPr>
        <w:t xml:space="preserve"> </w:t>
      </w:r>
      <w:r>
        <w:t>o</w:t>
      </w:r>
      <w:r>
        <w:rPr>
          <w:rFonts w:eastAsia="Arial"/>
        </w:rPr>
        <w:t xml:space="preserve"> </w:t>
      </w:r>
      <w:r>
        <w:t>número</w:t>
      </w:r>
      <w:r>
        <w:rPr>
          <w:rFonts w:eastAsia="Arial"/>
        </w:rPr>
        <w:t xml:space="preserve"> </w:t>
      </w:r>
      <w:r>
        <w:t>da</w:t>
      </w:r>
      <w:r>
        <w:rPr>
          <w:rFonts w:eastAsia="Arial"/>
        </w:rPr>
        <w:t xml:space="preserve"> </w:t>
      </w:r>
      <w:r>
        <w:t>ficha</w:t>
      </w:r>
      <w:r>
        <w:rPr>
          <w:rFonts w:eastAsia="Arial"/>
        </w:rPr>
        <w:t xml:space="preserve"> </w:t>
      </w:r>
      <w:r>
        <w:t>(pasta</w:t>
      </w:r>
      <w:r>
        <w:rPr>
          <w:rFonts w:eastAsia="Arial"/>
        </w:rPr>
        <w:t xml:space="preserve"> </w:t>
      </w:r>
      <w:r>
        <w:t>individual)</w:t>
      </w:r>
      <w:r>
        <w:rPr>
          <w:rFonts w:eastAsia="Arial"/>
        </w:rPr>
        <w:t xml:space="preserve"> </w:t>
      </w:r>
      <w:r>
        <w:t>do</w:t>
      </w:r>
      <w:r>
        <w:rPr>
          <w:rFonts w:eastAsia="Arial"/>
        </w:rPr>
        <w:t xml:space="preserve"> </w:t>
      </w:r>
      <w:r>
        <w:t>paciente</w:t>
      </w:r>
      <w:r>
        <w:rPr>
          <w:rFonts w:eastAsia="Arial"/>
        </w:rPr>
        <w:t xml:space="preserve"> </w:t>
      </w:r>
      <w:r>
        <w:t>na</w:t>
      </w:r>
      <w:r>
        <w:rPr>
          <w:rFonts w:eastAsia="Arial"/>
        </w:rPr>
        <w:t xml:space="preserve"> </w:t>
      </w:r>
      <w:r>
        <w:t>clínica.</w:t>
      </w:r>
    </w:p>
    <w:p w:rsidR="00270A16" w:rsidRDefault="00270A16">
      <w:pPr>
        <w:pStyle w:val="PargrafoTCC"/>
      </w:pPr>
      <w:r>
        <w:t>Ao</w:t>
      </w:r>
      <w:r>
        <w:rPr>
          <w:rFonts w:eastAsia="Arial"/>
        </w:rPr>
        <w:t xml:space="preserve"> </w:t>
      </w:r>
      <w:r>
        <w:t>cadastrar</w:t>
      </w:r>
      <w:r>
        <w:rPr>
          <w:rFonts w:eastAsia="Arial"/>
        </w:rPr>
        <w:t xml:space="preserve"> </w:t>
      </w:r>
      <w:r>
        <w:t>um</w:t>
      </w:r>
      <w:r>
        <w:rPr>
          <w:rFonts w:eastAsia="Arial"/>
        </w:rPr>
        <w:t xml:space="preserve"> </w:t>
      </w:r>
      <w:r>
        <w:t>paciente,</w:t>
      </w:r>
      <w:r>
        <w:rPr>
          <w:rFonts w:eastAsia="Arial"/>
        </w:rPr>
        <w:t xml:space="preserve"> </w:t>
      </w:r>
      <w:r>
        <w:t>seu</w:t>
      </w:r>
      <w:r>
        <w:rPr>
          <w:rFonts w:eastAsia="Arial"/>
        </w:rPr>
        <w:t xml:space="preserve"> </w:t>
      </w:r>
      <w:r>
        <w:t>prontuário</w:t>
      </w:r>
      <w:r>
        <w:rPr>
          <w:rFonts w:eastAsia="Arial"/>
        </w:rPr>
        <w:t xml:space="preserve"> </w:t>
      </w:r>
      <w:r>
        <w:t>já</w:t>
      </w:r>
      <w:r>
        <w:rPr>
          <w:rFonts w:eastAsia="Arial"/>
        </w:rPr>
        <w:t xml:space="preserve"> </w:t>
      </w:r>
      <w:r>
        <w:t>é</w:t>
      </w:r>
      <w:r>
        <w:rPr>
          <w:rFonts w:eastAsia="Arial"/>
        </w:rPr>
        <w:t xml:space="preserve"> </w:t>
      </w:r>
      <w:r>
        <w:t>automaticamente</w:t>
      </w:r>
      <w:r>
        <w:rPr>
          <w:rFonts w:eastAsia="Arial"/>
        </w:rPr>
        <w:t xml:space="preserve"> </w:t>
      </w:r>
      <w:r>
        <w:t>criado</w:t>
      </w:r>
      <w:r>
        <w:rPr>
          <w:rFonts w:eastAsia="Arial"/>
        </w:rPr>
        <w:t xml:space="preserve"> </w:t>
      </w:r>
      <w:r>
        <w:t>com</w:t>
      </w:r>
      <w:r>
        <w:rPr>
          <w:rFonts w:eastAsia="Arial"/>
        </w:rPr>
        <w:t xml:space="preserve"> </w:t>
      </w:r>
      <w:r>
        <w:t>o</w:t>
      </w:r>
      <w:r>
        <w:rPr>
          <w:rFonts w:eastAsia="Arial"/>
        </w:rPr>
        <w:t xml:space="preserve"> </w:t>
      </w:r>
      <w:r>
        <w:rPr>
          <w:i/>
        </w:rPr>
        <w:t>status</w:t>
      </w:r>
      <w:r>
        <w:rPr>
          <w:rFonts w:eastAsia="Arial"/>
        </w:rPr>
        <w:t xml:space="preserve"> </w:t>
      </w:r>
      <w:r>
        <w:t>selecionado</w:t>
      </w:r>
      <w:r>
        <w:rPr>
          <w:rFonts w:eastAsia="Arial"/>
        </w:rPr>
        <w:t xml:space="preserve"> </w:t>
      </w:r>
      <w:r>
        <w:t>e,</w:t>
      </w:r>
      <w:r>
        <w:rPr>
          <w:rFonts w:eastAsia="Arial"/>
        </w:rPr>
        <w:t xml:space="preserve"> </w:t>
      </w:r>
      <w:r>
        <w:t>se</w:t>
      </w:r>
      <w:r>
        <w:rPr>
          <w:rFonts w:eastAsia="Arial"/>
        </w:rPr>
        <w:t xml:space="preserve"> </w:t>
      </w:r>
      <w:r>
        <w:t>for</w:t>
      </w:r>
      <w:r>
        <w:rPr>
          <w:rFonts w:eastAsia="Arial"/>
        </w:rPr>
        <w:t xml:space="preserve"> </w:t>
      </w:r>
      <w:r>
        <w:t>o</w:t>
      </w:r>
      <w:r>
        <w:rPr>
          <w:rFonts w:eastAsia="Arial"/>
        </w:rPr>
        <w:t xml:space="preserve"> </w:t>
      </w:r>
      <w:r>
        <w:t>caso,</w:t>
      </w:r>
      <w:r>
        <w:rPr>
          <w:rFonts w:eastAsia="Arial"/>
        </w:rPr>
        <w:t xml:space="preserve"> </w:t>
      </w:r>
      <w:r>
        <w:t>com</w:t>
      </w:r>
      <w:r>
        <w:rPr>
          <w:rFonts w:eastAsia="Arial"/>
        </w:rPr>
        <w:t xml:space="preserve"> </w:t>
      </w:r>
      <w:r>
        <w:t>o</w:t>
      </w:r>
      <w:r>
        <w:rPr>
          <w:rFonts w:eastAsia="Arial"/>
        </w:rPr>
        <w:t xml:space="preserve"> </w:t>
      </w:r>
      <w:r>
        <w:t>registro</w:t>
      </w:r>
      <w:r>
        <w:rPr>
          <w:rFonts w:eastAsia="Arial"/>
        </w:rPr>
        <w:t xml:space="preserve"> </w:t>
      </w:r>
      <w:r>
        <w:t>da</w:t>
      </w:r>
      <w:r>
        <w:rPr>
          <w:rFonts w:eastAsia="Arial"/>
        </w:rPr>
        <w:t xml:space="preserve"> </w:t>
      </w:r>
      <w:r>
        <w:t>última</w:t>
      </w:r>
      <w:r>
        <w:rPr>
          <w:rFonts w:eastAsia="Arial"/>
        </w:rPr>
        <w:t xml:space="preserve"> </w:t>
      </w:r>
      <w:r>
        <w:t>consulta</w:t>
      </w:r>
      <w:r>
        <w:rPr>
          <w:rFonts w:eastAsia="Arial"/>
        </w:rPr>
        <w:t xml:space="preserve"> </w:t>
      </w:r>
      <w:r>
        <w:t>na</w:t>
      </w:r>
      <w:r>
        <w:rPr>
          <w:rFonts w:eastAsia="Arial"/>
        </w:rPr>
        <w:t xml:space="preserve"> </w:t>
      </w:r>
      <w:r>
        <w:t>data</w:t>
      </w:r>
      <w:r>
        <w:rPr>
          <w:rFonts w:eastAsia="Arial"/>
        </w:rPr>
        <w:t xml:space="preserve"> </w:t>
      </w:r>
      <w:r>
        <w:t>indicada.</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de</w:t>
      </w:r>
      <w:r>
        <w:rPr>
          <w:rFonts w:eastAsia="Arial"/>
        </w:rPr>
        <w:t xml:space="preserve"> </w:t>
      </w:r>
      <w:r>
        <w:t>pacientes</w:t>
      </w:r>
      <w:r>
        <w:rPr>
          <w:rFonts w:eastAsia="Arial"/>
        </w:rPr>
        <w:t xml:space="preserve"> </w:t>
      </w:r>
      <w:r>
        <w:t>(Figura</w:t>
      </w:r>
      <w:r>
        <w:rPr>
          <w:rFonts w:eastAsia="Arial"/>
        </w:rPr>
        <w:t xml:space="preserve"> </w:t>
      </w:r>
      <w:r>
        <w:t>9)</w:t>
      </w:r>
      <w:r>
        <w:rPr>
          <w:rFonts w:eastAsia="Arial"/>
        </w:rPr>
        <w:t xml:space="preserve"> </w:t>
      </w:r>
      <w:r>
        <w:t>é</w:t>
      </w:r>
      <w:r>
        <w:rPr>
          <w:rFonts w:eastAsia="Arial"/>
        </w:rPr>
        <w:t xml:space="preserve"> </w:t>
      </w:r>
      <w:r>
        <w:t>possível</w:t>
      </w:r>
      <w:r>
        <w:rPr>
          <w:rFonts w:eastAsia="Arial"/>
        </w:rPr>
        <w:t xml:space="preserve"> </w:t>
      </w:r>
      <w:r>
        <w:t>editar</w:t>
      </w:r>
      <w:r>
        <w:rPr>
          <w:rFonts w:eastAsia="Arial"/>
        </w:rPr>
        <w:t xml:space="preserve"> </w:t>
      </w:r>
      <w:r>
        <w:t>suas</w:t>
      </w:r>
      <w:r>
        <w:rPr>
          <w:rFonts w:eastAsia="Arial"/>
        </w:rPr>
        <w:t xml:space="preserve"> </w:t>
      </w:r>
      <w:r>
        <w:t>informações</w:t>
      </w:r>
      <w:r>
        <w:rPr>
          <w:rFonts w:eastAsia="Arial"/>
        </w:rPr>
        <w:t xml:space="preserve"> </w:t>
      </w:r>
      <w:r>
        <w:t>cadastrais,</w:t>
      </w:r>
      <w:r>
        <w:rPr>
          <w:rFonts w:eastAsia="Arial"/>
        </w:rPr>
        <w:t xml:space="preserve"> </w:t>
      </w:r>
      <w:r>
        <w:t>visualizar</w:t>
      </w:r>
      <w:r>
        <w:rPr>
          <w:rFonts w:eastAsia="Arial"/>
        </w:rPr>
        <w:t xml:space="preserve"> </w:t>
      </w:r>
      <w:r>
        <w:t>e</w:t>
      </w:r>
      <w:r>
        <w:rPr>
          <w:rFonts w:eastAsia="Arial"/>
        </w:rPr>
        <w:t xml:space="preserve"> </w:t>
      </w:r>
      <w:r>
        <w:t>editar</w:t>
      </w:r>
      <w:r>
        <w:rPr>
          <w:rFonts w:eastAsia="Arial"/>
        </w:rPr>
        <w:t xml:space="preserve"> </w:t>
      </w:r>
      <w:r>
        <w:t>o</w:t>
      </w:r>
      <w:r>
        <w:rPr>
          <w:rFonts w:eastAsia="Arial"/>
        </w:rPr>
        <w:t xml:space="preserve"> </w:t>
      </w:r>
      <w:r>
        <w:t>que</w:t>
      </w:r>
      <w:r>
        <w:rPr>
          <w:rFonts w:eastAsia="Arial"/>
        </w:rPr>
        <w:t xml:space="preserve"> </w:t>
      </w:r>
      <w:r>
        <w:t>é</w:t>
      </w:r>
      <w:r>
        <w:rPr>
          <w:rFonts w:eastAsia="Arial"/>
        </w:rPr>
        <w:t xml:space="preserve"> </w:t>
      </w:r>
      <w:r>
        <w:t>permitido</w:t>
      </w:r>
      <w:r>
        <w:rPr>
          <w:rFonts w:eastAsia="Arial"/>
        </w:rPr>
        <w:t xml:space="preserve"> </w:t>
      </w:r>
      <w:r>
        <w:t>no</w:t>
      </w:r>
      <w:r>
        <w:rPr>
          <w:rFonts w:eastAsia="Arial"/>
        </w:rPr>
        <w:t xml:space="preserve"> </w:t>
      </w:r>
      <w:r>
        <w:t>seu</w:t>
      </w:r>
      <w:r>
        <w:rPr>
          <w:rFonts w:eastAsia="Arial"/>
        </w:rPr>
        <w:t xml:space="preserve"> </w:t>
      </w:r>
      <w:r>
        <w:t>prontuário,</w:t>
      </w:r>
      <w:r>
        <w:rPr>
          <w:rFonts w:eastAsia="Arial"/>
        </w:rPr>
        <w:t xml:space="preserve"> </w:t>
      </w:r>
      <w:r>
        <w:t>desativar</w:t>
      </w:r>
      <w:r>
        <w:rPr>
          <w:rFonts w:eastAsia="Arial"/>
        </w:rPr>
        <w:t xml:space="preserve"> </w:t>
      </w:r>
      <w:r>
        <w:t>o</w:t>
      </w:r>
      <w:r>
        <w:rPr>
          <w:rFonts w:eastAsia="Arial"/>
        </w:rPr>
        <w:t xml:space="preserve"> </w:t>
      </w:r>
      <w:r>
        <w:t>paciente</w:t>
      </w:r>
      <w:r>
        <w:rPr>
          <w:rFonts w:eastAsia="Arial"/>
        </w:rPr>
        <w:t xml:space="preserve"> </w:t>
      </w:r>
      <w:r>
        <w:t>(muda</w:t>
      </w:r>
      <w:r>
        <w:rPr>
          <w:rFonts w:eastAsia="Arial"/>
        </w:rPr>
        <w:t xml:space="preserve"> </w:t>
      </w:r>
      <w:r>
        <w:t>sua</w:t>
      </w:r>
      <w:r>
        <w:rPr>
          <w:rFonts w:eastAsia="Arial"/>
        </w:rPr>
        <w:t xml:space="preserve"> </w:t>
      </w:r>
      <w:r>
        <w:t>ficha</w:t>
      </w:r>
      <w:r>
        <w:rPr>
          <w:rFonts w:eastAsia="Arial"/>
        </w:rPr>
        <w:t xml:space="preserve"> </w:t>
      </w:r>
      <w:r>
        <w:t>para</w:t>
      </w:r>
      <w:r>
        <w:rPr>
          <w:rFonts w:eastAsia="Arial"/>
        </w:rPr>
        <w:t xml:space="preserve"> “</w:t>
      </w:r>
      <w:r>
        <w:t>Inativa</w:t>
      </w:r>
      <w:r>
        <w:rPr>
          <w:rFonts w:eastAsia="Arial"/>
        </w:rPr>
        <w:t>”</w:t>
      </w:r>
      <w:r>
        <w:t>)</w:t>
      </w:r>
      <w:r>
        <w:rPr>
          <w:rFonts w:eastAsia="Arial"/>
        </w:rPr>
        <w:t xml:space="preserve"> </w:t>
      </w:r>
      <w:r>
        <w:t>ou</w:t>
      </w:r>
      <w:r>
        <w:rPr>
          <w:rFonts w:eastAsia="Arial"/>
        </w:rPr>
        <w:t xml:space="preserve"> </w:t>
      </w:r>
      <w:r>
        <w:t>exportar</w:t>
      </w:r>
      <w:r>
        <w:rPr>
          <w:rFonts w:eastAsia="Arial"/>
        </w:rPr>
        <w:t xml:space="preserve"> </w:t>
      </w:r>
      <w:r>
        <w:t>seu</w:t>
      </w:r>
      <w:r>
        <w:rPr>
          <w:rFonts w:eastAsia="Arial"/>
        </w:rPr>
        <w:t xml:space="preserve"> </w:t>
      </w:r>
      <w:r>
        <w:t>prontuário</w:t>
      </w:r>
      <w:r>
        <w:rPr>
          <w:rFonts w:eastAsia="Arial"/>
        </w:rPr>
        <w:t xml:space="preserve"> </w:t>
      </w:r>
      <w:r>
        <w:t>completo</w:t>
      </w:r>
      <w:r>
        <w:rPr>
          <w:rFonts w:eastAsia="Arial"/>
        </w:rPr>
        <w:t xml:space="preserve"> </w:t>
      </w:r>
      <w:r>
        <w:t>em</w:t>
      </w:r>
      <w:r>
        <w:rPr>
          <w:rFonts w:eastAsia="Arial"/>
        </w:rPr>
        <w:t xml:space="preserve"> </w:t>
      </w:r>
      <w:r>
        <w:t>um</w:t>
      </w:r>
      <w:r>
        <w:rPr>
          <w:rFonts w:eastAsia="Arial"/>
        </w:rPr>
        <w:t xml:space="preserve"> </w:t>
      </w:r>
      <w:r>
        <w:t>arquivo</w:t>
      </w:r>
      <w:r>
        <w:rPr>
          <w:rFonts w:eastAsia="Arial"/>
        </w:rPr>
        <w:t xml:space="preserve"> </w:t>
      </w:r>
      <w:r>
        <w:t>PDF</w:t>
      </w:r>
      <w:r>
        <w:rPr>
          <w:rFonts w:eastAsia="Arial"/>
        </w:rPr>
        <w:t xml:space="preserve"> </w:t>
      </w:r>
      <w:r>
        <w:t>para</w:t>
      </w:r>
      <w:r>
        <w:rPr>
          <w:rFonts w:eastAsia="Arial"/>
        </w:rPr>
        <w:t xml:space="preserve"> </w:t>
      </w:r>
      <w:r>
        <w:t>impressão.</w:t>
      </w:r>
    </w:p>
    <w:p w:rsidR="00270A16" w:rsidRDefault="00270A16" w:rsidP="00C074C5">
      <w:pPr>
        <w:pStyle w:val="ndicedeilustraoTCC"/>
      </w:pPr>
    </w:p>
    <w:p w:rsidR="00270A16" w:rsidRDefault="00315986" w:rsidP="00C074C5">
      <w:pPr>
        <w:jc w:val="center"/>
        <w:rPr>
          <w:b/>
        </w:rPr>
      </w:pPr>
      <w:r>
        <w:rPr>
          <w:b/>
          <w:noProof/>
          <w:lang w:eastAsia="pt-BR"/>
        </w:rPr>
        <w:drawing>
          <wp:inline distT="0" distB="0" distL="0" distR="0">
            <wp:extent cx="5400136" cy="22152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9.png"/>
                    <pic:cNvPicPr/>
                  </pic:nvPicPr>
                  <pic:blipFill rotWithShape="1">
                    <a:blip r:embed="rId27">
                      <a:extLst>
                        <a:ext uri="{28A0092B-C50C-407E-A947-70E740481C1C}">
                          <a14:useLocalDpi xmlns:a14="http://schemas.microsoft.com/office/drawing/2010/main" val="0"/>
                        </a:ext>
                      </a:extLst>
                    </a:blip>
                    <a:srcRect t="13844" b="37851"/>
                    <a:stretch/>
                  </pic:blipFill>
                  <pic:spPr bwMode="auto">
                    <a:xfrm>
                      <a:off x="0" y="0"/>
                      <a:ext cx="5406997" cy="2218043"/>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B10B86">
      <w:pPr>
        <w:pStyle w:val="ndicedeilustraoTCC"/>
      </w:pPr>
      <w:bookmarkStart w:id="171" w:name="_Toc379143984"/>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A165D2">
        <w:rPr>
          <w:b/>
          <w:noProof/>
        </w:rPr>
        <w:t>9</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opções</w:t>
      </w:r>
      <w:bookmarkEnd w:id="171"/>
      <w:r w:rsidR="00FE4E38">
        <w:t>.</w:t>
      </w:r>
    </w:p>
    <w:p w:rsidR="00270A16" w:rsidRDefault="00270A16" w:rsidP="00B10B86">
      <w:pPr>
        <w:pStyle w:val="ndicedeilustraoTCC"/>
      </w:pPr>
    </w:p>
    <w:p w:rsidR="00270A16" w:rsidRDefault="00270A16">
      <w:pPr>
        <w:pStyle w:val="PargrafoTCC"/>
        <w:keepNext/>
      </w:pPr>
      <w:r>
        <w:t>Como</w:t>
      </w:r>
      <w:r>
        <w:rPr>
          <w:rFonts w:eastAsia="Arial"/>
        </w:rPr>
        <w:t xml:space="preserve"> </w:t>
      </w:r>
      <w:r>
        <w:t>visto</w:t>
      </w:r>
      <w:r>
        <w:rPr>
          <w:rFonts w:eastAsia="Arial"/>
        </w:rPr>
        <w:t xml:space="preserve"> </w:t>
      </w:r>
      <w:r>
        <w:t>na</w:t>
      </w:r>
      <w:r>
        <w:rPr>
          <w:rFonts w:eastAsia="Arial"/>
        </w:rPr>
        <w:t xml:space="preserve"> </w:t>
      </w:r>
      <w:r>
        <w:t>seção</w:t>
      </w:r>
      <w:r>
        <w:rPr>
          <w:rFonts w:eastAsia="Arial"/>
        </w:rPr>
        <w:t xml:space="preserve"> </w:t>
      </w:r>
      <w:r>
        <w:t>3.1.2</w:t>
      </w:r>
      <w:r>
        <w:rPr>
          <w:rFonts w:eastAsia="Arial"/>
        </w:rPr>
        <w:t xml:space="preserve"> </w:t>
      </w:r>
      <w:r>
        <w:t>desta</w:t>
      </w:r>
      <w:r>
        <w:rPr>
          <w:rFonts w:eastAsia="Arial"/>
        </w:rPr>
        <w:t xml:space="preserve"> </w:t>
      </w:r>
      <w:r>
        <w:t>monografia,</w:t>
      </w:r>
      <w:r>
        <w:rPr>
          <w:rFonts w:eastAsia="Arial"/>
        </w:rPr>
        <w:t xml:space="preserve"> </w:t>
      </w:r>
      <w:r>
        <w:t>tanto</w:t>
      </w:r>
      <w:r>
        <w:rPr>
          <w:rFonts w:eastAsia="Arial"/>
        </w:rPr>
        <w:t xml:space="preserve"> </w:t>
      </w:r>
      <w:r>
        <w:t>o</w:t>
      </w:r>
      <w:r>
        <w:rPr>
          <w:rFonts w:eastAsia="Arial"/>
        </w:rPr>
        <w:t xml:space="preserve"> </w:t>
      </w:r>
      <w:r>
        <w:t>médico</w:t>
      </w:r>
      <w:r w:rsidR="00B10B86">
        <w:t xml:space="preserve"> quanto</w:t>
      </w:r>
      <w:r>
        <w:rPr>
          <w:rFonts w:eastAsia="Arial"/>
        </w:rPr>
        <w:t xml:space="preserve"> </w:t>
      </w:r>
      <w:r>
        <w:t>a</w:t>
      </w:r>
      <w:r>
        <w:rPr>
          <w:rFonts w:eastAsia="Arial"/>
        </w:rPr>
        <w:t xml:space="preserve"> </w:t>
      </w:r>
      <w:r>
        <w:t>secretária</w:t>
      </w:r>
      <w:r>
        <w:rPr>
          <w:rFonts w:eastAsia="Arial"/>
        </w:rPr>
        <w:t xml:space="preserve"> </w:t>
      </w:r>
      <w:r>
        <w:t>conseguem</w:t>
      </w:r>
      <w:r>
        <w:rPr>
          <w:rFonts w:eastAsia="Arial"/>
        </w:rPr>
        <w:t xml:space="preserve"> </w:t>
      </w:r>
      <w:r>
        <w:t>visualizar</w:t>
      </w:r>
      <w:r>
        <w:rPr>
          <w:rFonts w:eastAsia="Arial"/>
        </w:rPr>
        <w:t xml:space="preserve"> </w:t>
      </w:r>
      <w:r>
        <w:t>o</w:t>
      </w:r>
      <w:r>
        <w:rPr>
          <w:rFonts w:eastAsia="Arial"/>
        </w:rPr>
        <w:t xml:space="preserve"> </w:t>
      </w:r>
      <w:r>
        <w:t>prontuário.</w:t>
      </w:r>
      <w:r>
        <w:rPr>
          <w:rFonts w:eastAsia="Arial"/>
        </w:rPr>
        <w:t xml:space="preserve"> </w:t>
      </w:r>
      <w:r>
        <w:t>No</w:t>
      </w:r>
      <w:r>
        <w:rPr>
          <w:rFonts w:eastAsia="Arial"/>
        </w:rPr>
        <w:t xml:space="preserve"> </w:t>
      </w:r>
      <w:r>
        <w:t>entanto,</w:t>
      </w:r>
      <w:r>
        <w:rPr>
          <w:rFonts w:eastAsia="Arial"/>
        </w:rPr>
        <w:t xml:space="preserve"> </w:t>
      </w:r>
      <w:r>
        <w:t>mesmo</w:t>
      </w:r>
      <w:r>
        <w:rPr>
          <w:rFonts w:eastAsia="Arial"/>
        </w:rPr>
        <w:t xml:space="preserve"> </w:t>
      </w:r>
      <w:r>
        <w:t>com</w:t>
      </w:r>
      <w:r>
        <w:rPr>
          <w:rFonts w:eastAsia="Arial"/>
        </w:rPr>
        <w:t xml:space="preserve"> </w:t>
      </w:r>
      <w:r>
        <w:t>este</w:t>
      </w:r>
      <w:r>
        <w:rPr>
          <w:rFonts w:eastAsia="Arial"/>
        </w:rPr>
        <w:t xml:space="preserve"> </w:t>
      </w:r>
      <w:r>
        <w:t>acesso,</w:t>
      </w:r>
      <w:r>
        <w:rPr>
          <w:rFonts w:eastAsia="Arial"/>
        </w:rPr>
        <w:t xml:space="preserve"> </w:t>
      </w:r>
      <w:r>
        <w:t>por</w:t>
      </w:r>
      <w:r>
        <w:rPr>
          <w:rFonts w:eastAsia="Arial"/>
        </w:rPr>
        <w:t xml:space="preserve"> </w:t>
      </w:r>
      <w:r>
        <w:t>ser</w:t>
      </w:r>
      <w:r>
        <w:rPr>
          <w:rFonts w:eastAsia="Arial"/>
        </w:rPr>
        <w:t xml:space="preserve"> </w:t>
      </w:r>
      <w:r>
        <w:t>necessário</w:t>
      </w:r>
      <w:r>
        <w:rPr>
          <w:rFonts w:eastAsia="Arial"/>
        </w:rPr>
        <w:t xml:space="preserve"> </w:t>
      </w:r>
      <w:r>
        <w:t>guardar</w:t>
      </w:r>
      <w:r>
        <w:rPr>
          <w:rFonts w:eastAsia="Arial"/>
        </w:rPr>
        <w:t xml:space="preserve"> </w:t>
      </w:r>
      <w:r>
        <w:t>histórico</w:t>
      </w:r>
      <w:r>
        <w:rPr>
          <w:rFonts w:eastAsia="Arial"/>
        </w:rPr>
        <w:t xml:space="preserve"> </w:t>
      </w:r>
      <w:r>
        <w:t>real</w:t>
      </w:r>
      <w:r>
        <w:rPr>
          <w:rFonts w:eastAsia="Arial"/>
        </w:rPr>
        <w:t xml:space="preserve"> </w:t>
      </w:r>
      <w:r>
        <w:t>do</w:t>
      </w:r>
      <w:r>
        <w:rPr>
          <w:rFonts w:eastAsia="Arial"/>
        </w:rPr>
        <w:t xml:space="preserve"> </w:t>
      </w:r>
      <w:r>
        <w:t>que</w:t>
      </w:r>
      <w:r>
        <w:rPr>
          <w:rFonts w:eastAsia="Arial"/>
        </w:rPr>
        <w:t xml:space="preserve"> </w:t>
      </w:r>
      <w:r>
        <w:t>foi</w:t>
      </w:r>
      <w:r>
        <w:rPr>
          <w:rFonts w:eastAsia="Arial"/>
        </w:rPr>
        <w:t xml:space="preserve"> </w:t>
      </w:r>
      <w:r>
        <w:t>documentado</w:t>
      </w:r>
      <w:r>
        <w:rPr>
          <w:rFonts w:eastAsia="Arial"/>
        </w:rPr>
        <w:t xml:space="preserve"> </w:t>
      </w:r>
      <w:r>
        <w:t>durante</w:t>
      </w:r>
      <w:r>
        <w:rPr>
          <w:rFonts w:eastAsia="Arial"/>
        </w:rPr>
        <w:t xml:space="preserve"> </w:t>
      </w:r>
      <w:r>
        <w:t>as</w:t>
      </w:r>
      <w:r>
        <w:rPr>
          <w:rFonts w:eastAsia="Arial"/>
        </w:rPr>
        <w:t xml:space="preserve"> </w:t>
      </w:r>
      <w:r>
        <w:t>consultas,</w:t>
      </w:r>
      <w:r>
        <w:rPr>
          <w:rFonts w:eastAsia="Arial"/>
        </w:rPr>
        <w:t xml:space="preserve"> </w:t>
      </w:r>
      <w:r>
        <w:t>não</w:t>
      </w:r>
      <w:r>
        <w:rPr>
          <w:rFonts w:eastAsia="Arial"/>
        </w:rPr>
        <w:t xml:space="preserve"> </w:t>
      </w:r>
      <w:r>
        <w:t>é</w:t>
      </w:r>
      <w:r>
        <w:rPr>
          <w:rFonts w:eastAsia="Arial"/>
        </w:rPr>
        <w:t xml:space="preserve"> </w:t>
      </w:r>
      <w:r>
        <w:t>permitido</w:t>
      </w:r>
      <w:r>
        <w:rPr>
          <w:rFonts w:eastAsia="Arial"/>
        </w:rPr>
        <w:t xml:space="preserve"> </w:t>
      </w:r>
      <w:r>
        <w:t>alterar</w:t>
      </w:r>
      <w:r>
        <w:rPr>
          <w:rFonts w:eastAsia="Arial"/>
        </w:rPr>
        <w:t xml:space="preserve"> </w:t>
      </w:r>
      <w:r>
        <w:t>o</w:t>
      </w:r>
      <w:r>
        <w:rPr>
          <w:rFonts w:eastAsia="Arial"/>
        </w:rPr>
        <w:t xml:space="preserve"> </w:t>
      </w:r>
      <w:r>
        <w:t>conteúdo</w:t>
      </w:r>
      <w:r>
        <w:rPr>
          <w:rFonts w:eastAsia="Arial"/>
        </w:rPr>
        <w:t xml:space="preserve"> </w:t>
      </w:r>
      <w:r>
        <w:t>das</w:t>
      </w:r>
      <w:r>
        <w:rPr>
          <w:rFonts w:eastAsia="Arial"/>
        </w:rPr>
        <w:t xml:space="preserve"> </w:t>
      </w:r>
      <w:r>
        <w:t>entradas</w:t>
      </w:r>
      <w:r>
        <w:rPr>
          <w:rFonts w:eastAsia="Arial"/>
        </w:rPr>
        <w:t xml:space="preserve"> </w:t>
      </w:r>
      <w:r>
        <w:t>já</w:t>
      </w:r>
      <w:r>
        <w:rPr>
          <w:rFonts w:eastAsia="Arial"/>
        </w:rPr>
        <w:t xml:space="preserve"> </w:t>
      </w:r>
      <w:r>
        <w:t>realizadas</w:t>
      </w:r>
      <w:r>
        <w:rPr>
          <w:rFonts w:eastAsia="Arial"/>
        </w:rPr>
        <w:t xml:space="preserve"> </w:t>
      </w:r>
      <w:r>
        <w:t>no</w:t>
      </w:r>
      <w:r>
        <w:rPr>
          <w:rFonts w:eastAsia="Arial"/>
        </w:rPr>
        <w:t xml:space="preserve"> </w:t>
      </w:r>
      <w:r>
        <w:t>prontuário</w:t>
      </w:r>
      <w:r>
        <w:rPr>
          <w:rFonts w:eastAsia="Arial"/>
        </w:rPr>
        <w:t xml:space="preserve"> </w:t>
      </w:r>
      <w:r>
        <w:t>do</w:t>
      </w:r>
      <w:r>
        <w:rPr>
          <w:rFonts w:eastAsia="Arial"/>
        </w:rPr>
        <w:t xml:space="preserve"> </w:t>
      </w:r>
      <w:r>
        <w:t>paciente.</w:t>
      </w:r>
      <w:r>
        <w:rPr>
          <w:rFonts w:eastAsia="Arial"/>
        </w:rPr>
        <w:t xml:space="preserve"> </w:t>
      </w:r>
      <w:r>
        <w:t>Como</w:t>
      </w:r>
      <w:r>
        <w:rPr>
          <w:rFonts w:eastAsia="Arial"/>
        </w:rPr>
        <w:t xml:space="preserve"> </w:t>
      </w:r>
      <w:r>
        <w:t>pode</w:t>
      </w:r>
      <w:r>
        <w:rPr>
          <w:rFonts w:eastAsia="Arial"/>
        </w:rPr>
        <w:t xml:space="preserve"> </w:t>
      </w:r>
      <w:r>
        <w:t>ser</w:t>
      </w:r>
      <w:r>
        <w:rPr>
          <w:rFonts w:eastAsia="Arial"/>
        </w:rPr>
        <w:t xml:space="preserve"> </w:t>
      </w:r>
      <w:r>
        <w:t>conferido</w:t>
      </w:r>
      <w:r>
        <w:rPr>
          <w:rFonts w:eastAsia="Arial"/>
        </w:rPr>
        <w:t xml:space="preserve"> </w:t>
      </w:r>
      <w:r>
        <w:t>na</w:t>
      </w:r>
      <w:r>
        <w:rPr>
          <w:rFonts w:eastAsia="Arial"/>
        </w:rPr>
        <w:t xml:space="preserve"> </w:t>
      </w:r>
      <w:r>
        <w:t>Figura</w:t>
      </w:r>
      <w:r>
        <w:rPr>
          <w:rFonts w:eastAsia="Arial"/>
        </w:rPr>
        <w:t xml:space="preserve"> </w:t>
      </w:r>
      <w:r>
        <w:t>10,</w:t>
      </w:r>
      <w:r>
        <w:rPr>
          <w:rFonts w:eastAsia="Arial"/>
        </w:rPr>
        <w:t xml:space="preserve"> </w:t>
      </w:r>
      <w:r>
        <w:t>as</w:t>
      </w:r>
      <w:r>
        <w:rPr>
          <w:rFonts w:eastAsia="Arial"/>
        </w:rPr>
        <w:t xml:space="preserve"> </w:t>
      </w:r>
      <w:r>
        <w:t>únicas</w:t>
      </w:r>
      <w:r>
        <w:rPr>
          <w:rFonts w:eastAsia="Arial"/>
        </w:rPr>
        <w:t xml:space="preserve"> </w:t>
      </w:r>
      <w:r>
        <w:t>informações</w:t>
      </w:r>
      <w:r>
        <w:rPr>
          <w:rFonts w:eastAsia="Arial"/>
        </w:rPr>
        <w:t xml:space="preserve"> </w:t>
      </w:r>
      <w:r>
        <w:t>passíveis</w:t>
      </w:r>
      <w:r>
        <w:rPr>
          <w:rFonts w:eastAsia="Arial"/>
        </w:rPr>
        <w:t xml:space="preserve"> </w:t>
      </w:r>
      <w:r>
        <w:t>de</w:t>
      </w:r>
      <w:r>
        <w:rPr>
          <w:rFonts w:eastAsia="Arial"/>
        </w:rPr>
        <w:t xml:space="preserve"> </w:t>
      </w:r>
      <w:r>
        <w:t>alteração</w:t>
      </w:r>
      <w:r>
        <w:rPr>
          <w:rFonts w:eastAsia="Arial"/>
        </w:rPr>
        <w:t xml:space="preserve"> </w:t>
      </w:r>
      <w:r>
        <w:t>no</w:t>
      </w:r>
      <w:r>
        <w:rPr>
          <w:rFonts w:eastAsia="Arial"/>
        </w:rPr>
        <w:t xml:space="preserve"> </w:t>
      </w:r>
      <w:r>
        <w:t>prontuário</w:t>
      </w:r>
      <w:r>
        <w:rPr>
          <w:rFonts w:eastAsia="Arial"/>
        </w:rPr>
        <w:t xml:space="preserve"> </w:t>
      </w:r>
      <w:r>
        <w:t>são</w:t>
      </w:r>
      <w:r>
        <w:rPr>
          <w:rFonts w:eastAsia="Arial"/>
        </w:rPr>
        <w:t xml:space="preserve"> </w:t>
      </w:r>
      <w:r w:rsidR="00B10B86">
        <w:rPr>
          <w:rFonts w:eastAsia="Arial"/>
        </w:rPr>
        <w:t xml:space="preserve">seu </w:t>
      </w:r>
      <w:r w:rsidR="00B10B86" w:rsidRPr="00B10B86">
        <w:rPr>
          <w:rFonts w:eastAsia="Arial"/>
          <w:i/>
        </w:rPr>
        <w:t>status</w:t>
      </w:r>
      <w:r w:rsidR="00B10B86">
        <w:rPr>
          <w:rFonts w:eastAsia="Arial"/>
        </w:rPr>
        <w:t xml:space="preserve"> e </w:t>
      </w:r>
      <w:r>
        <w:t>os</w:t>
      </w:r>
      <w:r>
        <w:rPr>
          <w:rFonts w:eastAsia="Arial"/>
        </w:rPr>
        <w:t xml:space="preserve"> </w:t>
      </w:r>
      <w:r>
        <w:t>arquivos</w:t>
      </w:r>
      <w:r>
        <w:rPr>
          <w:rFonts w:eastAsia="Arial"/>
        </w:rPr>
        <w:t xml:space="preserve"> </w:t>
      </w:r>
      <w:r>
        <w:t>anexos</w:t>
      </w:r>
      <w:r>
        <w:rPr>
          <w:rFonts w:eastAsia="Arial"/>
        </w:rPr>
        <w:t xml:space="preserve"> </w:t>
      </w:r>
      <w:r w:rsidR="00B10B86">
        <w:t>das consultas</w:t>
      </w:r>
      <w:r>
        <w:t>.</w:t>
      </w:r>
      <w:r>
        <w:rPr>
          <w:rFonts w:eastAsia="Arial"/>
        </w:rPr>
        <w:t xml:space="preserve"> </w:t>
      </w:r>
      <w:r>
        <w:t>Para</w:t>
      </w:r>
      <w:r>
        <w:rPr>
          <w:rFonts w:eastAsia="Arial"/>
        </w:rPr>
        <w:t xml:space="preserve"> </w:t>
      </w:r>
      <w:r>
        <w:t>visualizar</w:t>
      </w:r>
      <w:r>
        <w:rPr>
          <w:rFonts w:eastAsia="Arial"/>
        </w:rPr>
        <w:t xml:space="preserve"> </w:t>
      </w:r>
      <w:r>
        <w:t>os</w:t>
      </w:r>
      <w:r>
        <w:rPr>
          <w:rFonts w:eastAsia="Arial"/>
        </w:rPr>
        <w:t xml:space="preserve"> </w:t>
      </w:r>
      <w:r>
        <w:t>anexos</w:t>
      </w:r>
      <w:r>
        <w:rPr>
          <w:rFonts w:eastAsia="Arial"/>
        </w:rPr>
        <w:t xml:space="preserve"> </w:t>
      </w:r>
      <w:r>
        <w:t>já</w:t>
      </w:r>
      <w:r>
        <w:rPr>
          <w:rFonts w:eastAsia="Arial"/>
        </w:rPr>
        <w:t xml:space="preserve"> </w:t>
      </w:r>
      <w:r>
        <w:t>existentes</w:t>
      </w:r>
      <w:r>
        <w:rPr>
          <w:rFonts w:eastAsia="Arial"/>
        </w:rPr>
        <w:t xml:space="preserve"> </w:t>
      </w:r>
      <w:r>
        <w:t>em</w:t>
      </w:r>
      <w:r>
        <w:rPr>
          <w:rFonts w:eastAsia="Arial"/>
        </w:rPr>
        <w:t xml:space="preserve"> </w:t>
      </w:r>
      <w:r>
        <w:t>uma</w:t>
      </w:r>
      <w:r>
        <w:rPr>
          <w:rFonts w:eastAsia="Arial"/>
        </w:rPr>
        <w:t xml:space="preserve"> </w:t>
      </w:r>
      <w:r>
        <w:t>consulta</w:t>
      </w:r>
      <w:r>
        <w:rPr>
          <w:rFonts w:eastAsia="Arial"/>
        </w:rPr>
        <w:t xml:space="preserve"> </w:t>
      </w:r>
      <w:r>
        <w:t>registrada,</w:t>
      </w:r>
      <w:r>
        <w:rPr>
          <w:rFonts w:eastAsia="Arial"/>
        </w:rPr>
        <w:t xml:space="preserve"> </w:t>
      </w:r>
      <w:r>
        <w:t>basta</w:t>
      </w:r>
      <w:r>
        <w:rPr>
          <w:rFonts w:eastAsia="Arial"/>
        </w:rPr>
        <w:t xml:space="preserve"> </w:t>
      </w:r>
      <w:r>
        <w:t>clicar</w:t>
      </w:r>
      <w:r>
        <w:rPr>
          <w:rFonts w:eastAsia="Arial"/>
        </w:rPr>
        <w:t xml:space="preserve"> </w:t>
      </w:r>
      <w:r>
        <w:t>no</w:t>
      </w:r>
      <w:r>
        <w:rPr>
          <w:rFonts w:eastAsia="Arial"/>
        </w:rPr>
        <w:t xml:space="preserve"> </w:t>
      </w:r>
      <w:r>
        <w:t>nome</w:t>
      </w:r>
      <w:r>
        <w:rPr>
          <w:rFonts w:eastAsia="Arial"/>
        </w:rPr>
        <w:t xml:space="preserve"> </w:t>
      </w:r>
      <w:r>
        <w:t>do</w:t>
      </w:r>
      <w:r>
        <w:rPr>
          <w:rFonts w:eastAsia="Arial"/>
        </w:rPr>
        <w:t xml:space="preserve"> </w:t>
      </w:r>
      <w:r>
        <w:t>arquivo</w:t>
      </w:r>
      <w:r w:rsidR="00B10B86">
        <w:t xml:space="preserve"> para que</w:t>
      </w:r>
      <w:r>
        <w:rPr>
          <w:rFonts w:eastAsia="Arial"/>
        </w:rPr>
        <w:t xml:space="preserve"> </w:t>
      </w:r>
      <w:r w:rsidR="00B10B86">
        <w:t>abra</w:t>
      </w:r>
      <w:r>
        <w:rPr>
          <w:rFonts w:eastAsia="Arial"/>
        </w:rPr>
        <w:t xml:space="preserve"> </w:t>
      </w:r>
      <w:r>
        <w:t>em</w:t>
      </w:r>
      <w:r>
        <w:rPr>
          <w:rFonts w:eastAsia="Arial"/>
        </w:rPr>
        <w:t xml:space="preserve"> </w:t>
      </w:r>
      <w:r>
        <w:t>uma</w:t>
      </w:r>
      <w:r>
        <w:rPr>
          <w:rFonts w:eastAsia="Arial"/>
        </w:rPr>
        <w:t xml:space="preserve"> </w:t>
      </w:r>
      <w:r>
        <w:t>nova</w:t>
      </w:r>
      <w:r>
        <w:rPr>
          <w:rFonts w:eastAsia="Arial"/>
        </w:rPr>
        <w:t xml:space="preserve"> </w:t>
      </w:r>
      <w:r>
        <w:t>janela</w:t>
      </w:r>
      <w:r>
        <w:rPr>
          <w:rFonts w:eastAsia="Arial"/>
        </w:rPr>
        <w:t xml:space="preserve"> </w:t>
      </w:r>
      <w:r>
        <w:t>(caso</w:t>
      </w:r>
      <w:r>
        <w:rPr>
          <w:rFonts w:eastAsia="Arial"/>
        </w:rPr>
        <w:t xml:space="preserve"> </w:t>
      </w:r>
      <w:r>
        <w:t>o</w:t>
      </w:r>
      <w:r>
        <w:rPr>
          <w:rFonts w:eastAsia="Arial"/>
        </w:rPr>
        <w:t xml:space="preserve"> </w:t>
      </w:r>
      <w:r>
        <w:rPr>
          <w:i/>
        </w:rPr>
        <w:t>browser</w:t>
      </w:r>
      <w:r>
        <w:rPr>
          <w:rFonts w:eastAsia="Arial"/>
        </w:rPr>
        <w:t xml:space="preserve"> </w:t>
      </w:r>
      <w:r>
        <w:t>suporte)</w:t>
      </w:r>
      <w:r>
        <w:rPr>
          <w:rFonts w:eastAsia="Arial"/>
        </w:rPr>
        <w:t xml:space="preserve"> </w:t>
      </w:r>
      <w:r>
        <w:t>ou</w:t>
      </w:r>
      <w:r>
        <w:rPr>
          <w:rFonts w:eastAsia="Arial"/>
        </w:rPr>
        <w:t xml:space="preserve"> </w:t>
      </w:r>
      <w:r w:rsidR="00B10B86">
        <w:rPr>
          <w:rFonts w:eastAsia="Arial"/>
        </w:rPr>
        <w:t>que se</w:t>
      </w:r>
      <w:r>
        <w:rPr>
          <w:rFonts w:eastAsia="Arial"/>
        </w:rPr>
        <w:t xml:space="preserve"> </w:t>
      </w:r>
      <w:r>
        <w:t>inici</w:t>
      </w:r>
      <w:r w:rsidR="00B10B86">
        <w:t>e</w:t>
      </w:r>
      <w:r>
        <w:rPr>
          <w:rFonts w:eastAsia="Arial"/>
        </w:rPr>
        <w:t xml:space="preserve"> </w:t>
      </w:r>
      <w:r>
        <w:t>seu</w:t>
      </w:r>
      <w:r>
        <w:rPr>
          <w:rFonts w:eastAsia="Arial"/>
        </w:rPr>
        <w:t xml:space="preserve"> </w:t>
      </w:r>
      <w:r>
        <w:rPr>
          <w:i/>
        </w:rPr>
        <w:t>download</w:t>
      </w:r>
      <w:r>
        <w:t>.</w:t>
      </w:r>
    </w:p>
    <w:p w:rsidR="00B10B86" w:rsidRDefault="00B10B86" w:rsidP="00B10B86">
      <w:pPr>
        <w:pStyle w:val="ndicedeilustraoTCC"/>
      </w:pPr>
    </w:p>
    <w:p w:rsidR="00B10B86" w:rsidRDefault="00CA1E67" w:rsidP="00B10B86">
      <w:pPr>
        <w:jc w:val="center"/>
        <w:rPr>
          <w:b/>
        </w:rPr>
      </w:pPr>
      <w:r>
        <w:rPr>
          <w:noProof/>
          <w:lang w:eastAsia="pt-BR"/>
        </w:rPr>
        <w:drawing>
          <wp:inline distT="0" distB="0" distL="0" distR="0">
            <wp:extent cx="4657725" cy="2552700"/>
            <wp:effectExtent l="19050" t="19050" r="28575"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7725" cy="25527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B10B86" w:rsidRDefault="00B10B86" w:rsidP="00B10B86">
      <w:pPr>
        <w:pStyle w:val="ndicedeilustraoTCC"/>
      </w:pPr>
      <w:bookmarkStart w:id="172" w:name="_Toc379143985"/>
      <w:r w:rsidRPr="00B10B86">
        <w:rPr>
          <w:b/>
        </w:rPr>
        <w:t>Figura</w:t>
      </w:r>
      <w:r w:rsidRPr="00B10B86">
        <w:rPr>
          <w:rFonts w:eastAsia="Arial"/>
          <w:b/>
        </w:rPr>
        <w:t xml:space="preserve"> </w:t>
      </w:r>
      <w:r w:rsidRPr="00B10B86">
        <w:rPr>
          <w:b/>
        </w:rPr>
        <w:fldChar w:fldCharType="begin"/>
      </w:r>
      <w:r w:rsidRPr="00B10B86">
        <w:rPr>
          <w:b/>
        </w:rPr>
        <w:instrText xml:space="preserve"> SEQ "Figura" \*Arabic </w:instrText>
      </w:r>
      <w:r w:rsidRPr="00B10B86">
        <w:rPr>
          <w:b/>
        </w:rPr>
        <w:fldChar w:fldCharType="separate"/>
      </w:r>
      <w:r w:rsidR="00A165D2">
        <w:rPr>
          <w:b/>
          <w:noProof/>
        </w:rPr>
        <w:t>10</w:t>
      </w:r>
      <w:r w:rsidRPr="00B10B86">
        <w:rPr>
          <w:b/>
        </w:rPr>
        <w:fldChar w:fldCharType="end"/>
      </w:r>
      <w:r w:rsidRPr="00B10B86">
        <w:rPr>
          <w:b/>
        </w:rPr>
        <w:t>.</w:t>
      </w:r>
      <w:r>
        <w:rPr>
          <w:rFonts w:eastAsia="Arial"/>
        </w:rPr>
        <w:t xml:space="preserve"> </w:t>
      </w:r>
      <w:r>
        <w:t>Tela</w:t>
      </w:r>
      <w:r>
        <w:rPr>
          <w:rFonts w:eastAsia="Arial"/>
        </w:rPr>
        <w:t xml:space="preserve"> </w:t>
      </w:r>
      <w:r>
        <w:t>de</w:t>
      </w:r>
      <w:r>
        <w:rPr>
          <w:rFonts w:eastAsia="Arial"/>
        </w:rPr>
        <w:t xml:space="preserve"> </w:t>
      </w:r>
      <w:r>
        <w:t>visualização</w:t>
      </w:r>
      <w:r>
        <w:rPr>
          <w:rFonts w:eastAsia="Arial"/>
        </w:rPr>
        <w:t xml:space="preserve"> </w:t>
      </w:r>
      <w:r>
        <w:t>do</w:t>
      </w:r>
      <w:r>
        <w:rPr>
          <w:rFonts w:eastAsia="Arial"/>
        </w:rPr>
        <w:t xml:space="preserve"> </w:t>
      </w:r>
      <w:r>
        <w:t>prontuário</w:t>
      </w:r>
      <w:bookmarkEnd w:id="172"/>
      <w:r w:rsidR="00FE4E38">
        <w:t>.</w:t>
      </w:r>
    </w:p>
    <w:p w:rsidR="00270A16" w:rsidRDefault="00270A16" w:rsidP="002C266D">
      <w:pPr>
        <w:pStyle w:val="Heading2"/>
        <w:tabs>
          <w:tab w:val="left" w:pos="282"/>
        </w:tabs>
      </w:pPr>
      <w:bookmarkStart w:id="173" w:name="__RefHeading__139_2111979340"/>
      <w:bookmarkStart w:id="174" w:name="__RefHeading__205_1884309817"/>
      <w:bookmarkStart w:id="175" w:name="__RefHeading__388_1472683970"/>
      <w:bookmarkStart w:id="176" w:name="__RefHeading__271_1176750583"/>
      <w:bookmarkStart w:id="177" w:name="__RefHeading__71_2068703521"/>
      <w:bookmarkStart w:id="178" w:name="__RefHeading__102_827532146"/>
      <w:bookmarkStart w:id="179" w:name="__RefHeading__379_1150354337"/>
      <w:bookmarkStart w:id="180" w:name="__RefHeading__172_1286912160"/>
      <w:bookmarkStart w:id="181" w:name="__RefHeading__238_1670186559"/>
      <w:bookmarkStart w:id="182" w:name="__RefHeading__324_2087715902"/>
      <w:bookmarkStart w:id="183" w:name="_Toc379146572"/>
      <w:bookmarkEnd w:id="173"/>
      <w:bookmarkEnd w:id="174"/>
      <w:bookmarkEnd w:id="175"/>
      <w:bookmarkEnd w:id="176"/>
      <w:bookmarkEnd w:id="177"/>
      <w:bookmarkEnd w:id="178"/>
      <w:bookmarkEnd w:id="179"/>
      <w:bookmarkEnd w:id="180"/>
      <w:bookmarkEnd w:id="181"/>
      <w:bookmarkEnd w:id="182"/>
      <w:r>
        <w:t>Busca</w:t>
      </w:r>
      <w:r>
        <w:rPr>
          <w:rFonts w:eastAsia="Arial"/>
        </w:rPr>
        <w:t xml:space="preserve"> </w:t>
      </w:r>
      <w:r w:rsidR="003F6384">
        <w:t>I</w:t>
      </w:r>
      <w:r>
        <w:t>nteligente</w:t>
      </w:r>
      <w:r>
        <w:rPr>
          <w:rFonts w:eastAsia="Arial"/>
        </w:rPr>
        <w:t xml:space="preserve"> </w:t>
      </w:r>
      <w:r>
        <w:t>de</w:t>
      </w:r>
      <w:r>
        <w:rPr>
          <w:rFonts w:eastAsia="Arial"/>
        </w:rPr>
        <w:t xml:space="preserve"> </w:t>
      </w:r>
      <w:r w:rsidR="003F6384">
        <w:t>P</w:t>
      </w:r>
      <w:r>
        <w:t>acientes</w:t>
      </w:r>
      <w:bookmarkEnd w:id="183"/>
    </w:p>
    <w:p w:rsidR="00270A16" w:rsidRDefault="00270A16">
      <w:pPr>
        <w:pStyle w:val="PargrafoTCC"/>
        <w:rPr>
          <w:color w:val="000000"/>
        </w:rPr>
      </w:pPr>
      <w:r>
        <w:rPr>
          <w:color w:val="000000"/>
        </w:rPr>
        <w:t>Conforme</w:t>
      </w:r>
      <w:r>
        <w:rPr>
          <w:rFonts w:eastAsia="Arial"/>
          <w:color w:val="000000"/>
        </w:rPr>
        <w:t xml:space="preserve"> </w:t>
      </w:r>
      <w:r>
        <w:rPr>
          <w:color w:val="000000"/>
        </w:rPr>
        <w:t>o</w:t>
      </w:r>
      <w:r>
        <w:rPr>
          <w:rFonts w:eastAsia="Arial"/>
          <w:color w:val="000000"/>
        </w:rPr>
        <w:t xml:space="preserve"> </w:t>
      </w:r>
      <w:r>
        <w:rPr>
          <w:color w:val="000000"/>
        </w:rPr>
        <w:t>contexto</w:t>
      </w:r>
      <w:r>
        <w:rPr>
          <w:rFonts w:eastAsia="Arial"/>
          <w:color w:val="000000"/>
        </w:rPr>
        <w:t xml:space="preserve"> </w:t>
      </w:r>
      <w:r>
        <w:rPr>
          <w:color w:val="000000"/>
        </w:rPr>
        <w:t>descrito</w:t>
      </w:r>
      <w:r>
        <w:rPr>
          <w:rFonts w:eastAsia="Arial"/>
          <w:color w:val="000000"/>
        </w:rPr>
        <w:t xml:space="preserve"> </w:t>
      </w:r>
      <w:r>
        <w:rPr>
          <w:color w:val="000000"/>
        </w:rPr>
        <w:t>na</w:t>
      </w:r>
      <w:r>
        <w:rPr>
          <w:rFonts w:eastAsia="Arial"/>
          <w:color w:val="000000"/>
        </w:rPr>
        <w:t xml:space="preserve"> </w:t>
      </w:r>
      <w:r>
        <w:rPr>
          <w:color w:val="000000"/>
        </w:rPr>
        <w:t>introdução</w:t>
      </w:r>
      <w:r>
        <w:rPr>
          <w:rFonts w:eastAsia="Arial"/>
          <w:color w:val="000000"/>
        </w:rPr>
        <w:t xml:space="preserve"> </w:t>
      </w:r>
      <w:r>
        <w:rPr>
          <w:color w:val="000000"/>
        </w:rPr>
        <w:t>desta</w:t>
      </w:r>
      <w:r>
        <w:rPr>
          <w:rFonts w:eastAsia="Arial"/>
          <w:color w:val="000000"/>
        </w:rPr>
        <w:t xml:space="preserve"> </w:t>
      </w:r>
      <w:r>
        <w:rPr>
          <w:color w:val="000000"/>
        </w:rPr>
        <w:t>monografia,</w:t>
      </w:r>
      <w:r>
        <w:rPr>
          <w:rFonts w:eastAsia="Arial"/>
          <w:color w:val="000000"/>
        </w:rPr>
        <w:t xml:space="preserve"> </w:t>
      </w:r>
      <w:r>
        <w:rPr>
          <w:color w:val="000000"/>
        </w:rPr>
        <w:t>foi</w:t>
      </w:r>
      <w:r>
        <w:rPr>
          <w:rFonts w:eastAsia="Arial"/>
          <w:color w:val="000000"/>
        </w:rPr>
        <w:t xml:space="preserve"> </w:t>
      </w:r>
      <w:r>
        <w:rPr>
          <w:color w:val="000000"/>
        </w:rPr>
        <w:t>avaliado</w:t>
      </w:r>
      <w:r>
        <w:rPr>
          <w:rFonts w:eastAsia="Arial"/>
          <w:color w:val="000000"/>
        </w:rPr>
        <w:t xml:space="preserve"> </w:t>
      </w:r>
      <w:r>
        <w:rPr>
          <w:color w:val="000000"/>
        </w:rPr>
        <w:t>que</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principais</w:t>
      </w:r>
      <w:r>
        <w:rPr>
          <w:rFonts w:eastAsia="Arial"/>
          <w:color w:val="000000"/>
        </w:rPr>
        <w:t xml:space="preserve"> </w:t>
      </w:r>
      <w:r>
        <w:rPr>
          <w:color w:val="000000"/>
        </w:rPr>
        <w:t>problemas</w:t>
      </w:r>
      <w:r>
        <w:rPr>
          <w:rFonts w:eastAsia="Arial"/>
          <w:color w:val="000000"/>
        </w:rPr>
        <w:t xml:space="preserve"> </w:t>
      </w:r>
      <w:r>
        <w:rPr>
          <w:color w:val="000000"/>
        </w:rPr>
        <w:t>da</w:t>
      </w:r>
      <w:r>
        <w:rPr>
          <w:rFonts w:eastAsia="Arial"/>
          <w:color w:val="000000"/>
        </w:rPr>
        <w:t xml:space="preserve"> </w:t>
      </w:r>
      <w:r>
        <w:rPr>
          <w:color w:val="000000"/>
        </w:rPr>
        <w:t>clínica</w:t>
      </w:r>
      <w:r>
        <w:rPr>
          <w:rFonts w:eastAsia="Arial"/>
          <w:color w:val="000000"/>
        </w:rPr>
        <w:t xml:space="preserve"> </w:t>
      </w:r>
      <w:r>
        <w:rPr>
          <w:color w:val="000000"/>
        </w:rPr>
        <w:t>é</w:t>
      </w:r>
      <w:r>
        <w:rPr>
          <w:rFonts w:eastAsia="Arial"/>
          <w:color w:val="000000"/>
        </w:rPr>
        <w:t xml:space="preserve"> </w:t>
      </w:r>
      <w:r>
        <w:rPr>
          <w:color w:val="000000"/>
        </w:rPr>
        <w:t>o</w:t>
      </w:r>
      <w:r>
        <w:rPr>
          <w:rFonts w:eastAsia="Arial"/>
          <w:color w:val="000000"/>
        </w:rPr>
        <w:t xml:space="preserve"> </w:t>
      </w:r>
      <w:r>
        <w:rPr>
          <w:color w:val="000000"/>
        </w:rPr>
        <w:t>tempo</w:t>
      </w:r>
      <w:r>
        <w:rPr>
          <w:rFonts w:eastAsia="Arial"/>
          <w:color w:val="000000"/>
        </w:rPr>
        <w:t xml:space="preserve"> </w:t>
      </w:r>
      <w:r>
        <w:rPr>
          <w:color w:val="000000"/>
        </w:rPr>
        <w:t>gasto</w:t>
      </w:r>
      <w:r>
        <w:rPr>
          <w:rFonts w:eastAsia="Arial"/>
          <w:color w:val="000000"/>
        </w:rPr>
        <w:t xml:space="preserve"> </w:t>
      </w:r>
      <w:r>
        <w:rPr>
          <w:color w:val="000000"/>
        </w:rPr>
        <w:t>em</w:t>
      </w:r>
      <w:r>
        <w:rPr>
          <w:rFonts w:eastAsia="Arial"/>
          <w:color w:val="000000"/>
        </w:rPr>
        <w:t xml:space="preserve"> </w:t>
      </w:r>
      <w:r>
        <w:rPr>
          <w:color w:val="000000"/>
        </w:rPr>
        <w:t>alguns</w:t>
      </w:r>
      <w:r>
        <w:rPr>
          <w:rFonts w:eastAsia="Arial"/>
          <w:color w:val="000000"/>
        </w:rPr>
        <w:t xml:space="preserve"> </w:t>
      </w:r>
      <w:r>
        <w:rPr>
          <w:color w:val="000000"/>
        </w:rPr>
        <w:t>procedimentos</w:t>
      </w:r>
      <w:r>
        <w:rPr>
          <w:rFonts w:eastAsia="Arial"/>
          <w:color w:val="000000"/>
        </w:rPr>
        <w:t xml:space="preserve"> </w:t>
      </w:r>
      <w:r>
        <w:rPr>
          <w:color w:val="000000"/>
        </w:rPr>
        <w:t>executados</w:t>
      </w:r>
      <w:r>
        <w:rPr>
          <w:rFonts w:eastAsia="Arial"/>
          <w:color w:val="000000"/>
        </w:rPr>
        <w:t xml:space="preserve"> </w:t>
      </w:r>
      <w:r>
        <w:rPr>
          <w:color w:val="000000"/>
        </w:rPr>
        <w:t>pela</w:t>
      </w:r>
      <w:r>
        <w:rPr>
          <w:rFonts w:eastAsia="Arial"/>
          <w:color w:val="000000"/>
        </w:rPr>
        <w:t xml:space="preserve"> </w:t>
      </w:r>
      <w:r>
        <w:rPr>
          <w:color w:val="000000"/>
        </w:rPr>
        <w:t>secretária,</w:t>
      </w:r>
      <w:r>
        <w:rPr>
          <w:rFonts w:eastAsia="Arial"/>
          <w:color w:val="000000"/>
        </w:rPr>
        <w:t xml:space="preserve"> </w:t>
      </w:r>
      <w:r w:rsidRPr="00F559F0">
        <w:rPr>
          <w:color w:val="000000"/>
        </w:rPr>
        <w:t>entr</w:t>
      </w:r>
      <w:r w:rsidR="00F559F0" w:rsidRPr="00F559F0">
        <w:rPr>
          <w:color w:val="000000"/>
        </w:rPr>
        <w:t>e</w:t>
      </w:r>
      <w:r>
        <w:rPr>
          <w:rFonts w:eastAsia="Arial"/>
          <w:color w:val="000000"/>
        </w:rPr>
        <w:t xml:space="preserve"> </w:t>
      </w:r>
      <w:r>
        <w:rPr>
          <w:color w:val="000000"/>
        </w:rPr>
        <w:t>eles,</w:t>
      </w:r>
      <w:r>
        <w:rPr>
          <w:rFonts w:eastAsia="Arial"/>
          <w:color w:val="000000"/>
        </w:rPr>
        <w:t xml:space="preserve"> </w:t>
      </w:r>
      <w:r>
        <w:rPr>
          <w:color w:val="000000"/>
        </w:rPr>
        <w:t>a</w:t>
      </w:r>
      <w:r>
        <w:rPr>
          <w:rFonts w:eastAsia="Arial"/>
          <w:color w:val="000000"/>
        </w:rPr>
        <w:t xml:space="preserve"> </w:t>
      </w:r>
      <w:r>
        <w:rPr>
          <w:color w:val="000000"/>
        </w:rPr>
        <w:t>busca</w:t>
      </w:r>
      <w:r>
        <w:rPr>
          <w:rFonts w:eastAsia="Arial"/>
          <w:color w:val="000000"/>
        </w:rPr>
        <w:t xml:space="preserve"> </w:t>
      </w:r>
      <w:r>
        <w:rPr>
          <w:color w:val="000000"/>
        </w:rPr>
        <w:t>por</w:t>
      </w:r>
      <w:r>
        <w:rPr>
          <w:rFonts w:eastAsia="Arial"/>
          <w:color w:val="000000"/>
        </w:rPr>
        <w:t xml:space="preserve"> </w:t>
      </w:r>
      <w:r>
        <w:rPr>
          <w:color w:val="000000"/>
        </w:rPr>
        <w:t>prontuários</w:t>
      </w:r>
      <w:r>
        <w:rPr>
          <w:rFonts w:eastAsia="Arial"/>
          <w:color w:val="000000"/>
        </w:rPr>
        <w:t xml:space="preserve"> </w:t>
      </w:r>
      <w:r>
        <w:rPr>
          <w:color w:val="000000"/>
        </w:rPr>
        <w:t>de</w:t>
      </w:r>
      <w:r>
        <w:rPr>
          <w:rFonts w:eastAsia="Arial"/>
          <w:color w:val="000000"/>
        </w:rPr>
        <w:t xml:space="preserve"> </w:t>
      </w:r>
      <w:r>
        <w:rPr>
          <w:color w:val="000000"/>
        </w:rPr>
        <w:t>pacientes.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objetivo</w:t>
      </w:r>
      <w:r>
        <w:rPr>
          <w:rFonts w:eastAsia="Arial"/>
          <w:color w:val="000000"/>
        </w:rPr>
        <w:t xml:space="preserve"> </w:t>
      </w:r>
      <w:r>
        <w:rPr>
          <w:color w:val="000000"/>
        </w:rPr>
        <w:t>de</w:t>
      </w:r>
      <w:r>
        <w:rPr>
          <w:rFonts w:eastAsia="Arial"/>
          <w:color w:val="000000"/>
        </w:rPr>
        <w:t xml:space="preserve"> </w:t>
      </w:r>
      <w:r>
        <w:rPr>
          <w:color w:val="000000"/>
        </w:rPr>
        <w:t>aumentar</w:t>
      </w:r>
      <w:r>
        <w:rPr>
          <w:rFonts w:eastAsia="Arial"/>
          <w:color w:val="000000"/>
        </w:rPr>
        <w:t xml:space="preserve"> </w:t>
      </w:r>
      <w:r>
        <w:rPr>
          <w:color w:val="000000"/>
        </w:rPr>
        <w:t>a</w:t>
      </w:r>
      <w:r>
        <w:rPr>
          <w:rFonts w:eastAsia="Arial"/>
          <w:color w:val="000000"/>
        </w:rPr>
        <w:t xml:space="preserve"> </w:t>
      </w:r>
      <w:r>
        <w:rPr>
          <w:color w:val="000000"/>
        </w:rPr>
        <w:t>eficiência</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utilizando</w:t>
      </w:r>
      <w:r>
        <w:rPr>
          <w:rFonts w:eastAsia="Arial"/>
          <w:color w:val="000000"/>
        </w:rPr>
        <w:t xml:space="preserve"> </w:t>
      </w:r>
      <w:r>
        <w:rPr>
          <w:color w:val="000000"/>
        </w:rPr>
        <w:t>o</w:t>
      </w:r>
      <w:r>
        <w:rPr>
          <w:rFonts w:eastAsia="Arial"/>
          <w:color w:val="000000"/>
        </w:rPr>
        <w:t xml:space="preserve"> </w:t>
      </w:r>
      <w:r>
        <w:rPr>
          <w:i/>
          <w:iCs/>
          <w:color w:val="000000"/>
        </w:rPr>
        <w:t>software</w:t>
      </w:r>
      <w:r>
        <w:rPr>
          <w:rFonts w:eastAsia="Arial"/>
          <w:color w:val="000000"/>
        </w:rPr>
        <w:t xml:space="preserve"> </w:t>
      </w:r>
      <w:r>
        <w:rPr>
          <w:color w:val="000000"/>
        </w:rPr>
        <w:t>desenvolvido,</w:t>
      </w:r>
      <w:r>
        <w:rPr>
          <w:rFonts w:eastAsia="Arial"/>
          <w:color w:val="000000"/>
        </w:rPr>
        <w:t xml:space="preserve"> </w:t>
      </w:r>
      <w:r>
        <w:rPr>
          <w:color w:val="000000"/>
        </w:rPr>
        <w:t>foi</w:t>
      </w:r>
      <w:r>
        <w:rPr>
          <w:rFonts w:eastAsia="Arial"/>
          <w:color w:val="000000"/>
        </w:rPr>
        <w:t xml:space="preserve"> </w:t>
      </w:r>
      <w:r>
        <w:rPr>
          <w:color w:val="000000"/>
        </w:rPr>
        <w:t>implementada</w:t>
      </w:r>
      <w:r>
        <w:rPr>
          <w:rFonts w:eastAsia="Arial"/>
          <w:color w:val="000000"/>
        </w:rPr>
        <w:t xml:space="preserve"> </w:t>
      </w:r>
      <w:r>
        <w:rPr>
          <w:color w:val="000000"/>
        </w:rPr>
        <w:t>uma</w:t>
      </w:r>
      <w:r>
        <w:rPr>
          <w:rFonts w:eastAsia="Arial"/>
          <w:color w:val="000000"/>
        </w:rPr>
        <w:t xml:space="preserve"> </w:t>
      </w:r>
      <w:r>
        <w:rPr>
          <w:color w:val="000000"/>
        </w:rPr>
        <w:t>busca</w:t>
      </w:r>
      <w:r>
        <w:rPr>
          <w:rFonts w:eastAsia="Arial"/>
          <w:color w:val="000000"/>
        </w:rPr>
        <w:t xml:space="preserve"> </w:t>
      </w:r>
      <w:r>
        <w:rPr>
          <w:color w:val="000000"/>
        </w:rPr>
        <w:t>baseada</w:t>
      </w:r>
      <w:r>
        <w:rPr>
          <w:rFonts w:eastAsia="Arial"/>
          <w:color w:val="000000"/>
        </w:rPr>
        <w:t xml:space="preserve"> </w:t>
      </w:r>
      <w:r>
        <w:rPr>
          <w:color w:val="000000"/>
        </w:rPr>
        <w:t>em</w:t>
      </w:r>
      <w:r>
        <w:rPr>
          <w:rFonts w:eastAsia="Arial"/>
          <w:color w:val="000000"/>
        </w:rPr>
        <w:t xml:space="preserve"> </w:t>
      </w:r>
      <w:r>
        <w:rPr>
          <w:color w:val="000000"/>
        </w:rPr>
        <w:t>algoritmos</w:t>
      </w:r>
      <w:r>
        <w:rPr>
          <w:rFonts w:eastAsia="Arial"/>
          <w:color w:val="000000"/>
        </w:rPr>
        <w:t xml:space="preserve"> </w:t>
      </w:r>
      <w:r>
        <w:rPr>
          <w:color w:val="000000"/>
        </w:rPr>
        <w:t>inteligentes,</w:t>
      </w:r>
      <w:r>
        <w:rPr>
          <w:rFonts w:eastAsia="Arial"/>
          <w:color w:val="000000"/>
        </w:rPr>
        <w:t xml:space="preserve"> </w:t>
      </w:r>
      <w:r>
        <w:rPr>
          <w:color w:val="000000"/>
        </w:rPr>
        <w:t>possibilitando</w:t>
      </w:r>
      <w:r>
        <w:rPr>
          <w:rFonts w:eastAsia="Arial"/>
          <w:color w:val="000000"/>
        </w:rPr>
        <w:t xml:space="preserve"> </w:t>
      </w:r>
      <w:r>
        <w:rPr>
          <w:color w:val="000000"/>
        </w:rPr>
        <w:t>encontrar</w:t>
      </w:r>
      <w:r>
        <w:rPr>
          <w:rFonts w:eastAsia="Arial"/>
          <w:color w:val="000000"/>
        </w:rPr>
        <w:t xml:space="preserve"> </w:t>
      </w:r>
      <w:r>
        <w:rPr>
          <w:color w:val="000000"/>
        </w:rPr>
        <w:t>nomes</w:t>
      </w:r>
      <w:r>
        <w:rPr>
          <w:rFonts w:eastAsia="Arial"/>
          <w:color w:val="000000"/>
        </w:rPr>
        <w:t xml:space="preserve"> </w:t>
      </w:r>
      <w:r>
        <w:rPr>
          <w:color w:val="000000"/>
        </w:rPr>
        <w:t>similares</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mesmo</w:t>
      </w:r>
      <w:r>
        <w:rPr>
          <w:rFonts w:eastAsia="Arial"/>
          <w:color w:val="000000"/>
        </w:rPr>
        <w:t xml:space="preserve"> </w:t>
      </w:r>
      <w:r>
        <w:rPr>
          <w:color w:val="000000"/>
        </w:rPr>
        <w:t>com</w:t>
      </w:r>
      <w:r>
        <w:rPr>
          <w:rFonts w:eastAsia="Arial"/>
          <w:color w:val="000000"/>
        </w:rPr>
        <w:t xml:space="preserve"> </w:t>
      </w:r>
      <w:r>
        <w:rPr>
          <w:color w:val="000000"/>
        </w:rPr>
        <w:t>diferenças</w:t>
      </w:r>
      <w:r>
        <w:rPr>
          <w:rFonts w:eastAsia="Arial"/>
          <w:color w:val="000000"/>
        </w:rPr>
        <w:t xml:space="preserve"> </w:t>
      </w:r>
      <w:r>
        <w:rPr>
          <w:color w:val="000000"/>
        </w:rPr>
        <w:t>de</w:t>
      </w:r>
      <w:r>
        <w:rPr>
          <w:rFonts w:eastAsia="Arial"/>
          <w:color w:val="000000"/>
        </w:rPr>
        <w:t xml:space="preserve"> </w:t>
      </w:r>
      <w:r>
        <w:rPr>
          <w:color w:val="000000"/>
        </w:rPr>
        <w:t>grafia</w:t>
      </w:r>
      <w:r>
        <w:rPr>
          <w:rFonts w:eastAsia="Arial"/>
          <w:color w:val="000000"/>
        </w:rPr>
        <w:t xml:space="preserve"> </w:t>
      </w:r>
      <w:r>
        <w:rPr>
          <w:color w:val="000000"/>
        </w:rPr>
        <w:t>ou</w:t>
      </w:r>
      <w:r>
        <w:rPr>
          <w:rFonts w:eastAsia="Arial"/>
          <w:color w:val="000000"/>
        </w:rPr>
        <w:t xml:space="preserve"> </w:t>
      </w:r>
      <w:r>
        <w:rPr>
          <w:color w:val="000000"/>
        </w:rPr>
        <w:t>pequenos</w:t>
      </w:r>
      <w:r>
        <w:rPr>
          <w:rFonts w:eastAsia="Arial"/>
          <w:color w:val="000000"/>
        </w:rPr>
        <w:t xml:space="preserve"> </w:t>
      </w:r>
      <w:r>
        <w:rPr>
          <w:color w:val="000000"/>
        </w:rPr>
        <w:t>erros</w:t>
      </w:r>
      <w:r>
        <w:rPr>
          <w:rFonts w:eastAsia="Arial"/>
          <w:color w:val="000000"/>
        </w:rPr>
        <w:t xml:space="preserve"> </w:t>
      </w:r>
      <w:r>
        <w:rPr>
          <w:color w:val="000000"/>
        </w:rPr>
        <w:t>de</w:t>
      </w:r>
      <w:r>
        <w:rPr>
          <w:rFonts w:eastAsia="Arial"/>
          <w:color w:val="000000"/>
        </w:rPr>
        <w:t xml:space="preserve"> </w:t>
      </w:r>
      <w:r>
        <w:rPr>
          <w:color w:val="000000"/>
        </w:rPr>
        <w:t>digitação</w:t>
      </w:r>
      <w:r>
        <w:rPr>
          <w:rFonts w:eastAsia="Arial"/>
          <w:color w:val="000000"/>
        </w:rPr>
        <w:t xml:space="preserve"> </w:t>
      </w:r>
      <w:r>
        <w:rPr>
          <w:color w:val="000000"/>
        </w:rPr>
        <w:t>(Figura</w:t>
      </w:r>
      <w:r>
        <w:rPr>
          <w:rFonts w:eastAsia="Arial"/>
          <w:color w:val="000000"/>
        </w:rPr>
        <w:t xml:space="preserve"> </w:t>
      </w:r>
      <w:r>
        <w:rPr>
          <w:color w:val="000000"/>
        </w:rPr>
        <w:t>11).</w:t>
      </w:r>
    </w:p>
    <w:p w:rsidR="00270A16" w:rsidRDefault="00270A16" w:rsidP="00F559F0">
      <w:pPr>
        <w:pStyle w:val="ndicedeilustraoTCC"/>
      </w:pPr>
    </w:p>
    <w:p w:rsidR="00270A16" w:rsidRDefault="00F559F0" w:rsidP="00F559F0">
      <w:pPr>
        <w:jc w:val="center"/>
      </w:pPr>
      <w:r>
        <w:rPr>
          <w:noProof/>
          <w:lang w:eastAsia="pt-BR"/>
        </w:rPr>
        <w:drawing>
          <wp:inline distT="0" distB="0" distL="0" distR="0" wp14:anchorId="4AF34819" wp14:editId="7221D48D">
            <wp:extent cx="5211462" cy="28639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1.png"/>
                    <pic:cNvPicPr/>
                  </pic:nvPicPr>
                  <pic:blipFill rotWithShape="1">
                    <a:blip r:embed="rId29">
                      <a:extLst>
                        <a:ext uri="{28A0092B-C50C-407E-A947-70E740481C1C}">
                          <a14:useLocalDpi xmlns:a14="http://schemas.microsoft.com/office/drawing/2010/main" val="0"/>
                        </a:ext>
                      </a:extLst>
                    </a:blip>
                    <a:srcRect l="18933" t="14292" r="2318" b="35052"/>
                    <a:stretch/>
                  </pic:blipFill>
                  <pic:spPr bwMode="auto">
                    <a:xfrm>
                      <a:off x="0" y="0"/>
                      <a:ext cx="5242322" cy="2880929"/>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559F0">
      <w:pPr>
        <w:pStyle w:val="ndicedeilustraoTCC"/>
      </w:pPr>
      <w:bookmarkStart w:id="184" w:name="_Toc379143986"/>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11</w:t>
      </w:r>
      <w:r>
        <w:rPr>
          <w:b/>
        </w:rPr>
        <w:fldChar w:fldCharType="end"/>
      </w:r>
      <w:r>
        <w:rPr>
          <w:b/>
        </w:rPr>
        <w:t>.</w:t>
      </w:r>
      <w:r>
        <w:rPr>
          <w:rFonts w:eastAsia="Arial"/>
        </w:rPr>
        <w:t xml:space="preserve"> </w:t>
      </w:r>
      <w:r>
        <w:t>Tela</w:t>
      </w:r>
      <w:r>
        <w:rPr>
          <w:rFonts w:eastAsia="Arial"/>
        </w:rPr>
        <w:t xml:space="preserve"> </w:t>
      </w:r>
      <w:r>
        <w:t>da</w:t>
      </w:r>
      <w:r>
        <w:rPr>
          <w:rFonts w:eastAsia="Arial"/>
        </w:rPr>
        <w:t xml:space="preserve"> </w:t>
      </w:r>
      <w:r>
        <w:t>busca</w:t>
      </w:r>
      <w:r>
        <w:rPr>
          <w:rFonts w:eastAsia="Arial"/>
        </w:rPr>
        <w:t xml:space="preserve"> </w:t>
      </w:r>
      <w:r>
        <w:t>inteligente</w:t>
      </w:r>
      <w:r>
        <w:rPr>
          <w:rFonts w:eastAsia="Arial"/>
        </w:rPr>
        <w:t xml:space="preserve"> </w:t>
      </w:r>
      <w:r>
        <w:t>de</w:t>
      </w:r>
      <w:r>
        <w:rPr>
          <w:rFonts w:eastAsia="Arial"/>
        </w:rPr>
        <w:t xml:space="preserve"> </w:t>
      </w:r>
      <w:r>
        <w:t>pacientes</w:t>
      </w:r>
      <w:bookmarkEnd w:id="184"/>
      <w:r w:rsidR="00FE4E38">
        <w:t>.</w:t>
      </w:r>
    </w:p>
    <w:p w:rsidR="00270A16" w:rsidRDefault="00270A16" w:rsidP="00F559F0">
      <w:pPr>
        <w:pStyle w:val="ndicedeilustraoTCC"/>
      </w:pP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desta</w:t>
      </w:r>
      <w:r>
        <w:rPr>
          <w:rFonts w:eastAsia="Arial"/>
          <w:color w:val="000000"/>
        </w:rPr>
        <w:t xml:space="preserve"> </w:t>
      </w:r>
      <w:r>
        <w:rPr>
          <w:color w:val="000000"/>
        </w:rPr>
        <w:t>busca</w:t>
      </w:r>
      <w:r>
        <w:rPr>
          <w:rFonts w:eastAsia="Arial"/>
          <w:color w:val="000000"/>
        </w:rPr>
        <w:t xml:space="preserve"> </w:t>
      </w:r>
      <w:r>
        <w:rPr>
          <w:color w:val="000000"/>
        </w:rPr>
        <w:t>foram</w:t>
      </w:r>
      <w:r>
        <w:rPr>
          <w:rFonts w:eastAsia="Arial"/>
          <w:color w:val="000000"/>
        </w:rPr>
        <w:t xml:space="preserve"> </w:t>
      </w:r>
      <w:r>
        <w:rPr>
          <w:color w:val="000000"/>
        </w:rPr>
        <w:t>analisados</w:t>
      </w:r>
      <w:r>
        <w:rPr>
          <w:rFonts w:eastAsia="Arial"/>
          <w:color w:val="000000"/>
        </w:rPr>
        <w:t xml:space="preserve"> </w:t>
      </w:r>
      <w:r>
        <w:rPr>
          <w:color w:val="000000"/>
        </w:rPr>
        <w:t>diversos</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transformação</w:t>
      </w:r>
      <w:r>
        <w:rPr>
          <w:rFonts w:eastAsia="Arial"/>
          <w:color w:val="000000"/>
        </w:rPr>
        <w:t xml:space="preserve"> </w:t>
      </w:r>
      <w:r>
        <w:rPr>
          <w:color w:val="000000"/>
        </w:rPr>
        <w:t>e/ou</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i/>
          <w:color w:val="000000"/>
        </w:rPr>
        <w:t>strings</w:t>
      </w:r>
      <w:r>
        <w:rPr>
          <w:color w:val="000000"/>
        </w:rPr>
        <w:t>.</w:t>
      </w:r>
      <w:r>
        <w:rPr>
          <w:rFonts w:eastAsia="Arial"/>
          <w:color w:val="000000"/>
        </w:rPr>
        <w:t xml:space="preserve"> </w:t>
      </w:r>
      <w:r>
        <w:rPr>
          <w:color w:val="000000"/>
        </w:rPr>
        <w:t>Ao</w:t>
      </w:r>
      <w:r>
        <w:rPr>
          <w:rFonts w:eastAsia="Arial"/>
          <w:color w:val="000000"/>
        </w:rPr>
        <w:t xml:space="preserve"> </w:t>
      </w:r>
      <w:r>
        <w:rPr>
          <w:color w:val="000000"/>
        </w:rPr>
        <w:t>fim</w:t>
      </w:r>
      <w:r>
        <w:rPr>
          <w:rFonts w:eastAsia="Arial"/>
          <w:color w:val="000000"/>
        </w:rPr>
        <w:t xml:space="preserve"> </w:t>
      </w:r>
      <w:r>
        <w:rPr>
          <w:color w:val="000000"/>
        </w:rPr>
        <w:t>desta</w:t>
      </w:r>
      <w:r>
        <w:rPr>
          <w:rFonts w:eastAsia="Arial"/>
          <w:color w:val="000000"/>
        </w:rPr>
        <w:t xml:space="preserve"> </w:t>
      </w:r>
      <w:r>
        <w:rPr>
          <w:color w:val="000000"/>
        </w:rPr>
        <w:t>análise,</w:t>
      </w:r>
      <w:r>
        <w:rPr>
          <w:rFonts w:eastAsia="Arial"/>
          <w:color w:val="000000"/>
        </w:rPr>
        <w:t xml:space="preserve"> </w:t>
      </w:r>
      <w:r>
        <w:rPr>
          <w:color w:val="000000"/>
        </w:rPr>
        <w:t>a</w:t>
      </w:r>
      <w:r>
        <w:rPr>
          <w:rFonts w:eastAsia="Arial"/>
          <w:color w:val="000000"/>
        </w:rPr>
        <w:t xml:space="preserve"> </w:t>
      </w:r>
      <w:r>
        <w:rPr>
          <w:color w:val="000000"/>
        </w:rPr>
        <w:t>autora</w:t>
      </w:r>
      <w:r>
        <w:rPr>
          <w:rFonts w:eastAsia="Arial"/>
          <w:color w:val="000000"/>
        </w:rPr>
        <w:t xml:space="preserve"> </w:t>
      </w:r>
      <w:r>
        <w:rPr>
          <w:color w:val="000000"/>
        </w:rPr>
        <w:t>chegou</w:t>
      </w:r>
      <w:r>
        <w:rPr>
          <w:rFonts w:eastAsia="Arial"/>
          <w:color w:val="000000"/>
        </w:rPr>
        <w:t xml:space="preserve"> </w:t>
      </w:r>
      <w:r>
        <w:rPr>
          <w:color w:val="000000"/>
        </w:rPr>
        <w:t>à</w:t>
      </w:r>
      <w:r>
        <w:rPr>
          <w:rFonts w:eastAsia="Arial"/>
          <w:color w:val="000000"/>
        </w:rPr>
        <w:t xml:space="preserve"> </w:t>
      </w:r>
      <w:r>
        <w:rPr>
          <w:color w:val="000000"/>
        </w:rPr>
        <w:t>decisão</w:t>
      </w:r>
      <w:r>
        <w:rPr>
          <w:rFonts w:eastAsia="Arial"/>
          <w:color w:val="000000"/>
        </w:rPr>
        <w:t xml:space="preserve"> </w:t>
      </w:r>
      <w:r>
        <w:rPr>
          <w:color w:val="000000"/>
        </w:rPr>
        <w:t>de</w:t>
      </w:r>
      <w:r>
        <w:rPr>
          <w:rFonts w:eastAsia="Arial"/>
          <w:color w:val="000000"/>
        </w:rPr>
        <w:t xml:space="preserve"> </w:t>
      </w:r>
      <w:r>
        <w:rPr>
          <w:color w:val="000000"/>
        </w:rPr>
        <w:t>montar</w:t>
      </w:r>
      <w:r>
        <w:rPr>
          <w:rFonts w:eastAsia="Arial"/>
          <w:color w:val="000000"/>
        </w:rPr>
        <w:t xml:space="preserve"> </w:t>
      </w:r>
      <w:r>
        <w:rPr>
          <w:color w:val="000000"/>
        </w:rPr>
        <w:t>uma</w:t>
      </w:r>
      <w:r>
        <w:rPr>
          <w:rFonts w:eastAsia="Arial"/>
          <w:color w:val="000000"/>
        </w:rPr>
        <w:t xml:space="preserve"> </w:t>
      </w:r>
      <w:r>
        <w:rPr>
          <w:color w:val="000000"/>
        </w:rPr>
        <w:t>técnica</w:t>
      </w:r>
      <w:r>
        <w:rPr>
          <w:rFonts w:eastAsia="Arial"/>
          <w:color w:val="000000"/>
        </w:rPr>
        <w:t xml:space="preserve"> </w:t>
      </w:r>
      <w:r>
        <w:rPr>
          <w:color w:val="000000"/>
        </w:rPr>
        <w:t>combinando</w:t>
      </w:r>
      <w:r>
        <w:rPr>
          <w:rFonts w:eastAsia="Arial"/>
          <w:color w:val="000000"/>
        </w:rPr>
        <w:t xml:space="preserve"> </w:t>
      </w:r>
      <w:r>
        <w:rPr>
          <w:color w:val="000000"/>
        </w:rPr>
        <w:t>duas</w:t>
      </w:r>
      <w:r>
        <w:rPr>
          <w:rFonts w:eastAsia="Arial"/>
          <w:color w:val="000000"/>
        </w:rPr>
        <w:t xml:space="preserve"> </w:t>
      </w:r>
      <w:r>
        <w:rPr>
          <w:color w:val="000000"/>
        </w:rPr>
        <w:t>implementações:</w:t>
      </w:r>
      <w:r>
        <w:rPr>
          <w:rFonts w:eastAsia="Arial"/>
          <w:color w:val="000000"/>
        </w:rPr>
        <w:t xml:space="preserve"> a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Metaphone</w:t>
      </w:r>
      <w:r>
        <w:rPr>
          <w:rFonts w:eastAsia="Arial"/>
          <w:color w:val="000000"/>
        </w:rPr>
        <w:t xml:space="preserve"> </w:t>
      </w:r>
      <w:r>
        <w:rPr>
          <w:color w:val="000000"/>
        </w:rPr>
        <w:t>de</w:t>
      </w:r>
      <w:r>
        <w:rPr>
          <w:rFonts w:eastAsia="Arial"/>
          <w:color w:val="000000"/>
        </w:rPr>
        <w:t xml:space="preserve"> </w:t>
      </w:r>
      <w:r>
        <w:rPr>
          <w:color w:val="000000"/>
        </w:rPr>
        <w:t>normalização</w:t>
      </w:r>
      <w:r>
        <w:rPr>
          <w:rFonts w:eastAsia="Arial"/>
          <w:color w:val="000000"/>
        </w:rPr>
        <w:t xml:space="preserve"> </w:t>
      </w:r>
      <w:r>
        <w:rPr>
          <w:color w:val="000000"/>
        </w:rPr>
        <w:t>de</w:t>
      </w:r>
      <w:r>
        <w:rPr>
          <w:rFonts w:eastAsia="Arial"/>
          <w:color w:val="000000"/>
        </w:rPr>
        <w:t xml:space="preserve"> </w:t>
      </w:r>
      <w:r>
        <w:rPr>
          <w:color w:val="000000"/>
        </w:rPr>
        <w:t>palavras</w:t>
      </w:r>
      <w:r>
        <w:rPr>
          <w:rFonts w:eastAsia="Arial"/>
          <w:color w:val="000000"/>
        </w:rPr>
        <w:t xml:space="preserve"> </w:t>
      </w:r>
      <w:r>
        <w:rPr>
          <w:color w:val="000000"/>
        </w:rPr>
        <w:t>através</w:t>
      </w:r>
      <w:r>
        <w:rPr>
          <w:rFonts w:eastAsia="Arial"/>
          <w:color w:val="000000"/>
        </w:rPr>
        <w:t xml:space="preserve"> </w:t>
      </w:r>
      <w:r>
        <w:rPr>
          <w:color w:val="000000"/>
        </w:rPr>
        <w:t>da</w:t>
      </w:r>
      <w:r>
        <w:rPr>
          <w:rFonts w:eastAsia="Arial"/>
          <w:color w:val="000000"/>
        </w:rPr>
        <w:t xml:space="preserve"> </w:t>
      </w:r>
      <w:r>
        <w:rPr>
          <w:color w:val="000000"/>
        </w:rPr>
        <w:t>fonética</w:t>
      </w:r>
      <w:r>
        <w:rPr>
          <w:rFonts w:eastAsia="Arial"/>
          <w:color w:val="000000"/>
        </w:rPr>
        <w:t xml:space="preserve"> </w:t>
      </w:r>
      <w:r>
        <w:rPr>
          <w:color w:val="000000"/>
        </w:rPr>
        <w:t>(PHILIPS,</w:t>
      </w:r>
      <w:r>
        <w:rPr>
          <w:rFonts w:eastAsia="Arial"/>
          <w:color w:val="000000"/>
        </w:rPr>
        <w:t xml:space="preserve"> </w:t>
      </w:r>
      <w:r>
        <w:rPr>
          <w:color w:val="000000"/>
        </w:rPr>
        <w:t>1990)</w:t>
      </w:r>
      <w:r>
        <w:rPr>
          <w:rFonts w:eastAsia="Arial"/>
          <w:color w:val="000000"/>
        </w:rPr>
        <w:t xml:space="preserve"> </w:t>
      </w:r>
      <w:r>
        <w:rPr>
          <w:color w:val="000000"/>
        </w:rPr>
        <w:t>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de</w:t>
      </w:r>
      <w:r>
        <w:rPr>
          <w:rFonts w:eastAsia="Arial"/>
          <w:color w:val="000000"/>
        </w:rPr>
        <w:t xml:space="preserve"> </w:t>
      </w:r>
      <w:r>
        <w:rPr>
          <w:color w:val="000000"/>
        </w:rPr>
        <w:t>métrica</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sintática</w:t>
      </w:r>
      <w:r>
        <w:rPr>
          <w:rFonts w:eastAsia="Arial"/>
          <w:color w:val="000000"/>
        </w:rPr>
        <w:t xml:space="preserve"> </w:t>
      </w:r>
      <w:r>
        <w:rPr>
          <w:color w:val="000000"/>
        </w:rPr>
        <w:t>entre</w:t>
      </w:r>
      <w:r>
        <w:rPr>
          <w:rFonts w:eastAsia="Arial"/>
          <w:color w:val="000000"/>
        </w:rPr>
        <w:t xml:space="preserve"> </w:t>
      </w:r>
      <w:r>
        <w:rPr>
          <w:color w:val="000000"/>
        </w:rPr>
        <w:t>palavras</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1981).</w:t>
      </w:r>
    </w:p>
    <w:p w:rsidR="00270A16" w:rsidRDefault="00270A16">
      <w:pPr>
        <w:pStyle w:val="PargrafoTCC"/>
        <w:rPr>
          <w:color w:val="000000"/>
        </w:rPr>
      </w:pPr>
      <w:r>
        <w:rPr>
          <w:color w:val="000000"/>
        </w:rPr>
        <w:t>O</w:t>
      </w:r>
      <w:r>
        <w:rPr>
          <w:rFonts w:eastAsia="Arial"/>
          <w:color w:val="000000"/>
        </w:rPr>
        <w:t xml:space="preserve"> </w:t>
      </w:r>
      <w:r>
        <w:rPr>
          <w:color w:val="000000"/>
        </w:rPr>
        <w:t>Metaphone</w:t>
      </w:r>
      <w:r>
        <w:rPr>
          <w:rFonts w:eastAsia="Arial"/>
          <w:color w:val="000000"/>
        </w:rPr>
        <w:t xml:space="preserve"> </w:t>
      </w:r>
      <w:r>
        <w:rPr>
          <w:color w:val="000000"/>
        </w:rPr>
        <w:t>foi</w:t>
      </w:r>
      <w:r>
        <w:rPr>
          <w:rFonts w:eastAsia="Arial"/>
          <w:color w:val="000000"/>
        </w:rPr>
        <w:t xml:space="preserve"> </w:t>
      </w:r>
      <w:r>
        <w:rPr>
          <w:color w:val="000000"/>
        </w:rPr>
        <w:t>originalmente</w:t>
      </w:r>
      <w:r>
        <w:rPr>
          <w:rFonts w:eastAsia="Arial"/>
          <w:color w:val="000000"/>
        </w:rPr>
        <w:t xml:space="preserve"> </w:t>
      </w:r>
      <w:r>
        <w:rPr>
          <w:color w:val="000000"/>
        </w:rPr>
        <w:t>descrito</w:t>
      </w:r>
      <w:r>
        <w:rPr>
          <w:rFonts w:eastAsia="Arial"/>
          <w:color w:val="000000"/>
        </w:rPr>
        <w:t xml:space="preserve"> </w:t>
      </w:r>
      <w:r>
        <w:rPr>
          <w:color w:val="000000"/>
        </w:rPr>
        <w:t>para</w:t>
      </w:r>
      <w:r>
        <w:rPr>
          <w:rFonts w:eastAsia="Arial"/>
          <w:color w:val="000000"/>
        </w:rPr>
        <w:t xml:space="preserve"> </w:t>
      </w:r>
      <w:r>
        <w:rPr>
          <w:color w:val="000000"/>
        </w:rPr>
        <w:t>as</w:t>
      </w:r>
      <w:r>
        <w:rPr>
          <w:rFonts w:eastAsia="Arial"/>
          <w:color w:val="000000"/>
        </w:rPr>
        <w:t xml:space="preserve"> </w:t>
      </w:r>
      <w:r>
        <w:rPr>
          <w:color w:val="000000"/>
        </w:rPr>
        <w:t>regras</w:t>
      </w:r>
      <w:r>
        <w:rPr>
          <w:rFonts w:eastAsia="Arial"/>
          <w:color w:val="000000"/>
        </w:rPr>
        <w:t xml:space="preserve"> </w:t>
      </w:r>
      <w:r>
        <w:rPr>
          <w:color w:val="000000"/>
        </w:rPr>
        <w:t>fonéticas</w:t>
      </w:r>
      <w:r>
        <w:rPr>
          <w:rFonts w:eastAsia="Arial"/>
          <w:color w:val="000000"/>
        </w:rPr>
        <w:t xml:space="preserve"> </w:t>
      </w:r>
      <w:r>
        <w:rPr>
          <w:color w:val="000000"/>
        </w:rPr>
        <w:t>da</w:t>
      </w:r>
      <w:r>
        <w:rPr>
          <w:rFonts w:eastAsia="Arial"/>
          <w:color w:val="000000"/>
        </w:rPr>
        <w:t xml:space="preserve"> </w:t>
      </w:r>
      <w:r>
        <w:rPr>
          <w:color w:val="000000"/>
        </w:rPr>
        <w:t>língua</w:t>
      </w:r>
      <w:r>
        <w:rPr>
          <w:rFonts w:eastAsia="Arial"/>
          <w:color w:val="000000"/>
        </w:rPr>
        <w:t xml:space="preserve"> </w:t>
      </w:r>
      <w:r>
        <w:rPr>
          <w:color w:val="000000"/>
        </w:rPr>
        <w:t>inglesa,</w:t>
      </w:r>
      <w:r>
        <w:rPr>
          <w:rFonts w:eastAsia="Arial"/>
          <w:color w:val="000000"/>
        </w:rPr>
        <w:t xml:space="preserve"> </w:t>
      </w:r>
      <w:r>
        <w:rPr>
          <w:color w:val="000000"/>
        </w:rPr>
        <w:t>porém</w:t>
      </w:r>
      <w:r>
        <w:rPr>
          <w:rFonts w:eastAsia="Arial"/>
          <w:color w:val="000000"/>
        </w:rPr>
        <w:t xml:space="preserve"> </w:t>
      </w:r>
      <w:r>
        <w:rPr>
          <w:color w:val="000000"/>
        </w:rPr>
        <w:t>foi</w:t>
      </w:r>
      <w:r>
        <w:rPr>
          <w:rFonts w:eastAsia="Arial"/>
          <w:color w:val="000000"/>
        </w:rPr>
        <w:t xml:space="preserve"> </w:t>
      </w:r>
      <w:r>
        <w:rPr>
          <w:color w:val="000000"/>
        </w:rPr>
        <w:t>adaptado</w:t>
      </w:r>
      <w:r>
        <w:rPr>
          <w:rFonts w:eastAsia="Arial"/>
          <w:color w:val="000000"/>
        </w:rPr>
        <w:t xml:space="preserve"> </w:t>
      </w:r>
      <w:r>
        <w:rPr>
          <w:color w:val="000000"/>
        </w:rPr>
        <w:t>para</w:t>
      </w:r>
      <w:r>
        <w:rPr>
          <w:rFonts w:eastAsia="Arial"/>
          <w:color w:val="000000"/>
        </w:rPr>
        <w:t xml:space="preserve"> </w:t>
      </w:r>
      <w:r>
        <w:rPr>
          <w:color w:val="000000"/>
        </w:rPr>
        <w:t>diversos</w:t>
      </w:r>
      <w:r>
        <w:rPr>
          <w:rFonts w:eastAsia="Arial"/>
          <w:color w:val="000000"/>
        </w:rPr>
        <w:t xml:space="preserve"> </w:t>
      </w:r>
      <w:r>
        <w:rPr>
          <w:color w:val="000000"/>
        </w:rPr>
        <w:t>idiomas</w:t>
      </w:r>
      <w:r>
        <w:rPr>
          <w:rFonts w:eastAsia="Arial"/>
          <w:color w:val="000000"/>
        </w:rPr>
        <w:t xml:space="preserve"> </w:t>
      </w:r>
      <w:r>
        <w:rPr>
          <w:color w:val="000000"/>
        </w:rPr>
        <w:t>com</w:t>
      </w:r>
      <w:r>
        <w:rPr>
          <w:rFonts w:eastAsia="Arial"/>
          <w:color w:val="000000"/>
        </w:rPr>
        <w:t xml:space="preserve"> </w:t>
      </w:r>
      <w:r>
        <w:rPr>
          <w:color w:val="000000"/>
        </w:rPr>
        <w:t>o</w:t>
      </w:r>
      <w:r>
        <w:rPr>
          <w:rFonts w:eastAsia="Arial"/>
          <w:color w:val="000000"/>
        </w:rPr>
        <w:t xml:space="preserve"> </w:t>
      </w:r>
      <w:r>
        <w:rPr>
          <w:color w:val="000000"/>
        </w:rPr>
        <w:t>passar</w:t>
      </w:r>
      <w:r>
        <w:rPr>
          <w:rFonts w:eastAsia="Arial"/>
          <w:color w:val="000000"/>
        </w:rPr>
        <w:t xml:space="preserve"> </w:t>
      </w:r>
      <w:r>
        <w:rPr>
          <w:color w:val="000000"/>
        </w:rPr>
        <w:t>do</w:t>
      </w:r>
      <w:r>
        <w:rPr>
          <w:rFonts w:eastAsia="Arial"/>
          <w:color w:val="000000"/>
        </w:rPr>
        <w:t xml:space="preserve"> </w:t>
      </w:r>
      <w:r>
        <w:rPr>
          <w:color w:val="000000"/>
        </w:rPr>
        <w:t>tempo,</w:t>
      </w:r>
      <w:r>
        <w:rPr>
          <w:rFonts w:eastAsia="Arial"/>
          <w:color w:val="000000"/>
        </w:rPr>
        <w:t xml:space="preserve"> </w:t>
      </w:r>
      <w:r>
        <w:rPr>
          <w:color w:val="000000"/>
        </w:rPr>
        <w:t>inclusive</w:t>
      </w:r>
      <w:r>
        <w:rPr>
          <w:rFonts w:eastAsia="Arial"/>
          <w:color w:val="000000"/>
        </w:rPr>
        <w:t xml:space="preserve"> </w:t>
      </w:r>
      <w:r>
        <w:rPr>
          <w:color w:val="000000"/>
        </w:rPr>
        <w:t>para</w:t>
      </w:r>
      <w:r>
        <w:rPr>
          <w:rFonts w:eastAsia="Arial"/>
          <w:color w:val="000000"/>
        </w:rPr>
        <w:t xml:space="preserve"> </w:t>
      </w:r>
      <w:r>
        <w:rPr>
          <w:color w:val="000000"/>
        </w:rPr>
        <w:t>o</w:t>
      </w:r>
      <w:r>
        <w:rPr>
          <w:rFonts w:eastAsia="Arial"/>
          <w:color w:val="000000"/>
        </w:rPr>
        <w:t xml:space="preserve"> </w:t>
      </w:r>
      <w:r>
        <w:rPr>
          <w:color w:val="000000"/>
        </w:rPr>
        <w:t>português</w:t>
      </w:r>
      <w:r>
        <w:rPr>
          <w:rFonts w:eastAsia="Arial"/>
          <w:color w:val="000000"/>
        </w:rPr>
        <w:t xml:space="preserve"> </w:t>
      </w:r>
      <w:r>
        <w:rPr>
          <w:color w:val="000000"/>
        </w:rPr>
        <w:t>do</w:t>
      </w:r>
      <w:r>
        <w:rPr>
          <w:rFonts w:eastAsia="Arial"/>
          <w:color w:val="000000"/>
        </w:rPr>
        <w:t xml:space="preserve"> </w:t>
      </w:r>
      <w:r>
        <w:rPr>
          <w:color w:val="000000"/>
        </w:rPr>
        <w:t>Brasil</w:t>
      </w:r>
      <w:r>
        <w:rPr>
          <w:rFonts w:eastAsia="Arial"/>
          <w:color w:val="000000"/>
        </w:rPr>
        <w:t xml:space="preserve"> </w:t>
      </w:r>
      <w:r w:rsidR="00C95F62">
        <w:rPr>
          <w:rStyle w:val="RefernciasTCCChar"/>
          <w:color w:val="000000"/>
        </w:rPr>
        <w:t>(LOTIERZO</w:t>
      </w:r>
      <w:r>
        <w:rPr>
          <w:rStyle w:val="RefernciasTCCChar"/>
          <w:color w:val="000000"/>
        </w:rPr>
        <w:t>;</w:t>
      </w:r>
      <w:r>
        <w:rPr>
          <w:rStyle w:val="RefernciasTCCChar"/>
          <w:rFonts w:eastAsia="Arial"/>
          <w:color w:val="000000"/>
        </w:rPr>
        <w:t xml:space="preserve"> </w:t>
      </w:r>
      <w:r>
        <w:rPr>
          <w:rStyle w:val="RefernciasTCCChar"/>
          <w:color w:val="000000"/>
        </w:rPr>
        <w:t>NUNES,</w:t>
      </w:r>
      <w:r>
        <w:rPr>
          <w:rStyle w:val="RefernciasTCCChar"/>
          <w:rFonts w:eastAsia="Arial"/>
          <w:color w:val="000000"/>
        </w:rPr>
        <w:t xml:space="preserve"> </w:t>
      </w:r>
      <w:r>
        <w:rPr>
          <w:rStyle w:val="RefernciasTCCChar"/>
          <w:color w:val="000000"/>
        </w:rPr>
        <w:t>2008)</w:t>
      </w:r>
      <w:r>
        <w:rPr>
          <w:color w:val="000000"/>
        </w:rPr>
        <w:t>.</w:t>
      </w:r>
      <w:r>
        <w:rPr>
          <w:rFonts w:eastAsia="Arial"/>
          <w:color w:val="000000"/>
        </w:rPr>
        <w:t xml:space="preserve"> </w:t>
      </w:r>
      <w:r>
        <w:rPr>
          <w:color w:val="000000"/>
        </w:rPr>
        <w:t>Uma</w:t>
      </w:r>
      <w:r>
        <w:rPr>
          <w:rFonts w:eastAsia="Arial"/>
          <w:color w:val="000000"/>
        </w:rPr>
        <w:t xml:space="preserve"> </w:t>
      </w:r>
      <w:r>
        <w:rPr>
          <w:color w:val="000000"/>
        </w:rPr>
        <w:t>breve</w:t>
      </w:r>
      <w:r>
        <w:rPr>
          <w:rFonts w:eastAsia="Arial"/>
          <w:color w:val="000000"/>
        </w:rPr>
        <w:t xml:space="preserve"> </w:t>
      </w:r>
      <w:r>
        <w:rPr>
          <w:color w:val="000000"/>
        </w:rPr>
        <w:t>definição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está</w:t>
      </w:r>
      <w:r>
        <w:rPr>
          <w:rFonts w:eastAsia="Arial"/>
          <w:color w:val="000000"/>
        </w:rPr>
        <w:t xml:space="preserve"> </w:t>
      </w:r>
      <w:r>
        <w:rPr>
          <w:color w:val="000000"/>
        </w:rPr>
        <w:t>descrita</w:t>
      </w:r>
      <w:r>
        <w:rPr>
          <w:rFonts w:eastAsia="Arial"/>
          <w:color w:val="000000"/>
        </w:rPr>
        <w:t xml:space="preserve"> </w:t>
      </w:r>
      <w:r>
        <w:rPr>
          <w:color w:val="000000"/>
        </w:rPr>
        <w:t>a</w:t>
      </w:r>
      <w:r w:rsidR="00315986">
        <w:rPr>
          <w:color w:val="000000"/>
        </w:rPr>
        <w:t xml:space="preserve"> seguir</w:t>
      </w:r>
      <w:r>
        <w:rPr>
          <w:color w:val="000000"/>
        </w:rPr>
        <w:t>:</w:t>
      </w:r>
    </w:p>
    <w:p w:rsidR="00270A16" w:rsidRDefault="00270A16">
      <w:pPr>
        <w:pStyle w:val="CitaoTCC"/>
        <w:rPr>
          <w:rStyle w:val="RefernciasTCCChar"/>
          <w:color w:val="000000"/>
        </w:rPr>
      </w:pPr>
      <w:r>
        <w:rPr>
          <w:rStyle w:val="RefernciasTCCChar"/>
          <w:rFonts w:eastAsia="Arial"/>
          <w:iCs/>
          <w:color w:val="000000"/>
        </w:rPr>
        <w:t>“</w:t>
      </w:r>
      <w:r>
        <w:rPr>
          <w:rStyle w:val="RefernciasTCCChar"/>
          <w:iCs/>
          <w:color w:val="000000"/>
        </w:rPr>
        <w:t>[...]</w:t>
      </w:r>
      <w:r>
        <w:rPr>
          <w:rStyle w:val="RefernciasTCCChar"/>
          <w:rFonts w:eastAsia="Arial"/>
          <w:iCs/>
          <w:color w:val="000000"/>
        </w:rPr>
        <w:t xml:space="preserve"> </w:t>
      </w:r>
      <w:r>
        <w:rPr>
          <w:rStyle w:val="RefernciasTCCChar"/>
          <w:iCs/>
          <w:color w:val="000000"/>
        </w:rPr>
        <w:t>É</w:t>
      </w:r>
      <w:r>
        <w:rPr>
          <w:rStyle w:val="RefernciasTCCChar"/>
          <w:rFonts w:eastAsia="Arial"/>
          <w:iCs/>
          <w:color w:val="000000"/>
        </w:rPr>
        <w:t xml:space="preserve"> </w:t>
      </w:r>
      <w:r>
        <w:rPr>
          <w:rStyle w:val="RefernciasTCCChar"/>
          <w:iCs/>
          <w:color w:val="000000"/>
        </w:rPr>
        <w:t>um</w:t>
      </w:r>
      <w:r>
        <w:rPr>
          <w:rStyle w:val="RefernciasTCCChar"/>
          <w:rFonts w:eastAsia="Arial"/>
          <w:iCs/>
          <w:color w:val="000000"/>
        </w:rPr>
        <w:t xml:space="preserve"> </w:t>
      </w:r>
      <w:r>
        <w:rPr>
          <w:rStyle w:val="RefernciasTCCChar"/>
          <w:iCs/>
          <w:color w:val="000000"/>
        </w:rPr>
        <w:t>algoritmo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transformação</w:t>
      </w:r>
      <w:r>
        <w:rPr>
          <w:rStyle w:val="RefernciasTCCChar"/>
          <w:rFonts w:eastAsia="Arial"/>
          <w:iCs/>
          <w:color w:val="000000"/>
        </w:rPr>
        <w:t xml:space="preserve"> </w:t>
      </w:r>
      <w:r>
        <w:rPr>
          <w:rStyle w:val="RefernciasTCCChar"/>
          <w:iCs/>
          <w:color w:val="000000"/>
        </w:rPr>
        <w:t>de</w:t>
      </w:r>
      <w:r>
        <w:rPr>
          <w:rStyle w:val="RefernciasTCCChar"/>
          <w:rFonts w:eastAsia="Arial"/>
          <w:iCs/>
          <w:color w:val="000000"/>
        </w:rPr>
        <w:t xml:space="preserve"> </w:t>
      </w:r>
      <w:r>
        <w:rPr>
          <w:rStyle w:val="RefernciasTCCChar"/>
          <w:iCs/>
          <w:color w:val="000000"/>
        </w:rPr>
        <w:t>texto</w:t>
      </w:r>
      <w:r>
        <w:rPr>
          <w:rStyle w:val="RefernciasTCCChar"/>
          <w:rFonts w:eastAsia="Arial"/>
          <w:iCs/>
          <w:color w:val="000000"/>
        </w:rPr>
        <w:t xml:space="preserve"> </w:t>
      </w:r>
      <w:r>
        <w:rPr>
          <w:rStyle w:val="RefernciasTCCChar"/>
          <w:iCs/>
          <w:color w:val="000000"/>
        </w:rPr>
        <w:t>baseado</w:t>
      </w:r>
      <w:r>
        <w:rPr>
          <w:rStyle w:val="RefernciasTCCChar"/>
          <w:rFonts w:eastAsia="Arial"/>
          <w:iCs/>
          <w:color w:val="000000"/>
        </w:rPr>
        <w:t xml:space="preserve"> </w:t>
      </w:r>
      <w:r>
        <w:rPr>
          <w:rStyle w:val="RefernciasTCCChar"/>
          <w:iCs/>
          <w:color w:val="000000"/>
        </w:rPr>
        <w:t>em</w:t>
      </w:r>
      <w:r>
        <w:rPr>
          <w:rStyle w:val="RefernciasTCCChar"/>
          <w:rFonts w:eastAsia="Arial"/>
          <w:iCs/>
          <w:color w:val="000000"/>
        </w:rPr>
        <w:t xml:space="preserve"> </w:t>
      </w:r>
      <w:r>
        <w:rPr>
          <w:rStyle w:val="RefernciasTCCChar"/>
          <w:iCs/>
          <w:color w:val="000000"/>
        </w:rPr>
        <w:t>regras</w:t>
      </w:r>
      <w:r>
        <w:rPr>
          <w:rStyle w:val="RefernciasTCCChar"/>
          <w:rFonts w:eastAsia="Arial"/>
          <w:iCs/>
          <w:color w:val="000000"/>
        </w:rPr>
        <w:t xml:space="preserve"> </w:t>
      </w:r>
      <w:r>
        <w:rPr>
          <w:rStyle w:val="RefernciasTCCChar"/>
          <w:color w:val="000000"/>
        </w:rPr>
        <w:t>fonéticas.</w:t>
      </w:r>
      <w:r>
        <w:rPr>
          <w:rStyle w:val="RefernciasTCCChar"/>
          <w:rFonts w:eastAsia="Arial"/>
          <w:color w:val="000000"/>
        </w:rPr>
        <w:t xml:space="preserve"> </w:t>
      </w:r>
      <w:r>
        <w:rPr>
          <w:rStyle w:val="RefernciasTCCChar"/>
          <w:color w:val="000000"/>
        </w:rPr>
        <w:t>[...]</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objetivo</w:t>
      </w:r>
      <w:r>
        <w:rPr>
          <w:rStyle w:val="RefernciasTCCChar"/>
          <w:rFonts w:eastAsia="Arial"/>
          <w:color w:val="000000"/>
        </w:rPr>
        <w:t xml:space="preserve"> </w:t>
      </w:r>
      <w:r>
        <w:rPr>
          <w:rStyle w:val="RefernciasTCCChar"/>
          <w:color w:val="000000"/>
        </w:rPr>
        <w:t>é</w:t>
      </w:r>
      <w:r>
        <w:rPr>
          <w:rStyle w:val="RefernciasTCCChar"/>
          <w:rFonts w:eastAsia="Arial"/>
          <w:color w:val="000000"/>
        </w:rPr>
        <w:t xml:space="preserve"> </w:t>
      </w:r>
      <w:r>
        <w:rPr>
          <w:rStyle w:val="RefernciasTCCChar"/>
          <w:color w:val="000000"/>
        </w:rPr>
        <w:t>criar</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palavra</w:t>
      </w:r>
      <w:r>
        <w:rPr>
          <w:rStyle w:val="RefernciasTCCChar"/>
          <w:rFonts w:eastAsia="Arial"/>
          <w:color w:val="000000"/>
        </w:rPr>
        <w:t xml:space="preserve"> </w:t>
      </w:r>
      <w:r>
        <w:rPr>
          <w:rStyle w:val="RefernciasTCCChar"/>
          <w:color w:val="000000"/>
        </w:rPr>
        <w:t>foneticamente</w:t>
      </w:r>
      <w:r>
        <w:rPr>
          <w:rStyle w:val="RefernciasTCCChar"/>
          <w:rFonts w:eastAsia="Arial"/>
          <w:color w:val="000000"/>
        </w:rPr>
        <w:t xml:space="preserve"> </w:t>
      </w:r>
      <w:r>
        <w:rPr>
          <w:rStyle w:val="RefernciasTCCChar"/>
          <w:color w:val="000000"/>
        </w:rPr>
        <w:t>representativa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partir</w:t>
      </w:r>
      <w:r>
        <w:rPr>
          <w:rStyle w:val="RefernciasTCCChar"/>
          <w:rFonts w:eastAsia="Arial"/>
          <w:color w:val="000000"/>
        </w:rPr>
        <w:t xml:space="preserve"> </w:t>
      </w:r>
      <w:r>
        <w:rPr>
          <w:rStyle w:val="RefernciasTCCChar"/>
          <w:color w:val="000000"/>
        </w:rPr>
        <w:t>da</w:t>
      </w:r>
      <w:r>
        <w:rPr>
          <w:rStyle w:val="RefernciasTCCChar"/>
          <w:rFonts w:eastAsia="Arial"/>
          <w:color w:val="000000"/>
        </w:rPr>
        <w:t xml:space="preserve"> </w:t>
      </w:r>
      <w:r>
        <w:rPr>
          <w:rStyle w:val="RefernciasTCCChar"/>
          <w:color w:val="000000"/>
        </w:rPr>
        <w:t>original</w:t>
      </w:r>
      <w:r>
        <w:rPr>
          <w:rStyle w:val="RefernciasTCCChar"/>
          <w:rFonts w:eastAsia="Arial"/>
          <w:color w:val="000000"/>
        </w:rPr>
        <w:t xml:space="preserve"> </w:t>
      </w:r>
      <w:r>
        <w:rPr>
          <w:rStyle w:val="RefernciasTCCChar"/>
          <w:color w:val="000000"/>
        </w:rPr>
        <w:t>utilizando</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regras</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2013).</w:t>
      </w:r>
    </w:p>
    <w:p w:rsidR="00270A16" w:rsidRDefault="00270A16">
      <w:pPr>
        <w:pStyle w:val="PargrafoTCC"/>
        <w:rPr>
          <w:rStyle w:val="RefernciasTCCChar"/>
          <w:rFonts w:eastAsia="Arial"/>
          <w:color w:val="000000"/>
        </w:rPr>
      </w:pP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Metaphone</w:t>
      </w:r>
      <w:r>
        <w:rPr>
          <w:rStyle w:val="RefernciasTCCChar"/>
          <w:rFonts w:eastAsia="Arial"/>
          <w:color w:val="000000"/>
        </w:rPr>
        <w:t xml:space="preserve"> </w:t>
      </w:r>
      <w:r>
        <w:rPr>
          <w:rStyle w:val="RefernciasTCCChar"/>
          <w:color w:val="000000"/>
        </w:rPr>
        <w:t>no</w:t>
      </w:r>
      <w:r>
        <w:rPr>
          <w:rStyle w:val="RefernciasTCCChar"/>
          <w:rFonts w:eastAsia="Arial"/>
          <w:color w:val="000000"/>
        </w:rPr>
        <w:t xml:space="preserve"> </w:t>
      </w:r>
      <w:r w:rsidR="00F559F0" w:rsidRPr="00F559F0">
        <w:rPr>
          <w:rStyle w:val="RefernciasTCCChar"/>
          <w:color w:val="000000"/>
        </w:rPr>
        <w:t>trabalho</w:t>
      </w:r>
      <w:r>
        <w:rPr>
          <w:rStyle w:val="RefernciasTCCChar"/>
          <w:rFonts w:eastAsia="Arial"/>
          <w:color w:val="000000"/>
        </w:rPr>
        <w:t xml:space="preserve"> </w:t>
      </w:r>
      <w:r>
        <w:rPr>
          <w:rStyle w:val="RefernciasTCCChar"/>
          <w:color w:val="000000"/>
        </w:rPr>
        <w:t>descrito</w:t>
      </w:r>
      <w:r>
        <w:rPr>
          <w:rStyle w:val="RefernciasTCCChar"/>
          <w:rFonts w:eastAsia="Arial"/>
          <w:color w:val="000000"/>
        </w:rPr>
        <w:t xml:space="preserve"> </w:t>
      </w:r>
      <w:r>
        <w:rPr>
          <w:rStyle w:val="RefernciasTCCChar"/>
          <w:color w:val="000000"/>
        </w:rPr>
        <w:t>nesta</w:t>
      </w:r>
      <w:r>
        <w:rPr>
          <w:rStyle w:val="RefernciasTCCChar"/>
          <w:rFonts w:eastAsia="Arial"/>
          <w:color w:val="000000"/>
        </w:rPr>
        <w:t xml:space="preserve"> </w:t>
      </w:r>
      <w:r>
        <w:rPr>
          <w:rStyle w:val="RefernciasTCCChar"/>
          <w:color w:val="000000"/>
        </w:rPr>
        <w:t>monografia,</w:t>
      </w:r>
      <w:r>
        <w:rPr>
          <w:rStyle w:val="RefernciasTCCChar"/>
          <w:rFonts w:eastAsia="Arial"/>
          <w:color w:val="000000"/>
        </w:rPr>
        <w:t xml:space="preserve"> </w:t>
      </w:r>
      <w:r>
        <w:rPr>
          <w:rStyle w:val="RefernciasTCCChar"/>
          <w:color w:val="000000"/>
        </w:rPr>
        <w:t>foram</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como</w:t>
      </w:r>
      <w:r>
        <w:rPr>
          <w:rStyle w:val="RefernciasTCCChar"/>
          <w:rFonts w:eastAsia="Arial"/>
          <w:color w:val="000000"/>
        </w:rPr>
        <w:t xml:space="preserve"> </w:t>
      </w:r>
      <w:r>
        <w:rPr>
          <w:rStyle w:val="RefernciasTCCChar"/>
          <w:color w:val="000000"/>
        </w:rPr>
        <w:t>base</w:t>
      </w:r>
      <w:r>
        <w:rPr>
          <w:rStyle w:val="RefernciasTCCChar"/>
          <w:rFonts w:eastAsia="Arial"/>
          <w:color w:val="000000"/>
        </w:rPr>
        <w:t xml:space="preserve"> </w:t>
      </w:r>
      <w:r>
        <w:rPr>
          <w:rStyle w:val="RefernciasTCCChar"/>
          <w:color w:val="000000"/>
        </w:rPr>
        <w:t>uma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do</w:t>
      </w:r>
      <w:r>
        <w:rPr>
          <w:rStyle w:val="RefernciasTCCChar"/>
          <w:rFonts w:eastAsia="Arial"/>
          <w:color w:val="000000"/>
        </w:rPr>
        <w:t xml:space="preserve"> </w:t>
      </w:r>
      <w:r>
        <w:rPr>
          <w:rStyle w:val="RefernciasTCCChar"/>
          <w:color w:val="000000"/>
        </w:rPr>
        <w:t>algoritmo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Ruby</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a</w:t>
      </w:r>
      <w:r>
        <w:rPr>
          <w:rStyle w:val="RefernciasTCCChar"/>
          <w:rFonts w:eastAsia="Arial"/>
          <w:color w:val="000000"/>
        </w:rPr>
        <w:t xml:space="preserve"> </w:t>
      </w:r>
      <w:r>
        <w:rPr>
          <w:rStyle w:val="RefernciasTCCChar"/>
          <w:color w:val="000000"/>
        </w:rPr>
        <w:t>língua</w:t>
      </w:r>
      <w:r>
        <w:rPr>
          <w:rStyle w:val="RefernciasTCCChar"/>
          <w:rFonts w:eastAsia="Arial"/>
          <w:color w:val="000000"/>
        </w:rPr>
        <w:t xml:space="preserve"> </w:t>
      </w:r>
      <w:r>
        <w:rPr>
          <w:rStyle w:val="RefernciasTCCChar"/>
          <w:color w:val="000000"/>
        </w:rPr>
        <w:t>inglesa,</w:t>
      </w:r>
      <w:r>
        <w:rPr>
          <w:rStyle w:val="RefernciasTCCChar"/>
          <w:rFonts w:eastAsia="Arial"/>
          <w:color w:val="000000"/>
        </w:rPr>
        <w:t xml:space="preserve"> </w:t>
      </w:r>
      <w:r>
        <w:rPr>
          <w:rStyle w:val="RefernciasTCCChar"/>
          <w:color w:val="000000"/>
        </w:rPr>
        <w:t>contida</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i/>
          <w:iCs/>
          <w:color w:val="000000"/>
        </w:rPr>
        <w:t>gem</w:t>
      </w:r>
      <w:r>
        <w:rPr>
          <w:rStyle w:val="RefernciasTCCChar"/>
          <w:rFonts w:eastAsia="Arial"/>
          <w:color w:val="000000"/>
        </w:rPr>
        <w:t xml:space="preserve"> </w:t>
      </w:r>
      <w:r>
        <w:rPr>
          <w:rStyle w:val="RefernciasTCCChar"/>
          <w:i/>
          <w:iCs/>
          <w:color w:val="000000"/>
        </w:rPr>
        <w:t>open</w:t>
      </w:r>
      <w:r>
        <w:rPr>
          <w:rStyle w:val="RefernciasTCCChar"/>
          <w:rFonts w:eastAsia="Arial"/>
          <w:i/>
          <w:iCs/>
          <w:color w:val="000000"/>
        </w:rPr>
        <w:t xml:space="preserve"> </w:t>
      </w:r>
      <w:r>
        <w:rPr>
          <w:rStyle w:val="RefernciasTCCChar"/>
          <w:i/>
          <w:iCs/>
          <w:color w:val="000000"/>
        </w:rPr>
        <w:t>source</w:t>
      </w:r>
      <w:r>
        <w:rPr>
          <w:rStyle w:val="RefernciasTCCChar"/>
          <w:rFonts w:eastAsia="Arial"/>
          <w:color w:val="000000"/>
        </w:rPr>
        <w:t xml:space="preserve"> </w:t>
      </w:r>
      <w:r w:rsidRPr="00F559F0">
        <w:rPr>
          <w:rStyle w:val="RefernciasTCCChar"/>
          <w:color w:val="000000"/>
        </w:rPr>
        <w:t>Text</w:t>
      </w:r>
      <w:r>
        <w:rPr>
          <w:rStyle w:val="RefernciasTCCChar"/>
          <w:rFonts w:eastAsia="Arial"/>
          <w:color w:val="000000"/>
        </w:rPr>
        <w:t xml:space="preserve"> </w:t>
      </w:r>
      <w:r>
        <w:rPr>
          <w:rStyle w:val="RefernciasTCCChar"/>
          <w:color w:val="000000"/>
        </w:rPr>
        <w:t>(BATTLEY</w:t>
      </w:r>
      <w:r>
        <w:rPr>
          <w:rStyle w:val="RefernciasTCCChar"/>
          <w:rFonts w:eastAsia="Arial"/>
          <w:color w:val="000000"/>
        </w:rPr>
        <w:t xml:space="preserve"> </w:t>
      </w:r>
      <w:r>
        <w:rPr>
          <w:rStyle w:val="RefernciasTCCChar"/>
          <w:i/>
          <w:color w:val="000000"/>
        </w:rPr>
        <w:t>et</w:t>
      </w:r>
      <w:r>
        <w:rPr>
          <w:rStyle w:val="RefernciasTCCChar"/>
          <w:rFonts w:eastAsia="Arial"/>
          <w:i/>
          <w:color w:val="000000"/>
        </w:rPr>
        <w:t xml:space="preserve"> </w:t>
      </w:r>
      <w:r>
        <w:rPr>
          <w:rStyle w:val="RefernciasTCCChar"/>
          <w:i/>
          <w:color w:val="000000"/>
        </w:rPr>
        <w:t>al</w:t>
      </w:r>
      <w:r>
        <w:rPr>
          <w:rStyle w:val="RefernciasTCCChar"/>
          <w:color w:val="000000"/>
        </w:rPr>
        <w:t>.,</w:t>
      </w:r>
      <w:r>
        <w:rPr>
          <w:rStyle w:val="RefernciasTCCChar"/>
          <w:rFonts w:eastAsia="Arial"/>
          <w:color w:val="000000"/>
        </w:rPr>
        <w:t xml:space="preserve"> </w:t>
      </w:r>
      <w:r>
        <w:rPr>
          <w:rStyle w:val="RefernciasTCCChar"/>
          <w:color w:val="000000"/>
        </w:rPr>
        <w:t>2013)</w:t>
      </w:r>
      <w:r>
        <w:rPr>
          <w:rStyle w:val="RefernciasTCCChar"/>
          <w:rFonts w:eastAsia="Arial"/>
          <w:color w:val="0000FF"/>
        </w:rPr>
        <w:t xml:space="preserve"> </w:t>
      </w:r>
      <w:r>
        <w:rPr>
          <w:rStyle w:val="RefernciasTCCChar"/>
          <w:color w:val="000000"/>
        </w:rPr>
        <w:t>e</w:t>
      </w:r>
      <w:r>
        <w:rPr>
          <w:rStyle w:val="RefernciasTCCChar"/>
          <w:rFonts w:eastAsia="Arial"/>
          <w:color w:val="000000"/>
        </w:rPr>
        <w:t xml:space="preserve"> </w:t>
      </w:r>
      <w:r>
        <w:rPr>
          <w:rStyle w:val="RefernciasTCCChar"/>
          <w:color w:val="000000"/>
        </w:rPr>
        <w:t>as</w:t>
      </w:r>
      <w:r>
        <w:rPr>
          <w:rStyle w:val="RefernciasTCCChar"/>
          <w:rFonts w:eastAsia="Arial"/>
          <w:color w:val="000000"/>
        </w:rPr>
        <w:t xml:space="preserve"> </w:t>
      </w:r>
      <w:r>
        <w:rPr>
          <w:rStyle w:val="RefernciasTCCChar"/>
          <w:color w:val="000000"/>
        </w:rPr>
        <w:t>expressões</w:t>
      </w:r>
      <w:r>
        <w:rPr>
          <w:rStyle w:val="RefernciasTCCChar"/>
          <w:rFonts w:eastAsia="Arial"/>
          <w:color w:val="000000"/>
        </w:rPr>
        <w:t xml:space="preserve"> </w:t>
      </w:r>
      <w:r>
        <w:rPr>
          <w:rStyle w:val="RefernciasTCCChar"/>
          <w:color w:val="000000"/>
        </w:rPr>
        <w:t>regulares</w:t>
      </w:r>
      <w:r>
        <w:rPr>
          <w:rStyle w:val="RefernciasTCCChar"/>
          <w:rFonts w:eastAsia="Arial"/>
          <w:color w:val="000000"/>
        </w:rPr>
        <w:t xml:space="preserve"> </w:t>
      </w:r>
      <w:r>
        <w:rPr>
          <w:rStyle w:val="RefernciasTCCChar"/>
          <w:color w:val="000000"/>
        </w:rPr>
        <w:t>utilizadas</w:t>
      </w:r>
      <w:r>
        <w:rPr>
          <w:rStyle w:val="RefernciasTCCChar"/>
          <w:rFonts w:eastAsia="Arial"/>
          <w:color w:val="000000"/>
        </w:rPr>
        <w:t xml:space="preserve"> </w:t>
      </w:r>
      <w:r>
        <w:rPr>
          <w:rStyle w:val="RefernciasTCCChar"/>
          <w:color w:val="000000"/>
        </w:rPr>
        <w:t>na</w:t>
      </w:r>
      <w:r>
        <w:rPr>
          <w:rStyle w:val="RefernciasTCCChar"/>
          <w:rFonts w:eastAsia="Arial"/>
          <w:color w:val="000000"/>
        </w:rPr>
        <w:t xml:space="preserve"> </w:t>
      </w:r>
      <w:r>
        <w:rPr>
          <w:rStyle w:val="RefernciasTCCChar"/>
          <w:color w:val="000000"/>
        </w:rPr>
        <w:t>implementação</w:t>
      </w:r>
      <w:r>
        <w:rPr>
          <w:rStyle w:val="RefernciasTCCChar"/>
          <w:rFonts w:eastAsia="Arial"/>
          <w:color w:val="000000"/>
        </w:rPr>
        <w:t xml:space="preserve"> </w:t>
      </w:r>
      <w:r>
        <w:rPr>
          <w:rStyle w:val="RefernciasTCCChar"/>
          <w:color w:val="000000"/>
        </w:rPr>
        <w:t>em</w:t>
      </w:r>
      <w:r>
        <w:rPr>
          <w:rStyle w:val="RefernciasTCCChar"/>
          <w:rFonts w:eastAsia="Arial"/>
          <w:color w:val="000000"/>
        </w:rPr>
        <w:t xml:space="preserve"> </w:t>
      </w:r>
      <w:r>
        <w:rPr>
          <w:rStyle w:val="RefernciasTCCChar"/>
          <w:color w:val="000000"/>
        </w:rPr>
        <w:t>PHP</w:t>
      </w:r>
      <w:r>
        <w:rPr>
          <w:rStyle w:val="RefernciasTCCChar"/>
          <w:rFonts w:eastAsia="Arial"/>
          <w:color w:val="000000"/>
        </w:rPr>
        <w:t xml:space="preserve"> </w:t>
      </w:r>
      <w:r>
        <w:rPr>
          <w:rStyle w:val="RefernciasTCCChar"/>
          <w:color w:val="000000"/>
        </w:rPr>
        <w:t>para</w:t>
      </w:r>
      <w:r>
        <w:rPr>
          <w:rStyle w:val="RefernciasTCCChar"/>
          <w:rFonts w:eastAsia="Arial"/>
          <w:color w:val="000000"/>
        </w:rPr>
        <w:t xml:space="preserve"> </w:t>
      </w:r>
      <w:r>
        <w:rPr>
          <w:rStyle w:val="RefernciasTCCChar"/>
          <w:color w:val="000000"/>
        </w:rPr>
        <w:t>o</w:t>
      </w:r>
      <w:r>
        <w:rPr>
          <w:rStyle w:val="RefernciasTCCChar"/>
          <w:rFonts w:eastAsia="Arial"/>
          <w:color w:val="000000"/>
        </w:rPr>
        <w:t xml:space="preserve"> </w:t>
      </w:r>
      <w:r>
        <w:rPr>
          <w:rStyle w:val="RefernciasTCCChar"/>
          <w:color w:val="000000"/>
        </w:rPr>
        <w:t>português</w:t>
      </w:r>
      <w:r>
        <w:rPr>
          <w:rStyle w:val="RefernciasTCCChar"/>
          <w:rFonts w:eastAsia="Arial"/>
          <w:color w:val="000000"/>
        </w:rPr>
        <w:t xml:space="preserve"> </w:t>
      </w:r>
      <w:r>
        <w:rPr>
          <w:rStyle w:val="RefernciasTCCChar"/>
          <w:color w:val="000000"/>
        </w:rPr>
        <w:t>brasileiro</w:t>
      </w:r>
      <w:r>
        <w:rPr>
          <w:rStyle w:val="RefernciasTCCChar"/>
          <w:rFonts w:eastAsia="Arial"/>
          <w:color w:val="000000"/>
        </w:rPr>
        <w:t xml:space="preserve"> </w:t>
      </w:r>
      <w:r>
        <w:rPr>
          <w:rStyle w:val="RefernciasTCCChar"/>
          <w:color w:val="000000"/>
        </w:rPr>
        <w:t>por</w:t>
      </w:r>
      <w:r>
        <w:rPr>
          <w:rStyle w:val="RefernciasTCCChar"/>
          <w:rFonts w:eastAsia="Arial"/>
          <w:color w:val="000000"/>
        </w:rPr>
        <w:t xml:space="preserve"> </w:t>
      </w:r>
      <w:r>
        <w:rPr>
          <w:rStyle w:val="RefernciasTCCChar"/>
          <w:color w:val="000000"/>
        </w:rPr>
        <w:t>Carlos</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(JORDÃO,</w:t>
      </w:r>
      <w:r>
        <w:rPr>
          <w:rStyle w:val="RefernciasTCCChar"/>
          <w:rFonts w:eastAsia="Arial"/>
          <w:color w:val="000000"/>
        </w:rPr>
        <w:t xml:space="preserve"> </w:t>
      </w:r>
      <w:r>
        <w:rPr>
          <w:rStyle w:val="RefernciasTCCChar"/>
          <w:color w:val="000000"/>
        </w:rPr>
        <w:t>2013)</w:t>
      </w:r>
      <w:r>
        <w:rPr>
          <w:rStyle w:val="RefernciasTCCChar"/>
          <w:rFonts w:eastAsia="Arial"/>
          <w:color w:val="000000"/>
        </w:rPr>
        <w:t>.</w:t>
      </w:r>
    </w:p>
    <w:p w:rsidR="00270A16" w:rsidRDefault="00270A16">
      <w:pPr>
        <w:pStyle w:val="PargrafoTCC"/>
        <w:rPr>
          <w:color w:val="000000"/>
        </w:rPr>
      </w:pPr>
      <w:r>
        <w:rPr>
          <w:rStyle w:val="RefernciasTCCChar"/>
          <w:rFonts w:eastAsia="Arial"/>
          <w:color w:val="000000"/>
        </w:rPr>
        <w:t xml:space="preserve">Após a aplicação do Metaphone tanto nos registros da base de dados </w:t>
      </w:r>
      <w:r w:rsidR="00F559F0" w:rsidRPr="00F559F0">
        <w:rPr>
          <w:rStyle w:val="RefernciasTCCChar"/>
          <w:rFonts w:eastAsia="Arial"/>
          <w:color w:val="000000"/>
        </w:rPr>
        <w:t>quanto</w:t>
      </w:r>
      <w:r>
        <w:rPr>
          <w:rStyle w:val="RefernciasTCCChar"/>
          <w:rFonts w:eastAsia="Arial"/>
          <w:color w:val="000000"/>
        </w:rPr>
        <w:t xml:space="preserve"> no termo buscado, foi utilizado o algoritmo Smith Waterman para medir a semelhança entre as chaves Metaphone geradas. Este algoritmo foi escolhido baseado</w:t>
      </w:r>
      <w:r>
        <w:rPr>
          <w:rFonts w:eastAsia="Arial"/>
          <w:color w:val="0000FF"/>
        </w:rPr>
        <w:t xml:space="preserve"> </w:t>
      </w:r>
      <w:r>
        <w:rPr>
          <w:color w:val="000000"/>
        </w:rPr>
        <w:t>em</w:t>
      </w:r>
      <w:r>
        <w:rPr>
          <w:rFonts w:eastAsia="Arial"/>
          <w:color w:val="000000"/>
        </w:rPr>
        <w:t xml:space="preserve"> </w:t>
      </w:r>
      <w:r>
        <w:rPr>
          <w:color w:val="000000"/>
        </w:rPr>
        <w:t>um</w:t>
      </w:r>
      <w:r>
        <w:rPr>
          <w:rFonts w:eastAsia="Arial"/>
          <w:color w:val="000000"/>
        </w:rPr>
        <w:t xml:space="preserve"> </w:t>
      </w:r>
      <w:r>
        <w:rPr>
          <w:color w:val="000000"/>
        </w:rPr>
        <w:t>trabalho</w:t>
      </w:r>
      <w:r>
        <w:rPr>
          <w:rFonts w:eastAsia="Arial"/>
          <w:color w:val="000000"/>
        </w:rPr>
        <w:t xml:space="preserve"> </w:t>
      </w:r>
      <w:r>
        <w:rPr>
          <w:color w:val="000000"/>
        </w:rPr>
        <w:t>de</w:t>
      </w:r>
      <w:r>
        <w:rPr>
          <w:rFonts w:eastAsia="Arial"/>
          <w:color w:val="000000"/>
        </w:rPr>
        <w:t xml:space="preserve"> </w:t>
      </w:r>
      <w:r>
        <w:rPr>
          <w:color w:val="000000"/>
        </w:rPr>
        <w:t>comparação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de</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i/>
          <w:iCs/>
          <w:color w:val="000000"/>
        </w:rPr>
        <w:t>strings</w:t>
      </w:r>
      <w:r>
        <w:rPr>
          <w:color w:val="000000"/>
        </w:rPr>
        <w:t>,</w:t>
      </w:r>
      <w:r>
        <w:rPr>
          <w:rFonts w:eastAsia="Arial"/>
          <w:color w:val="000000"/>
        </w:rPr>
        <w:t xml:space="preserve"> </w:t>
      </w:r>
      <w:r>
        <w:rPr>
          <w:color w:val="000000"/>
        </w:rPr>
        <w:t>que</w:t>
      </w:r>
      <w:r>
        <w:rPr>
          <w:rFonts w:eastAsia="Arial"/>
          <w:color w:val="000000"/>
        </w:rPr>
        <w:t xml:space="preserve"> </w:t>
      </w:r>
      <w:r>
        <w:rPr>
          <w:color w:val="000000"/>
        </w:rPr>
        <w:t>apontou</w:t>
      </w:r>
      <w:r>
        <w:rPr>
          <w:rFonts w:eastAsia="Arial"/>
          <w:color w:val="000000"/>
        </w:rPr>
        <w:t xml:space="preserve"> </w:t>
      </w:r>
      <w:r>
        <w:rPr>
          <w:color w:val="000000"/>
        </w:rPr>
        <w:t>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como</w:t>
      </w:r>
      <w:r>
        <w:rPr>
          <w:rFonts w:eastAsia="Arial"/>
          <w:color w:val="000000"/>
        </w:rPr>
        <w:t xml:space="preserve"> </w:t>
      </w:r>
      <w:r>
        <w:rPr>
          <w:color w:val="000000"/>
        </w:rPr>
        <w:t>um</w:t>
      </w:r>
      <w:r>
        <w:rPr>
          <w:rFonts w:eastAsia="Arial"/>
          <w:color w:val="000000"/>
        </w:rPr>
        <w:t xml:space="preserve"> </w:t>
      </w:r>
      <w:r>
        <w:rPr>
          <w:color w:val="000000"/>
        </w:rPr>
        <w:t>dos</w:t>
      </w:r>
      <w:r>
        <w:rPr>
          <w:rFonts w:eastAsia="Arial"/>
          <w:color w:val="000000"/>
        </w:rPr>
        <w:t xml:space="preserve"> </w:t>
      </w:r>
      <w:r>
        <w:rPr>
          <w:color w:val="000000"/>
        </w:rPr>
        <w:t>que</w:t>
      </w:r>
      <w:r>
        <w:rPr>
          <w:rFonts w:eastAsia="Arial"/>
          <w:color w:val="000000"/>
        </w:rPr>
        <w:t xml:space="preserve"> </w:t>
      </w:r>
      <w:r>
        <w:rPr>
          <w:color w:val="000000"/>
        </w:rPr>
        <w:t>apresentou</w:t>
      </w:r>
      <w:r>
        <w:rPr>
          <w:rFonts w:eastAsia="Arial"/>
          <w:color w:val="000000"/>
        </w:rPr>
        <w:t xml:space="preserve"> </w:t>
      </w:r>
      <w:r>
        <w:rPr>
          <w:color w:val="000000"/>
        </w:rPr>
        <w:t>melhores</w:t>
      </w:r>
      <w:r>
        <w:rPr>
          <w:rFonts w:eastAsia="Arial"/>
          <w:color w:val="000000"/>
        </w:rPr>
        <w:t xml:space="preserve"> </w:t>
      </w:r>
      <w:r>
        <w:rPr>
          <w:color w:val="000000"/>
        </w:rPr>
        <w:t>resultados</w:t>
      </w:r>
      <w:r>
        <w:rPr>
          <w:rFonts w:eastAsia="Arial"/>
          <w:color w:val="000000"/>
        </w:rPr>
        <w:t xml:space="preserve"> </w:t>
      </w:r>
      <w:r>
        <w:rPr>
          <w:color w:val="000000"/>
        </w:rPr>
        <w:t>(GONDIM,</w:t>
      </w:r>
      <w:r>
        <w:rPr>
          <w:rFonts w:eastAsia="Arial"/>
          <w:color w:val="000000"/>
        </w:rPr>
        <w:t xml:space="preserve"> </w:t>
      </w:r>
      <w:r>
        <w:rPr>
          <w:color w:val="000000"/>
        </w:rPr>
        <w:t>2006).</w:t>
      </w:r>
      <w:r>
        <w:rPr>
          <w:rFonts w:eastAsia="Arial"/>
          <w:color w:val="000000"/>
        </w:rPr>
        <w:t xml:space="preserve"> </w:t>
      </w:r>
      <w:r>
        <w:rPr>
          <w:color w:val="000000"/>
        </w:rPr>
        <w:t>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definido</w:t>
      </w:r>
      <w:r>
        <w:rPr>
          <w:rFonts w:eastAsia="Arial"/>
          <w:color w:val="000000"/>
        </w:rPr>
        <w:t xml:space="preserve"> </w:t>
      </w:r>
      <w:r>
        <w:rPr>
          <w:color w:val="000000"/>
        </w:rPr>
        <w:t>por</w:t>
      </w:r>
      <w:r>
        <w:rPr>
          <w:rFonts w:eastAsia="Arial"/>
          <w:color w:val="000000"/>
        </w:rPr>
        <w:t xml:space="preserve"> </w:t>
      </w:r>
      <w:r>
        <w:rPr>
          <w:color w:val="000000"/>
        </w:rPr>
        <w:t>medir</w:t>
      </w:r>
      <w:r>
        <w:rPr>
          <w:rFonts w:eastAsia="Arial"/>
          <w:color w:val="000000"/>
        </w:rPr>
        <w:t xml:space="preserve"> </w:t>
      </w:r>
      <w:r>
        <w:rPr>
          <w:color w:val="000000"/>
        </w:rPr>
        <w:t>o</w:t>
      </w:r>
      <w:r>
        <w:rPr>
          <w:rFonts w:eastAsia="Arial"/>
          <w:color w:val="000000"/>
        </w:rPr>
        <w:t xml:space="preserve"> </w:t>
      </w:r>
      <w:r>
        <w:rPr>
          <w:color w:val="000000"/>
        </w:rPr>
        <w:t>menor</w:t>
      </w:r>
      <w:r>
        <w:rPr>
          <w:rFonts w:eastAsia="Arial"/>
          <w:color w:val="000000"/>
        </w:rPr>
        <w:t xml:space="preserve"> </w:t>
      </w:r>
      <w:r>
        <w:rPr>
          <w:color w:val="000000"/>
        </w:rPr>
        <w:t>número</w:t>
      </w:r>
      <w:r>
        <w:rPr>
          <w:rFonts w:eastAsia="Arial"/>
          <w:color w:val="000000"/>
        </w:rPr>
        <w:t xml:space="preserve"> </w:t>
      </w:r>
      <w:r>
        <w:rPr>
          <w:color w:val="000000"/>
        </w:rPr>
        <w:t>de</w:t>
      </w:r>
      <w:r>
        <w:rPr>
          <w:rFonts w:eastAsia="Arial"/>
          <w:color w:val="000000"/>
        </w:rPr>
        <w:t xml:space="preserve"> </w:t>
      </w:r>
      <w:r>
        <w:rPr>
          <w:color w:val="000000"/>
        </w:rPr>
        <w:t>inserções,</w:t>
      </w:r>
      <w:r>
        <w:rPr>
          <w:rFonts w:eastAsia="Arial"/>
          <w:color w:val="000000"/>
        </w:rPr>
        <w:t xml:space="preserve"> </w:t>
      </w:r>
      <w:r>
        <w:rPr>
          <w:color w:val="000000"/>
        </w:rPr>
        <w:t>remoções</w:t>
      </w:r>
      <w:r>
        <w:rPr>
          <w:rFonts w:eastAsia="Arial"/>
          <w:color w:val="000000"/>
        </w:rPr>
        <w:t xml:space="preserve"> </w:t>
      </w:r>
      <w:r>
        <w:rPr>
          <w:color w:val="000000"/>
        </w:rPr>
        <w:t>e</w:t>
      </w:r>
      <w:r>
        <w:rPr>
          <w:rFonts w:eastAsia="Arial"/>
          <w:color w:val="000000"/>
        </w:rPr>
        <w:t xml:space="preserve"> </w:t>
      </w:r>
      <w:r>
        <w:rPr>
          <w:color w:val="000000"/>
        </w:rPr>
        <w:t>substituições</w:t>
      </w:r>
      <w:r>
        <w:rPr>
          <w:rFonts w:eastAsia="Arial"/>
          <w:color w:val="000000"/>
        </w:rPr>
        <w:t xml:space="preserve"> </w:t>
      </w:r>
      <w:r>
        <w:rPr>
          <w:color w:val="000000"/>
        </w:rPr>
        <w:t>para</w:t>
      </w:r>
      <w:r>
        <w:rPr>
          <w:rFonts w:eastAsia="Arial"/>
          <w:color w:val="000000"/>
        </w:rPr>
        <w:t xml:space="preserve"> </w:t>
      </w:r>
      <w:r>
        <w:rPr>
          <w:color w:val="000000"/>
        </w:rPr>
        <w:t>igualar</w:t>
      </w:r>
      <w:r>
        <w:rPr>
          <w:rFonts w:eastAsia="Arial"/>
          <w:color w:val="000000"/>
        </w:rPr>
        <w:t xml:space="preserve"> </w:t>
      </w:r>
      <w:r>
        <w:rPr>
          <w:color w:val="000000"/>
        </w:rPr>
        <w:t>duas</w:t>
      </w:r>
      <w:r>
        <w:rPr>
          <w:rFonts w:eastAsia="Arial"/>
          <w:color w:val="000000"/>
        </w:rPr>
        <w:t xml:space="preserve"> </w:t>
      </w:r>
      <w:r>
        <w:rPr>
          <w:i/>
          <w:iCs/>
          <w:color w:val="000000"/>
        </w:rPr>
        <w:t>substrings,</w:t>
      </w:r>
      <w:r>
        <w:rPr>
          <w:rFonts w:eastAsia="Arial"/>
          <w:i/>
          <w:iCs/>
          <w:color w:val="000000"/>
        </w:rPr>
        <w:t xml:space="preserve"> </w:t>
      </w:r>
      <w:r>
        <w:rPr>
          <w:color w:val="000000"/>
        </w:rPr>
        <w:t>atribuindo</w:t>
      </w:r>
      <w:r>
        <w:rPr>
          <w:rFonts w:eastAsia="Arial"/>
          <w:color w:val="000000"/>
        </w:rPr>
        <w:t xml:space="preserve"> </w:t>
      </w:r>
      <w:r>
        <w:rPr>
          <w:i/>
          <w:iCs/>
          <w:color w:val="000000"/>
        </w:rPr>
        <w:t>scores</w:t>
      </w:r>
      <w:r>
        <w:rPr>
          <w:rFonts w:eastAsia="Arial"/>
          <w:color w:val="000000"/>
        </w:rPr>
        <w:t xml:space="preserve"> </w:t>
      </w:r>
      <w:r>
        <w:rPr>
          <w:color w:val="000000"/>
        </w:rPr>
        <w:t>diferentes</w:t>
      </w:r>
      <w:r>
        <w:rPr>
          <w:rFonts w:eastAsia="Arial"/>
          <w:color w:val="000000"/>
        </w:rPr>
        <w:t xml:space="preserve"> </w:t>
      </w:r>
      <w:r>
        <w:rPr>
          <w:color w:val="000000"/>
        </w:rPr>
        <w:t>para</w:t>
      </w:r>
      <w:r>
        <w:rPr>
          <w:rFonts w:eastAsia="Arial"/>
          <w:color w:val="000000"/>
        </w:rPr>
        <w:t xml:space="preserve"> </w:t>
      </w:r>
      <w:r>
        <w:rPr>
          <w:color w:val="000000"/>
        </w:rPr>
        <w:t>cada</w:t>
      </w:r>
      <w:r>
        <w:rPr>
          <w:rFonts w:eastAsia="Arial"/>
          <w:color w:val="000000"/>
        </w:rPr>
        <w:t xml:space="preserve"> </w:t>
      </w:r>
      <w:r>
        <w:rPr>
          <w:color w:val="000000"/>
        </w:rPr>
        <w:t>operação</w:t>
      </w:r>
      <w:r>
        <w:rPr>
          <w:rFonts w:eastAsia="Arial"/>
          <w:color w:val="000000"/>
        </w:rPr>
        <w:t xml:space="preserve"> </w:t>
      </w:r>
      <w:r>
        <w:rPr>
          <w:color w:val="000000"/>
        </w:rPr>
        <w:t>possível</w:t>
      </w:r>
      <w:r>
        <w:rPr>
          <w:rFonts w:eastAsia="Arial"/>
          <w:color w:val="000000"/>
        </w:rPr>
        <w:t xml:space="preserve"> </w:t>
      </w:r>
      <w:r>
        <w:rPr>
          <w:color w:val="000000"/>
        </w:rPr>
        <w:t>(GONDIM,</w:t>
      </w:r>
      <w:r>
        <w:rPr>
          <w:rFonts w:eastAsia="Arial"/>
          <w:color w:val="000000"/>
        </w:rPr>
        <w:t xml:space="preserve"> </w:t>
      </w:r>
      <w:r>
        <w:rPr>
          <w:color w:val="000000"/>
        </w:rPr>
        <w:t>2006).</w:t>
      </w:r>
      <w:r>
        <w:rPr>
          <w:rFonts w:eastAsia="Arial"/>
          <w:color w:val="000000"/>
        </w:rPr>
        <w:t xml:space="preserve"> </w:t>
      </w:r>
      <w:r>
        <w:rPr>
          <w:color w:val="000000"/>
        </w:rPr>
        <w:t>Quanto</w:t>
      </w:r>
      <w:r>
        <w:rPr>
          <w:rFonts w:eastAsia="Arial"/>
          <w:color w:val="000000"/>
        </w:rPr>
        <w:t xml:space="preserve"> </w:t>
      </w:r>
      <w:r>
        <w:rPr>
          <w:color w:val="000000"/>
        </w:rPr>
        <w:t>maior</w:t>
      </w:r>
      <w:r>
        <w:rPr>
          <w:rFonts w:eastAsia="Arial"/>
          <w:color w:val="000000"/>
        </w:rPr>
        <w:t xml:space="preserve"> </w:t>
      </w:r>
      <w:r>
        <w:rPr>
          <w:color w:val="000000"/>
        </w:rPr>
        <w:t>o</w:t>
      </w:r>
      <w:r>
        <w:rPr>
          <w:rFonts w:eastAsia="Arial"/>
          <w:color w:val="000000"/>
        </w:rPr>
        <w:t xml:space="preserve"> </w:t>
      </w:r>
      <w:r>
        <w:rPr>
          <w:i/>
          <w:iCs/>
          <w:color w:val="000000"/>
        </w:rPr>
        <w:t>score</w:t>
      </w:r>
      <w:r>
        <w:rPr>
          <w:color w:val="000000"/>
        </w:rPr>
        <w:t>,</w:t>
      </w:r>
      <w:r>
        <w:rPr>
          <w:rFonts w:eastAsia="Arial"/>
          <w:color w:val="000000"/>
        </w:rPr>
        <w:t xml:space="preserve"> </w:t>
      </w:r>
      <w:r>
        <w:rPr>
          <w:color w:val="000000"/>
        </w:rPr>
        <w:t>maior</w:t>
      </w:r>
      <w:r>
        <w:rPr>
          <w:rFonts w:eastAsia="Arial"/>
          <w:color w:val="000000"/>
        </w:rPr>
        <w:t xml:space="preserve"> </w:t>
      </w:r>
      <w:r>
        <w:rPr>
          <w:color w:val="000000"/>
        </w:rPr>
        <w:t>a</w:t>
      </w:r>
      <w:r>
        <w:rPr>
          <w:rFonts w:eastAsia="Arial"/>
          <w:color w:val="000000"/>
        </w:rPr>
        <w:t xml:space="preserve"> </w:t>
      </w:r>
      <w:r>
        <w:rPr>
          <w:color w:val="000000"/>
        </w:rPr>
        <w:t>semelhança</w:t>
      </w:r>
      <w:r>
        <w:rPr>
          <w:rFonts w:eastAsia="Arial"/>
          <w:color w:val="000000"/>
        </w:rPr>
        <w:t xml:space="preserve"> </w:t>
      </w:r>
      <w:r>
        <w:rPr>
          <w:color w:val="000000"/>
        </w:rPr>
        <w:t>entre</w:t>
      </w:r>
      <w:r>
        <w:rPr>
          <w:rFonts w:eastAsia="Arial"/>
          <w:color w:val="000000"/>
        </w:rPr>
        <w:t xml:space="preserve"> </w:t>
      </w:r>
      <w:r>
        <w:rPr>
          <w:color w:val="000000"/>
        </w:rPr>
        <w:t>as</w:t>
      </w:r>
      <w:r>
        <w:rPr>
          <w:rFonts w:eastAsia="Arial"/>
          <w:color w:val="000000"/>
        </w:rPr>
        <w:t xml:space="preserve"> </w:t>
      </w:r>
      <w:r>
        <w:rPr>
          <w:color w:val="000000"/>
        </w:rPr>
        <w:t>palavras.</w:t>
      </w:r>
    </w:p>
    <w:p w:rsidR="00270A16" w:rsidRDefault="00270A16">
      <w:pPr>
        <w:pStyle w:val="PargrafoTCC"/>
        <w:rPr>
          <w:color w:val="000000"/>
        </w:rPr>
      </w:pPr>
      <w:r>
        <w:rPr>
          <w:color w:val="000000"/>
        </w:rPr>
        <w:t>Para</w:t>
      </w:r>
      <w:r>
        <w:rPr>
          <w:rFonts w:eastAsia="Arial"/>
          <w:color w:val="000000"/>
        </w:rPr>
        <w:t xml:space="preserve"> </w:t>
      </w:r>
      <w:r>
        <w:rPr>
          <w:color w:val="000000"/>
        </w:rPr>
        <w:t>a</w:t>
      </w:r>
      <w:r>
        <w:rPr>
          <w:rFonts w:eastAsia="Arial"/>
          <w:color w:val="000000"/>
        </w:rPr>
        <w:t xml:space="preserve"> </w:t>
      </w:r>
      <w:r>
        <w:rPr>
          <w:color w:val="000000"/>
        </w:rPr>
        <w:t>implementação</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neste</w:t>
      </w:r>
      <w:r>
        <w:rPr>
          <w:rFonts w:eastAsia="Arial"/>
          <w:color w:val="000000"/>
        </w:rPr>
        <w:t xml:space="preserve"> </w:t>
      </w:r>
      <w:r>
        <w:rPr>
          <w:color w:val="000000"/>
        </w:rPr>
        <w:t>TCC</w:t>
      </w:r>
      <w:r>
        <w:rPr>
          <w:rFonts w:eastAsia="Arial"/>
          <w:color w:val="000000"/>
        </w:rPr>
        <w:t xml:space="preserve"> </w:t>
      </w:r>
      <w:r>
        <w:rPr>
          <w:color w:val="000000"/>
        </w:rPr>
        <w:t>foi</w:t>
      </w:r>
      <w:r>
        <w:rPr>
          <w:rFonts w:eastAsia="Arial"/>
          <w:color w:val="000000"/>
        </w:rPr>
        <w:t xml:space="preserve"> </w:t>
      </w:r>
      <w:r>
        <w:rPr>
          <w:color w:val="000000"/>
        </w:rPr>
        <w:t>alterada</w:t>
      </w:r>
      <w:r>
        <w:rPr>
          <w:rFonts w:eastAsia="Arial"/>
          <w:color w:val="000000"/>
        </w:rPr>
        <w:t xml:space="preserve"> </w:t>
      </w:r>
      <w:r>
        <w:rPr>
          <w:color w:val="000000"/>
        </w:rPr>
        <w:t>uma</w:t>
      </w:r>
      <w:r>
        <w:rPr>
          <w:rFonts w:eastAsia="Arial"/>
          <w:color w:val="000000"/>
        </w:rPr>
        <w:t xml:space="preserve"> </w:t>
      </w:r>
      <w:r>
        <w:rPr>
          <w:color w:val="000000"/>
        </w:rPr>
        <w:t>implementação</w:t>
      </w:r>
      <w:r>
        <w:rPr>
          <w:rFonts w:eastAsia="Arial"/>
          <w:color w:val="000000"/>
        </w:rPr>
        <w:t xml:space="preserve"> </w:t>
      </w:r>
      <w:r>
        <w:rPr>
          <w:i/>
          <w:iCs/>
          <w:color w:val="000000"/>
        </w:rPr>
        <w:t>open</w:t>
      </w:r>
      <w:r>
        <w:rPr>
          <w:rFonts w:eastAsia="Arial"/>
          <w:i/>
          <w:iCs/>
          <w:color w:val="000000"/>
        </w:rPr>
        <w:t xml:space="preserve"> </w:t>
      </w:r>
      <w:r>
        <w:rPr>
          <w:i/>
          <w:iCs/>
          <w:color w:val="000000"/>
        </w:rPr>
        <w:t>source</w:t>
      </w:r>
      <w:r>
        <w:rPr>
          <w:rFonts w:eastAsia="Arial"/>
          <w:color w:val="000000"/>
        </w:rPr>
        <w:t xml:space="preserve"> </w:t>
      </w:r>
      <w:r>
        <w:rPr>
          <w:color w:val="000000"/>
        </w:rPr>
        <w:t>em</w:t>
      </w:r>
      <w:r>
        <w:rPr>
          <w:rFonts w:eastAsia="Arial"/>
          <w:color w:val="000000"/>
        </w:rPr>
        <w:t xml:space="preserve"> </w:t>
      </w:r>
      <w:r>
        <w:rPr>
          <w:color w:val="000000"/>
        </w:rPr>
        <w:t>Ruby</w:t>
      </w:r>
      <w:r>
        <w:rPr>
          <w:rFonts w:eastAsia="Arial"/>
          <w:color w:val="0000FF"/>
        </w:rPr>
        <w:t xml:space="preserve"> </w:t>
      </w:r>
      <w:r>
        <w:rPr>
          <w:color w:val="000000"/>
        </w:rPr>
        <w:t>(CHU,</w:t>
      </w:r>
      <w:r>
        <w:rPr>
          <w:rFonts w:eastAsia="Arial"/>
          <w:color w:val="000000"/>
        </w:rPr>
        <w:t xml:space="preserve"> </w:t>
      </w:r>
      <w:r>
        <w:rPr>
          <w:color w:val="000000"/>
        </w:rPr>
        <w:t>2011),</w:t>
      </w:r>
      <w:r>
        <w:rPr>
          <w:rFonts w:eastAsia="Arial"/>
          <w:color w:val="000000"/>
        </w:rPr>
        <w:t xml:space="preserve"> </w:t>
      </w:r>
      <w:r>
        <w:rPr>
          <w:color w:val="000000"/>
        </w:rPr>
        <w:t>adaptando</w:t>
      </w:r>
      <w:r>
        <w:rPr>
          <w:rFonts w:eastAsia="Arial"/>
          <w:color w:val="000000"/>
        </w:rPr>
        <w:t xml:space="preserve"> </w:t>
      </w:r>
      <w:r>
        <w:rPr>
          <w:color w:val="000000"/>
        </w:rPr>
        <w:t>a</w:t>
      </w:r>
      <w:r>
        <w:rPr>
          <w:rFonts w:eastAsia="Arial"/>
          <w:color w:val="000000"/>
        </w:rPr>
        <w:t xml:space="preserve"> </w:t>
      </w:r>
      <w:r>
        <w:rPr>
          <w:color w:val="000000"/>
        </w:rPr>
        <w:t>sintaxe</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versão</w:t>
      </w:r>
      <w:r>
        <w:rPr>
          <w:rFonts w:eastAsia="Arial"/>
          <w:color w:val="000000"/>
        </w:rPr>
        <w:t xml:space="preserve"> </w:t>
      </w:r>
      <w:r>
        <w:rPr>
          <w:color w:val="000000"/>
        </w:rPr>
        <w:t>mais</w:t>
      </w:r>
      <w:r>
        <w:rPr>
          <w:rFonts w:eastAsia="Arial"/>
          <w:color w:val="000000"/>
        </w:rPr>
        <w:t xml:space="preserve"> </w:t>
      </w:r>
      <w:r>
        <w:rPr>
          <w:color w:val="000000"/>
        </w:rPr>
        <w:t>antiga</w:t>
      </w:r>
      <w:r>
        <w:rPr>
          <w:rFonts w:eastAsia="Arial"/>
          <w:color w:val="000000"/>
        </w:rPr>
        <w:t xml:space="preserve"> </w:t>
      </w:r>
      <w:r>
        <w:rPr>
          <w:color w:val="000000"/>
        </w:rPr>
        <w:t>do</w:t>
      </w:r>
      <w:r>
        <w:rPr>
          <w:rFonts w:eastAsia="Arial"/>
          <w:color w:val="000000"/>
        </w:rPr>
        <w:t xml:space="preserve"> </w:t>
      </w:r>
      <w:r>
        <w:rPr>
          <w:color w:val="000000"/>
        </w:rPr>
        <w:t>Ruby</w:t>
      </w:r>
      <w:r>
        <w:rPr>
          <w:rFonts w:eastAsia="Arial"/>
          <w:color w:val="000000"/>
        </w:rPr>
        <w:t xml:space="preserve"> </w:t>
      </w:r>
      <w:r>
        <w:rPr>
          <w:color w:val="000000"/>
        </w:rPr>
        <w:t>para</w:t>
      </w:r>
      <w:r>
        <w:rPr>
          <w:rFonts w:eastAsia="Arial"/>
          <w:color w:val="000000"/>
        </w:rPr>
        <w:t xml:space="preserve"> </w:t>
      </w:r>
      <w:r>
        <w:rPr>
          <w:color w:val="000000"/>
        </w:rPr>
        <w:t>a</w:t>
      </w:r>
      <w:r>
        <w:rPr>
          <w:rFonts w:eastAsia="Arial"/>
          <w:color w:val="000000"/>
        </w:rPr>
        <w:t xml:space="preserve"> </w:t>
      </w:r>
      <w:r>
        <w:rPr>
          <w:color w:val="000000"/>
        </w:rPr>
        <w:t>versão</w:t>
      </w:r>
      <w:r>
        <w:rPr>
          <w:rFonts w:eastAsia="Arial"/>
          <w:color w:val="000000"/>
        </w:rPr>
        <w:t xml:space="preserve"> </w:t>
      </w:r>
      <w:r>
        <w:rPr>
          <w:color w:val="000000"/>
        </w:rPr>
        <w:t>utilizada</w:t>
      </w:r>
      <w:r>
        <w:rPr>
          <w:rFonts w:eastAsia="Arial"/>
          <w:color w:val="000000"/>
        </w:rPr>
        <w:t xml:space="preserve"> </w:t>
      </w:r>
      <w:r>
        <w:rPr>
          <w:color w:val="000000"/>
        </w:rPr>
        <w:t>no</w:t>
      </w:r>
      <w:r>
        <w:rPr>
          <w:rFonts w:eastAsia="Arial"/>
          <w:color w:val="000000"/>
        </w:rPr>
        <w:t xml:space="preserve"> </w:t>
      </w:r>
      <w:r>
        <w:rPr>
          <w:color w:val="000000"/>
        </w:rPr>
        <w:t>sistema</w:t>
      </w:r>
      <w:r>
        <w:rPr>
          <w:rFonts w:eastAsia="Arial"/>
          <w:color w:val="000000"/>
        </w:rPr>
        <w:t xml:space="preserve"> </w:t>
      </w:r>
      <w:r>
        <w:rPr>
          <w:color w:val="000000"/>
        </w:rPr>
        <w:t>descrito</w:t>
      </w:r>
      <w:r>
        <w:rPr>
          <w:rFonts w:eastAsia="Arial"/>
          <w:color w:val="000000"/>
        </w:rPr>
        <w:t xml:space="preserve"> </w:t>
      </w:r>
      <w:r>
        <w:rPr>
          <w:color w:val="000000"/>
        </w:rPr>
        <w:t>nesta</w:t>
      </w:r>
      <w:r>
        <w:rPr>
          <w:rFonts w:eastAsia="Arial"/>
          <w:color w:val="000000"/>
        </w:rPr>
        <w:t xml:space="preserve"> </w:t>
      </w:r>
      <w:r>
        <w:rPr>
          <w:color w:val="000000"/>
        </w:rPr>
        <w:t>monografia.</w:t>
      </w:r>
    </w:p>
    <w:p w:rsidR="00270A16" w:rsidRDefault="00270A16">
      <w:pPr>
        <w:pStyle w:val="PargrafoTCC"/>
        <w:rPr>
          <w:color w:val="000000"/>
          <w:shd w:val="clear" w:color="auto" w:fill="FFFF00"/>
        </w:rPr>
      </w:pPr>
      <w:r>
        <w:rPr>
          <w:color w:val="000000"/>
        </w:rPr>
        <w:t>Levando-se</w:t>
      </w:r>
      <w:r>
        <w:rPr>
          <w:rFonts w:eastAsia="Arial"/>
          <w:color w:val="000000"/>
        </w:rPr>
        <w:t xml:space="preserve"> </w:t>
      </w:r>
      <w:r>
        <w:rPr>
          <w:color w:val="000000"/>
        </w:rPr>
        <w:t>em</w:t>
      </w:r>
      <w:r>
        <w:rPr>
          <w:rFonts w:eastAsia="Arial"/>
          <w:color w:val="000000"/>
        </w:rPr>
        <w:t xml:space="preserve"> </w:t>
      </w:r>
      <w:r>
        <w:rPr>
          <w:color w:val="000000"/>
        </w:rPr>
        <w:t>conta</w:t>
      </w:r>
      <w:r>
        <w:rPr>
          <w:rFonts w:eastAsia="Arial"/>
          <w:color w:val="000000"/>
        </w:rPr>
        <w:t xml:space="preserve"> </w:t>
      </w:r>
      <w:r>
        <w:rPr>
          <w:color w:val="000000"/>
        </w:rPr>
        <w:t>que</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do</w:t>
      </w:r>
      <w:r>
        <w:rPr>
          <w:rFonts w:eastAsia="Arial"/>
          <w:color w:val="000000"/>
        </w:rPr>
        <w:t xml:space="preserve"> </w:t>
      </w:r>
      <w:r>
        <w:rPr>
          <w:color w:val="000000"/>
        </w:rPr>
        <w:t>algoritmo</w:t>
      </w:r>
      <w:r>
        <w:rPr>
          <w:rFonts w:eastAsia="Arial"/>
          <w:color w:val="000000"/>
        </w:rPr>
        <w:t xml:space="preserve"> </w:t>
      </w:r>
      <w:r>
        <w:rPr>
          <w:color w:val="000000"/>
        </w:rPr>
        <w:t>Smith</w:t>
      </w:r>
      <w:r>
        <w:rPr>
          <w:rFonts w:eastAsia="Arial"/>
          <w:color w:val="000000"/>
        </w:rPr>
        <w:t xml:space="preserve"> </w:t>
      </w:r>
      <w:r>
        <w:rPr>
          <w:color w:val="000000"/>
        </w:rPr>
        <w:t>Waterman</w:t>
      </w:r>
      <w:r>
        <w:rPr>
          <w:rFonts w:eastAsia="Arial"/>
          <w:color w:val="000000"/>
        </w:rPr>
        <w:t xml:space="preserve"> </w:t>
      </w:r>
      <w:r>
        <w:rPr>
          <w:color w:val="000000"/>
        </w:rPr>
        <w:t>é</w:t>
      </w:r>
      <w:r>
        <w:rPr>
          <w:rFonts w:eastAsia="Arial"/>
          <w:color w:val="000000"/>
        </w:rPr>
        <w:t xml:space="preserve"> </w:t>
      </w:r>
      <w:r>
        <w:rPr>
          <w:color w:val="000000"/>
        </w:rPr>
        <w:t>dependente</w:t>
      </w:r>
      <w:r>
        <w:rPr>
          <w:rFonts w:eastAsia="Arial"/>
          <w:color w:val="000000"/>
        </w:rPr>
        <w:t xml:space="preserve"> </w:t>
      </w:r>
      <w:r>
        <w:rPr>
          <w:color w:val="000000"/>
        </w:rPr>
        <w:t>do</w:t>
      </w:r>
      <w:r>
        <w:rPr>
          <w:rFonts w:eastAsia="Arial"/>
          <w:color w:val="000000"/>
        </w:rPr>
        <w:t xml:space="preserve"> </w:t>
      </w:r>
      <w:r>
        <w:rPr>
          <w:color w:val="000000"/>
        </w:rPr>
        <w:t>tamanho</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i/>
          <w:iCs/>
          <w:color w:val="000000"/>
        </w:rPr>
        <w:t xml:space="preserve"> </w:t>
      </w:r>
      <w:r>
        <w:rPr>
          <w:color w:val="000000"/>
        </w:rPr>
        <w:t>comparadas,</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um</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(até</w:t>
      </w:r>
      <w:r>
        <w:rPr>
          <w:rFonts w:eastAsia="Arial"/>
          <w:color w:val="000000"/>
        </w:rPr>
        <w:t xml:space="preserve"> </w:t>
      </w:r>
      <w:r>
        <w:rPr>
          <w:color w:val="000000"/>
        </w:rPr>
        <w:t>onde</w:t>
      </w:r>
      <w:r>
        <w:rPr>
          <w:rFonts w:eastAsia="Arial"/>
          <w:color w:val="000000"/>
        </w:rPr>
        <w:t xml:space="preserve"> </w:t>
      </w:r>
      <w:r>
        <w:rPr>
          <w:color w:val="000000"/>
        </w:rPr>
        <w:t>os</w:t>
      </w:r>
      <w:r>
        <w:rPr>
          <w:rFonts w:eastAsia="Arial"/>
          <w:color w:val="000000"/>
        </w:rPr>
        <w:t xml:space="preserve"> </w:t>
      </w:r>
      <w:r>
        <w:rPr>
          <w:color w:val="000000"/>
        </w:rPr>
        <w:t>termos</w:t>
      </w:r>
      <w:r>
        <w:rPr>
          <w:rFonts w:eastAsia="Arial"/>
          <w:color w:val="000000"/>
        </w:rPr>
        <w:t xml:space="preserve"> </w:t>
      </w:r>
      <w:r>
        <w:rPr>
          <w:color w:val="000000"/>
        </w:rPr>
        <w:t>seriam</w:t>
      </w:r>
      <w:r>
        <w:rPr>
          <w:rFonts w:eastAsia="Arial"/>
          <w:color w:val="000000"/>
        </w:rPr>
        <w:t xml:space="preserve"> </w:t>
      </w:r>
      <w:r>
        <w:rPr>
          <w:color w:val="000000"/>
        </w:rPr>
        <w:t>considerados</w:t>
      </w:r>
      <w:r>
        <w:rPr>
          <w:rFonts w:eastAsia="Arial"/>
          <w:color w:val="000000"/>
        </w:rPr>
        <w:t xml:space="preserve"> </w:t>
      </w:r>
      <w:r>
        <w:rPr>
          <w:color w:val="000000"/>
        </w:rPr>
        <w:t>semelhantes</w:t>
      </w:r>
      <w:r>
        <w:rPr>
          <w:rFonts w:eastAsia="Arial"/>
          <w:color w:val="000000"/>
        </w:rPr>
        <w:t xml:space="preserve"> </w:t>
      </w:r>
      <w:r>
        <w:rPr>
          <w:color w:val="000000"/>
        </w:rPr>
        <w:t>na</w:t>
      </w:r>
      <w:r>
        <w:rPr>
          <w:rFonts w:eastAsia="Arial"/>
          <w:color w:val="000000"/>
        </w:rPr>
        <w:t xml:space="preserve"> </w:t>
      </w:r>
      <w:r>
        <w:rPr>
          <w:color w:val="000000"/>
        </w:rPr>
        <w:t>busca),</w:t>
      </w:r>
      <w:r>
        <w:rPr>
          <w:rFonts w:eastAsia="Arial"/>
          <w:color w:val="000000"/>
        </w:rPr>
        <w:t xml:space="preserve"> </w:t>
      </w:r>
      <w:r>
        <w:rPr>
          <w:color w:val="000000"/>
        </w:rPr>
        <w:t>foi</w:t>
      </w:r>
      <w:r>
        <w:rPr>
          <w:rFonts w:eastAsia="Arial"/>
          <w:color w:val="000000"/>
        </w:rPr>
        <w:t xml:space="preserve"> </w:t>
      </w:r>
      <w:r>
        <w:rPr>
          <w:color w:val="000000"/>
        </w:rPr>
        <w:t>necessário</w:t>
      </w:r>
      <w:r>
        <w:rPr>
          <w:rFonts w:eastAsia="Arial"/>
          <w:color w:val="000000"/>
        </w:rPr>
        <w:t xml:space="preserve"> </w:t>
      </w:r>
      <w:r>
        <w:rPr>
          <w:color w:val="000000"/>
        </w:rPr>
        <w:t>normalizá-los</w:t>
      </w:r>
      <w:r>
        <w:rPr>
          <w:rFonts w:eastAsia="Arial"/>
          <w:color w:val="000000"/>
        </w:rPr>
        <w:t xml:space="preserve"> </w:t>
      </w:r>
      <w:r>
        <w:rPr>
          <w:color w:val="000000"/>
        </w:rPr>
        <w:t>em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dividindo</w:t>
      </w:r>
      <w:r>
        <w:rPr>
          <w:rFonts w:eastAsia="Arial"/>
          <w:color w:val="000000"/>
        </w:rPr>
        <w:t xml:space="preserve"> </w:t>
      </w:r>
      <w:r>
        <w:rPr>
          <w:color w:val="000000"/>
        </w:rPr>
        <w:t>o</w:t>
      </w:r>
      <w:r>
        <w:rPr>
          <w:rFonts w:eastAsia="Arial"/>
          <w:color w:val="000000"/>
        </w:rPr>
        <w:t xml:space="preserve"> </w:t>
      </w:r>
      <w:r>
        <w:rPr>
          <w:color w:val="000000"/>
        </w:rPr>
        <w:t>valor</w:t>
      </w:r>
      <w:r>
        <w:rPr>
          <w:rFonts w:eastAsia="Arial"/>
          <w:color w:val="000000"/>
        </w:rPr>
        <w:t xml:space="preserve"> </w:t>
      </w:r>
      <w:r>
        <w:rPr>
          <w:color w:val="000000"/>
        </w:rPr>
        <w:t>atingido</w:t>
      </w:r>
      <w:r>
        <w:rPr>
          <w:rFonts w:eastAsia="Arial"/>
          <w:color w:val="000000"/>
        </w:rPr>
        <w:t xml:space="preserve"> </w:t>
      </w:r>
      <w:r>
        <w:rPr>
          <w:color w:val="000000"/>
        </w:rPr>
        <w:t>pela</w:t>
      </w:r>
      <w:r>
        <w:rPr>
          <w:rFonts w:eastAsia="Arial"/>
          <w:color w:val="000000"/>
        </w:rPr>
        <w:t xml:space="preserve"> </w:t>
      </w:r>
      <w:r>
        <w:rPr>
          <w:color w:val="000000"/>
        </w:rPr>
        <w:t>soma</w:t>
      </w:r>
      <w:r>
        <w:rPr>
          <w:rFonts w:eastAsia="Arial"/>
          <w:color w:val="000000"/>
        </w:rPr>
        <w:t xml:space="preserve"> </w:t>
      </w:r>
      <w:r>
        <w:rPr>
          <w:color w:val="000000"/>
        </w:rPr>
        <w:t>dos</w:t>
      </w:r>
      <w:r>
        <w:rPr>
          <w:rFonts w:eastAsia="Arial"/>
          <w:color w:val="000000"/>
        </w:rPr>
        <w:t xml:space="preserve"> </w:t>
      </w:r>
      <w:r>
        <w:rPr>
          <w:color w:val="000000"/>
        </w:rPr>
        <w:t>tamanhos</w:t>
      </w:r>
      <w:r>
        <w:rPr>
          <w:rFonts w:eastAsia="Arial"/>
          <w:color w:val="000000"/>
        </w:rPr>
        <w:t xml:space="preserve"> </w:t>
      </w:r>
      <w:r>
        <w:rPr>
          <w:color w:val="000000"/>
        </w:rPr>
        <w:t>das</w:t>
      </w:r>
      <w:r>
        <w:rPr>
          <w:rFonts w:eastAsia="Arial"/>
          <w:color w:val="000000"/>
        </w:rPr>
        <w:t xml:space="preserve"> </w:t>
      </w:r>
      <w:r>
        <w:rPr>
          <w:i/>
          <w:iCs/>
          <w:color w:val="000000"/>
        </w:rPr>
        <w:t>strings</w:t>
      </w:r>
      <w:r>
        <w:rPr>
          <w:rFonts w:eastAsia="Arial"/>
          <w:color w:val="000000"/>
        </w:rPr>
        <w:t xml:space="preserve"> </w:t>
      </w:r>
      <w:r>
        <w:rPr>
          <w:color w:val="000000"/>
        </w:rPr>
        <w:t>comparadas,</w:t>
      </w:r>
      <w:r>
        <w:rPr>
          <w:rFonts w:eastAsia="Arial"/>
          <w:color w:val="000000"/>
        </w:rPr>
        <w:t xml:space="preserve"> </w:t>
      </w:r>
      <w:r>
        <w:rPr>
          <w:color w:val="000000"/>
        </w:rPr>
        <w:t>transformando</w:t>
      </w:r>
      <w:r>
        <w:rPr>
          <w:rFonts w:eastAsia="Arial"/>
          <w:color w:val="000000"/>
        </w:rPr>
        <w:t xml:space="preserve"> </w:t>
      </w:r>
      <w:r>
        <w:rPr>
          <w:color w:val="000000"/>
        </w:rPr>
        <w:t>os</w:t>
      </w:r>
      <w:r>
        <w:rPr>
          <w:rFonts w:eastAsia="Arial"/>
          <w:color w:val="000000"/>
        </w:rPr>
        <w:t xml:space="preserve"> </w:t>
      </w:r>
      <w:r>
        <w:rPr>
          <w:i/>
          <w:iCs/>
          <w:color w:val="000000"/>
        </w:rPr>
        <w:t>scores</w:t>
      </w:r>
      <w:r>
        <w:rPr>
          <w:rFonts w:eastAsia="Arial"/>
          <w:color w:val="000000"/>
        </w:rPr>
        <w:t xml:space="preserve"> </w:t>
      </w:r>
      <w:r>
        <w:rPr>
          <w:color w:val="000000"/>
        </w:rPr>
        <w:t>em</w:t>
      </w:r>
      <w:r>
        <w:rPr>
          <w:rFonts w:eastAsia="Arial"/>
          <w:color w:val="000000"/>
        </w:rPr>
        <w:t xml:space="preserve"> </w:t>
      </w:r>
      <w:r>
        <w:rPr>
          <w:color w:val="000000"/>
        </w:rPr>
        <w:t>valores</w:t>
      </w:r>
      <w:r>
        <w:rPr>
          <w:rFonts w:eastAsia="Arial"/>
          <w:color w:val="000000"/>
        </w:rPr>
        <w:t xml:space="preserve"> </w:t>
      </w:r>
      <w:r>
        <w:rPr>
          <w:color w:val="000000"/>
        </w:rPr>
        <w:t>sempre</w:t>
      </w:r>
      <w:r>
        <w:rPr>
          <w:rFonts w:eastAsia="Arial"/>
          <w:color w:val="000000"/>
        </w:rPr>
        <w:t xml:space="preserve"> </w:t>
      </w:r>
      <w:r>
        <w:rPr>
          <w:color w:val="000000"/>
        </w:rPr>
        <w:t>entre</w:t>
      </w:r>
      <w:r>
        <w:rPr>
          <w:rFonts w:eastAsia="Arial"/>
          <w:color w:val="000000"/>
        </w:rPr>
        <w:t xml:space="preserve"> </w:t>
      </w:r>
      <w:r>
        <w:rPr>
          <w:color w:val="000000"/>
        </w:rPr>
        <w:t>0</w:t>
      </w:r>
      <w:r>
        <w:rPr>
          <w:rFonts w:eastAsia="Arial"/>
          <w:color w:val="000000"/>
        </w:rPr>
        <w:t xml:space="preserve"> </w:t>
      </w:r>
      <w:r>
        <w:rPr>
          <w:color w:val="000000"/>
        </w:rPr>
        <w:t>e</w:t>
      </w:r>
      <w:r>
        <w:rPr>
          <w:rFonts w:eastAsia="Arial"/>
          <w:color w:val="000000"/>
        </w:rPr>
        <w:t xml:space="preserve"> </w:t>
      </w:r>
      <w:r>
        <w:rPr>
          <w:color w:val="000000"/>
        </w:rPr>
        <w:t>1,</w:t>
      </w:r>
      <w:r>
        <w:rPr>
          <w:rFonts w:eastAsia="Arial"/>
          <w:color w:val="000000"/>
        </w:rPr>
        <w:t xml:space="preserve"> </w:t>
      </w:r>
      <w:r w:rsidRPr="00127CFF">
        <w:rPr>
          <w:color w:val="000000"/>
        </w:rPr>
        <w:t>obtendo-se</w:t>
      </w:r>
      <w:r w:rsidRPr="00127CFF">
        <w:rPr>
          <w:rFonts w:eastAsia="Arial"/>
          <w:color w:val="000000"/>
        </w:rPr>
        <w:t xml:space="preserve"> </w:t>
      </w:r>
      <w:r w:rsidR="00127CFF" w:rsidRPr="00127CFF">
        <w:rPr>
          <w:rFonts w:eastAsia="Arial"/>
          <w:color w:val="000000"/>
        </w:rPr>
        <w:t xml:space="preserve">0 para nomes cujas chaves Metaphone são menos parecidas e </w:t>
      </w:r>
      <w:r w:rsidRPr="00127CFF">
        <w:rPr>
          <w:color w:val="000000"/>
        </w:rPr>
        <w:t>1</w:t>
      </w:r>
      <w:r w:rsidRPr="00127CFF">
        <w:rPr>
          <w:rFonts w:eastAsia="Arial"/>
          <w:color w:val="000000"/>
        </w:rPr>
        <w:t xml:space="preserve"> </w:t>
      </w:r>
      <w:r w:rsidRPr="00127CFF">
        <w:rPr>
          <w:color w:val="000000"/>
        </w:rPr>
        <w:t>para</w:t>
      </w:r>
      <w:r w:rsidRPr="00127CFF">
        <w:rPr>
          <w:rFonts w:eastAsia="Arial"/>
          <w:color w:val="000000"/>
        </w:rPr>
        <w:t xml:space="preserve"> </w:t>
      </w:r>
      <w:r w:rsidRPr="00127CFF">
        <w:rPr>
          <w:color w:val="000000"/>
        </w:rPr>
        <w:t>nomes</w:t>
      </w:r>
      <w:r w:rsidRPr="00127CFF">
        <w:rPr>
          <w:rFonts w:eastAsia="Arial"/>
          <w:color w:val="000000"/>
        </w:rPr>
        <w:t xml:space="preserve"> </w:t>
      </w:r>
      <w:r w:rsidR="00127CFF" w:rsidRPr="00127CFF">
        <w:rPr>
          <w:rFonts w:eastAsia="Arial"/>
          <w:color w:val="000000"/>
        </w:rPr>
        <w:t>com chaves</w:t>
      </w:r>
      <w:r w:rsidRPr="00127CFF">
        <w:rPr>
          <w:rFonts w:eastAsia="Arial"/>
          <w:color w:val="000000"/>
        </w:rPr>
        <w:t xml:space="preserve"> </w:t>
      </w:r>
      <w:r w:rsidRPr="00127CFF">
        <w:rPr>
          <w:color w:val="000000"/>
        </w:rPr>
        <w:t>exatamente</w:t>
      </w:r>
      <w:r w:rsidRPr="00127CFF">
        <w:rPr>
          <w:rFonts w:eastAsia="Arial"/>
          <w:color w:val="000000"/>
        </w:rPr>
        <w:t xml:space="preserve"> </w:t>
      </w:r>
      <w:r w:rsidRPr="00127CFF">
        <w:rPr>
          <w:color w:val="000000"/>
        </w:rPr>
        <w:t>iguais.</w:t>
      </w:r>
    </w:p>
    <w:p w:rsidR="00270A16" w:rsidRDefault="00270A16">
      <w:pPr>
        <w:pStyle w:val="PargrafoTCC"/>
        <w:rPr>
          <w:color w:val="000000"/>
        </w:rPr>
      </w:pPr>
      <w:r>
        <w:rPr>
          <w:color w:val="000000"/>
        </w:rPr>
        <w:t>Foi</w:t>
      </w:r>
      <w:r>
        <w:rPr>
          <w:rFonts w:eastAsia="Arial"/>
          <w:color w:val="000000"/>
        </w:rPr>
        <w:t xml:space="preserve"> </w:t>
      </w:r>
      <w:r>
        <w:rPr>
          <w:color w:val="000000"/>
        </w:rPr>
        <w:t>feita</w:t>
      </w:r>
      <w:r>
        <w:rPr>
          <w:rFonts w:eastAsia="Arial"/>
          <w:color w:val="000000"/>
        </w:rPr>
        <w:t xml:space="preserve"> </w:t>
      </w:r>
      <w:r>
        <w:rPr>
          <w:color w:val="000000"/>
        </w:rPr>
        <w:t>uma</w:t>
      </w:r>
      <w:r>
        <w:rPr>
          <w:rFonts w:eastAsia="Arial"/>
          <w:color w:val="000000"/>
        </w:rPr>
        <w:t xml:space="preserve"> </w:t>
      </w:r>
      <w:r>
        <w:rPr>
          <w:color w:val="000000"/>
        </w:rPr>
        <w:t>análise</w:t>
      </w:r>
      <w:r>
        <w:rPr>
          <w:rFonts w:eastAsia="Arial"/>
          <w:color w:val="000000"/>
        </w:rPr>
        <w:t xml:space="preserve"> </w:t>
      </w:r>
      <w:r>
        <w:rPr>
          <w:color w:val="000000"/>
        </w:rPr>
        <w:t>por</w:t>
      </w:r>
      <w:r>
        <w:rPr>
          <w:rFonts w:eastAsia="Arial"/>
          <w:color w:val="000000"/>
        </w:rPr>
        <w:t xml:space="preserve"> </w:t>
      </w:r>
      <w:r>
        <w:rPr>
          <w:color w:val="000000"/>
        </w:rPr>
        <w:t>amostragem</w:t>
      </w:r>
      <w:r>
        <w:rPr>
          <w:rFonts w:eastAsia="Arial"/>
          <w:color w:val="000000"/>
        </w:rPr>
        <w:t xml:space="preserve"> </w:t>
      </w:r>
      <w:r>
        <w:rPr>
          <w:color w:val="000000"/>
        </w:rPr>
        <w:t>utilizando</w:t>
      </w:r>
      <w:r>
        <w:rPr>
          <w:rFonts w:eastAsia="Arial"/>
          <w:color w:val="000000"/>
        </w:rPr>
        <w:t xml:space="preserve"> </w:t>
      </w:r>
      <w:r>
        <w:rPr>
          <w:color w:val="000000"/>
        </w:rPr>
        <w:t>essa</w:t>
      </w:r>
      <w:r>
        <w:rPr>
          <w:rFonts w:eastAsia="Arial"/>
          <w:color w:val="000000"/>
        </w:rPr>
        <w:t xml:space="preserve"> </w:t>
      </w:r>
      <w:r>
        <w:rPr>
          <w:color w:val="000000"/>
        </w:rPr>
        <w:t>combinação</w:t>
      </w:r>
      <w:r>
        <w:rPr>
          <w:rFonts w:eastAsia="Arial"/>
          <w:color w:val="000000"/>
        </w:rPr>
        <w:t xml:space="preserve"> </w:t>
      </w:r>
      <w:r>
        <w:rPr>
          <w:color w:val="000000"/>
        </w:rPr>
        <w:t>de</w:t>
      </w:r>
      <w:r>
        <w:rPr>
          <w:rFonts w:eastAsia="Arial"/>
          <w:color w:val="000000"/>
        </w:rPr>
        <w:t xml:space="preserve"> </w:t>
      </w:r>
      <w:r>
        <w:rPr>
          <w:color w:val="000000"/>
        </w:rPr>
        <w:t>algoritmos</w:t>
      </w:r>
      <w:r>
        <w:rPr>
          <w:rFonts w:eastAsia="Arial"/>
          <w:color w:val="000000"/>
        </w:rPr>
        <w:t xml:space="preserve"> </w:t>
      </w:r>
      <w:r>
        <w:rPr>
          <w:color w:val="000000"/>
        </w:rPr>
        <w:t>para</w:t>
      </w:r>
      <w:r>
        <w:rPr>
          <w:rFonts w:eastAsia="Arial"/>
          <w:color w:val="000000"/>
        </w:rPr>
        <w:t xml:space="preserve"> </w:t>
      </w:r>
      <w:r>
        <w:rPr>
          <w:color w:val="000000"/>
        </w:rPr>
        <w:t>comparar</w:t>
      </w:r>
      <w:r>
        <w:rPr>
          <w:rFonts w:eastAsia="Arial"/>
          <w:color w:val="000000"/>
        </w:rPr>
        <w:t xml:space="preserve"> </w:t>
      </w:r>
      <w:r>
        <w:rPr>
          <w:color w:val="000000"/>
        </w:rPr>
        <w:t>20</w:t>
      </w:r>
      <w:r>
        <w:rPr>
          <w:rFonts w:eastAsia="Arial"/>
          <w:color w:val="000000"/>
        </w:rPr>
        <w:t xml:space="preserve"> </w:t>
      </w:r>
      <w:r>
        <w:rPr>
          <w:color w:val="000000"/>
        </w:rPr>
        <w:t>pares</w:t>
      </w:r>
      <w:r>
        <w:rPr>
          <w:rFonts w:eastAsia="Arial"/>
          <w:color w:val="000000"/>
        </w:rPr>
        <w:t xml:space="preserve"> </w:t>
      </w:r>
      <w:r>
        <w:rPr>
          <w:color w:val="000000"/>
        </w:rPr>
        <w:t>de</w:t>
      </w:r>
      <w:r>
        <w:rPr>
          <w:rFonts w:eastAsia="Arial"/>
          <w:color w:val="000000"/>
        </w:rPr>
        <w:t xml:space="preserve"> </w:t>
      </w:r>
      <w:r>
        <w:rPr>
          <w:color w:val="000000"/>
        </w:rPr>
        <w:t>nomes.</w:t>
      </w:r>
      <w:r>
        <w:rPr>
          <w:rFonts w:eastAsia="Arial"/>
          <w:color w:val="000000"/>
        </w:rPr>
        <w:t xml:space="preserve"> </w:t>
      </w:r>
      <w:r>
        <w:rPr>
          <w:color w:val="000000"/>
        </w:rPr>
        <w:t>Como</w:t>
      </w:r>
      <w:r>
        <w:rPr>
          <w:rFonts w:eastAsia="Arial"/>
          <w:color w:val="000000"/>
        </w:rPr>
        <w:t xml:space="preserve"> </w:t>
      </w:r>
      <w:r>
        <w:rPr>
          <w:color w:val="000000"/>
        </w:rPr>
        <w:t>mostra</w:t>
      </w:r>
      <w:r>
        <w:rPr>
          <w:rFonts w:eastAsia="Arial"/>
          <w:color w:val="000000"/>
        </w:rPr>
        <w:t xml:space="preserve"> </w:t>
      </w:r>
      <w:r w:rsidR="00BE3960">
        <w:rPr>
          <w:rFonts w:eastAsia="Arial"/>
          <w:color w:val="000000"/>
        </w:rPr>
        <w:t>o</w:t>
      </w:r>
      <w:r>
        <w:rPr>
          <w:rFonts w:eastAsia="Arial"/>
          <w:color w:val="000000"/>
        </w:rPr>
        <w:t xml:space="preserve"> </w:t>
      </w:r>
      <w:r w:rsidR="00BE3960">
        <w:rPr>
          <w:rFonts w:eastAsia="Arial"/>
          <w:color w:val="000000"/>
        </w:rPr>
        <w:t>Quadro</w:t>
      </w:r>
      <w:r>
        <w:rPr>
          <w:rFonts w:eastAsia="Arial"/>
          <w:color w:val="000000"/>
        </w:rPr>
        <w:t xml:space="preserve"> </w:t>
      </w:r>
      <w:r w:rsidR="00BE3960">
        <w:rPr>
          <w:rFonts w:eastAsia="Arial"/>
          <w:color w:val="000000"/>
        </w:rPr>
        <w:t>2</w:t>
      </w:r>
      <w:r>
        <w:rPr>
          <w:color w:val="000000"/>
        </w:rPr>
        <w:t>,</w:t>
      </w:r>
      <w:r>
        <w:rPr>
          <w:rFonts w:eastAsia="Arial"/>
          <w:color w:val="000000"/>
        </w:rPr>
        <w:t xml:space="preserve"> </w:t>
      </w:r>
      <w:r>
        <w:rPr>
          <w:color w:val="000000"/>
        </w:rPr>
        <w:t>o</w:t>
      </w:r>
      <w:r>
        <w:rPr>
          <w:rFonts w:eastAsia="Arial"/>
          <w:color w:val="000000"/>
        </w:rPr>
        <w:t xml:space="preserve"> </w:t>
      </w:r>
      <w:r>
        <w:rPr>
          <w:color w:val="000000"/>
        </w:rPr>
        <w:t>resultado</w:t>
      </w:r>
      <w:r>
        <w:rPr>
          <w:rFonts w:eastAsia="Arial"/>
          <w:color w:val="000000"/>
        </w:rPr>
        <w:t xml:space="preserve"> </w:t>
      </w:r>
      <w:r>
        <w:rPr>
          <w:color w:val="000000"/>
        </w:rPr>
        <w:t>encontrado</w:t>
      </w:r>
      <w:r>
        <w:rPr>
          <w:rFonts w:eastAsia="Arial"/>
          <w:color w:val="000000"/>
        </w:rPr>
        <w:t xml:space="preserve"> </w:t>
      </w:r>
      <w:r>
        <w:rPr>
          <w:color w:val="000000"/>
        </w:rPr>
        <w:t>foi</w:t>
      </w:r>
      <w:r>
        <w:rPr>
          <w:rFonts w:eastAsia="Arial"/>
          <w:color w:val="000000"/>
        </w:rPr>
        <w:t xml:space="preserve"> </w:t>
      </w:r>
      <w:r>
        <w:rPr>
          <w:color w:val="000000"/>
        </w:rPr>
        <w:t>que</w:t>
      </w:r>
      <w:r>
        <w:rPr>
          <w:rFonts w:eastAsia="Arial"/>
          <w:color w:val="000000"/>
        </w:rPr>
        <w:t xml:space="preserve"> </w:t>
      </w:r>
      <w:r>
        <w:rPr>
          <w:color w:val="000000"/>
        </w:rPr>
        <w:t>nomes</w:t>
      </w:r>
      <w:r>
        <w:rPr>
          <w:rFonts w:eastAsia="Arial"/>
          <w:color w:val="000000"/>
        </w:rPr>
        <w:t xml:space="preserve"> </w:t>
      </w:r>
      <w:r>
        <w:rPr>
          <w:color w:val="000000"/>
        </w:rPr>
        <w:t>razoavelmente</w:t>
      </w:r>
      <w:r>
        <w:rPr>
          <w:rFonts w:eastAsia="Arial"/>
          <w:color w:val="000000"/>
        </w:rPr>
        <w:t xml:space="preserve"> </w:t>
      </w:r>
      <w:r>
        <w:rPr>
          <w:color w:val="000000"/>
        </w:rPr>
        <w:t>semelhantes</w:t>
      </w:r>
      <w:r>
        <w:rPr>
          <w:rFonts w:eastAsia="Arial"/>
          <w:color w:val="000000"/>
        </w:rPr>
        <w:t xml:space="preserve"> </w:t>
      </w:r>
      <w:r>
        <w:rPr>
          <w:color w:val="000000"/>
        </w:rPr>
        <w:t>atingiram</w:t>
      </w:r>
      <w:r>
        <w:rPr>
          <w:rFonts w:eastAsia="Arial"/>
          <w:color w:val="000000"/>
        </w:rPr>
        <w:t xml:space="preserve"> </w:t>
      </w:r>
      <w:r>
        <w:rPr>
          <w:i/>
          <w:iCs/>
          <w:color w:val="000000"/>
        </w:rPr>
        <w:t>scores</w:t>
      </w:r>
      <w:r>
        <w:rPr>
          <w:rFonts w:eastAsia="Arial"/>
          <w:color w:val="000000"/>
        </w:rPr>
        <w:t xml:space="preserve"> </w:t>
      </w:r>
      <w:r>
        <w:rPr>
          <w:color w:val="000000"/>
        </w:rPr>
        <w:t>relativos</w:t>
      </w:r>
      <w:r>
        <w:rPr>
          <w:rFonts w:eastAsia="Arial"/>
          <w:color w:val="000000"/>
        </w:rPr>
        <w:t xml:space="preserve"> </w:t>
      </w:r>
      <w:r>
        <w:rPr>
          <w:color w:val="000000"/>
        </w:rPr>
        <w:t>maiores</w:t>
      </w:r>
      <w:r>
        <w:rPr>
          <w:rFonts w:eastAsia="Arial"/>
          <w:color w:val="000000"/>
        </w:rPr>
        <w:t xml:space="preserve"> </w:t>
      </w:r>
      <w:r>
        <w:rPr>
          <w:color w:val="000000"/>
        </w:rPr>
        <w:t>que</w:t>
      </w:r>
      <w:r>
        <w:rPr>
          <w:rFonts w:eastAsia="Arial"/>
          <w:color w:val="000000"/>
        </w:rPr>
        <w:t xml:space="preserve"> </w:t>
      </w:r>
      <w:r>
        <w:rPr>
          <w:color w:val="000000"/>
        </w:rPr>
        <w:t>0.65,</w:t>
      </w:r>
      <w:r>
        <w:rPr>
          <w:rFonts w:eastAsia="Arial"/>
          <w:color w:val="000000"/>
        </w:rPr>
        <w:t xml:space="preserve"> </w:t>
      </w:r>
      <w:r>
        <w:rPr>
          <w:color w:val="000000"/>
        </w:rPr>
        <w:t>tornando</w:t>
      </w:r>
      <w:r>
        <w:rPr>
          <w:rFonts w:eastAsia="Arial"/>
          <w:color w:val="000000"/>
        </w:rPr>
        <w:t xml:space="preserve"> </w:t>
      </w:r>
      <w:r>
        <w:rPr>
          <w:color w:val="000000"/>
        </w:rPr>
        <w:t>este</w:t>
      </w:r>
      <w:r>
        <w:rPr>
          <w:rFonts w:eastAsia="Arial"/>
          <w:color w:val="000000"/>
        </w:rPr>
        <w:t xml:space="preserve"> </w:t>
      </w:r>
      <w:r>
        <w:rPr>
          <w:color w:val="000000"/>
        </w:rPr>
        <w:t>valor,</w:t>
      </w:r>
      <w:r>
        <w:rPr>
          <w:rFonts w:eastAsia="Arial"/>
          <w:color w:val="000000"/>
        </w:rPr>
        <w:t xml:space="preserve"> </w:t>
      </w:r>
      <w:r>
        <w:rPr>
          <w:color w:val="000000"/>
        </w:rPr>
        <w:t>então,</w:t>
      </w:r>
      <w:r>
        <w:rPr>
          <w:rFonts w:eastAsia="Arial"/>
          <w:color w:val="000000"/>
        </w:rPr>
        <w:t xml:space="preserve"> </w:t>
      </w:r>
      <w:r>
        <w:rPr>
          <w:color w:val="000000"/>
        </w:rPr>
        <w:t>o</w:t>
      </w:r>
      <w:r>
        <w:rPr>
          <w:rFonts w:eastAsia="Arial"/>
          <w:color w:val="000000"/>
        </w:rPr>
        <w:t xml:space="preserve"> </w:t>
      </w:r>
      <w:r>
        <w:rPr>
          <w:i/>
          <w:iCs/>
          <w:color w:val="000000"/>
        </w:rPr>
        <w:t>score</w:t>
      </w:r>
      <w:r>
        <w:rPr>
          <w:rFonts w:eastAsia="Arial"/>
          <w:color w:val="000000"/>
        </w:rPr>
        <w:t xml:space="preserve"> </w:t>
      </w:r>
      <w:r>
        <w:rPr>
          <w:color w:val="000000"/>
        </w:rPr>
        <w:t>de</w:t>
      </w:r>
      <w:r>
        <w:rPr>
          <w:rFonts w:eastAsia="Arial"/>
          <w:color w:val="000000"/>
        </w:rPr>
        <w:t xml:space="preserve"> </w:t>
      </w:r>
      <w:r>
        <w:rPr>
          <w:color w:val="000000"/>
        </w:rPr>
        <w:t>corte</w:t>
      </w:r>
      <w:r>
        <w:rPr>
          <w:rFonts w:eastAsia="Arial"/>
          <w:color w:val="000000"/>
        </w:rPr>
        <w:t xml:space="preserve"> </w:t>
      </w:r>
      <w:r>
        <w:rPr>
          <w:color w:val="000000"/>
        </w:rPr>
        <w:t>utilizado</w:t>
      </w:r>
      <w:r>
        <w:rPr>
          <w:rFonts w:eastAsia="Arial"/>
          <w:color w:val="000000"/>
        </w:rPr>
        <w:t xml:space="preserve"> </w:t>
      </w:r>
      <w:r>
        <w:rPr>
          <w:color w:val="000000"/>
        </w:rPr>
        <w:t>para</w:t>
      </w:r>
      <w:r>
        <w:rPr>
          <w:rFonts w:eastAsia="Arial"/>
          <w:color w:val="000000"/>
        </w:rPr>
        <w:t xml:space="preserve"> </w:t>
      </w:r>
      <w:r>
        <w:rPr>
          <w:color w:val="000000"/>
        </w:rPr>
        <w:t>definir</w:t>
      </w:r>
      <w:r>
        <w:rPr>
          <w:rFonts w:eastAsia="Arial"/>
          <w:color w:val="000000"/>
        </w:rPr>
        <w:t xml:space="preserve"> </w:t>
      </w:r>
      <w:r>
        <w:rPr>
          <w:color w:val="000000"/>
        </w:rPr>
        <w:t>se</w:t>
      </w:r>
      <w:r>
        <w:rPr>
          <w:rFonts w:eastAsia="Arial"/>
          <w:color w:val="000000"/>
        </w:rPr>
        <w:t xml:space="preserve"> </w:t>
      </w:r>
      <w:r>
        <w:rPr>
          <w:color w:val="000000"/>
        </w:rPr>
        <w:t>um</w:t>
      </w:r>
      <w:r>
        <w:rPr>
          <w:rFonts w:eastAsia="Arial"/>
          <w:color w:val="000000"/>
        </w:rPr>
        <w:t xml:space="preserve"> </w:t>
      </w:r>
      <w:r>
        <w:rPr>
          <w:color w:val="000000"/>
        </w:rPr>
        <w:t>nome</w:t>
      </w:r>
      <w:r>
        <w:rPr>
          <w:rFonts w:eastAsia="Arial"/>
          <w:color w:val="000000"/>
        </w:rPr>
        <w:t xml:space="preserve"> </w:t>
      </w:r>
      <w:r>
        <w:rPr>
          <w:color w:val="000000"/>
        </w:rPr>
        <w:t>é</w:t>
      </w:r>
      <w:r>
        <w:rPr>
          <w:rFonts w:eastAsia="Arial"/>
          <w:color w:val="000000"/>
        </w:rPr>
        <w:t xml:space="preserve"> </w:t>
      </w:r>
      <w:r>
        <w:rPr>
          <w:color w:val="000000"/>
        </w:rPr>
        <w:t>semelhante</w:t>
      </w:r>
      <w:r>
        <w:rPr>
          <w:rFonts w:eastAsia="Arial"/>
          <w:color w:val="000000"/>
        </w:rPr>
        <w:t xml:space="preserve"> </w:t>
      </w:r>
      <w:r>
        <w:rPr>
          <w:color w:val="000000"/>
        </w:rPr>
        <w:t>o</w:t>
      </w:r>
      <w:r>
        <w:rPr>
          <w:rFonts w:eastAsia="Arial"/>
          <w:color w:val="000000"/>
        </w:rPr>
        <w:t xml:space="preserve"> </w:t>
      </w:r>
      <w:r>
        <w:rPr>
          <w:color w:val="000000"/>
        </w:rPr>
        <w:t>suficiente</w:t>
      </w:r>
      <w:r>
        <w:rPr>
          <w:rFonts w:eastAsia="Arial"/>
          <w:color w:val="000000"/>
        </w:rPr>
        <w:t xml:space="preserve"> </w:t>
      </w:r>
      <w:r>
        <w:rPr>
          <w:color w:val="000000"/>
        </w:rPr>
        <w:t>ao</w:t>
      </w:r>
      <w:r>
        <w:rPr>
          <w:rFonts w:eastAsia="Arial"/>
          <w:color w:val="000000"/>
        </w:rPr>
        <w:t xml:space="preserve"> </w:t>
      </w:r>
      <w:r>
        <w:rPr>
          <w:color w:val="000000"/>
        </w:rPr>
        <w:t>termo</w:t>
      </w:r>
      <w:r>
        <w:rPr>
          <w:rFonts w:eastAsia="Arial"/>
          <w:color w:val="000000"/>
        </w:rPr>
        <w:t xml:space="preserve"> </w:t>
      </w:r>
      <w:r>
        <w:rPr>
          <w:color w:val="000000"/>
        </w:rPr>
        <w:t>buscado</w:t>
      </w:r>
      <w:r>
        <w:rPr>
          <w:rFonts w:eastAsia="Arial"/>
          <w:color w:val="000000"/>
        </w:rPr>
        <w:t xml:space="preserve"> </w:t>
      </w:r>
      <w:r>
        <w:rPr>
          <w:color w:val="000000"/>
        </w:rPr>
        <w:t>para</w:t>
      </w:r>
      <w:r>
        <w:rPr>
          <w:rFonts w:eastAsia="Arial"/>
          <w:color w:val="000000"/>
        </w:rPr>
        <w:t xml:space="preserve"> </w:t>
      </w:r>
      <w:r>
        <w:rPr>
          <w:color w:val="000000"/>
        </w:rPr>
        <w:t>aparecer</w:t>
      </w:r>
      <w:r>
        <w:rPr>
          <w:rFonts w:eastAsia="Arial"/>
          <w:color w:val="000000"/>
        </w:rPr>
        <w:t xml:space="preserve"> </w:t>
      </w:r>
      <w:r>
        <w:rPr>
          <w:color w:val="000000"/>
        </w:rPr>
        <w:t>nos</w:t>
      </w:r>
      <w:r>
        <w:rPr>
          <w:rFonts w:eastAsia="Arial"/>
          <w:color w:val="000000"/>
        </w:rPr>
        <w:t xml:space="preserve"> </w:t>
      </w:r>
      <w:r>
        <w:rPr>
          <w:color w:val="000000"/>
        </w:rPr>
        <w:t>resultados</w:t>
      </w:r>
      <w:r>
        <w:rPr>
          <w:rFonts w:eastAsia="Arial"/>
          <w:color w:val="000000"/>
        </w:rPr>
        <w:t xml:space="preserve"> </w:t>
      </w:r>
      <w:r>
        <w:rPr>
          <w:color w:val="000000"/>
        </w:rPr>
        <w:t>da</w:t>
      </w:r>
      <w:r>
        <w:rPr>
          <w:rFonts w:eastAsia="Arial"/>
          <w:color w:val="000000"/>
        </w:rPr>
        <w:t xml:space="preserve"> </w:t>
      </w:r>
      <w:r>
        <w:rPr>
          <w:color w:val="000000"/>
        </w:rPr>
        <w:t>busca</w:t>
      </w:r>
      <w:r>
        <w:rPr>
          <w:rFonts w:eastAsia="Arial"/>
          <w:color w:val="000000"/>
        </w:rPr>
        <w:t xml:space="preserve"> </w:t>
      </w:r>
      <w:r>
        <w:rPr>
          <w:color w:val="000000"/>
        </w:rPr>
        <w:t>ou</w:t>
      </w:r>
      <w:r>
        <w:rPr>
          <w:rFonts w:eastAsia="Arial"/>
          <w:color w:val="000000"/>
        </w:rPr>
        <w:t xml:space="preserve"> </w:t>
      </w:r>
      <w:r>
        <w:rPr>
          <w:color w:val="000000"/>
        </w:rPr>
        <w:t>não.</w:t>
      </w:r>
    </w:p>
    <w:p w:rsidR="00270A16" w:rsidRDefault="00270A16" w:rsidP="00127CFF">
      <w:pPr>
        <w:pStyle w:val="ndicedeilustraoTCC"/>
      </w:pPr>
    </w:p>
    <w:p w:rsidR="00270A16" w:rsidRPr="00127CFF" w:rsidRDefault="00270A16" w:rsidP="00127CFF">
      <w:pPr>
        <w:pStyle w:val="ndicedeilustraoTCC"/>
      </w:pPr>
      <w:bookmarkStart w:id="185" w:name="_Toc379144219"/>
      <w:r w:rsidRPr="00127CFF">
        <w:rPr>
          <w:b/>
        </w:rPr>
        <w:t>Quadro</w:t>
      </w:r>
      <w:r w:rsidRPr="00127CFF">
        <w:rPr>
          <w:rFonts w:eastAsia="Arial"/>
          <w:b/>
        </w:rPr>
        <w:t xml:space="preserve"> </w:t>
      </w:r>
      <w:r w:rsidRPr="00127CFF">
        <w:rPr>
          <w:b/>
        </w:rPr>
        <w:fldChar w:fldCharType="begin"/>
      </w:r>
      <w:r w:rsidRPr="00127CFF">
        <w:rPr>
          <w:b/>
        </w:rPr>
        <w:instrText xml:space="preserve"> SEQ "Quadro" \*Arabic </w:instrText>
      </w:r>
      <w:r w:rsidRPr="00127CFF">
        <w:rPr>
          <w:b/>
        </w:rPr>
        <w:fldChar w:fldCharType="separate"/>
      </w:r>
      <w:r w:rsidR="00A165D2">
        <w:rPr>
          <w:b/>
          <w:noProof/>
        </w:rPr>
        <w:t>2</w:t>
      </w:r>
      <w:r w:rsidRPr="00127CFF">
        <w:rPr>
          <w:b/>
        </w:rPr>
        <w:fldChar w:fldCharType="end"/>
      </w:r>
      <w:r w:rsidRPr="00127CFF">
        <w:t>.</w:t>
      </w:r>
      <w:r w:rsidRPr="00127CFF">
        <w:rPr>
          <w:rFonts w:eastAsia="Arial"/>
        </w:rPr>
        <w:t xml:space="preserve"> </w:t>
      </w:r>
      <w:r w:rsidRPr="00127CFF">
        <w:rPr>
          <w:i/>
        </w:rPr>
        <w:t>Scores</w:t>
      </w:r>
      <w:r w:rsidRPr="00127CFF">
        <w:rPr>
          <w:rFonts w:eastAsia="Arial"/>
        </w:rPr>
        <w:t xml:space="preserve"> </w:t>
      </w:r>
      <w:r w:rsidRPr="00127CFF">
        <w:t>da</w:t>
      </w:r>
      <w:r w:rsidRPr="00127CFF">
        <w:rPr>
          <w:rFonts w:eastAsia="Arial"/>
        </w:rPr>
        <w:t xml:space="preserve"> </w:t>
      </w:r>
      <w:r w:rsidRPr="00127CFF">
        <w:t>comparação</w:t>
      </w:r>
      <w:r w:rsidRPr="00127CFF">
        <w:rPr>
          <w:rFonts w:eastAsia="Arial"/>
        </w:rPr>
        <w:t xml:space="preserve"> </w:t>
      </w:r>
      <w:r w:rsidRPr="00127CFF">
        <w:t>de</w:t>
      </w:r>
      <w:r w:rsidRPr="00127CFF">
        <w:rPr>
          <w:rFonts w:eastAsia="Arial"/>
        </w:rPr>
        <w:t xml:space="preserve"> </w:t>
      </w:r>
      <w:r w:rsidRPr="00127CFF">
        <w:t>20</w:t>
      </w:r>
      <w:r w:rsidRPr="00127CFF">
        <w:rPr>
          <w:rFonts w:eastAsia="Arial"/>
        </w:rPr>
        <w:t xml:space="preserve"> </w:t>
      </w:r>
      <w:r w:rsidRPr="00127CFF">
        <w:t>pares</w:t>
      </w:r>
      <w:r w:rsidRPr="00127CFF">
        <w:rPr>
          <w:rFonts w:eastAsia="Arial"/>
        </w:rPr>
        <w:t xml:space="preserve"> </w:t>
      </w:r>
      <w:r w:rsidRPr="00127CFF">
        <w:t>de</w:t>
      </w:r>
      <w:r w:rsidRPr="00127CFF">
        <w:rPr>
          <w:rFonts w:eastAsia="Arial"/>
        </w:rPr>
        <w:t xml:space="preserve"> </w:t>
      </w:r>
      <w:r w:rsidRPr="00127CFF">
        <w:t>nomes.</w:t>
      </w:r>
      <w:bookmarkEnd w:id="185"/>
    </w:p>
    <w:tbl>
      <w:tblPr>
        <w:tblW w:w="0" w:type="auto"/>
        <w:tblInd w:w="-60" w:type="dxa"/>
        <w:tblLayout w:type="fixed"/>
        <w:tblLook w:val="0000" w:firstRow="0" w:lastRow="0" w:firstColumn="0" w:lastColumn="0" w:noHBand="0" w:noVBand="0"/>
      </w:tblPr>
      <w:tblGrid>
        <w:gridCol w:w="1668"/>
        <w:gridCol w:w="1616"/>
        <w:gridCol w:w="1616"/>
        <w:gridCol w:w="1626"/>
        <w:gridCol w:w="842"/>
        <w:gridCol w:w="1523"/>
      </w:tblGrid>
      <w:tr w:rsidR="00270A16" w:rsidTr="00315986">
        <w:trPr>
          <w:trHeight w:val="403"/>
        </w:trPr>
        <w:tc>
          <w:tcPr>
            <w:tcW w:w="1668" w:type="dxa"/>
            <w:tcBorders>
              <w:top w:val="single" w:sz="8" w:space="0" w:color="000000"/>
              <w:lef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Nome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161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1</w:t>
            </w:r>
          </w:p>
        </w:tc>
        <w:tc>
          <w:tcPr>
            <w:tcW w:w="1626"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Metaphone</w:t>
            </w:r>
            <w:r>
              <w:rPr>
                <w:rFonts w:ascii="Arial" w:eastAsia="Arial" w:hAnsi="Arial" w:cs="Arial"/>
                <w:b/>
                <w:bCs/>
                <w:sz w:val="20"/>
                <w:szCs w:val="20"/>
                <w:lang w:eastAsia="pt-BR"/>
              </w:rPr>
              <w:t xml:space="preserve"> </w:t>
            </w:r>
            <w:r>
              <w:rPr>
                <w:rFonts w:ascii="Arial" w:hAnsi="Arial" w:cs="Arial"/>
                <w:b/>
                <w:bCs/>
                <w:sz w:val="20"/>
                <w:szCs w:val="20"/>
                <w:lang w:eastAsia="pt-BR"/>
              </w:rPr>
              <w:t>2</w:t>
            </w:r>
          </w:p>
        </w:tc>
        <w:tc>
          <w:tcPr>
            <w:tcW w:w="842" w:type="dxa"/>
            <w:tcBorders>
              <w:top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p>
        </w:tc>
        <w:tc>
          <w:tcPr>
            <w:tcW w:w="1523" w:type="dxa"/>
            <w:tcBorders>
              <w:top w:val="single" w:sz="8" w:space="0" w:color="000000"/>
              <w:right w:val="single" w:sz="8" w:space="0" w:color="000000"/>
            </w:tcBorders>
            <w:shd w:val="clear" w:color="auto" w:fill="FFFFFF"/>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Score</w:t>
            </w:r>
            <w:r>
              <w:rPr>
                <w:rFonts w:ascii="Arial" w:eastAsia="Arial" w:hAnsi="Arial" w:cs="Arial"/>
                <w:b/>
                <w:bCs/>
                <w:sz w:val="20"/>
                <w:szCs w:val="20"/>
                <w:lang w:eastAsia="pt-BR"/>
              </w:rPr>
              <w:t xml:space="preserve"> </w:t>
            </w:r>
            <w:r>
              <w:rPr>
                <w:rFonts w:ascii="Arial" w:hAnsi="Arial" w:cs="Arial"/>
                <w:b/>
                <w:bCs/>
                <w:sz w:val="20"/>
                <w:szCs w:val="20"/>
                <w:lang w:eastAsia="pt-BR"/>
              </w:rPr>
              <w:t>Relativo</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Christyanne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Cristiane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Cristtina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KISANE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KISNA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0,73</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Thiago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Thiago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Yago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AG</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Tiago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TAG</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DIEG</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0,28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Isabelle</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Isabella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ISABEL</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JOANA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João</w:t>
            </w:r>
            <w:r>
              <w:rPr>
                <w:rFonts w:ascii="Arial" w:eastAsia="Arial" w:hAnsi="Arial" w:cs="Arial"/>
                <w:sz w:val="20"/>
                <w:szCs w:val="20"/>
                <w:lang w:eastAsia="pt-BR"/>
              </w:rPr>
              <w:t xml:space="preserve"> </w:t>
            </w:r>
            <w:r>
              <w:rPr>
                <w:rFonts w:ascii="Arial" w:hAnsi="Arial" w:cs="Arial"/>
                <w:sz w:val="20"/>
                <w:szCs w:val="20"/>
                <w:lang w:eastAsia="pt-BR"/>
              </w:rPr>
              <w:t>Victor</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VIKO2</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15</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0,79</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r>
              <w:rPr>
                <w:rFonts w:ascii="Arial" w:eastAsia="Arial" w:hAnsi="Arial" w:cs="Arial"/>
                <w:b/>
                <w:bCs/>
                <w:sz w:val="20"/>
                <w:szCs w:val="20"/>
                <w:lang w:eastAsia="pt-BR"/>
              </w:rPr>
              <w:t xml:space="preserve"> </w:t>
            </w:r>
            <w:r>
              <w:rPr>
                <w:rFonts w:ascii="Arial" w:hAnsi="Arial" w:cs="Arial"/>
                <w:b/>
                <w:bCs/>
                <w:sz w:val="20"/>
                <w:szCs w:val="20"/>
                <w:lang w:eastAsia="pt-BR"/>
              </w:rPr>
              <w:t>Vitor</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Vitor</w:t>
            </w:r>
            <w:r>
              <w:rPr>
                <w:rFonts w:ascii="Arial" w:eastAsia="Arial" w:hAnsi="Arial" w:cs="Arial"/>
                <w:sz w:val="20"/>
                <w:szCs w:val="20"/>
                <w:lang w:eastAsia="pt-BR"/>
              </w:rPr>
              <w:t xml:space="preserve"> </w:t>
            </w:r>
            <w:r>
              <w:rPr>
                <w:rFonts w:ascii="Arial" w:hAnsi="Arial" w:cs="Arial"/>
                <w:sz w:val="20"/>
                <w:szCs w:val="20"/>
                <w:lang w:eastAsia="pt-BR"/>
              </w:rPr>
              <w:t>Augusto</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r>
              <w:rPr>
                <w:rFonts w:ascii="Arial" w:eastAsia="Arial" w:hAnsi="Arial" w:cs="Arial"/>
                <w:sz w:val="20"/>
                <w:szCs w:val="20"/>
                <w:lang w:eastAsia="pt-BR"/>
              </w:rPr>
              <w:t xml:space="preserve"> </w:t>
            </w:r>
            <w:r>
              <w:rPr>
                <w:rFonts w:ascii="Arial" w:hAnsi="Arial" w:cs="Arial"/>
                <w:sz w:val="20"/>
                <w:szCs w:val="20"/>
                <w:lang w:eastAsia="pt-BR"/>
              </w:rPr>
              <w:t>VIT2</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VIT2</w:t>
            </w:r>
            <w:r>
              <w:rPr>
                <w:rFonts w:ascii="Arial" w:eastAsia="Arial" w:hAnsi="Arial" w:cs="Arial"/>
                <w:sz w:val="20"/>
                <w:szCs w:val="20"/>
                <w:lang w:eastAsia="pt-BR"/>
              </w:rPr>
              <w:t xml:space="preserve"> </w:t>
            </w:r>
            <w:r>
              <w:rPr>
                <w:rFonts w:ascii="Arial" w:hAnsi="Arial" w:cs="Arial"/>
                <w:sz w:val="20"/>
                <w:szCs w:val="20"/>
                <w:lang w:eastAsia="pt-BR"/>
              </w:rPr>
              <w:t>ALGS</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0,44</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João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JOAO</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Josiah</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Jamal</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Juliano</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JANAL</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JULANO</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0,36</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José</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Tamara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JOSE</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TNR</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Tânia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TNIA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6</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0,75</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Sâmmya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1</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Nathalie</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Natália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NTLE</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0,8</w:t>
            </w:r>
          </w:p>
        </w:tc>
      </w:tr>
      <w:tr w:rsidR="00270A16" w:rsidTr="00315986">
        <w:trPr>
          <w:trHeight w:val="319"/>
        </w:trPr>
        <w:tc>
          <w:tcPr>
            <w:tcW w:w="1668" w:type="dxa"/>
            <w:tcBorders>
              <w:left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Natália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Maria</w:t>
            </w:r>
          </w:p>
        </w:tc>
        <w:tc>
          <w:tcPr>
            <w:tcW w:w="161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NTLA</w:t>
            </w:r>
          </w:p>
        </w:tc>
        <w:tc>
          <w:tcPr>
            <w:tcW w:w="1626"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w:t>
            </w:r>
          </w:p>
        </w:tc>
        <w:tc>
          <w:tcPr>
            <w:tcW w:w="842" w:type="dxa"/>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4</w:t>
            </w:r>
          </w:p>
        </w:tc>
        <w:tc>
          <w:tcPr>
            <w:tcW w:w="1523" w:type="dxa"/>
            <w:tcBorders>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0,5</w:t>
            </w:r>
          </w:p>
        </w:tc>
      </w:tr>
      <w:tr w:rsidR="00270A16" w:rsidTr="00315986">
        <w:trPr>
          <w:trHeight w:val="319"/>
        </w:trPr>
        <w:tc>
          <w:tcPr>
            <w:tcW w:w="1668" w:type="dxa"/>
            <w:tcBorders>
              <w:top w:val="single" w:sz="8" w:space="0" w:color="000000"/>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Sarah</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Sônia</w:t>
            </w:r>
          </w:p>
        </w:tc>
        <w:tc>
          <w:tcPr>
            <w:tcW w:w="161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w:t>
            </w:r>
          </w:p>
        </w:tc>
        <w:tc>
          <w:tcPr>
            <w:tcW w:w="1626"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SNIA</w:t>
            </w:r>
          </w:p>
        </w:tc>
        <w:tc>
          <w:tcPr>
            <w:tcW w:w="842" w:type="dxa"/>
            <w:tcBorders>
              <w:top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2</w:t>
            </w:r>
          </w:p>
        </w:tc>
        <w:tc>
          <w:tcPr>
            <w:tcW w:w="1523" w:type="dxa"/>
            <w:tcBorders>
              <w:top w:val="single" w:sz="8" w:space="0" w:color="000000"/>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0,4</w:t>
            </w:r>
          </w:p>
        </w:tc>
      </w:tr>
      <w:tr w:rsidR="00270A16" w:rsidTr="00315986">
        <w:trPr>
          <w:trHeight w:val="319"/>
        </w:trPr>
        <w:tc>
          <w:tcPr>
            <w:tcW w:w="1668" w:type="dxa"/>
            <w:tcBorders>
              <w:left w:val="single" w:sz="8" w:space="0" w:color="000000"/>
              <w:bottom w:val="single" w:sz="8" w:space="0" w:color="000000"/>
            </w:tcBorders>
            <w:shd w:val="clear" w:color="auto" w:fill="auto"/>
            <w:vAlign w:val="center"/>
          </w:tcPr>
          <w:p w:rsidR="00270A16" w:rsidRDefault="00270A16" w:rsidP="00315986">
            <w:pPr>
              <w:suppressAutoHyphens w:val="0"/>
              <w:snapToGrid w:val="0"/>
              <w:rPr>
                <w:rFonts w:ascii="Arial" w:hAnsi="Arial" w:cs="Arial"/>
                <w:b/>
                <w:bCs/>
                <w:sz w:val="20"/>
                <w:szCs w:val="20"/>
                <w:lang w:eastAsia="pt-BR"/>
              </w:rPr>
            </w:pPr>
            <w:r>
              <w:rPr>
                <w:rFonts w:ascii="Arial" w:hAnsi="Arial" w:cs="Arial"/>
                <w:b/>
                <w:bCs/>
                <w:sz w:val="20"/>
                <w:szCs w:val="20"/>
                <w:lang w:eastAsia="pt-BR"/>
              </w:rPr>
              <w:t>Mariana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161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NRANA</w:t>
            </w:r>
          </w:p>
        </w:tc>
        <w:tc>
          <w:tcPr>
            <w:tcW w:w="1626"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ADRIANA</w:t>
            </w:r>
          </w:p>
        </w:tc>
        <w:tc>
          <w:tcPr>
            <w:tcW w:w="842" w:type="dxa"/>
            <w:tcBorders>
              <w:bottom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8</w:t>
            </w:r>
          </w:p>
        </w:tc>
        <w:tc>
          <w:tcPr>
            <w:tcW w:w="1523" w:type="dxa"/>
            <w:tcBorders>
              <w:bottom w:val="single" w:sz="8" w:space="0" w:color="000000"/>
              <w:right w:val="single" w:sz="8" w:space="0" w:color="000000"/>
            </w:tcBorders>
            <w:shd w:val="clear" w:color="auto" w:fill="auto"/>
            <w:vAlign w:val="center"/>
          </w:tcPr>
          <w:p w:rsidR="00270A16" w:rsidRDefault="00270A16" w:rsidP="00315986">
            <w:pPr>
              <w:suppressAutoHyphens w:val="0"/>
              <w:snapToGrid w:val="0"/>
              <w:rPr>
                <w:rFonts w:ascii="Arial" w:hAnsi="Arial" w:cs="Arial"/>
                <w:sz w:val="20"/>
                <w:szCs w:val="20"/>
                <w:lang w:eastAsia="pt-BR"/>
              </w:rPr>
            </w:pPr>
            <w:r>
              <w:rPr>
                <w:rFonts w:ascii="Arial" w:hAnsi="Arial" w:cs="Arial"/>
                <w:sz w:val="20"/>
                <w:szCs w:val="20"/>
                <w:lang w:eastAsia="pt-BR"/>
              </w:rPr>
              <w:t>0,66</w:t>
            </w:r>
          </w:p>
        </w:tc>
      </w:tr>
    </w:tbl>
    <w:p w:rsidR="00127CFF" w:rsidRDefault="00127CFF" w:rsidP="00127CFF">
      <w:pPr>
        <w:pStyle w:val="ndicedeilustraoTCC"/>
        <w:rPr>
          <w:rFonts w:eastAsia="Arial"/>
        </w:rPr>
      </w:pPr>
      <w:bookmarkStart w:id="186" w:name="__RefHeading__104_827532146"/>
      <w:bookmarkStart w:id="187" w:name="__RefHeading__174_1286912160"/>
      <w:bookmarkStart w:id="188" w:name="__RefHeading__207_1884309817"/>
      <w:bookmarkStart w:id="189" w:name="__RefHeading__381_1150354337"/>
      <w:bookmarkStart w:id="190" w:name="__RefHeading__73_2068703521"/>
      <w:bookmarkStart w:id="191" w:name="__RefHeading__390_1472683970"/>
      <w:bookmarkStart w:id="192" w:name="__RefHeading__240_1670186559"/>
      <w:bookmarkStart w:id="193" w:name="__RefHeading__326_2087715902"/>
      <w:bookmarkStart w:id="194" w:name="__RefHeading__141_2111979340"/>
      <w:bookmarkStart w:id="195" w:name="__RefHeading__273_1176750583"/>
      <w:bookmarkStart w:id="196" w:name="_Toc379146573"/>
      <w:bookmarkEnd w:id="186"/>
      <w:bookmarkEnd w:id="187"/>
      <w:bookmarkEnd w:id="188"/>
      <w:bookmarkEnd w:id="189"/>
      <w:bookmarkEnd w:id="190"/>
      <w:bookmarkEnd w:id="191"/>
      <w:bookmarkEnd w:id="192"/>
      <w:bookmarkEnd w:id="193"/>
      <w:bookmarkEnd w:id="194"/>
      <w:bookmarkEnd w:id="195"/>
    </w:p>
    <w:p w:rsidR="00127CFF" w:rsidRPr="00127CFF" w:rsidRDefault="00270A16" w:rsidP="00127CFF">
      <w:pPr>
        <w:pStyle w:val="PargrafoTCC"/>
        <w:rPr>
          <w:shd w:val="clear" w:color="auto" w:fill="FFFF00"/>
        </w:rPr>
      </w:pPr>
      <w:r w:rsidRPr="003F6384">
        <w:rPr>
          <w:rFonts w:eastAsia="Arial"/>
        </w:rPr>
        <w:t xml:space="preserve"> </w:t>
      </w:r>
    </w:p>
    <w:p w:rsidR="00270A16" w:rsidRDefault="00270A16" w:rsidP="002C266D">
      <w:pPr>
        <w:pStyle w:val="Heading2"/>
        <w:rPr>
          <w:shd w:val="clear" w:color="auto" w:fill="FFFF00"/>
        </w:rPr>
      </w:pPr>
      <w:r w:rsidRPr="003F6384">
        <w:t>Agenda</w:t>
      </w:r>
      <w:r w:rsidRPr="003F6384">
        <w:rPr>
          <w:rFonts w:eastAsia="Arial"/>
        </w:rPr>
        <w:t xml:space="preserve"> </w:t>
      </w:r>
      <w:r w:rsidRPr="003F6384">
        <w:t>de</w:t>
      </w:r>
      <w:r w:rsidRPr="003F6384">
        <w:rPr>
          <w:rFonts w:eastAsia="Arial"/>
        </w:rPr>
        <w:t xml:space="preserve"> </w:t>
      </w:r>
      <w:r w:rsidR="003F6384" w:rsidRPr="003F6384">
        <w:t>C</w:t>
      </w:r>
      <w:r w:rsidRPr="003F6384">
        <w:t>onsultas</w:t>
      </w:r>
      <w:bookmarkEnd w:id="196"/>
    </w:p>
    <w:p w:rsidR="00270A16" w:rsidRDefault="00270A16">
      <w:pPr>
        <w:pStyle w:val="PargrafoTCC"/>
        <w:rPr>
          <w:rFonts w:eastAsia="Arial"/>
        </w:rPr>
      </w:pPr>
      <w:r>
        <w:rPr>
          <w:rFonts w:eastAsia="Arial"/>
        </w:rPr>
        <w:t xml:space="preserve">A funcionalidade de agenda de consultas é uma das principais responsáveis por melhorar a organização da </w:t>
      </w:r>
      <w:r w:rsidRPr="00127CFF">
        <w:rPr>
          <w:rFonts w:eastAsia="Arial"/>
        </w:rPr>
        <w:t xml:space="preserve">clínica </w:t>
      </w:r>
      <w:r w:rsidR="00127CFF" w:rsidRPr="00127CFF">
        <w:rPr>
          <w:rFonts w:eastAsia="Arial"/>
        </w:rPr>
        <w:t>médica</w:t>
      </w:r>
      <w:r>
        <w:rPr>
          <w:rFonts w:eastAsia="Arial"/>
        </w:rPr>
        <w:t xml:space="preserve">. Conforme citado no item 3.1.1 deste capítulo, ao cadastrar um médico no sistema, é necessário configurar seus horários de atendimento, </w:t>
      </w:r>
      <w:r w:rsidR="00127CFF">
        <w:rPr>
          <w:rFonts w:eastAsia="Arial"/>
        </w:rPr>
        <w:t>para</w:t>
      </w:r>
      <w:r w:rsidR="00127CFF" w:rsidRPr="00127CFF">
        <w:rPr>
          <w:rFonts w:eastAsia="Arial"/>
        </w:rPr>
        <w:t xml:space="preserve"> que</w:t>
      </w:r>
      <w:r>
        <w:rPr>
          <w:rFonts w:eastAsia="Arial"/>
        </w:rPr>
        <w:t xml:space="preserve"> sua agenda já </w:t>
      </w:r>
      <w:r w:rsidR="00127CFF">
        <w:rPr>
          <w:rFonts w:eastAsia="Arial"/>
        </w:rPr>
        <w:t>seja</w:t>
      </w:r>
      <w:r>
        <w:rPr>
          <w:rFonts w:eastAsia="Arial"/>
        </w:rPr>
        <w:t xml:space="preserve"> automaticamente criada com a configuração preenchida.</w:t>
      </w:r>
    </w:p>
    <w:p w:rsidR="00270A16" w:rsidRDefault="00270A16">
      <w:pPr>
        <w:pStyle w:val="PargrafoTCC"/>
        <w:rPr>
          <w:rFonts w:eastAsia="Arial"/>
        </w:rPr>
      </w:pPr>
      <w:r>
        <w:rPr>
          <w:rFonts w:eastAsia="Arial"/>
        </w:rPr>
        <w:t>Na tela de agendamento de consultas (Figura 12) o usuário seleciona o médico para exibir a respectiva agenda, que já é mostrada na semana da data corrente, destacando o dia atual. Nesta visualização é possível ver a grade semanal de horários do médico, diferenciando horários disponíveis (sem hachuras) de horários indisponíveis (com hachuras). Nos espaços disponíveis, caso não haja nenhuma consulta marcada, aparece um pequeno botão com um ícone de adição para criar uma consulta naquele dia e horário. Caso o horário já esteja ocupado, o espaço mostra o nome do paciente marcado e um pequeno botão de exclusão em vermelho para desmarcar esta consulta. Segundo regras de permissões descritas no item 3.1.2 deste capítulo, apenas a secretária tem acesso a estes botões</w:t>
      </w:r>
      <w:r w:rsidRPr="00127CFF">
        <w:rPr>
          <w:rFonts w:eastAsia="Arial"/>
        </w:rPr>
        <w:t>,</w:t>
      </w:r>
      <w:r w:rsidR="00127CFF" w:rsidRPr="00127CFF">
        <w:rPr>
          <w:rFonts w:eastAsia="Arial"/>
        </w:rPr>
        <w:t xml:space="preserve"> já</w:t>
      </w:r>
      <w:r w:rsidRPr="00127CFF">
        <w:rPr>
          <w:rFonts w:eastAsia="Arial"/>
        </w:rPr>
        <w:t xml:space="preserve"> o</w:t>
      </w:r>
      <w:r>
        <w:rPr>
          <w:rFonts w:eastAsia="Arial"/>
        </w:rPr>
        <w:t xml:space="preserve"> médico visualiza a agenda normalmente, porém os botões não aparecem.</w:t>
      </w:r>
    </w:p>
    <w:p w:rsidR="00270A16" w:rsidRDefault="00270A16">
      <w:pPr>
        <w:pStyle w:val="PargrafoTCC"/>
        <w:rPr>
          <w:rFonts w:eastAsia="Arial"/>
        </w:rPr>
      </w:pPr>
      <w:r>
        <w:rPr>
          <w:rFonts w:eastAsia="Arial"/>
        </w:rPr>
        <w:t xml:space="preserve">Ao clicar para marcar uma nova consulta, uma janela com um pequeno formulário aparece. Para marcar a consulta é necessário escolher um paciente cadastrado ou a opção “Novo paciente”, preencher os campos necessários e </w:t>
      </w:r>
      <w:r w:rsidRPr="00E20785">
        <w:rPr>
          <w:rFonts w:eastAsia="Arial"/>
        </w:rPr>
        <w:t>salvar</w:t>
      </w:r>
      <w:r>
        <w:rPr>
          <w:rFonts w:eastAsia="Arial"/>
        </w:rPr>
        <w:t>. No caso da opção “Novo paciente” todos os campos são obrigatórios e ao salvar a consulta um cadastro temporário e incompleto é criado para este novo paciente. O cadastro deve ser completado com o auxílio do próprio paciente, no momento que este chegar à clínica para o atendimento.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2751AA24" wp14:editId="02F8F708">
            <wp:extent cx="4273075" cy="3217653"/>
            <wp:effectExtent l="19050" t="19050" r="13335"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838" r="1554" b="5314"/>
                    <a:stretch/>
                  </pic:blipFill>
                  <pic:spPr bwMode="auto">
                    <a:xfrm>
                      <a:off x="0" y="0"/>
                      <a:ext cx="4268009" cy="3213838"/>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7" w:name="_Toc379143987"/>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A165D2">
        <w:rPr>
          <w:b/>
          <w:noProof/>
        </w:rPr>
        <w:t>12</w:t>
      </w:r>
      <w:r w:rsidRPr="00E20785">
        <w:rPr>
          <w:b/>
        </w:rPr>
        <w:fldChar w:fldCharType="end"/>
      </w:r>
      <w:r>
        <w:t>.</w:t>
      </w:r>
      <w:r>
        <w:rPr>
          <w:rFonts w:eastAsia="Arial"/>
        </w:rPr>
        <w:t xml:space="preserve"> </w:t>
      </w:r>
      <w:r>
        <w:t>Tela</w:t>
      </w:r>
      <w:r>
        <w:rPr>
          <w:rFonts w:eastAsia="Arial"/>
        </w:rPr>
        <w:t xml:space="preserve"> </w:t>
      </w:r>
      <w:r>
        <w:t>da</w:t>
      </w:r>
      <w:r>
        <w:rPr>
          <w:rFonts w:eastAsia="Arial"/>
        </w:rPr>
        <w:t xml:space="preserve"> </w:t>
      </w:r>
      <w:r>
        <w:t>agenda</w:t>
      </w:r>
      <w:r>
        <w:rPr>
          <w:rFonts w:eastAsia="Arial"/>
        </w:rPr>
        <w:t xml:space="preserve"> </w:t>
      </w:r>
      <w:r>
        <w:t>de</w:t>
      </w:r>
      <w:r>
        <w:rPr>
          <w:rFonts w:eastAsia="Arial"/>
        </w:rPr>
        <w:t xml:space="preserve"> </w:t>
      </w:r>
      <w:r>
        <w:t>consultas</w:t>
      </w:r>
      <w:bookmarkEnd w:id="197"/>
      <w:r w:rsidR="00FE4E38">
        <w:t>.</w:t>
      </w:r>
    </w:p>
    <w:p w:rsidR="00270A16" w:rsidRDefault="00270A16">
      <w:pPr>
        <w:pStyle w:val="PargrafoTCC"/>
        <w:rPr>
          <w:rFonts w:eastAsia="Arial"/>
        </w:rPr>
      </w:pPr>
      <w:r>
        <w:rPr>
          <w:rFonts w:eastAsia="Arial"/>
        </w:rPr>
        <w:t xml:space="preserve">Caso um paciente existente seja escolhido (Figura 13), suas informações (nome, telefone, </w:t>
      </w:r>
      <w:r>
        <w:rPr>
          <w:rFonts w:eastAsia="Arial"/>
          <w:i/>
        </w:rPr>
        <w:t>status</w:t>
      </w:r>
      <w:r>
        <w:rPr>
          <w:rFonts w:eastAsia="Arial"/>
        </w:rPr>
        <w:t xml:space="preserve"> da ficha e data da última consulta) são carregadas nos campos do formulário, faltando apenas preencher o convênio que será utilizado na consulta (pois pode ser que haja algum problema com o convênio do paciente, </w:t>
      </w:r>
      <w:r w:rsidR="00E20785">
        <w:rPr>
          <w:rFonts w:eastAsia="Arial"/>
        </w:rPr>
        <w:t>gerando</w:t>
      </w:r>
      <w:r>
        <w:rPr>
          <w:rFonts w:eastAsia="Arial"/>
        </w:rPr>
        <w:t>, então, a necessidade de uma consulta particular). Ainda nesta janela pode aparecer um aviso em vermelho, indicando que a última consulta deste paciente foi há menos de 30 dias, o que, segundo a regra da maioria dos planos de saúde, caracteriza um retorno. Este aviso aparece para que a secretária se atente ao agendar consultas de retorno, pois, como descrito no item 1.1 do primeiro capítulo desta monografia, os convênios não remuneram os médicos por consultas de retorno, fazendo com que os médicos prefiram que esse tipo de atendimento seja evitado quando não for realmente necessário.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11E2C6B0" wp14:editId="43ED0682">
            <wp:extent cx="4479476" cy="3053751"/>
            <wp:effectExtent l="19050" t="19050" r="1651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6807" b="10868"/>
                    <a:stretch/>
                  </pic:blipFill>
                  <pic:spPr bwMode="auto">
                    <a:xfrm>
                      <a:off x="0" y="0"/>
                      <a:ext cx="4478072" cy="305279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198" w:name="_Toc379143988"/>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A165D2">
        <w:rPr>
          <w:b/>
          <w:noProof/>
        </w:rPr>
        <w:t>13</w:t>
      </w:r>
      <w:r w:rsidRPr="00E20785">
        <w:rPr>
          <w:b/>
        </w:rPr>
        <w:fldChar w:fldCharType="end"/>
      </w:r>
      <w:r w:rsidRPr="00E20785">
        <w:rPr>
          <w:b/>
        </w:rPr>
        <w:t>.</w:t>
      </w:r>
      <w:r>
        <w:rPr>
          <w:rFonts w:eastAsia="Arial"/>
        </w:rPr>
        <w:t xml:space="preserve"> </w:t>
      </w:r>
      <w:r>
        <w:t>Janela</w:t>
      </w:r>
      <w:r>
        <w:rPr>
          <w:rFonts w:eastAsia="Arial"/>
        </w:rPr>
        <w:t xml:space="preserve"> </w:t>
      </w:r>
      <w:r>
        <w:t>de</w:t>
      </w:r>
      <w:r>
        <w:rPr>
          <w:rFonts w:eastAsia="Arial"/>
        </w:rPr>
        <w:t xml:space="preserve"> </w:t>
      </w:r>
      <w:r>
        <w:t>agendamento</w:t>
      </w:r>
      <w:r>
        <w:rPr>
          <w:rFonts w:eastAsia="Arial"/>
        </w:rPr>
        <w:t xml:space="preserve"> </w:t>
      </w:r>
      <w:r>
        <w:t>de</w:t>
      </w:r>
      <w:r>
        <w:rPr>
          <w:rFonts w:eastAsia="Arial"/>
        </w:rPr>
        <w:t xml:space="preserve"> </w:t>
      </w:r>
      <w:r>
        <w:t>consulta</w:t>
      </w:r>
      <w:bookmarkEnd w:id="198"/>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Ainda na visualização das agendas, ao clicar no nome de um paciente que já se encontra agendado, abre-se a mesma janela com detalhes da consulta. Se a consulta ainda não ocorreu (está no futuro), é possível </w:t>
      </w:r>
      <w:r w:rsidR="00E20785" w:rsidRPr="00E20785">
        <w:rPr>
          <w:rFonts w:eastAsia="Arial"/>
        </w:rPr>
        <w:t>edita</w:t>
      </w:r>
      <w:r w:rsidRPr="00E20785">
        <w:rPr>
          <w:rFonts w:eastAsia="Arial"/>
        </w:rPr>
        <w:t>r</w:t>
      </w:r>
      <w:r>
        <w:rPr>
          <w:rFonts w:eastAsia="Arial"/>
        </w:rPr>
        <w:t xml:space="preserve"> e salvá-la novamente. Caso seja uma consulta no passado, os detalhes aparecem sem possibilidade de edição, apenas para visualização.</w:t>
      </w:r>
    </w:p>
    <w:p w:rsidR="00270A16" w:rsidRDefault="00270A16">
      <w:pPr>
        <w:pStyle w:val="PargrafoTCC"/>
        <w:rPr>
          <w:rFonts w:eastAsia="Arial"/>
        </w:rPr>
      </w:pPr>
      <w:r>
        <w:rPr>
          <w:rFonts w:eastAsia="Arial"/>
        </w:rPr>
        <w:t>Em cima da agenda, ao lado da data selecionada, há um botão para reconfiguração da grade de horários do médico, conforme consta na Figura 14. Não é possível alterar a duração da sua consulta uma vez definida anteriormente na primeira configuração (no momento do cadastro do médico), porém os dias e horários podem ser redefinidos a qualquer momento. As consultas já agendadas não são desmarcadas, elas apenas aparecem em espaços com hachuras caso o horário delas se torne um horário não disponível do médico</w:t>
      </w:r>
      <w:r w:rsidR="00E20785">
        <w:rPr>
          <w:rFonts w:eastAsia="Arial"/>
        </w:rPr>
        <w:t>;</w:t>
      </w:r>
      <w:r>
        <w:rPr>
          <w:rFonts w:eastAsia="Arial"/>
        </w:rPr>
        <w:t xml:space="preserve"> fica a cargo da secretária remarcá-las ou a cargo do médico atendê-las fora de horário.</w:t>
      </w:r>
    </w:p>
    <w:p w:rsidR="00E20785" w:rsidRDefault="00E20785" w:rsidP="00E20785">
      <w:pPr>
        <w:pStyle w:val="ndicedeilustraoTCC"/>
        <w:rPr>
          <w:rFonts w:eastAsia="Arial"/>
        </w:rPr>
      </w:pPr>
    </w:p>
    <w:p w:rsidR="00270A16" w:rsidRDefault="00CA1E67" w:rsidP="00E20785">
      <w:pPr>
        <w:jc w:val="center"/>
        <w:rPr>
          <w:b/>
        </w:rPr>
      </w:pPr>
      <w:r>
        <w:rPr>
          <w:rFonts w:eastAsia="Arial"/>
          <w:noProof/>
          <w:lang w:eastAsia="pt-BR"/>
        </w:rPr>
        <w:drawing>
          <wp:inline distT="0" distB="0" distL="0" distR="0" wp14:anchorId="70F659E5" wp14:editId="35E39250">
            <wp:extent cx="4505325" cy="3924300"/>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5325" cy="392430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E20785">
      <w:pPr>
        <w:pStyle w:val="ndicedeilustraoTCC"/>
      </w:pPr>
      <w:bookmarkStart w:id="199" w:name="_Toc379143989"/>
      <w:r w:rsidRPr="00E20785">
        <w:rPr>
          <w:b/>
        </w:rPr>
        <w:t>Figura</w:t>
      </w:r>
      <w:r w:rsidRPr="00E20785">
        <w:rPr>
          <w:rFonts w:eastAsia="Arial"/>
          <w:b/>
        </w:rPr>
        <w:t xml:space="preserve"> </w:t>
      </w:r>
      <w:r w:rsidRPr="00E20785">
        <w:rPr>
          <w:b/>
        </w:rPr>
        <w:fldChar w:fldCharType="begin"/>
      </w:r>
      <w:r w:rsidRPr="00E20785">
        <w:rPr>
          <w:b/>
        </w:rPr>
        <w:instrText xml:space="preserve"> SEQ "Figura" \*Arabic </w:instrText>
      </w:r>
      <w:r w:rsidRPr="00E20785">
        <w:rPr>
          <w:b/>
        </w:rPr>
        <w:fldChar w:fldCharType="separate"/>
      </w:r>
      <w:r w:rsidR="00A165D2">
        <w:rPr>
          <w:b/>
          <w:noProof/>
        </w:rPr>
        <w:t>14</w:t>
      </w:r>
      <w:r w:rsidRPr="00E20785">
        <w:rPr>
          <w:b/>
        </w:rPr>
        <w:fldChar w:fldCharType="end"/>
      </w:r>
      <w:r w:rsidRPr="00E20785">
        <w:rPr>
          <w:b/>
        </w:rPr>
        <w:t>.</w:t>
      </w:r>
      <w:r>
        <w:rPr>
          <w:rFonts w:eastAsia="Arial"/>
        </w:rPr>
        <w:t xml:space="preserve"> </w:t>
      </w:r>
      <w:r>
        <w:t>Tela</w:t>
      </w:r>
      <w:r>
        <w:rPr>
          <w:rFonts w:eastAsia="Arial"/>
        </w:rPr>
        <w:t xml:space="preserve"> </w:t>
      </w:r>
      <w:r>
        <w:t>de</w:t>
      </w:r>
      <w:r>
        <w:rPr>
          <w:rFonts w:eastAsia="Arial"/>
        </w:rPr>
        <w:t xml:space="preserve"> </w:t>
      </w:r>
      <w:r>
        <w:t>configuração</w:t>
      </w:r>
      <w:r>
        <w:rPr>
          <w:rFonts w:eastAsia="Arial"/>
        </w:rPr>
        <w:t xml:space="preserve"> </w:t>
      </w:r>
      <w:r>
        <w:t>da</w:t>
      </w:r>
      <w:r>
        <w:rPr>
          <w:rFonts w:eastAsia="Arial"/>
        </w:rPr>
        <w:t xml:space="preserve"> </w:t>
      </w:r>
      <w:r>
        <w:t>agenda</w:t>
      </w:r>
      <w:bookmarkEnd w:id="199"/>
      <w:r w:rsidR="00FE4E38">
        <w:t>.</w:t>
      </w:r>
    </w:p>
    <w:p w:rsidR="00E20785" w:rsidRDefault="00E20785" w:rsidP="00E20785">
      <w:pPr>
        <w:pStyle w:val="ndicedeilustraoTCC"/>
      </w:pPr>
    </w:p>
    <w:p w:rsidR="00270A16" w:rsidRDefault="00270A16">
      <w:pPr>
        <w:pStyle w:val="PargrafoTCC"/>
        <w:rPr>
          <w:rFonts w:eastAsia="Arial"/>
        </w:rPr>
      </w:pPr>
    </w:p>
    <w:p w:rsidR="00270A16" w:rsidRDefault="00270A16" w:rsidP="002C266D">
      <w:pPr>
        <w:pStyle w:val="Heading2"/>
      </w:pPr>
      <w:bookmarkStart w:id="200" w:name="__RefHeading__143_2111979340"/>
      <w:bookmarkStart w:id="201" w:name="__RefHeading__328_2087715902"/>
      <w:bookmarkStart w:id="202" w:name="__RefHeading__242_1670186559"/>
      <w:bookmarkStart w:id="203" w:name="__RefHeading__209_1884309817"/>
      <w:bookmarkStart w:id="204" w:name="__RefHeading__176_1286912160"/>
      <w:bookmarkStart w:id="205" w:name="__RefHeading__75_2068703521"/>
      <w:bookmarkStart w:id="206" w:name="__RefHeading__383_1150354337"/>
      <w:bookmarkStart w:id="207" w:name="__RefHeading__106_827532146"/>
      <w:bookmarkStart w:id="208" w:name="__RefHeading__275_1176750583"/>
      <w:bookmarkStart w:id="209" w:name="__RefHeading__392_1472683970"/>
      <w:bookmarkEnd w:id="200"/>
      <w:bookmarkEnd w:id="201"/>
      <w:bookmarkEnd w:id="202"/>
      <w:bookmarkEnd w:id="203"/>
      <w:bookmarkEnd w:id="204"/>
      <w:bookmarkEnd w:id="205"/>
      <w:bookmarkEnd w:id="206"/>
      <w:bookmarkEnd w:id="207"/>
      <w:bookmarkEnd w:id="208"/>
      <w:bookmarkEnd w:id="209"/>
      <w:r>
        <w:rPr>
          <w:rFonts w:eastAsia="Arial"/>
        </w:rPr>
        <w:t xml:space="preserve"> </w:t>
      </w:r>
      <w:bookmarkStart w:id="210" w:name="_Toc379146574"/>
      <w:r>
        <w:t>Execução</w:t>
      </w:r>
      <w:r>
        <w:rPr>
          <w:rFonts w:eastAsia="Arial"/>
        </w:rPr>
        <w:t xml:space="preserve"> </w:t>
      </w:r>
      <w:r>
        <w:t>de</w:t>
      </w:r>
      <w:r>
        <w:rPr>
          <w:rFonts w:eastAsia="Arial"/>
        </w:rPr>
        <w:t xml:space="preserve"> </w:t>
      </w:r>
      <w:r w:rsidR="003F6384">
        <w:t>C</w:t>
      </w:r>
      <w:r>
        <w:t>onsultas</w:t>
      </w:r>
      <w:bookmarkEnd w:id="210"/>
    </w:p>
    <w:p w:rsidR="00270A16" w:rsidRDefault="00270A16">
      <w:pPr>
        <w:pStyle w:val="PargrafoTCC"/>
        <w:rPr>
          <w:rFonts w:eastAsia="Arial"/>
        </w:rPr>
      </w:pPr>
      <w:r>
        <w:rPr>
          <w:rFonts w:eastAsia="Arial"/>
        </w:rPr>
        <w:t xml:space="preserve">A funcionalidade de execução de consultas, também com grande participação na melhoria de organização da </w:t>
      </w:r>
      <w:r w:rsidR="00E20785" w:rsidRPr="00E20785">
        <w:rPr>
          <w:rFonts w:eastAsia="Arial"/>
        </w:rPr>
        <w:t>clínica</w:t>
      </w:r>
      <w:r>
        <w:rPr>
          <w:rFonts w:eastAsia="Arial"/>
        </w:rPr>
        <w:t>, é a funcionalidade que apresenta maior diferenciação na interface gráfica dependendo do perfil do usuário que a acessa.</w:t>
      </w:r>
    </w:p>
    <w:p w:rsidR="00270A16" w:rsidRDefault="00270A16">
      <w:pPr>
        <w:pStyle w:val="PargrafoTCC"/>
        <w:rPr>
          <w:rFonts w:eastAsia="Arial"/>
        </w:rPr>
      </w:pPr>
      <w:r>
        <w:rPr>
          <w:rFonts w:eastAsia="Arial"/>
        </w:rPr>
        <w:t>Para a secretária, acompanhar a execução das consultas é como um monitoramento e atualização da sala de espera da clínica. Para este perfil de usuário, a tela mostra uma parcela da agenda de cada médico que tem consultas aproximadas do horário atual (Figura 15). Desta forma, se um ou mais médicos possuem consultas durante o dia todo, aparecem pequenas tabelas lado a lado, uma para cada médico, com as consultas pe</w:t>
      </w:r>
      <w:r w:rsidR="00C95F62">
        <w:rPr>
          <w:rFonts w:eastAsia="Arial"/>
        </w:rPr>
        <w:t>ndentes de cada um a partir de 3 horas para trás até 3</w:t>
      </w:r>
      <w:r>
        <w:rPr>
          <w:rFonts w:eastAsia="Arial"/>
        </w:rPr>
        <w:t xml:space="preserve"> horas no futuro, contando do horário corrente. Se, por exemplo, algum médico possuir consultas somente de tarde, a sua tabela de horários não aparece durante a manhã (para não poluir o visual com informações não relevantes no momento).</w:t>
      </w:r>
    </w:p>
    <w:p w:rsidR="00270A16" w:rsidRDefault="00270A16" w:rsidP="00E20785">
      <w:pPr>
        <w:pStyle w:val="ndicedeilustraoTCC"/>
        <w:rPr>
          <w:rFonts w:eastAsia="Arial"/>
        </w:rPr>
      </w:pPr>
    </w:p>
    <w:p w:rsidR="00270A16" w:rsidRDefault="00E20785" w:rsidP="00E20785">
      <w:pPr>
        <w:jc w:val="center"/>
      </w:pPr>
      <w:r>
        <w:rPr>
          <w:noProof/>
          <w:lang w:eastAsia="pt-BR"/>
        </w:rPr>
        <w:drawing>
          <wp:inline distT="0" distB="0" distL="0" distR="0" wp14:anchorId="3E0702C6" wp14:editId="2E023A00">
            <wp:extent cx="5478044" cy="1940943"/>
            <wp:effectExtent l="0" t="0" r="889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5.png"/>
                    <pic:cNvPicPr/>
                  </pic:nvPicPr>
                  <pic:blipFill rotWithShape="1">
                    <a:blip r:embed="rId33">
                      <a:extLst>
                        <a:ext uri="{28A0092B-C50C-407E-A947-70E740481C1C}">
                          <a14:useLocalDpi xmlns:a14="http://schemas.microsoft.com/office/drawing/2010/main" val="0"/>
                        </a:ext>
                      </a:extLst>
                    </a:blip>
                    <a:srcRect l="-130" t="11546" r="1392" b="44197"/>
                    <a:stretch/>
                  </pic:blipFill>
                  <pic:spPr bwMode="auto">
                    <a:xfrm>
                      <a:off x="0" y="0"/>
                      <a:ext cx="5485979" cy="1943754"/>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1" w:name="_Toc379143990"/>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15</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consultas</w:t>
      </w:r>
      <w:r>
        <w:rPr>
          <w:rFonts w:eastAsia="Arial"/>
        </w:rPr>
        <w:t xml:space="preserve"> </w:t>
      </w:r>
      <w:r>
        <w:t>no</w:t>
      </w:r>
      <w:r>
        <w:rPr>
          <w:rFonts w:eastAsia="Arial"/>
        </w:rPr>
        <w:t xml:space="preserve"> </w:t>
      </w:r>
      <w:r>
        <w:t>perfil</w:t>
      </w:r>
      <w:r>
        <w:rPr>
          <w:rFonts w:eastAsia="Arial"/>
        </w:rPr>
        <w:t xml:space="preserve"> </w:t>
      </w:r>
      <w:r>
        <w:t>da</w:t>
      </w:r>
      <w:r>
        <w:rPr>
          <w:rFonts w:eastAsia="Arial"/>
        </w:rPr>
        <w:t xml:space="preserve"> </w:t>
      </w:r>
      <w:r>
        <w:t>secretária</w:t>
      </w:r>
      <w:bookmarkEnd w:id="211"/>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esta visualização, a secretária consegue atualizar facilmente os </w:t>
      </w:r>
      <w:r>
        <w:rPr>
          <w:rFonts w:eastAsia="Arial"/>
          <w:i/>
        </w:rPr>
        <w:t>status</w:t>
      </w:r>
      <w:r>
        <w:rPr>
          <w:rFonts w:eastAsia="Arial"/>
        </w:rPr>
        <w:t xml:space="preserve"> das consultas. Assim que um paciente chegar à clínica, ela muda a consulta dele de “Pendente” para “Na sala de espera”. Quando este paciente entrar na sala do médico para ser atendido, a secretária muda o </w:t>
      </w:r>
      <w:r>
        <w:rPr>
          <w:rFonts w:eastAsia="Arial"/>
          <w:i/>
        </w:rPr>
        <w:t>status</w:t>
      </w:r>
      <w:r>
        <w:rPr>
          <w:rFonts w:eastAsia="Arial"/>
        </w:rPr>
        <w:t xml:space="preserve"> da consulta para “Em atendimento”. Quando o mesmo acabar o atendimento e for embora, ela pode finalmente mudar o </w:t>
      </w:r>
      <w:r>
        <w:rPr>
          <w:rFonts w:eastAsia="Arial"/>
          <w:i/>
        </w:rPr>
        <w:t>status</w:t>
      </w:r>
      <w:r>
        <w:rPr>
          <w:rFonts w:eastAsia="Arial"/>
        </w:rPr>
        <w:t xml:space="preserve"> para “Finalizada”. Caso um paciente deixe de comparecer à clínica no seu agendamento, é possível alterar o </w:t>
      </w:r>
      <w:r>
        <w:rPr>
          <w:rFonts w:eastAsia="Arial"/>
          <w:i/>
        </w:rPr>
        <w:t>status</w:t>
      </w:r>
      <w:r>
        <w:rPr>
          <w:rFonts w:eastAsia="Arial"/>
        </w:rPr>
        <w:t xml:space="preserve"> para “Faltou”, e essa consulta com ausência permanece registrada no prontuário do paciente. </w:t>
      </w:r>
    </w:p>
    <w:p w:rsidR="00270A16" w:rsidRDefault="00270A16">
      <w:pPr>
        <w:pStyle w:val="PargrafoTCC"/>
        <w:rPr>
          <w:rFonts w:eastAsia="Arial"/>
        </w:rPr>
      </w:pPr>
      <w:r>
        <w:rPr>
          <w:rFonts w:eastAsia="Arial"/>
        </w:rPr>
        <w:t xml:space="preserve">Ao acessar a funcionalidade de execução de consultas com um usuário Médico a interface que aparece é diferente, pois, para um médico, executar as consultas é, de fato, realizar o atendimento e documentá-lo no prontuário do paciente. Logo, na tela de um médico, aparece somente a tabela de consultas do dia da sua agenda, com o </w:t>
      </w:r>
      <w:r>
        <w:rPr>
          <w:rFonts w:eastAsia="Arial"/>
          <w:i/>
        </w:rPr>
        <w:t>status</w:t>
      </w:r>
      <w:r>
        <w:rPr>
          <w:rFonts w:eastAsia="Arial"/>
        </w:rPr>
        <w:t xml:space="preserve"> em que cada uma se encontra no momento e um espaço para o prontuário em que a consulta vai ser documentada (Figura 16).</w:t>
      </w:r>
    </w:p>
    <w:p w:rsidR="00270A16" w:rsidRDefault="00CA1E67" w:rsidP="00E20785">
      <w:pPr>
        <w:jc w:val="center"/>
        <w:rPr>
          <w:b/>
        </w:rPr>
      </w:pPr>
      <w:r>
        <w:rPr>
          <w:rFonts w:eastAsia="Arial"/>
          <w:noProof/>
          <w:lang w:eastAsia="pt-BR"/>
        </w:rPr>
        <w:drawing>
          <wp:inline distT="0" distB="0" distL="0" distR="0" wp14:anchorId="5F8B97CE" wp14:editId="094BB3D3">
            <wp:extent cx="5067647" cy="2803585"/>
            <wp:effectExtent l="19050" t="19050" r="1905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17"/>
                    <a:stretch/>
                  </pic:blipFill>
                  <pic:spPr bwMode="auto">
                    <a:xfrm>
                      <a:off x="0" y="0"/>
                      <a:ext cx="5063633" cy="2801364"/>
                    </a:xfrm>
                    <a:prstGeom prst="rect">
                      <a:avLst/>
                    </a:prstGeom>
                    <a:solidFill>
                      <a:srgbClr val="FFFFFF"/>
                    </a:solidFill>
                    <a:ln w="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270A16" w:rsidRDefault="00270A16" w:rsidP="00E20785">
      <w:pPr>
        <w:pStyle w:val="ndicedeilustraoTCC"/>
      </w:pPr>
      <w:bookmarkStart w:id="212" w:name="_Toc379143991"/>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16</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execução</w:t>
      </w:r>
      <w:r>
        <w:rPr>
          <w:rFonts w:eastAsia="Arial"/>
        </w:rPr>
        <w:t xml:space="preserve"> </w:t>
      </w:r>
      <w:r>
        <w:t>de</w:t>
      </w:r>
      <w:r>
        <w:rPr>
          <w:rFonts w:eastAsia="Arial"/>
        </w:rPr>
        <w:t xml:space="preserve"> </w:t>
      </w:r>
      <w:r>
        <w:t>consulta</w:t>
      </w:r>
      <w:r>
        <w:rPr>
          <w:rFonts w:eastAsia="Arial"/>
        </w:rPr>
        <w:t xml:space="preserve"> </w:t>
      </w:r>
      <w:r>
        <w:t>no</w:t>
      </w:r>
      <w:r>
        <w:rPr>
          <w:rFonts w:eastAsia="Arial"/>
        </w:rPr>
        <w:t xml:space="preserve"> </w:t>
      </w:r>
      <w:r>
        <w:t>perfil</w:t>
      </w:r>
      <w:r>
        <w:rPr>
          <w:rFonts w:eastAsia="Arial"/>
        </w:rPr>
        <w:t xml:space="preserve"> </w:t>
      </w:r>
      <w:r>
        <w:t>do</w:t>
      </w:r>
      <w:r>
        <w:rPr>
          <w:rFonts w:eastAsia="Arial"/>
        </w:rPr>
        <w:t xml:space="preserve"> </w:t>
      </w:r>
      <w:r>
        <w:t>médico</w:t>
      </w:r>
      <w:bookmarkEnd w:id="212"/>
      <w:r w:rsidR="00FE4E38">
        <w:t>.</w:t>
      </w:r>
    </w:p>
    <w:p w:rsidR="00270A16" w:rsidRDefault="00270A16" w:rsidP="00E20785">
      <w:pPr>
        <w:pStyle w:val="ndicedeilustraoTCC"/>
        <w:rPr>
          <w:rFonts w:eastAsia="Arial"/>
        </w:rPr>
      </w:pPr>
    </w:p>
    <w:p w:rsidR="00270A16" w:rsidRDefault="00270A16">
      <w:pPr>
        <w:pStyle w:val="PargrafoTCC"/>
        <w:rPr>
          <w:rFonts w:eastAsia="Arial"/>
        </w:rPr>
      </w:pPr>
      <w:r>
        <w:rPr>
          <w:rFonts w:eastAsia="Arial"/>
        </w:rPr>
        <w:t xml:space="preserve">Com as próximas consultas listadas do lado esquerdo, o médico clica no paciente que vai atender para que seu prontuário apareça à direita. O prontuário aparece contendo o nome do paciente, o </w:t>
      </w:r>
      <w:r>
        <w:rPr>
          <w:rFonts w:eastAsia="Arial"/>
          <w:i/>
        </w:rPr>
        <w:t>status</w:t>
      </w:r>
      <w:r>
        <w:rPr>
          <w:rFonts w:eastAsia="Arial"/>
        </w:rPr>
        <w:t xml:space="preserve"> da ficha, um pequeno histórico de consultas anteriores e os campos para documentar o atendimento atual: Problemas</w:t>
      </w:r>
      <w:r w:rsidRPr="00FE4E38">
        <w:rPr>
          <w:rFonts w:eastAsia="Arial"/>
        </w:rPr>
        <w:t xml:space="preserve"> / </w:t>
      </w:r>
      <w:r>
        <w:rPr>
          <w:rFonts w:eastAsia="Arial"/>
        </w:rPr>
        <w:t xml:space="preserve">Sintomas, Diagnóstico, </w:t>
      </w:r>
      <w:r w:rsidRPr="00FE4E38">
        <w:rPr>
          <w:rFonts w:eastAsia="Arial"/>
        </w:rPr>
        <w:t xml:space="preserve">Prescrições / </w:t>
      </w:r>
      <w:r>
        <w:rPr>
          <w:rFonts w:eastAsia="Arial"/>
        </w:rPr>
        <w:t>Recomendações, CID e anexos. O CID é escolhido de uma lista auto completável com todos os CIDs importados via funcionalidade descrita no item 3.2.1 deste capítulo. É possível anexar múltiplos arquivos de quaisquer formatos e preencher uma descrição para cada um deles.</w:t>
      </w:r>
    </w:p>
    <w:p w:rsidR="00270A16" w:rsidRDefault="00270A16">
      <w:pPr>
        <w:pStyle w:val="PargrafoTCC"/>
        <w:rPr>
          <w:rFonts w:eastAsia="Arial"/>
        </w:rPr>
      </w:pPr>
      <w:r>
        <w:rPr>
          <w:rFonts w:eastAsia="Arial"/>
        </w:rPr>
        <w:t xml:space="preserve">A visualização do histórico de consultas é resumida para manter a interface mais limpa, logo, são exibidos apenas os diagnósticos das últimas três consultas registradas no prontuário, descartando as que possuem </w:t>
      </w:r>
      <w:r>
        <w:rPr>
          <w:rFonts w:eastAsia="Arial"/>
          <w:i/>
        </w:rPr>
        <w:t>status</w:t>
      </w:r>
      <w:r>
        <w:rPr>
          <w:rFonts w:eastAsia="Arial"/>
        </w:rPr>
        <w:t xml:space="preserve"> “Faltou”. Para ver mais detalhes destas três consultas anteriores, há um </w:t>
      </w:r>
      <w:r w:rsidRPr="00FE4E38">
        <w:rPr>
          <w:rFonts w:eastAsia="Arial"/>
          <w:i/>
        </w:rPr>
        <w:t>link</w:t>
      </w:r>
      <w:r>
        <w:rPr>
          <w:rFonts w:eastAsia="Arial"/>
        </w:rPr>
        <w:t xml:space="preserve"> para abrir uma janela com todas as informações documentadas, incluindo os anexos (Figura 17). Para os anexos em formatos de imagens (JPG, PNG</w:t>
      </w:r>
      <w:r w:rsidR="00FE4E38" w:rsidRPr="00FE4E38">
        <w:rPr>
          <w:rFonts w:eastAsia="Arial"/>
        </w:rPr>
        <w:t xml:space="preserve"> e</w:t>
      </w:r>
      <w:r w:rsidRPr="00FE4E38">
        <w:rPr>
          <w:rFonts w:eastAsia="Arial"/>
        </w:rPr>
        <w:t xml:space="preserve"> etc.</w:t>
      </w:r>
      <w:r>
        <w:rPr>
          <w:rFonts w:eastAsia="Arial"/>
        </w:rPr>
        <w:t xml:space="preserve">) ou no formato PDF é possível a visualização de uma miniatura do conteúdo. Assim como na visualização normal de um prontuário (item 3.2.2 deste capítulo), ao clicar em qualquer um dos anexos, o arquivo é aberto em uma nova janela (caso o </w:t>
      </w:r>
      <w:r>
        <w:rPr>
          <w:rFonts w:eastAsia="Arial"/>
          <w:i/>
        </w:rPr>
        <w:t>browser</w:t>
      </w:r>
      <w:r>
        <w:rPr>
          <w:rFonts w:eastAsia="Arial"/>
        </w:rPr>
        <w:t xml:space="preserve"> suporte) ou é iniciado seu </w:t>
      </w:r>
      <w:r>
        <w:rPr>
          <w:rFonts w:eastAsia="Arial"/>
          <w:i/>
        </w:rPr>
        <w:t>download</w:t>
      </w:r>
      <w:r>
        <w:rPr>
          <w:rFonts w:eastAsia="Arial"/>
        </w:rPr>
        <w:t>.</w:t>
      </w:r>
    </w:p>
    <w:p w:rsidR="00270A16" w:rsidRDefault="00270A16">
      <w:pPr>
        <w:pStyle w:val="NoSpacing"/>
        <w:rPr>
          <w:rFonts w:eastAsia="Arial"/>
        </w:rPr>
      </w:pPr>
    </w:p>
    <w:p w:rsidR="00270A16" w:rsidRDefault="00FE4E38" w:rsidP="00FE4E38">
      <w:pPr>
        <w:jc w:val="center"/>
        <w:rPr>
          <w:b/>
        </w:rPr>
      </w:pPr>
      <w:r>
        <w:rPr>
          <w:b/>
          <w:noProof/>
          <w:lang w:eastAsia="pt-BR"/>
        </w:rPr>
        <w:drawing>
          <wp:inline distT="0" distB="0" distL="0" distR="0">
            <wp:extent cx="4373591" cy="288122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7.png"/>
                    <pic:cNvPicPr/>
                  </pic:nvPicPr>
                  <pic:blipFill rotWithShape="1">
                    <a:blip r:embed="rId35">
                      <a:extLst>
                        <a:ext uri="{28A0092B-C50C-407E-A947-70E740481C1C}">
                          <a14:useLocalDpi xmlns:a14="http://schemas.microsoft.com/office/drawing/2010/main" val="0"/>
                        </a:ext>
                      </a:extLst>
                    </a:blip>
                    <a:srcRect l="16693" t="13788" r="4945" b="21355"/>
                    <a:stretch/>
                  </pic:blipFill>
                  <pic:spPr bwMode="auto">
                    <a:xfrm>
                      <a:off x="0" y="0"/>
                      <a:ext cx="4372381" cy="2880426"/>
                    </a:xfrm>
                    <a:prstGeom prst="rect">
                      <a:avLst/>
                    </a:prstGeom>
                    <a:ln>
                      <a:noFill/>
                    </a:ln>
                    <a:extLst>
                      <a:ext uri="{53640926-AAD7-44D8-BBD7-CCE9431645EC}">
                        <a14:shadowObscured xmlns:a14="http://schemas.microsoft.com/office/drawing/2010/main"/>
                      </a:ext>
                    </a:extLst>
                  </pic:spPr>
                </pic:pic>
              </a:graphicData>
            </a:graphic>
          </wp:inline>
        </w:drawing>
      </w:r>
    </w:p>
    <w:p w:rsidR="00270A16" w:rsidRDefault="00270A16" w:rsidP="00FE4E38">
      <w:pPr>
        <w:pStyle w:val="ndicedeilustraoTCC"/>
      </w:pPr>
      <w:bookmarkStart w:id="213" w:name="_Toc379143992"/>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17</w:t>
      </w:r>
      <w:r>
        <w:rPr>
          <w:b/>
        </w:rPr>
        <w:fldChar w:fldCharType="end"/>
      </w:r>
      <w:r>
        <w:rPr>
          <w:b/>
        </w:rPr>
        <w:t>.</w:t>
      </w:r>
      <w:r>
        <w:rPr>
          <w:rFonts w:eastAsia="Arial"/>
        </w:rPr>
        <w:t xml:space="preserve"> </w:t>
      </w:r>
      <w:r>
        <w:t>Janela</w:t>
      </w:r>
      <w:r>
        <w:rPr>
          <w:rFonts w:eastAsia="Arial"/>
        </w:rPr>
        <w:t xml:space="preserve"> </w:t>
      </w:r>
      <w:r>
        <w:t>de</w:t>
      </w:r>
      <w:r>
        <w:rPr>
          <w:rFonts w:eastAsia="Arial"/>
        </w:rPr>
        <w:t xml:space="preserve"> </w:t>
      </w:r>
      <w:r>
        <w:t>detalhes</w:t>
      </w:r>
      <w:r>
        <w:rPr>
          <w:rFonts w:eastAsia="Arial"/>
        </w:rPr>
        <w:t xml:space="preserve"> </w:t>
      </w:r>
      <w:r>
        <w:t>da</w:t>
      </w:r>
      <w:r>
        <w:rPr>
          <w:rFonts w:eastAsia="Arial"/>
        </w:rPr>
        <w:t xml:space="preserve"> </w:t>
      </w:r>
      <w:r>
        <w:t>consulta</w:t>
      </w:r>
      <w:r>
        <w:rPr>
          <w:rFonts w:eastAsia="Arial"/>
        </w:rPr>
        <w:t xml:space="preserve"> </w:t>
      </w:r>
      <w:r>
        <w:t>passada</w:t>
      </w:r>
      <w:r>
        <w:rPr>
          <w:rFonts w:eastAsia="Arial"/>
        </w:rPr>
        <w:t xml:space="preserve"> </w:t>
      </w:r>
      <w:r>
        <w:t>na</w:t>
      </w:r>
      <w:r>
        <w:rPr>
          <w:rFonts w:eastAsia="Arial"/>
        </w:rPr>
        <w:t xml:space="preserve"> </w:t>
      </w:r>
      <w:r>
        <w:t>execução</w:t>
      </w:r>
      <w:r>
        <w:rPr>
          <w:rFonts w:eastAsia="Arial"/>
        </w:rPr>
        <w:t xml:space="preserve"> </w:t>
      </w:r>
      <w:r>
        <w:t>de</w:t>
      </w:r>
      <w:r>
        <w:rPr>
          <w:rFonts w:eastAsia="Arial"/>
        </w:rPr>
        <w:t xml:space="preserve"> </w:t>
      </w:r>
      <w:r>
        <w:t>consulta</w:t>
      </w:r>
      <w:bookmarkEnd w:id="213"/>
      <w:r w:rsidR="00FE4E38">
        <w:t>.</w:t>
      </w:r>
    </w:p>
    <w:p w:rsidR="00FE4E38" w:rsidRDefault="00FE4E38" w:rsidP="00FE4E38">
      <w:pPr>
        <w:pStyle w:val="ndicedeilustraoTCC"/>
      </w:pPr>
    </w:p>
    <w:p w:rsidR="00270A16" w:rsidRDefault="00270A16">
      <w:pPr>
        <w:pStyle w:val="PargrafoTCC"/>
        <w:rPr>
          <w:rFonts w:eastAsia="Arial"/>
        </w:rPr>
      </w:pPr>
    </w:p>
    <w:p w:rsidR="00270A16" w:rsidRDefault="00270A16" w:rsidP="002C266D">
      <w:pPr>
        <w:pStyle w:val="Heading2"/>
      </w:pPr>
      <w:bookmarkStart w:id="214" w:name="__RefHeading__385_1150354337"/>
      <w:bookmarkStart w:id="215" w:name="__RefHeading__77_2068703521"/>
      <w:bookmarkStart w:id="216" w:name="__RefHeading__178_1286912160"/>
      <w:bookmarkStart w:id="217" w:name="__RefHeading__211_1884309817"/>
      <w:bookmarkStart w:id="218" w:name="__RefHeading__108_827532146"/>
      <w:bookmarkStart w:id="219" w:name="__RefHeading__244_1670186559"/>
      <w:bookmarkStart w:id="220" w:name="__RefHeading__277_1176750583"/>
      <w:bookmarkStart w:id="221" w:name="__RefHeading__330_2087715902"/>
      <w:bookmarkStart w:id="222" w:name="__RefHeading__394_1472683970"/>
      <w:bookmarkStart w:id="223" w:name="__RefHeading__145_2111979340"/>
      <w:bookmarkStart w:id="224" w:name="_Toc379146575"/>
      <w:bookmarkEnd w:id="214"/>
      <w:bookmarkEnd w:id="215"/>
      <w:bookmarkEnd w:id="216"/>
      <w:bookmarkEnd w:id="217"/>
      <w:bookmarkEnd w:id="218"/>
      <w:bookmarkEnd w:id="219"/>
      <w:bookmarkEnd w:id="220"/>
      <w:bookmarkEnd w:id="221"/>
      <w:bookmarkEnd w:id="222"/>
      <w:bookmarkEnd w:id="223"/>
      <w:r>
        <w:t>Relatório</w:t>
      </w:r>
      <w:r>
        <w:rPr>
          <w:rFonts w:eastAsia="Arial"/>
        </w:rPr>
        <w:t xml:space="preserve"> </w:t>
      </w:r>
      <w:r>
        <w:t>de</w:t>
      </w:r>
      <w:r>
        <w:rPr>
          <w:rFonts w:eastAsia="Arial"/>
        </w:rPr>
        <w:t xml:space="preserve"> </w:t>
      </w:r>
      <w:r w:rsidR="003F6384">
        <w:t>C</w:t>
      </w:r>
      <w:r>
        <w:t>onsultas</w:t>
      </w:r>
      <w:r w:rsidRPr="003F6384">
        <w:rPr>
          <w:rFonts w:eastAsia="Arial"/>
        </w:rPr>
        <w:t xml:space="preserve"> </w:t>
      </w:r>
      <w:r w:rsidRPr="003F6384">
        <w:t>/</w:t>
      </w:r>
      <w:r w:rsidRPr="003F6384">
        <w:rPr>
          <w:rFonts w:eastAsia="Arial"/>
        </w:rPr>
        <w:t xml:space="preserve"> </w:t>
      </w:r>
      <w:r>
        <w:t>CIDs</w:t>
      </w:r>
      <w:bookmarkEnd w:id="224"/>
    </w:p>
    <w:p w:rsidR="00270A16" w:rsidRDefault="00270A16">
      <w:pPr>
        <w:pStyle w:val="PargrafoTCC"/>
        <w:rPr>
          <w:rFonts w:eastAsia="Arial"/>
        </w:rPr>
      </w:pPr>
      <w:r>
        <w:rPr>
          <w:rFonts w:eastAsia="Arial"/>
        </w:rPr>
        <w:t>Todo fim de mês os convênios exigem que sejam reportados os CIDs de cada consulta autorizada para um médico. Para facilitar o preenchimento destes relatórios nos sistemas dos próprios planos de saúde, foi implementado este módulo de relatórios de consultas realizadas na clínica.</w:t>
      </w:r>
    </w:p>
    <w:p w:rsidR="00FE4E38" w:rsidRDefault="00FE4E38" w:rsidP="00FE4E38">
      <w:pPr>
        <w:pStyle w:val="ndicedeilustraoTCC"/>
        <w:rPr>
          <w:rFonts w:eastAsia="Arial"/>
        </w:rPr>
      </w:pPr>
    </w:p>
    <w:p w:rsidR="00FE4E38" w:rsidRDefault="00FE4E38" w:rsidP="00FE4E38">
      <w:pPr>
        <w:jc w:val="center"/>
        <w:rPr>
          <w:b/>
        </w:rPr>
      </w:pPr>
      <w:r>
        <w:rPr>
          <w:rFonts w:eastAsia="Arial"/>
          <w:noProof/>
          <w:lang w:eastAsia="pt-BR"/>
        </w:rPr>
        <w:drawing>
          <wp:inline distT="0" distB="0" distL="0" distR="0" wp14:anchorId="03D4DE2B" wp14:editId="185BC93A">
            <wp:extent cx="5229633" cy="2976114"/>
            <wp:effectExtent l="19050" t="19050" r="952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l="5093"/>
                    <a:stretch>
                      <a:fillRect/>
                    </a:stretch>
                  </pic:blipFill>
                  <pic:spPr bwMode="auto">
                    <a:xfrm>
                      <a:off x="0" y="0"/>
                      <a:ext cx="5225968" cy="2974029"/>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FE4E38" w:rsidRDefault="00FE4E38" w:rsidP="00FE4E38">
      <w:pPr>
        <w:pStyle w:val="ndicedeilustraoTCC"/>
      </w:pPr>
      <w:bookmarkStart w:id="225" w:name="_Toc379143993"/>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18</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relatório</w:t>
      </w:r>
      <w:r>
        <w:rPr>
          <w:rFonts w:eastAsia="Arial"/>
        </w:rPr>
        <w:t xml:space="preserve"> </w:t>
      </w:r>
      <w:r>
        <w:t>de</w:t>
      </w:r>
      <w:r>
        <w:rPr>
          <w:rFonts w:eastAsia="Arial"/>
        </w:rPr>
        <w:t xml:space="preserve"> </w:t>
      </w:r>
      <w:r>
        <w:t>consultas</w:t>
      </w:r>
      <w:r w:rsidRPr="00FE4E38">
        <w:rPr>
          <w:rFonts w:eastAsia="Arial"/>
        </w:rPr>
        <w:t xml:space="preserve"> </w:t>
      </w:r>
      <w:r w:rsidRPr="00FE4E38">
        <w:t>/</w:t>
      </w:r>
      <w:r w:rsidRPr="00FE4E38">
        <w:rPr>
          <w:rFonts w:eastAsia="Arial"/>
        </w:rPr>
        <w:t xml:space="preserve"> </w:t>
      </w:r>
      <w:r>
        <w:t>CIDs</w:t>
      </w:r>
      <w:bookmarkEnd w:id="225"/>
      <w:r>
        <w:t>.</w:t>
      </w:r>
    </w:p>
    <w:p w:rsidR="00FE4E38" w:rsidRDefault="00FE4E38" w:rsidP="00FE4E38">
      <w:pPr>
        <w:pStyle w:val="ndicedeilustraoTCC"/>
        <w:rPr>
          <w:rFonts w:eastAsia="Arial"/>
        </w:rPr>
      </w:pPr>
    </w:p>
    <w:p w:rsidR="00FE4E38" w:rsidRPr="00FE4E38" w:rsidRDefault="00270A16" w:rsidP="00FE4E38">
      <w:pPr>
        <w:pStyle w:val="PargrafoTCC"/>
        <w:rPr>
          <w:rFonts w:eastAsia="Arial"/>
        </w:rPr>
      </w:pPr>
      <w:r>
        <w:rPr>
          <w:rFonts w:eastAsia="Arial"/>
        </w:rPr>
        <w:t>Conforme consta na Figura 18, para gerar um relatório é preciso preencher os filtros selecionando um médico ou a opção “Todos”, selecionando um convênio ou a opção “Todos” e preenchendo o intervalo das datas que se deseja extrair. Será gerada uma tabela de consultas com suas respectivas informações (médico, convênio, data, nome do paciente e CID). Uma pré-visualização do relatório é mostrada na tela e em seguida é possível clicar no botão “Exportar planilha” para ger</w:t>
      </w:r>
      <w:r w:rsidR="00FE4E38">
        <w:rPr>
          <w:rFonts w:eastAsia="Arial"/>
        </w:rPr>
        <w:t>ar um arquivo XLS com os dados.</w:t>
      </w:r>
    </w:p>
    <w:p w:rsidR="00270A16" w:rsidRDefault="00270A16">
      <w:pPr>
        <w:pStyle w:val="PargrafoTCC"/>
        <w:rPr>
          <w:rFonts w:eastAsia="Arial"/>
        </w:rPr>
      </w:pPr>
    </w:p>
    <w:p w:rsidR="00270A16" w:rsidRDefault="00270A16" w:rsidP="002C266D">
      <w:pPr>
        <w:pStyle w:val="Heading2"/>
      </w:pPr>
      <w:bookmarkStart w:id="226" w:name="__RefHeading__396_1472683970"/>
      <w:bookmarkStart w:id="227" w:name="__RefHeading__279_1176750583"/>
      <w:bookmarkStart w:id="228" w:name="__RefHeading__213_1884309817"/>
      <w:bookmarkStart w:id="229" w:name="__RefHeading__110_827532146"/>
      <w:bookmarkStart w:id="230" w:name="__RefHeading__180_1286912160"/>
      <w:bookmarkStart w:id="231" w:name="__RefHeading__79_2068703521"/>
      <w:bookmarkStart w:id="232" w:name="__RefHeading__147_2111979340"/>
      <w:bookmarkStart w:id="233" w:name="__RefHeading__387_1150354337"/>
      <w:bookmarkStart w:id="234" w:name="__RefHeading__246_1670186559"/>
      <w:bookmarkStart w:id="235" w:name="__RefHeading__332_2087715902"/>
      <w:bookmarkStart w:id="236" w:name="_Toc379146576"/>
      <w:bookmarkEnd w:id="226"/>
      <w:bookmarkEnd w:id="227"/>
      <w:bookmarkEnd w:id="228"/>
      <w:bookmarkEnd w:id="229"/>
      <w:bookmarkEnd w:id="230"/>
      <w:bookmarkEnd w:id="231"/>
      <w:bookmarkEnd w:id="232"/>
      <w:bookmarkEnd w:id="233"/>
      <w:bookmarkEnd w:id="234"/>
      <w:bookmarkEnd w:id="235"/>
      <w:r>
        <w:t>Estatísticas</w:t>
      </w:r>
      <w:bookmarkEnd w:id="236"/>
    </w:p>
    <w:p w:rsidR="00270A16" w:rsidRDefault="00270A16">
      <w:pPr>
        <w:pStyle w:val="PargrafoTCC"/>
      </w:pP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é</w:t>
      </w:r>
      <w:r>
        <w:rPr>
          <w:rFonts w:eastAsia="Arial"/>
        </w:rPr>
        <w:t xml:space="preserve"> </w:t>
      </w:r>
      <w:r>
        <w:t>composto</w:t>
      </w:r>
      <w:r>
        <w:rPr>
          <w:rFonts w:eastAsia="Arial"/>
        </w:rPr>
        <w:t xml:space="preserve"> </w:t>
      </w:r>
      <w:r>
        <w:t>por</w:t>
      </w:r>
      <w:r>
        <w:rPr>
          <w:rFonts w:eastAsia="Arial"/>
        </w:rPr>
        <w:t xml:space="preserve"> </w:t>
      </w:r>
      <w:r>
        <w:t>dois</w:t>
      </w:r>
      <w:r>
        <w:rPr>
          <w:rFonts w:eastAsia="Arial"/>
        </w:rPr>
        <w:t xml:space="preserve"> </w:t>
      </w:r>
      <w:r>
        <w:t>tipos</w:t>
      </w:r>
      <w:r>
        <w:rPr>
          <w:rFonts w:eastAsia="Arial"/>
        </w:rPr>
        <w:t xml:space="preserve"> </w:t>
      </w:r>
      <w:r>
        <w:t>de</w:t>
      </w:r>
      <w:r>
        <w:rPr>
          <w:rFonts w:eastAsia="Arial"/>
        </w:rPr>
        <w:t xml:space="preserve"> </w:t>
      </w:r>
      <w:r>
        <w:t>cruzamento</w:t>
      </w:r>
      <w:r>
        <w:rPr>
          <w:rFonts w:eastAsia="Arial"/>
        </w:rPr>
        <w:t xml:space="preserve"> </w:t>
      </w:r>
      <w:r>
        <w:t>de</w:t>
      </w:r>
      <w:r>
        <w:rPr>
          <w:rFonts w:eastAsia="Arial"/>
        </w:rPr>
        <w:t xml:space="preserve"> </w:t>
      </w:r>
      <w:r>
        <w:t>dados:</w:t>
      </w:r>
      <w:r>
        <w:rPr>
          <w:rFonts w:eastAsia="Arial"/>
        </w:rPr>
        <w:t xml:space="preserve"> </w:t>
      </w:r>
      <w:r>
        <w:t>ocorrências</w:t>
      </w:r>
      <w:r>
        <w:rPr>
          <w:rFonts w:eastAsia="Arial"/>
        </w:rPr>
        <w:t xml:space="preserve"> </w:t>
      </w:r>
      <w:r>
        <w:t>de</w:t>
      </w:r>
      <w:r>
        <w:rPr>
          <w:rFonts w:eastAsia="Arial"/>
        </w:rPr>
        <w:t xml:space="preserve"> </w:t>
      </w:r>
      <w:r>
        <w:t>uma</w:t>
      </w:r>
      <w:r>
        <w:rPr>
          <w:rFonts w:eastAsia="Arial"/>
        </w:rPr>
        <w:t xml:space="preserve"> </w:t>
      </w:r>
      <w:r>
        <w:t>determinada</w:t>
      </w:r>
      <w:r>
        <w:rPr>
          <w:rFonts w:eastAsia="Arial"/>
        </w:rPr>
        <w:t xml:space="preserve"> </w:t>
      </w:r>
      <w:r>
        <w:t>doença</w:t>
      </w:r>
      <w:r>
        <w:rPr>
          <w:rFonts w:eastAsia="Arial"/>
        </w:rPr>
        <w:t xml:space="preserve"> </w:t>
      </w:r>
      <w:r>
        <w:t>(CID)</w:t>
      </w:r>
      <w:r>
        <w:rPr>
          <w:rFonts w:eastAsia="Arial"/>
        </w:rPr>
        <w:t xml:space="preserve"> </w:t>
      </w:r>
      <w:r>
        <w:t>por</w:t>
      </w:r>
      <w:r>
        <w:rPr>
          <w:rFonts w:eastAsia="Arial"/>
        </w:rPr>
        <w:t xml:space="preserve"> </w:t>
      </w:r>
      <w:r>
        <w:t>idade</w:t>
      </w:r>
      <w:r>
        <w:rPr>
          <w:rFonts w:eastAsia="Arial"/>
        </w:rPr>
        <w:t xml:space="preserve"> </w:t>
      </w:r>
      <w:r>
        <w:t>e</w:t>
      </w:r>
      <w:r>
        <w:rPr>
          <w:rFonts w:eastAsia="Arial"/>
        </w:rPr>
        <w:t xml:space="preserve"> </w:t>
      </w:r>
      <w:r>
        <w:t>ocorrência</w:t>
      </w:r>
      <w:r>
        <w:rPr>
          <w:rFonts w:eastAsia="Arial"/>
        </w:rPr>
        <w:t xml:space="preserve"> </w:t>
      </w:r>
      <w:r>
        <w:t>de</w:t>
      </w:r>
      <w:r>
        <w:rPr>
          <w:rFonts w:eastAsia="Arial"/>
        </w:rPr>
        <w:t xml:space="preserve"> </w:t>
      </w:r>
      <w:r>
        <w:t>uma</w:t>
      </w:r>
      <w:r>
        <w:rPr>
          <w:rFonts w:eastAsia="Arial"/>
        </w:rPr>
        <w:t xml:space="preserve"> </w:t>
      </w:r>
      <w:r>
        <w:t>doença</w:t>
      </w:r>
      <w:r>
        <w:rPr>
          <w:rFonts w:eastAsia="Arial"/>
        </w:rPr>
        <w:t xml:space="preserve"> </w:t>
      </w:r>
      <w:r>
        <w:t>(CID)</w:t>
      </w:r>
      <w:r>
        <w:rPr>
          <w:rFonts w:eastAsia="Arial"/>
        </w:rPr>
        <w:t xml:space="preserve"> </w:t>
      </w:r>
      <w:r>
        <w:t>ao</w:t>
      </w:r>
      <w:r>
        <w:rPr>
          <w:rFonts w:eastAsia="Arial"/>
        </w:rPr>
        <w:t xml:space="preserve"> </w:t>
      </w:r>
      <w:r>
        <w:t>longo</w:t>
      </w:r>
      <w:r>
        <w:rPr>
          <w:rFonts w:eastAsia="Arial"/>
        </w:rPr>
        <w:t xml:space="preserve"> </w:t>
      </w:r>
      <w:r>
        <w:t>do</w:t>
      </w:r>
      <w:r>
        <w:rPr>
          <w:rFonts w:eastAsia="Arial"/>
        </w:rPr>
        <w:t xml:space="preserve"> </w:t>
      </w:r>
      <w:r>
        <w:t>tempo.</w:t>
      </w:r>
      <w:r>
        <w:rPr>
          <w:rFonts w:eastAsia="Arial"/>
        </w:rPr>
        <w:t xml:space="preserve"> </w:t>
      </w:r>
      <w:r>
        <w:t>Na</w:t>
      </w:r>
      <w:r>
        <w:rPr>
          <w:rFonts w:eastAsia="Arial"/>
        </w:rPr>
        <w:t xml:space="preserve"> </w:t>
      </w:r>
      <w:r>
        <w:t>tela</w:t>
      </w:r>
      <w:r>
        <w:rPr>
          <w:rFonts w:eastAsia="Arial"/>
        </w:rPr>
        <w:t xml:space="preserve"> </w:t>
      </w:r>
      <w:r>
        <w:t>de</w:t>
      </w:r>
      <w:r>
        <w:rPr>
          <w:rFonts w:eastAsia="Arial"/>
        </w:rPr>
        <w:t xml:space="preserve"> </w:t>
      </w:r>
      <w:r>
        <w:t>geração</w:t>
      </w:r>
      <w:r>
        <w:rPr>
          <w:rFonts w:eastAsia="Arial"/>
        </w:rPr>
        <w:t xml:space="preserve"> </w:t>
      </w:r>
      <w:r>
        <w:t>de</w:t>
      </w:r>
      <w:r>
        <w:rPr>
          <w:rFonts w:eastAsia="Arial"/>
        </w:rPr>
        <w:t xml:space="preserve"> </w:t>
      </w:r>
      <w:r>
        <w:t>estatísticas</w:t>
      </w:r>
      <w:r>
        <w:rPr>
          <w:rFonts w:eastAsia="Arial"/>
        </w:rPr>
        <w:t xml:space="preserve"> </w:t>
      </w:r>
      <w:r>
        <w:t>são</w:t>
      </w:r>
      <w:r>
        <w:rPr>
          <w:rFonts w:eastAsia="Arial"/>
        </w:rPr>
        <w:t xml:space="preserve"> </w:t>
      </w:r>
      <w:r>
        <w:t>encontrados</w:t>
      </w:r>
      <w:r>
        <w:rPr>
          <w:rFonts w:eastAsia="Arial"/>
        </w:rPr>
        <w:t xml:space="preserve"> </w:t>
      </w:r>
      <w:r>
        <w:t>estes</w:t>
      </w:r>
      <w:r>
        <w:rPr>
          <w:rFonts w:eastAsia="Arial"/>
        </w:rPr>
        <w:t xml:space="preserve"> </w:t>
      </w:r>
      <w:r>
        <w:t>dois</w:t>
      </w:r>
      <w:r>
        <w:rPr>
          <w:rFonts w:eastAsia="Arial"/>
        </w:rPr>
        <w:t xml:space="preserve"> </w:t>
      </w:r>
      <w:r>
        <w:t>filtros</w:t>
      </w:r>
      <w:r>
        <w:rPr>
          <w:rFonts w:eastAsia="Arial"/>
        </w:rPr>
        <w:t xml:space="preserve"> </w:t>
      </w:r>
      <w:r>
        <w:t>para</w:t>
      </w:r>
      <w:r>
        <w:rPr>
          <w:rFonts w:eastAsia="Arial"/>
        </w:rPr>
        <w:t xml:space="preserve"> </w:t>
      </w:r>
      <w:r w:rsidRPr="00FE4E38">
        <w:t>selecionar</w:t>
      </w:r>
      <w:r>
        <w:t>:</w:t>
      </w:r>
      <w:r>
        <w:rPr>
          <w:rFonts w:eastAsia="Arial"/>
        </w:rPr>
        <w:t xml:space="preserve"> </w:t>
      </w:r>
      <w:r>
        <w:t>intervalo</w:t>
      </w:r>
      <w:r>
        <w:rPr>
          <w:rFonts w:eastAsia="Arial"/>
        </w:rPr>
        <w:t xml:space="preserve"> </w:t>
      </w:r>
      <w:r>
        <w:t>de</w:t>
      </w:r>
      <w:r>
        <w:rPr>
          <w:rFonts w:eastAsia="Arial"/>
        </w:rPr>
        <w:t xml:space="preserve"> </w:t>
      </w:r>
      <w:r>
        <w:t>idades</w:t>
      </w:r>
      <w:r>
        <w:rPr>
          <w:rFonts w:eastAsia="Arial"/>
        </w:rPr>
        <w:t xml:space="preserve"> </w:t>
      </w:r>
      <w:r>
        <w:t>e</w:t>
      </w:r>
      <w:r>
        <w:rPr>
          <w:rFonts w:eastAsia="Arial"/>
        </w:rPr>
        <w:t xml:space="preserve"> </w:t>
      </w:r>
      <w:r>
        <w:t>CID</w:t>
      </w:r>
      <w:r>
        <w:rPr>
          <w:rFonts w:eastAsia="Arial"/>
        </w:rPr>
        <w:t xml:space="preserve"> </w:t>
      </w:r>
      <w:r>
        <w:t>ou</w:t>
      </w:r>
      <w:r>
        <w:rPr>
          <w:rFonts w:eastAsia="Arial"/>
        </w:rPr>
        <w:t xml:space="preserve"> </w:t>
      </w:r>
      <w:r>
        <w:t>intervalo</w:t>
      </w:r>
      <w:r>
        <w:rPr>
          <w:rFonts w:eastAsia="Arial"/>
        </w:rPr>
        <w:t xml:space="preserve"> </w:t>
      </w:r>
      <w:r>
        <w:t>de</w:t>
      </w:r>
      <w:r>
        <w:rPr>
          <w:rFonts w:eastAsia="Arial"/>
        </w:rPr>
        <w:t xml:space="preserve"> </w:t>
      </w:r>
      <w:r>
        <w:t>tempo</w:t>
      </w:r>
      <w:r>
        <w:rPr>
          <w:rFonts w:eastAsia="Arial"/>
        </w:rPr>
        <w:t xml:space="preserve"> </w:t>
      </w:r>
      <w:r>
        <w:t>e</w:t>
      </w:r>
      <w:r>
        <w:rPr>
          <w:rFonts w:eastAsia="Arial"/>
        </w:rPr>
        <w:t xml:space="preserve"> </w:t>
      </w:r>
      <w:r>
        <w:t>CID.</w:t>
      </w:r>
    </w:p>
    <w:p w:rsidR="00270A16" w:rsidRDefault="00270A16">
      <w:pPr>
        <w:pStyle w:val="PargrafoTCC"/>
      </w:pPr>
      <w:r>
        <w:rPr>
          <w:rFonts w:eastAsia="Arial"/>
        </w:rPr>
        <w:t xml:space="preserve"> </w:t>
      </w: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idades,</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casos</w:t>
      </w:r>
      <w:r>
        <w:rPr>
          <w:rFonts w:eastAsia="Arial"/>
        </w:rPr>
        <w:t xml:space="preserve"> </w:t>
      </w:r>
      <w:r>
        <w:t>encontrados,</w:t>
      </w:r>
      <w:r>
        <w:rPr>
          <w:rFonts w:eastAsia="Arial"/>
        </w:rPr>
        <w:t xml:space="preserve"> </w:t>
      </w:r>
      <w:r>
        <w:t>estes</w:t>
      </w:r>
      <w:r>
        <w:rPr>
          <w:rFonts w:eastAsia="Arial"/>
        </w:rPr>
        <w:t xml:space="preserve"> </w:t>
      </w:r>
      <w:r>
        <w:t>dados</w:t>
      </w:r>
      <w:r>
        <w:rPr>
          <w:rFonts w:eastAsia="Arial"/>
        </w:rPr>
        <w:t xml:space="preserve"> </w:t>
      </w:r>
      <w:r>
        <w:t>são</w:t>
      </w:r>
      <w:r>
        <w:rPr>
          <w:rFonts w:eastAsia="Arial"/>
        </w:rPr>
        <w:t xml:space="preserve"> </w:t>
      </w:r>
      <w:r>
        <w:t>submetidos</w:t>
      </w:r>
      <w:r>
        <w:rPr>
          <w:rFonts w:eastAsia="Arial"/>
        </w:rPr>
        <w:t xml:space="preserve"> </w:t>
      </w:r>
      <w:r>
        <w:t>via</w:t>
      </w:r>
      <w:r>
        <w:rPr>
          <w:rFonts w:eastAsia="Arial"/>
        </w:rPr>
        <w:t xml:space="preserve"> </w:t>
      </w:r>
      <w:r>
        <w:t>API</w:t>
      </w:r>
      <w:r>
        <w:rPr>
          <w:rFonts w:eastAsia="Arial"/>
        </w:rPr>
        <w:t xml:space="preserve"> </w:t>
      </w:r>
      <w:r>
        <w:t>para</w:t>
      </w:r>
      <w:r>
        <w:rPr>
          <w:rFonts w:eastAsia="Arial"/>
        </w:rPr>
        <w:t xml:space="preserve"> </w:t>
      </w:r>
      <w:r>
        <w:t>o</w:t>
      </w:r>
      <w:r>
        <w:rPr>
          <w:rFonts w:eastAsia="Arial"/>
        </w:rPr>
        <w:t xml:space="preserve"> </w:t>
      </w:r>
      <w:r>
        <w:t>Google</w:t>
      </w:r>
      <w:r>
        <w:rPr>
          <w:rFonts w:eastAsia="Arial"/>
        </w:rPr>
        <w:t xml:space="preserve"> </w:t>
      </w:r>
      <w:r>
        <w:t>Charts,</w:t>
      </w:r>
      <w:r>
        <w:rPr>
          <w:rFonts w:eastAsia="Arial"/>
        </w:rPr>
        <w:t xml:space="preserve"> </w:t>
      </w:r>
      <w:r>
        <w:t>que</w:t>
      </w:r>
      <w:r>
        <w:rPr>
          <w:rFonts w:eastAsia="Arial"/>
        </w:rPr>
        <w:t xml:space="preserve"> </w:t>
      </w:r>
      <w:r>
        <w:t>retorna</w:t>
      </w:r>
      <w:r>
        <w:rPr>
          <w:rFonts w:eastAsia="Arial"/>
        </w:rPr>
        <w:t xml:space="preserve"> </w:t>
      </w:r>
      <w:r>
        <w:t>a</w:t>
      </w:r>
      <w:r>
        <w:rPr>
          <w:rFonts w:eastAsia="Arial"/>
        </w:rPr>
        <w:t xml:space="preserve"> </w:t>
      </w:r>
      <w:r>
        <w:t>imagem</w:t>
      </w:r>
      <w:r>
        <w:rPr>
          <w:rFonts w:eastAsia="Arial"/>
        </w:rPr>
        <w:t xml:space="preserve"> </w:t>
      </w:r>
      <w:r>
        <w:t>de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rsidRPr="00FE4E38">
        <w:t>pizza</w:t>
      </w:r>
      <w:r>
        <w:rPr>
          <w:rFonts w:eastAsia="Arial"/>
        </w:rPr>
        <w:t xml:space="preserve"> </w:t>
      </w:r>
      <w:r>
        <w:t>correspondente.</w:t>
      </w:r>
      <w:r>
        <w:rPr>
          <w:rFonts w:eastAsia="Arial"/>
        </w:rPr>
        <w:t xml:space="preserve"> </w:t>
      </w:r>
      <w:r>
        <w:t>Tanto</w:t>
      </w:r>
      <w:r>
        <w:rPr>
          <w:rFonts w:eastAsia="Arial"/>
        </w:rPr>
        <w:t xml:space="preserve"> </w:t>
      </w:r>
      <w:r>
        <w:t>a</w:t>
      </w:r>
      <w:r>
        <w:rPr>
          <w:rFonts w:eastAsia="Arial"/>
        </w:rPr>
        <w:t xml:space="preserve"> </w:t>
      </w:r>
      <w:r>
        <w:t>tabela</w:t>
      </w:r>
      <w:r>
        <w:rPr>
          <w:rFonts w:eastAsia="Arial"/>
        </w:rPr>
        <w:t xml:space="preserve"> </w:t>
      </w:r>
      <w:r>
        <w:t>como</w:t>
      </w:r>
      <w:r>
        <w:rPr>
          <w:rFonts w:eastAsia="Arial"/>
        </w:rPr>
        <w:t xml:space="preserve"> </w:t>
      </w:r>
      <w:r>
        <w:t>o</w:t>
      </w:r>
      <w:r>
        <w:rPr>
          <w:rFonts w:eastAsia="Arial"/>
        </w:rPr>
        <w:t xml:space="preserve"> </w:t>
      </w:r>
      <w:r>
        <w:t>gráfico</w:t>
      </w:r>
      <w:r>
        <w:rPr>
          <w:rFonts w:eastAsia="Arial"/>
        </w:rPr>
        <w:t xml:space="preserve"> </w:t>
      </w:r>
      <w:r>
        <w:t>são</w:t>
      </w:r>
      <w:r>
        <w:rPr>
          <w:rFonts w:eastAsia="Arial"/>
        </w:rPr>
        <w:t xml:space="preserve"> </w:t>
      </w:r>
      <w:r>
        <w:t>pré-visualizados</w:t>
      </w:r>
      <w:r>
        <w:rPr>
          <w:rFonts w:eastAsia="Arial"/>
        </w:rPr>
        <w:t xml:space="preserve"> </w:t>
      </w:r>
      <w:r>
        <w:t>na</w:t>
      </w:r>
      <w:r>
        <w:rPr>
          <w:rFonts w:eastAsia="Arial"/>
        </w:rPr>
        <w:t xml:space="preserve"> </w:t>
      </w:r>
      <w:r>
        <w:t>tela</w:t>
      </w:r>
      <w:r>
        <w:rPr>
          <w:rFonts w:eastAsia="Arial"/>
        </w:rPr>
        <w:t xml:space="preserve"> </w:t>
      </w:r>
      <w:r>
        <w:t>(Figura</w:t>
      </w:r>
      <w:r>
        <w:rPr>
          <w:rFonts w:eastAsia="Arial"/>
        </w:rPr>
        <w:t xml:space="preserve"> </w:t>
      </w:r>
      <w:r>
        <w:t>19).</w:t>
      </w:r>
    </w:p>
    <w:p w:rsidR="00270A16" w:rsidRDefault="00270A16">
      <w:pPr>
        <w:pStyle w:val="PargrafoTCC"/>
      </w:pPr>
      <w:r>
        <w:t>Ao</w:t>
      </w:r>
      <w:r>
        <w:rPr>
          <w:rFonts w:eastAsia="Arial"/>
        </w:rPr>
        <w:t xml:space="preserve"> </w:t>
      </w:r>
      <w:r>
        <w:t>submeter</w:t>
      </w:r>
      <w:r>
        <w:rPr>
          <w:rFonts w:eastAsia="Arial"/>
        </w:rPr>
        <w:t xml:space="preserve"> </w:t>
      </w:r>
      <w:r>
        <w:t>os</w:t>
      </w:r>
      <w:r>
        <w:rPr>
          <w:rFonts w:eastAsia="Arial"/>
        </w:rPr>
        <w:t xml:space="preserve"> </w:t>
      </w:r>
      <w:r>
        <w:t>parâmetros</w:t>
      </w:r>
      <w:r>
        <w:rPr>
          <w:rFonts w:eastAsia="Arial"/>
        </w:rPr>
        <w:t xml:space="preserve"> </w:t>
      </w:r>
      <w:r>
        <w:t>do</w:t>
      </w:r>
      <w:r>
        <w:rPr>
          <w:rFonts w:eastAsia="Arial"/>
        </w:rPr>
        <w:t xml:space="preserve"> </w:t>
      </w:r>
      <w:r>
        <w:t>filtro</w:t>
      </w:r>
      <w:r>
        <w:rPr>
          <w:rFonts w:eastAsia="Arial"/>
        </w:rPr>
        <w:t xml:space="preserve"> </w:t>
      </w:r>
      <w:r>
        <w:t>de</w:t>
      </w:r>
      <w:r>
        <w:rPr>
          <w:rFonts w:eastAsia="Arial"/>
        </w:rPr>
        <w:t xml:space="preserve"> </w:t>
      </w:r>
      <w:r>
        <w:t>tempo,</w:t>
      </w:r>
      <w:r>
        <w:rPr>
          <w:rFonts w:eastAsia="Arial"/>
        </w:rPr>
        <w:t xml:space="preserve"> </w:t>
      </w:r>
      <w:r>
        <w:t>é</w:t>
      </w:r>
      <w:r>
        <w:rPr>
          <w:rFonts w:eastAsia="Arial"/>
        </w:rPr>
        <w:t xml:space="preserve"> </w:t>
      </w:r>
      <w:r>
        <w:t>gerada</w:t>
      </w:r>
      <w:r>
        <w:rPr>
          <w:rFonts w:eastAsia="Arial"/>
        </w:rPr>
        <w:t xml:space="preserve"> </w:t>
      </w:r>
      <w:r>
        <w:t>uma</w:t>
      </w:r>
      <w:r>
        <w:rPr>
          <w:rFonts w:eastAsia="Arial"/>
        </w:rPr>
        <w:t xml:space="preserve"> </w:t>
      </w:r>
      <w:r>
        <w:t>tabela</w:t>
      </w:r>
      <w:r>
        <w:rPr>
          <w:rFonts w:eastAsia="Arial"/>
        </w:rPr>
        <w:t xml:space="preserve"> </w:t>
      </w:r>
      <w:r>
        <w:t>com</w:t>
      </w:r>
      <w:r>
        <w:rPr>
          <w:rFonts w:eastAsia="Arial"/>
        </w:rPr>
        <w:t xml:space="preserve"> </w:t>
      </w:r>
      <w:r>
        <w:t>os</w:t>
      </w:r>
      <w:r>
        <w:rPr>
          <w:rFonts w:eastAsia="Arial"/>
        </w:rPr>
        <w:t xml:space="preserve"> </w:t>
      </w:r>
      <w:r>
        <w:t>dados</w:t>
      </w:r>
      <w:r>
        <w:rPr>
          <w:rFonts w:eastAsia="Arial"/>
        </w:rPr>
        <w:t xml:space="preserve"> </w:t>
      </w:r>
      <w:r>
        <w:t>encontrados</w:t>
      </w:r>
      <w:r>
        <w:rPr>
          <w:rFonts w:eastAsia="Arial"/>
        </w:rPr>
        <w:t xml:space="preserve"> </w:t>
      </w:r>
      <w:r>
        <w:t>e</w:t>
      </w:r>
      <w:r>
        <w:rPr>
          <w:rFonts w:eastAsia="Arial"/>
        </w:rPr>
        <w:t xml:space="preserve"> </w:t>
      </w:r>
      <w:r>
        <w:t>um</w:t>
      </w:r>
      <w:r>
        <w:rPr>
          <w:rFonts w:eastAsia="Arial"/>
        </w:rPr>
        <w:t xml:space="preserve"> </w:t>
      </w:r>
      <w:r>
        <w:t>gráfico</w:t>
      </w:r>
      <w:r>
        <w:rPr>
          <w:rFonts w:eastAsia="Arial"/>
        </w:rPr>
        <w:t xml:space="preserve"> </w:t>
      </w:r>
      <w:r>
        <w:t>de</w:t>
      </w:r>
      <w:r>
        <w:rPr>
          <w:rFonts w:eastAsia="Arial"/>
        </w:rPr>
        <w:t xml:space="preserve"> </w:t>
      </w:r>
      <w:r>
        <w:t>linha</w:t>
      </w:r>
      <w:r>
        <w:rPr>
          <w:rFonts w:eastAsia="Arial"/>
        </w:rPr>
        <w:t xml:space="preserve"> </w:t>
      </w:r>
      <w:r>
        <w:t>é</w:t>
      </w:r>
      <w:r>
        <w:rPr>
          <w:rFonts w:eastAsia="Arial"/>
        </w:rPr>
        <w:t xml:space="preserve"> </w:t>
      </w:r>
      <w:r>
        <w:t>gerado</w:t>
      </w:r>
      <w:r>
        <w:rPr>
          <w:rFonts w:eastAsia="Arial"/>
        </w:rPr>
        <w:t xml:space="preserve"> </w:t>
      </w:r>
      <w:r>
        <w:t>da</w:t>
      </w:r>
      <w:r>
        <w:rPr>
          <w:rFonts w:eastAsia="Arial"/>
        </w:rPr>
        <w:t xml:space="preserve"> </w:t>
      </w:r>
      <w:r>
        <w:t>mesma</w:t>
      </w:r>
      <w:r>
        <w:rPr>
          <w:rFonts w:eastAsia="Arial"/>
        </w:rPr>
        <w:t xml:space="preserve"> </w:t>
      </w:r>
      <w:r>
        <w:t>forma</w:t>
      </w:r>
      <w:r>
        <w:rPr>
          <w:rFonts w:eastAsia="Arial"/>
        </w:rPr>
        <w:t xml:space="preserve"> </w:t>
      </w:r>
      <w:r>
        <w:t>via</w:t>
      </w:r>
      <w:r>
        <w:rPr>
          <w:rFonts w:eastAsia="Arial"/>
        </w:rPr>
        <w:t xml:space="preserve"> </w:t>
      </w:r>
      <w:r>
        <w:t>API</w:t>
      </w:r>
      <w:r>
        <w:rPr>
          <w:rFonts w:eastAsia="Arial"/>
        </w:rPr>
        <w:t xml:space="preserve"> </w:t>
      </w:r>
      <w:r>
        <w:t>do</w:t>
      </w:r>
      <w:r>
        <w:rPr>
          <w:rFonts w:eastAsia="Arial"/>
        </w:rPr>
        <w:t xml:space="preserve"> </w:t>
      </w:r>
      <w:r>
        <w:t>Google</w:t>
      </w:r>
      <w:r>
        <w:rPr>
          <w:rFonts w:eastAsia="Arial"/>
        </w:rPr>
        <w:t xml:space="preserve"> </w:t>
      </w:r>
      <w:r>
        <w:t>Charts</w:t>
      </w:r>
      <w:r>
        <w:rPr>
          <w:rFonts w:eastAsia="Arial"/>
        </w:rPr>
        <w:t xml:space="preserve"> </w:t>
      </w:r>
      <w:r>
        <w:t>(Figura</w:t>
      </w:r>
      <w:r>
        <w:rPr>
          <w:rFonts w:eastAsia="Arial"/>
        </w:rPr>
        <w:t xml:space="preserve"> </w:t>
      </w:r>
      <w:r>
        <w:t>20).</w:t>
      </w:r>
    </w:p>
    <w:p w:rsidR="00FE4E38" w:rsidRDefault="00FE4E38" w:rsidP="00FE4E38">
      <w:pPr>
        <w:pStyle w:val="PargrafoTCC"/>
        <w:rPr>
          <w:color w:val="000000"/>
        </w:rPr>
      </w:pPr>
      <w:r>
        <w:rPr>
          <w:color w:val="000000"/>
        </w:rPr>
        <w:t>Este</w:t>
      </w:r>
      <w:r>
        <w:rPr>
          <w:rFonts w:eastAsia="Arial"/>
          <w:color w:val="000000"/>
        </w:rPr>
        <w:t xml:space="preserve"> </w:t>
      </w:r>
      <w:r>
        <w:rPr>
          <w:color w:val="000000"/>
        </w:rPr>
        <w:t>módulo</w:t>
      </w:r>
      <w:r>
        <w:rPr>
          <w:rFonts w:eastAsia="Arial"/>
          <w:color w:val="000000"/>
        </w:rPr>
        <w:t xml:space="preserve"> </w:t>
      </w:r>
      <w:r>
        <w:rPr>
          <w:color w:val="000000"/>
        </w:rPr>
        <w:t>ainda</w:t>
      </w:r>
      <w:r>
        <w:rPr>
          <w:rFonts w:eastAsia="Arial"/>
          <w:color w:val="000000"/>
        </w:rPr>
        <w:t xml:space="preserve"> </w:t>
      </w:r>
      <w:r>
        <w:rPr>
          <w:color w:val="000000"/>
        </w:rPr>
        <w:t>oferece</w:t>
      </w:r>
      <w:r>
        <w:rPr>
          <w:rFonts w:eastAsia="Arial"/>
          <w:color w:val="000000"/>
        </w:rPr>
        <w:t xml:space="preserve"> </w:t>
      </w:r>
      <w:r>
        <w:rPr>
          <w:color w:val="000000"/>
        </w:rPr>
        <w:t>a</w:t>
      </w:r>
      <w:r>
        <w:rPr>
          <w:rFonts w:eastAsia="Arial"/>
          <w:color w:val="000000"/>
        </w:rPr>
        <w:t xml:space="preserve"> </w:t>
      </w:r>
      <w:r>
        <w:rPr>
          <w:color w:val="000000"/>
        </w:rPr>
        <w:t>possibilidade</w:t>
      </w:r>
      <w:r>
        <w:rPr>
          <w:rFonts w:eastAsia="Arial"/>
          <w:color w:val="000000"/>
        </w:rPr>
        <w:t xml:space="preserve"> </w:t>
      </w:r>
      <w:r>
        <w:rPr>
          <w:color w:val="000000"/>
        </w:rPr>
        <w:t>de</w:t>
      </w:r>
      <w:r>
        <w:rPr>
          <w:rFonts w:eastAsia="Arial"/>
          <w:color w:val="000000"/>
        </w:rPr>
        <w:t xml:space="preserve"> </w:t>
      </w:r>
      <w:r>
        <w:rPr>
          <w:color w:val="000000"/>
        </w:rPr>
        <w:t>exportar</w:t>
      </w:r>
      <w:r>
        <w:rPr>
          <w:rFonts w:eastAsia="Arial"/>
          <w:color w:val="000000"/>
        </w:rPr>
        <w:t xml:space="preserve"> </w:t>
      </w:r>
      <w:r>
        <w:rPr>
          <w:color w:val="000000"/>
        </w:rPr>
        <w:t>estes</w:t>
      </w:r>
      <w:r>
        <w:rPr>
          <w:rFonts w:eastAsia="Arial"/>
          <w:color w:val="000000"/>
        </w:rPr>
        <w:t xml:space="preserve"> </w:t>
      </w:r>
      <w:r>
        <w:rPr>
          <w:color w:val="000000"/>
        </w:rPr>
        <w:t>dados</w:t>
      </w:r>
      <w:r>
        <w:rPr>
          <w:rFonts w:eastAsia="Arial"/>
          <w:color w:val="000000"/>
        </w:rPr>
        <w:t xml:space="preserve"> </w:t>
      </w:r>
      <w:r>
        <w:rPr>
          <w:color w:val="000000"/>
        </w:rPr>
        <w:t>e</w:t>
      </w:r>
      <w:r>
        <w:rPr>
          <w:rFonts w:eastAsia="Arial"/>
          <w:color w:val="000000"/>
        </w:rPr>
        <w:t xml:space="preserve"> </w:t>
      </w:r>
      <w:r>
        <w:rPr>
          <w:color w:val="000000"/>
        </w:rPr>
        <w:t>o</w:t>
      </w:r>
      <w:r>
        <w:rPr>
          <w:rFonts w:eastAsia="Arial"/>
          <w:color w:val="000000"/>
        </w:rPr>
        <w:t xml:space="preserve"> </w:t>
      </w:r>
      <w:r>
        <w:rPr>
          <w:color w:val="000000"/>
        </w:rPr>
        <w:t>gráfico</w:t>
      </w:r>
      <w:r>
        <w:rPr>
          <w:rFonts w:eastAsia="Arial"/>
          <w:color w:val="000000"/>
        </w:rPr>
        <w:t xml:space="preserve"> </w:t>
      </w:r>
      <w:r>
        <w:rPr>
          <w:color w:val="000000"/>
        </w:rPr>
        <w:t>para</w:t>
      </w:r>
      <w:r>
        <w:rPr>
          <w:rFonts w:eastAsia="Arial"/>
          <w:color w:val="000000"/>
        </w:rPr>
        <w:t xml:space="preserve"> </w:t>
      </w:r>
      <w:r>
        <w:rPr>
          <w:color w:val="000000"/>
        </w:rPr>
        <w:t>um</w:t>
      </w:r>
      <w:r>
        <w:rPr>
          <w:rFonts w:eastAsia="Arial"/>
          <w:color w:val="000000"/>
        </w:rPr>
        <w:t xml:space="preserve"> </w:t>
      </w:r>
      <w:r>
        <w:rPr>
          <w:color w:val="000000"/>
        </w:rPr>
        <w:t>arquivo</w:t>
      </w:r>
      <w:r>
        <w:rPr>
          <w:rFonts w:eastAsia="Arial"/>
          <w:color w:val="000000"/>
        </w:rPr>
        <w:t xml:space="preserve"> </w:t>
      </w:r>
      <w:r>
        <w:rPr>
          <w:color w:val="000000"/>
        </w:rPr>
        <w:t>XLSX</w:t>
      </w:r>
      <w:r>
        <w:rPr>
          <w:rFonts w:eastAsia="Arial"/>
          <w:color w:val="000000"/>
        </w:rPr>
        <w:t xml:space="preserve"> </w:t>
      </w:r>
      <w:r>
        <w:rPr>
          <w:color w:val="000000"/>
        </w:rPr>
        <w:t>na</w:t>
      </w:r>
      <w:r>
        <w:rPr>
          <w:rFonts w:eastAsia="Arial"/>
          <w:color w:val="000000"/>
        </w:rPr>
        <w:t xml:space="preserve"> </w:t>
      </w:r>
      <w:r>
        <w:rPr>
          <w:color w:val="000000"/>
        </w:rPr>
        <w:t>forma</w:t>
      </w:r>
      <w:r>
        <w:rPr>
          <w:rFonts w:eastAsia="Arial"/>
          <w:color w:val="000000"/>
        </w:rPr>
        <w:t xml:space="preserve"> </w:t>
      </w:r>
      <w:r>
        <w:rPr>
          <w:color w:val="000000"/>
        </w:rPr>
        <w:t>de</w:t>
      </w:r>
      <w:r>
        <w:rPr>
          <w:rFonts w:eastAsia="Arial"/>
          <w:color w:val="000000"/>
        </w:rPr>
        <w:t xml:space="preserve"> </w:t>
      </w:r>
      <w:r>
        <w:rPr>
          <w:color w:val="000000"/>
        </w:rPr>
        <w:t>uma</w:t>
      </w:r>
      <w:r>
        <w:rPr>
          <w:rFonts w:eastAsia="Arial"/>
          <w:color w:val="000000"/>
        </w:rPr>
        <w:t xml:space="preserve"> </w:t>
      </w:r>
      <w:r>
        <w:rPr>
          <w:color w:val="000000"/>
        </w:rPr>
        <w:t>planilha</w:t>
      </w:r>
      <w:r>
        <w:rPr>
          <w:rFonts w:eastAsia="Arial"/>
          <w:color w:val="000000"/>
        </w:rPr>
        <w:t xml:space="preserve"> </w:t>
      </w:r>
      <w:r>
        <w:rPr>
          <w:color w:val="000000"/>
        </w:rPr>
        <w:t>que</w:t>
      </w:r>
      <w:r>
        <w:rPr>
          <w:rFonts w:eastAsia="Arial"/>
          <w:color w:val="000000"/>
        </w:rPr>
        <w:t xml:space="preserve"> </w:t>
      </w:r>
      <w:r>
        <w:rPr>
          <w:color w:val="000000"/>
        </w:rPr>
        <w:t>pode</w:t>
      </w:r>
      <w:r>
        <w:rPr>
          <w:rFonts w:eastAsia="Arial"/>
          <w:color w:val="000000"/>
        </w:rPr>
        <w:t xml:space="preserve"> </w:t>
      </w:r>
      <w:r>
        <w:rPr>
          <w:color w:val="000000"/>
        </w:rPr>
        <w:t>ser</w:t>
      </w:r>
      <w:r>
        <w:rPr>
          <w:rFonts w:eastAsia="Arial"/>
          <w:color w:val="000000"/>
        </w:rPr>
        <w:t xml:space="preserve"> </w:t>
      </w:r>
      <w:r>
        <w:rPr>
          <w:color w:val="000000"/>
        </w:rPr>
        <w:t>aberta</w:t>
      </w:r>
      <w:r>
        <w:rPr>
          <w:rFonts w:eastAsia="Arial"/>
          <w:color w:val="000000"/>
        </w:rPr>
        <w:t xml:space="preserve"> </w:t>
      </w:r>
      <w:r>
        <w:rPr>
          <w:color w:val="000000"/>
        </w:rPr>
        <w:t>no</w:t>
      </w:r>
      <w:r>
        <w:rPr>
          <w:rFonts w:eastAsia="Arial"/>
          <w:color w:val="000000"/>
        </w:rPr>
        <w:t xml:space="preserve"> </w:t>
      </w:r>
      <w:r>
        <w:rPr>
          <w:i/>
          <w:iCs/>
          <w:color w:val="000000"/>
        </w:rPr>
        <w:t>Microsoft</w:t>
      </w:r>
      <w:r>
        <w:rPr>
          <w:rFonts w:eastAsia="Arial"/>
          <w:i/>
          <w:iCs/>
          <w:color w:val="000000"/>
        </w:rPr>
        <w:t xml:space="preserve"> </w:t>
      </w:r>
      <w:r>
        <w:rPr>
          <w:i/>
          <w:iCs/>
          <w:color w:val="000000"/>
        </w:rPr>
        <w:t>Excel</w:t>
      </w:r>
      <w:r>
        <w:rPr>
          <w:rFonts w:eastAsia="Arial"/>
          <w:color w:val="000000"/>
        </w:rPr>
        <w:t xml:space="preserve"> </w:t>
      </w:r>
      <w:r>
        <w:rPr>
          <w:color w:val="000000"/>
        </w:rPr>
        <w:t>ou</w:t>
      </w:r>
      <w:r>
        <w:rPr>
          <w:rFonts w:eastAsia="Arial"/>
          <w:color w:val="000000"/>
        </w:rPr>
        <w:t xml:space="preserve"> </w:t>
      </w:r>
      <w:r w:rsidRPr="00FE4E38">
        <w:rPr>
          <w:i/>
          <w:iCs/>
          <w:color w:val="000000"/>
        </w:rPr>
        <w:t>OpenOffice</w:t>
      </w:r>
      <w:r w:rsidRPr="00FE4E38">
        <w:rPr>
          <w:rFonts w:eastAsia="Arial"/>
          <w:i/>
          <w:iCs/>
          <w:color w:val="000000"/>
        </w:rPr>
        <w:t xml:space="preserve"> </w:t>
      </w:r>
      <w:r w:rsidRPr="00FE4E38">
        <w:rPr>
          <w:i/>
          <w:iCs/>
          <w:color w:val="000000"/>
        </w:rPr>
        <w:t>Calc</w:t>
      </w:r>
      <w:r>
        <w:rPr>
          <w:i/>
          <w:iCs/>
          <w:color w:val="000000"/>
        </w:rPr>
        <w:t>.</w:t>
      </w:r>
      <w:r>
        <w:rPr>
          <w:color w:val="000000"/>
        </w:rPr>
        <w:t>,</w:t>
      </w:r>
      <w:r>
        <w:rPr>
          <w:rFonts w:eastAsia="Arial"/>
          <w:color w:val="000000"/>
        </w:rPr>
        <w:t xml:space="preserve"> </w:t>
      </w:r>
      <w:r>
        <w:rPr>
          <w:color w:val="000000"/>
        </w:rPr>
        <w:t>conforme</w:t>
      </w:r>
      <w:r>
        <w:rPr>
          <w:rFonts w:eastAsia="Arial"/>
          <w:color w:val="000000"/>
        </w:rPr>
        <w:t xml:space="preserve"> </w:t>
      </w:r>
      <w:r>
        <w:rPr>
          <w:color w:val="000000"/>
        </w:rPr>
        <w:t>Figura</w:t>
      </w:r>
      <w:r>
        <w:rPr>
          <w:rFonts w:eastAsia="Arial"/>
          <w:color w:val="000000"/>
        </w:rPr>
        <w:t xml:space="preserve"> </w:t>
      </w:r>
      <w:r>
        <w:rPr>
          <w:color w:val="000000"/>
        </w:rPr>
        <w:t>21.</w:t>
      </w:r>
    </w:p>
    <w:p w:rsidR="00FE4E38" w:rsidRDefault="00FE4E38">
      <w:pPr>
        <w:pStyle w:val="PargrafoTCC"/>
      </w:pPr>
    </w:p>
    <w:p w:rsidR="00270A16" w:rsidRDefault="00CA1E67" w:rsidP="00FE4E38">
      <w:pPr>
        <w:jc w:val="center"/>
        <w:rPr>
          <w:b/>
        </w:rPr>
      </w:pPr>
      <w:r>
        <w:rPr>
          <w:noProof/>
          <w:lang w:eastAsia="pt-BR"/>
        </w:rPr>
        <w:drawing>
          <wp:inline distT="0" distB="0" distL="0" distR="0" wp14:anchorId="668A17AC" wp14:editId="5ABB1DCA">
            <wp:extent cx="5043324" cy="3717985"/>
            <wp:effectExtent l="19050" t="19050" r="24130" b="158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t="1579" b="3899"/>
                    <a:stretch>
                      <a:fillRect/>
                    </a:stretch>
                  </pic:blipFill>
                  <pic:spPr bwMode="auto">
                    <a:xfrm>
                      <a:off x="0" y="0"/>
                      <a:ext cx="5041112" cy="3716354"/>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7" w:name="_Toc379143994"/>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19</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7"/>
      <w:r w:rsidR="000D2AA1">
        <w:t>.</w:t>
      </w:r>
    </w:p>
    <w:p w:rsidR="00270A16" w:rsidRDefault="00270A16" w:rsidP="00FE4E38">
      <w:pPr>
        <w:pStyle w:val="ndicedeilustraoTCC"/>
      </w:pPr>
    </w:p>
    <w:p w:rsidR="00270A16" w:rsidRDefault="00CA1E67" w:rsidP="00FE4E38">
      <w:pPr>
        <w:jc w:val="center"/>
        <w:rPr>
          <w:b/>
        </w:rPr>
      </w:pPr>
      <w:r>
        <w:rPr>
          <w:noProof/>
          <w:lang w:eastAsia="pt-BR"/>
        </w:rPr>
        <w:drawing>
          <wp:inline distT="0" distB="0" distL="0" distR="0" wp14:anchorId="3568BEE5" wp14:editId="0E7017DC">
            <wp:extent cx="4941328" cy="4106174"/>
            <wp:effectExtent l="19050" t="19050" r="12065"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t="955" b="3143"/>
                    <a:stretch>
                      <a:fillRect/>
                    </a:stretch>
                  </pic:blipFill>
                  <pic:spPr bwMode="auto">
                    <a:xfrm>
                      <a:off x="0" y="0"/>
                      <a:ext cx="4942695" cy="4107310"/>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8" w:name="_Toc379143995"/>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20</w:t>
      </w:r>
      <w:r>
        <w:rPr>
          <w:b/>
        </w:rPr>
        <w:fldChar w:fldCharType="end"/>
      </w:r>
      <w:r>
        <w:rPr>
          <w:b/>
        </w:rPr>
        <w:t>.</w:t>
      </w:r>
      <w:r>
        <w:rPr>
          <w:rFonts w:eastAsia="Arial"/>
        </w:rPr>
        <w:t xml:space="preserve"> </w:t>
      </w:r>
      <w:r>
        <w:t>Tela</w:t>
      </w:r>
      <w:r>
        <w:rPr>
          <w:rFonts w:eastAsia="Arial"/>
        </w:rPr>
        <w:t xml:space="preserve"> </w:t>
      </w:r>
      <w:r>
        <w:t>de</w:t>
      </w:r>
      <w:r>
        <w:rPr>
          <w:rFonts w:eastAsia="Arial"/>
        </w:rPr>
        <w:t xml:space="preserve"> </w:t>
      </w:r>
      <w:r>
        <w:t>estatísticas</w:t>
      </w:r>
      <w:r>
        <w:rPr>
          <w:rFonts w:eastAsia="Arial"/>
        </w:rPr>
        <w:t xml:space="preserve"> </w:t>
      </w:r>
      <w:r>
        <w:t>de</w:t>
      </w:r>
      <w:r>
        <w:rPr>
          <w:rFonts w:eastAsia="Arial"/>
        </w:rPr>
        <w:t xml:space="preserve"> </w:t>
      </w:r>
      <w:r>
        <w:t>ocorrências</w:t>
      </w:r>
      <w:r>
        <w:rPr>
          <w:rFonts w:eastAsia="Arial"/>
        </w:rPr>
        <w:t xml:space="preserve"> </w:t>
      </w:r>
      <w:r>
        <w:t>de</w:t>
      </w:r>
      <w:r>
        <w:rPr>
          <w:rFonts w:eastAsia="Arial"/>
        </w:rPr>
        <w:t xml:space="preserve"> </w:t>
      </w:r>
      <w:r>
        <w:t>um</w:t>
      </w:r>
      <w:r>
        <w:rPr>
          <w:rFonts w:eastAsia="Arial"/>
        </w:rPr>
        <w:t xml:space="preserve"> </w:t>
      </w:r>
      <w:r>
        <w:t>CID</w:t>
      </w:r>
      <w:r>
        <w:rPr>
          <w:rFonts w:eastAsia="Arial"/>
        </w:rPr>
        <w:t xml:space="preserve"> </w:t>
      </w:r>
      <w:r>
        <w:t>por</w:t>
      </w:r>
      <w:r>
        <w:rPr>
          <w:rFonts w:eastAsia="Arial"/>
        </w:rPr>
        <w:t xml:space="preserve"> </w:t>
      </w:r>
      <w:r>
        <w:t>época</w:t>
      </w:r>
      <w:bookmarkEnd w:id="238"/>
      <w:r w:rsidR="000D2AA1">
        <w:t>.</w:t>
      </w:r>
    </w:p>
    <w:p w:rsidR="00FE4E38" w:rsidRDefault="00FE4E38" w:rsidP="00FE4E38">
      <w:pPr>
        <w:pStyle w:val="ndicedeilustraoTCC"/>
      </w:pPr>
    </w:p>
    <w:p w:rsidR="00270A16" w:rsidRDefault="00270A16">
      <w:pPr>
        <w:pStyle w:val="NoSpacing"/>
      </w:pPr>
    </w:p>
    <w:p w:rsidR="00270A16" w:rsidRDefault="00CA1E67" w:rsidP="00FE4E38">
      <w:pPr>
        <w:jc w:val="center"/>
        <w:rPr>
          <w:b/>
        </w:rPr>
      </w:pPr>
      <w:r>
        <w:rPr>
          <w:rFonts w:eastAsia="Arial"/>
          <w:noProof/>
          <w:lang w:eastAsia="pt-BR"/>
        </w:rPr>
        <w:drawing>
          <wp:inline distT="0" distB="0" distL="0" distR="0" wp14:anchorId="247EB269" wp14:editId="2B8F3712">
            <wp:extent cx="4734994" cy="5693980"/>
            <wp:effectExtent l="19050" t="19050" r="279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0296" cy="5688331"/>
                    </a:xfrm>
                    <a:prstGeom prst="rect">
                      <a:avLst/>
                    </a:prstGeom>
                    <a:solidFill>
                      <a:srgbClr val="FFFFFF"/>
                    </a:solidFill>
                    <a:ln w="0" cmpd="sng">
                      <a:solidFill>
                        <a:srgbClr val="000000"/>
                      </a:solidFill>
                      <a:prstDash val="solid"/>
                      <a:miter lim="800000"/>
                      <a:headEnd/>
                      <a:tailEnd/>
                    </a:ln>
                    <a:effectLst/>
                  </pic:spPr>
                </pic:pic>
              </a:graphicData>
            </a:graphic>
          </wp:inline>
        </w:drawing>
      </w:r>
    </w:p>
    <w:p w:rsidR="00270A16" w:rsidRDefault="00270A16" w:rsidP="00FE4E38">
      <w:pPr>
        <w:pStyle w:val="ndicedeilustraoTCC"/>
      </w:pPr>
      <w:bookmarkStart w:id="239" w:name="_Toc379143996"/>
      <w:r>
        <w:rPr>
          <w:b/>
        </w:rPr>
        <w:t>Figura</w:t>
      </w:r>
      <w:r>
        <w:rPr>
          <w:rFonts w:eastAsia="Arial"/>
          <w:b/>
        </w:rPr>
        <w:t xml:space="preserve"> </w:t>
      </w:r>
      <w:r>
        <w:rPr>
          <w:b/>
        </w:rPr>
        <w:fldChar w:fldCharType="begin"/>
      </w:r>
      <w:r>
        <w:rPr>
          <w:b/>
        </w:rPr>
        <w:instrText xml:space="preserve"> SEQ "Figura" \*Arabic </w:instrText>
      </w:r>
      <w:r>
        <w:rPr>
          <w:b/>
        </w:rPr>
        <w:fldChar w:fldCharType="separate"/>
      </w:r>
      <w:r w:rsidR="00A165D2">
        <w:rPr>
          <w:b/>
          <w:noProof/>
        </w:rPr>
        <w:t>21</w:t>
      </w:r>
      <w:r>
        <w:rPr>
          <w:b/>
        </w:rPr>
        <w:fldChar w:fldCharType="end"/>
      </w:r>
      <w:r>
        <w:rPr>
          <w:b/>
        </w:rPr>
        <w:t>.</w:t>
      </w:r>
      <w:r>
        <w:rPr>
          <w:rFonts w:eastAsia="Arial"/>
        </w:rPr>
        <w:t xml:space="preserve"> </w:t>
      </w:r>
      <w:r>
        <w:t>Planilha</w:t>
      </w:r>
      <w:r>
        <w:rPr>
          <w:rFonts w:eastAsia="Arial"/>
        </w:rPr>
        <w:t xml:space="preserve"> </w:t>
      </w:r>
      <w:r>
        <w:t>exportada</w:t>
      </w:r>
      <w:r>
        <w:rPr>
          <w:rFonts w:eastAsia="Arial"/>
        </w:rPr>
        <w:t xml:space="preserve"> </w:t>
      </w:r>
      <w:r>
        <w:t>com</w:t>
      </w:r>
      <w:r>
        <w:rPr>
          <w:rFonts w:eastAsia="Arial"/>
        </w:rPr>
        <w:t xml:space="preserve"> </w:t>
      </w:r>
      <w:r>
        <w:t>o</w:t>
      </w:r>
      <w:r>
        <w:rPr>
          <w:rFonts w:eastAsia="Arial"/>
        </w:rPr>
        <w:t xml:space="preserve"> </w:t>
      </w:r>
      <w:r>
        <w:t>gráfico</w:t>
      </w:r>
      <w:r>
        <w:rPr>
          <w:rFonts w:eastAsia="Arial"/>
        </w:rPr>
        <w:t xml:space="preserve"> </w:t>
      </w:r>
      <w:r>
        <w:t>de</w:t>
      </w:r>
      <w:r>
        <w:rPr>
          <w:rFonts w:eastAsia="Arial"/>
        </w:rPr>
        <w:t xml:space="preserve"> </w:t>
      </w:r>
      <w:r>
        <w:t>idades</w:t>
      </w:r>
      <w:r>
        <w:rPr>
          <w:rFonts w:eastAsia="Arial"/>
        </w:rPr>
        <w:t xml:space="preserve"> </w:t>
      </w:r>
      <w:r>
        <w:t>por</w:t>
      </w:r>
      <w:r>
        <w:rPr>
          <w:rFonts w:eastAsia="Arial"/>
        </w:rPr>
        <w:t xml:space="preserve"> </w:t>
      </w:r>
      <w:r>
        <w:t>CID</w:t>
      </w:r>
      <w:bookmarkEnd w:id="239"/>
      <w:r w:rsidR="000D2AA1">
        <w:t>.</w:t>
      </w:r>
    </w:p>
    <w:p w:rsidR="00270A16" w:rsidRDefault="00270A16">
      <w:pPr>
        <w:pStyle w:val="Heading1"/>
        <w:pageBreakBefore/>
      </w:pPr>
      <w:bookmarkStart w:id="240" w:name="__RefHeading__215_1884309817"/>
      <w:bookmarkStart w:id="241" w:name="__RefHeading__281_1176750583"/>
      <w:bookmarkStart w:id="242" w:name="__RefHeading__334_2087715902"/>
      <w:bookmarkStart w:id="243" w:name="__RefHeading__398_1472683970"/>
      <w:bookmarkStart w:id="244" w:name="__RefHeading__182_1286912160"/>
      <w:bookmarkStart w:id="245" w:name="__RefHeading__81_2068703521"/>
      <w:bookmarkStart w:id="246" w:name="__RefHeading__248_1670186559"/>
      <w:bookmarkStart w:id="247" w:name="__RefHeading__112_827532146"/>
      <w:bookmarkStart w:id="248" w:name="__RefHeading__389_1150354337"/>
      <w:bookmarkStart w:id="249" w:name="__RefHeading__149_2111979340"/>
      <w:bookmarkStart w:id="250" w:name="__RefHeading__391_1150354337"/>
      <w:bookmarkStart w:id="251" w:name="__RefHeading__250_1670186559"/>
      <w:bookmarkStart w:id="252" w:name="__RefHeading__184_1286912160"/>
      <w:bookmarkStart w:id="253" w:name="__RefHeading__114_827532146"/>
      <w:bookmarkStart w:id="254" w:name="__RefHeading__83_2068703521"/>
      <w:bookmarkStart w:id="255" w:name="__RefHeading__151_2111979340"/>
      <w:bookmarkStart w:id="256" w:name="__RefHeading__217_1884309817"/>
      <w:bookmarkStart w:id="257" w:name="__RefHeading__283_1176750583"/>
      <w:bookmarkStart w:id="258" w:name="__RefHeading__400_1472683970"/>
      <w:bookmarkStart w:id="259" w:name="__RefHeading__336_208771590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Pr>
          <w:rFonts w:eastAsia="Arial"/>
        </w:rPr>
        <w:t xml:space="preserve"> </w:t>
      </w:r>
      <w:bookmarkStart w:id="260" w:name="_Toc379146577"/>
      <w:r>
        <w:t>RESULTADOS</w:t>
      </w:r>
      <w:r>
        <w:rPr>
          <w:rFonts w:eastAsia="Arial"/>
        </w:rPr>
        <w:t xml:space="preserve"> </w:t>
      </w:r>
      <w:r>
        <w:t>E</w:t>
      </w:r>
      <w:r>
        <w:rPr>
          <w:rFonts w:eastAsia="Arial"/>
        </w:rPr>
        <w:t xml:space="preserve"> </w:t>
      </w:r>
      <w:r>
        <w:t>AVALIAÇÃO</w:t>
      </w:r>
      <w:bookmarkEnd w:id="260"/>
    </w:p>
    <w:p w:rsidR="00270A16" w:rsidRDefault="00270A16"/>
    <w:p w:rsidR="00270A16" w:rsidRDefault="00270A16">
      <w:pPr>
        <w:pStyle w:val="PargrafoTCC"/>
      </w:pPr>
      <w:r>
        <w:t>O</w:t>
      </w:r>
      <w:r>
        <w:rPr>
          <w:rFonts w:eastAsia="Arial"/>
        </w:rPr>
        <w:t xml:space="preserve"> </w:t>
      </w:r>
      <w:r w:rsidRPr="00623E86">
        <w:t>trabalho</w:t>
      </w:r>
      <w:r w:rsidRPr="00623E86">
        <w:rPr>
          <w:rFonts w:eastAsia="Arial"/>
        </w:rPr>
        <w:t xml:space="preserve"> </w:t>
      </w:r>
      <w:r w:rsidRPr="00623E86">
        <w:t>de</w:t>
      </w:r>
      <w:r w:rsidRPr="00623E86">
        <w:rPr>
          <w:rFonts w:eastAsia="Arial"/>
        </w:rPr>
        <w:t xml:space="preserve"> </w:t>
      </w:r>
      <w:r w:rsidRPr="00623E86">
        <w:t>conclusão</w:t>
      </w:r>
      <w:r w:rsidRPr="00623E86">
        <w:rPr>
          <w:rFonts w:eastAsia="Arial"/>
        </w:rPr>
        <w:t xml:space="preserve"> </w:t>
      </w:r>
      <w:r w:rsidRPr="00623E86">
        <w:t>de</w:t>
      </w:r>
      <w:r w:rsidRPr="00623E86">
        <w:rPr>
          <w:rFonts w:eastAsia="Arial"/>
        </w:rPr>
        <w:t xml:space="preserve"> </w:t>
      </w:r>
      <w:r w:rsidRPr="00623E86">
        <w:t>curso</w:t>
      </w:r>
      <w:r w:rsidR="00623E86" w:rsidRPr="00623E86">
        <w:t xml:space="preserve"> (TCC)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visa</w:t>
      </w:r>
      <w:r>
        <w:rPr>
          <w:rFonts w:eastAsia="Arial"/>
        </w:rPr>
        <w:t xml:space="preserve"> </w:t>
      </w:r>
      <w:r>
        <w:t>organizar,</w:t>
      </w:r>
      <w:r>
        <w:rPr>
          <w:rFonts w:eastAsia="Arial"/>
        </w:rPr>
        <w:t xml:space="preserve"> </w:t>
      </w:r>
      <w:r>
        <w:t>agilizar</w:t>
      </w:r>
      <w:r>
        <w:rPr>
          <w:rFonts w:eastAsia="Arial"/>
        </w:rPr>
        <w:t xml:space="preserve"> </w:t>
      </w:r>
      <w:r>
        <w:t>e</w:t>
      </w:r>
      <w:r>
        <w:rPr>
          <w:rFonts w:eastAsia="Arial"/>
        </w:rPr>
        <w:t xml:space="preserve"> </w:t>
      </w:r>
      <w:r>
        <w:t>aumentar</w:t>
      </w:r>
      <w:r>
        <w:rPr>
          <w:rFonts w:eastAsia="Arial"/>
        </w:rPr>
        <w:t xml:space="preserve"> </w:t>
      </w:r>
      <w:r>
        <w:t>a</w:t>
      </w:r>
      <w:r>
        <w:rPr>
          <w:rFonts w:eastAsia="Arial"/>
        </w:rPr>
        <w:t xml:space="preserve"> </w:t>
      </w:r>
      <w:r>
        <w:t>eficiência</w:t>
      </w:r>
      <w:r>
        <w:rPr>
          <w:rFonts w:eastAsia="Arial"/>
        </w:rPr>
        <w:t xml:space="preserve"> </w:t>
      </w:r>
      <w:r>
        <w:t>dos</w:t>
      </w:r>
      <w:r>
        <w:rPr>
          <w:rFonts w:eastAsia="Arial"/>
        </w:rPr>
        <w:t xml:space="preserve"> </w:t>
      </w:r>
      <w:r>
        <w:t>procedimentos</w:t>
      </w:r>
      <w:r>
        <w:rPr>
          <w:rFonts w:eastAsia="Arial"/>
        </w:rPr>
        <w:t xml:space="preserve"> </w:t>
      </w:r>
      <w:r>
        <w:t>rotineiros</w:t>
      </w:r>
      <w:r>
        <w:rPr>
          <w:rFonts w:eastAsia="Arial"/>
        </w:rPr>
        <w:t xml:space="preserve"> </w:t>
      </w:r>
      <w:r>
        <w:t>da</w:t>
      </w:r>
      <w:r>
        <w:rPr>
          <w:rFonts w:eastAsia="Arial"/>
        </w:rPr>
        <w:t xml:space="preserve"> </w:t>
      </w:r>
      <w:r>
        <w:t>clínica</w:t>
      </w:r>
      <w:r>
        <w:rPr>
          <w:rFonts w:eastAsia="Arial"/>
        </w:rPr>
        <w:t xml:space="preserve"> </w:t>
      </w:r>
      <w:r>
        <w:t>médica</w:t>
      </w:r>
      <w:r w:rsidR="00623E86">
        <w:rPr>
          <w:rFonts w:eastAsia="Arial"/>
        </w:rPr>
        <w:t xml:space="preserve"> analisada</w:t>
      </w:r>
      <w:r>
        <w:t>,</w:t>
      </w:r>
      <w:r>
        <w:rPr>
          <w:rFonts w:eastAsia="Arial"/>
        </w:rPr>
        <w:t xml:space="preserve"> </w:t>
      </w:r>
      <w:r>
        <w:t>com</w:t>
      </w:r>
      <w:r>
        <w:rPr>
          <w:rFonts w:eastAsia="Arial"/>
        </w:rPr>
        <w:t xml:space="preserve"> </w:t>
      </w:r>
      <w:r>
        <w:t>o</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reduzir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rsidRPr="00623E86">
        <w:t>dos</w:t>
      </w:r>
      <w:r>
        <w:rPr>
          <w:rFonts w:eastAsia="Arial"/>
        </w:rPr>
        <w:t xml:space="preserve"> </w:t>
      </w:r>
      <w:r w:rsidR="00623E86">
        <w:rPr>
          <w:rFonts w:eastAsia="Arial"/>
        </w:rPr>
        <w:t xml:space="preserve">seus </w:t>
      </w:r>
      <w:r>
        <w:t>pacientes.</w:t>
      </w:r>
      <w:r>
        <w:rPr>
          <w:rFonts w:eastAsia="Arial"/>
        </w:rPr>
        <w:t xml:space="preserve"> </w:t>
      </w:r>
      <w:r>
        <w:t>Para</w:t>
      </w:r>
      <w:r>
        <w:rPr>
          <w:rFonts w:eastAsia="Arial"/>
        </w:rPr>
        <w:t xml:space="preserve"> </w:t>
      </w:r>
      <w:r>
        <w:t>certificar</w:t>
      </w:r>
      <w:r>
        <w:rPr>
          <w:rFonts w:eastAsia="Arial"/>
        </w:rPr>
        <w:t xml:space="preserve"> </w:t>
      </w:r>
      <w:r>
        <w:t>o</w:t>
      </w:r>
      <w:r>
        <w:rPr>
          <w:rFonts w:eastAsia="Arial"/>
        </w:rPr>
        <w:t xml:space="preserve"> </w:t>
      </w:r>
      <w:r w:rsidR="00623E86" w:rsidRPr="00623E86">
        <w:t>cumprimento</w:t>
      </w:r>
      <w:r w:rsidRPr="00623E86">
        <w:rPr>
          <w:rFonts w:eastAsia="Arial"/>
        </w:rPr>
        <w:t xml:space="preserve"> </w:t>
      </w:r>
      <w:r>
        <w:t>deste</w:t>
      </w:r>
      <w:r>
        <w:rPr>
          <w:rFonts w:eastAsia="Arial"/>
        </w:rPr>
        <w:t xml:space="preserve"> </w:t>
      </w:r>
      <w:r>
        <w:t>objetivo,</w:t>
      </w:r>
      <w:r>
        <w:rPr>
          <w:rFonts w:eastAsia="Arial"/>
        </w:rPr>
        <w:t xml:space="preserve"> </w:t>
      </w:r>
      <w:r>
        <w:t>foi</w:t>
      </w:r>
      <w:r>
        <w:rPr>
          <w:rFonts w:eastAsia="Arial"/>
        </w:rPr>
        <w:t xml:space="preserve"> </w:t>
      </w:r>
      <w:r>
        <w:t>planejado</w:t>
      </w:r>
      <w:r>
        <w:rPr>
          <w:rFonts w:eastAsia="Arial"/>
        </w:rPr>
        <w:t xml:space="preserve"> </w:t>
      </w:r>
      <w:r>
        <w:t>um</w:t>
      </w:r>
      <w:r>
        <w:rPr>
          <w:rFonts w:eastAsia="Arial"/>
        </w:rPr>
        <w:t xml:space="preserve"> </w:t>
      </w:r>
      <w:r>
        <w:t>roteiro</w:t>
      </w:r>
      <w:r>
        <w:rPr>
          <w:rFonts w:eastAsia="Arial"/>
        </w:rPr>
        <w:t xml:space="preserve"> </w:t>
      </w:r>
      <w:r>
        <w:t>de</w:t>
      </w:r>
      <w:r>
        <w:rPr>
          <w:rFonts w:eastAsia="Arial"/>
        </w:rPr>
        <w:t xml:space="preserve"> </w:t>
      </w:r>
      <w:r>
        <w:t>avaliação</w:t>
      </w:r>
      <w:r>
        <w:rPr>
          <w:rFonts w:eastAsia="Arial"/>
        </w:rPr>
        <w:t xml:space="preserve"> </w:t>
      </w:r>
      <w:r>
        <w:t>para</w:t>
      </w:r>
      <w:r>
        <w:rPr>
          <w:rFonts w:eastAsia="Arial"/>
        </w:rPr>
        <w:t xml:space="preserve"> </w:t>
      </w:r>
      <w:r>
        <w:t>posterior</w:t>
      </w:r>
      <w:r>
        <w:rPr>
          <w:rFonts w:eastAsia="Arial"/>
        </w:rPr>
        <w:t xml:space="preserve"> </w:t>
      </w:r>
      <w:r>
        <w:t>análise</w:t>
      </w:r>
      <w:r>
        <w:rPr>
          <w:rFonts w:eastAsia="Arial"/>
        </w:rPr>
        <w:t xml:space="preserve"> </w:t>
      </w:r>
      <w:r>
        <w:t>e</w:t>
      </w:r>
      <w:r>
        <w:rPr>
          <w:rFonts w:eastAsia="Arial"/>
        </w:rPr>
        <w:t xml:space="preserve"> </w:t>
      </w:r>
      <w:r>
        <w:t>validação</w:t>
      </w:r>
      <w:r>
        <w:rPr>
          <w:rFonts w:eastAsia="Arial"/>
        </w:rPr>
        <w:t xml:space="preserve"> </w:t>
      </w:r>
      <w:r>
        <w:t>dos</w:t>
      </w:r>
      <w:r>
        <w:rPr>
          <w:rFonts w:eastAsia="Arial"/>
        </w:rPr>
        <w:t xml:space="preserve"> </w:t>
      </w:r>
      <w:r>
        <w:t>resultados</w:t>
      </w:r>
      <w:r>
        <w:rPr>
          <w:rFonts w:eastAsia="Arial"/>
        </w:rPr>
        <w:t xml:space="preserve"> </w:t>
      </w:r>
      <w:r>
        <w:t>obtidos.</w:t>
      </w:r>
    </w:p>
    <w:p w:rsidR="00270A16" w:rsidRDefault="00270A16">
      <w:pPr>
        <w:pStyle w:val="PargrafoTCC"/>
        <w:rPr>
          <w:rFonts w:eastAsia="Arial"/>
        </w:rPr>
      </w:pPr>
    </w:p>
    <w:p w:rsidR="00270A16" w:rsidRDefault="00270A16" w:rsidP="002C266D">
      <w:pPr>
        <w:pStyle w:val="Heading2"/>
        <w:tabs>
          <w:tab w:val="num" w:pos="-720"/>
        </w:tabs>
      </w:pPr>
      <w:bookmarkStart w:id="261" w:name="__RefHeading__186_1286912160"/>
      <w:bookmarkStart w:id="262" w:name="__RefHeading__219_1884309817"/>
      <w:bookmarkStart w:id="263" w:name="__RefHeading__116_827532146"/>
      <w:bookmarkStart w:id="264" w:name="__RefHeading__285_1176750583"/>
      <w:bookmarkStart w:id="265" w:name="__RefHeading__252_1670186559"/>
      <w:bookmarkStart w:id="266" w:name="__RefHeading__153_2111979340"/>
      <w:bookmarkStart w:id="267" w:name="__RefHeading__402_1472683970"/>
      <w:bookmarkStart w:id="268" w:name="__RefHeading__338_2087715902"/>
      <w:bookmarkStart w:id="269" w:name="__RefHeading__85_2068703521"/>
      <w:bookmarkStart w:id="270" w:name="__RefHeading__393_1150354337"/>
      <w:bookmarkStart w:id="271" w:name="_Toc379146578"/>
      <w:bookmarkEnd w:id="261"/>
      <w:bookmarkEnd w:id="262"/>
      <w:bookmarkEnd w:id="263"/>
      <w:bookmarkEnd w:id="264"/>
      <w:bookmarkEnd w:id="265"/>
      <w:bookmarkEnd w:id="266"/>
      <w:bookmarkEnd w:id="267"/>
      <w:bookmarkEnd w:id="268"/>
      <w:bookmarkEnd w:id="269"/>
      <w:bookmarkEnd w:id="270"/>
      <w:r>
        <w:t>Avaliação</w:t>
      </w:r>
      <w:bookmarkEnd w:id="271"/>
    </w:p>
    <w:p w:rsidR="00270A16" w:rsidRDefault="00270A16">
      <w:pPr>
        <w:pStyle w:val="PargrafoTCC"/>
        <w:rPr>
          <w:rFonts w:eastAsia="Arial"/>
        </w:rPr>
      </w:pPr>
      <w:r>
        <w:t>A</w:t>
      </w:r>
      <w:r>
        <w:rPr>
          <w:rFonts w:eastAsia="Arial"/>
        </w:rPr>
        <w:t xml:space="preserve"> </w:t>
      </w:r>
      <w:r>
        <w:t>avaliação</w:t>
      </w:r>
      <w:r>
        <w:rPr>
          <w:rFonts w:eastAsia="Arial"/>
        </w:rPr>
        <w:t xml:space="preserve"> </w:t>
      </w:r>
      <w:r>
        <w:t>do</w:t>
      </w:r>
      <w:r>
        <w:rPr>
          <w:rFonts w:eastAsia="Arial"/>
        </w:rPr>
        <w:t xml:space="preserve"> </w:t>
      </w:r>
      <w:r>
        <w:t>artefato</w:t>
      </w:r>
      <w:r>
        <w:rPr>
          <w:rFonts w:eastAsia="Arial"/>
        </w:rPr>
        <w:t xml:space="preserve"> </w:t>
      </w:r>
      <w:r>
        <w:t>entregue</w:t>
      </w:r>
      <w:r>
        <w:rPr>
          <w:rFonts w:eastAsia="Arial"/>
        </w:rPr>
        <w:t xml:space="preserve"> </w:t>
      </w:r>
      <w:r>
        <w:t>foi</w:t>
      </w:r>
      <w:r>
        <w:rPr>
          <w:rFonts w:eastAsia="Arial"/>
        </w:rPr>
        <w:t xml:space="preserve"> </w:t>
      </w:r>
      <w:r>
        <w:t>realizada</w:t>
      </w:r>
      <w:r>
        <w:rPr>
          <w:rFonts w:eastAsia="Arial"/>
        </w:rPr>
        <w:t xml:space="preserve"> </w:t>
      </w:r>
      <w:r>
        <w:t>com</w:t>
      </w:r>
      <w:r>
        <w:rPr>
          <w:rFonts w:eastAsia="Arial"/>
        </w:rPr>
        <w:t xml:space="preserve"> </w:t>
      </w:r>
      <w:r>
        <w:t>a</w:t>
      </w:r>
      <w:r>
        <w:rPr>
          <w:rFonts w:eastAsia="Arial"/>
        </w:rPr>
        <w:t xml:space="preserve"> </w:t>
      </w:r>
      <w:r>
        <w:t>participação</w:t>
      </w:r>
      <w:r>
        <w:rPr>
          <w:rFonts w:eastAsia="Arial"/>
        </w:rPr>
        <w:t xml:space="preserve"> </w:t>
      </w:r>
      <w:r>
        <w:t>da</w:t>
      </w:r>
      <w:r>
        <w:rPr>
          <w:rFonts w:eastAsia="Arial"/>
        </w:rPr>
        <w:t xml:space="preserve"> </w:t>
      </w:r>
      <w:r>
        <w:t>secretária</w:t>
      </w:r>
      <w:r>
        <w:rPr>
          <w:rFonts w:eastAsia="Arial"/>
        </w:rPr>
        <w:t xml:space="preserve"> </w:t>
      </w:r>
      <w:r>
        <w:t>da</w:t>
      </w:r>
      <w:r>
        <w:rPr>
          <w:rFonts w:eastAsia="Arial"/>
        </w:rPr>
        <w:t xml:space="preserve"> </w:t>
      </w:r>
      <w:r>
        <w:t>clínica.</w:t>
      </w:r>
      <w:r>
        <w:rPr>
          <w:rFonts w:eastAsia="Arial"/>
        </w:rPr>
        <w:t xml:space="preserve"> </w:t>
      </w:r>
      <w:r>
        <w:t>A</w:t>
      </w:r>
      <w:r>
        <w:rPr>
          <w:rFonts w:eastAsia="Arial"/>
        </w:rPr>
        <w:t xml:space="preserve"> </w:t>
      </w:r>
      <w:r>
        <w:t>secretária</w:t>
      </w:r>
      <w:r>
        <w:rPr>
          <w:rFonts w:eastAsia="Arial"/>
        </w:rPr>
        <w:t xml:space="preserve"> </w:t>
      </w:r>
      <w:r>
        <w:t>trabalha</w:t>
      </w:r>
      <w:r>
        <w:rPr>
          <w:rFonts w:eastAsia="Arial"/>
        </w:rPr>
        <w:t xml:space="preserve"> </w:t>
      </w:r>
      <w:r>
        <w:t>na</w:t>
      </w:r>
      <w:r>
        <w:rPr>
          <w:rFonts w:eastAsia="Arial"/>
        </w:rPr>
        <w:t xml:space="preserve"> </w:t>
      </w:r>
      <w:r>
        <w:t>clínica</w:t>
      </w:r>
      <w:r>
        <w:rPr>
          <w:rFonts w:eastAsia="Arial"/>
        </w:rPr>
        <w:t xml:space="preserve"> </w:t>
      </w:r>
      <w:r>
        <w:t>há</w:t>
      </w:r>
      <w:r>
        <w:rPr>
          <w:rFonts w:eastAsia="Arial"/>
        </w:rPr>
        <w:t xml:space="preserve"> </w:t>
      </w:r>
      <w:r>
        <w:t>mais</w:t>
      </w:r>
      <w:r>
        <w:rPr>
          <w:rFonts w:eastAsia="Arial"/>
        </w:rPr>
        <w:t xml:space="preserve"> </w:t>
      </w:r>
      <w:r>
        <w:t>de</w:t>
      </w:r>
      <w:r>
        <w:rPr>
          <w:rFonts w:eastAsia="Arial"/>
        </w:rPr>
        <w:t xml:space="preserve"> </w:t>
      </w:r>
      <w:r>
        <w:t>10</w:t>
      </w:r>
      <w:r>
        <w:rPr>
          <w:rFonts w:eastAsia="Arial"/>
        </w:rPr>
        <w:t xml:space="preserve"> </w:t>
      </w:r>
      <w:r>
        <w:t>anos</w:t>
      </w:r>
      <w:r>
        <w:rPr>
          <w:rFonts w:eastAsia="Arial"/>
        </w:rPr>
        <w:t xml:space="preserve"> </w:t>
      </w:r>
      <w:r>
        <w:t>e</w:t>
      </w:r>
      <w:r>
        <w:rPr>
          <w:rFonts w:eastAsia="Arial"/>
        </w:rPr>
        <w:t xml:space="preserve"> </w:t>
      </w:r>
      <w:r>
        <w:t>está</w:t>
      </w:r>
      <w:r>
        <w:rPr>
          <w:rFonts w:eastAsia="Arial"/>
        </w:rPr>
        <w:t xml:space="preserve"> </w:t>
      </w:r>
      <w:r>
        <w:t>familiarizada</w:t>
      </w:r>
      <w:r>
        <w:rPr>
          <w:rFonts w:eastAsia="Arial"/>
        </w:rPr>
        <w:t xml:space="preserve"> </w:t>
      </w:r>
      <w:r>
        <w:t>com</w:t>
      </w:r>
      <w:r>
        <w:rPr>
          <w:rFonts w:eastAsia="Arial"/>
        </w:rPr>
        <w:t xml:space="preserve"> </w:t>
      </w:r>
      <w:r>
        <w:t>todas</w:t>
      </w:r>
      <w:r>
        <w:rPr>
          <w:rFonts w:eastAsia="Arial"/>
        </w:rPr>
        <w:t xml:space="preserve"> </w:t>
      </w:r>
      <w:r>
        <w:t>as</w:t>
      </w:r>
      <w:r>
        <w:rPr>
          <w:rFonts w:eastAsia="Arial"/>
        </w:rPr>
        <w:t xml:space="preserve"> </w:t>
      </w:r>
      <w:r>
        <w:t>atividades</w:t>
      </w:r>
      <w:r>
        <w:rPr>
          <w:rFonts w:eastAsia="Arial"/>
        </w:rPr>
        <w:t xml:space="preserve"> </w:t>
      </w:r>
      <w:r>
        <w:t>lá</w:t>
      </w:r>
      <w:r>
        <w:rPr>
          <w:rFonts w:eastAsia="Arial"/>
        </w:rPr>
        <w:t xml:space="preserve"> </w:t>
      </w:r>
      <w:r>
        <w:t>realizadas,</w:t>
      </w:r>
      <w:r>
        <w:rPr>
          <w:rFonts w:eastAsia="Arial"/>
        </w:rPr>
        <w:t xml:space="preserve"> </w:t>
      </w:r>
      <w:r>
        <w:t>sendo</w:t>
      </w:r>
      <w:r>
        <w:rPr>
          <w:rFonts w:eastAsia="Arial"/>
        </w:rPr>
        <w:t xml:space="preserve"> </w:t>
      </w:r>
      <w:r>
        <w:t>a</w:t>
      </w:r>
      <w:r>
        <w:rPr>
          <w:rFonts w:eastAsia="Arial"/>
        </w:rPr>
        <w:t xml:space="preserve"> </w:t>
      </w:r>
      <w:r>
        <w:t>avaliadora</w:t>
      </w:r>
      <w:r>
        <w:rPr>
          <w:rFonts w:eastAsia="Arial"/>
        </w:rPr>
        <w:t xml:space="preserve"> </w:t>
      </w:r>
      <w:r>
        <w:t>indicada</w:t>
      </w:r>
      <w:r>
        <w:rPr>
          <w:rFonts w:eastAsia="Arial"/>
        </w:rPr>
        <w:t xml:space="preserve"> </w:t>
      </w:r>
      <w:r>
        <w:t>para</w:t>
      </w:r>
      <w:r>
        <w:rPr>
          <w:rFonts w:eastAsia="Arial"/>
        </w:rPr>
        <w:t xml:space="preserve"> </w:t>
      </w:r>
      <w:r>
        <w:t>essa</w:t>
      </w:r>
      <w:r>
        <w:rPr>
          <w:rFonts w:eastAsia="Arial"/>
        </w:rPr>
        <w:t xml:space="preserve"> </w:t>
      </w:r>
      <w:r>
        <w:t>etapa</w:t>
      </w:r>
      <w:r>
        <w:rPr>
          <w:rFonts w:eastAsia="Arial"/>
        </w:rPr>
        <w:t xml:space="preserve"> </w:t>
      </w:r>
      <w:r>
        <w:t>do</w:t>
      </w:r>
      <w:r>
        <w:rPr>
          <w:rFonts w:eastAsia="Arial"/>
        </w:rPr>
        <w:t xml:space="preserve"> </w:t>
      </w:r>
      <w:r>
        <w:t>trabalho.</w:t>
      </w:r>
      <w:r>
        <w:rPr>
          <w:rFonts w:eastAsia="Arial"/>
        </w:rPr>
        <w:t xml:space="preserve"> </w:t>
      </w:r>
      <w:r>
        <w:t>A</w:t>
      </w:r>
      <w:r>
        <w:rPr>
          <w:rFonts w:eastAsia="Arial"/>
        </w:rPr>
        <w:t xml:space="preserve"> </w:t>
      </w:r>
      <w:r>
        <w:t>avaliação</w:t>
      </w:r>
      <w:r>
        <w:rPr>
          <w:rFonts w:eastAsia="Arial"/>
        </w:rPr>
        <w:t xml:space="preserve"> </w:t>
      </w:r>
      <w:r>
        <w:t>foi</w:t>
      </w:r>
      <w:r>
        <w:rPr>
          <w:rFonts w:eastAsia="Arial"/>
        </w:rPr>
        <w:t xml:space="preserve"> </w:t>
      </w:r>
      <w:r>
        <w:t>composta</w:t>
      </w:r>
      <w:r>
        <w:rPr>
          <w:rFonts w:eastAsia="Arial"/>
        </w:rPr>
        <w:t xml:space="preserve"> </w:t>
      </w:r>
      <w:r>
        <w:t>por</w:t>
      </w:r>
      <w:r>
        <w:rPr>
          <w:rFonts w:eastAsia="Arial"/>
        </w:rPr>
        <w:t xml:space="preserve"> </w:t>
      </w:r>
      <w:r>
        <w:t>dois</w:t>
      </w:r>
      <w:r>
        <w:rPr>
          <w:rFonts w:eastAsia="Arial"/>
        </w:rPr>
        <w:t xml:space="preserve"> </w:t>
      </w:r>
      <w:r>
        <w:t>cenários:</w:t>
      </w:r>
      <w:r>
        <w:rPr>
          <w:rFonts w:eastAsia="Arial"/>
        </w:rPr>
        <w:t xml:space="preserve"> </w:t>
      </w:r>
      <w:r>
        <w:t>um</w:t>
      </w:r>
      <w:r>
        <w:rPr>
          <w:rFonts w:eastAsia="Arial"/>
        </w:rPr>
        <w:t xml:space="preserve"> </w:t>
      </w:r>
      <w:r>
        <w:t>utilizando</w:t>
      </w:r>
      <w:r>
        <w:rPr>
          <w:rFonts w:eastAsia="Arial"/>
        </w:rPr>
        <w:t xml:space="preserve"> </w:t>
      </w:r>
      <w:r>
        <w:t>os</w:t>
      </w:r>
      <w:r>
        <w:rPr>
          <w:rFonts w:eastAsia="Arial"/>
        </w:rPr>
        <w:t xml:space="preserve"> </w:t>
      </w:r>
      <w:r>
        <w:t>procedimentos</w:t>
      </w:r>
      <w:r>
        <w:rPr>
          <w:rFonts w:eastAsia="Arial"/>
        </w:rPr>
        <w:t xml:space="preserve"> </w:t>
      </w:r>
      <w:r>
        <w:t>anteriores</w:t>
      </w:r>
      <w:r>
        <w:rPr>
          <w:rFonts w:eastAsia="Arial"/>
        </w:rPr>
        <w:t xml:space="preserve"> </w:t>
      </w:r>
      <w:r>
        <w:t>da</w:t>
      </w:r>
      <w:r>
        <w:rPr>
          <w:rFonts w:eastAsia="Arial"/>
        </w:rPr>
        <w:t xml:space="preserve"> </w:t>
      </w:r>
      <w:r>
        <w:t>clínica</w:t>
      </w:r>
      <w:r>
        <w:rPr>
          <w:rFonts w:eastAsia="Arial"/>
        </w:rPr>
        <w:t xml:space="preserve"> </w:t>
      </w:r>
      <w:r>
        <w:t>(manuais)</w:t>
      </w:r>
      <w:r>
        <w:rPr>
          <w:rFonts w:eastAsia="Arial"/>
        </w:rPr>
        <w:t xml:space="preserve"> </w:t>
      </w:r>
      <w:r>
        <w:t>e</w:t>
      </w:r>
      <w:r>
        <w:rPr>
          <w:rFonts w:eastAsia="Arial"/>
        </w:rPr>
        <w:t xml:space="preserve"> </w:t>
      </w:r>
      <w:r>
        <w:t>outro</w:t>
      </w:r>
      <w:r>
        <w:rPr>
          <w:rFonts w:eastAsia="Arial"/>
        </w:rPr>
        <w:t xml:space="preserve"> </w:t>
      </w:r>
      <w:r>
        <w:t>baseado</w:t>
      </w:r>
      <w:r>
        <w:rPr>
          <w:rFonts w:eastAsia="Arial"/>
        </w:rPr>
        <w:t xml:space="preserve"> </w:t>
      </w:r>
      <w:r>
        <w:t>na</w:t>
      </w:r>
      <w:r>
        <w:rPr>
          <w:rFonts w:eastAsia="Arial"/>
        </w:rPr>
        <w:t xml:space="preserve"> </w:t>
      </w:r>
      <w:r>
        <w:t>utilização</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w:t>
      </w:r>
      <w:r>
        <w:rPr>
          <w:i/>
        </w:rPr>
        <w:t>software</w:t>
      </w:r>
      <w:r>
        <w:t>).</w:t>
      </w:r>
      <w:r>
        <w:rPr>
          <w:rFonts w:eastAsia="Arial"/>
        </w:rPr>
        <w:t xml:space="preserve"> </w:t>
      </w:r>
    </w:p>
    <w:p w:rsidR="00270A16" w:rsidRDefault="00270A16">
      <w:pPr>
        <w:pStyle w:val="PargrafoTCC"/>
      </w:pPr>
      <w:r>
        <w:t>Ambos</w:t>
      </w:r>
      <w:r>
        <w:rPr>
          <w:rFonts w:eastAsia="Arial"/>
        </w:rPr>
        <w:t xml:space="preserve"> </w:t>
      </w:r>
      <w:r>
        <w:t>os</w:t>
      </w:r>
      <w:r>
        <w:rPr>
          <w:rFonts w:eastAsia="Arial"/>
        </w:rPr>
        <w:t xml:space="preserve"> </w:t>
      </w:r>
      <w:r>
        <w:t>cenários</w:t>
      </w:r>
      <w:r>
        <w:rPr>
          <w:rFonts w:eastAsia="Arial"/>
        </w:rPr>
        <w:t xml:space="preserve"> </w:t>
      </w:r>
      <w:r>
        <w:t>contaram</w:t>
      </w:r>
      <w:r>
        <w:rPr>
          <w:rFonts w:eastAsia="Arial"/>
        </w:rPr>
        <w:t xml:space="preserve"> </w:t>
      </w:r>
      <w:r>
        <w:t>com</w:t>
      </w:r>
      <w:r>
        <w:rPr>
          <w:rFonts w:eastAsia="Arial"/>
        </w:rPr>
        <w:t xml:space="preserve"> </w:t>
      </w:r>
      <w:r>
        <w:t>uma</w:t>
      </w:r>
      <w:r>
        <w:rPr>
          <w:rFonts w:eastAsia="Arial"/>
        </w:rPr>
        <w:t xml:space="preserve"> </w:t>
      </w:r>
      <w:r>
        <w:t>base</w:t>
      </w:r>
      <w:r>
        <w:rPr>
          <w:rFonts w:eastAsia="Arial"/>
        </w:rPr>
        <w:t xml:space="preserve"> </w:t>
      </w:r>
      <w:r>
        <w:t>contendo</w:t>
      </w:r>
      <w:r>
        <w:rPr>
          <w:rFonts w:eastAsia="Arial"/>
        </w:rPr>
        <w:t xml:space="preserve"> </w:t>
      </w:r>
      <w:r>
        <w:t>os</w:t>
      </w:r>
      <w:r>
        <w:rPr>
          <w:rFonts w:eastAsia="Arial"/>
        </w:rPr>
        <w:t xml:space="preserve"> </w:t>
      </w:r>
      <w:r>
        <w:t>mesmos</w:t>
      </w:r>
      <w:r>
        <w:rPr>
          <w:rFonts w:eastAsia="Arial"/>
        </w:rPr>
        <w:t xml:space="preserve"> </w:t>
      </w:r>
      <w:r>
        <w:t>4</w:t>
      </w:r>
      <w:r>
        <w:rPr>
          <w:rFonts w:eastAsia="Arial"/>
        </w:rPr>
        <w:t xml:space="preserve"> </w:t>
      </w:r>
      <w:r>
        <w:t>médicos</w:t>
      </w:r>
      <w:r>
        <w:rPr>
          <w:rFonts w:eastAsia="Arial"/>
        </w:rPr>
        <w:t xml:space="preserve"> </w:t>
      </w:r>
      <w:r>
        <w:t>e</w:t>
      </w:r>
      <w:r>
        <w:rPr>
          <w:rFonts w:eastAsia="Arial"/>
        </w:rPr>
        <w:t xml:space="preserve"> </w:t>
      </w:r>
      <w:r>
        <w:t>aproximadamente</w:t>
      </w:r>
      <w:r>
        <w:rPr>
          <w:rFonts w:eastAsia="Arial"/>
        </w:rPr>
        <w:t xml:space="preserve"> </w:t>
      </w:r>
      <w:r>
        <w:t>1000</w:t>
      </w:r>
      <w:r>
        <w:rPr>
          <w:rFonts w:eastAsia="Arial"/>
        </w:rPr>
        <w:t xml:space="preserve"> </w:t>
      </w:r>
      <w:r>
        <w:t>prontuários</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estante.</w:t>
      </w:r>
      <w:r>
        <w:rPr>
          <w:rFonts w:eastAsia="Arial"/>
        </w:rPr>
        <w:t xml:space="preserve"> </w:t>
      </w:r>
      <w:r>
        <w:t>Para</w:t>
      </w:r>
      <w:r>
        <w:rPr>
          <w:rFonts w:eastAsia="Arial"/>
        </w:rPr>
        <w:t xml:space="preserve"> </w:t>
      </w:r>
      <w:r w:rsidRPr="00623E86">
        <w:t>obter</w:t>
      </w:r>
      <w:r w:rsidR="00623E86" w:rsidRPr="00623E86">
        <w:t>-se</w:t>
      </w:r>
      <w:r>
        <w:rPr>
          <w:rFonts w:eastAsia="Arial"/>
        </w:rPr>
        <w:t xml:space="preserve"> </w:t>
      </w:r>
      <w:r>
        <w:t>uma</w:t>
      </w:r>
      <w:r>
        <w:rPr>
          <w:rFonts w:eastAsia="Arial"/>
        </w:rPr>
        <w:t xml:space="preserve"> </w:t>
      </w:r>
      <w:r>
        <w:t>base</w:t>
      </w:r>
      <w:r>
        <w:rPr>
          <w:rFonts w:eastAsia="Arial"/>
        </w:rPr>
        <w:t xml:space="preserve"> </w:t>
      </w:r>
      <w:r>
        <w:t>balanceada,</w:t>
      </w:r>
      <w:r>
        <w:rPr>
          <w:rFonts w:eastAsia="Arial"/>
        </w:rPr>
        <w:t xml:space="preserve"> </w:t>
      </w:r>
      <w:r>
        <w:t>foram</w:t>
      </w:r>
      <w:r>
        <w:rPr>
          <w:rFonts w:eastAsia="Arial"/>
        </w:rPr>
        <w:t xml:space="preserve"> </w:t>
      </w:r>
      <w:r>
        <w:t>selecionados</w:t>
      </w:r>
      <w:r>
        <w:rPr>
          <w:rFonts w:eastAsia="Arial"/>
        </w:rPr>
        <w:t xml:space="preserve"> </w:t>
      </w:r>
      <w:r w:rsidR="00BE3960">
        <w:t>3</w:t>
      </w:r>
      <w:r>
        <w:t>0</w:t>
      </w:r>
      <w:r>
        <w:rPr>
          <w:rFonts w:eastAsia="Arial"/>
        </w:rPr>
        <w:t xml:space="preserve"> </w:t>
      </w:r>
      <w:r>
        <w:t>pacientes</w:t>
      </w:r>
      <w:r>
        <w:rPr>
          <w:rFonts w:eastAsia="Arial"/>
        </w:rPr>
        <w:t xml:space="preserve"> </w:t>
      </w:r>
      <w:r>
        <w:t>divididos</w:t>
      </w:r>
      <w:r>
        <w:rPr>
          <w:rFonts w:eastAsia="Arial"/>
        </w:rPr>
        <w:t xml:space="preserve"> </w:t>
      </w:r>
      <w:r>
        <w:t>em</w:t>
      </w:r>
      <w:r>
        <w:rPr>
          <w:rFonts w:eastAsia="Arial"/>
        </w:rPr>
        <w:t xml:space="preserve"> </w:t>
      </w:r>
      <w:r>
        <w:t>2</w:t>
      </w:r>
      <w:r>
        <w:rPr>
          <w:rFonts w:eastAsia="Arial"/>
        </w:rPr>
        <w:t xml:space="preserve"> </w:t>
      </w:r>
      <w:r>
        <w:t>grupos</w:t>
      </w:r>
      <w:r>
        <w:rPr>
          <w:rFonts w:eastAsia="Arial"/>
        </w:rPr>
        <w:t xml:space="preserve"> </w:t>
      </w:r>
      <w:r>
        <w:t>de</w:t>
      </w:r>
      <w:r>
        <w:rPr>
          <w:rFonts w:eastAsia="Arial"/>
        </w:rPr>
        <w:t xml:space="preserve"> </w:t>
      </w:r>
      <w:r w:rsidR="00BE3960">
        <w:t>15</w:t>
      </w:r>
      <w:r>
        <w:t>,</w:t>
      </w:r>
      <w:r>
        <w:rPr>
          <w:rFonts w:eastAsia="Arial"/>
        </w:rPr>
        <w:t xml:space="preserve"> </w:t>
      </w:r>
      <w:r>
        <w:t>ambos</w:t>
      </w:r>
      <w:r>
        <w:rPr>
          <w:rFonts w:eastAsia="Arial"/>
        </w:rPr>
        <w:t xml:space="preserve"> </w:t>
      </w:r>
      <w:r>
        <w:t>contendo</w:t>
      </w:r>
      <w:r>
        <w:rPr>
          <w:rFonts w:eastAsia="Arial"/>
        </w:rPr>
        <w:t xml:space="preserve"> </w:t>
      </w:r>
      <w:r>
        <w:t>quantidades</w:t>
      </w:r>
      <w:r>
        <w:rPr>
          <w:rFonts w:eastAsia="Arial"/>
        </w:rPr>
        <w:t xml:space="preserve"> </w:t>
      </w:r>
      <w:r>
        <w:t>iguais</w:t>
      </w:r>
      <w:r>
        <w:rPr>
          <w:rFonts w:eastAsia="Arial"/>
        </w:rPr>
        <w:t xml:space="preserve"> </w:t>
      </w:r>
      <w:r>
        <w:t>de</w:t>
      </w:r>
      <w:r>
        <w:rPr>
          <w:rFonts w:eastAsia="Arial"/>
        </w:rPr>
        <w:t xml:space="preserve"> </w:t>
      </w:r>
      <w:r>
        <w:t>pacientes</w:t>
      </w:r>
      <w:r>
        <w:rPr>
          <w:rFonts w:eastAsia="Arial"/>
        </w:rPr>
        <w:t xml:space="preserve"> </w:t>
      </w:r>
      <w:r>
        <w:t>com</w:t>
      </w:r>
      <w:r>
        <w:rPr>
          <w:rFonts w:eastAsia="Arial"/>
        </w:rPr>
        <w:t xml:space="preserve"> </w:t>
      </w:r>
      <w:r>
        <w:t>pasta</w:t>
      </w:r>
      <w:r>
        <w:rPr>
          <w:rFonts w:eastAsia="Arial"/>
        </w:rPr>
        <w:t xml:space="preserve"> </w:t>
      </w:r>
      <w:r>
        <w:t>numerada</w:t>
      </w:r>
      <w:r>
        <w:rPr>
          <w:rFonts w:eastAsia="Arial"/>
        </w:rPr>
        <w:t xml:space="preserve"> </w:t>
      </w:r>
      <w:r>
        <w:t>individual</w:t>
      </w:r>
      <w:r>
        <w:rPr>
          <w:rFonts w:eastAsia="Arial"/>
        </w:rPr>
        <w:t xml:space="preserve"> </w:t>
      </w:r>
      <w:r>
        <w:t>existente,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nas</w:t>
      </w:r>
      <w:r>
        <w:rPr>
          <w:rFonts w:eastAsia="Arial"/>
        </w:rPr>
        <w:t xml:space="preserve"> </w:t>
      </w:r>
      <w:r>
        <w:t>pastas</w:t>
      </w:r>
      <w:r>
        <w:rPr>
          <w:rFonts w:eastAsia="Arial"/>
        </w:rPr>
        <w:t xml:space="preserve"> </w:t>
      </w:r>
      <w:r>
        <w:t>de</w:t>
      </w:r>
      <w:r>
        <w:rPr>
          <w:rFonts w:eastAsia="Arial"/>
        </w:rPr>
        <w:t xml:space="preserve"> </w:t>
      </w:r>
      <w:r>
        <w:t>Primeiras</w:t>
      </w:r>
      <w:r>
        <w:rPr>
          <w:rFonts w:eastAsia="Arial"/>
        </w:rPr>
        <w:t xml:space="preserve"> </w:t>
      </w:r>
      <w:r>
        <w:t>Vezes</w:t>
      </w:r>
      <w:r>
        <w:rPr>
          <w:rFonts w:eastAsia="Arial"/>
        </w:rPr>
        <w:t xml:space="preserve"> </w:t>
      </w:r>
      <w:r>
        <w:t>e</w:t>
      </w:r>
      <w:r>
        <w:rPr>
          <w:rFonts w:eastAsia="Arial"/>
        </w:rPr>
        <w:t xml:space="preserve"> </w:t>
      </w:r>
      <w:r>
        <w:t>pacientes</w:t>
      </w:r>
      <w:r>
        <w:rPr>
          <w:rFonts w:eastAsia="Arial"/>
        </w:rPr>
        <w:t xml:space="preserve"> </w:t>
      </w:r>
      <w:r>
        <w:t>com</w:t>
      </w:r>
      <w:r>
        <w:rPr>
          <w:rFonts w:eastAsia="Arial"/>
        </w:rPr>
        <w:t xml:space="preserve"> </w:t>
      </w:r>
      <w:r>
        <w:t>ficha</w:t>
      </w:r>
      <w:r>
        <w:rPr>
          <w:rFonts w:eastAsia="Arial"/>
        </w:rPr>
        <w:t xml:space="preserve"> </w:t>
      </w:r>
      <w:r>
        <w:t>no</w:t>
      </w:r>
      <w:r>
        <w:rPr>
          <w:rFonts w:eastAsia="Arial"/>
        </w:rPr>
        <w:t xml:space="preserve"> </w:t>
      </w:r>
      <w:r>
        <w:t>arquivo</w:t>
      </w:r>
      <w:r>
        <w:rPr>
          <w:rFonts w:eastAsia="Arial"/>
        </w:rPr>
        <w:t xml:space="preserve"> </w:t>
      </w:r>
      <w:r>
        <w:t>morto.</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rsidR="00BE3960">
        <w:t>15</w:t>
      </w:r>
      <w:r>
        <w:rPr>
          <w:rFonts w:eastAsia="Arial"/>
        </w:rPr>
        <w:t xml:space="preserve"> </w:t>
      </w:r>
      <w:r>
        <w:t>pacientes</w:t>
      </w:r>
      <w:r>
        <w:rPr>
          <w:rFonts w:eastAsia="Arial"/>
        </w:rPr>
        <w:t xml:space="preserve"> </w:t>
      </w:r>
      <w:r>
        <w:t>foi</w:t>
      </w:r>
      <w:r>
        <w:rPr>
          <w:rFonts w:eastAsia="Arial"/>
        </w:rPr>
        <w:t xml:space="preserve"> </w:t>
      </w:r>
      <w:r>
        <w:t>cadastrado</w:t>
      </w:r>
      <w:r>
        <w:rPr>
          <w:rFonts w:eastAsia="Arial"/>
        </w:rPr>
        <w:t xml:space="preserve"> </w:t>
      </w:r>
      <w:r>
        <w:t>pela</w:t>
      </w:r>
      <w:r>
        <w:rPr>
          <w:rFonts w:eastAsia="Arial"/>
        </w:rPr>
        <w:t xml:space="preserve"> </w:t>
      </w:r>
      <w:r>
        <w:t>autora</w:t>
      </w:r>
      <w:r>
        <w:rPr>
          <w:rFonts w:eastAsia="Arial"/>
        </w:rPr>
        <w:t xml:space="preserve"> </w:t>
      </w:r>
      <w:r>
        <w:t>no</w:t>
      </w:r>
      <w:r>
        <w:rPr>
          <w:rFonts w:eastAsia="Arial"/>
        </w:rPr>
        <w:t xml:space="preserve"> </w:t>
      </w:r>
      <w:r>
        <w:t>sistema</w:t>
      </w:r>
      <w:r>
        <w:rPr>
          <w:rFonts w:eastAsia="Arial"/>
        </w:rPr>
        <w:t xml:space="preserve"> </w:t>
      </w:r>
      <w:r>
        <w:t>desenvolvido,</w:t>
      </w:r>
      <w:r>
        <w:rPr>
          <w:rFonts w:eastAsia="Arial"/>
        </w:rPr>
        <w:t xml:space="preserve"> </w:t>
      </w:r>
      <w:r>
        <w:t>junto</w:t>
      </w:r>
      <w:r>
        <w:rPr>
          <w:rFonts w:eastAsia="Arial"/>
        </w:rPr>
        <w:t xml:space="preserve"> </w:t>
      </w:r>
      <w:r>
        <w:t>com</w:t>
      </w:r>
      <w:r>
        <w:rPr>
          <w:rFonts w:eastAsia="Arial"/>
        </w:rPr>
        <w:t xml:space="preserve"> </w:t>
      </w:r>
      <w:r>
        <w:t>outros</w:t>
      </w:r>
      <w:r>
        <w:rPr>
          <w:rFonts w:eastAsia="Arial"/>
        </w:rPr>
        <w:t xml:space="preserve"> </w:t>
      </w:r>
      <w:r>
        <w:t>registros</w:t>
      </w:r>
      <w:r>
        <w:rPr>
          <w:rFonts w:eastAsia="Arial"/>
        </w:rPr>
        <w:t xml:space="preserve"> </w:t>
      </w:r>
      <w:r>
        <w:t>fictícios.</w:t>
      </w:r>
      <w:r>
        <w:rPr>
          <w:rFonts w:eastAsia="Arial"/>
        </w:rPr>
        <w:t xml:space="preserve"> </w:t>
      </w:r>
      <w:r>
        <w:t>As</w:t>
      </w:r>
      <w:r>
        <w:rPr>
          <w:rFonts w:eastAsia="Arial"/>
        </w:rPr>
        <w:t xml:space="preserve"> </w:t>
      </w:r>
      <w:r w:rsidR="00BE3960">
        <w:t>3</w:t>
      </w:r>
      <w:r>
        <w:t>0</w:t>
      </w:r>
      <w:r>
        <w:rPr>
          <w:rFonts w:eastAsia="Arial"/>
        </w:rPr>
        <w:t xml:space="preserve"> </w:t>
      </w:r>
      <w:r>
        <w:t>fichas</w:t>
      </w:r>
      <w:r>
        <w:rPr>
          <w:rFonts w:eastAsia="Arial"/>
        </w:rPr>
        <w:t xml:space="preserve"> </w:t>
      </w:r>
      <w:r>
        <w:t>foram</w:t>
      </w:r>
      <w:r>
        <w:rPr>
          <w:rFonts w:eastAsia="Arial"/>
        </w:rPr>
        <w:t xml:space="preserve"> </w:t>
      </w:r>
      <w:r>
        <w:t>armazenadas</w:t>
      </w:r>
      <w:r>
        <w:rPr>
          <w:rFonts w:eastAsia="Arial"/>
        </w:rPr>
        <w:t xml:space="preserve"> </w:t>
      </w:r>
      <w:r>
        <w:t>novamente</w:t>
      </w:r>
      <w:r>
        <w:rPr>
          <w:rFonts w:eastAsia="Arial"/>
        </w:rPr>
        <w:t xml:space="preserve"> </w:t>
      </w:r>
      <w:r w:rsidR="00623E86">
        <w:rPr>
          <w:rFonts w:eastAsia="Arial"/>
        </w:rPr>
        <w:t>em seus devidos lugares</w:t>
      </w:r>
      <w:r>
        <w:rPr>
          <w:rFonts w:eastAsia="Arial"/>
        </w:rPr>
        <w:t xml:space="preserve"> </w:t>
      </w:r>
      <w:r>
        <w:t>na</w:t>
      </w:r>
      <w:r>
        <w:rPr>
          <w:rFonts w:eastAsia="Arial"/>
        </w:rPr>
        <w:t xml:space="preserve"> </w:t>
      </w:r>
      <w:r>
        <w:t>clínica,</w:t>
      </w:r>
      <w:r>
        <w:rPr>
          <w:rFonts w:eastAsia="Arial"/>
        </w:rPr>
        <w:t xml:space="preserve"> </w:t>
      </w:r>
      <w:r>
        <w:t>sem</w:t>
      </w:r>
      <w:r>
        <w:rPr>
          <w:rFonts w:eastAsia="Arial"/>
        </w:rPr>
        <w:t xml:space="preserve"> </w:t>
      </w:r>
      <w:r>
        <w:t>que</w:t>
      </w:r>
      <w:r>
        <w:rPr>
          <w:rFonts w:eastAsia="Arial"/>
        </w:rPr>
        <w:t xml:space="preserve"> </w:t>
      </w:r>
      <w:r>
        <w:t>a</w:t>
      </w:r>
      <w:r>
        <w:rPr>
          <w:rFonts w:eastAsia="Arial"/>
        </w:rPr>
        <w:t xml:space="preserve"> </w:t>
      </w:r>
      <w:r>
        <w:t>avaliadora</w:t>
      </w:r>
      <w:r>
        <w:rPr>
          <w:rFonts w:eastAsia="Arial"/>
        </w:rPr>
        <w:t xml:space="preserve"> </w:t>
      </w:r>
      <w:r>
        <w:t>soubesse</w:t>
      </w:r>
      <w:r>
        <w:rPr>
          <w:rFonts w:eastAsia="Arial"/>
        </w:rPr>
        <w:t xml:space="preserve"> </w:t>
      </w:r>
      <w:r>
        <w:t>da</w:t>
      </w:r>
      <w:r>
        <w:rPr>
          <w:rFonts w:eastAsia="Arial"/>
        </w:rPr>
        <w:t xml:space="preserve"> </w:t>
      </w:r>
      <w:r>
        <w:t>localização.</w:t>
      </w:r>
    </w:p>
    <w:p w:rsidR="00270A16" w:rsidRDefault="00270A16">
      <w:pPr>
        <w:pStyle w:val="PargrafoTCC"/>
      </w:pPr>
      <w:r>
        <w:t>No</w:t>
      </w:r>
      <w:r>
        <w:rPr>
          <w:rFonts w:eastAsia="Arial"/>
        </w:rPr>
        <w:t xml:space="preserve"> </w:t>
      </w:r>
      <w:r>
        <w:t>primeiro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primeiro</w:t>
      </w:r>
      <w:r>
        <w:rPr>
          <w:rFonts w:eastAsia="Arial"/>
        </w:rPr>
        <w:t xml:space="preserve"> </w:t>
      </w:r>
      <w:r>
        <w:t>grupo</w:t>
      </w:r>
      <w:r>
        <w:rPr>
          <w:rFonts w:eastAsia="Arial"/>
        </w:rPr>
        <w:t xml:space="preserve"> </w:t>
      </w:r>
      <w:r>
        <w:t>de</w:t>
      </w:r>
      <w:r>
        <w:rPr>
          <w:rFonts w:eastAsia="Arial"/>
        </w:rPr>
        <w:t xml:space="preserve"> </w:t>
      </w:r>
      <w:r w:rsidR="00BE3960">
        <w:rPr>
          <w:rFonts w:eastAsia="Arial"/>
        </w:rPr>
        <w:t>15</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da</w:t>
      </w:r>
      <w:r>
        <w:rPr>
          <w:rFonts w:eastAsia="Arial"/>
        </w:rPr>
        <w:t xml:space="preserve"> </w:t>
      </w:r>
      <w:r>
        <w:t>forma</w:t>
      </w:r>
      <w:r>
        <w:rPr>
          <w:rFonts w:eastAsia="Arial"/>
        </w:rPr>
        <w:t xml:space="preserve"> </w:t>
      </w:r>
      <w:r w:rsidRPr="000D2AA1">
        <w:t>convencional</w:t>
      </w:r>
      <w:r w:rsidRPr="000D2AA1">
        <w:rPr>
          <w:rFonts w:eastAsia="Arial"/>
        </w:rPr>
        <w:t xml:space="preserve"> </w:t>
      </w:r>
      <w:r w:rsidRPr="000D2AA1">
        <w:t>(manual);</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Pr>
          <w:rFonts w:eastAsia="Arial"/>
        </w:rPr>
        <w:t>corrido</w:t>
      </w:r>
      <w:r>
        <w:t>.</w:t>
      </w:r>
    </w:p>
    <w:p w:rsidR="00270A16" w:rsidRDefault="00270A16">
      <w:pPr>
        <w:pStyle w:val="PargrafoTCC"/>
      </w:pPr>
      <w:r>
        <w:t>Após</w:t>
      </w:r>
      <w:r>
        <w:rPr>
          <w:rFonts w:eastAsia="Arial"/>
        </w:rPr>
        <w:t xml:space="preserve"> </w:t>
      </w:r>
      <w:r>
        <w:t>todas</w:t>
      </w:r>
      <w:r>
        <w:rPr>
          <w:rFonts w:eastAsia="Arial"/>
        </w:rPr>
        <w:t xml:space="preserve"> </w:t>
      </w:r>
      <w:r>
        <w:t>as</w:t>
      </w:r>
      <w:r>
        <w:rPr>
          <w:rFonts w:eastAsia="Arial"/>
        </w:rPr>
        <w:t xml:space="preserve"> </w:t>
      </w:r>
      <w:r>
        <w:t>anotações,</w:t>
      </w:r>
      <w:r>
        <w:rPr>
          <w:rFonts w:eastAsia="Arial"/>
        </w:rPr>
        <w:t xml:space="preserve"> </w:t>
      </w:r>
      <w:r>
        <w:t>a</w:t>
      </w:r>
      <w:r>
        <w:rPr>
          <w:rFonts w:eastAsia="Arial"/>
        </w:rPr>
        <w:t xml:space="preserve"> </w:t>
      </w:r>
      <w:r>
        <w:t>autora</w:t>
      </w:r>
      <w:r>
        <w:rPr>
          <w:rFonts w:eastAsia="Arial"/>
        </w:rPr>
        <w:t xml:space="preserve"> </w:t>
      </w:r>
      <w:r>
        <w:t>realizou</w:t>
      </w:r>
      <w:r>
        <w:rPr>
          <w:rFonts w:eastAsia="Arial"/>
        </w:rPr>
        <w:t xml:space="preserve"> </w:t>
      </w:r>
      <w:r>
        <w:t>um</w:t>
      </w:r>
      <w:r>
        <w:rPr>
          <w:rFonts w:eastAsia="Arial"/>
        </w:rPr>
        <w:t xml:space="preserve"> </w:t>
      </w:r>
      <w:r>
        <w:t>treinamento</w:t>
      </w:r>
      <w:r>
        <w:rPr>
          <w:rFonts w:eastAsia="Arial"/>
        </w:rPr>
        <w:t xml:space="preserve"> </w:t>
      </w:r>
      <w:r>
        <w:t>básico</w:t>
      </w:r>
      <w:r>
        <w:rPr>
          <w:rFonts w:eastAsia="Arial"/>
        </w:rPr>
        <w:t xml:space="preserve"> </w:t>
      </w:r>
      <w:r>
        <w:t>ensinando</w:t>
      </w:r>
      <w:r>
        <w:rPr>
          <w:rFonts w:eastAsia="Arial"/>
        </w:rPr>
        <w:t xml:space="preserve"> </w:t>
      </w:r>
      <w:r>
        <w:t>a</w:t>
      </w:r>
      <w:r>
        <w:rPr>
          <w:rFonts w:eastAsia="Arial"/>
        </w:rPr>
        <w:t xml:space="preserve"> </w:t>
      </w:r>
      <w:r>
        <w:t>avaliadora</w:t>
      </w:r>
      <w:r>
        <w:rPr>
          <w:rFonts w:eastAsia="Arial"/>
        </w:rPr>
        <w:t xml:space="preserve"> </w:t>
      </w:r>
      <w:r>
        <w:t>a</w:t>
      </w:r>
      <w:r>
        <w:rPr>
          <w:rFonts w:eastAsia="Arial"/>
        </w:rPr>
        <w:t xml:space="preserve"> </w:t>
      </w:r>
      <w:r>
        <w:t>utilizar</w:t>
      </w:r>
      <w:r>
        <w:rPr>
          <w:rFonts w:eastAsia="Arial"/>
        </w:rPr>
        <w:t xml:space="preserve"> </w:t>
      </w:r>
      <w:r>
        <w:t>o</w:t>
      </w:r>
      <w:r>
        <w:rPr>
          <w:rFonts w:eastAsia="Arial"/>
        </w:rPr>
        <w:t xml:space="preserve"> </w:t>
      </w:r>
      <w:r>
        <w:rPr>
          <w:i/>
        </w:rPr>
        <w:t>software</w:t>
      </w:r>
      <w:r>
        <w:rPr>
          <w:rFonts w:eastAsia="Arial"/>
        </w:rPr>
        <w:t xml:space="preserve"> </w:t>
      </w:r>
      <w:r>
        <w:t>desenvolvido</w:t>
      </w:r>
      <w:r>
        <w:rPr>
          <w:rFonts w:eastAsia="Arial"/>
        </w:rPr>
        <w:t xml:space="preserve"> </w:t>
      </w:r>
      <w:r>
        <w:t>para</w:t>
      </w:r>
      <w:r>
        <w:rPr>
          <w:rFonts w:eastAsia="Arial"/>
        </w:rPr>
        <w:t xml:space="preserve"> </w:t>
      </w:r>
      <w:r>
        <w:t>buscar</w:t>
      </w:r>
      <w:r>
        <w:rPr>
          <w:rFonts w:eastAsia="Arial"/>
        </w:rPr>
        <w:t xml:space="preserve"> </w:t>
      </w:r>
      <w:r>
        <w:t>registros</w:t>
      </w:r>
      <w:r>
        <w:rPr>
          <w:rFonts w:eastAsia="Arial"/>
        </w:rPr>
        <w:t xml:space="preserve"> </w:t>
      </w:r>
      <w:r>
        <w:t>de</w:t>
      </w:r>
      <w:r>
        <w:rPr>
          <w:rFonts w:eastAsia="Arial"/>
        </w:rPr>
        <w:t xml:space="preserve"> </w:t>
      </w:r>
      <w:r>
        <w:t>pacientes</w:t>
      </w:r>
      <w:r>
        <w:rPr>
          <w:rFonts w:eastAsia="Arial"/>
        </w:rPr>
        <w:t xml:space="preserve"> </w:t>
      </w:r>
      <w:r>
        <w:t>e</w:t>
      </w:r>
      <w:r>
        <w:rPr>
          <w:rFonts w:eastAsia="Arial"/>
        </w:rPr>
        <w:t xml:space="preserve"> </w:t>
      </w:r>
      <w:r>
        <w:t>interpretar</w:t>
      </w:r>
      <w:r>
        <w:rPr>
          <w:rFonts w:eastAsia="Arial"/>
        </w:rPr>
        <w:t xml:space="preserve"> </w:t>
      </w:r>
      <w:r>
        <w:t>seus</w:t>
      </w:r>
      <w:r>
        <w:rPr>
          <w:rFonts w:eastAsia="Arial"/>
        </w:rPr>
        <w:t xml:space="preserve"> </w:t>
      </w:r>
      <w:r>
        <w:t>resultados.</w:t>
      </w:r>
      <w:r>
        <w:rPr>
          <w:rFonts w:eastAsia="Arial"/>
        </w:rPr>
        <w:t xml:space="preserve"> </w:t>
      </w:r>
      <w:r>
        <w:t>No</w:t>
      </w:r>
      <w:r>
        <w:rPr>
          <w:rFonts w:eastAsia="Arial"/>
        </w:rPr>
        <w:t xml:space="preserve"> </w:t>
      </w:r>
      <w:r>
        <w:t>segundo</w:t>
      </w:r>
      <w:r>
        <w:rPr>
          <w:rFonts w:eastAsia="Arial"/>
        </w:rPr>
        <w:t xml:space="preserve"> </w:t>
      </w:r>
      <w:r>
        <w:t>cenário</w:t>
      </w:r>
      <w:r>
        <w:rPr>
          <w:rFonts w:eastAsia="Arial"/>
        </w:rPr>
        <w:t xml:space="preserve"> </w:t>
      </w:r>
      <w:r>
        <w:t>ocorreram</w:t>
      </w:r>
      <w:r>
        <w:rPr>
          <w:rFonts w:eastAsia="Arial"/>
        </w:rPr>
        <w:t xml:space="preserve"> </w:t>
      </w:r>
      <w:r>
        <w:t>os</w:t>
      </w:r>
      <w:r>
        <w:rPr>
          <w:rFonts w:eastAsia="Arial"/>
        </w:rPr>
        <w:t xml:space="preserve"> </w:t>
      </w:r>
      <w:r>
        <w:t>seguintes</w:t>
      </w:r>
      <w:r>
        <w:rPr>
          <w:rFonts w:eastAsia="Arial"/>
        </w:rPr>
        <w:t xml:space="preserve"> </w:t>
      </w:r>
      <w:r>
        <w:t>passos,</w:t>
      </w:r>
      <w:r>
        <w:rPr>
          <w:rFonts w:eastAsia="Arial"/>
        </w:rPr>
        <w:t xml:space="preserve"> </w:t>
      </w:r>
      <w:r>
        <w:t>para</w:t>
      </w:r>
      <w:r>
        <w:rPr>
          <w:rFonts w:eastAsia="Arial"/>
        </w:rPr>
        <w:t xml:space="preserve"> </w:t>
      </w:r>
      <w:r>
        <w:t>o</w:t>
      </w:r>
      <w:r>
        <w:rPr>
          <w:rFonts w:eastAsia="Arial"/>
        </w:rPr>
        <w:t xml:space="preserve"> </w:t>
      </w:r>
      <w:r>
        <w:t>segundo</w:t>
      </w:r>
      <w:r>
        <w:rPr>
          <w:rFonts w:eastAsia="Arial"/>
        </w:rPr>
        <w:t xml:space="preserve"> </w:t>
      </w:r>
      <w:r>
        <w:t>grupo</w:t>
      </w:r>
      <w:r>
        <w:rPr>
          <w:rFonts w:eastAsia="Arial"/>
        </w:rPr>
        <w:t xml:space="preserve"> </w:t>
      </w:r>
      <w:r>
        <w:t>de</w:t>
      </w:r>
      <w:r>
        <w:rPr>
          <w:rFonts w:eastAsia="Arial"/>
        </w:rPr>
        <w:t xml:space="preserve"> </w:t>
      </w:r>
      <w:r w:rsidR="00BE3960">
        <w:t>15</w:t>
      </w:r>
      <w:r>
        <w:rPr>
          <w:rFonts w:eastAsia="Arial"/>
        </w:rPr>
        <w:t xml:space="preserve"> </w:t>
      </w:r>
      <w:r>
        <w:t>pacientes:</w:t>
      </w:r>
    </w:p>
    <w:p w:rsidR="00270A16" w:rsidRDefault="00270A16">
      <w:pPr>
        <w:pStyle w:val="ItemizaoTCC"/>
        <w:rPr>
          <w:shd w:val="clear" w:color="auto" w:fill="00B8FF"/>
        </w:rPr>
      </w:pPr>
      <w:r>
        <w:t>A</w:t>
      </w:r>
      <w:r>
        <w:rPr>
          <w:rFonts w:eastAsia="Arial"/>
        </w:rPr>
        <w:t xml:space="preserve"> </w:t>
      </w:r>
      <w:r>
        <w:t>autora</w:t>
      </w:r>
      <w:r>
        <w:rPr>
          <w:rFonts w:eastAsia="Arial"/>
        </w:rPr>
        <w:t xml:space="preserve"> </w:t>
      </w:r>
      <w:r>
        <w:t>falou</w:t>
      </w:r>
      <w:r>
        <w:rPr>
          <w:rFonts w:eastAsia="Arial"/>
        </w:rPr>
        <w:t xml:space="preserve"> </w:t>
      </w:r>
      <w:r>
        <w:t>um</w:t>
      </w:r>
      <w:r>
        <w:rPr>
          <w:rFonts w:eastAsia="Arial"/>
        </w:rPr>
        <w:t xml:space="preserve"> </w:t>
      </w:r>
      <w:r>
        <w:t>nome</w:t>
      </w:r>
      <w:r>
        <w:rPr>
          <w:rFonts w:eastAsia="Arial"/>
        </w:rPr>
        <w:t xml:space="preserve"> </w:t>
      </w:r>
      <w:r>
        <w:t>para</w:t>
      </w:r>
      <w:r>
        <w:rPr>
          <w:rFonts w:eastAsia="Arial"/>
        </w:rPr>
        <w:t xml:space="preserve"> </w:t>
      </w:r>
      <w:r>
        <w:t>a</w:t>
      </w:r>
      <w:r>
        <w:rPr>
          <w:rFonts w:eastAsia="Arial"/>
        </w:rPr>
        <w:t xml:space="preserve"> </w:t>
      </w:r>
      <w:r>
        <w:t>avaliadora</w:t>
      </w:r>
      <w:r>
        <w:rPr>
          <w:rFonts w:eastAsia="Arial"/>
        </w:rPr>
        <w:t xml:space="preserve"> </w:t>
      </w:r>
      <w:r>
        <w:t>e</w:t>
      </w:r>
      <w:r>
        <w:rPr>
          <w:rFonts w:eastAsia="Arial"/>
        </w:rPr>
        <w:t xml:space="preserve"> </w:t>
      </w:r>
      <w:r>
        <w:t>iniciou</w:t>
      </w:r>
      <w:r>
        <w:rPr>
          <w:rFonts w:eastAsia="Arial"/>
        </w:rPr>
        <w:t xml:space="preserve"> </w:t>
      </w:r>
      <w:r>
        <w:t>o</w:t>
      </w:r>
      <w:r>
        <w:rPr>
          <w:rFonts w:eastAsia="Arial"/>
        </w:rPr>
        <w:t xml:space="preserve"> </w:t>
      </w:r>
      <w:r w:rsidRPr="000D2AA1">
        <w:t>cronômetro;</w:t>
      </w:r>
    </w:p>
    <w:p w:rsidR="00270A16" w:rsidRDefault="00270A16">
      <w:pPr>
        <w:pStyle w:val="ItemizaoTCC"/>
        <w:rPr>
          <w:shd w:val="clear" w:color="auto" w:fill="00B8FF"/>
        </w:rPr>
      </w:pPr>
      <w:r>
        <w:t>A</w:t>
      </w:r>
      <w:r>
        <w:rPr>
          <w:rFonts w:eastAsia="Arial"/>
        </w:rPr>
        <w:t xml:space="preserve"> </w:t>
      </w:r>
      <w:r>
        <w:t>avaliadora</w:t>
      </w:r>
      <w:r>
        <w:rPr>
          <w:rFonts w:eastAsia="Arial"/>
        </w:rPr>
        <w:t xml:space="preserve"> </w:t>
      </w:r>
      <w:r>
        <w:t>buscou</w:t>
      </w:r>
      <w:r>
        <w:rPr>
          <w:rFonts w:eastAsia="Arial"/>
        </w:rPr>
        <w:t xml:space="preserve"> </w:t>
      </w:r>
      <w:r>
        <w:t>a</w:t>
      </w:r>
      <w:r>
        <w:rPr>
          <w:rFonts w:eastAsia="Arial"/>
        </w:rPr>
        <w:t xml:space="preserve"> </w:t>
      </w:r>
      <w:r>
        <w:t>ficha</w:t>
      </w:r>
      <w:r>
        <w:rPr>
          <w:rFonts w:eastAsia="Arial"/>
        </w:rPr>
        <w:t xml:space="preserve"> </w:t>
      </w:r>
      <w:r>
        <w:t>referente</w:t>
      </w:r>
      <w:r>
        <w:rPr>
          <w:rFonts w:eastAsia="Arial"/>
        </w:rPr>
        <w:t xml:space="preserve"> </w:t>
      </w:r>
      <w:r>
        <w:t>ao</w:t>
      </w:r>
      <w:r>
        <w:rPr>
          <w:rFonts w:eastAsia="Arial"/>
        </w:rPr>
        <w:t xml:space="preserve"> </w:t>
      </w:r>
      <w:r>
        <w:t>nome,</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rsidRPr="000D2AA1">
        <w:t>desenvolvido;</w:t>
      </w:r>
    </w:p>
    <w:p w:rsidR="00270A16" w:rsidRDefault="00270A16">
      <w:pPr>
        <w:pStyle w:val="ItemizaoTCC"/>
      </w:pPr>
      <w:r>
        <w:t>Quando</w:t>
      </w:r>
      <w:r>
        <w:rPr>
          <w:rFonts w:eastAsia="Arial"/>
        </w:rPr>
        <w:t xml:space="preserve"> </w:t>
      </w:r>
      <w:r>
        <w:t>a</w:t>
      </w:r>
      <w:r>
        <w:rPr>
          <w:rFonts w:eastAsia="Arial"/>
        </w:rPr>
        <w:t xml:space="preserve"> </w:t>
      </w:r>
      <w:r>
        <w:t>avaliadora</w:t>
      </w:r>
      <w:r>
        <w:rPr>
          <w:rFonts w:eastAsia="Arial"/>
        </w:rPr>
        <w:t xml:space="preserve"> </w:t>
      </w:r>
      <w:r>
        <w:t>encontrou</w:t>
      </w:r>
      <w:r>
        <w:rPr>
          <w:rFonts w:eastAsia="Arial"/>
        </w:rPr>
        <w:t xml:space="preserve"> </w:t>
      </w:r>
      <w:r>
        <w:t>a</w:t>
      </w:r>
      <w:r>
        <w:rPr>
          <w:rFonts w:eastAsia="Arial"/>
        </w:rPr>
        <w:t xml:space="preserve"> </w:t>
      </w:r>
      <w:r>
        <w:t>ficha,</w:t>
      </w:r>
      <w:r>
        <w:rPr>
          <w:rFonts w:eastAsia="Arial"/>
        </w:rPr>
        <w:t xml:space="preserve"> </w:t>
      </w:r>
      <w:r>
        <w:t>a</w:t>
      </w:r>
      <w:r>
        <w:rPr>
          <w:rFonts w:eastAsia="Arial"/>
        </w:rPr>
        <w:t xml:space="preserve"> </w:t>
      </w:r>
      <w:r>
        <w:t>autora</w:t>
      </w:r>
      <w:r>
        <w:rPr>
          <w:rFonts w:eastAsia="Arial"/>
        </w:rPr>
        <w:t xml:space="preserve"> </w:t>
      </w:r>
      <w:r>
        <w:t>parou</w:t>
      </w:r>
      <w:r>
        <w:rPr>
          <w:rFonts w:eastAsia="Arial"/>
        </w:rPr>
        <w:t xml:space="preserve"> </w:t>
      </w:r>
      <w:r>
        <w:t>o</w:t>
      </w:r>
      <w:r>
        <w:rPr>
          <w:rFonts w:eastAsia="Arial"/>
        </w:rPr>
        <w:t xml:space="preserve"> </w:t>
      </w:r>
      <w:r>
        <w:t>cronômetro</w:t>
      </w:r>
      <w:r>
        <w:rPr>
          <w:rFonts w:eastAsia="Arial"/>
        </w:rPr>
        <w:t xml:space="preserve"> </w:t>
      </w:r>
      <w:r>
        <w:t>e</w:t>
      </w:r>
      <w:r>
        <w:rPr>
          <w:rFonts w:eastAsia="Arial"/>
        </w:rPr>
        <w:t xml:space="preserve"> </w:t>
      </w:r>
      <w:r>
        <w:t>anotou</w:t>
      </w:r>
      <w:r>
        <w:rPr>
          <w:rFonts w:eastAsia="Arial"/>
        </w:rPr>
        <w:t xml:space="preserve"> </w:t>
      </w:r>
      <w:r>
        <w:t>o</w:t>
      </w:r>
      <w:r>
        <w:rPr>
          <w:rFonts w:eastAsia="Arial"/>
        </w:rPr>
        <w:t xml:space="preserve"> </w:t>
      </w:r>
      <w:r>
        <w:t>tempo</w:t>
      </w:r>
      <w:r>
        <w:rPr>
          <w:rFonts w:eastAsia="Arial"/>
        </w:rPr>
        <w:t xml:space="preserve"> </w:t>
      </w:r>
      <w:r w:rsidR="000D2AA1" w:rsidRPr="000D2AA1">
        <w:t>corrido</w:t>
      </w:r>
      <w:r>
        <w:t>.</w:t>
      </w:r>
    </w:p>
    <w:p w:rsidR="00270A16" w:rsidRDefault="00270A16">
      <w:pPr>
        <w:pStyle w:val="ItemizaoTCC"/>
        <w:numPr>
          <w:ilvl w:val="0"/>
          <w:numId w:val="0"/>
        </w:numPr>
        <w:ind w:left="1134"/>
        <w:rPr>
          <w:rFonts w:eastAsia="Arial"/>
        </w:rPr>
      </w:pPr>
    </w:p>
    <w:p w:rsidR="00270A16" w:rsidRDefault="00270A16" w:rsidP="002C266D">
      <w:pPr>
        <w:pStyle w:val="Heading2"/>
      </w:pPr>
      <w:bookmarkStart w:id="272" w:name="__RefHeading__395_1150354337"/>
      <w:bookmarkStart w:id="273" w:name="__RefHeading__118_827532146"/>
      <w:bookmarkStart w:id="274" w:name="__RefHeading__404_1472683970"/>
      <w:bookmarkStart w:id="275" w:name="__RefHeading__287_1176750583"/>
      <w:bookmarkStart w:id="276" w:name="__RefHeading__221_1884309817"/>
      <w:bookmarkStart w:id="277" w:name="__RefHeading__155_2111979340"/>
      <w:bookmarkStart w:id="278" w:name="__RefHeading__87_2068703521"/>
      <w:bookmarkStart w:id="279" w:name="__RefHeading__188_1286912160"/>
      <w:bookmarkStart w:id="280" w:name="__RefHeading__254_1670186559"/>
      <w:bookmarkStart w:id="281" w:name="__RefHeading__340_2087715902"/>
      <w:bookmarkStart w:id="282" w:name="_Toc379146579"/>
      <w:bookmarkEnd w:id="272"/>
      <w:bookmarkEnd w:id="273"/>
      <w:bookmarkEnd w:id="274"/>
      <w:bookmarkEnd w:id="275"/>
      <w:bookmarkEnd w:id="276"/>
      <w:bookmarkEnd w:id="277"/>
      <w:bookmarkEnd w:id="278"/>
      <w:bookmarkEnd w:id="279"/>
      <w:bookmarkEnd w:id="280"/>
      <w:bookmarkEnd w:id="281"/>
      <w:r>
        <w:t>Resultados</w:t>
      </w:r>
      <w:r>
        <w:rPr>
          <w:rFonts w:eastAsia="Arial"/>
        </w:rPr>
        <w:t xml:space="preserve"> </w:t>
      </w:r>
      <w:r>
        <w:t>e</w:t>
      </w:r>
      <w:r>
        <w:rPr>
          <w:rFonts w:eastAsia="Arial"/>
        </w:rPr>
        <w:t xml:space="preserve"> </w:t>
      </w:r>
      <w:r w:rsidR="003F6384">
        <w:t>V</w:t>
      </w:r>
      <w:r>
        <w:t>alidação</w:t>
      </w:r>
      <w:bookmarkEnd w:id="282"/>
    </w:p>
    <w:p w:rsidR="00270A16" w:rsidRDefault="00270A16">
      <w:pPr>
        <w:pStyle w:val="PargrafoTCC"/>
        <w:rPr>
          <w:rFonts w:eastAsia="Arial"/>
        </w:rPr>
      </w:pPr>
      <w:r>
        <w:rPr>
          <w:rFonts w:eastAsia="Arial"/>
        </w:rPr>
        <w:t xml:space="preserve">Após juntar todos os dados, foi possível gerar duas tabelas de resultados obtidos. Conforme mostra a </w:t>
      </w:r>
      <w:r w:rsidR="00BE3960">
        <w:rPr>
          <w:rFonts w:eastAsia="Arial"/>
        </w:rPr>
        <w:t>Tabela 1</w:t>
      </w:r>
      <w:r>
        <w:rPr>
          <w:rFonts w:eastAsia="Arial"/>
        </w:rPr>
        <w:t>, os tempos da busca pelo método manual variam de 31 segundos no melhor caso (ficha Regular) até 4 minutos e 43 segundos no pior caso (ficha Regular), com um tempo total de busca de 1052 segundos (≈ 17 min. e 30 seg.) e um tempo médio de 70,13 segundos (≈ 1 min. e 10 seg.).</w:t>
      </w:r>
    </w:p>
    <w:p w:rsidR="00270A16" w:rsidRDefault="00BE3960">
      <w:pPr>
        <w:pStyle w:val="PargrafoTCC"/>
        <w:rPr>
          <w:rFonts w:eastAsia="Arial"/>
        </w:rPr>
      </w:pPr>
      <w:r>
        <w:rPr>
          <w:rFonts w:eastAsia="Arial"/>
        </w:rPr>
        <w:t>Já na Tabela 2</w:t>
      </w:r>
      <w:r w:rsidR="00270A16">
        <w:rPr>
          <w:rFonts w:eastAsia="Arial"/>
        </w:rPr>
        <w:t>, onde temos os tempos de busca utilizando o sistema desenvolvido, estes variam de 14 segundos no melhor caso (ficha Regular) até 42 segundos no pior caso (ficha Inativa), com um tempo total de busca de 402 segundos (≈ 6 min. e 42 seg.) e um tempo médio de 26,8 segundos.</w:t>
      </w:r>
    </w:p>
    <w:p w:rsidR="00270A16" w:rsidRDefault="00270A16" w:rsidP="000D2AA1">
      <w:pPr>
        <w:pStyle w:val="ndicedeilustraoTCC"/>
      </w:pPr>
    </w:p>
    <w:p w:rsidR="00270A16" w:rsidRDefault="00270A16">
      <w:pPr>
        <w:pStyle w:val="PargrafoTCC"/>
      </w:pPr>
    </w:p>
    <w:p w:rsidR="000D2AA1" w:rsidRDefault="000D2AA1">
      <w:pPr>
        <w:pStyle w:val="PargrafoTCC"/>
      </w:pPr>
    </w:p>
    <w:p w:rsidR="00C320F9" w:rsidRDefault="00C320F9">
      <w:pPr>
        <w:pStyle w:val="PargrafoTCC"/>
      </w:pPr>
    </w:p>
    <w:p w:rsidR="000D2AA1" w:rsidRDefault="000D2AA1">
      <w:pPr>
        <w:pStyle w:val="PargrafoTCC"/>
      </w:pPr>
    </w:p>
    <w:p w:rsidR="00270A16" w:rsidRDefault="00270A16" w:rsidP="00C320F9">
      <w:pPr>
        <w:pStyle w:val="ndicedeilustraoTCC"/>
      </w:pPr>
      <w:bookmarkStart w:id="283" w:name="_Toc379144181"/>
      <w:r>
        <w:rPr>
          <w:b/>
        </w:rPr>
        <w:t>Tabela</w:t>
      </w:r>
      <w:r>
        <w:rPr>
          <w:rFonts w:eastAsia="Arial"/>
          <w:b/>
        </w:rPr>
        <w:t xml:space="preserve"> </w:t>
      </w:r>
      <w:r>
        <w:rPr>
          <w:b/>
        </w:rPr>
        <w:fldChar w:fldCharType="begin"/>
      </w:r>
      <w:r>
        <w:rPr>
          <w:b/>
        </w:rPr>
        <w:instrText xml:space="preserve"> SEQ "Tabela" \*Arabic </w:instrText>
      </w:r>
      <w:r>
        <w:rPr>
          <w:b/>
        </w:rPr>
        <w:fldChar w:fldCharType="separate"/>
      </w:r>
      <w:r w:rsidR="00A165D2">
        <w:rPr>
          <w:b/>
          <w:noProof/>
        </w:rPr>
        <w:t>1</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pelo</w:t>
      </w:r>
      <w:r>
        <w:rPr>
          <w:rFonts w:eastAsia="Arial"/>
        </w:rPr>
        <w:t xml:space="preserve"> </w:t>
      </w:r>
      <w:r>
        <w:t>método</w:t>
      </w:r>
      <w:r>
        <w:rPr>
          <w:rFonts w:eastAsia="Arial"/>
        </w:rPr>
        <w:t xml:space="preserve"> </w:t>
      </w:r>
      <w:r>
        <w:t>manual</w:t>
      </w:r>
      <w:bookmarkEnd w:id="283"/>
    </w:p>
    <w:tbl>
      <w:tblPr>
        <w:tblStyle w:val="TableGrid"/>
        <w:tblW w:w="0" w:type="auto"/>
        <w:tblLayout w:type="fixed"/>
        <w:tblLook w:val="0000" w:firstRow="0" w:lastRow="0" w:firstColumn="0" w:lastColumn="0" w:noHBand="0" w:noVBand="0"/>
      </w:tblPr>
      <w:tblGrid>
        <w:gridCol w:w="3103"/>
        <w:gridCol w:w="1527"/>
        <w:gridCol w:w="2652"/>
        <w:gridCol w:w="1721"/>
      </w:tblGrid>
      <w:tr w:rsidR="00270A16" w:rsidRPr="00C320F9" w:rsidTr="00C320F9">
        <w:trPr>
          <w:trHeight w:val="336"/>
        </w:trPr>
        <w:tc>
          <w:tcPr>
            <w:tcW w:w="9003" w:type="dxa"/>
            <w:gridSpan w:val="4"/>
            <w:tcBorders>
              <w:top w:val="single" w:sz="4" w:space="0" w:color="auto"/>
              <w:left w:val="nil"/>
              <w:bottom w:val="nil"/>
              <w:right w:val="nil"/>
            </w:tcBorders>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MANUAL</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(s)</w:t>
            </w:r>
          </w:p>
        </w:tc>
      </w:tr>
      <w:tr w:rsidR="00270A16" w:rsidRPr="00C320F9" w:rsidTr="00C320F9">
        <w:trPr>
          <w:trHeight w:val="336"/>
        </w:trPr>
        <w:tc>
          <w:tcPr>
            <w:tcW w:w="3103"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Caique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F.</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Castro</w:t>
            </w:r>
          </w:p>
        </w:tc>
        <w:tc>
          <w:tcPr>
            <w:tcW w:w="1527"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single" w:sz="4" w:space="0" w:color="auto"/>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Julia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Dias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Lima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G.</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Siqueira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Rodrigo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Inativo</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01:56,00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116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Rebeca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Laura</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00:41,00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41</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Silva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04:43,00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283</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Luany</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Cruz</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01:02,00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62</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Kaue</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Alves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00:36,00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36</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João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Vitor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Souza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01:04,00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64</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Rafael</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Santos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00:37,00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37</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Arthur</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Passos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01:45,00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105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Nicolas</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Rodrigues</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00:45,00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45</w:t>
            </w:r>
          </w:p>
        </w:tc>
      </w:tr>
      <w:tr w:rsidR="00270A16" w:rsidRPr="00C320F9" w:rsidTr="00C320F9">
        <w:trPr>
          <w:trHeight w:val="336"/>
        </w:trPr>
        <w:tc>
          <w:tcPr>
            <w:tcW w:w="3103"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Leonardo</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Oliveira</w:t>
            </w:r>
          </w:p>
        </w:tc>
        <w:tc>
          <w:tcPr>
            <w:tcW w:w="1527"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1as</w:t>
            </w:r>
            <w:r w:rsidRPr="00C320F9">
              <w:rPr>
                <w:rFonts w:ascii="Arial" w:eastAsia="Arial" w:hAnsi="Arial" w:cs="Arial"/>
                <w:color w:val="000000"/>
                <w:sz w:val="20"/>
                <w:szCs w:val="20"/>
                <w:lang w:eastAsia="pt-BR"/>
              </w:rPr>
              <w:t xml:space="preserve"> </w:t>
            </w:r>
            <w:r w:rsidRPr="00C320F9">
              <w:rPr>
                <w:rFonts w:ascii="Arial" w:hAnsi="Arial" w:cs="Arial"/>
                <w:color w:val="000000"/>
                <w:sz w:val="20"/>
                <w:szCs w:val="20"/>
                <w:lang w:eastAsia="pt-BR"/>
              </w:rPr>
              <w:t>vezes</w:t>
            </w:r>
          </w:p>
        </w:tc>
        <w:tc>
          <w:tcPr>
            <w:tcW w:w="2652"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00:54,00</w:t>
            </w:r>
          </w:p>
        </w:tc>
        <w:tc>
          <w:tcPr>
            <w:tcW w:w="1721" w:type="dxa"/>
            <w:tcBorders>
              <w:top w:val="nil"/>
              <w:left w:val="nil"/>
              <w:bottom w:val="nil"/>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54</w:t>
            </w:r>
          </w:p>
        </w:tc>
      </w:tr>
      <w:tr w:rsidR="00270A16" w:rsidRPr="00C320F9" w:rsidTr="00C320F9">
        <w:trPr>
          <w:trHeight w:val="336"/>
        </w:trPr>
        <w:tc>
          <w:tcPr>
            <w:tcW w:w="3103"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bCs/>
                <w:color w:val="000000"/>
                <w:sz w:val="20"/>
                <w:szCs w:val="20"/>
                <w:lang w:eastAsia="pt-BR"/>
              </w:rPr>
            </w:pPr>
            <w:r w:rsidRPr="00C320F9">
              <w:rPr>
                <w:rFonts w:ascii="Arial" w:hAnsi="Arial" w:cs="Arial"/>
                <w:bCs/>
                <w:color w:val="000000"/>
                <w:sz w:val="20"/>
                <w:szCs w:val="20"/>
                <w:lang w:eastAsia="pt-BR"/>
              </w:rPr>
              <w:t>Cauã</w:t>
            </w:r>
            <w:r w:rsidRPr="00C320F9">
              <w:rPr>
                <w:rFonts w:ascii="Arial" w:eastAsia="Arial" w:hAnsi="Arial" w:cs="Arial"/>
                <w:bCs/>
                <w:color w:val="000000"/>
                <w:sz w:val="20"/>
                <w:szCs w:val="20"/>
                <w:lang w:eastAsia="pt-BR"/>
              </w:rPr>
              <w:t xml:space="preserve"> </w:t>
            </w:r>
            <w:r w:rsidRPr="00C320F9">
              <w:rPr>
                <w:rFonts w:ascii="Arial" w:hAnsi="Arial" w:cs="Arial"/>
                <w:bCs/>
                <w:color w:val="000000"/>
                <w:sz w:val="20"/>
                <w:szCs w:val="20"/>
                <w:lang w:eastAsia="pt-BR"/>
              </w:rPr>
              <w:t>Monteiro</w:t>
            </w:r>
          </w:p>
        </w:tc>
        <w:tc>
          <w:tcPr>
            <w:tcW w:w="1527"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Regular</w:t>
            </w:r>
          </w:p>
        </w:tc>
        <w:tc>
          <w:tcPr>
            <w:tcW w:w="2652"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00:31,00</w:t>
            </w:r>
          </w:p>
        </w:tc>
        <w:tc>
          <w:tcPr>
            <w:tcW w:w="1721" w:type="dxa"/>
            <w:tcBorders>
              <w:top w:val="nil"/>
              <w:left w:val="nil"/>
              <w:bottom w:val="single" w:sz="4" w:space="0" w:color="auto"/>
              <w:right w:val="nil"/>
            </w:tcBorders>
            <w:vAlign w:val="center"/>
          </w:tcPr>
          <w:p w:rsidR="00270A16" w:rsidRPr="00C320F9" w:rsidRDefault="00270A16" w:rsidP="00C320F9">
            <w:pPr>
              <w:suppressAutoHyphens w:val="0"/>
              <w:snapToGrid w:val="0"/>
              <w:rPr>
                <w:rFonts w:ascii="Arial" w:hAnsi="Arial" w:cs="Arial"/>
                <w:color w:val="000000"/>
                <w:sz w:val="20"/>
                <w:szCs w:val="20"/>
                <w:lang w:eastAsia="pt-BR"/>
              </w:rPr>
            </w:pPr>
            <w:r w:rsidRPr="00C320F9">
              <w:rPr>
                <w:rFonts w:ascii="Arial" w:hAnsi="Arial" w:cs="Arial"/>
                <w:color w:val="000000"/>
                <w:sz w:val="20"/>
                <w:szCs w:val="20"/>
                <w:lang w:eastAsia="pt-BR"/>
              </w:rPr>
              <w:t>31</w:t>
            </w:r>
          </w:p>
        </w:tc>
      </w:tr>
      <w:tr w:rsidR="00270A16" w:rsidRPr="00C320F9" w:rsidTr="00C320F9">
        <w:trPr>
          <w:trHeight w:val="336"/>
        </w:trPr>
        <w:tc>
          <w:tcPr>
            <w:tcW w:w="7282" w:type="dxa"/>
            <w:gridSpan w:val="3"/>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TOTAL</w:t>
            </w:r>
          </w:p>
        </w:tc>
        <w:tc>
          <w:tcPr>
            <w:tcW w:w="1721" w:type="dxa"/>
            <w:tcBorders>
              <w:top w:val="single" w:sz="4" w:space="0" w:color="auto"/>
              <w:left w:val="nil"/>
              <w:bottom w:val="single" w:sz="4" w:space="0" w:color="auto"/>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1052</w:t>
            </w:r>
          </w:p>
        </w:tc>
      </w:tr>
      <w:tr w:rsidR="00270A16" w:rsidRPr="00C320F9" w:rsidTr="00C320F9">
        <w:trPr>
          <w:trHeight w:val="336"/>
        </w:trPr>
        <w:tc>
          <w:tcPr>
            <w:tcW w:w="7282" w:type="dxa"/>
            <w:gridSpan w:val="3"/>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Média</w:t>
            </w:r>
          </w:p>
        </w:tc>
        <w:tc>
          <w:tcPr>
            <w:tcW w:w="1721" w:type="dxa"/>
            <w:tcBorders>
              <w:left w:val="nil"/>
              <w:right w:val="nil"/>
            </w:tcBorders>
            <w:vAlign w:val="center"/>
          </w:tcPr>
          <w:p w:rsidR="00270A16" w:rsidRPr="00C320F9" w:rsidRDefault="00270A16" w:rsidP="00C320F9">
            <w:pPr>
              <w:suppressAutoHyphens w:val="0"/>
              <w:snapToGrid w:val="0"/>
              <w:rPr>
                <w:rFonts w:ascii="Arial" w:hAnsi="Arial" w:cs="Arial"/>
                <w:b/>
                <w:bCs/>
                <w:color w:val="000000"/>
                <w:sz w:val="20"/>
                <w:szCs w:val="20"/>
                <w:lang w:eastAsia="pt-BR"/>
              </w:rPr>
            </w:pPr>
            <w:r w:rsidRPr="00C320F9">
              <w:rPr>
                <w:rFonts w:ascii="Arial" w:hAnsi="Arial" w:cs="Arial"/>
                <w:b/>
                <w:bCs/>
                <w:color w:val="000000"/>
                <w:sz w:val="20"/>
                <w:szCs w:val="20"/>
                <w:lang w:eastAsia="pt-BR"/>
              </w:rPr>
              <w:t>70,13</w:t>
            </w:r>
          </w:p>
        </w:tc>
      </w:tr>
    </w:tbl>
    <w:p w:rsidR="00270A16" w:rsidRDefault="00270A16" w:rsidP="00C320F9">
      <w:pPr>
        <w:pStyle w:val="PargrafoTCC"/>
      </w:pPr>
    </w:p>
    <w:p w:rsidR="00270A16" w:rsidRDefault="00270A16" w:rsidP="00C320F9">
      <w:pPr>
        <w:pStyle w:val="ndicedeilustraoTCC"/>
      </w:pPr>
      <w:bookmarkStart w:id="284" w:name="_Toc379144182"/>
      <w:r>
        <w:rPr>
          <w:b/>
        </w:rPr>
        <w:t>Tabela</w:t>
      </w:r>
      <w:r>
        <w:rPr>
          <w:rFonts w:eastAsia="Arial"/>
          <w:b/>
        </w:rPr>
        <w:t xml:space="preserve"> </w:t>
      </w:r>
      <w:r>
        <w:rPr>
          <w:b/>
        </w:rPr>
        <w:fldChar w:fldCharType="begin"/>
      </w:r>
      <w:r>
        <w:rPr>
          <w:b/>
        </w:rPr>
        <w:instrText xml:space="preserve"> SEQ "Tabela" \*Arabic </w:instrText>
      </w:r>
      <w:r>
        <w:rPr>
          <w:b/>
        </w:rPr>
        <w:fldChar w:fldCharType="separate"/>
      </w:r>
      <w:r w:rsidR="00A165D2">
        <w:rPr>
          <w:b/>
          <w:noProof/>
        </w:rPr>
        <w:t>2</w:t>
      </w:r>
      <w:r>
        <w:rPr>
          <w:b/>
        </w:rPr>
        <w:fldChar w:fldCharType="end"/>
      </w:r>
      <w:r>
        <w:rPr>
          <w:b/>
        </w:rPr>
        <w:t>.</w:t>
      </w:r>
      <w:r>
        <w:rPr>
          <w:rFonts w:eastAsia="Arial"/>
        </w:rPr>
        <w:t xml:space="preserve"> </w:t>
      </w:r>
      <w:r>
        <w:t>Tempos</w:t>
      </w:r>
      <w:r>
        <w:rPr>
          <w:rFonts w:eastAsia="Arial"/>
        </w:rPr>
        <w:t xml:space="preserve"> </w:t>
      </w:r>
      <w:r>
        <w:t>de</w:t>
      </w:r>
      <w:r>
        <w:rPr>
          <w:rFonts w:eastAsia="Arial"/>
        </w:rPr>
        <w:t xml:space="preserve"> </w:t>
      </w:r>
      <w:r>
        <w:t>busca</w:t>
      </w:r>
      <w:r>
        <w:rPr>
          <w:rFonts w:eastAsia="Arial"/>
        </w:rPr>
        <w:t xml:space="preserve"> </w:t>
      </w:r>
      <w:r>
        <w:t>utilizando</w:t>
      </w:r>
      <w:r>
        <w:rPr>
          <w:rFonts w:eastAsia="Arial"/>
        </w:rPr>
        <w:t xml:space="preserve"> </w:t>
      </w:r>
      <w:r>
        <w:t>o</w:t>
      </w:r>
      <w:r>
        <w:rPr>
          <w:rFonts w:eastAsia="Arial"/>
        </w:rPr>
        <w:t xml:space="preserve"> </w:t>
      </w:r>
      <w:r>
        <w:t>WebClínica</w:t>
      </w:r>
      <w:bookmarkEnd w:id="284"/>
    </w:p>
    <w:tbl>
      <w:tblPr>
        <w:tblW w:w="0" w:type="auto"/>
        <w:tblInd w:w="108" w:type="dxa"/>
        <w:shd w:val="clear" w:color="auto" w:fill="FFFFFF" w:themeFill="background1"/>
        <w:tblLayout w:type="fixed"/>
        <w:tblLook w:val="0000" w:firstRow="0" w:lastRow="0" w:firstColumn="0" w:lastColumn="0" w:noHBand="0" w:noVBand="0"/>
      </w:tblPr>
      <w:tblGrid>
        <w:gridCol w:w="3739"/>
        <w:gridCol w:w="1531"/>
        <w:gridCol w:w="2112"/>
        <w:gridCol w:w="112"/>
        <w:gridCol w:w="1509"/>
      </w:tblGrid>
      <w:tr w:rsidR="00270A16" w:rsidRPr="00C320F9" w:rsidTr="00C320F9">
        <w:trPr>
          <w:trHeight w:val="315"/>
        </w:trPr>
        <w:tc>
          <w:tcPr>
            <w:tcW w:w="9003" w:type="dxa"/>
            <w:gridSpan w:val="5"/>
            <w:tcBorders>
              <w:top w:val="single" w:sz="8" w:space="0" w:color="808080"/>
            </w:tcBorders>
            <w:shd w:val="clear" w:color="auto" w:fill="FFFFFF" w:themeFill="background1"/>
            <w:vAlign w:val="center"/>
          </w:tcPr>
          <w:p w:rsidR="00270A16" w:rsidRPr="00C320F9" w:rsidRDefault="00270A16" w:rsidP="00C320F9">
            <w:pPr>
              <w:suppressAutoHyphens w:val="0"/>
              <w:snapToGrid w:val="0"/>
              <w:jc w:val="center"/>
              <w:rPr>
                <w:rFonts w:ascii="Arial" w:hAnsi="Arial" w:cs="Arial"/>
                <w:b/>
                <w:bCs/>
                <w:sz w:val="20"/>
                <w:szCs w:val="20"/>
                <w:lang w:eastAsia="pt-BR"/>
              </w:rPr>
            </w:pPr>
            <w:r w:rsidRPr="00C320F9">
              <w:rPr>
                <w:rFonts w:ascii="Arial" w:hAnsi="Arial" w:cs="Arial"/>
                <w:b/>
                <w:bCs/>
                <w:sz w:val="20"/>
                <w:szCs w:val="20"/>
                <w:lang w:eastAsia="pt-BR"/>
              </w:rPr>
              <w:t>SISTEMA</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Nome</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i/>
                <w:sz w:val="20"/>
                <w:szCs w:val="20"/>
                <w:lang w:eastAsia="pt-BR"/>
              </w:rPr>
            </w:pPr>
            <w:r w:rsidRPr="00C320F9">
              <w:rPr>
                <w:rFonts w:ascii="Arial" w:hAnsi="Arial" w:cs="Arial"/>
                <w:b/>
                <w:bCs/>
                <w:i/>
                <w:sz w:val="20"/>
                <w:szCs w:val="20"/>
                <w:lang w:eastAsia="pt-BR"/>
              </w:rPr>
              <w:t>Status</w:t>
            </w:r>
          </w:p>
        </w:tc>
        <w:tc>
          <w:tcPr>
            <w:tcW w:w="2224"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w:t>
            </w:r>
            <w:r w:rsidRPr="00C320F9">
              <w:rPr>
                <w:rFonts w:ascii="Arial" w:eastAsia="Arial" w:hAnsi="Arial" w:cs="Arial"/>
                <w:b/>
                <w:bCs/>
                <w:sz w:val="20"/>
                <w:szCs w:val="20"/>
                <w:lang w:eastAsia="pt-BR"/>
              </w:rPr>
              <w:t xml:space="preserve"> </w:t>
            </w:r>
            <w:r w:rsidRPr="00C320F9">
              <w:rPr>
                <w:rFonts w:ascii="Arial" w:hAnsi="Arial" w:cs="Arial"/>
                <w:b/>
                <w:bCs/>
                <w:sz w:val="20"/>
                <w:szCs w:val="20"/>
                <w:lang w:eastAsia="pt-BR"/>
              </w:rPr>
              <w:t>(mm:ss)</w:t>
            </w:r>
          </w:p>
        </w:tc>
        <w:tc>
          <w:tcPr>
            <w:tcW w:w="150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Tempo(s)</w:t>
            </w:r>
          </w:p>
        </w:tc>
      </w:tr>
      <w:tr w:rsidR="00270A16" w:rsidRPr="00C320F9" w:rsidTr="00C320F9">
        <w:trPr>
          <w:trHeight w:val="315"/>
        </w:trPr>
        <w:tc>
          <w:tcPr>
            <w:tcW w:w="3739"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Luisa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Chiste</w:t>
            </w:r>
          </w:p>
        </w:tc>
        <w:tc>
          <w:tcPr>
            <w:tcW w:w="1531"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00:40,00</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Murilo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Lucas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Lombardo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Milan</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Fernanda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Alves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Moya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14</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Maria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Gabriella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Ana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Clara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Bená</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00:28,00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28</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Igor</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Bitencourt</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Cunha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Henrique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Crivelaro</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00:21,00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21</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Leonardo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Lourenço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Lisboa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00:30,00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30</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Rayane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Pereira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Inativo</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00:42,00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42</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João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Pedro</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Silva</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00:26,00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26</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Davi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C.</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dos</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Santos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00:15,00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15</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Amanda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Kamilla</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Pontes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00:27,00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27</w:t>
            </w:r>
          </w:p>
        </w:tc>
      </w:tr>
      <w:tr w:rsidR="00270A16" w:rsidRPr="00C320F9" w:rsidTr="00C320F9">
        <w:trPr>
          <w:trHeight w:val="315"/>
        </w:trPr>
        <w:tc>
          <w:tcPr>
            <w:tcW w:w="3739" w:type="dxa"/>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Gabriel</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Perucci</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Rodrigues</w:t>
            </w:r>
          </w:p>
        </w:tc>
        <w:tc>
          <w:tcPr>
            <w:tcW w:w="1531"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Regular</w:t>
            </w:r>
          </w:p>
        </w:tc>
        <w:tc>
          <w:tcPr>
            <w:tcW w:w="2112" w:type="dxa"/>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00:24,00</w:t>
            </w:r>
          </w:p>
        </w:tc>
        <w:tc>
          <w:tcPr>
            <w:tcW w:w="1621" w:type="dxa"/>
            <w:gridSpan w:val="2"/>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24</w:t>
            </w:r>
          </w:p>
        </w:tc>
      </w:tr>
      <w:tr w:rsidR="00270A16" w:rsidRPr="00C320F9" w:rsidTr="00C320F9">
        <w:trPr>
          <w:trHeight w:val="315"/>
        </w:trPr>
        <w:tc>
          <w:tcPr>
            <w:tcW w:w="3739"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Cs/>
                <w:sz w:val="20"/>
                <w:szCs w:val="20"/>
                <w:lang w:eastAsia="pt-BR"/>
              </w:rPr>
            </w:pPr>
            <w:r w:rsidRPr="00C320F9">
              <w:rPr>
                <w:rFonts w:ascii="Arial" w:hAnsi="Arial" w:cs="Arial"/>
                <w:bCs/>
                <w:sz w:val="20"/>
                <w:szCs w:val="20"/>
                <w:lang w:eastAsia="pt-BR"/>
              </w:rPr>
              <w:t>Philipe</w:t>
            </w:r>
            <w:r w:rsidRPr="00C320F9">
              <w:rPr>
                <w:rFonts w:ascii="Arial" w:eastAsia="Arial" w:hAnsi="Arial" w:cs="Arial"/>
                <w:bCs/>
                <w:sz w:val="20"/>
                <w:szCs w:val="20"/>
                <w:lang w:eastAsia="pt-BR"/>
              </w:rPr>
              <w:t xml:space="preserve"> </w:t>
            </w:r>
            <w:r w:rsidRPr="00C320F9">
              <w:rPr>
                <w:rFonts w:ascii="Arial" w:hAnsi="Arial" w:cs="Arial"/>
                <w:bCs/>
                <w:sz w:val="20"/>
                <w:szCs w:val="20"/>
                <w:lang w:eastAsia="pt-BR"/>
              </w:rPr>
              <w:t>Sartori</w:t>
            </w:r>
          </w:p>
        </w:tc>
        <w:tc>
          <w:tcPr>
            <w:tcW w:w="1531"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1as</w:t>
            </w:r>
            <w:r w:rsidRPr="00C320F9">
              <w:rPr>
                <w:rFonts w:ascii="Arial" w:eastAsia="Arial" w:hAnsi="Arial" w:cs="Arial"/>
                <w:sz w:val="20"/>
                <w:szCs w:val="20"/>
                <w:lang w:eastAsia="pt-BR"/>
              </w:rPr>
              <w:t xml:space="preserve"> </w:t>
            </w:r>
            <w:r w:rsidRPr="00C320F9">
              <w:rPr>
                <w:rFonts w:ascii="Arial" w:hAnsi="Arial" w:cs="Arial"/>
                <w:sz w:val="20"/>
                <w:szCs w:val="20"/>
                <w:lang w:eastAsia="pt-BR"/>
              </w:rPr>
              <w:t>vezes</w:t>
            </w:r>
          </w:p>
        </w:tc>
        <w:tc>
          <w:tcPr>
            <w:tcW w:w="2112" w:type="dxa"/>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00:34,00</w:t>
            </w:r>
          </w:p>
        </w:tc>
        <w:tc>
          <w:tcPr>
            <w:tcW w:w="1621" w:type="dxa"/>
            <w:gridSpan w:val="2"/>
            <w:tcBorders>
              <w:bottom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sz w:val="20"/>
                <w:szCs w:val="20"/>
                <w:lang w:eastAsia="pt-BR"/>
              </w:rPr>
            </w:pPr>
            <w:r w:rsidRPr="00C320F9">
              <w:rPr>
                <w:rFonts w:ascii="Arial" w:hAnsi="Arial" w:cs="Arial"/>
                <w:sz w:val="20"/>
                <w:szCs w:val="20"/>
                <w:lang w:eastAsia="pt-BR"/>
              </w:rPr>
              <w:t>34</w:t>
            </w:r>
          </w:p>
        </w:tc>
      </w:tr>
      <w:tr w:rsidR="00270A16" w:rsidRPr="00C320F9" w:rsidTr="00C320F9">
        <w:trPr>
          <w:trHeight w:val="315"/>
        </w:trPr>
        <w:tc>
          <w:tcPr>
            <w:tcW w:w="7382" w:type="dxa"/>
            <w:gridSpan w:val="3"/>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TOTAL</w:t>
            </w:r>
          </w:p>
        </w:tc>
        <w:tc>
          <w:tcPr>
            <w:tcW w:w="1621" w:type="dxa"/>
            <w:gridSpan w:val="2"/>
            <w:tcBorders>
              <w:top w:val="single" w:sz="4" w:space="0" w:color="auto"/>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402</w:t>
            </w:r>
          </w:p>
        </w:tc>
      </w:tr>
      <w:tr w:rsidR="00270A16" w:rsidRPr="00C320F9" w:rsidTr="00C320F9">
        <w:trPr>
          <w:trHeight w:val="315"/>
        </w:trPr>
        <w:tc>
          <w:tcPr>
            <w:tcW w:w="7382" w:type="dxa"/>
            <w:gridSpan w:val="3"/>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Média</w:t>
            </w:r>
          </w:p>
        </w:tc>
        <w:tc>
          <w:tcPr>
            <w:tcW w:w="1621" w:type="dxa"/>
            <w:gridSpan w:val="2"/>
            <w:tcBorders>
              <w:bottom w:val="single" w:sz="8" w:space="0" w:color="808080"/>
            </w:tcBorders>
            <w:shd w:val="clear" w:color="auto" w:fill="FFFFFF" w:themeFill="background1"/>
            <w:vAlign w:val="center"/>
          </w:tcPr>
          <w:p w:rsidR="00270A16" w:rsidRPr="00C320F9" w:rsidRDefault="00270A16" w:rsidP="00C320F9">
            <w:pPr>
              <w:suppressAutoHyphens w:val="0"/>
              <w:snapToGrid w:val="0"/>
              <w:rPr>
                <w:rFonts w:ascii="Arial" w:hAnsi="Arial" w:cs="Arial"/>
                <w:b/>
                <w:bCs/>
                <w:sz w:val="20"/>
                <w:szCs w:val="20"/>
                <w:lang w:eastAsia="pt-BR"/>
              </w:rPr>
            </w:pPr>
            <w:r w:rsidRPr="00C320F9">
              <w:rPr>
                <w:rFonts w:ascii="Arial" w:hAnsi="Arial" w:cs="Arial"/>
                <w:b/>
                <w:bCs/>
                <w:sz w:val="20"/>
                <w:szCs w:val="20"/>
                <w:lang w:eastAsia="pt-BR"/>
              </w:rPr>
              <w:t>26,8</w:t>
            </w:r>
          </w:p>
        </w:tc>
      </w:tr>
    </w:tbl>
    <w:p w:rsidR="00270A16" w:rsidRDefault="00270A16">
      <w:pPr>
        <w:pStyle w:val="PargrafoTCC"/>
      </w:pPr>
      <w:r>
        <w:t>Conforme</w:t>
      </w:r>
      <w:r>
        <w:rPr>
          <w:rFonts w:eastAsia="Arial"/>
        </w:rPr>
        <w:t xml:space="preserve"> </w:t>
      </w:r>
      <w:r>
        <w:t>analisado,</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utilizando</w:t>
      </w:r>
      <w:r>
        <w:rPr>
          <w:rFonts w:eastAsia="Arial"/>
        </w:rPr>
        <w:t xml:space="preserve"> </w:t>
      </w:r>
      <w:r>
        <w:t>o</w:t>
      </w:r>
      <w:r>
        <w:rPr>
          <w:rFonts w:eastAsia="Arial"/>
        </w:rPr>
        <w:t xml:space="preserve"> </w:t>
      </w:r>
      <w:r>
        <w:t>sistema</w:t>
      </w:r>
      <w:r>
        <w:rPr>
          <w:rFonts w:eastAsia="Arial"/>
        </w:rPr>
        <w:t xml:space="preserve"> </w:t>
      </w:r>
      <w:r>
        <w:t>desenvolvido</w:t>
      </w:r>
      <w:r>
        <w:rPr>
          <w:rFonts w:eastAsia="Arial"/>
        </w:rPr>
        <w:t xml:space="preserve"> </w:t>
      </w:r>
      <w:r>
        <w:t>é</w:t>
      </w:r>
      <w:r>
        <w:rPr>
          <w:rFonts w:eastAsia="Arial"/>
        </w:rPr>
        <w:t xml:space="preserve"> </w:t>
      </w:r>
      <w:r>
        <w:t>aproximadamente</w:t>
      </w:r>
      <w:r>
        <w:rPr>
          <w:rFonts w:eastAsia="Arial"/>
        </w:rPr>
        <w:t xml:space="preserve"> </w:t>
      </w:r>
      <w:r w:rsidR="00BE3960">
        <w:t>2,</w:t>
      </w:r>
      <w:r>
        <w:t>6</w:t>
      </w:r>
      <w:r>
        <w:rPr>
          <w:rFonts w:eastAsia="Arial"/>
        </w:rPr>
        <w:t xml:space="preserve"> </w:t>
      </w:r>
      <w:r>
        <w:t>vezes</w:t>
      </w:r>
      <w:r>
        <w:rPr>
          <w:rFonts w:eastAsia="Arial"/>
        </w:rPr>
        <w:t xml:space="preserve"> </w:t>
      </w:r>
      <w:r>
        <w:t>mais</w:t>
      </w:r>
      <w:r>
        <w:rPr>
          <w:rFonts w:eastAsia="Arial"/>
        </w:rPr>
        <w:t xml:space="preserve"> </w:t>
      </w:r>
      <w:r>
        <w:t>rápido</w:t>
      </w:r>
      <w:r>
        <w:rPr>
          <w:rFonts w:eastAsia="Arial"/>
        </w:rPr>
        <w:t xml:space="preserve"> </w:t>
      </w:r>
      <w:r>
        <w:t>que</w:t>
      </w:r>
      <w:r>
        <w:rPr>
          <w:rFonts w:eastAsia="Arial"/>
        </w:rPr>
        <w:t xml:space="preserve"> </w:t>
      </w:r>
      <w:r>
        <w:t>pelo</w:t>
      </w:r>
      <w:r>
        <w:rPr>
          <w:rFonts w:eastAsia="Arial"/>
        </w:rPr>
        <w:t xml:space="preserve"> </w:t>
      </w:r>
      <w:r>
        <w:t>método</w:t>
      </w:r>
      <w:r>
        <w:rPr>
          <w:rFonts w:eastAsia="Arial"/>
        </w:rPr>
        <w:t xml:space="preserve"> </w:t>
      </w:r>
      <w:r>
        <w:t>manual</w:t>
      </w:r>
      <w:r>
        <w:rPr>
          <w:rFonts w:eastAsia="Arial"/>
        </w:rPr>
        <w:t xml:space="preserve"> </w:t>
      </w:r>
      <w:r w:rsidR="00C320F9">
        <w:rPr>
          <w:rFonts w:eastAsia="Arial"/>
        </w:rPr>
        <w:t>utilizado pela</w:t>
      </w:r>
      <w:r w:rsidRPr="00C320F9">
        <w:rPr>
          <w:rFonts w:eastAsia="Arial"/>
        </w:rPr>
        <w:t xml:space="preserve"> </w:t>
      </w:r>
      <w:r w:rsidRPr="00C320F9">
        <w:t>clínica</w:t>
      </w:r>
      <w:r>
        <w:rPr>
          <w:rFonts w:eastAsia="Arial"/>
        </w:rPr>
        <w:t xml:space="preserve"> </w:t>
      </w:r>
      <w:r>
        <w:t>até</w:t>
      </w:r>
      <w:r>
        <w:rPr>
          <w:rFonts w:eastAsia="Arial"/>
        </w:rPr>
        <w:t xml:space="preserve"> </w:t>
      </w:r>
      <w:r>
        <w:t>o</w:t>
      </w:r>
      <w:r>
        <w:rPr>
          <w:rFonts w:eastAsia="Arial"/>
        </w:rPr>
        <w:t xml:space="preserve"> </w:t>
      </w:r>
      <w:r>
        <w:t>momento.</w:t>
      </w:r>
      <w:r>
        <w:rPr>
          <w:rFonts w:eastAsia="Arial"/>
        </w:rPr>
        <w:t xml:space="preserve"> </w:t>
      </w:r>
      <w:r>
        <w:t>Desta</w:t>
      </w:r>
      <w:r>
        <w:rPr>
          <w:rFonts w:eastAsia="Arial"/>
        </w:rPr>
        <w:t xml:space="preserve"> </w:t>
      </w:r>
      <w:r>
        <w:t>forma,</w:t>
      </w:r>
      <w:r>
        <w:rPr>
          <w:rFonts w:eastAsia="Arial"/>
        </w:rPr>
        <w:t xml:space="preserve"> </w:t>
      </w:r>
      <w:r>
        <w:t>com</w:t>
      </w:r>
      <w:r>
        <w:rPr>
          <w:rFonts w:eastAsia="Arial"/>
        </w:rPr>
        <w:t xml:space="preserve"> </w:t>
      </w:r>
      <w:r>
        <w:t>um</w:t>
      </w:r>
      <w:r>
        <w:rPr>
          <w:rFonts w:eastAsia="Arial"/>
        </w:rPr>
        <w:t xml:space="preserve"> </w:t>
      </w:r>
      <w:r>
        <w:t>aumento</w:t>
      </w:r>
      <w:r>
        <w:rPr>
          <w:rFonts w:eastAsia="Arial"/>
        </w:rPr>
        <w:t xml:space="preserve"> </w:t>
      </w:r>
      <w:r>
        <w:t>significativo</w:t>
      </w:r>
      <w:r>
        <w:rPr>
          <w:rFonts w:eastAsia="Arial"/>
        </w:rPr>
        <w:t xml:space="preserve"> </w:t>
      </w:r>
      <w:r>
        <w:t>na</w:t>
      </w:r>
      <w:r>
        <w:rPr>
          <w:rFonts w:eastAsia="Arial"/>
        </w:rPr>
        <w:t xml:space="preserve"> </w:t>
      </w:r>
      <w:r>
        <w:t>agilidade</w:t>
      </w:r>
      <w:r>
        <w:rPr>
          <w:rFonts w:eastAsia="Arial"/>
        </w:rPr>
        <w:t xml:space="preserve"> </w:t>
      </w:r>
      <w:r w:rsidR="00C320F9" w:rsidRPr="00C320F9">
        <w:t>d</w:t>
      </w:r>
      <w:r w:rsidRPr="00C320F9">
        <w:t>a</w:t>
      </w:r>
      <w:r>
        <w:rPr>
          <w:rFonts w:eastAsia="Arial"/>
        </w:rPr>
        <w:t xml:space="preserve"> </w:t>
      </w:r>
      <w:r>
        <w:t>busca,</w:t>
      </w:r>
      <w:r>
        <w:rPr>
          <w:rFonts w:eastAsia="Arial"/>
        </w:rPr>
        <w:t xml:space="preserve"> </w:t>
      </w:r>
      <w:r>
        <w:t>pode-se</w:t>
      </w:r>
      <w:r>
        <w:rPr>
          <w:rFonts w:eastAsia="Arial"/>
        </w:rPr>
        <w:t xml:space="preserve"> </w:t>
      </w:r>
      <w:r>
        <w:t>considerar</w:t>
      </w:r>
      <w:r>
        <w:rPr>
          <w:rFonts w:eastAsia="Arial"/>
        </w:rPr>
        <w:t xml:space="preserve"> </w:t>
      </w:r>
      <w:r>
        <w:t>que</w:t>
      </w:r>
      <w:r>
        <w:rPr>
          <w:rFonts w:eastAsia="Arial"/>
        </w:rPr>
        <w:t xml:space="preserve"> </w:t>
      </w:r>
      <w:r>
        <w:t>o</w:t>
      </w:r>
      <w:r>
        <w:rPr>
          <w:rFonts w:eastAsia="Arial"/>
        </w:rPr>
        <w:t xml:space="preserve"> </w:t>
      </w:r>
      <w:r>
        <w:t>objetivo</w:t>
      </w:r>
      <w:r>
        <w:rPr>
          <w:rFonts w:eastAsia="Arial"/>
        </w:rPr>
        <w:t xml:space="preserve"> </w:t>
      </w:r>
      <w:r>
        <w:t>do</w:t>
      </w:r>
      <w:r>
        <w:rPr>
          <w:rFonts w:eastAsia="Arial"/>
        </w:rPr>
        <w:t xml:space="preserve"> </w:t>
      </w:r>
      <w:r>
        <w:t>TCC</w:t>
      </w:r>
      <w:r>
        <w:rPr>
          <w:rFonts w:eastAsia="Arial"/>
        </w:rPr>
        <w:t xml:space="preserve"> </w:t>
      </w:r>
      <w:r>
        <w:t>descrito</w:t>
      </w:r>
      <w:r>
        <w:rPr>
          <w:rFonts w:eastAsia="Arial"/>
        </w:rPr>
        <w:t xml:space="preserve"> </w:t>
      </w:r>
      <w:r w:rsidRPr="00C320F9">
        <w:t>nesta</w:t>
      </w:r>
      <w:r>
        <w:rPr>
          <w:rFonts w:eastAsia="Arial"/>
        </w:rPr>
        <w:t xml:space="preserve"> </w:t>
      </w:r>
      <w:r>
        <w:t>monografia</w:t>
      </w:r>
      <w:r>
        <w:rPr>
          <w:rFonts w:eastAsia="Arial"/>
        </w:rPr>
        <w:t xml:space="preserve"> </w:t>
      </w:r>
      <w:r>
        <w:t>foi</w:t>
      </w:r>
      <w:r>
        <w:rPr>
          <w:rFonts w:eastAsia="Arial"/>
        </w:rPr>
        <w:t xml:space="preserve"> </w:t>
      </w:r>
      <w:r>
        <w:t>plenamente</w:t>
      </w:r>
      <w:r>
        <w:rPr>
          <w:rFonts w:eastAsia="Arial"/>
        </w:rPr>
        <w:t xml:space="preserve"> </w:t>
      </w:r>
      <w:r w:rsidRPr="00C320F9">
        <w:t>atingido</w:t>
      </w:r>
      <w:r>
        <w:t>.</w:t>
      </w:r>
    </w:p>
    <w:p w:rsidR="00270A16" w:rsidRDefault="00270A16">
      <w:pPr>
        <w:pStyle w:val="PargrafoTCC"/>
        <w:rPr>
          <w:rFonts w:eastAsia="Arial"/>
        </w:rPr>
      </w:pPr>
      <w:r>
        <w:t>Além</w:t>
      </w:r>
      <w:r>
        <w:rPr>
          <w:rFonts w:eastAsia="Arial"/>
        </w:rPr>
        <w:t xml:space="preserve"> </w:t>
      </w:r>
      <w:r>
        <w:t>dos</w:t>
      </w:r>
      <w:r>
        <w:rPr>
          <w:rFonts w:eastAsia="Arial"/>
        </w:rPr>
        <w:t xml:space="preserve"> </w:t>
      </w:r>
      <w:r>
        <w:t>resultados</w:t>
      </w:r>
      <w:r>
        <w:rPr>
          <w:rFonts w:eastAsia="Arial"/>
        </w:rPr>
        <w:t xml:space="preserve"> </w:t>
      </w:r>
      <w:r>
        <w:t>no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prontuários,</w:t>
      </w:r>
      <w:r>
        <w:rPr>
          <w:rFonts w:eastAsia="Arial"/>
        </w:rPr>
        <w:t xml:space="preserve"> </w:t>
      </w:r>
      <w:r>
        <w:t>as</w:t>
      </w:r>
      <w:r>
        <w:rPr>
          <w:rFonts w:eastAsia="Arial"/>
        </w:rPr>
        <w:t xml:space="preserve"> </w:t>
      </w:r>
      <w:r>
        <w:t>clientes</w:t>
      </w:r>
      <w:r>
        <w:rPr>
          <w:rFonts w:eastAsia="Arial"/>
        </w:rPr>
        <w:t xml:space="preserve"> </w:t>
      </w:r>
      <w:r>
        <w:t>do</w:t>
      </w:r>
      <w:r>
        <w:rPr>
          <w:rFonts w:eastAsia="Arial"/>
        </w:rPr>
        <w:t xml:space="preserve"> </w:t>
      </w:r>
      <w:r w:rsidR="00C320F9">
        <w:rPr>
          <w:rFonts w:eastAsia="Arial"/>
        </w:rPr>
        <w:t>trabalho</w:t>
      </w:r>
      <w:r>
        <w:rPr>
          <w:rFonts w:eastAsia="Arial"/>
        </w:rPr>
        <w:t xml:space="preserve"> </w:t>
      </w:r>
      <w:r>
        <w:t>aqui</w:t>
      </w:r>
      <w:r>
        <w:rPr>
          <w:rFonts w:eastAsia="Arial"/>
        </w:rPr>
        <w:t xml:space="preserve"> </w:t>
      </w:r>
      <w:r>
        <w:t>descrito</w:t>
      </w:r>
      <w:r>
        <w:rPr>
          <w:rFonts w:eastAsia="Arial"/>
        </w:rPr>
        <w:t xml:space="preserve"> </w:t>
      </w:r>
      <w:r>
        <w:t>se</w:t>
      </w:r>
      <w:r>
        <w:rPr>
          <w:rFonts w:eastAsia="Arial"/>
        </w:rPr>
        <w:t xml:space="preserve"> </w:t>
      </w:r>
      <w:r>
        <w:t>encontram</w:t>
      </w:r>
      <w:r>
        <w:rPr>
          <w:rFonts w:eastAsia="Arial"/>
        </w:rPr>
        <w:t xml:space="preserve"> </w:t>
      </w:r>
      <w:r>
        <w:t>muito</w:t>
      </w:r>
      <w:r>
        <w:rPr>
          <w:rFonts w:eastAsia="Arial"/>
        </w:rPr>
        <w:t xml:space="preserve"> </w:t>
      </w:r>
      <w:r>
        <w:t>satisfeitas</w:t>
      </w:r>
      <w:r>
        <w:rPr>
          <w:rFonts w:eastAsia="Arial"/>
        </w:rPr>
        <w:t xml:space="preserve"> </w:t>
      </w:r>
      <w:r>
        <w:t>com</w:t>
      </w:r>
      <w:r>
        <w:rPr>
          <w:rFonts w:eastAsia="Arial"/>
        </w:rPr>
        <w:t xml:space="preserve"> </w:t>
      </w:r>
      <w:r>
        <w:t>as</w:t>
      </w:r>
      <w:r>
        <w:rPr>
          <w:rFonts w:eastAsia="Arial"/>
        </w:rPr>
        <w:t xml:space="preserve"> </w:t>
      </w:r>
      <w:r>
        <w:t>outras</w:t>
      </w:r>
      <w:r>
        <w:rPr>
          <w:rFonts w:eastAsia="Arial"/>
        </w:rPr>
        <w:t xml:space="preserve"> </w:t>
      </w:r>
      <w:r>
        <w:t>funcionalidades</w:t>
      </w:r>
      <w:r>
        <w:rPr>
          <w:rFonts w:eastAsia="Arial"/>
        </w:rPr>
        <w:t xml:space="preserve"> </w:t>
      </w:r>
      <w:r>
        <w:t>da</w:t>
      </w:r>
      <w:r>
        <w:rPr>
          <w:rFonts w:eastAsia="Arial"/>
        </w:rPr>
        <w:t xml:space="preserve"> </w:t>
      </w:r>
      <w:r>
        <w:t>solução</w:t>
      </w:r>
      <w:r>
        <w:rPr>
          <w:rFonts w:eastAsia="Arial"/>
        </w:rPr>
        <w:t xml:space="preserve"> </w:t>
      </w:r>
      <w:r>
        <w:t>desenvolvida</w:t>
      </w:r>
      <w:r>
        <w:rPr>
          <w:rFonts w:eastAsia="Arial"/>
        </w:rPr>
        <w:t xml:space="preserve"> </w:t>
      </w:r>
      <w:r>
        <w:t>e</w:t>
      </w:r>
      <w:r>
        <w:rPr>
          <w:rFonts w:eastAsia="Arial"/>
        </w:rPr>
        <w:t xml:space="preserve"> </w:t>
      </w:r>
      <w:r>
        <w:t>apresentam</w:t>
      </w:r>
      <w:r>
        <w:rPr>
          <w:rFonts w:eastAsia="Arial"/>
        </w:rPr>
        <w:t xml:space="preserve"> </w:t>
      </w:r>
      <w:r>
        <w:t>interesse</w:t>
      </w:r>
      <w:r>
        <w:rPr>
          <w:rFonts w:eastAsia="Arial"/>
        </w:rPr>
        <w:t xml:space="preserve"> </w:t>
      </w:r>
      <w:r>
        <w:t>em</w:t>
      </w:r>
      <w:r>
        <w:rPr>
          <w:rFonts w:eastAsia="Arial"/>
        </w:rPr>
        <w:t xml:space="preserve"> </w:t>
      </w:r>
      <w:r w:rsidR="00C320F9">
        <w:t>obter</w:t>
      </w:r>
      <w:r>
        <w:rPr>
          <w:rFonts w:eastAsia="Arial"/>
        </w:rPr>
        <w:t xml:space="preserve"> </w:t>
      </w:r>
      <w:r w:rsidR="00C320F9">
        <w:t>futura</w:t>
      </w:r>
      <w:r>
        <w:t>s</w:t>
      </w:r>
      <w:r>
        <w:rPr>
          <w:rFonts w:eastAsia="Arial"/>
        </w:rPr>
        <w:t xml:space="preserve"> </w:t>
      </w:r>
      <w:r w:rsidR="00C320F9">
        <w:t>implementações</w:t>
      </w:r>
      <w:r>
        <w:rPr>
          <w:rFonts w:eastAsia="Arial"/>
        </w:rPr>
        <w:t xml:space="preserve"> </w:t>
      </w:r>
      <w:r>
        <w:t>de</w:t>
      </w:r>
      <w:r>
        <w:rPr>
          <w:rFonts w:eastAsia="Arial"/>
        </w:rPr>
        <w:t xml:space="preserve"> </w:t>
      </w:r>
      <w:r>
        <w:t>melhorias</w:t>
      </w:r>
      <w:r>
        <w:rPr>
          <w:rFonts w:eastAsia="Arial"/>
        </w:rPr>
        <w:t xml:space="preserve"> </w:t>
      </w:r>
      <w:r>
        <w:t>e</w:t>
      </w:r>
      <w:r>
        <w:rPr>
          <w:rFonts w:eastAsia="Arial"/>
        </w:rPr>
        <w:t xml:space="preserve"> </w:t>
      </w:r>
      <w:r>
        <w:t>novas</w:t>
      </w:r>
      <w:r>
        <w:rPr>
          <w:rFonts w:eastAsia="Arial"/>
        </w:rPr>
        <w:t xml:space="preserve"> </w:t>
      </w:r>
      <w:r>
        <w:t>funcionalidades</w:t>
      </w:r>
      <w:r>
        <w:rPr>
          <w:rFonts w:eastAsia="Arial"/>
        </w:rPr>
        <w:t xml:space="preserve"> </w:t>
      </w:r>
      <w:r>
        <w:t>no</w:t>
      </w:r>
      <w:r>
        <w:rPr>
          <w:rFonts w:eastAsia="Arial"/>
        </w:rPr>
        <w:t xml:space="preserve"> </w:t>
      </w:r>
      <w:r>
        <w:t>sistema</w:t>
      </w:r>
      <w:r>
        <w:rPr>
          <w:rFonts w:eastAsia="Arial"/>
        </w:rPr>
        <w:t xml:space="preserve"> </w:t>
      </w:r>
      <w:r>
        <w:t>demonstrado.</w:t>
      </w:r>
      <w:r>
        <w:rPr>
          <w:rFonts w:eastAsia="Arial"/>
        </w:rPr>
        <w:t xml:space="preserve"> </w:t>
      </w:r>
    </w:p>
    <w:p w:rsidR="00270A16" w:rsidRDefault="00270A16"/>
    <w:p w:rsidR="00270A16" w:rsidRDefault="00270A16"/>
    <w:p w:rsidR="00270A16" w:rsidRDefault="00270A16">
      <w:pPr>
        <w:pStyle w:val="Heading1"/>
        <w:pageBreakBefore/>
      </w:pPr>
      <w:bookmarkStart w:id="285" w:name="__RefHeading__225_1884309817"/>
      <w:bookmarkStart w:id="286" w:name="__RefHeading__344_2087715902"/>
      <w:bookmarkStart w:id="287" w:name="__RefHeading__258_1670186559"/>
      <w:bookmarkStart w:id="288" w:name="__RefHeading__192_1286912160"/>
      <w:bookmarkStart w:id="289" w:name="__RefHeading__122_827532146"/>
      <w:bookmarkStart w:id="290" w:name="__RefHeading__399_1150354337"/>
      <w:bookmarkStart w:id="291" w:name="__RefHeading__91_2068703521"/>
      <w:bookmarkStart w:id="292" w:name="__RefHeading__159_2111979340"/>
      <w:bookmarkStart w:id="293" w:name="__RefHeading__291_1176750583"/>
      <w:bookmarkStart w:id="294" w:name="__RefHeading__408_1472683970"/>
      <w:bookmarkStart w:id="295" w:name="_Toc379146580"/>
      <w:bookmarkEnd w:id="285"/>
      <w:bookmarkEnd w:id="286"/>
      <w:bookmarkEnd w:id="287"/>
      <w:bookmarkEnd w:id="288"/>
      <w:bookmarkEnd w:id="289"/>
      <w:bookmarkEnd w:id="290"/>
      <w:bookmarkEnd w:id="291"/>
      <w:bookmarkEnd w:id="292"/>
      <w:bookmarkEnd w:id="293"/>
      <w:bookmarkEnd w:id="294"/>
      <w:r>
        <w:t>CONCLUSÃO</w:t>
      </w:r>
      <w:bookmarkEnd w:id="295"/>
    </w:p>
    <w:p w:rsidR="00270A16" w:rsidRDefault="00270A16"/>
    <w:p w:rsidR="00270A16" w:rsidRDefault="00270A16">
      <w:pPr>
        <w:pStyle w:val="PargrafoTCC"/>
        <w:rPr>
          <w:shd w:val="clear" w:color="auto" w:fill="FFFF00"/>
        </w:rPr>
      </w:pPr>
      <w:r>
        <w:t>Este</w:t>
      </w:r>
      <w:r>
        <w:rPr>
          <w:rFonts w:eastAsia="Arial"/>
        </w:rPr>
        <w:t xml:space="preserve"> </w:t>
      </w:r>
      <w:r>
        <w:t>documento</w:t>
      </w:r>
      <w:r>
        <w:rPr>
          <w:rFonts w:eastAsia="Arial"/>
        </w:rPr>
        <w:t xml:space="preserve"> </w:t>
      </w:r>
      <w:r>
        <w:t>descreve</w:t>
      </w:r>
      <w:r>
        <w:rPr>
          <w:rFonts w:eastAsia="Arial"/>
        </w:rPr>
        <w:t xml:space="preserve"> </w:t>
      </w:r>
      <w:r>
        <w:t>um</w:t>
      </w:r>
      <w:r>
        <w:rPr>
          <w:rFonts w:eastAsia="Arial"/>
        </w:rPr>
        <w:t xml:space="preserve"> </w:t>
      </w:r>
      <w:r>
        <w:t>Trabalho</w:t>
      </w:r>
      <w:r>
        <w:rPr>
          <w:rFonts w:eastAsia="Arial"/>
        </w:rPr>
        <w:t xml:space="preserve"> </w:t>
      </w:r>
      <w:r>
        <w:t>de</w:t>
      </w:r>
      <w:r>
        <w:rPr>
          <w:rFonts w:eastAsia="Arial"/>
        </w:rPr>
        <w:t xml:space="preserve"> </w:t>
      </w:r>
      <w:r>
        <w:t>Conclusão</w:t>
      </w:r>
      <w:r>
        <w:rPr>
          <w:rFonts w:eastAsia="Arial"/>
        </w:rPr>
        <w:t xml:space="preserve"> </w:t>
      </w:r>
      <w:r>
        <w:t>de</w:t>
      </w:r>
      <w:r>
        <w:rPr>
          <w:rFonts w:eastAsia="Arial"/>
        </w:rPr>
        <w:t xml:space="preserve"> </w:t>
      </w:r>
      <w:r>
        <w:t>Curso</w:t>
      </w:r>
      <w:r>
        <w:rPr>
          <w:rFonts w:eastAsia="Arial"/>
        </w:rPr>
        <w:t xml:space="preserve"> </w:t>
      </w:r>
      <w:r>
        <w:t>(TCC)</w:t>
      </w:r>
      <w:r>
        <w:rPr>
          <w:rFonts w:eastAsia="Arial"/>
        </w:rPr>
        <w:t xml:space="preserve"> </w:t>
      </w:r>
      <w:r>
        <w:t>que</w:t>
      </w:r>
      <w:r>
        <w:rPr>
          <w:rFonts w:eastAsia="Arial"/>
        </w:rPr>
        <w:t xml:space="preserve"> </w:t>
      </w:r>
      <w:r>
        <w:t>visou</w:t>
      </w:r>
      <w:r>
        <w:rPr>
          <w:rFonts w:eastAsia="Arial"/>
        </w:rPr>
        <w:t xml:space="preserve"> </w:t>
      </w:r>
      <w:r>
        <w:t>resolver</w:t>
      </w:r>
      <w:r>
        <w:rPr>
          <w:rFonts w:eastAsia="Arial"/>
        </w:rPr>
        <w:t xml:space="preserve"> </w:t>
      </w:r>
      <w:r>
        <w:t>problemas</w:t>
      </w:r>
      <w:r>
        <w:rPr>
          <w:rFonts w:eastAsia="Arial"/>
        </w:rPr>
        <w:t xml:space="preserve"> </w:t>
      </w:r>
      <w:r>
        <w:t>de</w:t>
      </w:r>
      <w:r>
        <w:rPr>
          <w:rFonts w:eastAsia="Arial"/>
        </w:rPr>
        <w:t xml:space="preserve"> </w:t>
      </w:r>
      <w:r>
        <w:t>organização</w:t>
      </w:r>
      <w:r>
        <w:rPr>
          <w:rFonts w:eastAsia="Arial"/>
        </w:rPr>
        <w:t xml:space="preserve"> </w:t>
      </w:r>
      <w:r>
        <w:t>e</w:t>
      </w:r>
      <w:r>
        <w:rPr>
          <w:rFonts w:eastAsia="Arial"/>
        </w:rPr>
        <w:t xml:space="preserve"> </w:t>
      </w:r>
      <w:r>
        <w:t>eficiência</w:t>
      </w:r>
      <w:r>
        <w:rPr>
          <w:rFonts w:eastAsia="Arial"/>
        </w:rPr>
        <w:t xml:space="preserve"> </w:t>
      </w:r>
      <w:r>
        <w:t>de</w:t>
      </w:r>
      <w:r>
        <w:rPr>
          <w:rFonts w:eastAsia="Arial"/>
        </w:rPr>
        <w:t xml:space="preserve"> </w:t>
      </w:r>
      <w:r>
        <w:t>uma</w:t>
      </w:r>
      <w:r>
        <w:rPr>
          <w:rFonts w:eastAsia="Arial"/>
        </w:rPr>
        <w:t xml:space="preserve"> </w:t>
      </w:r>
      <w:r>
        <w:t>clínica</w:t>
      </w:r>
      <w:r>
        <w:rPr>
          <w:rFonts w:eastAsia="Arial"/>
        </w:rPr>
        <w:t xml:space="preserve"> </w:t>
      </w:r>
      <w:r>
        <w:t>médica</w:t>
      </w:r>
      <w:r>
        <w:rPr>
          <w:rFonts w:eastAsia="Arial"/>
        </w:rPr>
        <w:t xml:space="preserve"> </w:t>
      </w:r>
      <w:r>
        <w:t>através</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para</w:t>
      </w:r>
      <w:r>
        <w:rPr>
          <w:rFonts w:eastAsia="Arial"/>
        </w:rPr>
        <w:t xml:space="preserve"> </w:t>
      </w:r>
      <w:r>
        <w:t>gerenciamento</w:t>
      </w:r>
      <w:r>
        <w:rPr>
          <w:rFonts w:eastAsia="Arial"/>
        </w:rPr>
        <w:t xml:space="preserve"> </w:t>
      </w:r>
      <w:r>
        <w:t>da</w:t>
      </w:r>
      <w:r>
        <w:rPr>
          <w:rFonts w:eastAsia="Arial"/>
        </w:rPr>
        <w:t xml:space="preserve"> </w:t>
      </w:r>
      <w:r>
        <w:t>clínica.</w:t>
      </w:r>
      <w:r>
        <w:rPr>
          <w:rFonts w:eastAsia="Arial"/>
        </w:rPr>
        <w:t xml:space="preserve"> </w:t>
      </w:r>
      <w:r>
        <w:t>O</w:t>
      </w:r>
      <w:r>
        <w:rPr>
          <w:rFonts w:eastAsia="Arial"/>
        </w:rPr>
        <w:t xml:space="preserve"> </w:t>
      </w:r>
      <w:r>
        <w:t>trabalho</w:t>
      </w:r>
      <w:r>
        <w:rPr>
          <w:rFonts w:eastAsia="Arial"/>
        </w:rPr>
        <w:t xml:space="preserve"> </w:t>
      </w:r>
      <w:r>
        <w:t>atingiu</w:t>
      </w:r>
      <w:r>
        <w:rPr>
          <w:rFonts w:eastAsia="Arial"/>
        </w:rPr>
        <w:t xml:space="preserve"> </w:t>
      </w:r>
      <w:r>
        <w:t>seu</w:t>
      </w:r>
      <w:r>
        <w:rPr>
          <w:rFonts w:eastAsia="Arial"/>
        </w:rPr>
        <w:t xml:space="preserve"> </w:t>
      </w:r>
      <w:r>
        <w:t>objetivo</w:t>
      </w:r>
      <w:r>
        <w:rPr>
          <w:rFonts w:eastAsia="Arial"/>
        </w:rPr>
        <w:t xml:space="preserve"> </w:t>
      </w:r>
      <w:r>
        <w:t>principal</w:t>
      </w:r>
      <w:r>
        <w:rPr>
          <w:rFonts w:eastAsia="Arial"/>
        </w:rPr>
        <w:t xml:space="preserve"> </w:t>
      </w:r>
      <w:r>
        <w:t>de</w:t>
      </w:r>
      <w:r>
        <w:rPr>
          <w:rFonts w:eastAsia="Arial"/>
        </w:rPr>
        <w:t xml:space="preserve"> </w:t>
      </w:r>
      <w:r>
        <w:t>diminuir</w:t>
      </w:r>
      <w:r>
        <w:rPr>
          <w:rFonts w:eastAsia="Arial"/>
        </w:rPr>
        <w:t xml:space="preserve"> </w:t>
      </w:r>
      <w:r>
        <w:t>o</w:t>
      </w:r>
      <w:r>
        <w:rPr>
          <w:rFonts w:eastAsia="Arial"/>
        </w:rPr>
        <w:t xml:space="preserve"> </w:t>
      </w:r>
      <w:r>
        <w:t>tempo</w:t>
      </w:r>
      <w:r>
        <w:rPr>
          <w:rFonts w:eastAsia="Arial"/>
        </w:rPr>
        <w:t xml:space="preserve"> </w:t>
      </w:r>
      <w:r>
        <w:t>de</w:t>
      </w:r>
      <w:r>
        <w:rPr>
          <w:rFonts w:eastAsia="Arial"/>
        </w:rPr>
        <w:t xml:space="preserve"> </w:t>
      </w:r>
      <w:r>
        <w:t>busca</w:t>
      </w:r>
      <w:r>
        <w:rPr>
          <w:rFonts w:eastAsia="Arial"/>
        </w:rPr>
        <w:t xml:space="preserve"> </w:t>
      </w:r>
      <w:r>
        <w:t>pelos</w:t>
      </w:r>
      <w:r>
        <w:rPr>
          <w:rFonts w:eastAsia="Arial"/>
        </w:rPr>
        <w:t xml:space="preserve"> </w:t>
      </w:r>
      <w:r>
        <w:t>prontuários</w:t>
      </w:r>
      <w:r>
        <w:rPr>
          <w:rFonts w:eastAsia="Arial"/>
        </w:rPr>
        <w:t xml:space="preserve"> </w:t>
      </w:r>
      <w:r>
        <w:t>dos</w:t>
      </w:r>
      <w:r>
        <w:rPr>
          <w:rFonts w:eastAsia="Arial"/>
        </w:rPr>
        <w:t xml:space="preserve"> </w:t>
      </w:r>
      <w:r>
        <w:t>pacientes</w:t>
      </w:r>
      <w:r>
        <w:rPr>
          <w:rFonts w:eastAsia="Arial"/>
        </w:rPr>
        <w:t xml:space="preserve"> </w:t>
      </w:r>
      <w:r>
        <w:t>e</w:t>
      </w:r>
      <w:r>
        <w:rPr>
          <w:rFonts w:eastAsia="Arial"/>
        </w:rPr>
        <w:t xml:space="preserve"> </w:t>
      </w:r>
      <w:r>
        <w:t>também</w:t>
      </w:r>
      <w:r>
        <w:rPr>
          <w:rFonts w:eastAsia="Arial"/>
        </w:rPr>
        <w:t xml:space="preserve"> </w:t>
      </w:r>
      <w:r>
        <w:t>agregou</w:t>
      </w:r>
      <w:r>
        <w:rPr>
          <w:rFonts w:eastAsia="Arial"/>
        </w:rPr>
        <w:t xml:space="preserve"> </w:t>
      </w:r>
      <w:r>
        <w:t>diversos</w:t>
      </w:r>
      <w:r>
        <w:rPr>
          <w:rFonts w:eastAsia="Arial"/>
        </w:rPr>
        <w:t xml:space="preserve"> </w:t>
      </w:r>
      <w:r>
        <w:t>novos</w:t>
      </w:r>
      <w:r>
        <w:rPr>
          <w:rFonts w:eastAsia="Arial"/>
        </w:rPr>
        <w:t xml:space="preserve"> </w:t>
      </w:r>
      <w:r>
        <w:t>conhecimentos</w:t>
      </w:r>
      <w:r>
        <w:rPr>
          <w:rFonts w:eastAsia="Arial"/>
        </w:rPr>
        <w:t xml:space="preserve"> </w:t>
      </w:r>
      <w:r>
        <w:t>técnicos</w:t>
      </w:r>
      <w:r w:rsidR="00C320F9">
        <w:t>, conhecimentos</w:t>
      </w:r>
      <w:r>
        <w:rPr>
          <w:rFonts w:eastAsia="Arial"/>
        </w:rPr>
        <w:t xml:space="preserve"> </w:t>
      </w:r>
      <w:r>
        <w:t>de</w:t>
      </w:r>
      <w:r>
        <w:rPr>
          <w:rFonts w:eastAsia="Arial"/>
        </w:rPr>
        <w:t xml:space="preserve"> </w:t>
      </w:r>
      <w:r>
        <w:t>negócio</w:t>
      </w:r>
      <w:r>
        <w:rPr>
          <w:rFonts w:eastAsia="Arial"/>
        </w:rPr>
        <w:t xml:space="preserve"> </w:t>
      </w:r>
      <w:r>
        <w:t>e</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projeto</w:t>
      </w:r>
      <w:r w:rsidR="00C320F9">
        <w:t>s</w:t>
      </w:r>
      <w:r>
        <w:rPr>
          <w:rFonts w:eastAsia="Arial"/>
        </w:rPr>
        <w:t xml:space="preserve"> </w:t>
      </w:r>
      <w:r>
        <w:t>à</w:t>
      </w:r>
      <w:r>
        <w:rPr>
          <w:rFonts w:eastAsia="Arial"/>
        </w:rPr>
        <w:t xml:space="preserve"> </w:t>
      </w:r>
      <w:r>
        <w:t>autora</w:t>
      </w:r>
      <w:r>
        <w:rPr>
          <w:rFonts w:eastAsia="Arial"/>
        </w:rPr>
        <w:t xml:space="preserve"> </w:t>
      </w:r>
      <w:r w:rsidRPr="00C320F9">
        <w:t>d</w:t>
      </w:r>
      <w:r w:rsidR="00C320F9" w:rsidRPr="00C320F9">
        <w:t>o mesmo</w:t>
      </w:r>
      <w:r w:rsidRPr="00C320F9">
        <w:t>.</w:t>
      </w:r>
    </w:p>
    <w:p w:rsidR="00270A16" w:rsidRDefault="00270A16">
      <w:pPr>
        <w:pStyle w:val="PargrafoTCC"/>
        <w:rPr>
          <w:rFonts w:eastAsia="Arial"/>
        </w:rPr>
      </w:pPr>
      <w:r>
        <w:t>Durante</w:t>
      </w:r>
      <w:r>
        <w:rPr>
          <w:rFonts w:eastAsia="Arial"/>
        </w:rPr>
        <w:t xml:space="preserve"> </w:t>
      </w:r>
      <w:r>
        <w:t>o</w:t>
      </w:r>
      <w:r>
        <w:rPr>
          <w:rFonts w:eastAsia="Arial"/>
        </w:rPr>
        <w:t xml:space="preserve"> </w:t>
      </w:r>
      <w:r w:rsidRPr="009413BE">
        <w:t>decorrer</w:t>
      </w:r>
      <w:r w:rsidRPr="009413BE">
        <w:rPr>
          <w:rFonts w:eastAsia="Arial"/>
        </w:rPr>
        <w:t xml:space="preserve"> </w:t>
      </w:r>
      <w:r w:rsidRPr="009413BE">
        <w:t>deste</w:t>
      </w:r>
      <w:r w:rsidRPr="009413BE">
        <w:rPr>
          <w:rFonts w:eastAsia="Arial"/>
        </w:rPr>
        <w:t xml:space="preserve"> </w:t>
      </w:r>
      <w:r w:rsidRPr="009413BE">
        <w:t>trabalho</w:t>
      </w:r>
      <w:r>
        <w:rPr>
          <w:rFonts w:eastAsia="Arial"/>
        </w:rPr>
        <w:t xml:space="preserve"> </w:t>
      </w:r>
      <w:r>
        <w:t>a</w:t>
      </w:r>
      <w:r>
        <w:rPr>
          <w:rFonts w:eastAsia="Arial"/>
        </w:rPr>
        <w:t xml:space="preserve"> </w:t>
      </w:r>
      <w:r>
        <w:t>autora</w:t>
      </w:r>
      <w:r>
        <w:rPr>
          <w:rFonts w:eastAsia="Arial"/>
        </w:rPr>
        <w:t xml:space="preserve"> </w:t>
      </w:r>
      <w:r>
        <w:t>foi</w:t>
      </w:r>
      <w:r>
        <w:rPr>
          <w:rFonts w:eastAsia="Arial"/>
        </w:rPr>
        <w:t xml:space="preserve"> </w:t>
      </w:r>
      <w:r>
        <w:t>exposta</w:t>
      </w:r>
      <w:r>
        <w:rPr>
          <w:rFonts w:eastAsia="Arial"/>
        </w:rPr>
        <w:t xml:space="preserve"> </w:t>
      </w:r>
      <w:r>
        <w:t>a</w:t>
      </w:r>
      <w:r>
        <w:rPr>
          <w:rFonts w:eastAsia="Arial"/>
        </w:rPr>
        <w:t xml:space="preserve"> </w:t>
      </w:r>
      <w:r>
        <w:t>diversas</w:t>
      </w:r>
      <w:r>
        <w:rPr>
          <w:rFonts w:eastAsia="Arial"/>
        </w:rPr>
        <w:t xml:space="preserve"> </w:t>
      </w:r>
      <w:r>
        <w:t>situações</w:t>
      </w:r>
      <w:r>
        <w:rPr>
          <w:rFonts w:eastAsia="Arial"/>
        </w:rPr>
        <w:t xml:space="preserve"> </w:t>
      </w:r>
      <w:r>
        <w:t>com</w:t>
      </w:r>
      <w:r>
        <w:rPr>
          <w:rFonts w:eastAsia="Arial"/>
        </w:rPr>
        <w:t xml:space="preserve"> </w:t>
      </w:r>
      <w:r>
        <w:t>as</w:t>
      </w:r>
      <w:r>
        <w:rPr>
          <w:rFonts w:eastAsia="Arial"/>
        </w:rPr>
        <w:t xml:space="preserve"> </w:t>
      </w:r>
      <w:r>
        <w:t>quais</w:t>
      </w:r>
      <w:r>
        <w:rPr>
          <w:rFonts w:eastAsia="Arial"/>
        </w:rPr>
        <w:t xml:space="preserve"> </w:t>
      </w:r>
      <w:r>
        <w:t>ainda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como</w:t>
      </w:r>
      <w:r>
        <w:rPr>
          <w:rFonts w:eastAsia="Arial"/>
        </w:rPr>
        <w:t xml:space="preserve"> </w:t>
      </w:r>
      <w:r>
        <w:t>extração</w:t>
      </w:r>
      <w:r>
        <w:rPr>
          <w:rFonts w:eastAsia="Arial"/>
        </w:rPr>
        <w:t xml:space="preserve"> </w:t>
      </w:r>
      <w:r>
        <w:t>de</w:t>
      </w:r>
      <w:r>
        <w:rPr>
          <w:rFonts w:eastAsia="Arial"/>
        </w:rPr>
        <w:t xml:space="preserve"> </w:t>
      </w:r>
      <w:r>
        <w:t>requisitos</w:t>
      </w:r>
      <w:r>
        <w:rPr>
          <w:rFonts w:eastAsia="Arial"/>
        </w:rPr>
        <w:t xml:space="preserve"> </w:t>
      </w:r>
      <w:r>
        <w:t>com</w:t>
      </w:r>
      <w:r>
        <w:rPr>
          <w:rFonts w:eastAsia="Arial"/>
        </w:rPr>
        <w:t xml:space="preserve"> </w:t>
      </w:r>
      <w:r>
        <w:t>um</w:t>
      </w:r>
      <w:r>
        <w:rPr>
          <w:rFonts w:eastAsia="Arial"/>
        </w:rPr>
        <w:t xml:space="preserve"> </w:t>
      </w:r>
      <w:r>
        <w:t>cliente,</w:t>
      </w:r>
      <w:r>
        <w:rPr>
          <w:rFonts w:eastAsia="Arial"/>
        </w:rPr>
        <w:t xml:space="preserve"> </w:t>
      </w:r>
      <w:r>
        <w:t>planejamento</w:t>
      </w:r>
      <w:r>
        <w:rPr>
          <w:rFonts w:eastAsia="Arial"/>
        </w:rPr>
        <w:t xml:space="preserve"> </w:t>
      </w:r>
      <w:r>
        <w:t>de</w:t>
      </w:r>
      <w:r>
        <w:rPr>
          <w:rFonts w:eastAsia="Arial"/>
        </w:rPr>
        <w:t xml:space="preserve"> </w:t>
      </w:r>
      <w:r>
        <w:t>cronogramas</w:t>
      </w:r>
      <w:r>
        <w:rPr>
          <w:rFonts w:eastAsia="Arial"/>
        </w:rPr>
        <w:t xml:space="preserve"> </w:t>
      </w:r>
      <w:r>
        <w:t>e</w:t>
      </w:r>
      <w:r>
        <w:rPr>
          <w:rFonts w:eastAsia="Arial"/>
        </w:rPr>
        <w:t xml:space="preserve"> </w:t>
      </w:r>
      <w:r>
        <w:t>gerenciamento</w:t>
      </w:r>
      <w:r>
        <w:rPr>
          <w:rFonts w:eastAsia="Arial"/>
        </w:rPr>
        <w:t xml:space="preserve"> </w:t>
      </w:r>
      <w:r>
        <w:t>de</w:t>
      </w:r>
      <w:r>
        <w:rPr>
          <w:rFonts w:eastAsia="Arial"/>
        </w:rPr>
        <w:t xml:space="preserve"> </w:t>
      </w:r>
      <w:r>
        <w:t>tempo,</w:t>
      </w:r>
      <w:r>
        <w:rPr>
          <w:rFonts w:eastAsia="Arial"/>
        </w:rPr>
        <w:t xml:space="preserve"> </w:t>
      </w:r>
      <w:r>
        <w:t>divisão</w:t>
      </w:r>
      <w:r>
        <w:rPr>
          <w:rFonts w:eastAsia="Arial"/>
        </w:rPr>
        <w:t xml:space="preserve"> </w:t>
      </w:r>
      <w:r>
        <w:t>e</w:t>
      </w:r>
      <w:r>
        <w:rPr>
          <w:rFonts w:eastAsia="Arial"/>
        </w:rPr>
        <w:t xml:space="preserve"> </w:t>
      </w:r>
      <w:r>
        <w:t>priorização</w:t>
      </w:r>
      <w:r>
        <w:rPr>
          <w:rFonts w:eastAsia="Arial"/>
        </w:rPr>
        <w:t xml:space="preserve"> </w:t>
      </w:r>
      <w:r>
        <w:t>de</w:t>
      </w:r>
      <w:r>
        <w:rPr>
          <w:rFonts w:eastAsia="Arial"/>
        </w:rPr>
        <w:t xml:space="preserve"> </w:t>
      </w:r>
      <w:r>
        <w:t>tarefas,</w:t>
      </w:r>
      <w:r>
        <w:rPr>
          <w:rFonts w:eastAsia="Arial"/>
        </w:rPr>
        <w:t xml:space="preserve"> </w:t>
      </w:r>
      <w:r>
        <w:t>documentação</w:t>
      </w:r>
      <w:r>
        <w:rPr>
          <w:rFonts w:eastAsia="Arial"/>
        </w:rPr>
        <w:t xml:space="preserve"> </w:t>
      </w:r>
      <w:r>
        <w:t>do</w:t>
      </w:r>
      <w:r>
        <w:rPr>
          <w:rFonts w:eastAsia="Arial"/>
        </w:rPr>
        <w:t xml:space="preserve"> </w:t>
      </w:r>
      <w:r>
        <w:t>desenvolvimento</w:t>
      </w:r>
      <w:r>
        <w:rPr>
          <w:rFonts w:eastAsia="Arial"/>
        </w:rPr>
        <w:t xml:space="preserve"> </w:t>
      </w:r>
      <w:r>
        <w:t>de</w:t>
      </w:r>
      <w:r>
        <w:rPr>
          <w:rFonts w:eastAsia="Arial"/>
        </w:rPr>
        <w:t xml:space="preserve"> </w:t>
      </w:r>
      <w:r>
        <w:t>um</w:t>
      </w:r>
      <w:r>
        <w:rPr>
          <w:rFonts w:eastAsia="Arial"/>
        </w:rPr>
        <w:t xml:space="preserve"> </w:t>
      </w:r>
      <w:r>
        <w:rPr>
          <w:i/>
        </w:rPr>
        <w:t>software</w:t>
      </w:r>
      <w:r>
        <w:t>,</w:t>
      </w:r>
      <w:r>
        <w:rPr>
          <w:rFonts w:eastAsia="Arial"/>
        </w:rPr>
        <w:t xml:space="preserve"> </w:t>
      </w:r>
      <w:r>
        <w:t>uso</w:t>
      </w:r>
      <w:r>
        <w:rPr>
          <w:rFonts w:eastAsia="Arial"/>
        </w:rPr>
        <w:t xml:space="preserve"> </w:t>
      </w:r>
      <w:r>
        <w:t>de</w:t>
      </w:r>
      <w:r>
        <w:rPr>
          <w:rFonts w:eastAsia="Arial"/>
        </w:rPr>
        <w:t xml:space="preserve"> </w:t>
      </w:r>
      <w:r>
        <w:t>ferramentas</w:t>
      </w:r>
      <w:r>
        <w:rPr>
          <w:rFonts w:eastAsia="Arial"/>
        </w:rPr>
        <w:t xml:space="preserve"> </w:t>
      </w:r>
      <w:r>
        <w:t>desconhecidas</w:t>
      </w:r>
      <w:r>
        <w:rPr>
          <w:rFonts w:eastAsia="Arial"/>
        </w:rPr>
        <w:t xml:space="preserve"> </w:t>
      </w:r>
      <w:r>
        <w:t>e</w:t>
      </w:r>
      <w:r>
        <w:rPr>
          <w:rFonts w:eastAsia="Arial"/>
        </w:rPr>
        <w:t xml:space="preserve"> </w:t>
      </w:r>
      <w:r>
        <w:t>busca</w:t>
      </w:r>
      <w:r>
        <w:rPr>
          <w:rFonts w:eastAsia="Arial"/>
        </w:rPr>
        <w:t xml:space="preserve"> </w:t>
      </w:r>
      <w:r>
        <w:t>por</w:t>
      </w:r>
      <w:r>
        <w:rPr>
          <w:rFonts w:eastAsia="Arial"/>
        </w:rPr>
        <w:t xml:space="preserve"> </w:t>
      </w:r>
      <w:r>
        <w:t>resolução</w:t>
      </w:r>
      <w:r>
        <w:rPr>
          <w:rFonts w:eastAsia="Arial"/>
        </w:rPr>
        <w:t xml:space="preserve"> </w:t>
      </w:r>
      <w:r>
        <w:t>de</w:t>
      </w:r>
      <w:r>
        <w:rPr>
          <w:rFonts w:eastAsia="Arial"/>
        </w:rPr>
        <w:t xml:space="preserve"> </w:t>
      </w:r>
      <w:r>
        <w:t>problemas.</w:t>
      </w:r>
      <w:r>
        <w:rPr>
          <w:rFonts w:eastAsia="Arial"/>
        </w:rPr>
        <w:t xml:space="preserve"> </w:t>
      </w:r>
    </w:p>
    <w:p w:rsidR="00270A16" w:rsidRDefault="009413BE">
      <w:pPr>
        <w:pStyle w:val="PargrafoTCC"/>
        <w:rPr>
          <w:rFonts w:eastAsia="Arial"/>
        </w:rPr>
      </w:pPr>
      <w:r>
        <w:t>O</w:t>
      </w:r>
      <w:r w:rsidR="00270A16">
        <w:rPr>
          <w:rFonts w:eastAsia="Arial"/>
        </w:rPr>
        <w:t xml:space="preserve"> </w:t>
      </w:r>
      <w:r w:rsidRPr="009413BE">
        <w:t>mé</w:t>
      </w:r>
      <w:r w:rsidR="00270A16" w:rsidRPr="009413BE">
        <w:t>todo</w:t>
      </w:r>
      <w:r w:rsidR="00270A16">
        <w:rPr>
          <w:rFonts w:eastAsia="Arial"/>
        </w:rPr>
        <w:t xml:space="preserve"> </w:t>
      </w:r>
      <w:r w:rsidR="00270A16">
        <w:t>de</w:t>
      </w:r>
      <w:r w:rsidR="00270A16">
        <w:rPr>
          <w:rFonts w:eastAsia="Arial"/>
        </w:rPr>
        <w:t xml:space="preserve"> </w:t>
      </w:r>
      <w:r w:rsidR="00270A16">
        <w:t>desenvolvimento</w:t>
      </w:r>
      <w:r w:rsidR="00270A16">
        <w:rPr>
          <w:rFonts w:eastAsia="Arial"/>
        </w:rPr>
        <w:t xml:space="preserve"> </w:t>
      </w:r>
      <w:r w:rsidR="00270A16">
        <w:t>de</w:t>
      </w:r>
      <w:r w:rsidR="00270A16">
        <w:rPr>
          <w:rFonts w:eastAsia="Arial"/>
        </w:rPr>
        <w:t xml:space="preserve"> </w:t>
      </w:r>
      <w:r w:rsidR="00270A16">
        <w:t>projeto</w:t>
      </w:r>
      <w:r w:rsidR="00270A16">
        <w:rPr>
          <w:rFonts w:eastAsia="Arial"/>
        </w:rPr>
        <w:t xml:space="preserve"> </w:t>
      </w:r>
      <w:r w:rsidR="00270A16">
        <w:t>utilizada</w:t>
      </w:r>
      <w:r w:rsidR="00270A16">
        <w:rPr>
          <w:rFonts w:eastAsia="Arial"/>
        </w:rPr>
        <w:t xml:space="preserve"> </w:t>
      </w:r>
      <w:r w:rsidR="00270A16">
        <w:t>foi</w:t>
      </w:r>
      <w:r w:rsidR="00270A16">
        <w:rPr>
          <w:rFonts w:eastAsia="Arial"/>
        </w:rPr>
        <w:t xml:space="preserve"> </w:t>
      </w:r>
      <w:r w:rsidR="00270A16">
        <w:t>o</w:t>
      </w:r>
      <w:r w:rsidR="00270A16">
        <w:rPr>
          <w:rFonts w:eastAsia="Arial"/>
        </w:rPr>
        <w:t xml:space="preserve"> </w:t>
      </w:r>
      <w:r w:rsidR="00270A16">
        <w:rPr>
          <w:i/>
        </w:rPr>
        <w:t>Scrum</w:t>
      </w:r>
      <w:r w:rsidR="00270A16">
        <w:rPr>
          <w:rFonts w:eastAsia="Arial"/>
        </w:rPr>
        <w:t xml:space="preserve"> adaptado para uma versão </w:t>
      </w:r>
      <w:r w:rsidR="00270A16">
        <w:rPr>
          <w:rFonts w:eastAsia="Arial"/>
          <w:i/>
        </w:rPr>
        <w:t>solo</w:t>
      </w:r>
      <w:r w:rsidR="00270A16">
        <w:rPr>
          <w:rFonts w:eastAsia="Arial"/>
        </w:rPr>
        <w:t>, com apenas um integrante na equipe. Foi possível para a autora pe</w:t>
      </w:r>
      <w:r>
        <w:rPr>
          <w:rFonts w:eastAsia="Arial"/>
        </w:rPr>
        <w:t>rceber as seguintes vantagens no</w:t>
      </w:r>
      <w:r w:rsidR="00270A16">
        <w:rPr>
          <w:rFonts w:eastAsia="Arial"/>
        </w:rPr>
        <w:t xml:space="preserve"> </w:t>
      </w:r>
      <w:r w:rsidRPr="009413BE">
        <w:rPr>
          <w:rFonts w:eastAsia="Arial"/>
        </w:rPr>
        <w:t>mé</w:t>
      </w:r>
      <w:r w:rsidR="00270A16" w:rsidRPr="009413BE">
        <w:rPr>
          <w:rFonts w:eastAsia="Arial"/>
        </w:rPr>
        <w:t>todo</w:t>
      </w:r>
      <w:r w:rsidR="00270A16">
        <w:rPr>
          <w:rFonts w:eastAsia="Arial"/>
        </w:rPr>
        <w:t xml:space="preserve"> escolhid</w:t>
      </w:r>
      <w:r>
        <w:rPr>
          <w:rFonts w:eastAsia="Arial"/>
        </w:rPr>
        <w:t>o</w:t>
      </w:r>
      <w:r w:rsidR="00270A16">
        <w:rPr>
          <w:rFonts w:eastAsia="Arial"/>
        </w:rPr>
        <w:t xml:space="preserve">: proximidade e alta comunicação com o cliente, flexibilidade na alocação das tarefas e agilidade no gerenciamento do </w:t>
      </w:r>
      <w:r w:rsidR="00270A16" w:rsidRPr="009413BE">
        <w:rPr>
          <w:rFonts w:eastAsia="Arial"/>
        </w:rPr>
        <w:t>projeto</w:t>
      </w:r>
      <w:r w:rsidR="00270A16">
        <w:rPr>
          <w:rFonts w:eastAsia="Arial"/>
        </w:rPr>
        <w:t xml:space="preserve"> em geral. Desta mesma forma, a autora também </w:t>
      </w:r>
      <w:r w:rsidR="00270A16" w:rsidRPr="009413BE">
        <w:rPr>
          <w:rFonts w:eastAsia="Arial"/>
        </w:rPr>
        <w:t>p</w:t>
      </w:r>
      <w:r w:rsidRPr="009413BE">
        <w:rPr>
          <w:rFonts w:eastAsia="Arial"/>
        </w:rPr>
        <w:t>ô</w:t>
      </w:r>
      <w:r w:rsidR="00270A16" w:rsidRPr="009413BE">
        <w:rPr>
          <w:rFonts w:eastAsia="Arial"/>
        </w:rPr>
        <w:t>de</w:t>
      </w:r>
      <w:r w:rsidR="00270A16">
        <w:rPr>
          <w:rFonts w:eastAsia="Arial"/>
        </w:rPr>
        <w:t xml:space="preserve"> notar os problemas de </w:t>
      </w:r>
      <w:r>
        <w:rPr>
          <w:rFonts w:eastAsia="Arial"/>
        </w:rPr>
        <w:t xml:space="preserve">se </w:t>
      </w:r>
      <w:r w:rsidR="00270A16" w:rsidRPr="009413BE">
        <w:rPr>
          <w:rFonts w:eastAsia="Arial"/>
        </w:rPr>
        <w:t>ter</w:t>
      </w:r>
      <w:r w:rsidR="00270A16">
        <w:rPr>
          <w:rFonts w:eastAsia="Arial"/>
        </w:rPr>
        <w:t xml:space="preserve"> um time com apenas uma pessoa, uma vez que havia apenas as visões da mesma sobre estimativas de tempo e complexidade das histórias, abrindo brecha para erros. </w:t>
      </w:r>
    </w:p>
    <w:p w:rsidR="00270A16" w:rsidRDefault="00270A16">
      <w:pPr>
        <w:pStyle w:val="PargrafoTCC"/>
        <w:ind w:firstLine="0"/>
        <w:rPr>
          <w:rFonts w:eastAsia="Arial"/>
          <w:shd w:val="clear" w:color="auto" w:fill="FF00FF"/>
        </w:rPr>
      </w:pPr>
    </w:p>
    <w:p w:rsidR="00270A16" w:rsidRDefault="00270A16" w:rsidP="002C266D">
      <w:pPr>
        <w:pStyle w:val="Heading2"/>
        <w:tabs>
          <w:tab w:val="num" w:pos="-720"/>
        </w:tabs>
      </w:pPr>
      <w:bookmarkStart w:id="296" w:name="__RefHeading__227_1884309817"/>
      <w:bookmarkStart w:id="297" w:name="__RefHeading__161_2111979340"/>
      <w:bookmarkStart w:id="298" w:name="__RefHeading__346_2087715902"/>
      <w:bookmarkStart w:id="299" w:name="__RefHeading__194_1286912160"/>
      <w:bookmarkStart w:id="300" w:name="__RefHeading__124_827532146"/>
      <w:bookmarkStart w:id="301" w:name="__RefHeading__260_1670186559"/>
      <w:bookmarkStart w:id="302" w:name="__RefHeading__293_1176750583"/>
      <w:bookmarkStart w:id="303" w:name="__RefHeading__401_1150354337"/>
      <w:bookmarkStart w:id="304" w:name="__RefHeading__93_2068703521"/>
      <w:bookmarkStart w:id="305" w:name="__RefHeading__410_1472683970"/>
      <w:bookmarkStart w:id="306" w:name="_Toc379146581"/>
      <w:bookmarkEnd w:id="296"/>
      <w:bookmarkEnd w:id="297"/>
      <w:bookmarkEnd w:id="298"/>
      <w:bookmarkEnd w:id="299"/>
      <w:bookmarkEnd w:id="300"/>
      <w:bookmarkEnd w:id="301"/>
      <w:bookmarkEnd w:id="302"/>
      <w:bookmarkEnd w:id="303"/>
      <w:bookmarkEnd w:id="304"/>
      <w:bookmarkEnd w:id="305"/>
      <w:r>
        <w:t>Aspectos</w:t>
      </w:r>
      <w:r>
        <w:rPr>
          <w:rFonts w:eastAsia="Arial"/>
        </w:rPr>
        <w:t xml:space="preserve"> </w:t>
      </w:r>
      <w:r>
        <w:t>de</w:t>
      </w:r>
      <w:r>
        <w:rPr>
          <w:rFonts w:eastAsia="Arial"/>
        </w:rPr>
        <w:t xml:space="preserve"> </w:t>
      </w:r>
      <w:r>
        <w:t>Inovação</w:t>
      </w:r>
      <w:r>
        <w:rPr>
          <w:rFonts w:eastAsia="Arial"/>
        </w:rPr>
        <w:t xml:space="preserve"> </w:t>
      </w:r>
      <w:r>
        <w:t>e</w:t>
      </w:r>
      <w:r>
        <w:rPr>
          <w:rFonts w:eastAsia="Arial"/>
        </w:rPr>
        <w:t xml:space="preserve"> </w:t>
      </w:r>
      <w:r>
        <w:t>Aprimoramento</w:t>
      </w:r>
      <w:bookmarkEnd w:id="306"/>
    </w:p>
    <w:p w:rsidR="00270A16" w:rsidRDefault="00270A16">
      <w:pPr>
        <w:pStyle w:val="PargrafoTCC"/>
        <w:rPr>
          <w:rFonts w:eastAsia="Arial"/>
        </w:rPr>
      </w:pPr>
      <w:r>
        <w:rPr>
          <w:rFonts w:eastAsia="Arial"/>
        </w:rPr>
        <w:t xml:space="preserve">O sistema proposto neste TCC trouxe contato com diversas ferramentas e técnicas pouco conhecidas ou totalmente desconhecidas para a autora </w:t>
      </w:r>
      <w:r w:rsidRPr="009413BE">
        <w:rPr>
          <w:rFonts w:eastAsia="Arial"/>
        </w:rPr>
        <w:t>desta monografia</w:t>
      </w:r>
      <w:r>
        <w:rPr>
          <w:rFonts w:eastAsia="Arial"/>
        </w:rPr>
        <w:t xml:space="preserve">. O </w:t>
      </w:r>
      <w:r>
        <w:rPr>
          <w:rFonts w:eastAsia="Arial"/>
          <w:i/>
        </w:rPr>
        <w:t>software</w:t>
      </w:r>
      <w:r>
        <w:rPr>
          <w:rFonts w:eastAsia="Arial"/>
        </w:rPr>
        <w:t xml:space="preserve"> foi desenvolvido </w:t>
      </w:r>
      <w:r w:rsidRPr="009413BE">
        <w:rPr>
          <w:rFonts w:eastAsia="Arial"/>
        </w:rPr>
        <w:t>utilizando</w:t>
      </w:r>
      <w:r>
        <w:rPr>
          <w:rFonts w:eastAsia="Arial"/>
        </w:rPr>
        <w:t xml:space="preserve"> um ambiente Linux com ferramentas para desenvolvimento </w:t>
      </w:r>
      <w:r>
        <w:rPr>
          <w:rFonts w:eastAsia="Arial"/>
          <w:i/>
        </w:rPr>
        <w:t>Web</w:t>
      </w:r>
      <w:r>
        <w:rPr>
          <w:rFonts w:eastAsia="Arial"/>
        </w:rPr>
        <w:t xml:space="preserve">, que agregaram à autora bastante conhecimento técnico sobre controle de versões, arquitetura cliente-servidor, requisições HTML, orientação a objetos, o </w:t>
      </w:r>
      <w:r>
        <w:rPr>
          <w:rFonts w:eastAsia="Arial"/>
          <w:i/>
        </w:rPr>
        <w:t>design pattern</w:t>
      </w:r>
      <w:r>
        <w:rPr>
          <w:rFonts w:eastAsia="Arial"/>
        </w:rPr>
        <w:t xml:space="preserve"> MVC, manipulação de arquivos, integrações com serviços externos e interface gráfica de páginas da </w:t>
      </w:r>
      <w:r>
        <w:rPr>
          <w:rFonts w:eastAsia="Arial"/>
          <w:i/>
        </w:rPr>
        <w:t>Web</w:t>
      </w:r>
      <w:r>
        <w:rPr>
          <w:rFonts w:eastAsia="Arial"/>
        </w:rPr>
        <w:t>. Os principais aspectos de inovação (conhecimentos novos) e aprimoramento (conhecimentos já existentes) estão detalhados abaixo:</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foi</w:t>
      </w:r>
      <w:r>
        <w:rPr>
          <w:rFonts w:eastAsia="Arial"/>
        </w:rPr>
        <w:t xml:space="preserve"> </w:t>
      </w:r>
      <w:r>
        <w:t>utilizado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para</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produzidos</w:t>
      </w:r>
      <w:r>
        <w:rPr>
          <w:rFonts w:eastAsia="Arial"/>
        </w:rPr>
        <w:t xml:space="preserve"> </w:t>
      </w:r>
      <w:r>
        <w:t>(código</w:t>
      </w:r>
      <w:r>
        <w:rPr>
          <w:rFonts w:eastAsia="Arial"/>
        </w:rPr>
        <w:t xml:space="preserve"> </w:t>
      </w:r>
      <w:r>
        <w:t>fonte,</w:t>
      </w:r>
      <w:r>
        <w:rPr>
          <w:rFonts w:eastAsia="Arial"/>
        </w:rPr>
        <w:t xml:space="preserve"> </w:t>
      </w:r>
      <w:r>
        <w:t>documentos,</w:t>
      </w:r>
      <w:r>
        <w:rPr>
          <w:rFonts w:eastAsia="Arial"/>
        </w:rPr>
        <w:t xml:space="preserve"> </w:t>
      </w:r>
      <w:r>
        <w:t>diagramas</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w:t>
      </w:r>
      <w:r>
        <w:t>,</w:t>
      </w:r>
      <w:r>
        <w:rPr>
          <w:rFonts w:eastAsia="Arial"/>
        </w:rPr>
        <w:t xml:space="preserve"> </w:t>
      </w:r>
      <w:r>
        <w:t>por</w:t>
      </w:r>
      <w:r>
        <w:rPr>
          <w:rFonts w:eastAsia="Arial"/>
        </w:rPr>
        <w:t xml:space="preserve"> </w:t>
      </w:r>
      <w:r>
        <w:t>ser</w:t>
      </w:r>
      <w:r>
        <w:rPr>
          <w:rFonts w:eastAsia="Arial"/>
        </w:rPr>
        <w:t xml:space="preserve"> </w:t>
      </w:r>
      <w:r>
        <w:t>gratuito</w:t>
      </w:r>
      <w:r>
        <w:rPr>
          <w:rFonts w:eastAsia="Arial"/>
        </w:rPr>
        <w:t xml:space="preserve"> </w:t>
      </w:r>
      <w:r>
        <w:t>e</w:t>
      </w:r>
      <w:r>
        <w:rPr>
          <w:rFonts w:eastAsia="Arial"/>
        </w:rPr>
        <w:t xml:space="preserve"> </w:t>
      </w:r>
      <w:r>
        <w:t>ter</w:t>
      </w:r>
      <w:r>
        <w:rPr>
          <w:rFonts w:eastAsia="Arial"/>
        </w:rPr>
        <w:t xml:space="preserve"> </w:t>
      </w:r>
      <w:r>
        <w:t>fácil</w:t>
      </w:r>
      <w:r>
        <w:rPr>
          <w:rFonts w:eastAsia="Arial"/>
        </w:rPr>
        <w:t xml:space="preserve"> </w:t>
      </w:r>
      <w:r>
        <w:t>integração</w:t>
      </w:r>
      <w:r>
        <w:rPr>
          <w:rFonts w:eastAsia="Arial"/>
        </w:rPr>
        <w:t xml:space="preserve"> </w:t>
      </w:r>
      <w:r>
        <w:t>com</w:t>
      </w:r>
      <w:r>
        <w:rPr>
          <w:rFonts w:eastAsia="Arial"/>
        </w:rPr>
        <w:t xml:space="preserve"> </w:t>
      </w:r>
      <w:r>
        <w:t>o</w:t>
      </w:r>
      <w:r>
        <w:rPr>
          <w:rFonts w:eastAsia="Arial"/>
        </w:rPr>
        <w:t xml:space="preserve"> </w:t>
      </w:r>
      <w:r>
        <w:t>sistema</w:t>
      </w:r>
      <w:r>
        <w:rPr>
          <w:rFonts w:eastAsia="Arial"/>
        </w:rPr>
        <w:t xml:space="preserve"> </w:t>
      </w:r>
      <w:r>
        <w:t>de</w:t>
      </w:r>
      <w:r>
        <w:rPr>
          <w:rFonts w:eastAsia="Arial"/>
        </w:rPr>
        <w:t xml:space="preserve"> </w:t>
      </w:r>
      <w:r>
        <w:rPr>
          <w:i/>
        </w:rPr>
        <w:t>backup</w:t>
      </w:r>
      <w:r>
        <w:rPr>
          <w:rFonts w:eastAsia="Arial"/>
        </w:rPr>
        <w:t xml:space="preserve"> </w:t>
      </w:r>
      <w:r w:rsidR="009413BE">
        <w:t>utilizado</w:t>
      </w:r>
      <w:r w:rsidRPr="009413BE">
        <w:t>.</w:t>
      </w:r>
    </w:p>
    <w:p w:rsidR="00270A16" w:rsidRDefault="00270A16">
      <w:pPr>
        <w:pStyle w:val="ItemizaoTCC"/>
        <w:tabs>
          <w:tab w:val="left" w:pos="1776"/>
        </w:tabs>
        <w:rPr>
          <w:shd w:val="clear" w:color="auto" w:fill="00B8FF"/>
        </w:rPr>
      </w:pPr>
      <w:r>
        <w:t>Aprimoramento</w:t>
      </w:r>
      <w:r>
        <w:rPr>
          <w:rFonts w:eastAsia="Arial"/>
        </w:rPr>
        <w:t xml:space="preserve"> </w:t>
      </w:r>
      <w:r>
        <w:t>-</w:t>
      </w:r>
      <w:r>
        <w:rPr>
          <w:rFonts w:eastAsia="Arial"/>
        </w:rPr>
        <w:t xml:space="preserve"> </w:t>
      </w:r>
      <w:r>
        <w:rPr>
          <w:i/>
        </w:rPr>
        <w:t>Backup</w:t>
      </w:r>
      <w:r>
        <w:t>:</w:t>
      </w:r>
      <w:r>
        <w:rPr>
          <w:rFonts w:eastAsia="Arial"/>
        </w:rPr>
        <w:t xml:space="preserve"> </w:t>
      </w:r>
      <w:r>
        <w:t>foi</w:t>
      </w:r>
      <w:r>
        <w:rPr>
          <w:rFonts w:eastAsia="Arial"/>
        </w:rPr>
        <w:t xml:space="preserve"> </w:t>
      </w:r>
      <w:r>
        <w:t>utilizado</w:t>
      </w:r>
      <w:r>
        <w:rPr>
          <w:rFonts w:eastAsia="Arial"/>
        </w:rPr>
        <w:t xml:space="preserve"> </w:t>
      </w:r>
      <w:r>
        <w:t>um</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para</w:t>
      </w:r>
      <w:r>
        <w:rPr>
          <w:rFonts w:eastAsia="Arial"/>
        </w:rPr>
        <w:t xml:space="preserve"> </w:t>
      </w:r>
      <w:r>
        <w:t>salvar</w:t>
      </w:r>
      <w:r>
        <w:rPr>
          <w:rFonts w:eastAsia="Arial"/>
        </w:rPr>
        <w:t xml:space="preserve"> </w:t>
      </w:r>
      <w:r>
        <w:t>todos</w:t>
      </w:r>
      <w:r>
        <w:rPr>
          <w:rFonts w:eastAsia="Arial"/>
        </w:rPr>
        <w:t xml:space="preserve"> </w:t>
      </w:r>
      <w:r>
        <w:t>os</w:t>
      </w:r>
      <w:r>
        <w:rPr>
          <w:rFonts w:eastAsia="Arial"/>
        </w:rPr>
        <w:t xml:space="preserve"> </w:t>
      </w:r>
      <w:r>
        <w:t>arquivos</w:t>
      </w:r>
      <w:r>
        <w:rPr>
          <w:rFonts w:eastAsia="Arial"/>
        </w:rPr>
        <w:t xml:space="preserve"> </w:t>
      </w:r>
      <w:r>
        <w:t>do</w:t>
      </w:r>
      <w:r>
        <w:rPr>
          <w:rFonts w:eastAsia="Arial"/>
        </w:rPr>
        <w:t xml:space="preserve"> </w:t>
      </w:r>
      <w:r>
        <w:t>trabalho</w:t>
      </w:r>
      <w:r>
        <w:rPr>
          <w:rFonts w:eastAsia="Arial"/>
        </w:rPr>
        <w:t xml:space="preserve"> </w:t>
      </w:r>
      <w:r>
        <w:t>desenvolvido</w:t>
      </w:r>
      <w:r>
        <w:rPr>
          <w:rFonts w:eastAsia="Arial"/>
        </w:rPr>
        <w:t xml:space="preserve"> </w:t>
      </w:r>
      <w:r>
        <w:t>(arquivos</w:t>
      </w:r>
      <w:r>
        <w:rPr>
          <w:rFonts w:eastAsia="Arial"/>
        </w:rPr>
        <w:t xml:space="preserve"> </w:t>
      </w:r>
      <w:r>
        <w:t>de</w:t>
      </w:r>
      <w:r>
        <w:rPr>
          <w:rFonts w:eastAsia="Arial"/>
        </w:rPr>
        <w:t xml:space="preserve"> </w:t>
      </w:r>
      <w:r>
        <w:t>projeto,</w:t>
      </w:r>
      <w:r>
        <w:rPr>
          <w:rFonts w:eastAsia="Arial"/>
        </w:rPr>
        <w:t xml:space="preserve"> </w:t>
      </w:r>
      <w:r>
        <w:t>do</w:t>
      </w:r>
      <w:r>
        <w:rPr>
          <w:rFonts w:eastAsia="Arial"/>
        </w:rPr>
        <w:t xml:space="preserve"> </w:t>
      </w:r>
      <w:r>
        <w:rPr>
          <w:i/>
        </w:rPr>
        <w:t>software</w:t>
      </w:r>
      <w:r>
        <w:rPr>
          <w:rFonts w:eastAsia="Arial"/>
        </w:rPr>
        <w:t xml:space="preserve"> </w:t>
      </w:r>
      <w:r>
        <w:t>desenvolvido,</w:t>
      </w:r>
      <w:r>
        <w:rPr>
          <w:rFonts w:eastAsia="Arial"/>
        </w:rPr>
        <w:t xml:space="preserve"> </w:t>
      </w:r>
      <w:r>
        <w:t>da</w:t>
      </w:r>
      <w:r>
        <w:rPr>
          <w:rFonts w:eastAsia="Arial"/>
        </w:rPr>
        <w:t xml:space="preserve"> </w:t>
      </w:r>
      <w:r>
        <w:t>documentação</w:t>
      </w:r>
      <w:r>
        <w:rPr>
          <w:rFonts w:eastAsia="Arial"/>
        </w:rPr>
        <w:t xml:space="preserve"> </w:t>
      </w:r>
      <w:r>
        <w:t>completa</w:t>
      </w:r>
      <w:r>
        <w:rPr>
          <w:rFonts w:eastAsia="Arial"/>
        </w:rPr>
        <w:t xml:space="preserve"> </w:t>
      </w:r>
      <w:r>
        <w:t>e</w:t>
      </w:r>
      <w:r>
        <w:rPr>
          <w:rFonts w:eastAsia="Arial"/>
        </w:rPr>
        <w:t xml:space="preserve"> </w:t>
      </w:r>
      <w:r>
        <w:t>materiais</w:t>
      </w:r>
      <w:r>
        <w:rPr>
          <w:rFonts w:eastAsia="Arial"/>
        </w:rPr>
        <w:t xml:space="preserve"> </w:t>
      </w:r>
      <w:r>
        <w:t>de</w:t>
      </w:r>
      <w:r>
        <w:rPr>
          <w:rFonts w:eastAsia="Arial"/>
        </w:rPr>
        <w:t xml:space="preserve"> </w:t>
      </w:r>
      <w:r>
        <w:t>apoio).</w:t>
      </w:r>
      <w:r>
        <w:rPr>
          <w:rFonts w:eastAsia="Arial"/>
        </w:rPr>
        <w:t xml:space="preserve"> </w:t>
      </w:r>
      <w:r>
        <w:t>Cópias</w:t>
      </w:r>
      <w:r>
        <w:rPr>
          <w:rFonts w:eastAsia="Arial"/>
        </w:rPr>
        <w:t xml:space="preserve"> </w:t>
      </w:r>
      <w:r>
        <w:t>parciais</w:t>
      </w:r>
      <w:r>
        <w:rPr>
          <w:rFonts w:eastAsia="Arial"/>
        </w:rPr>
        <w:t xml:space="preserve"> </w:t>
      </w:r>
      <w:r>
        <w:t>(que</w:t>
      </w:r>
      <w:r>
        <w:rPr>
          <w:rFonts w:eastAsia="Arial"/>
        </w:rPr>
        <w:t xml:space="preserve"> </w:t>
      </w:r>
      <w:r>
        <w:t>contemplam</w:t>
      </w:r>
      <w:r>
        <w:rPr>
          <w:rFonts w:eastAsia="Arial"/>
        </w:rPr>
        <w:t xml:space="preserve"> </w:t>
      </w:r>
      <w:r>
        <w:t>arquivos</w:t>
      </w:r>
      <w:r>
        <w:rPr>
          <w:rFonts w:eastAsia="Arial"/>
        </w:rPr>
        <w:t xml:space="preserve"> </w:t>
      </w:r>
      <w:r>
        <w:t>modificados</w:t>
      </w:r>
      <w:r>
        <w:rPr>
          <w:rFonts w:eastAsia="Arial"/>
        </w:rPr>
        <w:t xml:space="preserve"> </w:t>
      </w:r>
      <w:r>
        <w:t>ou</w:t>
      </w:r>
      <w:r>
        <w:rPr>
          <w:rFonts w:eastAsia="Arial"/>
        </w:rPr>
        <w:t xml:space="preserve"> </w:t>
      </w:r>
      <w:r>
        <w:t>criados</w:t>
      </w:r>
      <w:r>
        <w:rPr>
          <w:rFonts w:eastAsia="Arial"/>
        </w:rPr>
        <w:t xml:space="preserve"> </w:t>
      </w:r>
      <w:r>
        <w:t>desde</w:t>
      </w:r>
      <w:r>
        <w:rPr>
          <w:rFonts w:eastAsia="Arial"/>
        </w:rPr>
        <w:t xml:space="preserve"> </w:t>
      </w:r>
      <w:r>
        <w:t>a</w:t>
      </w:r>
      <w:r>
        <w:rPr>
          <w:rFonts w:eastAsia="Arial"/>
        </w:rPr>
        <w:t xml:space="preserve"> </w:t>
      </w:r>
      <w:r>
        <w:t>última</w:t>
      </w:r>
      <w:r>
        <w:rPr>
          <w:rFonts w:eastAsia="Arial"/>
        </w:rPr>
        <w:t xml:space="preserve"> </w:t>
      </w:r>
      <w:r>
        <w:t>cópia)</w:t>
      </w:r>
      <w:r>
        <w:rPr>
          <w:rFonts w:eastAsia="Arial"/>
        </w:rPr>
        <w:t xml:space="preserve"> </w:t>
      </w:r>
      <w:r w:rsidRPr="009413BE">
        <w:t>foram</w:t>
      </w:r>
      <w:r w:rsidRPr="009413BE">
        <w:rPr>
          <w:rFonts w:eastAsia="Arial"/>
        </w:rPr>
        <w:t xml:space="preserve"> </w:t>
      </w:r>
      <w:r w:rsidRPr="009413BE">
        <w:t>geradas</w:t>
      </w:r>
      <w:r w:rsidRPr="009413BE">
        <w:rPr>
          <w:rFonts w:eastAsia="Arial"/>
        </w:rPr>
        <w:t xml:space="preserve"> </w:t>
      </w:r>
      <w:r w:rsidRPr="009413BE">
        <w:t>periodicamente</w:t>
      </w:r>
      <w:r w:rsidRPr="009413BE">
        <w:rPr>
          <w:rFonts w:eastAsia="Arial"/>
        </w:rPr>
        <w:t xml:space="preserve"> </w:t>
      </w:r>
      <w:r w:rsidRPr="009413BE">
        <w:t>e</w:t>
      </w:r>
      <w:r w:rsidRPr="009413BE">
        <w:rPr>
          <w:rFonts w:eastAsia="Arial"/>
        </w:rPr>
        <w:t xml:space="preserve"> </w:t>
      </w:r>
      <w:r w:rsidRPr="009413BE">
        <w:t>cópias</w:t>
      </w:r>
      <w:r w:rsidRPr="009413BE">
        <w:rPr>
          <w:rFonts w:eastAsia="Arial"/>
        </w:rPr>
        <w:t xml:space="preserve"> </w:t>
      </w:r>
      <w:r w:rsidRPr="009413BE">
        <w:t>completas</w:t>
      </w:r>
      <w:r w:rsidRPr="009413BE">
        <w:rPr>
          <w:rFonts w:eastAsia="Arial"/>
        </w:rPr>
        <w:t xml:space="preserve"> </w:t>
      </w:r>
      <w:r w:rsidRPr="009413BE">
        <w:t>podem</w:t>
      </w:r>
      <w:r w:rsidRPr="009413BE">
        <w:rPr>
          <w:rFonts w:eastAsia="Arial"/>
        </w:rPr>
        <w:t xml:space="preserve"> </w:t>
      </w:r>
      <w:r w:rsidRPr="009413BE">
        <w:t>ser</w:t>
      </w:r>
      <w:r w:rsidRPr="009413BE">
        <w:rPr>
          <w:rFonts w:eastAsia="Arial"/>
        </w:rPr>
        <w:t xml:space="preserve"> </w:t>
      </w:r>
      <w:r w:rsidRPr="009413BE">
        <w:t>extraídas</w:t>
      </w:r>
      <w:r w:rsidRPr="009413BE">
        <w:rPr>
          <w:rFonts w:eastAsia="Arial"/>
        </w:rPr>
        <w:t xml:space="preserve"> </w:t>
      </w:r>
      <w:r w:rsidRPr="009413BE">
        <w:t>a</w:t>
      </w:r>
      <w:r w:rsidRPr="009413BE">
        <w:rPr>
          <w:rFonts w:eastAsia="Arial"/>
        </w:rPr>
        <w:t xml:space="preserve"> </w:t>
      </w:r>
      <w:r w:rsidRPr="009413BE">
        <w:t>partir</w:t>
      </w:r>
      <w:r w:rsidRPr="009413BE">
        <w:rPr>
          <w:rFonts w:eastAsia="Arial"/>
        </w:rPr>
        <w:t xml:space="preserve"> </w:t>
      </w:r>
      <w:r w:rsidRPr="009413BE">
        <w:t>de</w:t>
      </w:r>
      <w:r w:rsidRPr="009413BE">
        <w:rPr>
          <w:rFonts w:eastAsia="Arial"/>
        </w:rPr>
        <w:t xml:space="preserve"> </w:t>
      </w:r>
      <w:r w:rsidRPr="009413BE">
        <w:t>qualquer</w:t>
      </w:r>
      <w:r w:rsidRPr="009413BE">
        <w:rPr>
          <w:rFonts w:eastAsia="Arial"/>
        </w:rPr>
        <w:t xml:space="preserve"> </w:t>
      </w:r>
      <w:r w:rsidRPr="009413BE">
        <w:t>uma</w:t>
      </w:r>
      <w:r w:rsidRPr="009413BE">
        <w:rPr>
          <w:rFonts w:eastAsia="Arial"/>
        </w:rPr>
        <w:t xml:space="preserve"> </w:t>
      </w:r>
      <w:r w:rsidRPr="009413BE">
        <w:t>das</w:t>
      </w:r>
      <w:r w:rsidRPr="009413BE">
        <w:rPr>
          <w:rFonts w:eastAsia="Arial"/>
        </w:rPr>
        <w:t xml:space="preserve"> </w:t>
      </w:r>
      <w:r w:rsidRPr="009413BE">
        <w:t>chaves</w:t>
      </w:r>
      <w:r w:rsidRPr="009413BE">
        <w:rPr>
          <w:rFonts w:eastAsia="Arial"/>
        </w:rPr>
        <w:t xml:space="preserve"> </w:t>
      </w:r>
      <w:r w:rsidRPr="009413BE">
        <w:t>de</w:t>
      </w:r>
      <w:r w:rsidRPr="009413BE">
        <w:rPr>
          <w:rFonts w:eastAsia="Arial"/>
        </w:rPr>
        <w:t xml:space="preserve"> </w:t>
      </w:r>
      <w:r w:rsidRPr="009413BE">
        <w:t>identificação</w:t>
      </w:r>
      <w:r w:rsidRPr="009413BE">
        <w:rPr>
          <w:rFonts w:eastAsia="Arial"/>
        </w:rPr>
        <w:t xml:space="preserve"> </w:t>
      </w:r>
      <w:r w:rsidRPr="009413BE">
        <w:t>das</w:t>
      </w:r>
      <w:r w:rsidRPr="009413BE">
        <w:rPr>
          <w:rFonts w:eastAsia="Arial"/>
        </w:rPr>
        <w:t xml:space="preserve"> </w:t>
      </w:r>
      <w:r w:rsidRPr="009413BE">
        <w:t>cópias</w:t>
      </w:r>
      <w:r w:rsidRPr="009413BE">
        <w:rPr>
          <w:rFonts w:eastAsia="Arial"/>
        </w:rPr>
        <w:t xml:space="preserve"> </w:t>
      </w:r>
      <w:r w:rsidRPr="009413BE">
        <w:t>parciais.</w:t>
      </w:r>
      <w:r>
        <w:rPr>
          <w:rFonts w:eastAsia="Arial"/>
        </w:rPr>
        <w:t xml:space="preserve"> </w:t>
      </w:r>
      <w:r>
        <w:t>O</w:t>
      </w:r>
      <w:r>
        <w:rPr>
          <w:rFonts w:eastAsia="Arial"/>
        </w:rPr>
        <w:t xml:space="preserve"> </w:t>
      </w:r>
      <w:r>
        <w:t>utilitário</w:t>
      </w:r>
      <w:r>
        <w:rPr>
          <w:rFonts w:eastAsia="Arial"/>
        </w:rPr>
        <w:t xml:space="preserve"> </w:t>
      </w:r>
      <w:r>
        <w:t>de</w:t>
      </w:r>
      <w:r>
        <w:rPr>
          <w:rFonts w:eastAsia="Arial"/>
        </w:rPr>
        <w:t xml:space="preserve"> </w:t>
      </w:r>
      <w:r>
        <w:rPr>
          <w:i/>
        </w:rPr>
        <w:t>backup</w:t>
      </w:r>
      <w:r>
        <w:rPr>
          <w:rFonts w:eastAsia="Arial"/>
        </w:rPr>
        <w:t xml:space="preserve"> </w:t>
      </w:r>
      <w:r>
        <w:t>escolhido</w:t>
      </w:r>
      <w:r>
        <w:rPr>
          <w:rFonts w:eastAsia="Arial"/>
        </w:rPr>
        <w:t xml:space="preserve"> </w:t>
      </w:r>
      <w:r>
        <w:t>foi</w:t>
      </w:r>
      <w:r>
        <w:rPr>
          <w:rFonts w:eastAsia="Arial"/>
        </w:rPr>
        <w:t xml:space="preserve"> </w:t>
      </w:r>
      <w:r>
        <w:t>o</w:t>
      </w:r>
      <w:r>
        <w:rPr>
          <w:rFonts w:eastAsia="Arial"/>
        </w:rPr>
        <w:t xml:space="preserve"> </w:t>
      </w:r>
      <w:r w:rsidRPr="009413BE">
        <w:t>GitHub</w:t>
      </w:r>
      <w:r>
        <w:t>,</w:t>
      </w:r>
      <w:r>
        <w:rPr>
          <w:rFonts w:eastAsia="Arial"/>
        </w:rPr>
        <w:t xml:space="preserve"> </w:t>
      </w:r>
      <w:r>
        <w:t>por</w:t>
      </w:r>
      <w:r>
        <w:rPr>
          <w:rFonts w:eastAsia="Arial"/>
        </w:rPr>
        <w:t xml:space="preserve"> </w:t>
      </w:r>
      <w:r>
        <w:t>ser</w:t>
      </w:r>
      <w:r>
        <w:rPr>
          <w:rFonts w:eastAsia="Arial"/>
        </w:rPr>
        <w:t xml:space="preserve"> </w:t>
      </w:r>
      <w:r>
        <w:t>baseado</w:t>
      </w:r>
      <w:r>
        <w:rPr>
          <w:rFonts w:eastAsia="Arial"/>
        </w:rPr>
        <w:t xml:space="preserve"> </w:t>
      </w:r>
      <w:r>
        <w:t>no</w:t>
      </w:r>
      <w:r>
        <w:rPr>
          <w:rFonts w:eastAsia="Arial"/>
        </w:rPr>
        <w:t xml:space="preserve"> </w:t>
      </w:r>
      <w:r>
        <w:t>armazenamento</w:t>
      </w:r>
      <w:r>
        <w:rPr>
          <w:rFonts w:eastAsia="Arial"/>
        </w:rPr>
        <w:t xml:space="preserve"> </w:t>
      </w:r>
      <w:r>
        <w:t>em</w:t>
      </w:r>
      <w:r>
        <w:rPr>
          <w:rFonts w:eastAsia="Arial"/>
        </w:rPr>
        <w:t xml:space="preserve"> </w:t>
      </w:r>
      <w:r>
        <w:t>nuvem,</w:t>
      </w:r>
      <w:r>
        <w:rPr>
          <w:rFonts w:eastAsia="Arial"/>
        </w:rPr>
        <w:t xml:space="preserve"> </w:t>
      </w:r>
      <w:r>
        <w:t>gratuito</w:t>
      </w:r>
      <w:r>
        <w:rPr>
          <w:rFonts w:eastAsia="Arial"/>
        </w:rPr>
        <w:t xml:space="preserve"> </w:t>
      </w:r>
      <w:r>
        <w:t>e</w:t>
      </w:r>
      <w:r>
        <w:rPr>
          <w:rFonts w:eastAsia="Arial"/>
        </w:rPr>
        <w:t xml:space="preserve"> </w:t>
      </w:r>
      <w:r>
        <w:t>por</w:t>
      </w:r>
      <w:r>
        <w:rPr>
          <w:rFonts w:eastAsia="Arial"/>
        </w:rPr>
        <w:t xml:space="preserve"> </w:t>
      </w:r>
      <w:r>
        <w:t>se</w:t>
      </w:r>
      <w:r>
        <w:rPr>
          <w:rFonts w:eastAsia="Arial"/>
        </w:rPr>
        <w:t xml:space="preserve"> </w:t>
      </w:r>
      <w:r>
        <w:t>integrar</w:t>
      </w:r>
      <w:r>
        <w:rPr>
          <w:rFonts w:eastAsia="Arial"/>
        </w:rPr>
        <w:t xml:space="preserve"> </w:t>
      </w:r>
      <w:r>
        <w:t>facilmente</w:t>
      </w:r>
      <w:r>
        <w:rPr>
          <w:rFonts w:eastAsia="Arial"/>
        </w:rPr>
        <w:t xml:space="preserve"> </w:t>
      </w:r>
      <w:r>
        <w:t>com</w:t>
      </w:r>
      <w:r>
        <w:rPr>
          <w:rFonts w:eastAsia="Arial"/>
        </w:rPr>
        <w:t xml:space="preserve"> </w:t>
      </w:r>
      <w:r>
        <w:t>o</w:t>
      </w:r>
      <w:r>
        <w:rPr>
          <w:rFonts w:eastAsia="Arial"/>
        </w:rPr>
        <w:t xml:space="preserve"> </w:t>
      </w:r>
      <w:r>
        <w:t>controle</w:t>
      </w:r>
      <w:r>
        <w:rPr>
          <w:rFonts w:eastAsia="Arial"/>
        </w:rPr>
        <w:t xml:space="preserve"> </w:t>
      </w:r>
      <w:r>
        <w:t>de</w:t>
      </w:r>
      <w:r>
        <w:rPr>
          <w:rFonts w:eastAsia="Arial"/>
        </w:rPr>
        <w:t xml:space="preserve"> </w:t>
      </w:r>
      <w:r>
        <w:t>versões</w:t>
      </w:r>
      <w:r>
        <w:rPr>
          <w:rFonts w:eastAsia="Arial"/>
        </w:rPr>
        <w:t xml:space="preserve"> </w:t>
      </w:r>
      <w:r w:rsidRPr="009413BE">
        <w:t>Git.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Plataforma</w:t>
      </w:r>
      <w:r>
        <w:rPr>
          <w:rFonts w:eastAsia="Arial"/>
        </w:rPr>
        <w:t xml:space="preserve"> </w:t>
      </w:r>
      <w:r>
        <w:rPr>
          <w:i/>
        </w:rPr>
        <w:t>Web</w:t>
      </w:r>
      <w:r>
        <w:t>:</w:t>
      </w:r>
      <w:r>
        <w:rPr>
          <w:rFonts w:eastAsia="Arial"/>
        </w:rPr>
        <w:t xml:space="preserve"> </w:t>
      </w:r>
      <w:r>
        <w:t>o</w:t>
      </w:r>
      <w:r>
        <w:rPr>
          <w:rFonts w:eastAsia="Arial"/>
        </w:rPr>
        <w:t xml:space="preserve"> </w:t>
      </w:r>
      <w:r>
        <w:t>artefato</w:t>
      </w:r>
      <w:r>
        <w:rPr>
          <w:rFonts w:eastAsia="Arial"/>
        </w:rPr>
        <w:t xml:space="preserve"> </w:t>
      </w:r>
      <w:r>
        <w:t>desenvolvido</w:t>
      </w:r>
      <w:r>
        <w:rPr>
          <w:rFonts w:eastAsia="Arial"/>
        </w:rPr>
        <w:t xml:space="preserve"> </w:t>
      </w:r>
      <w:r>
        <w:t>foi</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rPr>
        <w:t xml:space="preserve"> </w:t>
      </w:r>
      <w:r>
        <w:t>por</w:t>
      </w:r>
      <w:r>
        <w:rPr>
          <w:rFonts w:eastAsia="Arial"/>
        </w:rPr>
        <w:t xml:space="preserve"> </w:t>
      </w:r>
      <w:r>
        <w:t>ser</w:t>
      </w:r>
      <w:r>
        <w:rPr>
          <w:rFonts w:eastAsia="Arial"/>
        </w:rPr>
        <w:t xml:space="preserve"> </w:t>
      </w:r>
      <w:r>
        <w:t>mais</w:t>
      </w:r>
      <w:r>
        <w:rPr>
          <w:rFonts w:eastAsia="Arial"/>
        </w:rPr>
        <w:t xml:space="preserve"> </w:t>
      </w:r>
      <w:r>
        <w:t>adequado</w:t>
      </w:r>
      <w:r>
        <w:rPr>
          <w:rFonts w:eastAsia="Arial"/>
        </w:rPr>
        <w:t xml:space="preserve"> </w:t>
      </w:r>
      <w:r>
        <w:t>para</w:t>
      </w:r>
      <w:r>
        <w:rPr>
          <w:rFonts w:eastAsia="Arial"/>
        </w:rPr>
        <w:t xml:space="preserve"> </w:t>
      </w:r>
      <w:r>
        <w:t>um</w:t>
      </w:r>
      <w:r>
        <w:rPr>
          <w:rFonts w:eastAsia="Arial"/>
        </w:rPr>
        <w:t xml:space="preserve"> </w:t>
      </w:r>
      <w:r>
        <w:t>sistema</w:t>
      </w:r>
      <w:r>
        <w:rPr>
          <w:rFonts w:eastAsia="Arial"/>
        </w:rPr>
        <w:t xml:space="preserve"> </w:t>
      </w:r>
      <w:r>
        <w:t>multiusuário</w:t>
      </w:r>
      <w:r>
        <w:rPr>
          <w:rFonts w:eastAsia="Arial"/>
        </w:rPr>
        <w:t xml:space="preserve"> </w:t>
      </w:r>
      <w:r>
        <w:t>e</w:t>
      </w:r>
      <w:r>
        <w:rPr>
          <w:rFonts w:eastAsia="Arial"/>
        </w:rPr>
        <w:t xml:space="preserve"> </w:t>
      </w:r>
      <w:r>
        <w:t>pela</w:t>
      </w:r>
      <w:r>
        <w:rPr>
          <w:rFonts w:eastAsia="Arial"/>
        </w:rPr>
        <w:t xml:space="preserve"> </w:t>
      </w:r>
      <w:r>
        <w:t>eventual</w:t>
      </w:r>
      <w:r>
        <w:rPr>
          <w:rFonts w:eastAsia="Arial"/>
        </w:rPr>
        <w:t xml:space="preserve"> </w:t>
      </w:r>
      <w:r w:rsidRPr="009413BE">
        <w:t>necessidade</w:t>
      </w:r>
      <w:r w:rsidRPr="009413BE">
        <w:rPr>
          <w:rFonts w:eastAsia="Arial"/>
        </w:rPr>
        <w:t xml:space="preserve"> </w:t>
      </w:r>
      <w:r w:rsidRPr="009413BE">
        <w:t>do</w:t>
      </w:r>
      <w:r w:rsidRPr="009413BE">
        <w:rPr>
          <w:rFonts w:eastAsia="Arial"/>
        </w:rPr>
        <w:t xml:space="preserve"> </w:t>
      </w:r>
      <w:r w:rsidRPr="009413BE">
        <w:t>cliente</w:t>
      </w:r>
      <w:r w:rsidRPr="009413BE">
        <w:rPr>
          <w:rFonts w:eastAsia="Arial"/>
        </w:rPr>
        <w:t xml:space="preserve"> </w:t>
      </w:r>
      <w:r w:rsidR="009413BE" w:rsidRPr="009413BE">
        <w:rPr>
          <w:rFonts w:eastAsia="Arial"/>
        </w:rPr>
        <w:t xml:space="preserve">de </w:t>
      </w:r>
      <w:r w:rsidRPr="009413BE">
        <w:t>acessá-lo</w:t>
      </w:r>
      <w:r>
        <w:rPr>
          <w:rFonts w:eastAsia="Arial"/>
        </w:rPr>
        <w:t xml:space="preserve"> </w:t>
      </w:r>
      <w:r>
        <w:t>de</w:t>
      </w:r>
      <w:r>
        <w:rPr>
          <w:rFonts w:eastAsia="Arial"/>
        </w:rPr>
        <w:t xml:space="preserve"> </w:t>
      </w:r>
      <w:r>
        <w:t>outros</w:t>
      </w:r>
      <w:r>
        <w:rPr>
          <w:rFonts w:eastAsia="Arial"/>
        </w:rPr>
        <w:t xml:space="preserve"> </w:t>
      </w:r>
      <w:r>
        <w:t>locais</w:t>
      </w:r>
      <w:r>
        <w:rPr>
          <w:rFonts w:eastAsia="Arial"/>
        </w:rPr>
        <w:t xml:space="preserve"> </w:t>
      </w:r>
      <w:r>
        <w:t>que</w:t>
      </w:r>
      <w:r>
        <w:rPr>
          <w:rFonts w:eastAsia="Arial"/>
        </w:rPr>
        <w:t xml:space="preserve"> </w:t>
      </w:r>
      <w:r>
        <w:t>não</w:t>
      </w:r>
      <w:r>
        <w:rPr>
          <w:rFonts w:eastAsia="Arial"/>
        </w:rPr>
        <w:t xml:space="preserve"> </w:t>
      </w:r>
      <w:r>
        <w:t>sejam</w:t>
      </w:r>
      <w:r>
        <w:rPr>
          <w:rFonts w:eastAsia="Arial"/>
        </w:rPr>
        <w:t xml:space="preserve"> </w:t>
      </w:r>
      <w:r>
        <w:t>a</w:t>
      </w:r>
      <w:r>
        <w:rPr>
          <w:rFonts w:eastAsia="Arial"/>
        </w:rPr>
        <w:t xml:space="preserve"> </w:t>
      </w:r>
      <w:r>
        <w:t>clínica.</w:t>
      </w:r>
      <w:r>
        <w:rPr>
          <w:rFonts w:eastAsia="Arial"/>
        </w:rPr>
        <w:t xml:space="preserve"> </w:t>
      </w:r>
      <w:r>
        <w:t>Como</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a</w:t>
      </w:r>
      <w:r>
        <w:rPr>
          <w:rFonts w:eastAsia="Arial"/>
        </w:rPr>
        <w:t xml:space="preserve"> </w:t>
      </w:r>
      <w:r>
        <w:t>estrutura,</w:t>
      </w:r>
      <w:r>
        <w:rPr>
          <w:rFonts w:eastAsia="Arial"/>
        </w:rPr>
        <w:t xml:space="preserve"> </w:t>
      </w:r>
      <w:r>
        <w:t>restrições</w:t>
      </w:r>
      <w:r>
        <w:rPr>
          <w:rFonts w:eastAsia="Arial"/>
        </w:rPr>
        <w:t xml:space="preserve"> </w:t>
      </w:r>
      <w:r>
        <w:t>e</w:t>
      </w:r>
      <w:r>
        <w:rPr>
          <w:rFonts w:eastAsia="Arial"/>
        </w:rPr>
        <w:t xml:space="preserve"> </w:t>
      </w:r>
      <w:r>
        <w:t>padrões</w:t>
      </w:r>
      <w:r>
        <w:rPr>
          <w:rFonts w:eastAsia="Arial"/>
        </w:rPr>
        <w:t xml:space="preserve"> </w:t>
      </w:r>
      <w:r>
        <w:t>de</w:t>
      </w:r>
      <w:r>
        <w:rPr>
          <w:rFonts w:eastAsia="Arial"/>
        </w:rPr>
        <w:t xml:space="preserve"> </w:t>
      </w:r>
      <w:r>
        <w:t>sistemas</w:t>
      </w:r>
      <w:r>
        <w:rPr>
          <w:rFonts w:eastAsia="Arial"/>
        </w:rPr>
        <w:t xml:space="preserve"> </w:t>
      </w:r>
      <w:r>
        <w:rPr>
          <w:i/>
        </w:rPr>
        <w:t>Web</w:t>
      </w:r>
      <w:r>
        <w:rPr>
          <w:rFonts w:eastAsia="Arial"/>
        </w:rPr>
        <w:t xml:space="preserve"> </w:t>
      </w:r>
      <w:r>
        <w:t>no</w:t>
      </w:r>
      <w:r>
        <w:rPr>
          <w:rFonts w:eastAsia="Arial"/>
        </w:rPr>
        <w:t xml:space="preserve"> </w:t>
      </w:r>
      <w:r>
        <w:t>início</w:t>
      </w:r>
      <w:r>
        <w:rPr>
          <w:rFonts w:eastAsia="Arial"/>
        </w:rPr>
        <w:t xml:space="preserve"> </w:t>
      </w:r>
      <w:r>
        <w:t>do</w:t>
      </w:r>
      <w:r>
        <w:rPr>
          <w:rFonts w:eastAsia="Arial"/>
        </w:rPr>
        <w:t xml:space="preserve"> </w:t>
      </w:r>
      <w:r w:rsidR="009413BE" w:rsidRPr="009413BE">
        <w:t>trabalho</w:t>
      </w:r>
      <w:r>
        <w:t>,</w:t>
      </w:r>
      <w:r>
        <w:rPr>
          <w:rFonts w:eastAsia="Arial"/>
        </w:rPr>
        <w:t xml:space="preserve"> </w:t>
      </w:r>
      <w:r>
        <w:t>este</w:t>
      </w:r>
      <w:r>
        <w:rPr>
          <w:rFonts w:eastAsia="Arial"/>
        </w:rPr>
        <w:t xml:space="preserve"> </w:t>
      </w:r>
      <w:r>
        <w:t>item</w:t>
      </w:r>
      <w:r>
        <w:rPr>
          <w:rFonts w:eastAsia="Arial"/>
        </w:rPr>
        <w:t xml:space="preserve"> </w:t>
      </w:r>
      <w:r>
        <w:t>é</w:t>
      </w:r>
      <w:r>
        <w:rPr>
          <w:rFonts w:eastAsia="Arial"/>
        </w:rPr>
        <w:t xml:space="preserve"> </w:t>
      </w:r>
      <w:r>
        <w:t>uma</w:t>
      </w:r>
      <w:r>
        <w:rPr>
          <w:rFonts w:eastAsia="Arial"/>
        </w:rPr>
        <w:t xml:space="preserve"> </w:t>
      </w:r>
      <w:r>
        <w:t>inovação</w:t>
      </w:r>
      <w:r>
        <w:rPr>
          <w:rFonts w:eastAsia="Arial"/>
        </w:rPr>
        <w:t xml:space="preserve"> </w:t>
      </w:r>
      <w:r>
        <w:t>relevante.</w:t>
      </w:r>
      <w:r>
        <w:rPr>
          <w:rFonts w:eastAsia="Arial"/>
        </w:rPr>
        <w:t xml:space="preserve"> </w:t>
      </w:r>
      <w:r>
        <w:t>Além</w:t>
      </w:r>
      <w:r>
        <w:rPr>
          <w:rFonts w:eastAsia="Arial"/>
        </w:rPr>
        <w:t xml:space="preserve"> </w:t>
      </w:r>
      <w:r>
        <w:t>disso,</w:t>
      </w:r>
      <w:r>
        <w:rPr>
          <w:rFonts w:eastAsia="Arial"/>
        </w:rPr>
        <w:t xml:space="preserve"> </w:t>
      </w:r>
      <w:r w:rsidRPr="009413BE">
        <w:t>foi</w:t>
      </w:r>
      <w:r w:rsidRPr="009413BE">
        <w:rPr>
          <w:rFonts w:eastAsia="Arial"/>
        </w:rPr>
        <w:t xml:space="preserve"> </w:t>
      </w:r>
      <w:r w:rsidRPr="009413BE">
        <w:t>necessária</w:t>
      </w:r>
      <w:r w:rsidRPr="009413BE">
        <w:rPr>
          <w:rFonts w:eastAsia="Arial"/>
        </w:rPr>
        <w:t xml:space="preserve"> </w:t>
      </w:r>
      <w:r w:rsidRPr="009413BE">
        <w:t>a</w:t>
      </w:r>
      <w:r w:rsidRPr="009413BE">
        <w:rPr>
          <w:rFonts w:eastAsia="Arial"/>
        </w:rPr>
        <w:t xml:space="preserve"> </w:t>
      </w:r>
      <w:r w:rsidRPr="009413BE">
        <w:t>escolha</w:t>
      </w:r>
      <w:r w:rsidRPr="009413BE">
        <w:rPr>
          <w:rFonts w:eastAsia="Arial"/>
        </w:rPr>
        <w:t xml:space="preserve"> </w:t>
      </w:r>
      <w:r w:rsidRPr="009413BE">
        <w:t>e</w:t>
      </w:r>
      <w:r w:rsidRPr="009413BE">
        <w:rPr>
          <w:rFonts w:eastAsia="Arial"/>
        </w:rPr>
        <w:t xml:space="preserve"> </w:t>
      </w:r>
      <w:r w:rsidR="009413BE" w:rsidRPr="009413BE">
        <w:rPr>
          <w:rFonts w:eastAsia="Arial"/>
        </w:rPr>
        <w:t xml:space="preserve">o </w:t>
      </w:r>
      <w:r w:rsidRPr="009413BE">
        <w:t>estudo</w:t>
      </w:r>
      <w:r>
        <w:rPr>
          <w:rFonts w:eastAsia="Arial"/>
        </w:rPr>
        <w:t xml:space="preserve"> </w:t>
      </w:r>
      <w:r>
        <w:t>de</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programação</w:t>
      </w:r>
      <w:r>
        <w:rPr>
          <w:rFonts w:eastAsia="Arial"/>
        </w:rPr>
        <w:t xml:space="preserve"> </w:t>
      </w:r>
      <w:r>
        <w:rPr>
          <w:i/>
        </w:rPr>
        <w:t>Web</w:t>
      </w:r>
      <w:r>
        <w:t>.</w:t>
      </w:r>
      <w:r>
        <w:rPr>
          <w:rFonts w:eastAsia="Arial"/>
        </w:rPr>
        <w:t xml:space="preserve"> </w:t>
      </w:r>
      <w:r>
        <w:t>A</w:t>
      </w:r>
      <w:r>
        <w:rPr>
          <w:rFonts w:eastAsia="Arial"/>
        </w:rPr>
        <w:t xml:space="preserve"> </w:t>
      </w:r>
      <w:r>
        <w:t>linguagem</w:t>
      </w:r>
      <w:r>
        <w:rPr>
          <w:rFonts w:eastAsia="Arial"/>
        </w:rPr>
        <w:t xml:space="preserve"> </w:t>
      </w:r>
      <w:r>
        <w:t>escolhida</w:t>
      </w:r>
      <w:r>
        <w:rPr>
          <w:rFonts w:eastAsia="Arial"/>
        </w:rPr>
        <w:t xml:space="preserve"> </w:t>
      </w:r>
      <w:r>
        <w:t>foi</w:t>
      </w:r>
      <w:r>
        <w:rPr>
          <w:rFonts w:eastAsia="Arial"/>
        </w:rPr>
        <w:t xml:space="preserve"> </w:t>
      </w:r>
      <w:r>
        <w:t>Ruby,</w:t>
      </w:r>
      <w:r>
        <w:rPr>
          <w:rFonts w:eastAsia="Arial"/>
        </w:rPr>
        <w:t xml:space="preserve"> </w:t>
      </w:r>
      <w:r>
        <w:t>juntamente</w:t>
      </w:r>
      <w:r>
        <w:rPr>
          <w:rFonts w:eastAsia="Arial"/>
        </w:rPr>
        <w:t xml:space="preserve"> </w:t>
      </w:r>
      <w:r>
        <w:t>com</w:t>
      </w:r>
      <w:r>
        <w:rPr>
          <w:rFonts w:eastAsia="Arial"/>
        </w:rPr>
        <w:t xml:space="preserve"> </w:t>
      </w:r>
      <w:r>
        <w:t>o</w:t>
      </w:r>
      <w:r>
        <w:rPr>
          <w:rFonts w:eastAsia="Arial"/>
        </w:rPr>
        <w:t xml:space="preserve"> </w:t>
      </w:r>
      <w:r>
        <w:rPr>
          <w:i/>
        </w:rPr>
        <w:t>framework</w:t>
      </w:r>
      <w:r>
        <w:rPr>
          <w:rFonts w:eastAsia="Arial"/>
        </w:rPr>
        <w:t xml:space="preserve"> </w:t>
      </w:r>
      <w:r>
        <w:t>Ruby</w:t>
      </w:r>
      <w:r>
        <w:rPr>
          <w:rFonts w:eastAsia="Arial"/>
        </w:rPr>
        <w:t xml:space="preserve"> </w:t>
      </w:r>
      <w:r>
        <w:t>on</w:t>
      </w:r>
      <w:r>
        <w:rPr>
          <w:rFonts w:eastAsia="Arial"/>
        </w:rPr>
        <w:t xml:space="preserve"> </w:t>
      </w:r>
      <w:r>
        <w:t>Rails,</w:t>
      </w:r>
      <w:r>
        <w:rPr>
          <w:rFonts w:eastAsia="Arial"/>
        </w:rPr>
        <w:t xml:space="preserve"> </w:t>
      </w:r>
      <w:r>
        <w:t>por</w:t>
      </w:r>
      <w:r>
        <w:rPr>
          <w:rFonts w:eastAsia="Arial"/>
        </w:rPr>
        <w:t xml:space="preserve"> </w:t>
      </w:r>
      <w:r>
        <w:t>ser</w:t>
      </w:r>
      <w:r>
        <w:rPr>
          <w:rFonts w:eastAsia="Arial"/>
        </w:rPr>
        <w:t xml:space="preserve"> </w:t>
      </w:r>
      <w:r>
        <w:t>uma</w:t>
      </w:r>
      <w:r>
        <w:rPr>
          <w:rFonts w:eastAsia="Arial"/>
        </w:rPr>
        <w:t xml:space="preserve"> </w:t>
      </w:r>
      <w:r>
        <w:t>linguagem</w:t>
      </w:r>
      <w:r>
        <w:rPr>
          <w:rFonts w:eastAsia="Arial"/>
        </w:rPr>
        <w:t xml:space="preserve"> </w:t>
      </w:r>
      <w:r>
        <w:t>de</w:t>
      </w:r>
      <w:r>
        <w:rPr>
          <w:rFonts w:eastAsia="Arial"/>
        </w:rPr>
        <w:t xml:space="preserve"> </w:t>
      </w:r>
      <w:r>
        <w:t>alto</w:t>
      </w:r>
      <w:r>
        <w:rPr>
          <w:rFonts w:eastAsia="Arial"/>
        </w:rPr>
        <w:t xml:space="preserve"> </w:t>
      </w:r>
      <w:r>
        <w:t>nível</w:t>
      </w:r>
      <w:r>
        <w:rPr>
          <w:rFonts w:eastAsia="Arial"/>
        </w:rPr>
        <w:t xml:space="preserve"> </w:t>
      </w:r>
      <w:r>
        <w:t>e</w:t>
      </w:r>
      <w:r>
        <w:rPr>
          <w:rFonts w:eastAsia="Arial"/>
        </w:rPr>
        <w:t xml:space="preserve"> </w:t>
      </w:r>
      <w:r>
        <w:t>fácil</w:t>
      </w:r>
      <w:r>
        <w:rPr>
          <w:rFonts w:eastAsia="Arial"/>
        </w:rPr>
        <w:t xml:space="preserve"> </w:t>
      </w:r>
      <w:r>
        <w:t>aprendizagem,</w:t>
      </w:r>
      <w:r>
        <w:rPr>
          <w:rFonts w:eastAsia="Arial"/>
        </w:rPr>
        <w:t xml:space="preserve"> </w:t>
      </w:r>
      <w:r>
        <w:t>e</w:t>
      </w:r>
      <w:r>
        <w:rPr>
          <w:rFonts w:eastAsia="Arial"/>
        </w:rPr>
        <w:t xml:space="preserve"> </w:t>
      </w:r>
      <w:r>
        <w:t>pelo</w:t>
      </w:r>
      <w:r>
        <w:rPr>
          <w:rFonts w:eastAsia="Arial"/>
        </w:rPr>
        <w:t xml:space="preserve"> </w:t>
      </w:r>
      <w:r>
        <w:rPr>
          <w:i/>
        </w:rPr>
        <w:t>framework</w:t>
      </w:r>
      <w:r>
        <w:rPr>
          <w:rFonts w:eastAsia="Arial"/>
        </w:rPr>
        <w:t xml:space="preserve"> </w:t>
      </w:r>
      <w:r>
        <w:t>bastante</w:t>
      </w:r>
      <w:r>
        <w:rPr>
          <w:rFonts w:eastAsia="Arial"/>
        </w:rPr>
        <w:t xml:space="preserve"> </w:t>
      </w:r>
      <w:r>
        <w:t>completo</w:t>
      </w:r>
      <w:r>
        <w:rPr>
          <w:rFonts w:eastAsia="Arial"/>
        </w:rPr>
        <w:t xml:space="preserve"> </w:t>
      </w:r>
      <w:r>
        <w:t>que</w:t>
      </w:r>
      <w:r>
        <w:rPr>
          <w:rFonts w:eastAsia="Arial"/>
        </w:rPr>
        <w:t xml:space="preserve"> </w:t>
      </w:r>
      <w:r>
        <w:t>facilita</w:t>
      </w:r>
      <w:r>
        <w:rPr>
          <w:rFonts w:eastAsia="Arial"/>
        </w:rPr>
        <w:t xml:space="preserve"> </w:t>
      </w:r>
      <w:r>
        <w:t>o</w:t>
      </w:r>
      <w:r>
        <w:rPr>
          <w:rFonts w:eastAsia="Arial"/>
        </w:rPr>
        <w:t xml:space="preserve"> </w:t>
      </w:r>
      <w:r>
        <w:t>desenvolvimento</w:t>
      </w:r>
      <w:r>
        <w:rPr>
          <w:rFonts w:eastAsia="Arial"/>
        </w:rPr>
        <w:t xml:space="preserve"> </w:t>
      </w:r>
      <w:r w:rsidRPr="009413BE">
        <w:rPr>
          <w:i/>
        </w:rPr>
        <w:t>Web</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Busca</w:t>
      </w:r>
      <w:r>
        <w:rPr>
          <w:rFonts w:eastAsia="Arial"/>
        </w:rPr>
        <w:t xml:space="preserve"> </w:t>
      </w:r>
      <w:r>
        <w:t>inteligente:</w:t>
      </w:r>
      <w:r>
        <w:rPr>
          <w:rFonts w:eastAsia="Arial"/>
        </w:rPr>
        <w:t xml:space="preserve"> </w:t>
      </w:r>
      <w:r>
        <w:t>como</w:t>
      </w:r>
      <w:r>
        <w:rPr>
          <w:rFonts w:eastAsia="Arial"/>
        </w:rPr>
        <w:t xml:space="preserve"> </w:t>
      </w:r>
      <w:r>
        <w:t>o</w:t>
      </w:r>
      <w:r>
        <w:rPr>
          <w:rFonts w:eastAsia="Arial"/>
        </w:rPr>
        <w:t xml:space="preserve"> </w:t>
      </w:r>
      <w:r>
        <w:t>ponto</w:t>
      </w:r>
      <w:r>
        <w:rPr>
          <w:rFonts w:eastAsia="Arial"/>
        </w:rPr>
        <w:t xml:space="preserve"> </w:t>
      </w:r>
      <w:r>
        <w:t>principal</w:t>
      </w:r>
      <w:r>
        <w:rPr>
          <w:rFonts w:eastAsia="Arial"/>
        </w:rPr>
        <w:t xml:space="preserve"> </w:t>
      </w:r>
      <w:r>
        <w:t>do</w:t>
      </w:r>
      <w:r>
        <w:rPr>
          <w:rFonts w:eastAsia="Arial"/>
        </w:rPr>
        <w:t xml:space="preserve"> </w:t>
      </w:r>
      <w:r>
        <w:t>trabalho</w:t>
      </w:r>
      <w:r>
        <w:rPr>
          <w:rFonts w:eastAsia="Arial"/>
        </w:rPr>
        <w:t xml:space="preserve"> </w:t>
      </w:r>
      <w:r>
        <w:t>é</w:t>
      </w:r>
      <w:r>
        <w:rPr>
          <w:rFonts w:eastAsia="Arial"/>
        </w:rPr>
        <w:t xml:space="preserve"> </w:t>
      </w:r>
      <w:r>
        <w:t>a</w:t>
      </w:r>
      <w:r>
        <w:rPr>
          <w:rFonts w:eastAsia="Arial"/>
        </w:rPr>
        <w:t xml:space="preserve"> </w:t>
      </w:r>
      <w:r>
        <w:t>melhoria</w:t>
      </w:r>
      <w:r>
        <w:rPr>
          <w:rFonts w:eastAsia="Arial"/>
        </w:rPr>
        <w:t xml:space="preserve"> </w:t>
      </w:r>
      <w:r>
        <w:t>no</w:t>
      </w:r>
      <w:r>
        <w:rPr>
          <w:rFonts w:eastAsia="Arial"/>
        </w:rPr>
        <w:t xml:space="preserve"> </w:t>
      </w:r>
      <w:r>
        <w:t>procedimento</w:t>
      </w:r>
      <w:r>
        <w:rPr>
          <w:rFonts w:eastAsia="Arial"/>
        </w:rPr>
        <w:t xml:space="preserve"> </w:t>
      </w:r>
      <w:r>
        <w:t>de</w:t>
      </w:r>
      <w:r>
        <w:rPr>
          <w:rFonts w:eastAsia="Arial"/>
        </w:rPr>
        <w:t xml:space="preserve"> </w:t>
      </w:r>
      <w:r>
        <w:t>busca</w:t>
      </w:r>
      <w:r>
        <w:rPr>
          <w:rFonts w:eastAsia="Arial"/>
        </w:rPr>
        <w:t xml:space="preserve"> </w:t>
      </w:r>
      <w:r>
        <w:t>por</w:t>
      </w:r>
      <w:r>
        <w:rPr>
          <w:rFonts w:eastAsia="Arial"/>
        </w:rPr>
        <w:t xml:space="preserve"> </w:t>
      </w:r>
      <w:r>
        <w:t>pacientes,</w:t>
      </w:r>
      <w:r>
        <w:rPr>
          <w:rFonts w:eastAsia="Arial"/>
        </w:rPr>
        <w:t xml:space="preserve"> </w:t>
      </w:r>
      <w:r>
        <w:t>foram</w:t>
      </w:r>
      <w:r>
        <w:rPr>
          <w:rFonts w:eastAsia="Arial"/>
        </w:rPr>
        <w:t xml:space="preserve"> </w:t>
      </w:r>
      <w:r>
        <w:t>pesquisados</w:t>
      </w:r>
      <w:r>
        <w:rPr>
          <w:rFonts w:eastAsia="Arial"/>
        </w:rPr>
        <w:t xml:space="preserve"> </w:t>
      </w:r>
      <w:r>
        <w:t>algoritmos</w:t>
      </w:r>
      <w:r>
        <w:rPr>
          <w:rFonts w:eastAsia="Arial"/>
        </w:rPr>
        <w:t xml:space="preserve"> </w:t>
      </w:r>
      <w:r>
        <w:t>e</w:t>
      </w:r>
      <w:r>
        <w:rPr>
          <w:rFonts w:eastAsia="Arial"/>
        </w:rPr>
        <w:t xml:space="preserve"> </w:t>
      </w:r>
      <w:r>
        <w:t>técnicas</w:t>
      </w:r>
      <w:r>
        <w:rPr>
          <w:rFonts w:eastAsia="Arial"/>
        </w:rPr>
        <w:t xml:space="preserve"> </w:t>
      </w:r>
      <w:r>
        <w:t>de</w:t>
      </w:r>
      <w:r>
        <w:rPr>
          <w:rFonts w:eastAsia="Arial"/>
        </w:rPr>
        <w:t xml:space="preserve"> </w:t>
      </w:r>
      <w:r>
        <w:t>inteligência</w:t>
      </w:r>
      <w:r>
        <w:rPr>
          <w:rFonts w:eastAsia="Arial"/>
        </w:rPr>
        <w:t xml:space="preserve"> </w:t>
      </w:r>
      <w:r>
        <w:t>artificial</w:t>
      </w:r>
      <w:r>
        <w:rPr>
          <w:rFonts w:eastAsia="Arial"/>
        </w:rPr>
        <w:t xml:space="preserve"> </w:t>
      </w:r>
      <w:r>
        <w:t>a</w:t>
      </w:r>
      <w:r>
        <w:rPr>
          <w:rFonts w:eastAsia="Arial"/>
        </w:rPr>
        <w:t xml:space="preserve"> </w:t>
      </w:r>
      <w:r>
        <w:t>fim</w:t>
      </w:r>
      <w:r>
        <w:rPr>
          <w:rFonts w:eastAsia="Arial"/>
        </w:rPr>
        <w:t xml:space="preserve"> </w:t>
      </w:r>
      <w:r>
        <w:t>de</w:t>
      </w:r>
      <w:r>
        <w:rPr>
          <w:rFonts w:eastAsia="Arial"/>
        </w:rPr>
        <w:t xml:space="preserve"> </w:t>
      </w:r>
      <w:r>
        <w:t>implementar</w:t>
      </w:r>
      <w:r>
        <w:rPr>
          <w:rFonts w:eastAsia="Arial"/>
        </w:rPr>
        <w:t xml:space="preserve"> </w:t>
      </w:r>
      <w:r>
        <w:t>uma</w:t>
      </w:r>
      <w:r>
        <w:rPr>
          <w:rFonts w:eastAsia="Arial"/>
        </w:rPr>
        <w:t xml:space="preserve"> </w:t>
      </w:r>
      <w:r>
        <w:t>busca</w:t>
      </w:r>
      <w:r>
        <w:rPr>
          <w:rFonts w:eastAsia="Arial"/>
        </w:rPr>
        <w:t xml:space="preserve"> </w:t>
      </w:r>
      <w:r>
        <w:t>por</w:t>
      </w:r>
      <w:r>
        <w:rPr>
          <w:rFonts w:eastAsia="Arial"/>
        </w:rPr>
        <w:t xml:space="preserve"> </w:t>
      </w:r>
      <w:r>
        <w:t>estes</w:t>
      </w:r>
      <w:r>
        <w:rPr>
          <w:rFonts w:eastAsia="Arial"/>
        </w:rPr>
        <w:t xml:space="preserve"> </w:t>
      </w:r>
      <w:r>
        <w:t>cadastros</w:t>
      </w:r>
      <w:r>
        <w:rPr>
          <w:rFonts w:eastAsia="Arial"/>
        </w:rPr>
        <w:t xml:space="preserve"> </w:t>
      </w:r>
      <w:r>
        <w:t>que</w:t>
      </w:r>
      <w:r>
        <w:rPr>
          <w:rFonts w:eastAsia="Arial"/>
        </w:rPr>
        <w:t xml:space="preserve"> </w:t>
      </w:r>
      <w:r>
        <w:t>encontrasse</w:t>
      </w:r>
      <w:r>
        <w:rPr>
          <w:rFonts w:eastAsia="Arial"/>
        </w:rPr>
        <w:t xml:space="preserve"> </w:t>
      </w:r>
      <w:r>
        <w:t>resultados</w:t>
      </w:r>
      <w:r>
        <w:rPr>
          <w:rFonts w:eastAsia="Arial"/>
        </w:rPr>
        <w:t xml:space="preserve"> </w:t>
      </w:r>
      <w:r>
        <w:t>aproximados</w:t>
      </w:r>
      <w:r>
        <w:rPr>
          <w:rFonts w:eastAsia="Arial"/>
        </w:rPr>
        <w:t xml:space="preserve"> </w:t>
      </w:r>
      <w:r>
        <w:t>como</w:t>
      </w:r>
      <w:r>
        <w:rPr>
          <w:rFonts w:eastAsia="Arial"/>
        </w:rPr>
        <w:t xml:space="preserve"> </w:t>
      </w:r>
      <w:r>
        <w:t>nomes</w:t>
      </w:r>
      <w:r>
        <w:rPr>
          <w:rFonts w:eastAsia="Arial"/>
        </w:rPr>
        <w:t xml:space="preserve"> </w:t>
      </w:r>
      <w:r>
        <w:t>com</w:t>
      </w:r>
      <w:r>
        <w:rPr>
          <w:rFonts w:eastAsia="Arial"/>
        </w:rPr>
        <w:t xml:space="preserve"> </w:t>
      </w:r>
      <w:r>
        <w:t>grafias</w:t>
      </w:r>
      <w:r>
        <w:rPr>
          <w:rFonts w:eastAsia="Arial"/>
        </w:rPr>
        <w:t xml:space="preserve"> </w:t>
      </w:r>
      <w:r>
        <w:t>diferentes</w:t>
      </w:r>
      <w:r>
        <w:rPr>
          <w:rFonts w:eastAsia="Arial"/>
        </w:rPr>
        <w:t xml:space="preserve"> </w:t>
      </w:r>
      <w:r>
        <w:t>e</w:t>
      </w:r>
      <w:r>
        <w:rPr>
          <w:rFonts w:eastAsia="Arial"/>
        </w:rPr>
        <w:t xml:space="preserve"> </w:t>
      </w:r>
      <w:r>
        <w:t>possíveis</w:t>
      </w:r>
      <w:r>
        <w:rPr>
          <w:rFonts w:eastAsia="Arial"/>
        </w:rPr>
        <w:t xml:space="preserve"> </w:t>
      </w:r>
      <w:r>
        <w:t>erros</w:t>
      </w:r>
      <w:r>
        <w:rPr>
          <w:rFonts w:eastAsia="Arial"/>
        </w:rPr>
        <w:t xml:space="preserve"> </w:t>
      </w:r>
      <w:r>
        <w:t>de</w:t>
      </w:r>
      <w:r>
        <w:rPr>
          <w:rFonts w:eastAsia="Arial"/>
        </w:rPr>
        <w:t xml:space="preserve"> </w:t>
      </w:r>
      <w:r w:rsidRPr="009413BE">
        <w:t>digitação.</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Envio</w:t>
      </w:r>
      <w:r>
        <w:rPr>
          <w:rFonts w:eastAsia="Arial"/>
        </w:rPr>
        <w:t xml:space="preserve"> </w:t>
      </w:r>
      <w:r>
        <w:t>de</w:t>
      </w:r>
      <w:r>
        <w:rPr>
          <w:rFonts w:eastAsia="Arial"/>
        </w:rPr>
        <w:t xml:space="preserve"> </w:t>
      </w:r>
      <w:r>
        <w:t>e-mails:</w:t>
      </w:r>
      <w:r>
        <w:rPr>
          <w:rFonts w:eastAsia="Arial"/>
        </w:rPr>
        <w:t xml:space="preserve"> </w:t>
      </w:r>
      <w:r>
        <w:t>em</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rPr>
          <w:i/>
        </w:rPr>
        <w:t>software</w:t>
      </w:r>
      <w:r>
        <w:rPr>
          <w:rFonts w:eastAsia="Arial"/>
        </w:rPr>
        <w:t xml:space="preserve"> </w:t>
      </w:r>
      <w:r>
        <w:t>foi</w:t>
      </w:r>
      <w:r>
        <w:rPr>
          <w:rFonts w:eastAsia="Arial"/>
        </w:rPr>
        <w:t xml:space="preserve"> </w:t>
      </w:r>
      <w:r>
        <w:t>necessário</w:t>
      </w:r>
      <w:r>
        <w:rPr>
          <w:rFonts w:eastAsia="Arial"/>
        </w:rPr>
        <w:t xml:space="preserve"> </w:t>
      </w:r>
      <w:r>
        <w:t>enviar</w:t>
      </w:r>
      <w:r>
        <w:rPr>
          <w:rFonts w:eastAsia="Arial"/>
        </w:rPr>
        <w:t xml:space="preserve"> </w:t>
      </w:r>
      <w:r>
        <w:t>e-mails</w:t>
      </w:r>
      <w:r>
        <w:rPr>
          <w:rFonts w:eastAsia="Arial"/>
        </w:rPr>
        <w:t xml:space="preserve"> </w:t>
      </w:r>
      <w:r>
        <w:t>aos</w:t>
      </w:r>
      <w:r>
        <w:rPr>
          <w:rFonts w:eastAsia="Arial"/>
        </w:rPr>
        <w:t xml:space="preserve"> </w:t>
      </w:r>
      <w:r>
        <w:t>usuários</w:t>
      </w:r>
      <w:r>
        <w:rPr>
          <w:rFonts w:eastAsia="Arial"/>
        </w:rPr>
        <w:t xml:space="preserve"> </w:t>
      </w:r>
      <w:r>
        <w:t>da</w:t>
      </w:r>
      <w:r>
        <w:rPr>
          <w:rFonts w:eastAsia="Arial"/>
        </w:rPr>
        <w:t xml:space="preserve"> </w:t>
      </w:r>
      <w:r>
        <w:t>clínica.</w:t>
      </w:r>
      <w:r>
        <w:rPr>
          <w:rFonts w:eastAsia="Arial"/>
        </w:rPr>
        <w:t xml:space="preserve"> </w:t>
      </w:r>
      <w:r w:rsidRPr="009413BE">
        <w:t>Assim</w:t>
      </w:r>
      <w:r w:rsidR="009413BE" w:rsidRPr="009413BE">
        <w:t>,</w:t>
      </w:r>
      <w:r>
        <w:rPr>
          <w:rFonts w:eastAsia="Arial"/>
        </w:rPr>
        <w:t xml:space="preserve"> </w:t>
      </w:r>
      <w:r>
        <w:t>foi</w:t>
      </w:r>
      <w:r>
        <w:rPr>
          <w:rFonts w:eastAsia="Arial"/>
        </w:rPr>
        <w:t xml:space="preserve"> </w:t>
      </w:r>
      <w:r>
        <w:t>necessário</w:t>
      </w:r>
      <w:r>
        <w:rPr>
          <w:rFonts w:eastAsia="Arial"/>
        </w:rPr>
        <w:t xml:space="preserve"> </w:t>
      </w:r>
      <w:r>
        <w:t>o</w:t>
      </w:r>
      <w:r>
        <w:rPr>
          <w:rFonts w:eastAsia="Arial"/>
        </w:rPr>
        <w:t xml:space="preserve"> </w:t>
      </w:r>
      <w:r>
        <w:t>estudo</w:t>
      </w:r>
      <w:r>
        <w:rPr>
          <w:rFonts w:eastAsia="Arial"/>
        </w:rPr>
        <w:t xml:space="preserve"> </w:t>
      </w:r>
      <w:r>
        <w:t>de</w:t>
      </w:r>
      <w:r>
        <w:rPr>
          <w:rFonts w:eastAsia="Arial"/>
        </w:rPr>
        <w:t xml:space="preserve"> </w:t>
      </w:r>
      <w:r>
        <w:t>um</w:t>
      </w:r>
      <w:r>
        <w:rPr>
          <w:rFonts w:eastAsia="Arial"/>
        </w:rPr>
        <w:t xml:space="preserve"> </w:t>
      </w:r>
      <w:r>
        <w:t>protocolo</w:t>
      </w:r>
      <w:r>
        <w:rPr>
          <w:rFonts w:eastAsia="Arial"/>
        </w:rPr>
        <w:t xml:space="preserve"> </w:t>
      </w:r>
      <w:r>
        <w:t>de</w:t>
      </w:r>
      <w:r>
        <w:rPr>
          <w:rFonts w:eastAsia="Arial"/>
        </w:rPr>
        <w:t xml:space="preserve"> </w:t>
      </w:r>
      <w:r>
        <w:t>e-mail</w:t>
      </w:r>
      <w:r>
        <w:rPr>
          <w:rFonts w:eastAsia="Arial"/>
        </w:rPr>
        <w:t xml:space="preserve"> </w:t>
      </w:r>
      <w:r>
        <w:t>e</w:t>
      </w:r>
      <w:r>
        <w:rPr>
          <w:rFonts w:eastAsia="Arial"/>
        </w:rPr>
        <w:t xml:space="preserve"> </w:t>
      </w:r>
      <w:r>
        <w:t>sua</w:t>
      </w:r>
      <w:r>
        <w:rPr>
          <w:rFonts w:eastAsia="Arial"/>
        </w:rPr>
        <w:t xml:space="preserve"> </w:t>
      </w:r>
      <w:r>
        <w:t>utilização</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um</w:t>
      </w:r>
      <w:r>
        <w:rPr>
          <w:rFonts w:eastAsia="Arial"/>
        </w:rPr>
        <w:t xml:space="preserve"> </w:t>
      </w:r>
      <w:r>
        <w:rPr>
          <w:i/>
        </w:rPr>
        <w:t>software</w:t>
      </w:r>
      <w:r>
        <w:rPr>
          <w:rFonts w:eastAsia="Arial"/>
        </w:rPr>
        <w:t xml:space="preserve"> </w:t>
      </w:r>
      <w:r>
        <w:t>em</w:t>
      </w:r>
      <w:r>
        <w:rPr>
          <w:rFonts w:eastAsia="Arial"/>
        </w:rPr>
        <w:t xml:space="preserve"> </w:t>
      </w:r>
      <w:r>
        <w:t>Rails,</w:t>
      </w:r>
      <w:r>
        <w:rPr>
          <w:rFonts w:eastAsia="Arial"/>
        </w:rPr>
        <w:t xml:space="preserve"> </w:t>
      </w:r>
      <w:r>
        <w:t>tópicos</w:t>
      </w:r>
      <w:r>
        <w:rPr>
          <w:rFonts w:eastAsia="Arial"/>
        </w:rPr>
        <w:t xml:space="preserve"> </w:t>
      </w:r>
      <w:r>
        <w:t>estes</w:t>
      </w:r>
      <w:r>
        <w:rPr>
          <w:rFonts w:eastAsia="Arial"/>
        </w:rPr>
        <w:t xml:space="preserve"> </w:t>
      </w:r>
      <w:r>
        <w:t>com</w:t>
      </w:r>
      <w:r>
        <w:rPr>
          <w:rFonts w:eastAsia="Arial"/>
        </w:rPr>
        <w:t xml:space="preserve"> </w:t>
      </w:r>
      <w:r>
        <w:t>os</w:t>
      </w:r>
      <w:r>
        <w:rPr>
          <w:rFonts w:eastAsia="Arial"/>
        </w:rPr>
        <w:t xml:space="preserve"> </w:t>
      </w:r>
      <w:r>
        <w:t>quais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teve</w:t>
      </w:r>
      <w:r>
        <w:rPr>
          <w:rFonts w:eastAsia="Arial"/>
        </w:rPr>
        <w:t xml:space="preserve"> </w:t>
      </w:r>
      <w:r>
        <w:t>contato</w:t>
      </w:r>
      <w:r>
        <w:rPr>
          <w:rFonts w:eastAsia="Arial"/>
        </w:rPr>
        <w:t xml:space="preserve"> </w:t>
      </w:r>
      <w:r>
        <w:t>antes</w:t>
      </w:r>
      <w:r>
        <w:rPr>
          <w:rFonts w:eastAsia="Arial"/>
        </w:rPr>
        <w:t xml:space="preserve"> </w:t>
      </w:r>
      <w:r>
        <w:t>do</w:t>
      </w:r>
      <w:r>
        <w:rPr>
          <w:rFonts w:eastAsia="Arial"/>
        </w:rPr>
        <w:t xml:space="preserve"> </w:t>
      </w:r>
      <w:r>
        <w:t>início</w:t>
      </w:r>
      <w:r>
        <w:rPr>
          <w:rFonts w:eastAsia="Arial"/>
        </w:rPr>
        <w:t xml:space="preserve"> </w:t>
      </w:r>
      <w:r>
        <w:t>do</w:t>
      </w:r>
      <w:r>
        <w:rPr>
          <w:rFonts w:eastAsia="Arial"/>
        </w:rPr>
        <w:t xml:space="preserve"> </w:t>
      </w:r>
      <w:r w:rsidR="009413BE" w:rsidRPr="009413BE">
        <w:t>trabalho</w:t>
      </w:r>
      <w:r w:rsidRPr="009413BE">
        <w:t>.</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relatórios</w:t>
      </w:r>
      <w:r>
        <w:rPr>
          <w:rFonts w:eastAsia="Arial"/>
        </w:rPr>
        <w:t xml:space="preserve"> </w:t>
      </w:r>
      <w:r>
        <w:t>em</w:t>
      </w:r>
      <w:r>
        <w:rPr>
          <w:rFonts w:eastAsia="Arial"/>
        </w:rPr>
        <w:t xml:space="preserve"> </w:t>
      </w:r>
      <w:r>
        <w:t>PDF,</w:t>
      </w:r>
      <w:r>
        <w:rPr>
          <w:rFonts w:eastAsia="Arial"/>
        </w:rPr>
        <w:t xml:space="preserve"> </w:t>
      </w:r>
      <w:r>
        <w:t>XLS</w:t>
      </w:r>
      <w:r>
        <w:rPr>
          <w:rFonts w:eastAsia="Arial"/>
        </w:rPr>
        <w:t xml:space="preserve"> </w:t>
      </w:r>
      <w:r>
        <w:t>e</w:t>
      </w:r>
      <w:r>
        <w:rPr>
          <w:rFonts w:eastAsia="Arial"/>
        </w:rPr>
        <w:t xml:space="preserve"> </w:t>
      </w:r>
      <w:r>
        <w:t>XLSX:</w:t>
      </w:r>
      <w:r>
        <w:rPr>
          <w:rFonts w:eastAsia="Arial"/>
        </w:rPr>
        <w:t xml:space="preserve"> </w:t>
      </w:r>
      <w:r>
        <w:t>alguns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oferecem</w:t>
      </w:r>
      <w:r>
        <w:rPr>
          <w:rFonts w:eastAsia="Arial"/>
        </w:rPr>
        <w:t xml:space="preserve"> </w:t>
      </w:r>
      <w:r>
        <w:t>exportação</w:t>
      </w:r>
      <w:r>
        <w:rPr>
          <w:rFonts w:eastAsia="Arial"/>
        </w:rPr>
        <w:t xml:space="preserve"> </w:t>
      </w:r>
      <w:r>
        <w:t>de</w:t>
      </w:r>
      <w:r>
        <w:rPr>
          <w:rFonts w:eastAsia="Arial"/>
        </w:rPr>
        <w:t xml:space="preserve"> </w:t>
      </w:r>
      <w:r>
        <w:t>arquivos</w:t>
      </w:r>
      <w:r>
        <w:rPr>
          <w:rFonts w:eastAsia="Arial"/>
        </w:rPr>
        <w:t xml:space="preserve"> </w:t>
      </w:r>
      <w:r>
        <w:t>nestes</w:t>
      </w:r>
      <w:r>
        <w:rPr>
          <w:rFonts w:eastAsia="Arial"/>
        </w:rPr>
        <w:t xml:space="preserve"> </w:t>
      </w:r>
      <w:r w:rsidR="009413BE">
        <w:rPr>
          <w:rFonts w:eastAsia="Arial"/>
        </w:rPr>
        <w:t>três</w:t>
      </w:r>
      <w:r>
        <w:rPr>
          <w:rFonts w:eastAsia="Arial"/>
        </w:rPr>
        <w:t xml:space="preserve"> </w:t>
      </w:r>
      <w:r>
        <w:t>formatos</w:t>
      </w:r>
      <w:r>
        <w:rPr>
          <w:rFonts w:eastAsia="Arial"/>
        </w:rPr>
        <w:t xml:space="preserve"> </w:t>
      </w:r>
      <w:r>
        <w:t>específicos,</w:t>
      </w:r>
      <w:r>
        <w:rPr>
          <w:rFonts w:eastAsia="Arial"/>
        </w:rPr>
        <w:t xml:space="preserve"> </w:t>
      </w:r>
      <w:r>
        <w:t>sendo</w:t>
      </w:r>
      <w:r>
        <w:rPr>
          <w:rFonts w:eastAsia="Arial"/>
        </w:rPr>
        <w:t xml:space="preserve"> </w:t>
      </w:r>
      <w:r>
        <w:t>que</w:t>
      </w:r>
      <w:r>
        <w:rPr>
          <w:rFonts w:eastAsia="Arial"/>
        </w:rPr>
        <w:t xml:space="preserve"> </w:t>
      </w:r>
      <w:r>
        <w:t>além</w:t>
      </w:r>
      <w:r>
        <w:rPr>
          <w:rFonts w:eastAsia="Arial"/>
        </w:rPr>
        <w:t xml:space="preserve"> </w:t>
      </w:r>
      <w:r>
        <w:t>de</w:t>
      </w:r>
      <w:r>
        <w:rPr>
          <w:rFonts w:eastAsia="Arial"/>
        </w:rPr>
        <w:t xml:space="preserve"> </w:t>
      </w:r>
      <w:r>
        <w:t>texto</w:t>
      </w:r>
      <w:r>
        <w:rPr>
          <w:rFonts w:eastAsia="Arial"/>
        </w:rPr>
        <w:t xml:space="preserve"> </w:t>
      </w:r>
      <w:r>
        <w:t>e</w:t>
      </w:r>
      <w:r>
        <w:rPr>
          <w:rFonts w:eastAsia="Arial"/>
        </w:rPr>
        <w:t xml:space="preserve"> </w:t>
      </w:r>
      <w:r>
        <w:t>tabelas,</w:t>
      </w:r>
      <w:r>
        <w:rPr>
          <w:rFonts w:eastAsia="Arial"/>
        </w:rPr>
        <w:t xml:space="preserve"> </w:t>
      </w:r>
      <w:r>
        <w:t>foi</w:t>
      </w:r>
      <w:r>
        <w:rPr>
          <w:rFonts w:eastAsia="Arial"/>
        </w:rPr>
        <w:t xml:space="preserve"> </w:t>
      </w:r>
      <w:r>
        <w:t>necessário</w:t>
      </w:r>
      <w:r>
        <w:rPr>
          <w:rFonts w:eastAsia="Arial"/>
        </w:rPr>
        <w:t xml:space="preserve"> </w:t>
      </w:r>
      <w:r>
        <w:t>exportar</w:t>
      </w:r>
      <w:r>
        <w:rPr>
          <w:rFonts w:eastAsia="Arial"/>
        </w:rPr>
        <w:t xml:space="preserve"> </w:t>
      </w:r>
      <w:r>
        <w:t>gráficos</w:t>
      </w:r>
      <w:r>
        <w:rPr>
          <w:rFonts w:eastAsia="Arial"/>
        </w:rPr>
        <w:t xml:space="preserve"> </w:t>
      </w:r>
      <w:r>
        <w:t>para</w:t>
      </w:r>
      <w:r>
        <w:rPr>
          <w:rFonts w:eastAsia="Arial"/>
        </w:rPr>
        <w:t xml:space="preserve"> </w:t>
      </w:r>
      <w:r>
        <w:t>algumas</w:t>
      </w:r>
      <w:r>
        <w:rPr>
          <w:rFonts w:eastAsia="Arial"/>
        </w:rPr>
        <w:t xml:space="preserve"> </w:t>
      </w:r>
      <w:r>
        <w:t>planilhas.</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possuía</w:t>
      </w:r>
      <w:r>
        <w:rPr>
          <w:rFonts w:eastAsia="Arial"/>
        </w:rPr>
        <w:t xml:space="preserve"> </w:t>
      </w:r>
      <w:r>
        <w:t>nenhuma</w:t>
      </w:r>
      <w:r>
        <w:rPr>
          <w:rFonts w:eastAsia="Arial"/>
        </w:rPr>
        <w:t xml:space="preserve"> </w:t>
      </w:r>
      <w:r>
        <w:t>experiência</w:t>
      </w:r>
      <w:r>
        <w:rPr>
          <w:rFonts w:eastAsia="Arial"/>
        </w:rPr>
        <w:t xml:space="preserve"> </w:t>
      </w:r>
      <w:r>
        <w:t>com</w:t>
      </w:r>
      <w:r>
        <w:rPr>
          <w:rFonts w:eastAsia="Arial"/>
        </w:rPr>
        <w:t xml:space="preserve"> </w:t>
      </w:r>
      <w:r>
        <w:t>geração</w:t>
      </w:r>
      <w:r>
        <w:rPr>
          <w:rFonts w:eastAsia="Arial"/>
        </w:rPr>
        <w:t xml:space="preserve"> </w:t>
      </w:r>
      <w:r>
        <w:t>de</w:t>
      </w:r>
      <w:r>
        <w:rPr>
          <w:rFonts w:eastAsia="Arial"/>
        </w:rPr>
        <w:t xml:space="preserve"> </w:t>
      </w:r>
      <w:r>
        <w:t>PDFs</w:t>
      </w:r>
      <w:r>
        <w:rPr>
          <w:rFonts w:eastAsia="Arial"/>
        </w:rPr>
        <w:t xml:space="preserve"> </w:t>
      </w:r>
      <w:r w:rsidR="009413BE" w:rsidRPr="009413BE">
        <w:t>ou</w:t>
      </w:r>
      <w:r>
        <w:rPr>
          <w:rFonts w:eastAsia="Arial"/>
        </w:rPr>
        <w:t xml:space="preserve"> </w:t>
      </w:r>
      <w:r w:rsidR="009413BE">
        <w:rPr>
          <w:rFonts w:eastAsia="Arial"/>
        </w:rPr>
        <w:t xml:space="preserve">de </w:t>
      </w:r>
      <w:r>
        <w:t>planilhas</w:t>
      </w:r>
      <w:r>
        <w:rPr>
          <w:rFonts w:eastAsia="Arial"/>
        </w:rPr>
        <w:t xml:space="preserve"> </w:t>
      </w:r>
      <w:r>
        <w:t>antes</w:t>
      </w:r>
      <w:r>
        <w:rPr>
          <w:rFonts w:eastAsia="Arial"/>
        </w:rPr>
        <w:t xml:space="preserve"> </w:t>
      </w:r>
      <w:r>
        <w:t>do</w:t>
      </w:r>
      <w:r>
        <w:rPr>
          <w:rFonts w:eastAsia="Arial"/>
        </w:rPr>
        <w:t xml:space="preserve"> </w:t>
      </w:r>
      <w:r w:rsidR="009413BE" w:rsidRPr="009413BE">
        <w:t>trabalho</w:t>
      </w:r>
      <w:r>
        <w:rPr>
          <w:rFonts w:eastAsia="Arial"/>
        </w:rPr>
        <w:t xml:space="preserve"> </w:t>
      </w:r>
      <w:r>
        <w:t>desenvolvido,</w:t>
      </w:r>
      <w:r>
        <w:rPr>
          <w:rFonts w:eastAsia="Arial"/>
        </w:rPr>
        <w:t xml:space="preserve"> </w:t>
      </w:r>
      <w:r>
        <w:t>precisando,</w:t>
      </w:r>
      <w:r>
        <w:rPr>
          <w:rFonts w:eastAsia="Arial"/>
        </w:rPr>
        <w:t xml:space="preserve"> </w:t>
      </w:r>
      <w:r>
        <w:t>então,</w:t>
      </w:r>
      <w:r>
        <w:rPr>
          <w:rFonts w:eastAsia="Arial"/>
        </w:rPr>
        <w:t xml:space="preserve"> </w:t>
      </w:r>
      <w:r>
        <w:t>estudar</w:t>
      </w:r>
      <w:r>
        <w:rPr>
          <w:rFonts w:eastAsia="Arial"/>
        </w:rPr>
        <w:t xml:space="preserve"> </w:t>
      </w:r>
      <w:r>
        <w:t>técnicas</w:t>
      </w:r>
      <w:r>
        <w:rPr>
          <w:rFonts w:eastAsia="Arial"/>
        </w:rPr>
        <w:t xml:space="preserve"> </w:t>
      </w:r>
      <w:r>
        <w:t>e</w:t>
      </w:r>
      <w:r>
        <w:rPr>
          <w:rFonts w:eastAsia="Arial"/>
        </w:rPr>
        <w:t xml:space="preserve"> </w:t>
      </w:r>
      <w:r>
        <w:t>bibliotecas</w:t>
      </w:r>
      <w:r>
        <w:rPr>
          <w:rFonts w:eastAsia="Arial"/>
        </w:rPr>
        <w:t xml:space="preserve"> </w:t>
      </w:r>
      <w:r>
        <w:t>disponíveis</w:t>
      </w:r>
      <w:r>
        <w:rPr>
          <w:rFonts w:eastAsia="Arial"/>
        </w:rPr>
        <w:t xml:space="preserve"> </w:t>
      </w:r>
      <w:r>
        <w:t>para</w:t>
      </w:r>
      <w:r>
        <w:rPr>
          <w:rFonts w:eastAsia="Arial"/>
        </w:rPr>
        <w:t xml:space="preserve"> </w:t>
      </w:r>
      <w:r>
        <w:t>atingir</w:t>
      </w:r>
      <w:r>
        <w:rPr>
          <w:rFonts w:eastAsia="Arial"/>
        </w:rPr>
        <w:t xml:space="preserve"> </w:t>
      </w:r>
      <w:r>
        <w:t>tais</w:t>
      </w:r>
      <w:r>
        <w:rPr>
          <w:rFonts w:eastAsia="Arial"/>
        </w:rPr>
        <w:t xml:space="preserve"> </w:t>
      </w:r>
      <w:r w:rsidRPr="009413BE">
        <w:t>funcionalidades.</w:t>
      </w:r>
    </w:p>
    <w:p w:rsidR="00270A16" w:rsidRDefault="00270A16">
      <w:pPr>
        <w:pStyle w:val="ItemizaoTCC"/>
        <w:rPr>
          <w:shd w:val="clear" w:color="auto" w:fill="00B8FF"/>
        </w:rPr>
      </w:pPr>
      <w:r>
        <w:t>Inovação</w:t>
      </w:r>
      <w:r>
        <w:rPr>
          <w:rFonts w:eastAsia="Arial"/>
        </w:rPr>
        <w:t xml:space="preserve"> </w:t>
      </w:r>
      <w:r>
        <w:t>-</w:t>
      </w:r>
      <w:r>
        <w:rPr>
          <w:rFonts w:eastAsia="Arial"/>
        </w:rPr>
        <w:t xml:space="preserve"> </w:t>
      </w:r>
      <w:r>
        <w:t>Geração</w:t>
      </w:r>
      <w:r>
        <w:rPr>
          <w:rFonts w:eastAsia="Arial"/>
        </w:rPr>
        <w:t xml:space="preserve"> </w:t>
      </w:r>
      <w:r>
        <w:t>de</w:t>
      </w:r>
      <w:r>
        <w:rPr>
          <w:rFonts w:eastAsia="Arial"/>
        </w:rPr>
        <w:t xml:space="preserve"> </w:t>
      </w:r>
      <w:r>
        <w:t>estatísticas</w:t>
      </w:r>
      <w:r w:rsidRPr="009413BE">
        <w:rPr>
          <w:rFonts w:eastAsia="Arial"/>
        </w:rPr>
        <w:t xml:space="preserve"> </w:t>
      </w:r>
      <w:r w:rsidRPr="009413BE">
        <w:t>/</w:t>
      </w:r>
      <w:r>
        <w:rPr>
          <w:rFonts w:eastAsia="Arial"/>
        </w:rPr>
        <w:t xml:space="preserve"> </w:t>
      </w:r>
      <w:r>
        <w:t>Integração</w:t>
      </w:r>
      <w:r>
        <w:rPr>
          <w:rFonts w:eastAsia="Arial"/>
        </w:rPr>
        <w:t xml:space="preserve"> </w:t>
      </w:r>
      <w:r>
        <w:t>com</w:t>
      </w:r>
      <w:r>
        <w:rPr>
          <w:rFonts w:eastAsia="Arial"/>
        </w:rPr>
        <w:t xml:space="preserve"> </w:t>
      </w:r>
      <w:r w:rsidRPr="009413BE">
        <w:rPr>
          <w:i/>
        </w:rPr>
        <w:t>Google</w:t>
      </w:r>
      <w:r w:rsidRPr="009413BE">
        <w:rPr>
          <w:rFonts w:eastAsia="Arial"/>
          <w:i/>
        </w:rPr>
        <w:t xml:space="preserve"> </w:t>
      </w:r>
      <w:r w:rsidRPr="009413BE">
        <w:rPr>
          <w:i/>
        </w:rPr>
        <w:t>Charts</w:t>
      </w:r>
      <w:r>
        <w:t>:</w:t>
      </w:r>
      <w:r>
        <w:rPr>
          <w:rFonts w:eastAsia="Arial"/>
        </w:rPr>
        <w:t xml:space="preserve"> </w:t>
      </w:r>
      <w:r>
        <w:t>o</w:t>
      </w:r>
      <w:r>
        <w:rPr>
          <w:rFonts w:eastAsia="Arial"/>
        </w:rPr>
        <w:t xml:space="preserve"> </w:t>
      </w:r>
      <w:r>
        <w:t>módulo</w:t>
      </w:r>
      <w:r>
        <w:rPr>
          <w:rFonts w:eastAsia="Arial"/>
        </w:rPr>
        <w:t xml:space="preserve"> </w:t>
      </w:r>
      <w:r>
        <w:t>de</w:t>
      </w:r>
      <w:r>
        <w:rPr>
          <w:rFonts w:eastAsia="Arial"/>
        </w:rPr>
        <w:t xml:space="preserve"> </w:t>
      </w:r>
      <w:r>
        <w:t>estatísticas</w:t>
      </w:r>
      <w:r>
        <w:rPr>
          <w:rFonts w:eastAsia="Arial"/>
        </w:rPr>
        <w:t xml:space="preserve"> </w:t>
      </w:r>
      <w:r>
        <w:t>contém</w:t>
      </w:r>
      <w:r>
        <w:rPr>
          <w:rFonts w:eastAsia="Arial"/>
        </w:rPr>
        <w:t xml:space="preserve"> </w:t>
      </w:r>
      <w:r>
        <w:t>criação</w:t>
      </w:r>
      <w:r>
        <w:rPr>
          <w:rFonts w:eastAsia="Arial"/>
        </w:rPr>
        <w:t xml:space="preserve"> </w:t>
      </w:r>
      <w:r>
        <w:t>de</w:t>
      </w:r>
      <w:r>
        <w:rPr>
          <w:rFonts w:eastAsia="Arial"/>
        </w:rPr>
        <w:t xml:space="preserve"> </w:t>
      </w:r>
      <w:r>
        <w:t>tabelas</w:t>
      </w:r>
      <w:r>
        <w:rPr>
          <w:rFonts w:eastAsia="Arial"/>
        </w:rPr>
        <w:t xml:space="preserve"> </w:t>
      </w:r>
      <w:r>
        <w:t>de</w:t>
      </w:r>
      <w:r>
        <w:rPr>
          <w:rFonts w:eastAsia="Arial"/>
        </w:rPr>
        <w:t xml:space="preserve"> </w:t>
      </w:r>
      <w:r>
        <w:t>dados</w:t>
      </w:r>
      <w:r>
        <w:rPr>
          <w:rFonts w:eastAsia="Arial"/>
        </w:rPr>
        <w:t xml:space="preserve"> </w:t>
      </w:r>
      <w:r>
        <w:t>a</w:t>
      </w:r>
      <w:r>
        <w:rPr>
          <w:rFonts w:eastAsia="Arial"/>
        </w:rPr>
        <w:t xml:space="preserve"> </w:t>
      </w:r>
      <w:r>
        <w:t>partir</w:t>
      </w:r>
      <w:r>
        <w:rPr>
          <w:rFonts w:eastAsia="Arial"/>
        </w:rPr>
        <w:t xml:space="preserve"> </w:t>
      </w:r>
      <w:r>
        <w:t>de</w:t>
      </w:r>
      <w:r>
        <w:rPr>
          <w:rFonts w:eastAsia="Arial"/>
        </w:rPr>
        <w:t xml:space="preserve"> </w:t>
      </w:r>
      <w:r>
        <w:t>critérios</w:t>
      </w:r>
      <w:r>
        <w:rPr>
          <w:rFonts w:eastAsia="Arial"/>
        </w:rPr>
        <w:t xml:space="preserve"> </w:t>
      </w:r>
      <w:r>
        <w:t>definidos</w:t>
      </w:r>
      <w:r>
        <w:rPr>
          <w:rFonts w:eastAsia="Arial"/>
        </w:rPr>
        <w:t xml:space="preserve"> </w:t>
      </w:r>
      <w:r>
        <w:t>pelo</w:t>
      </w:r>
      <w:r>
        <w:rPr>
          <w:rFonts w:eastAsia="Arial"/>
        </w:rPr>
        <w:t xml:space="preserve"> </w:t>
      </w:r>
      <w:r>
        <w:t>usuário,</w:t>
      </w:r>
      <w:r>
        <w:rPr>
          <w:rFonts w:eastAsia="Arial"/>
        </w:rPr>
        <w:t xml:space="preserve"> </w:t>
      </w:r>
      <w:r>
        <w:t>aplicação</w:t>
      </w:r>
      <w:r>
        <w:rPr>
          <w:rFonts w:eastAsia="Arial"/>
        </w:rPr>
        <w:t xml:space="preserve"> </w:t>
      </w:r>
      <w:r>
        <w:t>de</w:t>
      </w:r>
      <w:r>
        <w:rPr>
          <w:rFonts w:eastAsia="Arial"/>
        </w:rPr>
        <w:t xml:space="preserve"> </w:t>
      </w:r>
      <w:r>
        <w:t>fórmulas</w:t>
      </w:r>
      <w:r>
        <w:rPr>
          <w:rFonts w:eastAsia="Arial"/>
        </w:rPr>
        <w:t xml:space="preserve"> </w:t>
      </w:r>
      <w:r>
        <w:t>nestes</w:t>
      </w:r>
      <w:r>
        <w:rPr>
          <w:rFonts w:eastAsia="Arial"/>
        </w:rPr>
        <w:t xml:space="preserve"> </w:t>
      </w:r>
      <w:r>
        <w:t>dados</w:t>
      </w:r>
      <w:r>
        <w:rPr>
          <w:rFonts w:eastAsia="Arial"/>
        </w:rPr>
        <w:t xml:space="preserve"> </w:t>
      </w:r>
      <w:r>
        <w:t>e</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visuais.</w:t>
      </w:r>
      <w:r>
        <w:rPr>
          <w:rFonts w:eastAsia="Arial"/>
        </w:rPr>
        <w:t xml:space="preserve"> </w:t>
      </w:r>
      <w:r>
        <w:t>Foi</w:t>
      </w:r>
      <w:r>
        <w:rPr>
          <w:rFonts w:eastAsia="Arial"/>
        </w:rPr>
        <w:t xml:space="preserve"> </w:t>
      </w:r>
      <w:r>
        <w:t>implementada</w:t>
      </w:r>
      <w:r>
        <w:rPr>
          <w:rFonts w:eastAsia="Arial"/>
        </w:rPr>
        <w:t xml:space="preserve"> </w:t>
      </w:r>
      <w:r>
        <w:t>uma</w:t>
      </w:r>
      <w:r>
        <w:rPr>
          <w:rFonts w:eastAsia="Arial"/>
        </w:rPr>
        <w:t xml:space="preserve"> </w:t>
      </w:r>
      <w:r>
        <w:t>integração</w:t>
      </w:r>
      <w:r>
        <w:rPr>
          <w:rFonts w:eastAsia="Arial"/>
        </w:rPr>
        <w:t xml:space="preserve"> </w:t>
      </w:r>
      <w:r>
        <w:t>com</w:t>
      </w:r>
      <w:r>
        <w:rPr>
          <w:rFonts w:eastAsia="Arial"/>
        </w:rPr>
        <w:t xml:space="preserve"> </w:t>
      </w:r>
      <w:r>
        <w:t>a</w:t>
      </w:r>
      <w:r>
        <w:rPr>
          <w:rFonts w:eastAsia="Arial"/>
        </w:rPr>
        <w:t xml:space="preserve"> </w:t>
      </w:r>
      <w:r>
        <w:t>ferramenta</w:t>
      </w:r>
      <w:r>
        <w:rPr>
          <w:rFonts w:eastAsia="Arial"/>
        </w:rPr>
        <w:t xml:space="preserve"> </w:t>
      </w:r>
      <w:r>
        <w:t>Google</w:t>
      </w:r>
      <w:r>
        <w:rPr>
          <w:rFonts w:eastAsia="Arial"/>
        </w:rPr>
        <w:t xml:space="preserve"> </w:t>
      </w:r>
      <w:r>
        <w:t>Charts</w:t>
      </w:r>
      <w:r>
        <w:rPr>
          <w:rFonts w:eastAsia="Arial"/>
        </w:rPr>
        <w:t xml:space="preserve"> </w:t>
      </w:r>
      <w:r>
        <w:t>(para</w:t>
      </w:r>
      <w:r>
        <w:rPr>
          <w:rFonts w:eastAsia="Arial"/>
        </w:rPr>
        <w:t xml:space="preserve"> </w:t>
      </w:r>
      <w:r>
        <w:t>geração</w:t>
      </w:r>
      <w:r>
        <w:rPr>
          <w:rFonts w:eastAsia="Arial"/>
        </w:rPr>
        <w:t xml:space="preserve"> </w:t>
      </w:r>
      <w:r>
        <w:t>de</w:t>
      </w:r>
      <w:r>
        <w:rPr>
          <w:rFonts w:eastAsia="Arial"/>
        </w:rPr>
        <w:t xml:space="preserve"> </w:t>
      </w:r>
      <w:r>
        <w:t>gráficos),</w:t>
      </w:r>
      <w:r>
        <w:rPr>
          <w:rFonts w:eastAsia="Arial"/>
        </w:rPr>
        <w:t xml:space="preserve"> </w:t>
      </w:r>
      <w:r>
        <w:t>então</w:t>
      </w:r>
      <w:r>
        <w:rPr>
          <w:rFonts w:eastAsia="Arial"/>
        </w:rPr>
        <w:t xml:space="preserve"> </w:t>
      </w:r>
      <w:r>
        <w:t>foi</w:t>
      </w:r>
      <w:r>
        <w:rPr>
          <w:rFonts w:eastAsia="Arial"/>
        </w:rPr>
        <w:t xml:space="preserve"> </w:t>
      </w:r>
      <w:r>
        <w:t>necessário</w:t>
      </w:r>
      <w:r>
        <w:rPr>
          <w:rFonts w:eastAsia="Arial"/>
        </w:rPr>
        <w:t xml:space="preserve"> </w:t>
      </w:r>
      <w:r>
        <w:t>um</w:t>
      </w:r>
      <w:r>
        <w:rPr>
          <w:rFonts w:eastAsia="Arial"/>
        </w:rPr>
        <w:t xml:space="preserve"> </w:t>
      </w:r>
      <w:r>
        <w:t>estudo</w:t>
      </w:r>
      <w:r>
        <w:rPr>
          <w:rFonts w:eastAsia="Arial"/>
        </w:rPr>
        <w:t xml:space="preserve"> </w:t>
      </w:r>
      <w:r>
        <w:t>das</w:t>
      </w:r>
      <w:r>
        <w:rPr>
          <w:rFonts w:eastAsia="Arial"/>
        </w:rPr>
        <w:t xml:space="preserve"> </w:t>
      </w:r>
      <w:r>
        <w:t>bibliotecas</w:t>
      </w:r>
      <w:r>
        <w:rPr>
          <w:rFonts w:eastAsia="Arial"/>
        </w:rPr>
        <w:t xml:space="preserve"> </w:t>
      </w:r>
      <w:r>
        <w:t>disponíveis</w:t>
      </w:r>
      <w:r>
        <w:rPr>
          <w:rFonts w:eastAsia="Arial"/>
        </w:rPr>
        <w:t xml:space="preserve"> </w:t>
      </w:r>
      <w:r>
        <w:t>e</w:t>
      </w:r>
      <w:r>
        <w:rPr>
          <w:rFonts w:eastAsia="Arial"/>
        </w:rPr>
        <w:t xml:space="preserve"> </w:t>
      </w:r>
      <w:r>
        <w:t>de</w:t>
      </w:r>
      <w:r>
        <w:rPr>
          <w:rFonts w:eastAsia="Arial"/>
        </w:rPr>
        <w:t xml:space="preserve"> </w:t>
      </w:r>
      <w:r>
        <w:t>uma</w:t>
      </w:r>
      <w:r>
        <w:rPr>
          <w:rFonts w:eastAsia="Arial"/>
        </w:rPr>
        <w:t xml:space="preserve"> </w:t>
      </w:r>
      <w:r>
        <w:t>API</w:t>
      </w:r>
      <w:r>
        <w:rPr>
          <w:rFonts w:eastAsia="Arial"/>
        </w:rPr>
        <w:t xml:space="preserve"> </w:t>
      </w:r>
      <w:r w:rsidRPr="009413BE">
        <w:t>específica.</w:t>
      </w:r>
    </w:p>
    <w:p w:rsidR="00270A16" w:rsidRDefault="00270A16">
      <w:pPr>
        <w:pStyle w:val="ItemizaoTCC"/>
      </w:pPr>
      <w:r>
        <w:t>Inovação</w:t>
      </w:r>
      <w:r>
        <w:rPr>
          <w:rFonts w:eastAsia="Arial"/>
        </w:rPr>
        <w:t xml:space="preserve"> </w:t>
      </w:r>
      <w:r>
        <w:t>-</w:t>
      </w:r>
      <w:r>
        <w:rPr>
          <w:rFonts w:eastAsia="Arial"/>
        </w:rPr>
        <w:t xml:space="preserve"> </w:t>
      </w:r>
      <w:r>
        <w:t>Sistema</w:t>
      </w:r>
      <w:r>
        <w:rPr>
          <w:rFonts w:eastAsia="Arial"/>
        </w:rPr>
        <w:t xml:space="preserve"> </w:t>
      </w:r>
      <w:r>
        <w:t>multiperfil:</w:t>
      </w:r>
      <w:r>
        <w:rPr>
          <w:rFonts w:eastAsia="Arial"/>
        </w:rPr>
        <w:t xml:space="preserve"> </w:t>
      </w:r>
      <w:r>
        <w:t>pelas</w:t>
      </w:r>
      <w:r>
        <w:rPr>
          <w:rFonts w:eastAsia="Arial"/>
        </w:rPr>
        <w:t xml:space="preserve"> </w:t>
      </w:r>
      <w:r>
        <w:t>funcionalidades</w:t>
      </w:r>
      <w:r>
        <w:rPr>
          <w:rFonts w:eastAsia="Arial"/>
        </w:rPr>
        <w:t xml:space="preserve"> </w:t>
      </w:r>
      <w:r>
        <w:t>serem</w:t>
      </w:r>
      <w:r>
        <w:rPr>
          <w:rFonts w:eastAsia="Arial"/>
        </w:rPr>
        <w:t xml:space="preserve"> </w:t>
      </w:r>
      <w:r>
        <w:t>diferentes</w:t>
      </w:r>
      <w:r>
        <w:rPr>
          <w:rFonts w:eastAsia="Arial"/>
        </w:rPr>
        <w:t xml:space="preserve"> </w:t>
      </w:r>
      <w:r>
        <w:t>para</w:t>
      </w:r>
      <w:r>
        <w:rPr>
          <w:rFonts w:eastAsia="Arial"/>
        </w:rPr>
        <w:t xml:space="preserve"> </w:t>
      </w:r>
      <w:r>
        <w:t>cada</w:t>
      </w:r>
      <w:r>
        <w:rPr>
          <w:rFonts w:eastAsia="Arial"/>
        </w:rPr>
        <w:t xml:space="preserve"> </w:t>
      </w:r>
      <w:r>
        <w:t>tipo</w:t>
      </w:r>
      <w:r>
        <w:rPr>
          <w:rFonts w:eastAsia="Arial"/>
        </w:rPr>
        <w:t xml:space="preserve"> </w:t>
      </w:r>
      <w:r>
        <w:t>de</w:t>
      </w:r>
      <w:r>
        <w:rPr>
          <w:rFonts w:eastAsia="Arial"/>
        </w:rPr>
        <w:t xml:space="preserve"> </w:t>
      </w:r>
      <w:r>
        <w:t>usuário,</w:t>
      </w:r>
      <w:r>
        <w:rPr>
          <w:rFonts w:eastAsia="Arial"/>
        </w:rPr>
        <w:t xml:space="preserve"> </w:t>
      </w:r>
      <w:r>
        <w:t>o</w:t>
      </w:r>
      <w:r>
        <w:rPr>
          <w:rFonts w:eastAsia="Arial"/>
        </w:rPr>
        <w:t xml:space="preserve"> </w:t>
      </w:r>
      <w:r>
        <w:t>sistema</w:t>
      </w:r>
      <w:r>
        <w:rPr>
          <w:rFonts w:eastAsia="Arial"/>
        </w:rPr>
        <w:t xml:space="preserve"> </w:t>
      </w:r>
      <w:r>
        <w:t>é</w:t>
      </w:r>
      <w:r>
        <w:rPr>
          <w:rFonts w:eastAsia="Arial"/>
        </w:rPr>
        <w:t xml:space="preserve"> </w:t>
      </w:r>
      <w:r>
        <w:t>multiperfil.</w:t>
      </w:r>
      <w:r>
        <w:rPr>
          <w:rFonts w:eastAsia="Arial"/>
        </w:rPr>
        <w:t xml:space="preserve"> </w:t>
      </w:r>
      <w:r>
        <w:t>A</w:t>
      </w:r>
      <w:r>
        <w:rPr>
          <w:rFonts w:eastAsia="Arial"/>
        </w:rPr>
        <w:t xml:space="preserve"> </w:t>
      </w:r>
      <w:r>
        <w:t>autora</w:t>
      </w:r>
      <w:r>
        <w:rPr>
          <w:rFonts w:eastAsia="Arial"/>
        </w:rPr>
        <w:t xml:space="preserve"> </w:t>
      </w:r>
      <w:r>
        <w:t>não</w:t>
      </w:r>
      <w:r>
        <w:rPr>
          <w:rFonts w:eastAsia="Arial"/>
        </w:rPr>
        <w:t xml:space="preserve"> </w:t>
      </w:r>
      <w:r>
        <w:t>tinha</w:t>
      </w:r>
      <w:r>
        <w:rPr>
          <w:rFonts w:eastAsia="Arial"/>
        </w:rPr>
        <w:t xml:space="preserve"> </w:t>
      </w:r>
      <w:r>
        <w:t>experiência</w:t>
      </w:r>
      <w:r>
        <w:rPr>
          <w:rFonts w:eastAsia="Arial"/>
        </w:rPr>
        <w:t xml:space="preserve"> </w:t>
      </w:r>
      <w:r>
        <w:t>com</w:t>
      </w:r>
      <w:r>
        <w:rPr>
          <w:rFonts w:eastAsia="Arial"/>
        </w:rPr>
        <w:t xml:space="preserve"> </w:t>
      </w:r>
      <w:r>
        <w:t>implementações</w:t>
      </w:r>
      <w:r>
        <w:rPr>
          <w:rFonts w:eastAsia="Arial"/>
        </w:rPr>
        <w:t xml:space="preserve"> </w:t>
      </w:r>
      <w:r w:rsidRPr="005D3043">
        <w:t>que</w:t>
      </w:r>
      <w:r w:rsidRPr="005D3043">
        <w:rPr>
          <w:rFonts w:eastAsia="Arial"/>
        </w:rPr>
        <w:t xml:space="preserve"> </w:t>
      </w:r>
      <w:r w:rsidR="009413BE" w:rsidRPr="005D3043">
        <w:rPr>
          <w:rFonts w:eastAsia="Arial"/>
        </w:rPr>
        <w:t>exigissem</w:t>
      </w:r>
      <w:r w:rsidRPr="005D3043">
        <w:rPr>
          <w:rFonts w:eastAsia="Arial"/>
        </w:rPr>
        <w:t xml:space="preserve"> </w:t>
      </w:r>
      <w:r w:rsidR="009413BE" w:rsidRPr="005D3043">
        <w:t>mudanças em</w:t>
      </w:r>
      <w:r w:rsidRPr="005D3043">
        <w:rPr>
          <w:rFonts w:eastAsia="Arial"/>
        </w:rPr>
        <w:t xml:space="preserve"> </w:t>
      </w:r>
      <w:r w:rsidRPr="005D3043">
        <w:t>sua</w:t>
      </w:r>
      <w:r w:rsidRPr="005D3043">
        <w:rPr>
          <w:rFonts w:eastAsia="Arial"/>
        </w:rPr>
        <w:t xml:space="preserve"> </w:t>
      </w:r>
      <w:r w:rsidRPr="005D3043">
        <w:t>interface</w:t>
      </w:r>
      <w:r w:rsidRPr="005D3043">
        <w:rPr>
          <w:rFonts w:eastAsia="Arial"/>
        </w:rPr>
        <w:t xml:space="preserve"> </w:t>
      </w:r>
      <w:r w:rsidRPr="005D3043">
        <w:t>e</w:t>
      </w:r>
      <w:r w:rsidRPr="005D3043">
        <w:rPr>
          <w:rFonts w:eastAsia="Arial"/>
        </w:rPr>
        <w:t xml:space="preserve"> </w:t>
      </w:r>
      <w:r w:rsidRPr="005D3043">
        <w:t>funcionalidades</w:t>
      </w:r>
      <w:r>
        <w:rPr>
          <w:rFonts w:eastAsia="Arial"/>
        </w:rPr>
        <w:t xml:space="preserve"> </w:t>
      </w:r>
      <w:r>
        <w:t>disponíveis</w:t>
      </w:r>
      <w:r>
        <w:rPr>
          <w:rFonts w:eastAsia="Arial"/>
        </w:rPr>
        <w:t xml:space="preserve"> </w:t>
      </w:r>
      <w:r>
        <w:t>de</w:t>
      </w:r>
      <w:r>
        <w:rPr>
          <w:rFonts w:eastAsia="Arial"/>
        </w:rPr>
        <w:t xml:space="preserve"> </w:t>
      </w:r>
      <w:r>
        <w:t>acordo</w:t>
      </w:r>
      <w:r>
        <w:rPr>
          <w:rFonts w:eastAsia="Arial"/>
        </w:rPr>
        <w:t xml:space="preserve"> </w:t>
      </w:r>
      <w:r>
        <w:t>com</w:t>
      </w:r>
      <w:r>
        <w:rPr>
          <w:rFonts w:eastAsia="Arial"/>
        </w:rPr>
        <w:t xml:space="preserve"> </w:t>
      </w:r>
      <w:r>
        <w:t>a</w:t>
      </w:r>
      <w:r>
        <w:rPr>
          <w:rFonts w:eastAsia="Arial"/>
        </w:rPr>
        <w:t xml:space="preserve"> </w:t>
      </w:r>
      <w:r>
        <w:t>autenticação</w:t>
      </w:r>
      <w:r>
        <w:rPr>
          <w:rFonts w:eastAsia="Arial"/>
        </w:rPr>
        <w:t xml:space="preserve"> </w:t>
      </w:r>
      <w:r>
        <w:t>inicial</w:t>
      </w:r>
      <w:r>
        <w:rPr>
          <w:rFonts w:eastAsia="Arial"/>
        </w:rPr>
        <w:t xml:space="preserve"> </w:t>
      </w:r>
      <w:r>
        <w:t>(</w:t>
      </w:r>
      <w:r>
        <w:rPr>
          <w:i/>
        </w:rPr>
        <w:t>login</w:t>
      </w:r>
      <w:r>
        <w:t>)</w:t>
      </w:r>
      <w:r>
        <w:rPr>
          <w:rFonts w:eastAsia="Arial"/>
        </w:rPr>
        <w:t xml:space="preserve"> </w:t>
      </w:r>
      <w:r>
        <w:t>nem</w:t>
      </w:r>
      <w:r>
        <w:rPr>
          <w:rFonts w:eastAsia="Arial"/>
        </w:rPr>
        <w:t xml:space="preserve"> </w:t>
      </w:r>
      <w:r>
        <w:t>com</w:t>
      </w:r>
      <w:r>
        <w:rPr>
          <w:rFonts w:eastAsia="Arial"/>
        </w:rPr>
        <w:t xml:space="preserve"> </w:t>
      </w:r>
      <w:r>
        <w:t>a</w:t>
      </w:r>
      <w:r>
        <w:rPr>
          <w:rFonts w:eastAsia="Arial"/>
        </w:rPr>
        <w:t xml:space="preserve"> </w:t>
      </w:r>
      <w:r>
        <w:t>definição</w:t>
      </w:r>
      <w:r>
        <w:rPr>
          <w:rFonts w:eastAsia="Arial"/>
        </w:rPr>
        <w:t xml:space="preserve"> </w:t>
      </w:r>
      <w:r>
        <w:t>e</w:t>
      </w:r>
      <w:r>
        <w:rPr>
          <w:rFonts w:eastAsia="Arial"/>
        </w:rPr>
        <w:t xml:space="preserve"> </w:t>
      </w:r>
      <w:r>
        <w:t>implementação</w:t>
      </w:r>
      <w:r>
        <w:rPr>
          <w:rFonts w:eastAsia="Arial"/>
        </w:rPr>
        <w:t xml:space="preserve"> </w:t>
      </w:r>
      <w:r>
        <w:t>de</w:t>
      </w:r>
      <w:r>
        <w:rPr>
          <w:rFonts w:eastAsia="Arial"/>
        </w:rPr>
        <w:t xml:space="preserve"> </w:t>
      </w:r>
      <w:r>
        <w:t>regras</w:t>
      </w:r>
      <w:r>
        <w:rPr>
          <w:rFonts w:eastAsia="Arial"/>
        </w:rPr>
        <w:t xml:space="preserve"> </w:t>
      </w:r>
      <w:r>
        <w:t>de</w:t>
      </w:r>
      <w:r>
        <w:rPr>
          <w:rFonts w:eastAsia="Arial"/>
        </w:rPr>
        <w:t xml:space="preserve"> </w:t>
      </w:r>
      <w:r>
        <w:t>permissões.</w:t>
      </w:r>
    </w:p>
    <w:p w:rsidR="00270A16" w:rsidRDefault="00270A16">
      <w:pPr>
        <w:pStyle w:val="PargrafoTCC"/>
        <w:rPr>
          <w:rFonts w:eastAsia="Arial"/>
        </w:rPr>
      </w:pPr>
    </w:p>
    <w:p w:rsidR="00270A16" w:rsidRDefault="00270A16" w:rsidP="002C266D">
      <w:pPr>
        <w:pStyle w:val="Heading2"/>
      </w:pPr>
      <w:bookmarkStart w:id="307" w:name="__RefHeading__412_1472683970"/>
      <w:bookmarkStart w:id="308" w:name="__RefHeading__295_1176750583"/>
      <w:bookmarkStart w:id="309" w:name="__RefHeading__229_1884309817"/>
      <w:bookmarkStart w:id="310" w:name="__RefHeading__163_2111979340"/>
      <w:bookmarkStart w:id="311" w:name="__RefHeading__95_2068703521"/>
      <w:bookmarkStart w:id="312" w:name="__RefHeading__403_1150354337"/>
      <w:bookmarkStart w:id="313" w:name="__RefHeading__126_827532146"/>
      <w:bookmarkStart w:id="314" w:name="__RefHeading__196_1286912160"/>
      <w:bookmarkStart w:id="315" w:name="__RefHeading__262_1670186559"/>
      <w:bookmarkStart w:id="316" w:name="__RefHeading__348_2087715902"/>
      <w:bookmarkStart w:id="317" w:name="_Toc379146582"/>
      <w:bookmarkEnd w:id="307"/>
      <w:bookmarkEnd w:id="308"/>
      <w:bookmarkEnd w:id="309"/>
      <w:bookmarkEnd w:id="310"/>
      <w:bookmarkEnd w:id="311"/>
      <w:bookmarkEnd w:id="312"/>
      <w:bookmarkEnd w:id="313"/>
      <w:bookmarkEnd w:id="314"/>
      <w:bookmarkEnd w:id="315"/>
      <w:bookmarkEnd w:id="316"/>
      <w:r>
        <w:t>Dificuldades</w:t>
      </w:r>
      <w:r>
        <w:rPr>
          <w:rFonts w:eastAsia="Arial"/>
        </w:rPr>
        <w:t xml:space="preserve"> </w:t>
      </w:r>
      <w:r w:rsidR="003F6384">
        <w:t>E</w:t>
      </w:r>
      <w:r>
        <w:t>ncontradas</w:t>
      </w:r>
      <w:bookmarkEnd w:id="317"/>
    </w:p>
    <w:p w:rsidR="00270A16" w:rsidRDefault="00270A16">
      <w:pPr>
        <w:pStyle w:val="PargrafoTCC"/>
      </w:pPr>
      <w:r>
        <w:t>Durante</w:t>
      </w:r>
      <w:r>
        <w:rPr>
          <w:rFonts w:eastAsia="Arial"/>
        </w:rPr>
        <w:t xml:space="preserve"> </w:t>
      </w:r>
      <w:r>
        <w:t>todo</w:t>
      </w:r>
      <w:r>
        <w:rPr>
          <w:rFonts w:eastAsia="Arial"/>
        </w:rPr>
        <w:t xml:space="preserve"> </w:t>
      </w:r>
      <w:r>
        <w:t>o</w:t>
      </w:r>
      <w:r>
        <w:rPr>
          <w:rFonts w:eastAsia="Arial"/>
        </w:rPr>
        <w:t xml:space="preserve"> </w:t>
      </w:r>
      <w:r>
        <w:t>processo</w:t>
      </w:r>
      <w:r>
        <w:rPr>
          <w:rFonts w:eastAsia="Arial"/>
        </w:rPr>
        <w:t xml:space="preserve"> </w:t>
      </w:r>
      <w:r>
        <w:t>de</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do</w:t>
      </w:r>
      <w:r>
        <w:rPr>
          <w:rFonts w:eastAsia="Arial"/>
        </w:rPr>
        <w:t xml:space="preserve"> </w:t>
      </w:r>
      <w:r w:rsidR="005D3043" w:rsidRPr="005D3043">
        <w:t>TCC</w:t>
      </w:r>
      <w:r>
        <w:rPr>
          <w:rFonts w:eastAsia="Arial"/>
        </w:rPr>
        <w:t xml:space="preserve"> </w:t>
      </w:r>
      <w:r>
        <w:t>descrito</w:t>
      </w:r>
      <w:r>
        <w:rPr>
          <w:rFonts w:eastAsia="Arial"/>
        </w:rPr>
        <w:t xml:space="preserve"> </w:t>
      </w:r>
      <w:r>
        <w:t>nesta</w:t>
      </w:r>
      <w:r>
        <w:rPr>
          <w:rFonts w:eastAsia="Arial"/>
        </w:rPr>
        <w:t xml:space="preserve"> </w:t>
      </w:r>
      <w:r>
        <w:t>monografia</w:t>
      </w:r>
      <w:r>
        <w:rPr>
          <w:rFonts w:eastAsia="Arial"/>
        </w:rPr>
        <w:t xml:space="preserve"> </w:t>
      </w:r>
      <w:r>
        <w:t>foram</w:t>
      </w:r>
      <w:r>
        <w:rPr>
          <w:rFonts w:eastAsia="Arial"/>
        </w:rPr>
        <w:t xml:space="preserve"> </w:t>
      </w:r>
      <w:r>
        <w:t>encontradas</w:t>
      </w:r>
      <w:r>
        <w:rPr>
          <w:rFonts w:eastAsia="Arial"/>
        </w:rPr>
        <w:t xml:space="preserve"> </w:t>
      </w:r>
      <w:r>
        <w:t>algumas</w:t>
      </w:r>
      <w:r>
        <w:rPr>
          <w:rFonts w:eastAsia="Arial"/>
        </w:rPr>
        <w:t xml:space="preserve"> </w:t>
      </w:r>
      <w:r>
        <w:t>dificuldades</w:t>
      </w:r>
      <w:r>
        <w:rPr>
          <w:rFonts w:eastAsia="Arial"/>
        </w:rPr>
        <w:t xml:space="preserve"> </w:t>
      </w:r>
      <w:r>
        <w:t>inesperadas:</w:t>
      </w:r>
    </w:p>
    <w:p w:rsidR="00270A16" w:rsidRDefault="00270A16">
      <w:pPr>
        <w:pStyle w:val="ItemizaoTCC"/>
        <w:rPr>
          <w:rFonts w:eastAsia="Arial"/>
          <w:shd w:val="clear" w:color="auto" w:fill="00B8FF"/>
        </w:rPr>
      </w:pPr>
      <w:r>
        <w:rPr>
          <w:rFonts w:eastAsia="Arial"/>
        </w:rPr>
        <w:t xml:space="preserve">Gerenciamento de tempo e alocação necessária: a autora sentiu dificuldades em estimar o custo e complexidade das tarefas planejadas, o que trouxe maiores problemas no gerenciamento de tempo e alocação </w:t>
      </w:r>
      <w:r w:rsidR="005D3043" w:rsidRPr="005D3043">
        <w:rPr>
          <w:rFonts w:eastAsia="Arial"/>
        </w:rPr>
        <w:t>necessários</w:t>
      </w:r>
      <w:r>
        <w:rPr>
          <w:rFonts w:eastAsia="Arial"/>
        </w:rPr>
        <w:t xml:space="preserve">, causando atrasos em algumas etapas do desenvolvimento. As tarefas foram replanejadas e o cronograma teve que ser </w:t>
      </w:r>
      <w:r w:rsidR="005D3043" w:rsidRPr="005D3043">
        <w:rPr>
          <w:rFonts w:eastAsia="Arial"/>
        </w:rPr>
        <w:t>re</w:t>
      </w:r>
      <w:r w:rsidRPr="005D3043">
        <w:rPr>
          <w:rFonts w:eastAsia="Arial"/>
        </w:rPr>
        <w:t>stabelecido</w:t>
      </w:r>
      <w:r>
        <w:rPr>
          <w:rFonts w:eastAsia="Arial"/>
        </w:rPr>
        <w:t xml:space="preserve"> algumas</w:t>
      </w:r>
      <w:r w:rsidRPr="005D3043">
        <w:rPr>
          <w:rFonts w:eastAsia="Arial"/>
        </w:rPr>
        <w:t xml:space="preserve"> vezes.</w:t>
      </w:r>
    </w:p>
    <w:p w:rsidR="00270A16" w:rsidRDefault="00270A16">
      <w:pPr>
        <w:pStyle w:val="ItemizaoTCC"/>
        <w:rPr>
          <w:rFonts w:eastAsia="Arial"/>
          <w:shd w:val="clear" w:color="auto" w:fill="00B8FF"/>
        </w:rPr>
      </w:pPr>
      <w:r>
        <w:rPr>
          <w:rFonts w:eastAsia="Arial"/>
        </w:rPr>
        <w:t xml:space="preserve"> Problemas com ambiente e equipamentos de desenvolvimento: ao longo do trabalho foi necessário trocar de computador e sistemas operacionais diversas vezes por aparecerem problemas de performance ou compatibilidade com outras ferramentas essenciais como, por exemplo, o retroprojetor das salas de aula da </w:t>
      </w:r>
      <w:r w:rsidRPr="005D3043">
        <w:rPr>
          <w:rFonts w:eastAsia="Arial"/>
        </w:rPr>
        <w:t>universidade.</w:t>
      </w:r>
    </w:p>
    <w:p w:rsidR="00270A16" w:rsidRDefault="00270A16">
      <w:pPr>
        <w:pStyle w:val="ItemizaoTCC"/>
        <w:rPr>
          <w:rFonts w:eastAsia="Arial"/>
        </w:rPr>
      </w:pPr>
      <w:r>
        <w:rPr>
          <w:rFonts w:eastAsia="Arial"/>
        </w:rPr>
        <w:t xml:space="preserve">Complexidades técnicas: a autora sentiu dificuldade maior do que a esperada em aprender ao mesmo tempo sobre uma plataforma de </w:t>
      </w:r>
      <w:r>
        <w:rPr>
          <w:rFonts w:eastAsia="Arial"/>
          <w:i/>
        </w:rPr>
        <w:t>software</w:t>
      </w:r>
      <w:r>
        <w:rPr>
          <w:rFonts w:eastAsia="Arial"/>
        </w:rPr>
        <w:t xml:space="preserve"> desconhecida (</w:t>
      </w:r>
      <w:r>
        <w:rPr>
          <w:rFonts w:eastAsia="Arial"/>
          <w:i/>
        </w:rPr>
        <w:t>Web</w:t>
      </w:r>
      <w:r>
        <w:rPr>
          <w:rFonts w:eastAsia="Arial"/>
        </w:rPr>
        <w:t xml:space="preserve">) e uma nova linguagem de programação, com sintaxe e conceitos bem diferentes das que já tinha contato. Para resolver este problema, foram necessárias diversas consultas a colegas mais experientes ou fóruns </w:t>
      </w:r>
      <w:r>
        <w:rPr>
          <w:rFonts w:eastAsia="Arial"/>
          <w:i/>
        </w:rPr>
        <w:t>online</w:t>
      </w:r>
      <w:r>
        <w:rPr>
          <w:rFonts w:eastAsia="Arial"/>
        </w:rPr>
        <w:t xml:space="preserve"> de discussão sobre o assunto.</w:t>
      </w:r>
    </w:p>
    <w:p w:rsidR="00270A16" w:rsidRDefault="00270A16">
      <w:pPr>
        <w:pStyle w:val="PargrafoTCC"/>
        <w:rPr>
          <w:rFonts w:eastAsia="Arial"/>
        </w:rPr>
      </w:pPr>
    </w:p>
    <w:p w:rsidR="00270A16" w:rsidRDefault="00270A16" w:rsidP="002C266D">
      <w:pPr>
        <w:pStyle w:val="Heading2"/>
        <w:rPr>
          <w:i/>
        </w:rPr>
      </w:pPr>
      <w:bookmarkStart w:id="318" w:name="__RefHeading__297_1176750583"/>
      <w:bookmarkStart w:id="319" w:name="__RefHeading__165_2111979340"/>
      <w:bookmarkStart w:id="320" w:name="__RefHeading__264_1670186559"/>
      <w:bookmarkStart w:id="321" w:name="__RefHeading__405_1150354337"/>
      <w:bookmarkStart w:id="322" w:name="__RefHeading__198_1286912160"/>
      <w:bookmarkStart w:id="323" w:name="__RefHeading__414_1472683970"/>
      <w:bookmarkStart w:id="324" w:name="__RefHeading__128_827532146"/>
      <w:bookmarkStart w:id="325" w:name="__RefHeading__350_2087715902"/>
      <w:bookmarkStart w:id="326" w:name="__RefHeading__97_2068703521"/>
      <w:bookmarkStart w:id="327" w:name="__RefHeading__231_1884309817"/>
      <w:bookmarkStart w:id="328" w:name="_Toc379146583"/>
      <w:bookmarkEnd w:id="318"/>
      <w:bookmarkEnd w:id="319"/>
      <w:bookmarkEnd w:id="320"/>
      <w:bookmarkEnd w:id="321"/>
      <w:bookmarkEnd w:id="322"/>
      <w:bookmarkEnd w:id="323"/>
      <w:bookmarkEnd w:id="324"/>
      <w:bookmarkEnd w:id="325"/>
      <w:bookmarkEnd w:id="326"/>
      <w:bookmarkEnd w:id="327"/>
      <w:r>
        <w:t>Qualidade</w:t>
      </w:r>
      <w:r>
        <w:rPr>
          <w:rFonts w:eastAsia="Arial"/>
        </w:rPr>
        <w:t xml:space="preserve"> </w:t>
      </w:r>
      <w:r>
        <w:t>e</w:t>
      </w:r>
      <w:r>
        <w:rPr>
          <w:rFonts w:eastAsia="Arial"/>
        </w:rPr>
        <w:t xml:space="preserve"> </w:t>
      </w:r>
      <w:r>
        <w:t>Complexidade</w:t>
      </w:r>
      <w:r>
        <w:rPr>
          <w:rFonts w:eastAsia="Arial"/>
        </w:rPr>
        <w:t xml:space="preserve"> </w:t>
      </w:r>
      <w:r>
        <w:t>do</w:t>
      </w:r>
      <w:r>
        <w:rPr>
          <w:rFonts w:eastAsia="Arial"/>
        </w:rPr>
        <w:t xml:space="preserve"> </w:t>
      </w:r>
      <w:r>
        <w:rPr>
          <w:i/>
        </w:rPr>
        <w:t>Software</w:t>
      </w:r>
      <w:bookmarkEnd w:id="328"/>
    </w:p>
    <w:p w:rsidR="00270A16" w:rsidRDefault="00270A16">
      <w:pPr>
        <w:pStyle w:val="PargrafoTCC"/>
      </w:pPr>
      <w:r>
        <w:t>Neste</w:t>
      </w:r>
      <w:r>
        <w:rPr>
          <w:rFonts w:eastAsia="Arial"/>
        </w:rPr>
        <w:t xml:space="preserve"> </w:t>
      </w:r>
      <w:r>
        <w:t>item</w:t>
      </w:r>
      <w:r>
        <w:rPr>
          <w:rFonts w:eastAsia="Arial"/>
        </w:rPr>
        <w:t xml:space="preserve"> </w:t>
      </w:r>
      <w:r>
        <w:t>serão</w:t>
      </w:r>
      <w:r>
        <w:rPr>
          <w:rFonts w:eastAsia="Arial"/>
        </w:rPr>
        <w:t xml:space="preserve"> </w:t>
      </w:r>
      <w:r w:rsidRPr="005D3043">
        <w:t>documenta</w:t>
      </w:r>
      <w:r w:rsidR="005D3043" w:rsidRPr="005D3043">
        <w:t>da</w:t>
      </w:r>
      <w:r w:rsidRPr="005D3043">
        <w:t>s</w:t>
      </w:r>
      <w:r>
        <w:rPr>
          <w:rFonts w:eastAsia="Arial"/>
        </w:rPr>
        <w:t xml:space="preserve"> </w:t>
      </w:r>
      <w:r>
        <w:t>as</w:t>
      </w:r>
      <w:r>
        <w:rPr>
          <w:rFonts w:eastAsia="Arial"/>
        </w:rPr>
        <w:t xml:space="preserve"> </w:t>
      </w:r>
      <w:r>
        <w:t>análises</w:t>
      </w:r>
      <w:r>
        <w:rPr>
          <w:rFonts w:eastAsia="Arial"/>
        </w:rPr>
        <w:t xml:space="preserve"> </w:t>
      </w:r>
      <w:r>
        <w:t>de</w:t>
      </w:r>
      <w:r>
        <w:rPr>
          <w:rFonts w:eastAsia="Arial"/>
        </w:rPr>
        <w:t xml:space="preserve"> </w:t>
      </w:r>
      <w:r>
        <w:t>complexidade</w:t>
      </w:r>
      <w:r>
        <w:rPr>
          <w:rFonts w:eastAsia="Arial"/>
        </w:rPr>
        <w:t xml:space="preserve"> </w:t>
      </w:r>
      <w:r>
        <w:t>e</w:t>
      </w:r>
      <w:r>
        <w:rPr>
          <w:rFonts w:eastAsia="Arial"/>
        </w:rPr>
        <w:t xml:space="preserve"> </w:t>
      </w:r>
      <w:r>
        <w:t>qualidade</w:t>
      </w:r>
      <w:r>
        <w:rPr>
          <w:rFonts w:eastAsia="Arial"/>
        </w:rPr>
        <w:t xml:space="preserve"> </w:t>
      </w:r>
      <w:r>
        <w:t>de</w:t>
      </w:r>
      <w:r>
        <w:rPr>
          <w:rFonts w:eastAsia="Arial"/>
        </w:rPr>
        <w:t xml:space="preserve"> </w:t>
      </w:r>
      <w:r>
        <w:rPr>
          <w:i/>
        </w:rPr>
        <w:t>software</w:t>
      </w:r>
      <w:r>
        <w:rPr>
          <w:rFonts w:eastAsia="Arial"/>
        </w:rPr>
        <w:t xml:space="preserve"> </w:t>
      </w:r>
      <w:r>
        <w:t>aplicadas</w:t>
      </w:r>
      <w:r>
        <w:rPr>
          <w:rFonts w:eastAsia="Arial"/>
        </w:rPr>
        <w:t xml:space="preserve"> </w:t>
      </w:r>
      <w:r>
        <w:t>sobre</w:t>
      </w:r>
      <w:r>
        <w:rPr>
          <w:rFonts w:eastAsia="Arial"/>
        </w:rPr>
        <w:t xml:space="preserve"> </w:t>
      </w:r>
      <w:r>
        <w:t>a</w:t>
      </w:r>
      <w:r>
        <w:rPr>
          <w:rFonts w:eastAsia="Arial"/>
        </w:rPr>
        <w:t xml:space="preserve"> </w:t>
      </w:r>
      <w:r>
        <w:t>solução</w:t>
      </w:r>
      <w:r>
        <w:rPr>
          <w:rFonts w:eastAsia="Arial"/>
        </w:rPr>
        <w:t xml:space="preserve"> </w:t>
      </w:r>
      <w:r>
        <w:t>proposta</w:t>
      </w:r>
      <w:r>
        <w:rPr>
          <w:rFonts w:eastAsia="Arial"/>
        </w:rPr>
        <w:t xml:space="preserve"> </w:t>
      </w:r>
      <w:r>
        <w:t>no</w:t>
      </w:r>
      <w:r>
        <w:rPr>
          <w:rFonts w:eastAsia="Arial"/>
        </w:rPr>
        <w:t xml:space="preserve"> </w:t>
      </w:r>
      <w:r>
        <w:t>trabalho</w:t>
      </w:r>
      <w:r>
        <w:rPr>
          <w:rFonts w:eastAsia="Arial"/>
        </w:rPr>
        <w:t xml:space="preserve"> </w:t>
      </w:r>
      <w:r>
        <w:t>descrito</w:t>
      </w:r>
      <w:r>
        <w:rPr>
          <w:rFonts w:eastAsia="Arial"/>
        </w:rPr>
        <w:t xml:space="preserve"> </w:t>
      </w:r>
      <w:r>
        <w:t>nesta</w:t>
      </w:r>
      <w:r>
        <w:rPr>
          <w:rFonts w:eastAsia="Arial"/>
        </w:rPr>
        <w:t xml:space="preserve"> </w:t>
      </w:r>
      <w:r>
        <w:t>monografia.</w:t>
      </w:r>
    </w:p>
    <w:p w:rsidR="005D3043" w:rsidRDefault="005D3043">
      <w:pPr>
        <w:pStyle w:val="PargrafoTCC"/>
      </w:pPr>
    </w:p>
    <w:p w:rsidR="00270A16" w:rsidRDefault="00270A16" w:rsidP="00A118A5">
      <w:pPr>
        <w:pStyle w:val="Heading3"/>
      </w:pPr>
      <w:bookmarkStart w:id="329" w:name="__RefHeading__99_2068703521"/>
      <w:bookmarkStart w:id="330" w:name="__RefHeading__130_827532146"/>
      <w:bookmarkStart w:id="331" w:name="__RefHeading__416_1472683970"/>
      <w:bookmarkStart w:id="332" w:name="__RefHeading__299_1176750583"/>
      <w:bookmarkStart w:id="333" w:name="__RefHeading__233_1884309817"/>
      <w:bookmarkStart w:id="334" w:name="__RefHeading__167_2111979340"/>
      <w:bookmarkStart w:id="335" w:name="__RefHeading__407_1150354337"/>
      <w:bookmarkStart w:id="336" w:name="__RefHeading__200_1286912160"/>
      <w:bookmarkStart w:id="337" w:name="__RefHeading__266_1670186559"/>
      <w:bookmarkStart w:id="338" w:name="__RefHeading__352_2087715902"/>
      <w:bookmarkStart w:id="339" w:name="_Toc379146584"/>
      <w:bookmarkEnd w:id="329"/>
      <w:bookmarkEnd w:id="330"/>
      <w:bookmarkEnd w:id="331"/>
      <w:bookmarkEnd w:id="332"/>
      <w:bookmarkEnd w:id="333"/>
      <w:bookmarkEnd w:id="334"/>
      <w:bookmarkEnd w:id="335"/>
      <w:bookmarkEnd w:id="336"/>
      <w:bookmarkEnd w:id="337"/>
      <w:bookmarkEnd w:id="338"/>
      <w:r>
        <w:t>Qualidade</w:t>
      </w:r>
      <w:bookmarkEnd w:id="339"/>
    </w:p>
    <w:p w:rsidR="00270A16" w:rsidRDefault="00270A16">
      <w:pPr>
        <w:pStyle w:val="PargrafoTCC"/>
      </w:pPr>
      <w:r>
        <w:t>Para</w:t>
      </w:r>
      <w:r>
        <w:rPr>
          <w:rFonts w:eastAsia="Arial"/>
        </w:rPr>
        <w:t xml:space="preserve"> </w:t>
      </w:r>
      <w:r>
        <w:t>descrição</w:t>
      </w:r>
      <w:r>
        <w:rPr>
          <w:rFonts w:eastAsia="Arial"/>
        </w:rPr>
        <w:t xml:space="preserve"> </w:t>
      </w:r>
      <w:r>
        <w:t>da</w:t>
      </w:r>
      <w:r>
        <w:rPr>
          <w:rFonts w:eastAsia="Arial"/>
        </w:rPr>
        <w:t xml:space="preserve"> </w:t>
      </w:r>
      <w:r>
        <w:t>qualidade</w:t>
      </w:r>
      <w:r>
        <w:rPr>
          <w:rFonts w:eastAsia="Arial"/>
        </w:rPr>
        <w:t xml:space="preserve"> </w:t>
      </w:r>
      <w:r>
        <w:t>do</w:t>
      </w:r>
      <w:r>
        <w:rPr>
          <w:rFonts w:eastAsia="Arial"/>
        </w:rPr>
        <w:t xml:space="preserve"> </w:t>
      </w:r>
      <w:r>
        <w:t>artefato</w:t>
      </w:r>
      <w:r>
        <w:rPr>
          <w:rFonts w:eastAsia="Arial"/>
        </w:rPr>
        <w:t xml:space="preserve"> </w:t>
      </w:r>
      <w:r>
        <w:t>desenvolvido</w:t>
      </w:r>
      <w:r>
        <w:rPr>
          <w:rFonts w:eastAsia="Arial"/>
        </w:rPr>
        <w:t xml:space="preserve"> </w:t>
      </w:r>
      <w:r>
        <w:t>neste</w:t>
      </w:r>
      <w:r>
        <w:rPr>
          <w:rFonts w:eastAsia="Arial"/>
        </w:rPr>
        <w:t xml:space="preserve"> </w:t>
      </w:r>
      <w:r>
        <w:t>TCC</w:t>
      </w:r>
      <w:r>
        <w:rPr>
          <w:rFonts w:eastAsia="Arial"/>
        </w:rPr>
        <w:t xml:space="preserve"> </w:t>
      </w:r>
      <w:r>
        <w:t>foi</w:t>
      </w:r>
      <w:r>
        <w:rPr>
          <w:rFonts w:eastAsia="Arial"/>
        </w:rPr>
        <w:t xml:space="preserve"> </w:t>
      </w:r>
      <w:r>
        <w:t>feita</w:t>
      </w:r>
      <w:r>
        <w:rPr>
          <w:rFonts w:eastAsia="Arial"/>
        </w:rPr>
        <w:t xml:space="preserve"> </w:t>
      </w:r>
      <w:r>
        <w:t>a</w:t>
      </w:r>
      <w:r>
        <w:rPr>
          <w:rFonts w:eastAsia="Arial"/>
        </w:rPr>
        <w:t xml:space="preserve"> </w:t>
      </w:r>
      <w:r>
        <w:t>análise</w:t>
      </w:r>
      <w:r>
        <w:rPr>
          <w:rFonts w:eastAsia="Arial"/>
        </w:rPr>
        <w:t xml:space="preserve"> </w:t>
      </w:r>
      <w:r>
        <w:t>do</w:t>
      </w:r>
      <w:r>
        <w:rPr>
          <w:rFonts w:eastAsia="Arial"/>
        </w:rPr>
        <w:t xml:space="preserve"> </w:t>
      </w:r>
      <w:r>
        <w:t>WebClínica</w:t>
      </w:r>
      <w:r>
        <w:rPr>
          <w:rFonts w:eastAsia="Arial"/>
        </w:rPr>
        <w:t xml:space="preserve"> </w:t>
      </w:r>
      <w:r>
        <w:t>com</w:t>
      </w:r>
      <w:r>
        <w:rPr>
          <w:rFonts w:eastAsia="Arial"/>
        </w:rPr>
        <w:t xml:space="preserve"> </w:t>
      </w:r>
      <w:r>
        <w:t>relação</w:t>
      </w:r>
      <w:r>
        <w:rPr>
          <w:rFonts w:eastAsia="Arial"/>
        </w:rPr>
        <w:t xml:space="preserve"> </w:t>
      </w:r>
      <w:r>
        <w:t>à</w:t>
      </w:r>
      <w:r>
        <w:rPr>
          <w:rFonts w:eastAsia="Arial"/>
        </w:rPr>
        <w:t xml:space="preserve"> </w:t>
      </w:r>
      <w:r>
        <w:t>norma</w:t>
      </w:r>
      <w:r>
        <w:rPr>
          <w:rFonts w:eastAsia="Arial"/>
        </w:rPr>
        <w:t xml:space="preserve"> </w:t>
      </w:r>
      <w:r>
        <w:t>NBR</w:t>
      </w:r>
      <w:r>
        <w:rPr>
          <w:rFonts w:eastAsia="Arial"/>
        </w:rPr>
        <w:t xml:space="preserve"> </w:t>
      </w:r>
      <w:r>
        <w:t>ISO/IEC</w:t>
      </w:r>
      <w:r>
        <w:rPr>
          <w:rFonts w:eastAsia="Arial"/>
        </w:rPr>
        <w:t xml:space="preserve"> </w:t>
      </w:r>
      <w:r>
        <w:t>9126-1</w:t>
      </w:r>
      <w:r>
        <w:rPr>
          <w:rFonts w:eastAsia="Arial"/>
        </w:rPr>
        <w:t xml:space="preserve"> </w:t>
      </w:r>
      <w:r>
        <w:t>(ABNT,</w:t>
      </w:r>
      <w:r>
        <w:rPr>
          <w:rFonts w:eastAsia="Arial"/>
        </w:rPr>
        <w:t xml:space="preserve"> </w:t>
      </w:r>
      <w:r>
        <w:t>2003)</w:t>
      </w:r>
      <w:r>
        <w:rPr>
          <w:rFonts w:eastAsia="Arial"/>
        </w:rPr>
        <w:t xml:space="preserve"> </w:t>
      </w:r>
      <w:r>
        <w:t>sobre</w:t>
      </w:r>
      <w:r>
        <w:rPr>
          <w:rFonts w:eastAsia="Arial"/>
        </w:rPr>
        <w:t xml:space="preserve"> </w:t>
      </w:r>
      <w:r>
        <w:t>qualidade</w:t>
      </w:r>
      <w:r>
        <w:rPr>
          <w:rFonts w:eastAsia="Arial"/>
        </w:rPr>
        <w:t xml:space="preserve"> </w:t>
      </w:r>
      <w:r>
        <w:t>de</w:t>
      </w:r>
      <w:r>
        <w:rPr>
          <w:rFonts w:eastAsia="Arial"/>
        </w:rPr>
        <w:t xml:space="preserve"> </w:t>
      </w:r>
      <w:r>
        <w:rPr>
          <w:i/>
        </w:rPr>
        <w:t>software</w:t>
      </w:r>
      <w:r>
        <w:t>.</w:t>
      </w:r>
      <w:r>
        <w:rPr>
          <w:rFonts w:eastAsia="Arial"/>
        </w:rPr>
        <w:t xml:space="preserve"> </w:t>
      </w:r>
      <w:r>
        <w:t>Essa</w:t>
      </w:r>
      <w:r>
        <w:rPr>
          <w:rFonts w:eastAsia="Arial"/>
        </w:rPr>
        <w:t xml:space="preserve"> </w:t>
      </w:r>
      <w:r>
        <w:t>norma</w:t>
      </w:r>
      <w:r>
        <w:rPr>
          <w:rFonts w:eastAsia="Arial"/>
        </w:rPr>
        <w:t xml:space="preserve"> </w:t>
      </w:r>
      <w:r>
        <w:t>define</w:t>
      </w:r>
      <w:r>
        <w:rPr>
          <w:rFonts w:eastAsia="Arial"/>
        </w:rPr>
        <w:t xml:space="preserve"> </w:t>
      </w:r>
      <w:r>
        <w:t>atributos</w:t>
      </w:r>
      <w:r>
        <w:rPr>
          <w:rFonts w:eastAsia="Arial"/>
        </w:rPr>
        <w:t xml:space="preserve"> </w:t>
      </w:r>
      <w:r>
        <w:t>de</w:t>
      </w:r>
      <w:r>
        <w:rPr>
          <w:rFonts w:eastAsia="Arial"/>
        </w:rPr>
        <w:t xml:space="preserve"> </w:t>
      </w:r>
      <w:r>
        <w:t>qualidade</w:t>
      </w:r>
      <w:r>
        <w:rPr>
          <w:rFonts w:eastAsia="Arial"/>
        </w:rPr>
        <w:t xml:space="preserve"> </w:t>
      </w:r>
      <w:r>
        <w:t>distribuídos</w:t>
      </w:r>
      <w:r>
        <w:rPr>
          <w:rFonts w:eastAsia="Arial"/>
        </w:rPr>
        <w:t xml:space="preserve"> </w:t>
      </w:r>
      <w:r>
        <w:t>em</w:t>
      </w:r>
      <w:r>
        <w:rPr>
          <w:rFonts w:eastAsia="Arial"/>
        </w:rPr>
        <w:t xml:space="preserve"> </w:t>
      </w:r>
      <w:r>
        <w:t>seis</w:t>
      </w:r>
      <w:r>
        <w:rPr>
          <w:rFonts w:eastAsia="Arial"/>
        </w:rPr>
        <w:t xml:space="preserve"> </w:t>
      </w:r>
      <w:r>
        <w:t>categorias</w:t>
      </w:r>
      <w:r>
        <w:rPr>
          <w:rFonts w:eastAsia="Arial"/>
        </w:rPr>
        <w:t xml:space="preserve"> </w:t>
      </w:r>
      <w:r>
        <w:t>principais:</w:t>
      </w:r>
      <w:r>
        <w:rPr>
          <w:rFonts w:eastAsia="Arial"/>
        </w:rPr>
        <w:t xml:space="preserve"> </w:t>
      </w:r>
      <w:r>
        <w:t>funcionalidade,</w:t>
      </w:r>
      <w:r>
        <w:rPr>
          <w:rFonts w:eastAsia="Arial"/>
        </w:rPr>
        <w:t xml:space="preserve"> </w:t>
      </w:r>
      <w:r>
        <w:t>confiabilidade,</w:t>
      </w:r>
      <w:r>
        <w:rPr>
          <w:rFonts w:eastAsia="Arial"/>
        </w:rPr>
        <w:t xml:space="preserve"> </w:t>
      </w:r>
      <w:r>
        <w:t>usabilidade,</w:t>
      </w:r>
      <w:r>
        <w:rPr>
          <w:rFonts w:eastAsia="Arial"/>
        </w:rPr>
        <w:t xml:space="preserve"> </w:t>
      </w:r>
      <w:r>
        <w:t>eficiência,</w:t>
      </w:r>
      <w:r>
        <w:rPr>
          <w:rFonts w:eastAsia="Arial"/>
        </w:rPr>
        <w:t xml:space="preserve"> </w:t>
      </w:r>
      <w:r>
        <w:t>manutenibilidade</w:t>
      </w:r>
      <w:r>
        <w:rPr>
          <w:rFonts w:eastAsia="Arial"/>
        </w:rPr>
        <w:t xml:space="preserve"> </w:t>
      </w:r>
      <w:r>
        <w:t>e</w:t>
      </w:r>
      <w:r>
        <w:rPr>
          <w:rFonts w:eastAsia="Arial"/>
        </w:rPr>
        <w:t xml:space="preserve"> </w:t>
      </w:r>
      <w:r>
        <w:t>portabilidade.</w:t>
      </w:r>
    </w:p>
    <w:p w:rsidR="00270A16" w:rsidRDefault="00270A16">
      <w:pPr>
        <w:pStyle w:val="ItemizaoTCC"/>
        <w:rPr>
          <w:shd w:val="clear" w:color="auto" w:fill="00B8FF"/>
        </w:rPr>
      </w:pPr>
      <w:r>
        <w:t>Funcionalidade</w:t>
      </w:r>
      <w:r>
        <w:rPr>
          <w:rFonts w:eastAsia="Arial"/>
        </w:rPr>
        <w:t xml:space="preserve"> – </w:t>
      </w:r>
      <w:r>
        <w:t>Esta</w:t>
      </w:r>
      <w:r>
        <w:rPr>
          <w:rFonts w:eastAsia="Arial"/>
        </w:rPr>
        <w:t xml:space="preserve"> </w:t>
      </w:r>
      <w:r>
        <w:rPr>
          <w:lang w:eastAsia="pt-PT"/>
        </w:rPr>
        <w:t>categoria</w:t>
      </w:r>
      <w:r>
        <w:rPr>
          <w:rFonts w:eastAsia="Arial"/>
          <w:lang w:eastAsia="pt-PT"/>
        </w:rPr>
        <w:t xml:space="preserve"> </w:t>
      </w:r>
      <w:r>
        <w:rPr>
          <w:lang w:eastAsia="pt-PT"/>
        </w:rPr>
        <w:t>visa</w:t>
      </w:r>
      <w:r>
        <w:rPr>
          <w:rFonts w:eastAsia="Arial"/>
          <w:lang w:eastAsia="pt-PT"/>
        </w:rPr>
        <w:t xml:space="preserve"> </w:t>
      </w:r>
      <w:r>
        <w:rPr>
          <w:lang w:eastAsia="pt-PT"/>
        </w:rPr>
        <w:t>estabelecer</w:t>
      </w:r>
      <w:r>
        <w:rPr>
          <w:rFonts w:eastAsia="Arial"/>
          <w:lang w:eastAsia="pt-PT"/>
        </w:rPr>
        <w:t xml:space="preserve"> </w:t>
      </w:r>
      <w:r>
        <w:rPr>
          <w:lang w:eastAsia="pt-PT"/>
        </w:rPr>
        <w:t>a</w:t>
      </w:r>
      <w:r>
        <w:rPr>
          <w:rFonts w:eastAsia="Arial"/>
          <w:lang w:eastAsia="pt-PT"/>
        </w:rPr>
        <w:t xml:space="preserve"> </w:t>
      </w:r>
      <w:r>
        <w:rPr>
          <w:lang w:eastAsia="pt-PT"/>
        </w:rPr>
        <w:t>capacidade</w:t>
      </w:r>
      <w:r>
        <w:rPr>
          <w:rFonts w:eastAsia="Arial"/>
          <w:lang w:eastAsia="pt-PT"/>
        </w:rPr>
        <w:t xml:space="preserve"> </w:t>
      </w:r>
      <w:r>
        <w:rPr>
          <w:lang w:eastAsia="pt-PT"/>
        </w:rPr>
        <w:t>do</w:t>
      </w:r>
      <w:r>
        <w:rPr>
          <w:rFonts w:eastAsia="Arial"/>
          <w:lang w:eastAsia="pt-PT"/>
        </w:rPr>
        <w:t xml:space="preserve"> </w:t>
      </w:r>
      <w:r>
        <w:rPr>
          <w:lang w:eastAsia="pt-PT"/>
        </w:rPr>
        <w:t>produto</w:t>
      </w:r>
      <w:r>
        <w:rPr>
          <w:rFonts w:eastAsia="Arial"/>
          <w:lang w:eastAsia="pt-PT"/>
        </w:rPr>
        <w:t xml:space="preserve"> </w:t>
      </w:r>
      <w:r>
        <w:rPr>
          <w:lang w:eastAsia="pt-PT"/>
        </w:rPr>
        <w:t>de</w:t>
      </w:r>
      <w:r>
        <w:rPr>
          <w:rFonts w:eastAsia="Arial"/>
          <w:lang w:eastAsia="pt-PT"/>
        </w:rPr>
        <w:t xml:space="preserve"> </w:t>
      </w:r>
      <w:r>
        <w:rPr>
          <w:lang w:eastAsia="pt-PT"/>
        </w:rPr>
        <w:t>prover</w:t>
      </w:r>
      <w:r>
        <w:rPr>
          <w:rFonts w:eastAsia="Arial"/>
          <w:lang w:eastAsia="pt-PT"/>
        </w:rPr>
        <w:t xml:space="preserve"> </w:t>
      </w:r>
      <w:r>
        <w:rPr>
          <w:lang w:eastAsia="pt-PT"/>
        </w:rPr>
        <w:t>funções</w:t>
      </w:r>
      <w:r>
        <w:rPr>
          <w:rFonts w:eastAsia="Arial"/>
          <w:lang w:eastAsia="pt-PT"/>
        </w:rPr>
        <w:t xml:space="preserve"> </w:t>
      </w:r>
      <w:r>
        <w:rPr>
          <w:lang w:eastAsia="pt-PT"/>
        </w:rPr>
        <w:t>que</w:t>
      </w:r>
      <w:r>
        <w:rPr>
          <w:rFonts w:eastAsia="Arial"/>
          <w:lang w:eastAsia="pt-PT"/>
        </w:rPr>
        <w:t xml:space="preserve"> </w:t>
      </w:r>
      <w:r>
        <w:rPr>
          <w:lang w:eastAsia="pt-PT"/>
        </w:rPr>
        <w:t>atendam</w:t>
      </w:r>
      <w:r>
        <w:rPr>
          <w:rFonts w:eastAsia="Arial"/>
          <w:lang w:eastAsia="pt-PT"/>
        </w:rPr>
        <w:t xml:space="preserve"> </w:t>
      </w:r>
      <w:r>
        <w:rPr>
          <w:lang w:eastAsia="pt-PT"/>
        </w:rPr>
        <w:t>às</w:t>
      </w:r>
      <w:r>
        <w:rPr>
          <w:rFonts w:eastAsia="Arial"/>
          <w:lang w:eastAsia="pt-PT"/>
        </w:rPr>
        <w:t xml:space="preserve"> </w:t>
      </w:r>
      <w:r>
        <w:rPr>
          <w:lang w:eastAsia="pt-PT"/>
        </w:rPr>
        <w:t>necessidades</w:t>
      </w:r>
      <w:r>
        <w:rPr>
          <w:rFonts w:eastAsia="Arial"/>
          <w:lang w:eastAsia="pt-PT"/>
        </w:rPr>
        <w:t xml:space="preserve"> </w:t>
      </w:r>
      <w:r>
        <w:rPr>
          <w:lang w:eastAsia="pt-PT"/>
        </w:rPr>
        <w:t>explícitas</w:t>
      </w:r>
      <w:r>
        <w:rPr>
          <w:rFonts w:eastAsia="Arial"/>
          <w:lang w:eastAsia="pt-PT"/>
        </w:rPr>
        <w:t xml:space="preserve"> </w:t>
      </w:r>
      <w:r>
        <w:rPr>
          <w:lang w:eastAsia="pt-PT"/>
        </w:rPr>
        <w:t>e</w:t>
      </w:r>
      <w:r>
        <w:rPr>
          <w:rFonts w:eastAsia="Arial"/>
          <w:lang w:eastAsia="pt-PT"/>
        </w:rPr>
        <w:t xml:space="preserve"> </w:t>
      </w:r>
      <w:r>
        <w:rPr>
          <w:lang w:eastAsia="pt-PT"/>
        </w:rPr>
        <w:t>implícitas</w:t>
      </w:r>
      <w:r>
        <w:rPr>
          <w:rFonts w:eastAsia="Arial"/>
          <w:lang w:eastAsia="pt-PT"/>
        </w:rPr>
        <w:t xml:space="preserve"> </w:t>
      </w:r>
      <w:r>
        <w:rPr>
          <w:lang w:eastAsia="pt-PT"/>
        </w:rPr>
        <w:t>do</w:t>
      </w:r>
      <w:r>
        <w:rPr>
          <w:rFonts w:eastAsia="Arial"/>
          <w:lang w:eastAsia="pt-PT"/>
        </w:rPr>
        <w:t xml:space="preserve"> </w:t>
      </w:r>
      <w:r>
        <w:rPr>
          <w:lang w:eastAsia="pt-PT"/>
        </w:rPr>
        <w:t>usuário</w:t>
      </w:r>
      <w:r>
        <w:t>.</w:t>
      </w:r>
      <w:r>
        <w:rPr>
          <w:rFonts w:eastAsia="Arial"/>
        </w:rPr>
        <w:t xml:space="preserve"> </w:t>
      </w:r>
      <w:r w:rsidR="005D3043">
        <w:rPr>
          <w:rFonts w:eastAsia="Arial"/>
        </w:rP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baseado</w:t>
      </w:r>
      <w:r>
        <w:rPr>
          <w:rFonts w:eastAsia="Arial"/>
        </w:rPr>
        <w:t xml:space="preserve"> </w:t>
      </w:r>
      <w:r>
        <w:t>nos</w:t>
      </w:r>
      <w:r>
        <w:rPr>
          <w:rFonts w:eastAsia="Arial"/>
        </w:rPr>
        <w:t xml:space="preserve"> </w:t>
      </w:r>
      <w:r>
        <w:t>requisitos</w:t>
      </w:r>
      <w:r>
        <w:rPr>
          <w:rFonts w:eastAsia="Arial"/>
        </w:rPr>
        <w:t xml:space="preserve"> </w:t>
      </w:r>
      <w:r>
        <w:t>específicos</w:t>
      </w:r>
      <w:r>
        <w:rPr>
          <w:rFonts w:eastAsia="Arial"/>
        </w:rPr>
        <w:t xml:space="preserve"> </w:t>
      </w:r>
      <w:r>
        <w:t>da</w:t>
      </w:r>
      <w:r>
        <w:rPr>
          <w:rFonts w:eastAsia="Arial"/>
        </w:rPr>
        <w:t xml:space="preserve"> </w:t>
      </w:r>
      <w:r w:rsidRPr="005D3043">
        <w:t>clínica</w:t>
      </w:r>
      <w:r w:rsidRPr="005D3043">
        <w:rPr>
          <w:rFonts w:eastAsia="Arial"/>
        </w:rPr>
        <w:t xml:space="preserve"> </w:t>
      </w:r>
      <w:r w:rsidR="005D3043" w:rsidRPr="005D3043">
        <w:t>analisada</w:t>
      </w:r>
      <w:r>
        <w:t>,</w:t>
      </w:r>
      <w:r>
        <w:rPr>
          <w:rFonts w:eastAsia="Arial"/>
        </w:rPr>
        <w:t xml:space="preserve"> </w:t>
      </w:r>
      <w:r>
        <w:t>implementando</w:t>
      </w:r>
      <w:r>
        <w:rPr>
          <w:rFonts w:eastAsia="Arial"/>
        </w:rPr>
        <w:t xml:space="preserve"> </w:t>
      </w:r>
      <w:r>
        <w:t>suas</w:t>
      </w:r>
      <w:r>
        <w:rPr>
          <w:rFonts w:eastAsia="Arial"/>
        </w:rPr>
        <w:t xml:space="preserve"> </w:t>
      </w:r>
      <w:r>
        <w:t>regras</w:t>
      </w:r>
      <w:r>
        <w:rPr>
          <w:rFonts w:eastAsia="Arial"/>
        </w:rPr>
        <w:t xml:space="preserve"> </w:t>
      </w:r>
      <w:r>
        <w:t>de</w:t>
      </w:r>
      <w:r>
        <w:rPr>
          <w:rFonts w:eastAsia="Arial"/>
        </w:rPr>
        <w:t xml:space="preserve"> </w:t>
      </w:r>
      <w:r>
        <w:t>negócio</w:t>
      </w:r>
      <w:r>
        <w:rPr>
          <w:rFonts w:eastAsia="Arial"/>
        </w:rPr>
        <w:t xml:space="preserve"> </w:t>
      </w:r>
      <w:r>
        <w:t>de</w:t>
      </w:r>
      <w:r>
        <w:rPr>
          <w:rFonts w:eastAsia="Arial"/>
        </w:rPr>
        <w:t xml:space="preserve"> </w:t>
      </w:r>
      <w:r>
        <w:t>forma</w:t>
      </w:r>
      <w:r>
        <w:rPr>
          <w:rFonts w:eastAsia="Arial"/>
        </w:rPr>
        <w:t xml:space="preserve"> </w:t>
      </w:r>
      <w:r>
        <w:t>genérica</w:t>
      </w:r>
      <w:r>
        <w:rPr>
          <w:rFonts w:eastAsia="Arial"/>
        </w:rPr>
        <w:t xml:space="preserve"> </w:t>
      </w:r>
      <w:r>
        <w:t>e</w:t>
      </w:r>
      <w:r>
        <w:rPr>
          <w:rFonts w:eastAsia="Arial"/>
        </w:rPr>
        <w:t xml:space="preserve"> </w:t>
      </w:r>
      <w:r>
        <w:t>customizável</w:t>
      </w:r>
      <w:r>
        <w:rPr>
          <w:rFonts w:eastAsia="Arial"/>
        </w:rPr>
        <w:t xml:space="preserve"> </w:t>
      </w:r>
      <w:r>
        <w:t>quando</w:t>
      </w:r>
      <w:r>
        <w:rPr>
          <w:rFonts w:eastAsia="Arial"/>
        </w:rPr>
        <w:t xml:space="preserve"> </w:t>
      </w:r>
      <w:r>
        <w:t>possível.</w:t>
      </w:r>
      <w:r>
        <w:rPr>
          <w:rFonts w:eastAsia="Arial"/>
        </w:rPr>
        <w:t xml:space="preserve"> </w:t>
      </w:r>
      <w:r>
        <w:t>Logo,</w:t>
      </w:r>
      <w:r>
        <w:rPr>
          <w:rFonts w:eastAsia="Arial"/>
        </w:rPr>
        <w:t xml:space="preserve"> </w:t>
      </w:r>
      <w:r>
        <w:t>pode-se</w:t>
      </w:r>
      <w:r>
        <w:rPr>
          <w:rFonts w:eastAsia="Arial"/>
        </w:rPr>
        <w:t xml:space="preserve"> </w:t>
      </w:r>
      <w:r>
        <w:t>concluir</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atende</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5D3043">
        <w:t>qualidade.</w:t>
      </w:r>
    </w:p>
    <w:p w:rsidR="00270A16" w:rsidRDefault="00270A16">
      <w:pPr>
        <w:pStyle w:val="ItemizaoTCC"/>
        <w:rPr>
          <w:shd w:val="clear" w:color="auto" w:fill="00B8FF"/>
        </w:rPr>
      </w:pPr>
      <w:r>
        <w:t>Confiabilidade</w:t>
      </w:r>
      <w:r>
        <w:rPr>
          <w:rFonts w:eastAsia="Arial"/>
        </w:rPr>
        <w:t xml:space="preserve"> – </w:t>
      </w:r>
      <w:r>
        <w:t>Um</w:t>
      </w:r>
      <w:r>
        <w:rPr>
          <w:rFonts w:eastAsia="Arial"/>
        </w:rPr>
        <w:t xml:space="preserve"> </w:t>
      </w:r>
      <w:r>
        <w:rPr>
          <w:i/>
        </w:rPr>
        <w:t>software</w:t>
      </w:r>
      <w:r>
        <w:rPr>
          <w:rFonts w:eastAsia="Arial"/>
          <w:i/>
        </w:rPr>
        <w:t xml:space="preserve"> </w:t>
      </w:r>
      <w:r w:rsidRPr="005D3043">
        <w:t>se</w:t>
      </w:r>
      <w:r w:rsidRPr="005D3043">
        <w:rPr>
          <w:rFonts w:eastAsia="Arial"/>
        </w:rPr>
        <w:t xml:space="preserve"> </w:t>
      </w:r>
      <w:r w:rsidRPr="005D3043">
        <w:t>enquadra</w:t>
      </w:r>
      <w:r>
        <w:rPr>
          <w:rFonts w:eastAsia="Arial"/>
        </w:rPr>
        <w:t xml:space="preserve"> </w:t>
      </w:r>
      <w:r w:rsidR="005D3043">
        <w:rPr>
          <w:rFonts w:eastAsia="Arial"/>
        </w:rPr>
        <w:t xml:space="preserve">adequadamente </w:t>
      </w:r>
      <w:r>
        <w:t>nesta</w:t>
      </w:r>
      <w:r>
        <w:rPr>
          <w:rFonts w:eastAsia="Arial"/>
        </w:rPr>
        <w:t xml:space="preserve"> </w:t>
      </w:r>
      <w:r>
        <w:t>categoria</w:t>
      </w:r>
      <w:r>
        <w:rPr>
          <w:rFonts w:eastAsia="Arial"/>
        </w:rPr>
        <w:t xml:space="preserve"> </w:t>
      </w:r>
      <w:r>
        <w:t>quando</w:t>
      </w:r>
      <w:r>
        <w:rPr>
          <w:rFonts w:eastAsia="Arial"/>
        </w:rPr>
        <w:t xml:space="preserve"> </w:t>
      </w:r>
      <w:r>
        <w:t>tem</w:t>
      </w:r>
      <w:r>
        <w:rPr>
          <w:rFonts w:eastAsia="Arial"/>
        </w:rPr>
        <w:t xml:space="preserve"> </w:t>
      </w:r>
      <w:r>
        <w:t>a</w:t>
      </w:r>
      <w:r>
        <w:rPr>
          <w:rFonts w:eastAsia="Arial"/>
        </w:rPr>
        <w:t xml:space="preserve"> </w:t>
      </w:r>
      <w:r>
        <w:t>capacidade</w:t>
      </w:r>
      <w:r>
        <w:rPr>
          <w:rFonts w:eastAsia="Arial"/>
        </w:rPr>
        <w:t xml:space="preserve"> </w:t>
      </w:r>
      <w:r>
        <w:t>de</w:t>
      </w:r>
      <w:r>
        <w:rPr>
          <w:rFonts w:eastAsia="Arial"/>
        </w:rPr>
        <w:t xml:space="preserve"> </w:t>
      </w:r>
      <w:r>
        <w:t>tolerar</w:t>
      </w:r>
      <w:r>
        <w:rPr>
          <w:rFonts w:eastAsia="Arial"/>
        </w:rPr>
        <w:t xml:space="preserve"> </w:t>
      </w:r>
      <w:r>
        <w:t>falhas</w:t>
      </w:r>
      <w:r>
        <w:rPr>
          <w:rFonts w:eastAsia="Arial"/>
        </w:rPr>
        <w:t xml:space="preserve"> </w:t>
      </w:r>
      <w:r>
        <w:t>e</w:t>
      </w:r>
      <w:r>
        <w:rPr>
          <w:rFonts w:eastAsia="Arial"/>
        </w:rPr>
        <w:t xml:space="preserve"> </w:t>
      </w:r>
      <w:r>
        <w:t>se</w:t>
      </w:r>
      <w:r>
        <w:rPr>
          <w:rFonts w:eastAsia="Arial"/>
        </w:rPr>
        <w:t xml:space="preserve"> </w:t>
      </w:r>
      <w:r>
        <w:t>manter</w:t>
      </w:r>
      <w:r>
        <w:rPr>
          <w:rFonts w:eastAsia="Arial"/>
        </w:rPr>
        <w:t xml:space="preserve"> </w:t>
      </w:r>
      <w:r>
        <w:t>com</w:t>
      </w:r>
      <w:r>
        <w:rPr>
          <w:rFonts w:eastAsia="Arial"/>
        </w:rPr>
        <w:t xml:space="preserve"> </w:t>
      </w:r>
      <w:r>
        <w:t>dados</w:t>
      </w:r>
      <w:r>
        <w:rPr>
          <w:rFonts w:eastAsia="Arial"/>
        </w:rPr>
        <w:t xml:space="preserve"> </w:t>
      </w:r>
      <w:r>
        <w:t>confiáveis</w:t>
      </w:r>
      <w:r>
        <w:rPr>
          <w:rFonts w:eastAsia="Arial"/>
        </w:rPr>
        <w:t xml:space="preserve"> </w:t>
      </w:r>
      <w:r>
        <w:t>e</w:t>
      </w:r>
      <w:r>
        <w:rPr>
          <w:rFonts w:eastAsia="Arial"/>
        </w:rPr>
        <w:t xml:space="preserve"> </w:t>
      </w:r>
      <w:r>
        <w:t>recuperáveis.</w:t>
      </w:r>
      <w:r w:rsidR="005D3043" w:rsidRPr="005D3043">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desenvolvido</w:t>
      </w:r>
      <w:r>
        <w:rPr>
          <w:rFonts w:eastAsia="Arial"/>
        </w:rPr>
        <w:t xml:space="preserve"> </w:t>
      </w:r>
      <w:r>
        <w:t>sob</w:t>
      </w:r>
      <w:r>
        <w:rPr>
          <w:rFonts w:eastAsia="Arial"/>
        </w:rPr>
        <w:t xml:space="preserve"> </w:t>
      </w:r>
      <w:r>
        <w:t>análise</w:t>
      </w:r>
      <w:r>
        <w:rPr>
          <w:rFonts w:eastAsia="Arial"/>
        </w:rPr>
        <w:t xml:space="preserve"> </w:t>
      </w:r>
      <w:r>
        <w:t>de</w:t>
      </w:r>
      <w:r>
        <w:rPr>
          <w:rFonts w:eastAsia="Arial"/>
        </w:rPr>
        <w:t xml:space="preserve"> </w:t>
      </w:r>
      <w:r>
        <w:t>diversos</w:t>
      </w:r>
      <w:r>
        <w:rPr>
          <w:rFonts w:eastAsia="Arial"/>
        </w:rPr>
        <w:t xml:space="preserve"> </w:t>
      </w:r>
      <w:r>
        <w:t>casos</w:t>
      </w:r>
      <w:r>
        <w:rPr>
          <w:rFonts w:eastAsia="Arial"/>
        </w:rPr>
        <w:t xml:space="preserve"> </w:t>
      </w:r>
      <w:r>
        <w:t>de</w:t>
      </w:r>
      <w:r>
        <w:rPr>
          <w:rFonts w:eastAsia="Arial"/>
        </w:rPr>
        <w:t xml:space="preserve"> </w:t>
      </w:r>
      <w:r>
        <w:t>exceção</w:t>
      </w:r>
      <w:r>
        <w:rPr>
          <w:rFonts w:eastAsia="Arial"/>
        </w:rPr>
        <w:t xml:space="preserve"> </w:t>
      </w:r>
      <w:r>
        <w:t>ou</w:t>
      </w:r>
      <w:r>
        <w:rPr>
          <w:rFonts w:eastAsia="Arial"/>
        </w:rPr>
        <w:t xml:space="preserve"> </w:t>
      </w:r>
      <w:r>
        <w:t>falha,</w:t>
      </w:r>
      <w:r>
        <w:rPr>
          <w:rFonts w:eastAsia="Arial"/>
        </w:rPr>
        <w:t xml:space="preserve"> </w:t>
      </w:r>
      <w:r>
        <w:t>no</w:t>
      </w:r>
      <w:r>
        <w:rPr>
          <w:rFonts w:eastAsia="Arial"/>
        </w:rPr>
        <w:t xml:space="preserve"> </w:t>
      </w:r>
      <w:r>
        <w:t>entanto,</w:t>
      </w:r>
      <w:r>
        <w:rPr>
          <w:rFonts w:eastAsia="Arial"/>
        </w:rPr>
        <w:t xml:space="preserve"> </w:t>
      </w:r>
      <w:r>
        <w:t>não</w:t>
      </w:r>
      <w:r>
        <w:rPr>
          <w:rFonts w:eastAsia="Arial"/>
        </w:rPr>
        <w:t xml:space="preserve"> </w:t>
      </w:r>
      <w:r w:rsidRPr="005D3043">
        <w:t>houve</w:t>
      </w:r>
      <w:r>
        <w:rPr>
          <w:rFonts w:eastAsia="Arial"/>
        </w:rPr>
        <w:t xml:space="preserve"> </w:t>
      </w:r>
      <w:r>
        <w:t>testes</w:t>
      </w:r>
      <w:r>
        <w:rPr>
          <w:rFonts w:eastAsia="Arial"/>
        </w:rPr>
        <w:t xml:space="preserve"> </w:t>
      </w:r>
      <w:r>
        <w:t>automatizados,</w:t>
      </w:r>
      <w:r>
        <w:rPr>
          <w:rFonts w:eastAsia="Arial"/>
        </w:rPr>
        <w:t xml:space="preserve"> </w:t>
      </w:r>
      <w:r>
        <w:t>apenas</w:t>
      </w:r>
      <w:r>
        <w:rPr>
          <w:rFonts w:eastAsia="Arial"/>
        </w:rPr>
        <w:t xml:space="preserve"> </w:t>
      </w:r>
      <w:r>
        <w:t>testes</w:t>
      </w:r>
      <w:r>
        <w:rPr>
          <w:rFonts w:eastAsia="Arial"/>
        </w:rPr>
        <w:t xml:space="preserve"> </w:t>
      </w:r>
      <w:r>
        <w:t>manuais</w:t>
      </w:r>
      <w:r>
        <w:rPr>
          <w:rFonts w:eastAsia="Arial"/>
        </w:rPr>
        <w:t xml:space="preserve"> </w:t>
      </w:r>
      <w:r>
        <w:t>feitos</w:t>
      </w:r>
      <w:r>
        <w:rPr>
          <w:rFonts w:eastAsia="Arial"/>
        </w:rPr>
        <w:t xml:space="preserve"> </w:t>
      </w:r>
      <w:r>
        <w:t>pela</w:t>
      </w:r>
      <w:r>
        <w:rPr>
          <w:rFonts w:eastAsia="Arial"/>
        </w:rPr>
        <w:t xml:space="preserve"> </w:t>
      </w:r>
      <w:r>
        <w:t>desenvolvedora</w:t>
      </w:r>
      <w:r>
        <w:rPr>
          <w:rFonts w:eastAsia="Arial"/>
        </w:rPr>
        <w:t xml:space="preserve"> </w:t>
      </w:r>
      <w:r>
        <w:t>e</w:t>
      </w:r>
      <w:r>
        <w:rPr>
          <w:rFonts w:eastAsia="Arial"/>
        </w:rPr>
        <w:t xml:space="preserve"> </w:t>
      </w:r>
      <w:r>
        <w:t>nem</w:t>
      </w:r>
      <w:r>
        <w:rPr>
          <w:rFonts w:eastAsia="Arial"/>
        </w:rPr>
        <w:t xml:space="preserve"> </w:t>
      </w:r>
      <w:r>
        <w:t>foi</w:t>
      </w:r>
      <w:r>
        <w:rPr>
          <w:rFonts w:eastAsia="Arial"/>
        </w:rPr>
        <w:t xml:space="preserve"> </w:t>
      </w:r>
      <w:r>
        <w:t>empregada</w:t>
      </w:r>
      <w:r>
        <w:rPr>
          <w:rFonts w:eastAsia="Arial"/>
        </w:rPr>
        <w:t xml:space="preserve"> </w:t>
      </w:r>
      <w:r>
        <w:t>nenhuma</w:t>
      </w:r>
      <w:r>
        <w:rPr>
          <w:rFonts w:eastAsia="Arial"/>
        </w:rPr>
        <w:t xml:space="preserve"> </w:t>
      </w:r>
      <w:r>
        <w:t>técnica</w:t>
      </w:r>
      <w:r>
        <w:rPr>
          <w:rFonts w:eastAsia="Arial"/>
        </w:rPr>
        <w:t xml:space="preserve"> </w:t>
      </w:r>
      <w:r>
        <w:t>de</w:t>
      </w:r>
      <w:r>
        <w:rPr>
          <w:rFonts w:eastAsia="Arial"/>
        </w:rPr>
        <w:t xml:space="preserve"> </w:t>
      </w:r>
      <w:r>
        <w:t>recuperação</w:t>
      </w:r>
      <w:r>
        <w:rPr>
          <w:rFonts w:eastAsia="Arial"/>
        </w:rPr>
        <w:t xml:space="preserve"> </w:t>
      </w:r>
      <w:r>
        <w:t>dos</w:t>
      </w:r>
      <w:r>
        <w:rPr>
          <w:rFonts w:eastAsia="Arial"/>
        </w:rPr>
        <w:t xml:space="preserve"> </w:t>
      </w:r>
      <w:r>
        <w:t>dados</w:t>
      </w:r>
      <w:r>
        <w:rPr>
          <w:rFonts w:eastAsia="Arial"/>
        </w:rPr>
        <w:t xml:space="preserve"> </w:t>
      </w:r>
      <w:r>
        <w:t>do</w:t>
      </w:r>
      <w:r>
        <w:rPr>
          <w:rFonts w:eastAsia="Arial"/>
        </w:rPr>
        <w:t xml:space="preserve"> </w:t>
      </w:r>
      <w:r>
        <w:t>sistema</w:t>
      </w:r>
      <w:r>
        <w:rPr>
          <w:rFonts w:eastAsia="Arial"/>
        </w:rPr>
        <w:t xml:space="preserve"> </w:t>
      </w:r>
      <w:r>
        <w:t>em</w:t>
      </w:r>
      <w:r>
        <w:rPr>
          <w:rFonts w:eastAsia="Arial"/>
        </w:rPr>
        <w:t xml:space="preserve"> </w:t>
      </w:r>
      <w:r>
        <w:t>caso</w:t>
      </w:r>
      <w:r>
        <w:rPr>
          <w:rFonts w:eastAsia="Arial"/>
        </w:rPr>
        <w:t xml:space="preserve"> </w:t>
      </w:r>
      <w:r>
        <w:t>de</w:t>
      </w:r>
      <w:r>
        <w:rPr>
          <w:rFonts w:eastAsia="Arial"/>
        </w:rPr>
        <w:t xml:space="preserve"> </w:t>
      </w:r>
      <w:r>
        <w:t>problema</w:t>
      </w:r>
      <w:r>
        <w:rPr>
          <w:rFonts w:eastAsia="Arial"/>
        </w:rPr>
        <w:t xml:space="preserve"> </w:t>
      </w:r>
      <w:r w:rsidRPr="005D3043">
        <w:t>de</w:t>
      </w:r>
      <w:r w:rsidRPr="005D3043">
        <w:rPr>
          <w:rFonts w:eastAsia="Arial"/>
        </w:rPr>
        <w:t xml:space="preserve"> </w:t>
      </w:r>
      <w:r w:rsidRPr="005D3043">
        <w:t>infraestrutura</w:t>
      </w:r>
      <w:r w:rsidR="005D3043">
        <w:t>, por isto não satisfaz completamente esta categoria</w:t>
      </w:r>
      <w:r w:rsidRPr="005D3043">
        <w:t>.</w:t>
      </w:r>
    </w:p>
    <w:p w:rsidR="00270A16" w:rsidRDefault="00270A16">
      <w:pPr>
        <w:pStyle w:val="ItemizaoTCC"/>
        <w:rPr>
          <w:rFonts w:eastAsia="Arial"/>
          <w:shd w:val="clear" w:color="auto" w:fill="FF00FF"/>
        </w:rPr>
      </w:pPr>
      <w:r>
        <w:t>Usabilidade</w:t>
      </w:r>
      <w:r>
        <w:rPr>
          <w:rFonts w:eastAsia="Arial"/>
        </w:rPr>
        <w:t xml:space="preserve"> – </w:t>
      </w:r>
      <w:r>
        <w:t>Esta</w:t>
      </w:r>
      <w:r>
        <w:rPr>
          <w:rFonts w:eastAsia="Arial"/>
        </w:rPr>
        <w:t xml:space="preserve"> </w:t>
      </w:r>
      <w:r>
        <w:t>característica</w:t>
      </w:r>
      <w:r>
        <w:rPr>
          <w:rFonts w:eastAsia="Arial"/>
        </w:rPr>
        <w:t xml:space="preserve"> </w:t>
      </w:r>
      <w:r>
        <w:t>é</w:t>
      </w:r>
      <w:r>
        <w:rPr>
          <w:rFonts w:eastAsia="Arial"/>
        </w:rPr>
        <w:t xml:space="preserve"> </w:t>
      </w:r>
      <w:r>
        <w:t>descrita</w:t>
      </w:r>
      <w:r>
        <w:rPr>
          <w:rFonts w:eastAsia="Arial"/>
        </w:rPr>
        <w:t xml:space="preserve"> </w:t>
      </w:r>
      <w:r>
        <w:t>pela</w:t>
      </w:r>
      <w:r>
        <w:rPr>
          <w:rFonts w:eastAsia="Arial"/>
        </w:rPr>
        <w:t xml:space="preserve"> </w:t>
      </w:r>
      <w:r>
        <w:t>atratividade</w:t>
      </w:r>
      <w:r>
        <w:rPr>
          <w:rFonts w:eastAsia="Arial"/>
        </w:rPr>
        <w:t xml:space="preserve"> </w:t>
      </w:r>
      <w:r>
        <w:t>e</w:t>
      </w:r>
      <w:r>
        <w:rPr>
          <w:rFonts w:eastAsia="Arial"/>
        </w:rPr>
        <w:t xml:space="preserve"> </w:t>
      </w:r>
      <w:r>
        <w:t>facilidade</w:t>
      </w:r>
      <w:r>
        <w:rPr>
          <w:rFonts w:eastAsia="Arial"/>
        </w:rPr>
        <w:t xml:space="preserve"> </w:t>
      </w:r>
      <w:r>
        <w:t>de</w:t>
      </w:r>
      <w:r>
        <w:rPr>
          <w:rFonts w:eastAsia="Arial"/>
        </w:rPr>
        <w:t xml:space="preserve"> </w:t>
      </w:r>
      <w:r>
        <w:t>uso</w:t>
      </w:r>
      <w:r>
        <w:rPr>
          <w:rFonts w:eastAsia="Arial"/>
        </w:rPr>
        <w:t xml:space="preserve"> </w:t>
      </w:r>
      <w:r>
        <w:t>do</w:t>
      </w:r>
      <w:r>
        <w:rPr>
          <w:rFonts w:eastAsia="Arial"/>
        </w:rPr>
        <w:t xml:space="preserve"> </w:t>
      </w:r>
      <w:r>
        <w:rPr>
          <w:i/>
        </w:rPr>
        <w:t>software</w:t>
      </w:r>
      <w:r>
        <w:rPr>
          <w:rFonts w:eastAsia="Arial"/>
        </w:rPr>
        <w:t xml:space="preserve"> </w:t>
      </w:r>
      <w:r>
        <w:t>em</w:t>
      </w:r>
      <w:r>
        <w:rPr>
          <w:rFonts w:eastAsia="Arial"/>
        </w:rPr>
        <w:t xml:space="preserve"> </w:t>
      </w:r>
      <w:r>
        <w:t>questão.</w:t>
      </w:r>
      <w:r>
        <w:rPr>
          <w:rFonts w:eastAsia="Arial"/>
        </w:rPr>
        <w:t xml:space="preserve"> </w:t>
      </w:r>
      <w:r>
        <w:t>Houve</w:t>
      </w:r>
      <w:r>
        <w:rPr>
          <w:rFonts w:eastAsia="Arial"/>
        </w:rPr>
        <w:t xml:space="preserve"> </w:t>
      </w:r>
      <w:r>
        <w:t>grande</w:t>
      </w:r>
      <w:r>
        <w:rPr>
          <w:rFonts w:eastAsia="Arial"/>
        </w:rPr>
        <w:t xml:space="preserve"> </w:t>
      </w:r>
      <w:r>
        <w:t>preocupação</w:t>
      </w:r>
      <w:r>
        <w:rPr>
          <w:rFonts w:eastAsia="Arial"/>
        </w:rPr>
        <w:t xml:space="preserve"> </w:t>
      </w:r>
      <w:r>
        <w:t>com</w:t>
      </w:r>
      <w:r>
        <w:rPr>
          <w:rFonts w:eastAsia="Arial"/>
        </w:rPr>
        <w:t xml:space="preserve"> </w:t>
      </w:r>
      <w:r>
        <w:t>a</w:t>
      </w:r>
      <w:r>
        <w:rPr>
          <w:rFonts w:eastAsia="Arial"/>
        </w:rPr>
        <w:t xml:space="preserve"> </w:t>
      </w:r>
      <w:r>
        <w:t>usabilidade</w:t>
      </w:r>
      <w:r>
        <w:rPr>
          <w:rFonts w:eastAsia="Arial"/>
        </w:rPr>
        <w:t xml:space="preserve"> </w:t>
      </w:r>
      <w:r>
        <w:t>do</w:t>
      </w:r>
      <w:r>
        <w:rPr>
          <w:rFonts w:eastAsia="Arial"/>
        </w:rPr>
        <w:t xml:space="preserve"> </w:t>
      </w:r>
      <w:r>
        <w:t>WebClínica</w:t>
      </w:r>
      <w:r>
        <w:rPr>
          <w:rFonts w:eastAsia="Arial"/>
        </w:rPr>
        <w:t xml:space="preserve"> </w:t>
      </w:r>
      <w:r>
        <w:t>durante</w:t>
      </w:r>
      <w:r>
        <w:rPr>
          <w:rFonts w:eastAsia="Arial"/>
        </w:rPr>
        <w:t xml:space="preserve"> </w:t>
      </w:r>
      <w:r>
        <w:t>seu</w:t>
      </w:r>
      <w:r>
        <w:rPr>
          <w:rFonts w:eastAsia="Arial"/>
        </w:rPr>
        <w:t xml:space="preserve"> </w:t>
      </w:r>
      <w:r>
        <w:t>planejamento</w:t>
      </w:r>
      <w:r>
        <w:rPr>
          <w:rFonts w:eastAsia="Arial"/>
        </w:rPr>
        <w:t xml:space="preserve"> </w:t>
      </w:r>
      <w:r>
        <w:t>e</w:t>
      </w:r>
      <w:r>
        <w:rPr>
          <w:rFonts w:eastAsia="Arial"/>
        </w:rPr>
        <w:t xml:space="preserve"> </w:t>
      </w:r>
      <w:r>
        <w:t>desenvolvimento,</w:t>
      </w:r>
      <w:r>
        <w:rPr>
          <w:rFonts w:eastAsia="Arial"/>
        </w:rPr>
        <w:t xml:space="preserve"> </w:t>
      </w:r>
      <w:r>
        <w:t>levando-se</w:t>
      </w:r>
      <w:r>
        <w:rPr>
          <w:rFonts w:eastAsia="Arial"/>
        </w:rPr>
        <w:t xml:space="preserve"> </w:t>
      </w:r>
      <w:r>
        <w:t>em</w:t>
      </w:r>
      <w:r>
        <w:rPr>
          <w:rFonts w:eastAsia="Arial"/>
        </w:rPr>
        <w:t xml:space="preserve"> </w:t>
      </w:r>
      <w:r>
        <w:t>conta</w:t>
      </w:r>
      <w:r>
        <w:rPr>
          <w:rFonts w:eastAsia="Arial"/>
        </w:rPr>
        <w:t xml:space="preserve"> </w:t>
      </w:r>
      <w:r>
        <w:t>que</w:t>
      </w:r>
      <w:r>
        <w:rPr>
          <w:rFonts w:eastAsia="Arial"/>
        </w:rPr>
        <w:t xml:space="preserve"> </w:t>
      </w:r>
      <w:r>
        <w:t>o</w:t>
      </w:r>
      <w:r>
        <w:rPr>
          <w:rFonts w:eastAsia="Arial"/>
        </w:rPr>
        <w:t xml:space="preserve"> </w:t>
      </w:r>
      <w:r>
        <w:rPr>
          <w:i/>
        </w:rPr>
        <w:t>software</w:t>
      </w:r>
      <w:r>
        <w:rPr>
          <w:rFonts w:eastAsia="Arial"/>
        </w:rPr>
        <w:t xml:space="preserve"> </w:t>
      </w:r>
      <w:r>
        <w:t>foi</w:t>
      </w:r>
      <w:r>
        <w:rPr>
          <w:rFonts w:eastAsia="Arial"/>
        </w:rPr>
        <w:t xml:space="preserve"> </w:t>
      </w:r>
      <w:r>
        <w:t>feito</w:t>
      </w:r>
      <w:r>
        <w:rPr>
          <w:rFonts w:eastAsia="Arial"/>
        </w:rPr>
        <w:t xml:space="preserve"> </w:t>
      </w:r>
      <w:r>
        <w:t>para</w:t>
      </w:r>
      <w:r>
        <w:rPr>
          <w:rFonts w:eastAsia="Arial"/>
        </w:rPr>
        <w:t xml:space="preserve"> </w:t>
      </w:r>
      <w:r>
        <w:t>ser</w:t>
      </w:r>
      <w:r>
        <w:rPr>
          <w:rFonts w:eastAsia="Arial"/>
        </w:rPr>
        <w:t xml:space="preserve"> </w:t>
      </w:r>
      <w:r>
        <w:t>manipulado</w:t>
      </w:r>
      <w:r>
        <w:rPr>
          <w:rFonts w:eastAsia="Arial"/>
        </w:rPr>
        <w:t xml:space="preserve"> </w:t>
      </w:r>
      <w:r>
        <w:t>por</w:t>
      </w:r>
      <w:r>
        <w:rPr>
          <w:rFonts w:eastAsia="Arial"/>
        </w:rPr>
        <w:t xml:space="preserve"> </w:t>
      </w:r>
      <w:r>
        <w:t>usuários</w:t>
      </w:r>
      <w:r>
        <w:rPr>
          <w:rFonts w:eastAsia="Arial"/>
        </w:rPr>
        <w:t xml:space="preserve"> </w:t>
      </w:r>
      <w:r>
        <w:t>leigos</w:t>
      </w:r>
      <w:r>
        <w:rPr>
          <w:rFonts w:eastAsia="Arial"/>
        </w:rPr>
        <w:t xml:space="preserve"> </w:t>
      </w:r>
      <w:r>
        <w:t>na</w:t>
      </w:r>
      <w:r>
        <w:rPr>
          <w:rFonts w:eastAsia="Arial"/>
        </w:rPr>
        <w:t xml:space="preserve"> </w:t>
      </w:r>
      <w:r>
        <w:t>utilização</w:t>
      </w:r>
      <w:r>
        <w:rPr>
          <w:rFonts w:eastAsia="Arial"/>
        </w:rPr>
        <w:t xml:space="preserve"> </w:t>
      </w:r>
      <w:r>
        <w:t>de</w:t>
      </w:r>
      <w:r>
        <w:rPr>
          <w:rFonts w:eastAsia="Arial"/>
        </w:rPr>
        <w:t xml:space="preserve"> </w:t>
      </w:r>
      <w:r>
        <w:t>sistemas</w:t>
      </w:r>
      <w:r>
        <w:rPr>
          <w:rFonts w:eastAsia="Arial"/>
        </w:rPr>
        <w:t xml:space="preserve"> </w:t>
      </w:r>
      <w:r>
        <w:t>informatizados.</w:t>
      </w:r>
      <w:r>
        <w:rPr>
          <w:rFonts w:eastAsia="Arial"/>
        </w:rPr>
        <w:t xml:space="preserve"> </w:t>
      </w:r>
      <w:r>
        <w:t>Pelo</w:t>
      </w:r>
      <w:r>
        <w:rPr>
          <w:rFonts w:eastAsia="Arial"/>
        </w:rPr>
        <w:t xml:space="preserve"> </w:t>
      </w:r>
      <w:r>
        <w:rPr>
          <w:i/>
        </w:rPr>
        <w:t>feedback</w:t>
      </w:r>
      <w:r>
        <w:rPr>
          <w:rFonts w:eastAsia="Arial"/>
        </w:rPr>
        <w:t xml:space="preserve"> </w:t>
      </w:r>
      <w:r>
        <w:t>recebido</w:t>
      </w:r>
      <w:r>
        <w:rPr>
          <w:rFonts w:eastAsia="Arial"/>
        </w:rPr>
        <w:t xml:space="preserve"> </w:t>
      </w:r>
      <w:r>
        <w:t>das</w:t>
      </w:r>
      <w:r>
        <w:rPr>
          <w:rFonts w:eastAsia="Arial"/>
        </w:rPr>
        <w:t xml:space="preserve"> </w:t>
      </w:r>
      <w:r>
        <w:t>clientes</w:t>
      </w:r>
      <w:r>
        <w:rPr>
          <w:rFonts w:eastAsia="Arial"/>
        </w:rPr>
        <w:t xml:space="preserve"> </w:t>
      </w:r>
      <w:r>
        <w:t>no</w:t>
      </w:r>
      <w:r>
        <w:rPr>
          <w:rFonts w:eastAsia="Arial"/>
        </w:rPr>
        <w:t xml:space="preserve"> </w:t>
      </w:r>
      <w:r>
        <w:t>momento</w:t>
      </w:r>
      <w:r>
        <w:rPr>
          <w:rFonts w:eastAsia="Arial"/>
        </w:rPr>
        <w:t xml:space="preserve"> </w:t>
      </w:r>
      <w:r>
        <w:t>de</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capaz</w:t>
      </w:r>
      <w:r>
        <w:rPr>
          <w:rFonts w:eastAsia="Arial"/>
        </w:rPr>
        <w:t xml:space="preserve"> </w:t>
      </w:r>
      <w:r>
        <w:t>de</w:t>
      </w:r>
      <w:r>
        <w:rPr>
          <w:rFonts w:eastAsia="Arial"/>
        </w:rPr>
        <w:t xml:space="preserve"> </w:t>
      </w:r>
      <w:r>
        <w:t>despertar</w:t>
      </w:r>
      <w:r>
        <w:rPr>
          <w:rFonts w:eastAsia="Arial"/>
        </w:rPr>
        <w:t xml:space="preserve"> </w:t>
      </w:r>
      <w:r>
        <w:t>o</w:t>
      </w:r>
      <w:r>
        <w:rPr>
          <w:rFonts w:eastAsia="Arial"/>
        </w:rPr>
        <w:t xml:space="preserve"> </w:t>
      </w:r>
      <w:r>
        <w:t>interesse</w:t>
      </w:r>
      <w:r>
        <w:rPr>
          <w:rFonts w:eastAsia="Arial"/>
        </w:rPr>
        <w:t xml:space="preserve"> </w:t>
      </w:r>
      <w:r>
        <w:t>e</w:t>
      </w:r>
      <w:r>
        <w:rPr>
          <w:rFonts w:eastAsia="Arial"/>
        </w:rPr>
        <w:t xml:space="preserve"> </w:t>
      </w:r>
      <w:r>
        <w:t>ser</w:t>
      </w:r>
      <w:r>
        <w:rPr>
          <w:rFonts w:eastAsia="Arial"/>
        </w:rPr>
        <w:t xml:space="preserve"> </w:t>
      </w:r>
      <w:r>
        <w:t>facilmente</w:t>
      </w:r>
      <w:r>
        <w:rPr>
          <w:rFonts w:eastAsia="Arial"/>
        </w:rPr>
        <w:t xml:space="preserve"> </w:t>
      </w:r>
      <w:r>
        <w:t>utilizado</w:t>
      </w:r>
      <w:r>
        <w:rPr>
          <w:rFonts w:eastAsia="Arial"/>
        </w:rPr>
        <w:t xml:space="preserve"> </w:t>
      </w:r>
      <w:r>
        <w:t>pelas</w:t>
      </w:r>
      <w:r>
        <w:rPr>
          <w:rFonts w:eastAsia="Arial"/>
        </w:rPr>
        <w:t xml:space="preserve"> </w:t>
      </w:r>
      <w:r>
        <w:t>mesmas,</w:t>
      </w:r>
      <w:r>
        <w:rPr>
          <w:rFonts w:eastAsia="Arial"/>
        </w:rPr>
        <w:t xml:space="preserve"> </w:t>
      </w:r>
      <w:r>
        <w:t>atendendo,</w:t>
      </w:r>
      <w:r>
        <w:rPr>
          <w:rFonts w:eastAsia="Arial"/>
        </w:rPr>
        <w:t xml:space="preserve"> </w:t>
      </w:r>
      <w:r>
        <w:t>então,</w:t>
      </w:r>
      <w:r>
        <w:rPr>
          <w:rFonts w:eastAsia="Arial"/>
        </w:rPr>
        <w:t xml:space="preserve"> </w:t>
      </w:r>
      <w:r>
        <w:t>à</w:t>
      </w:r>
      <w:r>
        <w:rPr>
          <w:rFonts w:eastAsia="Arial"/>
        </w:rPr>
        <w:t xml:space="preserve"> </w:t>
      </w:r>
      <w:r>
        <w:t>característica</w:t>
      </w:r>
      <w:r>
        <w:rPr>
          <w:rFonts w:eastAsia="Arial"/>
        </w:rPr>
        <w:t xml:space="preserve"> </w:t>
      </w:r>
      <w:r>
        <w:t>de</w:t>
      </w:r>
      <w:r>
        <w:rPr>
          <w:rFonts w:eastAsia="Arial"/>
        </w:rPr>
        <w:t xml:space="preserve"> </w:t>
      </w:r>
      <w:r w:rsidRPr="005D3043">
        <w:t>usabilidade.</w:t>
      </w:r>
      <w:r>
        <w:rPr>
          <w:rFonts w:eastAsia="Arial"/>
          <w:shd w:val="clear" w:color="auto" w:fill="FF00FF"/>
        </w:rPr>
        <w:t xml:space="preserve"> </w:t>
      </w:r>
    </w:p>
    <w:p w:rsidR="00270A16" w:rsidRDefault="00270A16">
      <w:pPr>
        <w:pStyle w:val="ItemizaoTCC"/>
        <w:rPr>
          <w:shd w:val="clear" w:color="auto" w:fill="00B8FF"/>
        </w:rPr>
      </w:pPr>
      <w:r>
        <w:t>Eficiência</w:t>
      </w:r>
      <w:r>
        <w:rPr>
          <w:rFonts w:eastAsia="Arial"/>
        </w:rPr>
        <w:t xml:space="preserve"> – </w:t>
      </w:r>
      <w:r>
        <w:t>Um</w:t>
      </w:r>
      <w:r>
        <w:rPr>
          <w:rFonts w:eastAsia="Arial"/>
        </w:rPr>
        <w:t xml:space="preserve"> </w:t>
      </w:r>
      <w:r>
        <w:rPr>
          <w:i/>
        </w:rPr>
        <w:t>software</w:t>
      </w:r>
      <w:r>
        <w:rPr>
          <w:rFonts w:eastAsia="Arial"/>
        </w:rPr>
        <w:t xml:space="preserve"> </w:t>
      </w:r>
      <w:r>
        <w:t>que</w:t>
      </w:r>
      <w:r>
        <w:rPr>
          <w:rFonts w:eastAsia="Arial"/>
        </w:rPr>
        <w:t xml:space="preserve"> </w:t>
      </w:r>
      <w:r>
        <w:t>apresenta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t>qualidade</w:t>
      </w:r>
      <w:r>
        <w:rPr>
          <w:rFonts w:eastAsia="Arial"/>
        </w:rPr>
        <w:t xml:space="preserve"> </w:t>
      </w:r>
      <w:r w:rsidR="005D3043">
        <w:rPr>
          <w:rFonts w:eastAsia="Arial"/>
        </w:rPr>
        <w:t>atinge</w:t>
      </w:r>
      <w:r>
        <w:rPr>
          <w:rFonts w:eastAsia="Arial"/>
        </w:rPr>
        <w:t xml:space="preserve"> </w:t>
      </w:r>
      <w:r>
        <w:t>desempenho</w:t>
      </w:r>
      <w:r>
        <w:rPr>
          <w:rFonts w:eastAsia="Arial"/>
        </w:rPr>
        <w:t xml:space="preserve"> </w:t>
      </w:r>
      <w:r>
        <w:t>adequado</w:t>
      </w:r>
      <w:r>
        <w:rPr>
          <w:rFonts w:eastAsia="Arial"/>
        </w:rPr>
        <w:t xml:space="preserve"> </w:t>
      </w:r>
      <w:r>
        <w:t>em</w:t>
      </w:r>
      <w:r>
        <w:rPr>
          <w:rFonts w:eastAsia="Arial"/>
        </w:rPr>
        <w:t xml:space="preserve"> </w:t>
      </w:r>
      <w:r>
        <w:t>relação</w:t>
      </w:r>
      <w:r>
        <w:rPr>
          <w:rFonts w:eastAsia="Arial"/>
        </w:rPr>
        <w:t xml:space="preserve"> </w:t>
      </w:r>
      <w:r>
        <w:t>ao</w:t>
      </w:r>
      <w:r>
        <w:rPr>
          <w:rFonts w:eastAsia="Arial"/>
        </w:rPr>
        <w:t xml:space="preserve"> </w:t>
      </w:r>
      <w:r>
        <w:t>tempo</w:t>
      </w:r>
      <w:r>
        <w:rPr>
          <w:rFonts w:eastAsia="Arial"/>
        </w:rPr>
        <w:t xml:space="preserve"> </w:t>
      </w:r>
      <w:r>
        <w:t>e</w:t>
      </w:r>
      <w:r>
        <w:rPr>
          <w:rFonts w:eastAsia="Arial"/>
        </w:rPr>
        <w:t xml:space="preserve"> </w:t>
      </w:r>
      <w:r>
        <w:t>à</w:t>
      </w:r>
      <w:r>
        <w:rPr>
          <w:rFonts w:eastAsia="Arial"/>
        </w:rPr>
        <w:t xml:space="preserve"> </w:t>
      </w:r>
      <w:r>
        <w:t>quantidade</w:t>
      </w:r>
      <w:r>
        <w:rPr>
          <w:rFonts w:eastAsia="Arial"/>
        </w:rPr>
        <w:t xml:space="preserve"> </w:t>
      </w:r>
      <w:r>
        <w:t>de</w:t>
      </w:r>
      <w:r>
        <w:rPr>
          <w:rFonts w:eastAsia="Arial"/>
        </w:rPr>
        <w:t xml:space="preserve"> </w:t>
      </w:r>
      <w:r>
        <w:t>recursos</w:t>
      </w:r>
      <w:r>
        <w:rPr>
          <w:rFonts w:eastAsia="Arial"/>
        </w:rPr>
        <w:t xml:space="preserve"> </w:t>
      </w:r>
      <w:r>
        <w:t>utilizados.</w:t>
      </w:r>
      <w:r>
        <w:rPr>
          <w:rFonts w:eastAsia="Arial"/>
        </w:rPr>
        <w:t xml:space="preserve"> </w:t>
      </w:r>
      <w:r>
        <w:t>O</w:t>
      </w:r>
      <w:r>
        <w:rPr>
          <w:rFonts w:eastAsia="Arial"/>
        </w:rPr>
        <w:t xml:space="preserve"> </w:t>
      </w:r>
      <w:r>
        <w:t>WebClínica</w:t>
      </w:r>
      <w:r>
        <w:rPr>
          <w:rFonts w:eastAsia="Arial"/>
        </w:rPr>
        <w:t xml:space="preserve"> </w:t>
      </w:r>
      <w:r>
        <w:t>foi</w:t>
      </w:r>
      <w:r>
        <w:rPr>
          <w:rFonts w:eastAsia="Arial"/>
        </w:rPr>
        <w:t xml:space="preserve"> </w:t>
      </w:r>
      <w:r>
        <w:t>submetido</w:t>
      </w:r>
      <w:r>
        <w:rPr>
          <w:rFonts w:eastAsia="Arial"/>
        </w:rPr>
        <w:t xml:space="preserve"> </w:t>
      </w:r>
      <w:r>
        <w:t>apenas</w:t>
      </w:r>
      <w:r>
        <w:rPr>
          <w:rFonts w:eastAsia="Arial"/>
        </w:rPr>
        <w:t xml:space="preserve"> </w:t>
      </w:r>
      <w:r>
        <w:t>à</w:t>
      </w:r>
      <w:r>
        <w:rPr>
          <w:rFonts w:eastAsia="Arial"/>
        </w:rPr>
        <w:t xml:space="preserve"> </w:t>
      </w:r>
      <w:r>
        <w:t>situação</w:t>
      </w:r>
      <w:r>
        <w:rPr>
          <w:rFonts w:eastAsia="Arial"/>
        </w:rPr>
        <w:t xml:space="preserve"> </w:t>
      </w:r>
      <w:r>
        <w:t>descrita</w:t>
      </w:r>
      <w:r>
        <w:rPr>
          <w:rFonts w:eastAsia="Arial"/>
        </w:rPr>
        <w:t xml:space="preserve"> </w:t>
      </w:r>
      <w:r>
        <w:t>na</w:t>
      </w:r>
      <w:r>
        <w:rPr>
          <w:rFonts w:eastAsia="Arial"/>
        </w:rPr>
        <w:t xml:space="preserve"> </w:t>
      </w:r>
      <w:r>
        <w:t>avaliação</w:t>
      </w:r>
      <w:r>
        <w:rPr>
          <w:rFonts w:eastAsia="Arial"/>
        </w:rPr>
        <w:t xml:space="preserve"> </w:t>
      </w:r>
      <w:r>
        <w:t>do</w:t>
      </w:r>
      <w:r>
        <w:rPr>
          <w:rFonts w:eastAsia="Arial"/>
        </w:rPr>
        <w:t xml:space="preserve"> </w:t>
      </w:r>
      <w:r>
        <w:t>sistema,</w:t>
      </w:r>
      <w:r>
        <w:rPr>
          <w:rFonts w:eastAsia="Arial"/>
        </w:rPr>
        <w:t xml:space="preserve"> </w:t>
      </w:r>
      <w:r>
        <w:t>no</w:t>
      </w:r>
      <w:r>
        <w:rPr>
          <w:rFonts w:eastAsia="Arial"/>
        </w:rPr>
        <w:t xml:space="preserve"> </w:t>
      </w:r>
      <w:r>
        <w:t>item</w:t>
      </w:r>
      <w:r>
        <w:rPr>
          <w:rFonts w:eastAsia="Arial"/>
        </w:rPr>
        <w:t xml:space="preserve"> </w:t>
      </w:r>
      <w:r>
        <w:t>4.1</w:t>
      </w:r>
      <w:r>
        <w:rPr>
          <w:rFonts w:eastAsia="Arial"/>
        </w:rPr>
        <w:t xml:space="preserve"> </w:t>
      </w:r>
      <w:r>
        <w:t>desta</w:t>
      </w:r>
      <w:r>
        <w:rPr>
          <w:rFonts w:eastAsia="Arial"/>
        </w:rPr>
        <w:t xml:space="preserve"> </w:t>
      </w:r>
      <w:r>
        <w:t>monografia.</w:t>
      </w:r>
      <w:r>
        <w:rPr>
          <w:rFonts w:eastAsia="Arial"/>
        </w:rPr>
        <w:t xml:space="preserve"> </w:t>
      </w:r>
      <w:r>
        <w:t>No</w:t>
      </w:r>
      <w:r>
        <w:rPr>
          <w:rFonts w:eastAsia="Arial"/>
        </w:rPr>
        <w:t xml:space="preserve"> </w:t>
      </w:r>
      <w:r>
        <w:t>cenário</w:t>
      </w:r>
      <w:r>
        <w:rPr>
          <w:rFonts w:eastAsia="Arial"/>
        </w:rPr>
        <w:t xml:space="preserve"> </w:t>
      </w:r>
      <w:r>
        <w:t>descrito</w:t>
      </w:r>
      <w:r>
        <w:rPr>
          <w:rFonts w:eastAsia="Arial"/>
        </w:rPr>
        <w:t xml:space="preserve"> </w:t>
      </w:r>
      <w:r>
        <w:t>o</w:t>
      </w:r>
      <w:r>
        <w:rPr>
          <w:rFonts w:eastAsia="Arial"/>
        </w:rPr>
        <w:t xml:space="preserve"> </w:t>
      </w:r>
      <w:r>
        <w:rPr>
          <w:i/>
        </w:rPr>
        <w:t>software</w:t>
      </w:r>
      <w:r>
        <w:rPr>
          <w:rFonts w:eastAsia="Arial"/>
        </w:rPr>
        <w:t xml:space="preserve"> </w:t>
      </w:r>
      <w:r>
        <w:t>apresentou</w:t>
      </w:r>
      <w:r>
        <w:rPr>
          <w:rFonts w:eastAsia="Arial"/>
        </w:rPr>
        <w:t xml:space="preserve"> </w:t>
      </w:r>
      <w:r>
        <w:t>tempo</w:t>
      </w:r>
      <w:r>
        <w:rPr>
          <w:rFonts w:eastAsia="Arial"/>
        </w:rPr>
        <w:t xml:space="preserve"> </w:t>
      </w:r>
      <w:r>
        <w:t>de</w:t>
      </w:r>
      <w:r>
        <w:rPr>
          <w:rFonts w:eastAsia="Arial"/>
        </w:rPr>
        <w:t xml:space="preserve"> </w:t>
      </w:r>
      <w:r>
        <w:t>resposta</w:t>
      </w:r>
      <w:r>
        <w:rPr>
          <w:rFonts w:eastAsia="Arial"/>
        </w:rPr>
        <w:t xml:space="preserve"> </w:t>
      </w:r>
      <w:r>
        <w:t>aceitável</w:t>
      </w:r>
      <w:r>
        <w:rPr>
          <w:rFonts w:eastAsia="Arial"/>
        </w:rPr>
        <w:t xml:space="preserve"> </w:t>
      </w:r>
      <w:r>
        <w:t>e</w:t>
      </w:r>
      <w:r>
        <w:rPr>
          <w:rFonts w:eastAsia="Arial"/>
        </w:rPr>
        <w:t xml:space="preserve"> </w:t>
      </w:r>
      <w:r>
        <w:t>não</w:t>
      </w:r>
      <w:r>
        <w:rPr>
          <w:rFonts w:eastAsia="Arial"/>
        </w:rPr>
        <w:t xml:space="preserve"> </w:t>
      </w:r>
      <w:r>
        <w:t>se</w:t>
      </w:r>
      <w:r>
        <w:rPr>
          <w:rFonts w:eastAsia="Arial"/>
        </w:rPr>
        <w:t xml:space="preserve"> </w:t>
      </w:r>
      <w:r>
        <w:t>teve</w:t>
      </w:r>
      <w:r>
        <w:rPr>
          <w:rFonts w:eastAsia="Arial"/>
        </w:rPr>
        <w:t xml:space="preserve"> </w:t>
      </w:r>
      <w:r>
        <w:t>problemas</w:t>
      </w:r>
      <w:r>
        <w:rPr>
          <w:rFonts w:eastAsia="Arial"/>
        </w:rPr>
        <w:t xml:space="preserve"> </w:t>
      </w:r>
      <w:r>
        <w:t>de</w:t>
      </w:r>
      <w:r>
        <w:rPr>
          <w:rFonts w:eastAsia="Arial"/>
        </w:rPr>
        <w:t xml:space="preserve"> </w:t>
      </w:r>
      <w:r>
        <w:t>recursos</w:t>
      </w:r>
      <w:r>
        <w:rPr>
          <w:rFonts w:eastAsia="Arial"/>
        </w:rPr>
        <w:t xml:space="preserve"> </w:t>
      </w:r>
      <w:r>
        <w:t>alocados,</w:t>
      </w:r>
      <w:r>
        <w:rPr>
          <w:rFonts w:eastAsia="Arial"/>
        </w:rPr>
        <w:t xml:space="preserve"> </w:t>
      </w:r>
      <w:r>
        <w:t>porém</w:t>
      </w:r>
      <w:r>
        <w:rPr>
          <w:rFonts w:eastAsia="Arial"/>
        </w:rPr>
        <w:t xml:space="preserve"> </w:t>
      </w:r>
      <w:r>
        <w:t>o</w:t>
      </w:r>
      <w:r>
        <w:rPr>
          <w:rFonts w:eastAsia="Arial"/>
        </w:rPr>
        <w:t xml:space="preserve"> </w:t>
      </w:r>
      <w:r>
        <w:t>mesmo</w:t>
      </w:r>
      <w:r>
        <w:rPr>
          <w:rFonts w:eastAsia="Arial"/>
        </w:rPr>
        <w:t xml:space="preserve"> </w:t>
      </w:r>
      <w:r>
        <w:t>não</w:t>
      </w:r>
      <w:r>
        <w:rPr>
          <w:rFonts w:eastAsia="Arial"/>
        </w:rPr>
        <w:t xml:space="preserve"> </w:t>
      </w:r>
      <w:r>
        <w:t>foi</w:t>
      </w:r>
      <w:r>
        <w:rPr>
          <w:rFonts w:eastAsia="Arial"/>
        </w:rPr>
        <w:t xml:space="preserve"> </w:t>
      </w:r>
      <w:r>
        <w:t>submetido</w:t>
      </w:r>
      <w:r>
        <w:rPr>
          <w:rFonts w:eastAsia="Arial"/>
        </w:rPr>
        <w:t xml:space="preserve"> </w:t>
      </w:r>
      <w:r>
        <w:t>a</w:t>
      </w:r>
      <w:r>
        <w:rPr>
          <w:rFonts w:eastAsia="Arial"/>
        </w:rPr>
        <w:t xml:space="preserve"> </w:t>
      </w:r>
      <w:r>
        <w:t>testes</w:t>
      </w:r>
      <w:r>
        <w:rPr>
          <w:rFonts w:eastAsia="Arial"/>
        </w:rPr>
        <w:t xml:space="preserve"> </w:t>
      </w:r>
      <w:r>
        <w:t>de</w:t>
      </w:r>
      <w:r>
        <w:rPr>
          <w:rFonts w:eastAsia="Arial"/>
        </w:rPr>
        <w:t xml:space="preserve"> </w:t>
      </w:r>
      <w:r>
        <w:t>grandes</w:t>
      </w:r>
      <w:r>
        <w:rPr>
          <w:rFonts w:eastAsia="Arial"/>
        </w:rPr>
        <w:t xml:space="preserve"> </w:t>
      </w:r>
      <w:r>
        <w:t>cargas</w:t>
      </w:r>
      <w:r>
        <w:rPr>
          <w:rFonts w:eastAsia="Arial"/>
        </w:rPr>
        <w:t xml:space="preserve"> </w:t>
      </w:r>
      <w:r>
        <w:t>de</w:t>
      </w:r>
      <w:r>
        <w:rPr>
          <w:rFonts w:eastAsia="Arial"/>
        </w:rPr>
        <w:t xml:space="preserve"> </w:t>
      </w:r>
      <w:r>
        <w:t>dados</w:t>
      </w:r>
      <w:r>
        <w:rPr>
          <w:rFonts w:eastAsia="Arial"/>
        </w:rPr>
        <w:t xml:space="preserve"> </w:t>
      </w:r>
      <w:r>
        <w:t>para</w:t>
      </w:r>
      <w:r>
        <w:rPr>
          <w:rFonts w:eastAsia="Arial"/>
        </w:rPr>
        <w:t xml:space="preserve"> </w:t>
      </w:r>
      <w:r>
        <w:t>uma</w:t>
      </w:r>
      <w:r>
        <w:rPr>
          <w:rFonts w:eastAsia="Arial"/>
        </w:rPr>
        <w:t xml:space="preserve"> </w:t>
      </w:r>
      <w:r>
        <w:t>melhor</w:t>
      </w:r>
      <w:r>
        <w:rPr>
          <w:rFonts w:eastAsia="Arial"/>
        </w:rPr>
        <w:t xml:space="preserve"> </w:t>
      </w:r>
      <w:r>
        <w:t>análise</w:t>
      </w:r>
      <w:r>
        <w:rPr>
          <w:rFonts w:eastAsia="Arial"/>
        </w:rPr>
        <w:t xml:space="preserve"> </w:t>
      </w:r>
      <w:r w:rsidR="005D3043" w:rsidRPr="005D3043">
        <w:t>de</w:t>
      </w:r>
      <w:r>
        <w:rPr>
          <w:rFonts w:eastAsia="Arial"/>
        </w:rPr>
        <w:t xml:space="preserve"> </w:t>
      </w:r>
      <w:r>
        <w:t>seu</w:t>
      </w:r>
      <w:r>
        <w:rPr>
          <w:rFonts w:eastAsia="Arial"/>
        </w:rPr>
        <w:t xml:space="preserve"> </w:t>
      </w:r>
      <w:r w:rsidRPr="005D3043">
        <w:t>desempenho.</w:t>
      </w:r>
    </w:p>
    <w:p w:rsidR="00270A16" w:rsidRDefault="00270A16">
      <w:pPr>
        <w:pStyle w:val="ItemizaoTCC"/>
        <w:rPr>
          <w:shd w:val="clear" w:color="auto" w:fill="00B8FF"/>
        </w:rPr>
      </w:pPr>
      <w:r>
        <w:t>Manutenibilidade</w:t>
      </w:r>
      <w:r>
        <w:rPr>
          <w:rFonts w:eastAsia="Arial"/>
        </w:rPr>
        <w:t xml:space="preserve"> – </w:t>
      </w:r>
      <w:r>
        <w:t>É</w:t>
      </w:r>
      <w:r>
        <w:rPr>
          <w:rFonts w:eastAsia="Arial"/>
        </w:rPr>
        <w:t xml:space="preserve"> </w:t>
      </w:r>
      <w:r>
        <w:t>a</w:t>
      </w:r>
      <w:r>
        <w:rPr>
          <w:rFonts w:eastAsia="Arial"/>
        </w:rPr>
        <w:t xml:space="preserve"> </w:t>
      </w:r>
      <w:r>
        <w:t>categoria</w:t>
      </w:r>
      <w:r>
        <w:rPr>
          <w:rFonts w:eastAsia="Arial"/>
        </w:rPr>
        <w:t xml:space="preserve"> </w:t>
      </w:r>
      <w:r>
        <w:t>que</w:t>
      </w:r>
      <w:r>
        <w:rPr>
          <w:rFonts w:eastAsia="Arial"/>
        </w:rPr>
        <w:t xml:space="preserve"> </w:t>
      </w:r>
      <w:r>
        <w:t>estabelece</w:t>
      </w:r>
      <w:r>
        <w:rPr>
          <w:rFonts w:eastAsia="Arial"/>
        </w:rPr>
        <w:t xml:space="preserve"> </w:t>
      </w:r>
      <w:r>
        <w:t>a</w:t>
      </w:r>
      <w:r>
        <w:rPr>
          <w:rFonts w:eastAsia="Arial"/>
        </w:rPr>
        <w:t xml:space="preserve"> </w:t>
      </w:r>
      <w:r>
        <w:t>capacidade</w:t>
      </w:r>
      <w:r>
        <w:rPr>
          <w:rFonts w:eastAsia="Arial"/>
        </w:rPr>
        <w:t xml:space="preserve"> </w:t>
      </w:r>
      <w:r>
        <w:t>do</w:t>
      </w:r>
      <w:r>
        <w:rPr>
          <w:rFonts w:eastAsia="Arial"/>
        </w:rPr>
        <w:t xml:space="preserve"> </w:t>
      </w:r>
      <w:r>
        <w:rPr>
          <w:i/>
        </w:rPr>
        <w:t>software</w:t>
      </w:r>
      <w:r>
        <w:rPr>
          <w:rFonts w:eastAsia="Arial"/>
        </w:rPr>
        <w:t xml:space="preserve"> </w:t>
      </w:r>
      <w:r>
        <w:t>de</w:t>
      </w:r>
      <w:r>
        <w:rPr>
          <w:rFonts w:eastAsia="Arial"/>
        </w:rPr>
        <w:t xml:space="preserve"> </w:t>
      </w:r>
      <w:r>
        <w:t>ser</w:t>
      </w:r>
      <w:r>
        <w:rPr>
          <w:rFonts w:eastAsia="Arial"/>
        </w:rPr>
        <w:t xml:space="preserve"> </w:t>
      </w:r>
      <w:r>
        <w:t>analisado,</w:t>
      </w:r>
      <w:r>
        <w:rPr>
          <w:rFonts w:eastAsia="Arial"/>
        </w:rPr>
        <w:t xml:space="preserve"> </w:t>
      </w:r>
      <w:r>
        <w:t>testado</w:t>
      </w:r>
      <w:r>
        <w:rPr>
          <w:rFonts w:eastAsia="Arial"/>
        </w:rPr>
        <w:t xml:space="preserve"> </w:t>
      </w:r>
      <w:r>
        <w:t>e</w:t>
      </w:r>
      <w:r>
        <w:rPr>
          <w:rFonts w:eastAsia="Arial"/>
        </w:rPr>
        <w:t xml:space="preserve"> </w:t>
      </w:r>
      <w:r>
        <w:t>modificado,</w:t>
      </w:r>
      <w:r>
        <w:rPr>
          <w:rFonts w:eastAsia="Arial"/>
        </w:rPr>
        <w:t xml:space="preserve"> </w:t>
      </w:r>
      <w:r>
        <w:t>não</w:t>
      </w:r>
      <w:r>
        <w:rPr>
          <w:rFonts w:eastAsia="Arial"/>
        </w:rPr>
        <w:t xml:space="preserve"> </w:t>
      </w:r>
      <w:r>
        <w:t>necessariamente</w:t>
      </w:r>
      <w:r>
        <w:rPr>
          <w:rFonts w:eastAsia="Arial"/>
        </w:rPr>
        <w:t xml:space="preserve"> </w:t>
      </w:r>
      <w:r>
        <w:t>por</w:t>
      </w:r>
      <w:r>
        <w:rPr>
          <w:rFonts w:eastAsia="Arial"/>
        </w:rPr>
        <w:t xml:space="preserve"> </w:t>
      </w:r>
      <w:r>
        <w:t>seu</w:t>
      </w:r>
      <w:r>
        <w:rPr>
          <w:rFonts w:eastAsia="Arial"/>
        </w:rPr>
        <w:t xml:space="preserve"> </w:t>
      </w:r>
      <w:r>
        <w:t>desenvolvedor.</w:t>
      </w:r>
      <w:r>
        <w:rPr>
          <w:rFonts w:eastAsia="Arial"/>
        </w:rPr>
        <w:t xml:space="preserve"> </w:t>
      </w:r>
      <w:r>
        <w:t>O</w:t>
      </w:r>
      <w:r>
        <w:rPr>
          <w:rFonts w:eastAsia="Arial"/>
        </w:rPr>
        <w:t xml:space="preserve"> </w:t>
      </w:r>
      <w:r>
        <w:t>WebClínica</w:t>
      </w:r>
      <w:r>
        <w:rPr>
          <w:rFonts w:eastAsia="Arial"/>
        </w:rPr>
        <w:t xml:space="preserve"> </w:t>
      </w:r>
      <w:r>
        <w:t>apresenta</w:t>
      </w:r>
      <w:r>
        <w:rPr>
          <w:rFonts w:eastAsia="Arial"/>
        </w:rPr>
        <w:t xml:space="preserve"> </w:t>
      </w:r>
      <w:r>
        <w:t>o</w:t>
      </w:r>
      <w:r>
        <w:rPr>
          <w:rFonts w:eastAsia="Arial"/>
        </w:rPr>
        <w:t xml:space="preserve"> </w:t>
      </w:r>
      <w:r>
        <w:t>padrão</w:t>
      </w:r>
      <w:r>
        <w:rPr>
          <w:rFonts w:eastAsia="Arial"/>
        </w:rPr>
        <w:t xml:space="preserve"> </w:t>
      </w:r>
      <w:r>
        <w:t>de</w:t>
      </w:r>
      <w:r>
        <w:rPr>
          <w:rFonts w:eastAsia="Arial"/>
        </w:rPr>
        <w:t xml:space="preserve"> </w:t>
      </w:r>
      <w:r>
        <w:rPr>
          <w:i/>
        </w:rPr>
        <w:t>design</w:t>
      </w:r>
      <w:r>
        <w:rPr>
          <w:rFonts w:eastAsia="Arial"/>
        </w:rPr>
        <w:t xml:space="preserve"> </w:t>
      </w:r>
      <w:r>
        <w:t>MVC</w:t>
      </w:r>
      <w:r>
        <w:rPr>
          <w:rFonts w:eastAsia="Arial"/>
        </w:rPr>
        <w:t xml:space="preserve"> </w:t>
      </w:r>
      <w:r>
        <w:t>e</w:t>
      </w:r>
      <w:r>
        <w:rPr>
          <w:rFonts w:eastAsia="Arial"/>
        </w:rPr>
        <w:t xml:space="preserve"> </w:t>
      </w:r>
      <w:r>
        <w:t>segue</w:t>
      </w:r>
      <w:r>
        <w:rPr>
          <w:rFonts w:eastAsia="Arial"/>
        </w:rPr>
        <w:t xml:space="preserve"> </w:t>
      </w:r>
      <w:r>
        <w:t>de</w:t>
      </w:r>
      <w:r>
        <w:rPr>
          <w:rFonts w:eastAsia="Arial"/>
        </w:rPr>
        <w:t xml:space="preserve"> </w:t>
      </w:r>
      <w:r>
        <w:t>forma</w:t>
      </w:r>
      <w:r>
        <w:rPr>
          <w:rFonts w:eastAsia="Arial"/>
        </w:rPr>
        <w:t xml:space="preserve"> </w:t>
      </w:r>
      <w:r>
        <w:t>muito</w:t>
      </w:r>
      <w:r>
        <w:rPr>
          <w:rFonts w:eastAsia="Arial"/>
        </w:rPr>
        <w:t xml:space="preserve"> </w:t>
      </w:r>
      <w:r>
        <w:t>próxima</w:t>
      </w:r>
      <w:r>
        <w:rPr>
          <w:rFonts w:eastAsia="Arial"/>
        </w:rPr>
        <w:t xml:space="preserve"> </w:t>
      </w:r>
      <w:r>
        <w:t>seus</w:t>
      </w:r>
      <w:r>
        <w:rPr>
          <w:rFonts w:eastAsia="Arial"/>
        </w:rPr>
        <w:t xml:space="preserve"> </w:t>
      </w:r>
      <w:r>
        <w:t>conceitos</w:t>
      </w:r>
      <w:r>
        <w:rPr>
          <w:rFonts w:eastAsia="Arial"/>
        </w:rPr>
        <w:t xml:space="preserve"> </w:t>
      </w:r>
      <w:r>
        <w:t>e</w:t>
      </w:r>
      <w:r>
        <w:rPr>
          <w:rFonts w:eastAsia="Arial"/>
        </w:rPr>
        <w:t xml:space="preserve"> </w:t>
      </w:r>
      <w:r>
        <w:t>regras.</w:t>
      </w:r>
      <w:r>
        <w:rPr>
          <w:rFonts w:eastAsia="Arial"/>
        </w:rPr>
        <w:t xml:space="preserve"> </w:t>
      </w:r>
      <w:r>
        <w:t>Também</w:t>
      </w:r>
      <w:r>
        <w:rPr>
          <w:rFonts w:eastAsia="Arial"/>
        </w:rPr>
        <w:t xml:space="preserve"> </w:t>
      </w:r>
      <w:r>
        <w:t>foram</w:t>
      </w:r>
      <w:r>
        <w:rPr>
          <w:rFonts w:eastAsia="Arial"/>
        </w:rPr>
        <w:t xml:space="preserve"> </w:t>
      </w:r>
      <w:r>
        <w:t>empregadas</w:t>
      </w:r>
      <w:r>
        <w:rPr>
          <w:rFonts w:eastAsia="Arial"/>
        </w:rPr>
        <w:t xml:space="preserve"> </w:t>
      </w:r>
      <w:r>
        <w:t>boas</w:t>
      </w:r>
      <w:r>
        <w:rPr>
          <w:rFonts w:eastAsia="Arial"/>
        </w:rPr>
        <w:t xml:space="preserve"> </w:t>
      </w:r>
      <w:r>
        <w:t>práticas</w:t>
      </w:r>
      <w:r>
        <w:rPr>
          <w:rFonts w:eastAsia="Arial"/>
        </w:rPr>
        <w:t xml:space="preserve"> </w:t>
      </w:r>
      <w:r>
        <w:t>de</w:t>
      </w:r>
      <w:r>
        <w:rPr>
          <w:rFonts w:eastAsia="Arial"/>
        </w:rPr>
        <w:t xml:space="preserve"> </w:t>
      </w:r>
      <w:r>
        <w:t>programação</w:t>
      </w:r>
      <w:r>
        <w:rPr>
          <w:rFonts w:eastAsia="Arial"/>
        </w:rPr>
        <w:t xml:space="preserve"> </w:t>
      </w:r>
      <w:r>
        <w:t>na</w:t>
      </w:r>
      <w:r>
        <w:rPr>
          <w:rFonts w:eastAsia="Arial"/>
        </w:rPr>
        <w:t xml:space="preserve"> </w:t>
      </w:r>
      <w:r>
        <w:t>maioria</w:t>
      </w:r>
      <w:r>
        <w:rPr>
          <w:rFonts w:eastAsia="Arial"/>
        </w:rPr>
        <w:t xml:space="preserve"> </w:t>
      </w:r>
      <w:r>
        <w:t>dos</w:t>
      </w:r>
      <w:r>
        <w:rPr>
          <w:rFonts w:eastAsia="Arial"/>
        </w:rPr>
        <w:t xml:space="preserve"> </w:t>
      </w:r>
      <w:r>
        <w:t>módulos</w:t>
      </w:r>
      <w:r>
        <w:rPr>
          <w:rFonts w:eastAsia="Arial"/>
        </w:rPr>
        <w:t xml:space="preserve"> </w:t>
      </w:r>
      <w:r>
        <w:t>do</w:t>
      </w:r>
      <w:r>
        <w:rPr>
          <w:rFonts w:eastAsia="Arial"/>
        </w:rPr>
        <w:t xml:space="preserve"> </w:t>
      </w:r>
      <w:r>
        <w:t>sistema.</w:t>
      </w:r>
      <w:r>
        <w:rPr>
          <w:rFonts w:eastAsia="Arial"/>
        </w:rPr>
        <w:t xml:space="preserve"> </w:t>
      </w:r>
      <w:r>
        <w:t>É</w:t>
      </w:r>
      <w:r>
        <w:rPr>
          <w:rFonts w:eastAsia="Arial"/>
        </w:rPr>
        <w:t xml:space="preserve"> </w:t>
      </w:r>
      <w:r>
        <w:t>possível</w:t>
      </w:r>
      <w:r>
        <w:rPr>
          <w:rFonts w:eastAsia="Arial"/>
        </w:rPr>
        <w:t xml:space="preserve"> </w:t>
      </w:r>
      <w:r>
        <w:t>dizer</w:t>
      </w:r>
      <w:r>
        <w:rPr>
          <w:rFonts w:eastAsia="Arial"/>
        </w:rPr>
        <w:t xml:space="preserve"> </w:t>
      </w:r>
      <w:r>
        <w:t>que</w:t>
      </w:r>
      <w:r>
        <w:rPr>
          <w:rFonts w:eastAsia="Arial"/>
        </w:rPr>
        <w:t xml:space="preserve"> </w:t>
      </w:r>
      <w:r>
        <w:t>o</w:t>
      </w:r>
      <w:r>
        <w:rPr>
          <w:rFonts w:eastAsia="Arial"/>
        </w:rPr>
        <w:t xml:space="preserve"> </w:t>
      </w:r>
      <w:r>
        <w:t>WebClínica</w:t>
      </w:r>
      <w:r>
        <w:rPr>
          <w:rFonts w:eastAsia="Arial"/>
        </w:rPr>
        <w:t xml:space="preserve"> </w:t>
      </w:r>
      <w:r>
        <w:t>atende</w:t>
      </w:r>
      <w:r>
        <w:rPr>
          <w:rFonts w:eastAsia="Arial"/>
        </w:rPr>
        <w:t xml:space="preserve"> </w:t>
      </w:r>
      <w:r>
        <w:t>a</w:t>
      </w:r>
      <w:r>
        <w:rPr>
          <w:rFonts w:eastAsia="Arial"/>
        </w:rPr>
        <w:t xml:space="preserve"> </w:t>
      </w:r>
      <w:r>
        <w:t>este</w:t>
      </w:r>
      <w:r>
        <w:rPr>
          <w:rFonts w:eastAsia="Arial"/>
        </w:rPr>
        <w:t xml:space="preserve"> </w:t>
      </w:r>
      <w:r>
        <w:t>atributo</w:t>
      </w:r>
      <w:r>
        <w:rPr>
          <w:rFonts w:eastAsia="Arial"/>
        </w:rPr>
        <w:t xml:space="preserve"> </w:t>
      </w:r>
      <w:r>
        <w:t>de</w:t>
      </w:r>
      <w:r>
        <w:rPr>
          <w:rFonts w:eastAsia="Arial"/>
        </w:rPr>
        <w:t xml:space="preserve"> </w:t>
      </w:r>
      <w:r w:rsidRPr="00EF5355">
        <w:t>qualidade.</w:t>
      </w:r>
    </w:p>
    <w:p w:rsidR="00270A16" w:rsidRDefault="00270A16">
      <w:pPr>
        <w:pStyle w:val="ItemizaoTCC"/>
      </w:pPr>
      <w:r>
        <w:t>Portabilidade</w:t>
      </w:r>
      <w:r>
        <w:rPr>
          <w:rFonts w:eastAsia="Arial"/>
        </w:rPr>
        <w:t xml:space="preserve"> – </w:t>
      </w:r>
      <w:r>
        <w:t>Um</w:t>
      </w:r>
      <w:r>
        <w:rPr>
          <w:rFonts w:eastAsia="Arial"/>
        </w:rPr>
        <w:t xml:space="preserve"> </w:t>
      </w:r>
      <w:r>
        <w:rPr>
          <w:i/>
        </w:rPr>
        <w:t>software</w:t>
      </w:r>
      <w:r>
        <w:rPr>
          <w:rFonts w:eastAsia="Arial"/>
        </w:rPr>
        <w:t xml:space="preserve"> </w:t>
      </w:r>
      <w:r>
        <w:t>portável</w:t>
      </w:r>
      <w:r>
        <w:rPr>
          <w:rFonts w:eastAsia="Arial"/>
        </w:rPr>
        <w:t xml:space="preserve"> </w:t>
      </w:r>
      <w:r>
        <w:t>é</w:t>
      </w:r>
      <w:r>
        <w:rPr>
          <w:rFonts w:eastAsia="Arial"/>
        </w:rPr>
        <w:t xml:space="preserve"> </w:t>
      </w:r>
      <w:r>
        <w:t>aquele</w:t>
      </w:r>
      <w:r>
        <w:rPr>
          <w:rFonts w:eastAsia="Arial"/>
        </w:rPr>
        <w:t xml:space="preserve"> </w:t>
      </w:r>
      <w:r>
        <w:t>capaz</w:t>
      </w:r>
      <w:r>
        <w:rPr>
          <w:rFonts w:eastAsia="Arial"/>
        </w:rPr>
        <w:t xml:space="preserve"> </w:t>
      </w:r>
      <w:r>
        <w:t>de</w:t>
      </w:r>
      <w:r>
        <w:rPr>
          <w:rFonts w:eastAsia="Arial"/>
        </w:rPr>
        <w:t xml:space="preserve"> </w:t>
      </w:r>
      <w:r>
        <w:t>ser</w:t>
      </w:r>
      <w:r>
        <w:rPr>
          <w:rFonts w:eastAsia="Arial"/>
        </w:rPr>
        <w:t xml:space="preserve"> </w:t>
      </w:r>
      <w:r>
        <w:t>instalado</w:t>
      </w:r>
      <w:r>
        <w:rPr>
          <w:rFonts w:eastAsia="Arial"/>
        </w:rPr>
        <w:t xml:space="preserve"> </w:t>
      </w:r>
      <w:r>
        <w:t>ou</w:t>
      </w:r>
      <w:r>
        <w:rPr>
          <w:rFonts w:eastAsia="Arial"/>
        </w:rPr>
        <w:t xml:space="preserve"> </w:t>
      </w:r>
      <w:r>
        <w:t>acessado</w:t>
      </w:r>
      <w:r>
        <w:rPr>
          <w:rFonts w:eastAsia="Arial"/>
        </w:rPr>
        <w:t xml:space="preserve"> </w:t>
      </w:r>
      <w:r>
        <w:t>da</w:t>
      </w:r>
      <w:r>
        <w:rPr>
          <w:rFonts w:eastAsia="Arial"/>
        </w:rPr>
        <w:t xml:space="preserve"> </w:t>
      </w:r>
      <w:r>
        <w:t>forma</w:t>
      </w:r>
      <w:r>
        <w:rPr>
          <w:rFonts w:eastAsia="Arial"/>
        </w:rPr>
        <w:t xml:space="preserve"> </w:t>
      </w:r>
      <w:r>
        <w:t>mais</w:t>
      </w:r>
      <w:r>
        <w:rPr>
          <w:rFonts w:eastAsia="Arial"/>
        </w:rPr>
        <w:t xml:space="preserve"> </w:t>
      </w:r>
      <w:r>
        <w:t>independente</w:t>
      </w:r>
      <w:r>
        <w:rPr>
          <w:rFonts w:eastAsia="Arial"/>
        </w:rPr>
        <w:t xml:space="preserve"> </w:t>
      </w:r>
      <w:r>
        <w:t>possível</w:t>
      </w:r>
      <w:r>
        <w:rPr>
          <w:rFonts w:eastAsia="Arial"/>
        </w:rPr>
        <w:t xml:space="preserve"> </w:t>
      </w:r>
      <w:r>
        <w:t>de</w:t>
      </w:r>
      <w:r>
        <w:rPr>
          <w:rFonts w:eastAsia="Arial"/>
        </w:rPr>
        <w:t xml:space="preserve"> </w:t>
      </w:r>
      <w:r>
        <w:t>dispositivos</w:t>
      </w:r>
      <w:r>
        <w:rPr>
          <w:rFonts w:eastAsia="Arial"/>
        </w:rPr>
        <w:t xml:space="preserve"> </w:t>
      </w:r>
      <w:r>
        <w:t>ou</w:t>
      </w:r>
      <w:r>
        <w:rPr>
          <w:rFonts w:eastAsia="Arial"/>
        </w:rPr>
        <w:t xml:space="preserve"> </w:t>
      </w:r>
      <w:r>
        <w:t>sistemas</w:t>
      </w:r>
      <w:r>
        <w:rPr>
          <w:rFonts w:eastAsia="Arial"/>
        </w:rPr>
        <w:t xml:space="preserve"> </w:t>
      </w:r>
      <w:r>
        <w:t>operacionais.</w:t>
      </w:r>
      <w:r>
        <w:rPr>
          <w:rFonts w:eastAsia="Arial"/>
        </w:rPr>
        <w:t xml:space="preserve"> </w:t>
      </w:r>
      <w:r>
        <w:t>Por</w:t>
      </w:r>
      <w:r>
        <w:rPr>
          <w:rFonts w:eastAsia="Arial"/>
        </w:rPr>
        <w:t xml:space="preserve"> </w:t>
      </w:r>
      <w:r>
        <w:t>ser</w:t>
      </w:r>
      <w:r>
        <w:rPr>
          <w:rFonts w:eastAsia="Arial"/>
        </w:rPr>
        <w:t xml:space="preserve"> </w:t>
      </w:r>
      <w:r>
        <w:t>um</w:t>
      </w:r>
      <w:r>
        <w:rPr>
          <w:rFonts w:eastAsia="Arial"/>
        </w:rPr>
        <w:t xml:space="preserve"> </w:t>
      </w:r>
      <w:r>
        <w:t>sistema</w:t>
      </w:r>
      <w:r>
        <w:rPr>
          <w:rFonts w:eastAsia="Arial"/>
        </w:rPr>
        <w:t xml:space="preserve"> </w:t>
      </w:r>
      <w:r>
        <w:rPr>
          <w:i/>
        </w:rPr>
        <w:t>Web</w:t>
      </w:r>
      <w:r>
        <w:rPr>
          <w:rFonts w:eastAsia="Arial"/>
          <w:i/>
        </w:rPr>
        <w:t xml:space="preserve"> </w:t>
      </w:r>
      <w:r>
        <w:t>o</w:t>
      </w:r>
      <w:r>
        <w:rPr>
          <w:rFonts w:eastAsia="Arial"/>
        </w:rPr>
        <w:t xml:space="preserve"> </w:t>
      </w:r>
      <w:r>
        <w:t>WebClínica</w:t>
      </w:r>
      <w:r>
        <w:rPr>
          <w:rFonts w:eastAsia="Arial"/>
        </w:rPr>
        <w:t xml:space="preserve"> </w:t>
      </w:r>
      <w:r>
        <w:t>pode</w:t>
      </w:r>
      <w:r>
        <w:rPr>
          <w:rFonts w:eastAsia="Arial"/>
        </w:rPr>
        <w:t xml:space="preserve"> </w:t>
      </w:r>
      <w:r>
        <w:t>ser</w:t>
      </w:r>
      <w:r>
        <w:rPr>
          <w:rFonts w:eastAsia="Arial"/>
        </w:rPr>
        <w:t xml:space="preserve"> </w:t>
      </w:r>
      <w:r>
        <w:t>acessado</w:t>
      </w:r>
      <w:r>
        <w:rPr>
          <w:rFonts w:eastAsia="Arial"/>
        </w:rPr>
        <w:t xml:space="preserve"> </w:t>
      </w:r>
      <w:r>
        <w:t>de</w:t>
      </w:r>
      <w:r>
        <w:rPr>
          <w:rFonts w:eastAsia="Arial"/>
        </w:rPr>
        <w:t xml:space="preserve"> </w:t>
      </w:r>
      <w:r>
        <w:t>qualquer</w:t>
      </w:r>
      <w:r>
        <w:rPr>
          <w:rFonts w:eastAsia="Arial"/>
        </w:rPr>
        <w:t xml:space="preserve"> </w:t>
      </w:r>
      <w:r>
        <w:t>dispositivo</w:t>
      </w:r>
      <w:r>
        <w:rPr>
          <w:rFonts w:eastAsia="Arial"/>
        </w:rPr>
        <w:t xml:space="preserve"> </w:t>
      </w:r>
      <w:r>
        <w:t>que</w:t>
      </w:r>
      <w:r>
        <w:rPr>
          <w:rFonts w:eastAsia="Arial"/>
        </w:rPr>
        <w:t xml:space="preserve"> </w:t>
      </w:r>
      <w:r>
        <w:t>possua</w:t>
      </w:r>
      <w:r>
        <w:rPr>
          <w:rFonts w:eastAsia="Arial"/>
        </w:rPr>
        <w:t xml:space="preserve"> </w:t>
      </w:r>
      <w:r>
        <w:t>um</w:t>
      </w:r>
      <w:r>
        <w:rPr>
          <w:rFonts w:eastAsia="Arial"/>
        </w:rPr>
        <w:t xml:space="preserve"> </w:t>
      </w:r>
      <w:r w:rsidRPr="00EF5355">
        <w:rPr>
          <w:i/>
        </w:rPr>
        <w:t>browser</w:t>
      </w:r>
      <w:r>
        <w:rPr>
          <w:rFonts w:eastAsia="Arial"/>
        </w:rPr>
        <w:t xml:space="preserve"> </w:t>
      </w:r>
      <w:r>
        <w:t>e</w:t>
      </w:r>
      <w:r>
        <w:rPr>
          <w:rFonts w:eastAsia="Arial"/>
        </w:rPr>
        <w:t xml:space="preserve"> </w:t>
      </w:r>
      <w:r>
        <w:t>acesso</w:t>
      </w:r>
      <w:r>
        <w:rPr>
          <w:rFonts w:eastAsia="Arial"/>
        </w:rPr>
        <w:t xml:space="preserve"> </w:t>
      </w:r>
      <w:r>
        <w:t>à</w:t>
      </w:r>
      <w:r>
        <w:rPr>
          <w:rFonts w:eastAsia="Arial"/>
        </w:rPr>
        <w:t xml:space="preserve"> </w:t>
      </w:r>
      <w:r>
        <w:t>internet,</w:t>
      </w:r>
      <w:r>
        <w:rPr>
          <w:rFonts w:eastAsia="Arial"/>
        </w:rPr>
        <w:t xml:space="preserve"> </w:t>
      </w:r>
      <w:r w:rsidR="00EF5355" w:rsidRPr="00EF5355">
        <w:t>satisfazendo</w:t>
      </w:r>
      <w:r>
        <w:t>,</w:t>
      </w:r>
      <w:r>
        <w:rPr>
          <w:rFonts w:eastAsia="Arial"/>
        </w:rPr>
        <w:t xml:space="preserve"> </w:t>
      </w:r>
      <w:r>
        <w:t>então,</w:t>
      </w:r>
      <w:r>
        <w:rPr>
          <w:rFonts w:eastAsia="Arial"/>
        </w:rPr>
        <w:t xml:space="preserve"> </w:t>
      </w:r>
      <w:r>
        <w:t>esta</w:t>
      </w:r>
      <w:r>
        <w:rPr>
          <w:rFonts w:eastAsia="Arial"/>
        </w:rPr>
        <w:t xml:space="preserve"> </w:t>
      </w:r>
      <w:r>
        <w:t>característica</w:t>
      </w:r>
      <w:r>
        <w:rPr>
          <w:rFonts w:eastAsia="Arial"/>
        </w:rPr>
        <w:t xml:space="preserve"> </w:t>
      </w:r>
      <w:r>
        <w:t>de</w:t>
      </w:r>
      <w:r>
        <w:rPr>
          <w:rFonts w:eastAsia="Arial"/>
        </w:rPr>
        <w:t xml:space="preserve"> </w:t>
      </w:r>
      <w:r>
        <w:t>qualidade.</w:t>
      </w:r>
    </w:p>
    <w:p w:rsidR="00270A16" w:rsidRDefault="00270A16">
      <w:pPr>
        <w:pStyle w:val="ItemizaoTCC"/>
        <w:numPr>
          <w:ilvl w:val="0"/>
          <w:numId w:val="0"/>
        </w:numPr>
        <w:ind w:left="1134"/>
      </w:pPr>
    </w:p>
    <w:p w:rsidR="00270A16" w:rsidRDefault="00270A16" w:rsidP="00A118A5">
      <w:pPr>
        <w:pStyle w:val="Heading3"/>
      </w:pPr>
      <w:bookmarkStart w:id="340" w:name="__RefHeading__268_1670186559"/>
      <w:bookmarkStart w:id="341" w:name="__RefHeading__301_1176750583"/>
      <w:bookmarkStart w:id="342" w:name="__RefHeading__169_2111979340"/>
      <w:bookmarkStart w:id="343" w:name="__RefHeading__101_2068703521"/>
      <w:bookmarkStart w:id="344" w:name="__RefHeading__235_1884309817"/>
      <w:bookmarkStart w:id="345" w:name="__RefHeading__418_1472683970"/>
      <w:bookmarkStart w:id="346" w:name="__RefHeading__202_1286912160"/>
      <w:bookmarkStart w:id="347" w:name="__RefHeading__354_2087715902"/>
      <w:bookmarkStart w:id="348" w:name="__RefHeading__409_1150354337"/>
      <w:bookmarkStart w:id="349" w:name="__RefHeading__132_827532146"/>
      <w:bookmarkStart w:id="350" w:name="_Toc379146585"/>
      <w:bookmarkEnd w:id="340"/>
      <w:bookmarkEnd w:id="341"/>
      <w:bookmarkEnd w:id="342"/>
      <w:bookmarkEnd w:id="343"/>
      <w:bookmarkEnd w:id="344"/>
      <w:bookmarkEnd w:id="345"/>
      <w:bookmarkEnd w:id="346"/>
      <w:bookmarkEnd w:id="347"/>
      <w:bookmarkEnd w:id="348"/>
      <w:bookmarkEnd w:id="349"/>
      <w:r>
        <w:t>Complexidade</w:t>
      </w:r>
      <w:bookmarkEnd w:id="350"/>
    </w:p>
    <w:p w:rsidR="00270A16" w:rsidRDefault="00270A16">
      <w:pPr>
        <w:pStyle w:val="PargrafoTCC"/>
      </w:pPr>
      <w:r>
        <w:t>Um</w:t>
      </w:r>
      <w:r>
        <w:rPr>
          <w:rFonts w:eastAsia="Arial"/>
        </w:rPr>
        <w:t xml:space="preserve"> </w:t>
      </w:r>
      <w:r>
        <w:t>algoritmo</w:t>
      </w:r>
      <w:r>
        <w:rPr>
          <w:rFonts w:eastAsia="Arial"/>
        </w:rPr>
        <w:t xml:space="preserve"> </w:t>
      </w:r>
      <w:r>
        <w:t>consiste</w:t>
      </w:r>
      <w:r>
        <w:rPr>
          <w:rFonts w:eastAsia="Arial"/>
        </w:rPr>
        <w:t xml:space="preserve"> </w:t>
      </w:r>
      <w:r>
        <w:t>em</w:t>
      </w:r>
      <w:r>
        <w:rPr>
          <w:rFonts w:eastAsia="Arial"/>
        </w:rPr>
        <w:t xml:space="preserve"> </w:t>
      </w:r>
      <w:r>
        <w:t>um</w:t>
      </w:r>
      <w:r>
        <w:rPr>
          <w:rFonts w:eastAsia="Arial"/>
        </w:rPr>
        <w:t xml:space="preserve"> </w:t>
      </w:r>
      <w:r>
        <w:t>procedimento</w:t>
      </w:r>
      <w:r>
        <w:rPr>
          <w:rFonts w:eastAsia="Arial"/>
        </w:rPr>
        <w:t xml:space="preserve"> </w:t>
      </w:r>
      <w:r>
        <w:t>com</w:t>
      </w:r>
      <w:r>
        <w:rPr>
          <w:rFonts w:eastAsia="Arial"/>
        </w:rPr>
        <w:t xml:space="preserve"> </w:t>
      </w:r>
      <w:r>
        <w:t>um</w:t>
      </w:r>
      <w:r>
        <w:rPr>
          <w:rFonts w:eastAsia="Arial"/>
        </w:rPr>
        <w:t xml:space="preserve"> </w:t>
      </w:r>
      <w:r>
        <w:t>conjunto</w:t>
      </w:r>
      <w:r>
        <w:rPr>
          <w:rFonts w:eastAsia="Arial"/>
        </w:rPr>
        <w:t xml:space="preserve"> </w:t>
      </w:r>
      <w:r>
        <w:t>de</w:t>
      </w:r>
      <w:r>
        <w:rPr>
          <w:rFonts w:eastAsia="Arial"/>
        </w:rPr>
        <w:t xml:space="preserve"> </w:t>
      </w:r>
      <w:r>
        <w:t>regras</w:t>
      </w:r>
      <w:r>
        <w:rPr>
          <w:rFonts w:eastAsia="Arial"/>
        </w:rPr>
        <w:t xml:space="preserve"> </w:t>
      </w:r>
      <w:r>
        <w:t>não</w:t>
      </w:r>
      <w:r>
        <w:rPr>
          <w:rFonts w:eastAsia="Arial"/>
        </w:rPr>
        <w:t xml:space="preserve"> </w:t>
      </w:r>
      <w:r>
        <w:t>ambíguas</w:t>
      </w:r>
      <w:r>
        <w:rPr>
          <w:rFonts w:eastAsia="Arial"/>
        </w:rPr>
        <w:t xml:space="preserve"> </w:t>
      </w:r>
      <w:r>
        <w:t>que</w:t>
      </w:r>
      <w:r>
        <w:rPr>
          <w:rFonts w:eastAsia="Arial"/>
        </w:rPr>
        <w:t xml:space="preserve"> </w:t>
      </w:r>
      <w:r>
        <w:t>especificam,</w:t>
      </w:r>
      <w:r>
        <w:rPr>
          <w:rFonts w:eastAsia="Arial"/>
        </w:rPr>
        <w:t xml:space="preserve"> </w:t>
      </w:r>
      <w:r>
        <w:t>para</w:t>
      </w:r>
      <w:r>
        <w:rPr>
          <w:rFonts w:eastAsia="Arial"/>
        </w:rPr>
        <w:t xml:space="preserve"> </w:t>
      </w:r>
      <w:r>
        <w:t>cada</w:t>
      </w:r>
      <w:r>
        <w:rPr>
          <w:rFonts w:eastAsia="Arial"/>
        </w:rPr>
        <w:t xml:space="preserve"> </w:t>
      </w:r>
      <w:r>
        <w:t>entrada,</w:t>
      </w:r>
      <w:r>
        <w:rPr>
          <w:rFonts w:eastAsia="Arial"/>
        </w:rPr>
        <w:t xml:space="preserve"> </w:t>
      </w:r>
      <w:r>
        <w:t>uma</w:t>
      </w:r>
      <w:r>
        <w:rPr>
          <w:rFonts w:eastAsia="Arial"/>
        </w:rPr>
        <w:t xml:space="preserve"> </w:t>
      </w:r>
      <w:r>
        <w:t>sequência</w:t>
      </w:r>
      <w:r>
        <w:rPr>
          <w:rFonts w:eastAsia="Arial"/>
        </w:rPr>
        <w:t xml:space="preserve"> </w:t>
      </w:r>
      <w:r>
        <w:t>finita</w:t>
      </w:r>
      <w:r>
        <w:rPr>
          <w:rFonts w:eastAsia="Arial"/>
        </w:rPr>
        <w:t xml:space="preserve"> </w:t>
      </w:r>
      <w:r>
        <w:t>de</w:t>
      </w:r>
      <w:r>
        <w:rPr>
          <w:rFonts w:eastAsia="Arial"/>
        </w:rPr>
        <w:t xml:space="preserve"> </w:t>
      </w:r>
      <w:r>
        <w:t>operações,</w:t>
      </w:r>
      <w:r>
        <w:rPr>
          <w:rFonts w:eastAsia="Arial"/>
        </w:rPr>
        <w:t xml:space="preserve"> </w:t>
      </w:r>
      <w:r>
        <w:t>resultando</w:t>
      </w:r>
      <w:r>
        <w:rPr>
          <w:rFonts w:eastAsia="Arial"/>
        </w:rPr>
        <w:t xml:space="preserve"> </w:t>
      </w:r>
      <w:r>
        <w:t>em</w:t>
      </w:r>
      <w:r>
        <w:rPr>
          <w:rFonts w:eastAsia="Arial"/>
        </w:rPr>
        <w:t xml:space="preserve"> </w:t>
      </w:r>
      <w:r>
        <w:t>uma</w:t>
      </w:r>
      <w:r>
        <w:rPr>
          <w:rFonts w:eastAsia="Arial"/>
        </w:rPr>
        <w:t xml:space="preserve"> </w:t>
      </w:r>
      <w:r>
        <w:t>saída</w:t>
      </w:r>
      <w:r>
        <w:rPr>
          <w:rFonts w:eastAsia="Arial"/>
        </w:rPr>
        <w:t xml:space="preserve"> </w:t>
      </w:r>
      <w:r>
        <w:t>correspondente</w:t>
      </w:r>
      <w:r>
        <w:rPr>
          <w:rFonts w:eastAsia="Arial"/>
        </w:rPr>
        <w:t xml:space="preserve"> </w:t>
      </w:r>
      <w:r>
        <w:t>(TOSCANI;</w:t>
      </w:r>
      <w:r>
        <w:rPr>
          <w:rFonts w:eastAsia="Arial"/>
        </w:rPr>
        <w:t xml:space="preserve"> </w:t>
      </w:r>
      <w:r>
        <w:t>VELOSO,</w:t>
      </w:r>
      <w:r>
        <w:rPr>
          <w:rFonts w:eastAsia="Arial"/>
        </w:rPr>
        <w:t xml:space="preserve"> </w:t>
      </w:r>
      <w:r>
        <w:t>2012).</w:t>
      </w:r>
      <w:r>
        <w:rPr>
          <w:rFonts w:eastAsia="Arial"/>
        </w:rPr>
        <w:t xml:space="preserve"> </w:t>
      </w:r>
      <w:r>
        <w:t>Assim,</w:t>
      </w:r>
      <w:r>
        <w:rPr>
          <w:rFonts w:eastAsia="Arial"/>
        </w:rPr>
        <w:t xml:space="preserve"> </w:t>
      </w:r>
      <w:r>
        <w:t>analisar</w:t>
      </w:r>
      <w:r>
        <w:rPr>
          <w:rFonts w:eastAsia="Arial"/>
        </w:rPr>
        <w:t xml:space="preserve"> </w:t>
      </w:r>
      <w:r>
        <w:t>um</w:t>
      </w:r>
      <w:r>
        <w:rPr>
          <w:rFonts w:eastAsia="Arial"/>
        </w:rPr>
        <w:t xml:space="preserve"> </w:t>
      </w:r>
      <w:r>
        <w:t>algoritmo</w:t>
      </w:r>
      <w:r>
        <w:rPr>
          <w:rFonts w:eastAsia="Arial"/>
        </w:rPr>
        <w:t xml:space="preserve"> </w:t>
      </w:r>
      <w:r>
        <w:t>significa</w:t>
      </w:r>
      <w:r>
        <w:rPr>
          <w:rFonts w:eastAsia="Arial"/>
        </w:rPr>
        <w:t xml:space="preserve"> </w:t>
      </w:r>
      <w:r>
        <w:t>prever</w:t>
      </w:r>
      <w:r>
        <w:rPr>
          <w:rFonts w:eastAsia="Arial"/>
        </w:rPr>
        <w:t xml:space="preserve"> </w:t>
      </w:r>
      <w:r>
        <w:t>os</w:t>
      </w:r>
      <w:r>
        <w:rPr>
          <w:rFonts w:eastAsia="Arial"/>
        </w:rPr>
        <w:t xml:space="preserve"> </w:t>
      </w:r>
      <w:r>
        <w:t>recursos</w:t>
      </w:r>
      <w:r>
        <w:rPr>
          <w:rFonts w:eastAsia="Arial"/>
        </w:rPr>
        <w:t xml:space="preserve"> </w:t>
      </w:r>
      <w:r>
        <w:t>de</w:t>
      </w:r>
      <w:r>
        <w:rPr>
          <w:rFonts w:eastAsia="Arial"/>
        </w:rPr>
        <w:t xml:space="preserve"> </w:t>
      </w:r>
      <w:r>
        <w:t>que</w:t>
      </w:r>
      <w:r>
        <w:rPr>
          <w:rFonts w:eastAsia="Arial"/>
        </w:rPr>
        <w:t xml:space="preserve"> </w:t>
      </w:r>
      <w:r>
        <w:t>ele</w:t>
      </w:r>
      <w:r>
        <w:rPr>
          <w:rFonts w:eastAsia="Arial"/>
        </w:rPr>
        <w:t xml:space="preserve"> </w:t>
      </w:r>
      <w:r>
        <w:t>necessitará</w:t>
      </w:r>
      <w:r>
        <w:rPr>
          <w:rFonts w:eastAsia="Arial"/>
        </w:rPr>
        <w:t xml:space="preserve"> </w:t>
      </w:r>
      <w:r>
        <w:t>(CORMEN</w:t>
      </w:r>
      <w:r>
        <w:rPr>
          <w:rFonts w:eastAsia="Arial"/>
        </w:rPr>
        <w:t xml:space="preserve"> </w:t>
      </w:r>
      <w:r>
        <w:t>et</w:t>
      </w:r>
      <w:r>
        <w:rPr>
          <w:rFonts w:eastAsia="Arial"/>
        </w:rPr>
        <w:t xml:space="preserve"> </w:t>
      </w:r>
      <w:r>
        <w:t>al.,</w:t>
      </w:r>
      <w:r>
        <w:rPr>
          <w:rFonts w:eastAsia="Arial"/>
        </w:rPr>
        <w:t xml:space="preserve"> </w:t>
      </w:r>
      <w:r>
        <w:t>2012).</w:t>
      </w:r>
    </w:p>
    <w:p w:rsidR="00270A16" w:rsidRDefault="00270A16">
      <w:pPr>
        <w:pStyle w:val="PargrafoTCC"/>
      </w:pPr>
      <w:r>
        <w:t>A</w:t>
      </w:r>
      <w:r>
        <w:rPr>
          <w:rFonts w:eastAsia="Arial"/>
        </w:rPr>
        <w:t xml:space="preserve"> </w:t>
      </w:r>
      <w:r>
        <w:t>previsão</w:t>
      </w:r>
      <w:r>
        <w:rPr>
          <w:rFonts w:eastAsia="Arial"/>
        </w:rPr>
        <w:t xml:space="preserve"> </w:t>
      </w:r>
      <w:r>
        <w:t>dos</w:t>
      </w:r>
      <w:r>
        <w:rPr>
          <w:rFonts w:eastAsia="Arial"/>
        </w:rPr>
        <w:t xml:space="preserve"> </w:t>
      </w:r>
      <w:r>
        <w:t>recursos</w:t>
      </w:r>
      <w:r>
        <w:rPr>
          <w:rFonts w:eastAsia="Arial"/>
        </w:rPr>
        <w:t xml:space="preserve"> </w:t>
      </w:r>
      <w:r>
        <w:t>necessários</w:t>
      </w:r>
      <w:r>
        <w:rPr>
          <w:rFonts w:eastAsia="Arial"/>
        </w:rPr>
        <w:t xml:space="preserve"> </w:t>
      </w:r>
      <w:r>
        <w:t>no</w:t>
      </w:r>
      <w:r>
        <w:rPr>
          <w:rFonts w:eastAsia="Arial"/>
        </w:rPr>
        <w:t xml:space="preserve"> </w:t>
      </w:r>
      <w:r>
        <w:t>WebClínica</w:t>
      </w:r>
      <w:r>
        <w:rPr>
          <w:rFonts w:eastAsia="Arial"/>
        </w:rPr>
        <w:t xml:space="preserve"> </w:t>
      </w:r>
      <w:r>
        <w:t>foi</w:t>
      </w:r>
      <w:r>
        <w:rPr>
          <w:rFonts w:eastAsia="Arial"/>
        </w:rPr>
        <w:t xml:space="preserve"> </w:t>
      </w:r>
      <w:r>
        <w:t>obtida</w:t>
      </w:r>
      <w:r>
        <w:rPr>
          <w:rFonts w:eastAsia="Arial"/>
        </w:rPr>
        <w:t xml:space="preserve"> </w:t>
      </w:r>
      <w:r>
        <w:t>a</w:t>
      </w:r>
      <w:r>
        <w:rPr>
          <w:rFonts w:eastAsia="Arial"/>
        </w:rPr>
        <w:t xml:space="preserve"> </w:t>
      </w:r>
      <w:r>
        <w:t>partir</w:t>
      </w:r>
      <w:r>
        <w:rPr>
          <w:rFonts w:eastAsia="Arial"/>
        </w:rPr>
        <w:t xml:space="preserve"> </w:t>
      </w:r>
      <w:r>
        <w:t>da</w:t>
      </w:r>
      <w:r>
        <w:rPr>
          <w:rFonts w:eastAsia="Arial"/>
        </w:rPr>
        <w:t xml:space="preserve"> </w:t>
      </w:r>
      <w:r>
        <w:t>análise</w:t>
      </w:r>
      <w:r>
        <w:rPr>
          <w:rFonts w:eastAsia="Arial"/>
        </w:rPr>
        <w:t xml:space="preserve"> </w:t>
      </w:r>
      <w:r>
        <w:t>de</w:t>
      </w:r>
      <w:r>
        <w:rPr>
          <w:rFonts w:eastAsia="Arial"/>
        </w:rPr>
        <w:t xml:space="preserve"> </w:t>
      </w:r>
      <w:r>
        <w:t>complexidade</w:t>
      </w:r>
      <w:r>
        <w:rPr>
          <w:rFonts w:eastAsia="Arial"/>
        </w:rPr>
        <w:t xml:space="preserve"> </w:t>
      </w:r>
      <w:r>
        <w:t>do</w:t>
      </w:r>
      <w:r>
        <w:rPr>
          <w:rFonts w:eastAsia="Arial"/>
        </w:rPr>
        <w:t xml:space="preserve"> </w:t>
      </w:r>
      <w:r>
        <w:t>ponto</w:t>
      </w:r>
      <w:r>
        <w:rPr>
          <w:rFonts w:eastAsia="Arial"/>
        </w:rPr>
        <w:t xml:space="preserve"> </w:t>
      </w:r>
      <w:r>
        <w:t>mais</w:t>
      </w:r>
      <w:r>
        <w:rPr>
          <w:rFonts w:eastAsia="Arial"/>
        </w:rPr>
        <w:t xml:space="preserve"> </w:t>
      </w:r>
      <w:r>
        <w:t>crítico</w:t>
      </w:r>
      <w:r>
        <w:rPr>
          <w:rFonts w:eastAsia="Arial"/>
        </w:rPr>
        <w:t xml:space="preserve"> </w:t>
      </w:r>
      <w:r>
        <w:t>do</w:t>
      </w:r>
      <w:r>
        <w:rPr>
          <w:rFonts w:eastAsia="Arial"/>
        </w:rPr>
        <w:t xml:space="preserve"> </w:t>
      </w:r>
      <w:r>
        <w:t>sistema,</w:t>
      </w:r>
      <w:r>
        <w:rPr>
          <w:rFonts w:eastAsia="Arial"/>
        </w:rPr>
        <w:t xml:space="preserve"> </w:t>
      </w:r>
      <w:r>
        <w:t>ou</w:t>
      </w:r>
      <w:r>
        <w:rPr>
          <w:rFonts w:eastAsia="Arial"/>
        </w:rPr>
        <w:t xml:space="preserve"> </w:t>
      </w:r>
      <w:r>
        <w:t>seja,</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por</w:t>
      </w:r>
      <w:r>
        <w:rPr>
          <w:rFonts w:eastAsia="Arial"/>
        </w:rPr>
        <w:t xml:space="preserve"> </w:t>
      </w:r>
      <w:r>
        <w:t>prontuários</w:t>
      </w:r>
      <w:r>
        <w:rPr>
          <w:rFonts w:eastAsia="Arial"/>
        </w:rPr>
        <w:t xml:space="preserve"> </w:t>
      </w:r>
      <w:r>
        <w:t>dos</w:t>
      </w:r>
      <w:r>
        <w:rPr>
          <w:rFonts w:eastAsia="Arial"/>
        </w:rPr>
        <w:t xml:space="preserve"> </w:t>
      </w:r>
      <w:r>
        <w:t>pacientes.</w:t>
      </w:r>
    </w:p>
    <w:p w:rsidR="00270A16" w:rsidRDefault="00270A16">
      <w:pPr>
        <w:pStyle w:val="PargrafoTCC"/>
      </w:pPr>
      <w:r>
        <w:t>A</w:t>
      </w:r>
      <w:r>
        <w:rPr>
          <w:rFonts w:eastAsia="Arial"/>
        </w:rPr>
        <w:t xml:space="preserve"> </w:t>
      </w:r>
      <w:r>
        <w:t>busca</w:t>
      </w:r>
      <w:r>
        <w:rPr>
          <w:rFonts w:eastAsia="Arial"/>
        </w:rPr>
        <w:t xml:space="preserve"> </w:t>
      </w:r>
      <w:r>
        <w:t>inteligente</w:t>
      </w:r>
      <w:r>
        <w:rPr>
          <w:rFonts w:eastAsia="Arial"/>
        </w:rPr>
        <w:t xml:space="preserve"> </w:t>
      </w:r>
      <w:r>
        <w:t>implementada</w:t>
      </w:r>
      <w:r>
        <w:rPr>
          <w:rFonts w:eastAsia="Arial"/>
        </w:rPr>
        <w:t xml:space="preserve"> </w:t>
      </w:r>
      <w:r>
        <w:t>no</w:t>
      </w:r>
      <w:r>
        <w:rPr>
          <w:rFonts w:eastAsia="Arial"/>
        </w:rPr>
        <w:t xml:space="preserve"> </w:t>
      </w:r>
      <w:r>
        <w:rPr>
          <w:i/>
        </w:rPr>
        <w:t>software</w:t>
      </w:r>
      <w:r>
        <w:rPr>
          <w:rFonts w:eastAsia="Arial"/>
        </w:rPr>
        <w:t xml:space="preserve"> </w:t>
      </w:r>
      <w:r>
        <w:t>desenvolvido</w:t>
      </w:r>
      <w:r>
        <w:rPr>
          <w:rFonts w:eastAsia="Arial"/>
        </w:rPr>
        <w:t xml:space="preserve"> </w:t>
      </w:r>
      <w:r>
        <w:t>se</w:t>
      </w:r>
      <w:r>
        <w:rPr>
          <w:rFonts w:eastAsia="Arial"/>
        </w:rPr>
        <w:t xml:space="preserve"> </w:t>
      </w:r>
      <w:r>
        <w:t>baseia</w:t>
      </w:r>
      <w:r>
        <w:rPr>
          <w:rFonts w:eastAsia="Arial"/>
        </w:rPr>
        <w:t xml:space="preserve"> </w:t>
      </w:r>
      <w:r>
        <w:t>em</w:t>
      </w:r>
      <w:r>
        <w:rPr>
          <w:rFonts w:eastAsia="Arial"/>
        </w:rPr>
        <w:t xml:space="preserve"> </w:t>
      </w:r>
      <w:r>
        <w:t>4</w:t>
      </w:r>
      <w:r>
        <w:rPr>
          <w:rFonts w:eastAsia="Arial"/>
        </w:rPr>
        <w:t xml:space="preserve"> </w:t>
      </w:r>
      <w:r>
        <w:t>iterações:</w:t>
      </w:r>
      <w:r>
        <w:rPr>
          <w:rFonts w:eastAsia="Arial"/>
        </w:rPr>
        <w:t xml:space="preserve"> </w:t>
      </w:r>
      <w:r>
        <w:t>o</w:t>
      </w:r>
      <w:r>
        <w:rPr>
          <w:rFonts w:eastAsia="Arial"/>
        </w:rPr>
        <w:t xml:space="preserve"> </w:t>
      </w:r>
      <w:r>
        <w:t>algoritmo</w:t>
      </w:r>
      <w:r>
        <w:rPr>
          <w:rFonts w:eastAsia="Arial"/>
        </w:rPr>
        <w:t xml:space="preserve"> </w:t>
      </w:r>
      <w:r>
        <w:t>percorre</w:t>
      </w:r>
      <w:r>
        <w:rPr>
          <w:rFonts w:eastAsia="Arial"/>
        </w:rPr>
        <w:t xml:space="preserve"> </w:t>
      </w:r>
      <w:r>
        <w:t>a</w:t>
      </w:r>
      <w:r>
        <w:rPr>
          <w:rFonts w:eastAsia="Arial"/>
        </w:rPr>
        <w:t xml:space="preserve"> </w:t>
      </w:r>
      <w:r>
        <w:t>lista</w:t>
      </w:r>
      <w:r>
        <w:rPr>
          <w:rFonts w:eastAsia="Arial"/>
        </w:rPr>
        <w:t xml:space="preserve"> </w:t>
      </w:r>
      <w:r>
        <w:t>de</w:t>
      </w:r>
      <w:r>
        <w:rPr>
          <w:rFonts w:eastAsia="Arial"/>
        </w:rPr>
        <w:t xml:space="preserve"> </w:t>
      </w:r>
      <w:r>
        <w:t>pacientes</w:t>
      </w:r>
      <w:r>
        <w:rPr>
          <w:rFonts w:eastAsia="Arial"/>
        </w:rPr>
        <w:t xml:space="preserve"> </w:t>
      </w:r>
      <w:r>
        <w:t>completa</w:t>
      </w:r>
      <w:r>
        <w:rPr>
          <w:rFonts w:eastAsia="Arial"/>
        </w:rPr>
        <w:t xml:space="preserve"> </w:t>
      </w:r>
      <w:r>
        <w:t>para</w:t>
      </w:r>
      <w:r>
        <w:rPr>
          <w:rFonts w:eastAsia="Arial"/>
        </w:rPr>
        <w:t xml:space="preserve"> </w:t>
      </w:r>
      <w:r>
        <w:t>manipular</w:t>
      </w:r>
      <w:r>
        <w:rPr>
          <w:rFonts w:eastAsia="Arial"/>
        </w:rPr>
        <w:t xml:space="preserve"> </w:t>
      </w:r>
      <w:r>
        <w:t>um</w:t>
      </w:r>
      <w:r>
        <w:rPr>
          <w:rFonts w:eastAsia="Arial"/>
        </w:rPr>
        <w:t xml:space="preserve"> </w:t>
      </w:r>
      <w:r>
        <w:t>a</w:t>
      </w:r>
      <w:r>
        <w:rPr>
          <w:rFonts w:eastAsia="Arial"/>
        </w:rPr>
        <w:t xml:space="preserve"> </w:t>
      </w:r>
      <w:r>
        <w:t>um</w:t>
      </w:r>
      <w:r w:rsidR="00EF5355">
        <w:t>;</w:t>
      </w:r>
      <w:r>
        <w:rPr>
          <w:rFonts w:eastAsia="Arial"/>
        </w:rPr>
        <w:t xml:space="preserve"> </w:t>
      </w:r>
      <w:r>
        <w:t>para</w:t>
      </w:r>
      <w:r>
        <w:rPr>
          <w:rFonts w:eastAsia="Arial"/>
        </w:rPr>
        <w:t xml:space="preserve"> </w:t>
      </w:r>
      <w:r>
        <w:t>cada</w:t>
      </w:r>
      <w:r>
        <w:rPr>
          <w:rFonts w:eastAsia="Arial"/>
        </w:rPr>
        <w:t xml:space="preserve"> </w:t>
      </w:r>
      <w:r>
        <w:t>paciente</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termos</w:t>
      </w:r>
      <w:r>
        <w:rPr>
          <w:rFonts w:eastAsia="Arial"/>
        </w:rPr>
        <w:t xml:space="preserve"> </w:t>
      </w:r>
      <w:r>
        <w:t>foram</w:t>
      </w:r>
      <w:r>
        <w:rPr>
          <w:rFonts w:eastAsia="Arial"/>
        </w:rPr>
        <w:t xml:space="preserve"> </w:t>
      </w:r>
      <w:r>
        <w:t>digitados</w:t>
      </w:r>
      <w:r>
        <w:rPr>
          <w:rFonts w:eastAsia="Arial"/>
        </w:rPr>
        <w:t xml:space="preserve"> </w:t>
      </w:r>
      <w:r>
        <w:t>na</w:t>
      </w:r>
      <w:r>
        <w:rPr>
          <w:rFonts w:eastAsia="Arial"/>
        </w:rPr>
        <w:t xml:space="preserve"> </w:t>
      </w:r>
      <w:r>
        <w:t>caixa</w:t>
      </w:r>
      <w:r>
        <w:rPr>
          <w:rFonts w:eastAsia="Arial"/>
        </w:rPr>
        <w:t xml:space="preserve"> </w:t>
      </w:r>
      <w:r>
        <w:t>de</w:t>
      </w:r>
      <w:r>
        <w:rPr>
          <w:rFonts w:eastAsia="Arial"/>
        </w:rPr>
        <w:t xml:space="preserve"> </w:t>
      </w:r>
      <w:r>
        <w:t>busca</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e</w:t>
      </w:r>
      <w:r>
        <w:rPr>
          <w:rFonts w:eastAsia="Arial"/>
        </w:rPr>
        <w:t xml:space="preserve"> </w:t>
      </w:r>
      <w:r>
        <w:t>para</w:t>
      </w:r>
      <w:r>
        <w:rPr>
          <w:rFonts w:eastAsia="Arial"/>
        </w:rPr>
        <w:t xml:space="preserve"> </w:t>
      </w:r>
      <w:r>
        <w:t>cada</w:t>
      </w:r>
      <w:r>
        <w:rPr>
          <w:rFonts w:eastAsia="Arial"/>
        </w:rPr>
        <w:t xml:space="preserve"> </w:t>
      </w:r>
      <w:r>
        <w:t>termo</w:t>
      </w:r>
      <w:r>
        <w:rPr>
          <w:rFonts w:eastAsia="Arial"/>
        </w:rPr>
        <w:t xml:space="preserve"> </w:t>
      </w:r>
      <w:r>
        <w:t>ele</w:t>
      </w:r>
      <w:r>
        <w:rPr>
          <w:rFonts w:eastAsia="Arial"/>
        </w:rPr>
        <w:t xml:space="preserve"> </w:t>
      </w:r>
      <w:r>
        <w:t>percorre</w:t>
      </w:r>
      <w:r>
        <w:rPr>
          <w:rFonts w:eastAsia="Arial"/>
        </w:rPr>
        <w:t xml:space="preserve"> </w:t>
      </w:r>
      <w:r>
        <w:t>quantos</w:t>
      </w:r>
      <w:r>
        <w:rPr>
          <w:rFonts w:eastAsia="Arial"/>
        </w:rPr>
        <w:t xml:space="preserve"> </w:t>
      </w:r>
      <w:r>
        <w:t>nomes</w:t>
      </w:r>
      <w:r>
        <w:rPr>
          <w:rFonts w:eastAsia="Arial"/>
        </w:rPr>
        <w:t xml:space="preserve"> </w:t>
      </w:r>
      <w:r>
        <w:t>o</w:t>
      </w:r>
      <w:r>
        <w:rPr>
          <w:rFonts w:eastAsia="Arial"/>
        </w:rPr>
        <w:t xml:space="preserve"> </w:t>
      </w:r>
      <w:r>
        <w:t>paciente</w:t>
      </w:r>
      <w:r>
        <w:rPr>
          <w:rFonts w:eastAsia="Arial"/>
        </w:rPr>
        <w:t xml:space="preserve"> </w:t>
      </w:r>
      <w:r>
        <w:t>possui</w:t>
      </w:r>
      <w:r>
        <w:rPr>
          <w:rFonts w:eastAsia="Arial"/>
        </w:rPr>
        <w:t xml:space="preserve"> </w:t>
      </w:r>
      <w:r>
        <w:t>(separados</w:t>
      </w:r>
      <w:r>
        <w:rPr>
          <w:rFonts w:eastAsia="Arial"/>
        </w:rPr>
        <w:t xml:space="preserve"> </w:t>
      </w:r>
      <w:r>
        <w:t>por</w:t>
      </w:r>
      <w:r>
        <w:rPr>
          <w:rFonts w:eastAsia="Arial"/>
        </w:rPr>
        <w:t xml:space="preserve"> </w:t>
      </w:r>
      <w:r>
        <w:t>espaço)</w:t>
      </w:r>
      <w:r>
        <w:rPr>
          <w:rFonts w:eastAsia="Arial"/>
        </w:rPr>
        <w:t xml:space="preserve"> </w:t>
      </w:r>
      <w:r>
        <w:t>para</w:t>
      </w:r>
      <w:r>
        <w:rPr>
          <w:rFonts w:eastAsia="Arial"/>
        </w:rPr>
        <w:t xml:space="preserve"> </w:t>
      </w:r>
      <w:r>
        <w:t>só</w:t>
      </w:r>
      <w:r>
        <w:rPr>
          <w:rFonts w:eastAsia="Arial"/>
        </w:rPr>
        <w:t xml:space="preserve"> </w:t>
      </w:r>
      <w:r>
        <w:t>então</w:t>
      </w:r>
      <w:r>
        <w:rPr>
          <w:rFonts w:eastAsia="Arial"/>
        </w:rPr>
        <w:t xml:space="preserve"> </w:t>
      </w:r>
      <w:r>
        <w:t>comparar</w:t>
      </w:r>
      <w:r>
        <w:rPr>
          <w:rFonts w:eastAsia="Arial"/>
        </w:rPr>
        <w:t xml:space="preserve"> </w:t>
      </w:r>
      <w:r>
        <w:rPr>
          <w:i/>
        </w:rPr>
        <w:t>string</w:t>
      </w:r>
      <w:r>
        <w:rPr>
          <w:rFonts w:eastAsia="Arial"/>
        </w:rPr>
        <w:t xml:space="preserve"> </w:t>
      </w:r>
      <w:r>
        <w:t>a</w:t>
      </w:r>
      <w:r>
        <w:rPr>
          <w:rFonts w:eastAsia="Arial"/>
        </w:rPr>
        <w:t xml:space="preserve"> </w:t>
      </w:r>
      <w:r>
        <w:rPr>
          <w:i/>
        </w:rPr>
        <w:t>string</w:t>
      </w:r>
      <w:r>
        <w:rPr>
          <w:rFonts w:eastAsia="Arial"/>
        </w:rPr>
        <w:t xml:space="preserve"> </w:t>
      </w:r>
      <w:r>
        <w:t>os</w:t>
      </w:r>
      <w:r>
        <w:rPr>
          <w:rFonts w:eastAsia="Arial"/>
        </w:rPr>
        <w:t xml:space="preserve"> </w:t>
      </w:r>
      <w:r w:rsidRPr="00EF5355">
        <w:t>termos</w:t>
      </w:r>
      <w:r>
        <w:rPr>
          <w:rFonts w:eastAsia="Arial"/>
        </w:rPr>
        <w:t xml:space="preserve"> </w:t>
      </w:r>
      <w:r w:rsidR="00EF5355">
        <w:rPr>
          <w:rFonts w:eastAsia="Arial"/>
        </w:rPr>
        <w:t xml:space="preserve">digitados </w:t>
      </w:r>
      <w:r>
        <w:t>com</w:t>
      </w:r>
      <w:r>
        <w:rPr>
          <w:rFonts w:eastAsia="Arial"/>
        </w:rPr>
        <w:t xml:space="preserve"> </w:t>
      </w:r>
      <w:r>
        <w:t>os</w:t>
      </w:r>
      <w:r>
        <w:rPr>
          <w:rFonts w:eastAsia="Arial"/>
        </w:rPr>
        <w:t xml:space="preserve"> </w:t>
      </w:r>
      <w:r>
        <w:t>nomes</w:t>
      </w:r>
      <w:r>
        <w:rPr>
          <w:rFonts w:eastAsia="Arial"/>
        </w:rPr>
        <w:t xml:space="preserve"> </w:t>
      </w:r>
      <w:r>
        <w:t>do</w:t>
      </w:r>
      <w:r>
        <w:rPr>
          <w:rFonts w:eastAsia="Arial"/>
        </w:rPr>
        <w:t xml:space="preserve"> </w:t>
      </w:r>
      <w:r>
        <w:t>paciente</w:t>
      </w:r>
      <w:r>
        <w:rPr>
          <w:rFonts w:eastAsia="Arial"/>
        </w:rPr>
        <w:t xml:space="preserve"> </w:t>
      </w:r>
      <w:r>
        <w:t>e</w:t>
      </w:r>
      <w:r>
        <w:rPr>
          <w:rFonts w:eastAsia="Arial"/>
        </w:rPr>
        <w:t xml:space="preserve"> </w:t>
      </w:r>
      <w:r>
        <w:t>verificar</w:t>
      </w:r>
      <w:r>
        <w:rPr>
          <w:rFonts w:eastAsia="Arial"/>
        </w:rPr>
        <w:t xml:space="preserve"> </w:t>
      </w:r>
      <w:r>
        <w:t>a</w:t>
      </w:r>
      <w:r>
        <w:rPr>
          <w:rFonts w:eastAsia="Arial"/>
        </w:rPr>
        <w:t xml:space="preserve"> </w:t>
      </w:r>
      <w:r>
        <w:t>similaridade.</w:t>
      </w:r>
      <w:r>
        <w:rPr>
          <w:rFonts w:eastAsia="Arial"/>
        </w:rPr>
        <w:t xml:space="preserve"> </w:t>
      </w:r>
      <w:r>
        <w:t>Na</w:t>
      </w:r>
      <w:r>
        <w:rPr>
          <w:rFonts w:eastAsia="Arial"/>
        </w:rPr>
        <w:t xml:space="preserve"> </w:t>
      </w:r>
      <w:r>
        <w:t>verificação</w:t>
      </w:r>
      <w:r>
        <w:rPr>
          <w:rFonts w:eastAsia="Arial"/>
        </w:rPr>
        <w:t xml:space="preserve"> </w:t>
      </w:r>
      <w:r>
        <w:t>da</w:t>
      </w:r>
      <w:r>
        <w:rPr>
          <w:rFonts w:eastAsia="Arial"/>
        </w:rPr>
        <w:t xml:space="preserve"> </w:t>
      </w:r>
      <w:r>
        <w:t>similaridade</w:t>
      </w:r>
      <w:r>
        <w:rPr>
          <w:rFonts w:eastAsia="Arial"/>
        </w:rPr>
        <w:t xml:space="preserve"> </w:t>
      </w:r>
      <w:r>
        <w:t>o</w:t>
      </w:r>
      <w:r>
        <w:rPr>
          <w:rFonts w:eastAsia="Arial"/>
        </w:rPr>
        <w:t xml:space="preserve"> </w:t>
      </w:r>
      <w:r>
        <w:t>algoritmo</w:t>
      </w:r>
      <w:r>
        <w:rPr>
          <w:rFonts w:eastAsia="Arial"/>
        </w:rPr>
        <w:t xml:space="preserve"> </w:t>
      </w:r>
      <w:r>
        <w:t>do</w:t>
      </w:r>
      <w:r>
        <w:rPr>
          <w:rFonts w:eastAsia="Arial"/>
        </w:rPr>
        <w:t xml:space="preserve"> </w:t>
      </w:r>
      <w:r>
        <w:t>Metaphone</w:t>
      </w:r>
      <w:r>
        <w:rPr>
          <w:rFonts w:eastAsia="Arial"/>
        </w:rPr>
        <w:t xml:space="preserve"> </w:t>
      </w:r>
      <w:r>
        <w:t>não</w:t>
      </w:r>
      <w:r>
        <w:rPr>
          <w:rFonts w:eastAsia="Arial"/>
        </w:rPr>
        <w:t xml:space="preserve"> </w:t>
      </w:r>
      <w:r>
        <w:t>realiza</w:t>
      </w:r>
      <w:r>
        <w:rPr>
          <w:rFonts w:eastAsia="Arial"/>
        </w:rPr>
        <w:t xml:space="preserve"> </w:t>
      </w:r>
      <w:r>
        <w:t>nenhuma</w:t>
      </w:r>
      <w:r>
        <w:rPr>
          <w:rFonts w:eastAsia="Arial"/>
        </w:rPr>
        <w:t xml:space="preserve"> </w:t>
      </w:r>
      <w:r>
        <w:t>iteração,</w:t>
      </w:r>
      <w:r>
        <w:rPr>
          <w:rFonts w:eastAsia="Arial"/>
        </w:rPr>
        <w:t xml:space="preserve"> </w:t>
      </w:r>
      <w:r>
        <w:t>apenas</w:t>
      </w:r>
      <w:r>
        <w:rPr>
          <w:rFonts w:eastAsia="Arial"/>
        </w:rPr>
        <w:t xml:space="preserve"> </w:t>
      </w:r>
      <w:r>
        <w:t>aplica</w:t>
      </w:r>
      <w:r>
        <w:rPr>
          <w:rFonts w:eastAsia="Arial"/>
        </w:rPr>
        <w:t xml:space="preserve"> </w:t>
      </w:r>
      <w:r>
        <w:t>uma</w:t>
      </w:r>
      <w:r>
        <w:rPr>
          <w:rFonts w:eastAsia="Arial"/>
        </w:rPr>
        <w:t xml:space="preserve"> </w:t>
      </w:r>
      <w:r>
        <w:t>expressão</w:t>
      </w:r>
      <w:r>
        <w:rPr>
          <w:rFonts w:eastAsia="Arial"/>
        </w:rPr>
        <w:t xml:space="preserve"> </w:t>
      </w:r>
      <w:r>
        <w:t>regular</w:t>
      </w:r>
      <w:r>
        <w:rPr>
          <w:rFonts w:eastAsia="Arial"/>
        </w:rPr>
        <w:t xml:space="preserve"> </w:t>
      </w:r>
      <w:r>
        <w:t>sobre</w:t>
      </w:r>
      <w:r>
        <w:rPr>
          <w:rFonts w:eastAsia="Arial"/>
        </w:rPr>
        <w:t xml:space="preserve"> </w:t>
      </w:r>
      <w:r>
        <w:t>a</w:t>
      </w:r>
      <w:r>
        <w:rPr>
          <w:rFonts w:eastAsia="Arial"/>
        </w:rPr>
        <w:t xml:space="preserve"> </w:t>
      </w:r>
      <w:r>
        <w:rPr>
          <w:i/>
        </w:rPr>
        <w:t>string</w:t>
      </w:r>
      <w:r>
        <w:rPr>
          <w:rFonts w:eastAsia="Arial"/>
        </w:rPr>
        <w:t xml:space="preserve"> </w:t>
      </w:r>
      <w:r>
        <w:t>recebida,</w:t>
      </w:r>
      <w:r>
        <w:rPr>
          <w:rFonts w:eastAsia="Arial"/>
        </w:rPr>
        <w:t xml:space="preserve"> </w:t>
      </w:r>
      <w:r>
        <w:t>já</w:t>
      </w:r>
      <w:r>
        <w:rPr>
          <w:rFonts w:eastAsia="Arial"/>
        </w:rPr>
        <w:t xml:space="preserve"> </w:t>
      </w:r>
      <w:r>
        <w:t>o</w:t>
      </w:r>
      <w:r>
        <w:rPr>
          <w:rFonts w:eastAsia="Arial"/>
        </w:rPr>
        <w:t xml:space="preserve"> </w:t>
      </w:r>
      <w:r>
        <w:t>algoritmo</w:t>
      </w:r>
      <w:r>
        <w:rPr>
          <w:rFonts w:eastAsia="Arial"/>
        </w:rPr>
        <w:t xml:space="preserve"> </w:t>
      </w:r>
      <w:r>
        <w:t>Smith</w:t>
      </w:r>
      <w:r>
        <w:rPr>
          <w:rFonts w:eastAsia="Arial"/>
        </w:rPr>
        <w:t xml:space="preserve"> </w:t>
      </w:r>
      <w:r>
        <w:t>Waterman</w:t>
      </w:r>
      <w:r>
        <w:rPr>
          <w:rFonts w:eastAsia="Arial"/>
        </w:rPr>
        <w:t xml:space="preserve"> </w:t>
      </w:r>
      <w:r>
        <w:t>percorre</w:t>
      </w:r>
      <w:r>
        <w:rPr>
          <w:rFonts w:eastAsia="Arial"/>
        </w:rPr>
        <w:t xml:space="preserve"> </w:t>
      </w:r>
      <w:r>
        <w:t>caractere</w:t>
      </w:r>
      <w:r>
        <w:rPr>
          <w:rFonts w:eastAsia="Arial"/>
        </w:rPr>
        <w:t xml:space="preserve"> </w:t>
      </w:r>
      <w:r>
        <w:t>a</w:t>
      </w:r>
      <w:r>
        <w:rPr>
          <w:rFonts w:eastAsia="Arial"/>
        </w:rPr>
        <w:t xml:space="preserve"> </w:t>
      </w:r>
      <w:r>
        <w:t>caractere</w:t>
      </w:r>
      <w:r>
        <w:rPr>
          <w:rFonts w:eastAsia="Arial"/>
        </w:rPr>
        <w:t xml:space="preserve"> </w:t>
      </w:r>
      <w:r>
        <w:t>da</w:t>
      </w:r>
      <w:r>
        <w:rPr>
          <w:rFonts w:eastAsia="Arial"/>
        </w:rPr>
        <w:t xml:space="preserve"> </w:t>
      </w:r>
      <w:r>
        <w:t>maior</w:t>
      </w:r>
      <w:r>
        <w:rPr>
          <w:rFonts w:eastAsia="Arial"/>
        </w:rPr>
        <w:t xml:space="preserve"> </w:t>
      </w:r>
      <w:r>
        <w:rPr>
          <w:i/>
        </w:rPr>
        <w:t>string</w:t>
      </w:r>
      <w:r>
        <w:rPr>
          <w:rFonts w:eastAsia="Arial"/>
        </w:rPr>
        <w:t xml:space="preserve"> </w:t>
      </w:r>
      <w:r>
        <w:t>recebida,</w:t>
      </w:r>
      <w:r>
        <w:rPr>
          <w:rFonts w:eastAsia="Arial"/>
        </w:rPr>
        <w:t xml:space="preserve"> </w:t>
      </w:r>
      <w:r>
        <w:t>para</w:t>
      </w:r>
      <w:r>
        <w:rPr>
          <w:rFonts w:eastAsia="Arial"/>
        </w:rPr>
        <w:t xml:space="preserve"> </w:t>
      </w:r>
      <w:r>
        <w:t>montar</w:t>
      </w:r>
      <w:r>
        <w:rPr>
          <w:rFonts w:eastAsia="Arial"/>
        </w:rPr>
        <w:t xml:space="preserve"> </w:t>
      </w:r>
      <w:r>
        <w:t>sua</w:t>
      </w:r>
      <w:r>
        <w:rPr>
          <w:rFonts w:eastAsia="Arial"/>
        </w:rPr>
        <w:t xml:space="preserve"> </w:t>
      </w:r>
      <w:r>
        <w:t>matriz</w:t>
      </w:r>
      <w:r>
        <w:rPr>
          <w:rFonts w:eastAsia="Arial"/>
        </w:rPr>
        <w:t xml:space="preserve"> </w:t>
      </w:r>
      <w:r>
        <w:t>de</w:t>
      </w:r>
      <w:r>
        <w:rPr>
          <w:rFonts w:eastAsia="Arial"/>
        </w:rPr>
        <w:t xml:space="preserve"> </w:t>
      </w:r>
      <w:r>
        <w:rPr>
          <w:i/>
        </w:rPr>
        <w:t>scores</w:t>
      </w:r>
      <w:r>
        <w:t>.</w:t>
      </w:r>
    </w:p>
    <w:p w:rsidR="00270A16" w:rsidRDefault="00270A16">
      <w:pPr>
        <w:pStyle w:val="PargrafoTCC"/>
      </w:pPr>
      <w:r>
        <w:t>Analisando</w:t>
      </w:r>
      <w:r>
        <w:rPr>
          <w:rFonts w:eastAsia="Arial"/>
        </w:rPr>
        <w:t xml:space="preserve"> </w:t>
      </w:r>
      <w:r>
        <w:t>os</w:t>
      </w:r>
      <w:r>
        <w:rPr>
          <w:rFonts w:eastAsia="Arial"/>
        </w:rPr>
        <w:t xml:space="preserve"> </w:t>
      </w:r>
      <w:r>
        <w:t>passos</w:t>
      </w:r>
      <w:r>
        <w:rPr>
          <w:rFonts w:eastAsia="Arial"/>
        </w:rPr>
        <w:t xml:space="preserve"> </w:t>
      </w:r>
      <w:r>
        <w:t>citados</w:t>
      </w:r>
      <w:r>
        <w:rPr>
          <w:rFonts w:eastAsia="Arial"/>
        </w:rPr>
        <w:t xml:space="preserve"> </w:t>
      </w:r>
      <w:r>
        <w:t>acima,</w:t>
      </w:r>
      <w:r>
        <w:rPr>
          <w:rFonts w:eastAsia="Arial"/>
        </w:rPr>
        <w:t xml:space="preserve"> </w:t>
      </w:r>
      <w:r>
        <w:t>é</w:t>
      </w:r>
      <w:r>
        <w:rPr>
          <w:rFonts w:eastAsia="Arial"/>
        </w:rPr>
        <w:t xml:space="preserve"> </w:t>
      </w:r>
      <w:r>
        <w:t>possível</w:t>
      </w:r>
      <w:r>
        <w:rPr>
          <w:rFonts w:eastAsia="Arial"/>
        </w:rPr>
        <w:t xml:space="preserve"> </w:t>
      </w:r>
      <w:r>
        <w:t>identificar</w:t>
      </w:r>
      <w:r>
        <w:rPr>
          <w:rFonts w:eastAsia="Arial"/>
        </w:rPr>
        <w:t xml:space="preserve"> </w:t>
      </w:r>
      <w:r>
        <w:t>que</w:t>
      </w:r>
      <w:r>
        <w:rPr>
          <w:rFonts w:eastAsia="Arial"/>
        </w:rPr>
        <w:t xml:space="preserve"> </w:t>
      </w:r>
      <w:r>
        <w:t>o</w:t>
      </w:r>
      <w:r>
        <w:rPr>
          <w:rFonts w:eastAsia="Arial"/>
        </w:rPr>
        <w:t xml:space="preserve"> </w:t>
      </w:r>
      <w:r>
        <w:t>laço</w:t>
      </w:r>
      <w:r>
        <w:rPr>
          <w:rFonts w:eastAsia="Arial"/>
        </w:rPr>
        <w:t xml:space="preserve"> </w:t>
      </w:r>
      <w:r>
        <w:t>que</w:t>
      </w:r>
      <w:r>
        <w:rPr>
          <w:rFonts w:eastAsia="Arial"/>
        </w:rPr>
        <w:t xml:space="preserve"> </w:t>
      </w:r>
      <w:r>
        <w:t>percorre</w:t>
      </w:r>
      <w:r>
        <w:rPr>
          <w:rFonts w:eastAsia="Arial"/>
        </w:rPr>
        <w:t xml:space="preserve"> </w:t>
      </w:r>
      <w:r>
        <w:t>os</w:t>
      </w:r>
      <w:r>
        <w:rPr>
          <w:rFonts w:eastAsia="Arial"/>
        </w:rPr>
        <w:t xml:space="preserve"> </w:t>
      </w:r>
      <w:r>
        <w:t>pacientes</w:t>
      </w:r>
      <w:r>
        <w:rPr>
          <w:rFonts w:eastAsia="Arial"/>
        </w:rPr>
        <w:t xml:space="preserve"> </w:t>
      </w:r>
      <w:r>
        <w:t>cadastrados</w:t>
      </w:r>
      <w:r>
        <w:rPr>
          <w:rFonts w:eastAsia="Arial"/>
        </w:rPr>
        <w:t xml:space="preserve"> </w:t>
      </w:r>
      <w:r>
        <w:t>é</w:t>
      </w:r>
      <w:r>
        <w:rPr>
          <w:rFonts w:eastAsia="Arial"/>
        </w:rPr>
        <w:t xml:space="preserve"> </w:t>
      </w:r>
      <w:r>
        <w:t>significantemente</w:t>
      </w:r>
      <w:r>
        <w:rPr>
          <w:rFonts w:eastAsia="Arial"/>
        </w:rPr>
        <w:t xml:space="preserve"> </w:t>
      </w:r>
      <w:r>
        <w:t>maior</w:t>
      </w:r>
      <w:r>
        <w:rPr>
          <w:rFonts w:eastAsia="Arial"/>
        </w:rPr>
        <w:t xml:space="preserve"> </w:t>
      </w:r>
      <w:r>
        <w:t>que</w:t>
      </w:r>
      <w:r>
        <w:rPr>
          <w:rFonts w:eastAsia="Arial"/>
        </w:rPr>
        <w:t xml:space="preserve"> </w:t>
      </w:r>
      <w:r>
        <w:t>os</w:t>
      </w:r>
      <w:r>
        <w:rPr>
          <w:rFonts w:eastAsia="Arial"/>
        </w:rPr>
        <w:t xml:space="preserve"> </w:t>
      </w:r>
      <w:r>
        <w:t>outros,</w:t>
      </w:r>
      <w:r>
        <w:rPr>
          <w:rFonts w:eastAsia="Arial"/>
        </w:rPr>
        <w:t xml:space="preserve"> </w:t>
      </w:r>
      <w:r>
        <w:t>pois,</w:t>
      </w:r>
      <w:r>
        <w:rPr>
          <w:rFonts w:eastAsia="Arial"/>
        </w:rPr>
        <w:t xml:space="preserve"> </w:t>
      </w:r>
      <w:r>
        <w:t>enquanto</w:t>
      </w:r>
      <w:r>
        <w:rPr>
          <w:rFonts w:eastAsia="Arial"/>
        </w:rPr>
        <w:t xml:space="preserve"> </w:t>
      </w:r>
      <w:r>
        <w:t>o</w:t>
      </w:r>
      <w:r>
        <w:rPr>
          <w:rFonts w:eastAsia="Arial"/>
        </w:rPr>
        <w:t xml:space="preserve"> </w:t>
      </w:r>
      <w:r>
        <w:t>termo</w:t>
      </w:r>
      <w:r>
        <w:rPr>
          <w:rFonts w:eastAsia="Arial"/>
        </w:rPr>
        <w:t xml:space="preserve"> </w:t>
      </w:r>
      <w:r>
        <w:t>buscado</w:t>
      </w:r>
      <w:r>
        <w:rPr>
          <w:rFonts w:eastAsia="Arial"/>
        </w:rPr>
        <w:t xml:space="preserve"> </w:t>
      </w:r>
      <w:r>
        <w:t>e</w:t>
      </w:r>
      <w:r>
        <w:rPr>
          <w:rFonts w:eastAsia="Arial"/>
        </w:rPr>
        <w:t xml:space="preserve"> </w:t>
      </w:r>
      <w:r>
        <w:t>os</w:t>
      </w:r>
      <w:r>
        <w:rPr>
          <w:rFonts w:eastAsia="Arial"/>
        </w:rPr>
        <w:t xml:space="preserve"> </w:t>
      </w:r>
      <w:r>
        <w:t>nomes</w:t>
      </w:r>
      <w:r>
        <w:rPr>
          <w:rFonts w:eastAsia="Arial"/>
        </w:rPr>
        <w:t xml:space="preserve"> </w:t>
      </w:r>
      <w:r>
        <w:t>dos</w:t>
      </w:r>
      <w:r>
        <w:rPr>
          <w:rFonts w:eastAsia="Arial"/>
        </w:rPr>
        <w:t xml:space="preserve"> </w:t>
      </w:r>
      <w:r>
        <w:t>pacientes</w:t>
      </w:r>
      <w:r>
        <w:rPr>
          <w:rFonts w:eastAsia="Arial"/>
        </w:rPr>
        <w:t xml:space="preserve"> </w:t>
      </w:r>
      <w:r>
        <w:t>dificilmente</w:t>
      </w:r>
      <w:r>
        <w:rPr>
          <w:rFonts w:eastAsia="Arial"/>
        </w:rPr>
        <w:t xml:space="preserve"> </w:t>
      </w:r>
      <w:r>
        <w:t>passam</w:t>
      </w:r>
      <w:r>
        <w:rPr>
          <w:rFonts w:eastAsia="Arial"/>
        </w:rPr>
        <w:t xml:space="preserve"> </w:t>
      </w:r>
      <w:r>
        <w:t>de</w:t>
      </w:r>
      <w:r>
        <w:rPr>
          <w:rFonts w:eastAsia="Arial"/>
        </w:rPr>
        <w:t xml:space="preserve"> </w:t>
      </w:r>
      <w:r>
        <w:t>3</w:t>
      </w:r>
      <w:r>
        <w:rPr>
          <w:rFonts w:eastAsia="Arial"/>
        </w:rPr>
        <w:t xml:space="preserve"> </w:t>
      </w:r>
      <w:r>
        <w:t>a</w:t>
      </w:r>
      <w:r>
        <w:rPr>
          <w:rFonts w:eastAsia="Arial"/>
        </w:rPr>
        <w:t xml:space="preserve"> </w:t>
      </w:r>
      <w:r>
        <w:t>6</w:t>
      </w:r>
      <w:r>
        <w:rPr>
          <w:rFonts w:eastAsia="Arial"/>
        </w:rPr>
        <w:t xml:space="preserve"> </w:t>
      </w:r>
      <w:r>
        <w:rPr>
          <w:i/>
        </w:rPr>
        <w:t>strings</w:t>
      </w:r>
      <w:r>
        <w:t>,</w:t>
      </w:r>
      <w:r>
        <w:rPr>
          <w:rFonts w:eastAsia="Arial"/>
        </w:rPr>
        <w:t xml:space="preserve"> </w:t>
      </w:r>
      <w:r>
        <w:t>a</w:t>
      </w:r>
      <w:r>
        <w:rPr>
          <w:rFonts w:eastAsia="Arial"/>
        </w:rPr>
        <w:t xml:space="preserve"> </w:t>
      </w:r>
      <w:r>
        <w:t>quantidade</w:t>
      </w:r>
      <w:r>
        <w:rPr>
          <w:rFonts w:eastAsia="Arial"/>
        </w:rPr>
        <w:t xml:space="preserve"> </w:t>
      </w:r>
      <w:r>
        <w:t>de</w:t>
      </w:r>
      <w:r>
        <w:rPr>
          <w:rFonts w:eastAsia="Arial"/>
        </w:rPr>
        <w:t xml:space="preserve"> </w:t>
      </w:r>
      <w:r>
        <w:t>pacientes</w:t>
      </w:r>
      <w:r>
        <w:rPr>
          <w:rFonts w:eastAsia="Arial"/>
        </w:rPr>
        <w:t xml:space="preserve"> </w:t>
      </w:r>
      <w:r>
        <w:t>na</w:t>
      </w:r>
      <w:r>
        <w:rPr>
          <w:rFonts w:eastAsia="Arial"/>
        </w:rPr>
        <w:t xml:space="preserve"> </w:t>
      </w:r>
      <w:r>
        <w:t>clínica</w:t>
      </w:r>
      <w:r>
        <w:rPr>
          <w:rFonts w:eastAsia="Arial"/>
        </w:rPr>
        <w:t xml:space="preserve"> </w:t>
      </w:r>
      <w:r>
        <w:t>é</w:t>
      </w:r>
      <w:r>
        <w:rPr>
          <w:rFonts w:eastAsia="Arial"/>
        </w:rPr>
        <w:t xml:space="preserve"> </w:t>
      </w:r>
      <w:r>
        <w:t>de</w:t>
      </w:r>
      <w:r>
        <w:rPr>
          <w:rFonts w:eastAsia="Arial"/>
        </w:rPr>
        <w:t xml:space="preserve"> </w:t>
      </w:r>
      <w:r>
        <w:t>aproximadamente</w:t>
      </w:r>
      <w:r>
        <w:rPr>
          <w:rFonts w:eastAsia="Arial"/>
        </w:rPr>
        <w:t xml:space="preserve"> </w:t>
      </w:r>
      <w:r>
        <w:t>2000</w:t>
      </w:r>
      <w:r>
        <w:rPr>
          <w:rFonts w:eastAsia="Arial"/>
        </w:rPr>
        <w:t xml:space="preserve"> </w:t>
      </w:r>
      <w:r>
        <w:t>registros.</w:t>
      </w:r>
      <w:r>
        <w:rPr>
          <w:rFonts w:eastAsia="Arial"/>
        </w:rPr>
        <w:t xml:space="preserve"> </w:t>
      </w:r>
      <w:r>
        <w:t>Logo,</w:t>
      </w:r>
      <w:r>
        <w:rPr>
          <w:rFonts w:eastAsia="Arial"/>
        </w:rPr>
        <w:t xml:space="preserve"> </w:t>
      </w:r>
      <w:r>
        <w:t>podemos</w:t>
      </w:r>
      <w:r>
        <w:rPr>
          <w:rFonts w:eastAsia="Arial"/>
        </w:rPr>
        <w:t xml:space="preserve"> </w:t>
      </w:r>
      <w:r>
        <w:t>concluir</w:t>
      </w:r>
      <w:r>
        <w:rPr>
          <w:rFonts w:eastAsia="Arial"/>
        </w:rPr>
        <w:t xml:space="preserve"> </w:t>
      </w:r>
      <w:r>
        <w:t>que</w:t>
      </w:r>
      <w:r>
        <w:rPr>
          <w:rFonts w:eastAsia="Arial"/>
        </w:rPr>
        <w:t xml:space="preserve"> </w:t>
      </w:r>
      <w:r>
        <w:t>a</w:t>
      </w:r>
      <w:r>
        <w:rPr>
          <w:rFonts w:eastAsia="Arial"/>
        </w:rPr>
        <w:t xml:space="preserve"> </w:t>
      </w:r>
      <w:r>
        <w:t>funcionalidade</w:t>
      </w:r>
      <w:r>
        <w:rPr>
          <w:rFonts w:eastAsia="Arial"/>
        </w:rPr>
        <w:t xml:space="preserve"> </w:t>
      </w:r>
      <w:r>
        <w:t>de</w:t>
      </w:r>
      <w:r>
        <w:rPr>
          <w:rFonts w:eastAsia="Arial"/>
        </w:rPr>
        <w:t xml:space="preserve"> </w:t>
      </w:r>
      <w:r>
        <w:t>busca</w:t>
      </w:r>
      <w:r>
        <w:rPr>
          <w:rFonts w:eastAsia="Arial"/>
        </w:rPr>
        <w:t xml:space="preserve"> </w:t>
      </w:r>
      <w:r>
        <w:t>inteligente</w:t>
      </w:r>
      <w:r>
        <w:rPr>
          <w:rFonts w:eastAsia="Arial"/>
        </w:rPr>
        <w:t xml:space="preserve"> </w:t>
      </w:r>
      <w:r>
        <w:t>é</w:t>
      </w:r>
      <w:r>
        <w:rPr>
          <w:rFonts w:eastAsia="Arial"/>
        </w:rPr>
        <w:t xml:space="preserve"> </w:t>
      </w:r>
      <w:r>
        <w:t>influenciada</w:t>
      </w:r>
      <w:r>
        <w:rPr>
          <w:rFonts w:eastAsia="Arial"/>
        </w:rPr>
        <w:t xml:space="preserve"> </w:t>
      </w:r>
      <w:r>
        <w:t>linearmente</w:t>
      </w:r>
      <w:r>
        <w:rPr>
          <w:rFonts w:eastAsia="Arial"/>
        </w:rPr>
        <w:t xml:space="preserve"> </w:t>
      </w:r>
      <w:r>
        <w:t>pelo</w:t>
      </w:r>
      <w:r>
        <w:rPr>
          <w:rFonts w:eastAsia="Arial"/>
        </w:rPr>
        <w:t xml:space="preserve"> </w:t>
      </w:r>
      <w:r>
        <w:t>número</w:t>
      </w:r>
      <w:r>
        <w:rPr>
          <w:rFonts w:eastAsia="Arial"/>
        </w:rPr>
        <w:t xml:space="preserve"> </w:t>
      </w:r>
      <w:r>
        <w:t>de</w:t>
      </w:r>
      <w:r>
        <w:rPr>
          <w:rFonts w:eastAsia="Arial"/>
        </w:rPr>
        <w:t xml:space="preserve"> </w:t>
      </w:r>
      <w:r>
        <w:t>pacientes</w:t>
      </w:r>
      <w:r>
        <w:rPr>
          <w:rFonts w:eastAsia="Arial"/>
        </w:rPr>
        <w:t xml:space="preserve"> </w:t>
      </w:r>
      <w:r>
        <w:t>cadastrados</w:t>
      </w:r>
      <w:r>
        <w:rPr>
          <w:rFonts w:eastAsia="Arial"/>
        </w:rPr>
        <w:t xml:space="preserve"> </w:t>
      </w:r>
      <w:r>
        <w:t>no</w:t>
      </w:r>
      <w:r>
        <w:rPr>
          <w:rFonts w:eastAsia="Arial"/>
        </w:rPr>
        <w:t xml:space="preserve"> </w:t>
      </w:r>
      <w:r>
        <w:t>sistema,</w:t>
      </w:r>
      <w:r>
        <w:rPr>
          <w:rFonts w:eastAsia="Arial"/>
        </w:rPr>
        <w:t xml:space="preserve"> </w:t>
      </w:r>
      <w:r>
        <w:t>logo,</w:t>
      </w:r>
      <w:r>
        <w:rPr>
          <w:rFonts w:eastAsia="Arial"/>
        </w:rPr>
        <w:t xml:space="preserve"> </w:t>
      </w:r>
      <w:r>
        <w:t>esta</w:t>
      </w:r>
      <w:r>
        <w:rPr>
          <w:rFonts w:eastAsia="Arial"/>
        </w:rPr>
        <w:t xml:space="preserve"> </w:t>
      </w:r>
      <w:r>
        <w:t>função</w:t>
      </w:r>
      <w:r>
        <w:rPr>
          <w:rFonts w:eastAsia="Arial"/>
        </w:rPr>
        <w:t xml:space="preserve"> </w:t>
      </w:r>
      <w:r>
        <w:t>possui</w:t>
      </w:r>
      <w:r>
        <w:rPr>
          <w:rFonts w:eastAsia="Arial"/>
        </w:rPr>
        <w:t xml:space="preserve"> </w:t>
      </w:r>
      <w:r>
        <w:t>complexidade</w:t>
      </w:r>
      <w:r>
        <w:rPr>
          <w:rFonts w:eastAsia="Arial"/>
        </w:rPr>
        <w:t xml:space="preserve"> </w:t>
      </w:r>
      <w:r>
        <w:t>de</w:t>
      </w:r>
      <w:r>
        <w:rPr>
          <w:rFonts w:eastAsia="Arial"/>
        </w:rPr>
        <w:t xml:space="preserve"> </w:t>
      </w:r>
      <w:r>
        <w:t>O(n).</w:t>
      </w:r>
    </w:p>
    <w:p w:rsidR="00270A16" w:rsidRDefault="00270A16">
      <w:pPr>
        <w:pStyle w:val="PargrafoTCC"/>
        <w:rPr>
          <w:rFonts w:eastAsia="Arial"/>
        </w:rPr>
      </w:pPr>
    </w:p>
    <w:p w:rsidR="00270A16" w:rsidRDefault="00270A16" w:rsidP="002C266D">
      <w:pPr>
        <w:pStyle w:val="Heading2"/>
      </w:pPr>
      <w:bookmarkStart w:id="351" w:name="__RefHeading__204_1286912160"/>
      <w:bookmarkStart w:id="352" w:name="__RefHeading__303_1176750583"/>
      <w:bookmarkStart w:id="353" w:name="__RefHeading__270_1670186559"/>
      <w:bookmarkStart w:id="354" w:name="__RefHeading__134_827532146"/>
      <w:bookmarkStart w:id="355" w:name="__RefHeading__411_1150354337"/>
      <w:bookmarkStart w:id="356" w:name="__RefHeading__171_2111979340"/>
      <w:bookmarkStart w:id="357" w:name="__RefHeading__237_1884309817"/>
      <w:bookmarkStart w:id="358" w:name="__RefHeading__420_1472683970"/>
      <w:bookmarkStart w:id="359" w:name="__RefHeading__356_2087715902"/>
      <w:bookmarkStart w:id="360" w:name="__RefHeading__103_2068703521"/>
      <w:bookmarkStart w:id="361" w:name="_Toc379146586"/>
      <w:bookmarkEnd w:id="351"/>
      <w:bookmarkEnd w:id="352"/>
      <w:bookmarkEnd w:id="353"/>
      <w:bookmarkEnd w:id="354"/>
      <w:bookmarkEnd w:id="355"/>
      <w:bookmarkEnd w:id="356"/>
      <w:bookmarkEnd w:id="357"/>
      <w:bookmarkEnd w:id="358"/>
      <w:bookmarkEnd w:id="359"/>
      <w:bookmarkEnd w:id="360"/>
      <w:r>
        <w:t>Melhorias</w:t>
      </w:r>
      <w:r>
        <w:rPr>
          <w:rFonts w:eastAsia="Arial"/>
        </w:rPr>
        <w:t xml:space="preserve"> </w:t>
      </w:r>
      <w:r w:rsidR="003F6384">
        <w:t>F</w:t>
      </w:r>
      <w:r>
        <w:t>uturas</w:t>
      </w:r>
      <w:bookmarkEnd w:id="361"/>
    </w:p>
    <w:p w:rsidR="00270A16" w:rsidRDefault="00270A16">
      <w:pPr>
        <w:pStyle w:val="PargrafoTCC"/>
        <w:rPr>
          <w:rFonts w:eastAsia="Arial"/>
        </w:rPr>
      </w:pPr>
      <w:r>
        <w:rPr>
          <w:rFonts w:eastAsia="Arial"/>
        </w:rPr>
        <w:t xml:space="preserve">Na extração de requisitos realizada para o desenvolvimento do WebClínica, muitas funcionalidades foram pensadas porém não tiveram priorização para serem implementadas dentro do escopo do </w:t>
      </w:r>
      <w:r w:rsidRPr="00EF5355">
        <w:rPr>
          <w:rFonts w:eastAsia="Arial"/>
        </w:rPr>
        <w:t>projeto</w:t>
      </w:r>
      <w:r>
        <w:rPr>
          <w:rFonts w:eastAsia="Arial"/>
        </w:rPr>
        <w:t>. Outras ideias também foram aparecendo ao longo do desenvolvimento. Abaixo seguem algumas que podem ser implementadas futuramente para aprimoramento da solução:</w:t>
      </w:r>
    </w:p>
    <w:p w:rsidR="00270A16" w:rsidRDefault="00270A16">
      <w:pPr>
        <w:pStyle w:val="ItemizaoTCC"/>
        <w:rPr>
          <w:rFonts w:eastAsia="Arial"/>
          <w:shd w:val="clear" w:color="auto" w:fill="00B8FF"/>
        </w:rPr>
      </w:pPr>
      <w:r>
        <w:rPr>
          <w:rFonts w:eastAsia="Arial"/>
        </w:rPr>
        <w:t xml:space="preserve">Agenda financeira: esta funcionalidade seria interessante para que a secretária conseguisse gerenciar os pagamentos e recebimentos dos médicos, assim como as contas da clínica de uma maneira organizada </w:t>
      </w:r>
      <w:r w:rsidRPr="00EF5355">
        <w:rPr>
          <w:rFonts w:eastAsia="Arial"/>
        </w:rPr>
        <w:t>e eficiente.</w:t>
      </w:r>
    </w:p>
    <w:p w:rsidR="00270A16" w:rsidRDefault="00270A16">
      <w:pPr>
        <w:pStyle w:val="ItemizaoTCC"/>
        <w:rPr>
          <w:rFonts w:eastAsia="Arial"/>
          <w:shd w:val="clear" w:color="auto" w:fill="00B8FF"/>
        </w:rPr>
      </w:pPr>
      <w:r>
        <w:rPr>
          <w:rFonts w:eastAsia="Arial"/>
        </w:rPr>
        <w:t xml:space="preserve">Integração com os sistemas dos planos de saúde: facilitaria o trabalho da secretária ao receber os pacientes na clínica, possibilitando passar carteirinhas e autorizar consultas direto de dentro do próprio sistema </w:t>
      </w:r>
      <w:r w:rsidRPr="00EF5355">
        <w:rPr>
          <w:rFonts w:eastAsia="Arial"/>
        </w:rPr>
        <w:t>WebClínica.</w:t>
      </w:r>
    </w:p>
    <w:p w:rsidR="00270A16" w:rsidRDefault="00270A16">
      <w:pPr>
        <w:pStyle w:val="ItemizaoTCC"/>
        <w:rPr>
          <w:rFonts w:eastAsia="Arial"/>
          <w:shd w:val="clear" w:color="auto" w:fill="00B8FF"/>
        </w:rPr>
      </w:pPr>
      <w:r>
        <w:rPr>
          <w:rFonts w:eastAsia="Arial"/>
        </w:rPr>
        <w:t xml:space="preserve">Integração com Google Calendar: sincronizando as agendas de consultas de cada médico com suas respectivas contas da Google seria possível que </w:t>
      </w:r>
      <w:r w:rsidR="00EF5355">
        <w:rPr>
          <w:rFonts w:eastAsia="Arial"/>
        </w:rPr>
        <w:t>os mesmos</w:t>
      </w:r>
      <w:r>
        <w:rPr>
          <w:rFonts w:eastAsia="Arial"/>
        </w:rPr>
        <w:t xml:space="preserve"> obtivessem visualização prática dos seus horários de consultas junto com seus outros compromissos através da interface </w:t>
      </w:r>
      <w:r>
        <w:rPr>
          <w:rFonts w:eastAsia="Arial"/>
          <w:i/>
        </w:rPr>
        <w:t>Web</w:t>
      </w:r>
      <w:r>
        <w:rPr>
          <w:rFonts w:eastAsia="Arial"/>
        </w:rPr>
        <w:t xml:space="preserve"> do Google Calendar ou de um dispositivo móvel (</w:t>
      </w:r>
      <w:r w:rsidRPr="00EF5355">
        <w:rPr>
          <w:rFonts w:eastAsia="Arial"/>
          <w:i/>
        </w:rPr>
        <w:t>smartphone</w:t>
      </w:r>
      <w:r>
        <w:rPr>
          <w:rFonts w:eastAsia="Arial"/>
        </w:rPr>
        <w:t xml:space="preserve"> ou </w:t>
      </w:r>
      <w:r w:rsidRPr="00EF5355">
        <w:rPr>
          <w:rFonts w:eastAsia="Arial"/>
          <w:i/>
        </w:rPr>
        <w:t>tablet</w:t>
      </w:r>
      <w:r w:rsidRPr="00EF5355">
        <w:rPr>
          <w:rFonts w:eastAsia="Arial"/>
        </w:rPr>
        <w:t>).</w:t>
      </w:r>
    </w:p>
    <w:p w:rsidR="00270A16" w:rsidRDefault="00270A16">
      <w:pPr>
        <w:pStyle w:val="ItemizaoTCC"/>
        <w:rPr>
          <w:rFonts w:eastAsia="Arial"/>
        </w:rPr>
      </w:pPr>
      <w:r w:rsidRPr="00EF5355">
        <w:rPr>
          <w:rFonts w:eastAsia="Arial"/>
          <w:i/>
        </w:rPr>
        <w:t>Chat</w:t>
      </w:r>
      <w:r>
        <w:rPr>
          <w:rFonts w:eastAsia="Arial"/>
        </w:rPr>
        <w:t xml:space="preserve"> entre os usuários do sistema: esta funcionalidade seria interessante para uma melhor e mais prática comunicação entre secretárias e médicos ou médicos entre si, reduzindo a necessidade de vários blocos e papéis de anotações e também as conversas no meio dos corredores.</w:t>
      </w:r>
    </w:p>
    <w:p w:rsidR="00270A16" w:rsidRDefault="00270A16">
      <w:pPr>
        <w:pStyle w:val="Heading1"/>
        <w:pageBreakBefore/>
      </w:pPr>
      <w:bookmarkStart w:id="362" w:name="__RefHeading__239_1884309817"/>
      <w:bookmarkStart w:id="363" w:name="__RefHeading__358_2087715902"/>
      <w:bookmarkStart w:id="364" w:name="__RefHeading__272_1670186559"/>
      <w:bookmarkStart w:id="365" w:name="__RefHeading__206_1286912160"/>
      <w:bookmarkStart w:id="366" w:name="__RefHeading__136_827532146"/>
      <w:bookmarkStart w:id="367" w:name="__RefHeading__413_1150354337"/>
      <w:bookmarkStart w:id="368" w:name="__RefHeading__105_2068703521"/>
      <w:bookmarkStart w:id="369" w:name="__RefHeading__173_2111979340"/>
      <w:bookmarkStart w:id="370" w:name="__RefHeading__305_1176750583"/>
      <w:bookmarkStart w:id="371" w:name="__RefHeading__422_1472683970"/>
      <w:bookmarkStart w:id="372" w:name="_Toc379146587"/>
      <w:bookmarkEnd w:id="362"/>
      <w:bookmarkEnd w:id="363"/>
      <w:bookmarkEnd w:id="364"/>
      <w:bookmarkEnd w:id="365"/>
      <w:bookmarkEnd w:id="366"/>
      <w:bookmarkEnd w:id="367"/>
      <w:bookmarkEnd w:id="368"/>
      <w:bookmarkEnd w:id="369"/>
      <w:bookmarkEnd w:id="370"/>
      <w:bookmarkEnd w:id="371"/>
      <w:r>
        <w:t>REFERÊNCIAS</w:t>
      </w:r>
      <w:bookmarkEnd w:id="372"/>
    </w:p>
    <w:p w:rsidR="00270A16" w:rsidRDefault="00270A16"/>
    <w:p w:rsidR="0008153F" w:rsidRPr="0008153F" w:rsidRDefault="0008153F" w:rsidP="0008153F">
      <w:pPr>
        <w:pStyle w:val="RefernciasTCC"/>
      </w:pPr>
      <w:r w:rsidRPr="005B3073">
        <w:t xml:space="preserve">ABNT, ABNT NBR ISO/IEC 9126-1:2003 Engenharia de software – qualidade de produto. </w:t>
      </w:r>
      <w:r w:rsidRPr="0008153F">
        <w:t xml:space="preserve">Parte 1: modelo de qualidade. 2003. </w:t>
      </w:r>
    </w:p>
    <w:p w:rsidR="00270A16" w:rsidRDefault="00270A16">
      <w:pPr>
        <w:pStyle w:val="RefernciasTCC"/>
      </w:pPr>
      <w:r w:rsidRPr="0008153F">
        <w:t>BATTLEY,</w:t>
      </w:r>
      <w:r w:rsidRPr="0008153F">
        <w:rPr>
          <w:rFonts w:eastAsia="Arial"/>
        </w:rPr>
        <w:t xml:space="preserve"> </w:t>
      </w:r>
      <w:r w:rsidRPr="0008153F">
        <w:t>Paul;</w:t>
      </w:r>
      <w:r w:rsidRPr="0008153F">
        <w:rPr>
          <w:rFonts w:eastAsia="Arial"/>
        </w:rPr>
        <w:t xml:space="preserve"> </w:t>
      </w:r>
      <w:r w:rsidRPr="0008153F">
        <w:t>NEUMANN,</w:t>
      </w:r>
      <w:r w:rsidRPr="0008153F">
        <w:rPr>
          <w:rFonts w:eastAsia="Arial"/>
        </w:rPr>
        <w:t xml:space="preserve"> </w:t>
      </w:r>
      <w:r w:rsidRPr="0008153F">
        <w:t>Michael;</w:t>
      </w:r>
      <w:r w:rsidRPr="0008153F">
        <w:rPr>
          <w:rFonts w:eastAsia="Arial"/>
        </w:rPr>
        <w:t xml:space="preserve"> </w:t>
      </w:r>
      <w:r w:rsidRPr="0008153F">
        <w:t>FLETCHER,</w:t>
      </w:r>
      <w:r w:rsidRPr="0008153F">
        <w:rPr>
          <w:rFonts w:eastAsia="Arial"/>
        </w:rPr>
        <w:t xml:space="preserve"> </w:t>
      </w:r>
      <w:r w:rsidRPr="0008153F">
        <w:t>Tim.</w:t>
      </w:r>
      <w:r w:rsidRPr="0008153F">
        <w:rPr>
          <w:rFonts w:eastAsia="Arial"/>
        </w:rPr>
        <w:t xml:space="preserve"> </w:t>
      </w:r>
      <w:r>
        <w:rPr>
          <w:lang w:val="en-US"/>
        </w:rPr>
        <w:t>Text</w:t>
      </w:r>
      <w:r>
        <w:rPr>
          <w:rFonts w:eastAsia="Arial"/>
          <w:lang w:val="en-US"/>
        </w:rPr>
        <w:t xml:space="preserve"> –</w:t>
      </w:r>
      <w:r>
        <w:rPr>
          <w:rFonts w:eastAsia="Arial"/>
          <w:i/>
          <w:iCs/>
          <w:lang w:val="en-US"/>
        </w:rPr>
        <w:t xml:space="preserve"> </w:t>
      </w:r>
      <w:r>
        <w:rPr>
          <w:i/>
          <w:iCs/>
          <w:lang w:val="en-US"/>
        </w:rPr>
        <w:t>Collection</w:t>
      </w:r>
      <w:r>
        <w:rPr>
          <w:rFonts w:eastAsia="Arial"/>
          <w:i/>
          <w:iCs/>
          <w:lang w:val="en-US"/>
        </w:rPr>
        <w:t xml:space="preserve"> </w:t>
      </w:r>
      <w:r>
        <w:rPr>
          <w:i/>
          <w:iCs/>
          <w:lang w:val="en-US"/>
        </w:rPr>
        <w:t>of</w:t>
      </w:r>
      <w:r>
        <w:rPr>
          <w:rFonts w:eastAsia="Arial"/>
          <w:i/>
          <w:iCs/>
          <w:lang w:val="en-US"/>
        </w:rPr>
        <w:t xml:space="preserve"> </w:t>
      </w:r>
      <w:r>
        <w:rPr>
          <w:i/>
          <w:iCs/>
          <w:lang w:val="en-US"/>
        </w:rPr>
        <w:t>text</w:t>
      </w:r>
      <w:r>
        <w:rPr>
          <w:rFonts w:eastAsia="Arial"/>
          <w:i/>
          <w:iCs/>
          <w:lang w:val="en-US"/>
        </w:rPr>
        <w:t xml:space="preserve"> </w:t>
      </w:r>
      <w:r>
        <w:rPr>
          <w:i/>
          <w:iCs/>
          <w:lang w:val="en-US"/>
        </w:rPr>
        <w:t>algorithms.</w:t>
      </w:r>
      <w:r>
        <w:rPr>
          <w:rFonts w:eastAsia="Arial"/>
          <w:lang w:val="en-US"/>
        </w:rPr>
        <w:t xml:space="preserve"> </w:t>
      </w:r>
      <w:r>
        <w:t>2013</w:t>
      </w:r>
      <w:r>
        <w:rPr>
          <w:i/>
          <w:iCs/>
        </w:rPr>
        <w:t>.</w:t>
      </w:r>
      <w:r>
        <w:rPr>
          <w:rFonts w:eastAsia="Arial"/>
        </w:rPr>
        <w:t xml:space="preserve"> </w:t>
      </w:r>
      <w:r>
        <w:t>Disponível</w:t>
      </w:r>
      <w:r>
        <w:rPr>
          <w:rFonts w:eastAsia="Arial"/>
        </w:rPr>
        <w:t xml:space="preserve"> </w:t>
      </w:r>
      <w:r>
        <w:t>em:</w:t>
      </w:r>
      <w:r>
        <w:rPr>
          <w:rFonts w:eastAsia="Arial"/>
        </w:rPr>
        <w:t xml:space="preserve"> </w:t>
      </w:r>
      <w:r>
        <w:t>&lt;</w:t>
      </w:r>
      <w:r>
        <w:rPr>
          <w:rStyle w:val="Hyperlink"/>
          <w:color w:val="auto"/>
          <w:u w:val="none"/>
        </w:rPr>
        <w:t>https://github.com/threedaymonk/text</w:t>
      </w:r>
      <w:r>
        <w:t>&gt;.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Pr="00A10B1C" w:rsidRDefault="00270A16">
      <w:pPr>
        <w:pStyle w:val="RefernciasTCC"/>
        <w:rPr>
          <w:lang w:val="en-US"/>
        </w:rPr>
      </w:pPr>
      <w:r>
        <w:rPr>
          <w:lang w:val="en-US"/>
        </w:rPr>
        <w:t>CHU,</w:t>
      </w:r>
      <w:r>
        <w:rPr>
          <w:rFonts w:eastAsia="Arial"/>
          <w:lang w:val="en-US"/>
        </w:rPr>
        <w:t xml:space="preserve"> </w:t>
      </w:r>
      <w:r>
        <w:rPr>
          <w:lang w:val="en-US"/>
        </w:rPr>
        <w:t>Vincent.</w:t>
      </w:r>
      <w:r>
        <w:rPr>
          <w:rFonts w:eastAsia="Arial"/>
          <w:lang w:val="en-US"/>
        </w:rPr>
        <w:t xml:space="preserve"> </w:t>
      </w:r>
      <w:proofErr w:type="gramStart"/>
      <w:r>
        <w:rPr>
          <w:i/>
          <w:iCs/>
          <w:lang w:val="en-US"/>
        </w:rPr>
        <w:t>Smith</w:t>
      </w:r>
      <w:r>
        <w:rPr>
          <w:rFonts w:eastAsia="Arial"/>
          <w:i/>
          <w:iCs/>
          <w:lang w:val="en-US"/>
        </w:rPr>
        <w:t xml:space="preserve"> </w:t>
      </w:r>
      <w:r>
        <w:rPr>
          <w:i/>
          <w:iCs/>
          <w:lang w:val="en-US"/>
        </w:rPr>
        <w:t>Waterman</w:t>
      </w:r>
      <w:r>
        <w:rPr>
          <w:rFonts w:eastAsia="Arial"/>
          <w:i/>
          <w:iCs/>
          <w:lang w:val="en-US"/>
        </w:rPr>
        <w:t xml:space="preserve"> </w:t>
      </w:r>
      <w:r>
        <w:rPr>
          <w:i/>
          <w:iCs/>
          <w:lang w:val="en-US"/>
        </w:rPr>
        <w:t>implementation</w:t>
      </w:r>
      <w:r>
        <w:rPr>
          <w:rFonts w:eastAsia="Arial"/>
          <w:i/>
          <w:iCs/>
          <w:lang w:val="en-US"/>
        </w:rPr>
        <w:t xml:space="preserve"> </w:t>
      </w:r>
      <w:r>
        <w:rPr>
          <w:i/>
          <w:iCs/>
          <w:lang w:val="en-US"/>
        </w:rPr>
        <w:t>in</w:t>
      </w:r>
      <w:r>
        <w:rPr>
          <w:rFonts w:eastAsia="Arial"/>
          <w:i/>
          <w:iCs/>
          <w:lang w:val="en-US"/>
        </w:rPr>
        <w:t xml:space="preserve"> </w:t>
      </w:r>
      <w:r>
        <w:rPr>
          <w:iCs/>
          <w:lang w:val="en-US"/>
        </w:rPr>
        <w:t>Ruby</w:t>
      </w:r>
      <w:r>
        <w:rPr>
          <w:i/>
          <w:iCs/>
          <w:lang w:val="en-US"/>
        </w:rPr>
        <w:t>.</w:t>
      </w:r>
      <w:proofErr w:type="gramEnd"/>
      <w:r>
        <w:rPr>
          <w:rFonts w:eastAsia="Arial"/>
          <w:lang w:val="en-US"/>
        </w:rPr>
        <w:t xml:space="preserve"> </w:t>
      </w:r>
      <w:r>
        <w:rPr>
          <w:lang w:val="en-US"/>
        </w:rPr>
        <w:t>2011.</w:t>
      </w:r>
      <w:r>
        <w:rPr>
          <w:rFonts w:eastAsia="Arial"/>
          <w:lang w:val="en-US"/>
        </w:rPr>
        <w:t xml:space="preserve"> </w:t>
      </w:r>
      <w:r>
        <w:t>Disponível</w:t>
      </w:r>
      <w:r>
        <w:rPr>
          <w:rFonts w:eastAsia="Arial"/>
        </w:rPr>
        <w:t xml:space="preserve"> </w:t>
      </w:r>
      <w:r>
        <w:t>em:</w:t>
      </w:r>
      <w:r>
        <w:rPr>
          <w:rFonts w:eastAsia="Arial"/>
        </w:rPr>
        <w:t xml:space="preserve"> </w:t>
      </w:r>
      <w:r>
        <w:t>&lt;https://gist.github.com/vincentchu/1041980&gt;.</w:t>
      </w:r>
      <w:r>
        <w:rPr>
          <w:rFonts w:eastAsia="Arial"/>
        </w:rPr>
        <w:t xml:space="preserve"> </w:t>
      </w:r>
      <w:r w:rsidRPr="00A10B1C">
        <w:rPr>
          <w:lang w:val="en-US"/>
        </w:rPr>
        <w:t>Acesso</w:t>
      </w:r>
      <w:r w:rsidRPr="00A10B1C">
        <w:rPr>
          <w:rFonts w:eastAsia="Arial"/>
          <w:lang w:val="en-US"/>
        </w:rPr>
        <w:t xml:space="preserve"> </w:t>
      </w:r>
      <w:r w:rsidRPr="00A10B1C">
        <w:rPr>
          <w:lang w:val="en-US"/>
        </w:rPr>
        <w:t>em:</w:t>
      </w:r>
      <w:r w:rsidRPr="00A10B1C">
        <w:rPr>
          <w:rFonts w:eastAsia="Arial"/>
          <w:lang w:val="en-US"/>
        </w:rPr>
        <w:t xml:space="preserve"> </w:t>
      </w:r>
      <w:r w:rsidRPr="00A10B1C">
        <w:rPr>
          <w:lang w:val="en-US"/>
        </w:rPr>
        <w:t>24</w:t>
      </w:r>
      <w:r w:rsidRPr="00A10B1C">
        <w:rPr>
          <w:rFonts w:eastAsia="Arial"/>
          <w:lang w:val="en-US"/>
        </w:rPr>
        <w:t xml:space="preserve"> </w:t>
      </w:r>
      <w:proofErr w:type="gramStart"/>
      <w:r w:rsidRPr="00A10B1C">
        <w:rPr>
          <w:lang w:val="en-US"/>
        </w:rPr>
        <w:t>nov</w:t>
      </w:r>
      <w:proofErr w:type="gramEnd"/>
      <w:r w:rsidRPr="00A10B1C">
        <w:rPr>
          <w:lang w:val="en-US"/>
        </w:rPr>
        <w:t>.</w:t>
      </w:r>
      <w:r w:rsidRPr="00A10B1C">
        <w:rPr>
          <w:rFonts w:eastAsia="Arial"/>
          <w:lang w:val="en-US"/>
        </w:rPr>
        <w:t xml:space="preserve"> </w:t>
      </w:r>
      <w:r w:rsidRPr="00A10B1C">
        <w:rPr>
          <w:lang w:val="en-US"/>
        </w:rPr>
        <w:t>2013.</w:t>
      </w:r>
    </w:p>
    <w:p w:rsidR="00270A16" w:rsidRDefault="00270A16">
      <w:pPr>
        <w:pStyle w:val="RefernciasTCC"/>
      </w:pPr>
      <w:r>
        <w:rPr>
          <w:lang w:val="en-US"/>
        </w:rPr>
        <w:t>CORMEN,</w:t>
      </w:r>
      <w:r>
        <w:rPr>
          <w:rFonts w:eastAsia="Arial"/>
          <w:lang w:val="en-US"/>
        </w:rPr>
        <w:t xml:space="preserve"> </w:t>
      </w:r>
      <w:r>
        <w:rPr>
          <w:lang w:val="en-US"/>
        </w:rPr>
        <w:t>Thomas,</w:t>
      </w:r>
      <w:r>
        <w:rPr>
          <w:rFonts w:eastAsia="Arial"/>
          <w:lang w:val="en-US"/>
        </w:rPr>
        <w:t xml:space="preserve"> </w:t>
      </w:r>
      <w:r>
        <w:rPr>
          <w:lang w:val="en-US"/>
        </w:rPr>
        <w:t>LEISERSON,</w:t>
      </w:r>
      <w:r>
        <w:rPr>
          <w:rFonts w:eastAsia="Arial"/>
          <w:lang w:val="en-US"/>
        </w:rPr>
        <w:t xml:space="preserve"> </w:t>
      </w:r>
      <w:r>
        <w:rPr>
          <w:lang w:val="en-US"/>
        </w:rPr>
        <w:t>Charles,</w:t>
      </w:r>
      <w:r>
        <w:rPr>
          <w:rFonts w:eastAsia="Arial"/>
          <w:lang w:val="en-US"/>
        </w:rPr>
        <w:t xml:space="preserve"> </w:t>
      </w:r>
      <w:r>
        <w:rPr>
          <w:lang w:val="en-US"/>
        </w:rPr>
        <w:t>RIVEST,</w:t>
      </w:r>
      <w:r>
        <w:rPr>
          <w:rFonts w:eastAsia="Arial"/>
          <w:lang w:val="en-US"/>
        </w:rPr>
        <w:t xml:space="preserve"> </w:t>
      </w:r>
      <w:r>
        <w:rPr>
          <w:lang w:val="en-US"/>
        </w:rPr>
        <w:t>Ronald,</w:t>
      </w:r>
      <w:r>
        <w:rPr>
          <w:rFonts w:eastAsia="Arial"/>
          <w:lang w:val="en-US"/>
        </w:rPr>
        <w:t xml:space="preserve"> </w:t>
      </w:r>
      <w:r>
        <w:rPr>
          <w:lang w:val="en-US"/>
        </w:rPr>
        <w:t>STEIN,</w:t>
      </w:r>
      <w:r>
        <w:rPr>
          <w:rFonts w:eastAsia="Arial"/>
          <w:lang w:val="en-US"/>
        </w:rPr>
        <w:t xml:space="preserve"> </w:t>
      </w:r>
      <w:r>
        <w:rPr>
          <w:lang w:val="en-US"/>
        </w:rPr>
        <w:t>Clifford.</w:t>
      </w:r>
      <w:r>
        <w:rPr>
          <w:rFonts w:eastAsia="Arial"/>
          <w:lang w:val="en-US"/>
        </w:rPr>
        <w:t xml:space="preserve"> </w:t>
      </w:r>
      <w:r>
        <w:rPr>
          <w:i/>
        </w:rPr>
        <w:t>Algoritmos</w:t>
      </w:r>
      <w:r>
        <w:t>.</w:t>
      </w:r>
      <w:r>
        <w:rPr>
          <w:rFonts w:eastAsia="Arial"/>
        </w:rPr>
        <w:t xml:space="preserve"> </w:t>
      </w:r>
      <w:r>
        <w:t>Ed.</w:t>
      </w:r>
      <w:r>
        <w:rPr>
          <w:rFonts w:eastAsia="Arial"/>
        </w:rPr>
        <w:t xml:space="preserve"> </w:t>
      </w:r>
      <w:r>
        <w:t>Campus,</w:t>
      </w:r>
      <w:r>
        <w:rPr>
          <w:rFonts w:eastAsia="Arial"/>
        </w:rPr>
        <w:t xml:space="preserve"> </w:t>
      </w:r>
      <w:r>
        <w:t>2012.</w:t>
      </w:r>
      <w:r>
        <w:rPr>
          <w:rFonts w:eastAsia="Arial"/>
        </w:rPr>
        <w:t xml:space="preserve"> </w:t>
      </w:r>
      <w:r>
        <w:t>944p.</w:t>
      </w:r>
    </w:p>
    <w:p w:rsidR="00270A16" w:rsidRDefault="00270A16">
      <w:pPr>
        <w:pStyle w:val="RefernciasTCC"/>
      </w:pPr>
      <w:r>
        <w:t>DEBIAN.</w:t>
      </w:r>
      <w:r>
        <w:rPr>
          <w:rFonts w:eastAsia="Arial"/>
        </w:rPr>
        <w:t xml:space="preserve"> </w:t>
      </w:r>
      <w:r>
        <w:t>Debian</w:t>
      </w:r>
      <w:r>
        <w:rPr>
          <w:rFonts w:eastAsia="Arial"/>
        </w:rPr>
        <w:t xml:space="preserve"> </w:t>
      </w:r>
      <w:r>
        <w:t>7.</w:t>
      </w:r>
      <w:r>
        <w:rPr>
          <w:rFonts w:eastAsia="Arial"/>
        </w:rPr>
        <w:t xml:space="preserve"> </w:t>
      </w:r>
      <w:r>
        <w:t>Disponível</w:t>
      </w:r>
      <w:r>
        <w:rPr>
          <w:rFonts w:eastAsia="Arial"/>
        </w:rPr>
        <w:t xml:space="preserve"> </w:t>
      </w:r>
      <w:r>
        <w:t>em:</w:t>
      </w:r>
      <w:r>
        <w:rPr>
          <w:rFonts w:eastAsia="Arial"/>
        </w:rPr>
        <w:t xml:space="preserve"> </w:t>
      </w:r>
      <w:r>
        <w:t>&lt;http://www.debian.org/&gt;.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GONDIM,</w:t>
      </w:r>
      <w:r>
        <w:rPr>
          <w:rFonts w:eastAsia="Arial"/>
        </w:rPr>
        <w:t xml:space="preserve"> </w:t>
      </w:r>
      <w:r>
        <w:t>Flávio</w:t>
      </w:r>
      <w:r>
        <w:rPr>
          <w:rFonts w:eastAsia="Arial"/>
        </w:rPr>
        <w:t xml:space="preserve"> </w:t>
      </w:r>
      <w:r>
        <w:t>Melo.</w:t>
      </w:r>
      <w:r>
        <w:rPr>
          <w:rFonts w:eastAsia="Arial"/>
        </w:rPr>
        <w:t xml:space="preserve"> </w:t>
      </w:r>
      <w:r>
        <w:t>Algoritmo</w:t>
      </w:r>
      <w:r>
        <w:rPr>
          <w:rFonts w:eastAsia="Arial"/>
        </w:rPr>
        <w:t xml:space="preserve"> </w:t>
      </w:r>
      <w:r>
        <w:t>de</w:t>
      </w:r>
      <w:r>
        <w:rPr>
          <w:rFonts w:eastAsia="Arial"/>
        </w:rPr>
        <w:t xml:space="preserve"> </w:t>
      </w:r>
      <w:r>
        <w:t>Comparação</w:t>
      </w:r>
      <w:r>
        <w:rPr>
          <w:rFonts w:eastAsia="Arial"/>
        </w:rPr>
        <w:t xml:space="preserve"> </w:t>
      </w:r>
      <w:r>
        <w:t>de</w:t>
      </w:r>
      <w:r>
        <w:rPr>
          <w:rFonts w:eastAsia="Arial"/>
        </w:rPr>
        <w:t xml:space="preserve"> </w:t>
      </w:r>
      <w:r>
        <w:rPr>
          <w:i/>
        </w:rPr>
        <w:t>Strings</w:t>
      </w:r>
      <w:r>
        <w:rPr>
          <w:rFonts w:eastAsia="Arial"/>
        </w:rPr>
        <w:t xml:space="preserve"> </w:t>
      </w:r>
      <w:r>
        <w:t>para</w:t>
      </w:r>
      <w:r>
        <w:rPr>
          <w:rFonts w:eastAsia="Arial"/>
        </w:rPr>
        <w:t xml:space="preserve"> </w:t>
      </w:r>
      <w:r>
        <w:t>Integração</w:t>
      </w:r>
      <w:r>
        <w:rPr>
          <w:rFonts w:eastAsia="Arial"/>
        </w:rPr>
        <w:t xml:space="preserve"> </w:t>
      </w:r>
      <w:r>
        <w:t>de</w:t>
      </w:r>
      <w:r>
        <w:rPr>
          <w:rFonts w:eastAsia="Arial"/>
        </w:rPr>
        <w:t xml:space="preserve"> </w:t>
      </w:r>
      <w:r>
        <w:t>Esquemas</w:t>
      </w:r>
      <w:r>
        <w:rPr>
          <w:rFonts w:eastAsia="Arial"/>
        </w:rPr>
        <w:t xml:space="preserve"> </w:t>
      </w:r>
      <w:r>
        <w:t>de</w:t>
      </w:r>
      <w:r>
        <w:rPr>
          <w:rFonts w:eastAsia="Arial"/>
        </w:rPr>
        <w:t xml:space="preserve"> </w:t>
      </w:r>
      <w:r>
        <w:t>Dados.</w:t>
      </w:r>
      <w:r>
        <w:rPr>
          <w:rFonts w:eastAsia="Arial"/>
        </w:rPr>
        <w:t xml:space="preserve"> </w:t>
      </w:r>
      <w:r>
        <w:t>Universidade</w:t>
      </w:r>
      <w:r>
        <w:rPr>
          <w:rFonts w:eastAsia="Arial"/>
        </w:rPr>
        <w:t xml:space="preserve"> </w:t>
      </w:r>
      <w:r>
        <w:t>Federal</w:t>
      </w:r>
      <w:r>
        <w:rPr>
          <w:rFonts w:eastAsia="Arial"/>
        </w:rPr>
        <w:t xml:space="preserve"> </w:t>
      </w:r>
      <w:r>
        <w:t>de</w:t>
      </w:r>
      <w:r>
        <w:rPr>
          <w:rFonts w:eastAsia="Arial"/>
        </w:rPr>
        <w:t xml:space="preserve"> </w:t>
      </w:r>
      <w:r>
        <w:t>Pernambuco,</w:t>
      </w:r>
      <w:r>
        <w:rPr>
          <w:rFonts w:eastAsia="Arial"/>
        </w:rPr>
        <w:t xml:space="preserve"> </w:t>
      </w:r>
      <w:r>
        <w:t>2006.</w:t>
      </w:r>
      <w:r>
        <w:rPr>
          <w:rFonts w:eastAsia="Arial"/>
        </w:rPr>
        <w:t xml:space="preserve"> </w:t>
      </w:r>
      <w:r>
        <w:t>49p.</w:t>
      </w:r>
      <w:r>
        <w:rPr>
          <w:rFonts w:eastAsia="Arial"/>
        </w:rPr>
        <w:t xml:space="preserve"> </w:t>
      </w:r>
      <w:r>
        <w:t>Disponível</w:t>
      </w:r>
      <w:r>
        <w:rPr>
          <w:rFonts w:eastAsia="Arial"/>
        </w:rPr>
        <w:t xml:space="preserve"> </w:t>
      </w:r>
      <w:r>
        <w:t>em:</w:t>
      </w:r>
      <w:r>
        <w:rPr>
          <w:rFonts w:eastAsia="Arial"/>
        </w:rPr>
        <w:t xml:space="preserve"> </w:t>
      </w:r>
      <w:r>
        <w:t>&lt;http://www.cin.ufpe.br/~tg/2005-2/fmg.pdf&gt;.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A10B1C" w:rsidRPr="00A10B1C" w:rsidRDefault="00A10B1C">
      <w:pPr>
        <w:pStyle w:val="RefernciasTCC"/>
      </w:pPr>
      <w:r w:rsidRPr="005B3073">
        <w:t xml:space="preserve">GOOGLE CHARTS. Google Charts. </w:t>
      </w:r>
      <w:r w:rsidRPr="00A10B1C">
        <w:t xml:space="preserve">Disponível hein: &lt; https://developers.google.com/chart/&gt;. </w:t>
      </w:r>
      <w:r>
        <w:t>Acesso em 27 mar. 2014.</w:t>
      </w:r>
    </w:p>
    <w:p w:rsidR="00270A16" w:rsidRDefault="00270A16">
      <w:pPr>
        <w:pStyle w:val="RefernciasTCC"/>
      </w:pPr>
      <w:r>
        <w:t>JORDÃO,</w:t>
      </w:r>
      <w:r>
        <w:rPr>
          <w:rFonts w:eastAsia="Arial"/>
        </w:rPr>
        <w:t xml:space="preserve"> </w:t>
      </w:r>
      <w:r>
        <w:t>Carlos.</w:t>
      </w:r>
      <w:r>
        <w:rPr>
          <w:rFonts w:eastAsia="Arial"/>
        </w:rPr>
        <w:t xml:space="preserve"> </w:t>
      </w:r>
      <w:bookmarkStart w:id="373" w:name="edit-title"/>
      <w:bookmarkEnd w:id="373"/>
      <w:r>
        <w:rPr>
          <w:i/>
          <w:iCs/>
        </w:rPr>
        <w:t>Metaphone</w:t>
      </w:r>
      <w:r>
        <w:rPr>
          <w:rFonts w:eastAsia="Arial"/>
          <w:i/>
          <w:iCs/>
        </w:rPr>
        <w:t xml:space="preserve"> </w:t>
      </w:r>
      <w:r>
        <w:rPr>
          <w:i/>
          <w:iCs/>
        </w:rPr>
        <w:t>implementation</w:t>
      </w:r>
      <w:r>
        <w:rPr>
          <w:rFonts w:eastAsia="Arial"/>
          <w:i/>
          <w:iCs/>
        </w:rPr>
        <w:t xml:space="preserve"> </w:t>
      </w:r>
      <w:r>
        <w:rPr>
          <w:i/>
          <w:iCs/>
        </w:rPr>
        <w:t>for</w:t>
      </w:r>
      <w:r>
        <w:rPr>
          <w:rFonts w:eastAsia="Arial"/>
          <w:i/>
          <w:iCs/>
        </w:rPr>
        <w:t xml:space="preserve"> </w:t>
      </w:r>
      <w:r>
        <w:rPr>
          <w:i/>
          <w:iCs/>
        </w:rPr>
        <w:t>Brazilian</w:t>
      </w:r>
      <w:r>
        <w:rPr>
          <w:rFonts w:eastAsia="Arial"/>
          <w:i/>
          <w:iCs/>
        </w:rPr>
        <w:t xml:space="preserve"> </w:t>
      </w:r>
      <w:r>
        <w:rPr>
          <w:i/>
          <w:iCs/>
        </w:rPr>
        <w:t>Portuguese.</w:t>
      </w:r>
      <w:r>
        <w:rPr>
          <w:rFonts w:eastAsia="Arial"/>
        </w:rPr>
        <w:t xml:space="preserve"> </w:t>
      </w:r>
      <w:r>
        <w:t>2013.</w:t>
      </w:r>
      <w:r>
        <w:rPr>
          <w:rFonts w:eastAsia="Arial"/>
        </w:rPr>
        <w:t xml:space="preserve"> </w:t>
      </w:r>
      <w:r>
        <w:t>Disponível</w:t>
      </w:r>
      <w:r>
        <w:rPr>
          <w:rFonts w:eastAsia="Arial"/>
        </w:rPr>
        <w:t xml:space="preserve"> </w:t>
      </w:r>
      <w:r>
        <w:t>em:</w:t>
      </w:r>
      <w:r>
        <w:rPr>
          <w:rFonts w:eastAsia="Arial"/>
        </w:rPr>
        <w:t xml:space="preserve"> </w:t>
      </w:r>
      <w:r>
        <w:t>&lt;https://launchpad.net/metaphoneptbr&gt;.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KNIBERG,</w:t>
      </w:r>
      <w:r>
        <w:rPr>
          <w:rFonts w:eastAsia="Arial"/>
        </w:rPr>
        <w:t xml:space="preserve"> </w:t>
      </w:r>
      <w:r>
        <w:t>Henrik.</w:t>
      </w:r>
      <w:r>
        <w:rPr>
          <w:rFonts w:eastAsia="Arial"/>
        </w:rPr>
        <w:t xml:space="preserve"> </w:t>
      </w:r>
      <w:r>
        <w:t>Scrum</w:t>
      </w:r>
      <w:r>
        <w:rPr>
          <w:rFonts w:eastAsia="Arial"/>
        </w:rPr>
        <w:t xml:space="preserve"> </w:t>
      </w:r>
      <w:r>
        <w:t>e</w:t>
      </w:r>
      <w:r>
        <w:rPr>
          <w:rFonts w:eastAsia="Arial"/>
        </w:rPr>
        <w:t xml:space="preserve"> </w:t>
      </w:r>
      <w:r>
        <w:t>XP</w:t>
      </w:r>
      <w:r>
        <w:rPr>
          <w:rFonts w:eastAsia="Arial"/>
        </w:rPr>
        <w:t xml:space="preserve"> </w:t>
      </w:r>
      <w:r>
        <w:t>direto</w:t>
      </w:r>
      <w:r>
        <w:rPr>
          <w:rFonts w:eastAsia="Arial"/>
        </w:rPr>
        <w:t xml:space="preserve"> </w:t>
      </w:r>
      <w:r>
        <w:t>das</w:t>
      </w:r>
      <w:r>
        <w:rPr>
          <w:rFonts w:eastAsia="Arial"/>
        </w:rPr>
        <w:t xml:space="preserve"> </w:t>
      </w:r>
      <w:r>
        <w:t>trincheiras:</w:t>
      </w:r>
      <w:r>
        <w:rPr>
          <w:rFonts w:eastAsia="Arial"/>
        </w:rPr>
        <w:t xml:space="preserve"> </w:t>
      </w:r>
      <w:r>
        <w:t>Como</w:t>
      </w:r>
      <w:r>
        <w:rPr>
          <w:rFonts w:eastAsia="Arial"/>
        </w:rPr>
        <w:t xml:space="preserve"> </w:t>
      </w:r>
      <w:r>
        <w:t>nós</w:t>
      </w:r>
      <w:r>
        <w:rPr>
          <w:rFonts w:eastAsia="Arial"/>
        </w:rPr>
        <w:t xml:space="preserve"> </w:t>
      </w:r>
      <w:r>
        <w:t>fazemos</w:t>
      </w:r>
      <w:r>
        <w:rPr>
          <w:rFonts w:eastAsia="Arial"/>
        </w:rPr>
        <w:t xml:space="preserve"> </w:t>
      </w:r>
      <w:r>
        <w:t>Scrum.</w:t>
      </w:r>
      <w:r>
        <w:rPr>
          <w:rFonts w:eastAsia="Arial"/>
        </w:rPr>
        <w:t xml:space="preserve"> Ed. C4Media Inc, </w:t>
      </w:r>
      <w:r>
        <w:t>2007.</w:t>
      </w:r>
      <w:r>
        <w:rPr>
          <w:rFonts w:eastAsia="Arial"/>
        </w:rPr>
        <w:t xml:space="preserve"> </w:t>
      </w:r>
      <w:r>
        <w:t>140p.</w:t>
      </w:r>
      <w:r>
        <w:rPr>
          <w:rFonts w:eastAsia="Arial"/>
        </w:rPr>
        <w:t xml:space="preserve"> </w:t>
      </w:r>
      <w:r>
        <w:t>Disponível</w:t>
      </w:r>
      <w:r>
        <w:rPr>
          <w:rFonts w:eastAsia="Arial"/>
        </w:rPr>
        <w:t xml:space="preserve"> </w:t>
      </w:r>
      <w:r>
        <w:t>em:</w:t>
      </w:r>
      <w:r>
        <w:rPr>
          <w:rFonts w:eastAsia="Arial"/>
        </w:rPr>
        <w:t xml:space="preserve"> </w:t>
      </w:r>
      <w:r>
        <w:t>&lt;http://www.infoq.com/br/minibooks/scrum-xp-from-the-trenches&gt;.</w:t>
      </w:r>
      <w:r>
        <w:rPr>
          <w:rFonts w:eastAsia="Arial"/>
        </w:rPr>
        <w:t xml:space="preserve"> </w:t>
      </w:r>
      <w:r>
        <w:t>Acesso</w:t>
      </w:r>
      <w:r>
        <w:rPr>
          <w:rFonts w:eastAsia="Arial"/>
        </w:rPr>
        <w:t xml:space="preserve"> </w:t>
      </w:r>
      <w:r>
        <w:t>em:</w:t>
      </w:r>
      <w:r>
        <w:rPr>
          <w:rFonts w:eastAsia="Arial"/>
        </w:rPr>
        <w:t xml:space="preserve"> </w:t>
      </w:r>
      <w:r>
        <w:t>1</w:t>
      </w:r>
      <w:r>
        <w:rPr>
          <w:rFonts w:eastAsia="Arial"/>
        </w:rPr>
        <w:t xml:space="preserve"> </w:t>
      </w:r>
      <w:r>
        <w:t>dez.</w:t>
      </w:r>
      <w:r>
        <w:rPr>
          <w:rFonts w:eastAsia="Arial"/>
        </w:rPr>
        <w:t xml:space="preserve"> </w:t>
      </w:r>
      <w:r>
        <w:t>2013.</w:t>
      </w:r>
    </w:p>
    <w:p w:rsidR="00270A16" w:rsidRDefault="00270A16">
      <w:pPr>
        <w:pStyle w:val="RefernciasTCC"/>
      </w:pPr>
      <w:r>
        <w:t>LOTIERZO,</w:t>
      </w:r>
      <w:r>
        <w:rPr>
          <w:rFonts w:eastAsia="Arial"/>
        </w:rPr>
        <w:t xml:space="preserve"> </w:t>
      </w:r>
      <w:r>
        <w:t>Rodrigo;</w:t>
      </w:r>
      <w:r>
        <w:rPr>
          <w:rFonts w:eastAsia="Arial"/>
        </w:rPr>
        <w:t xml:space="preserve"> </w:t>
      </w:r>
      <w:r>
        <w:t>NUNES,</w:t>
      </w:r>
      <w:r>
        <w:rPr>
          <w:rFonts w:eastAsia="Arial"/>
        </w:rPr>
        <w:t xml:space="preserve"> </w:t>
      </w:r>
      <w:r>
        <w:t>Giovanni.</w:t>
      </w:r>
      <w:r w:rsidRPr="00EF5355">
        <w:rPr>
          <w:rFonts w:eastAsia="Arial"/>
        </w:rPr>
        <w:t xml:space="preserve"> </w:t>
      </w:r>
      <w:r>
        <w:t>Pesquisa</w:t>
      </w:r>
      <w:r>
        <w:rPr>
          <w:rFonts w:eastAsia="Arial"/>
        </w:rPr>
        <w:t xml:space="preserve"> </w:t>
      </w:r>
      <w:r>
        <w:t>Fonética</w:t>
      </w:r>
      <w:r>
        <w:rPr>
          <w:rFonts w:eastAsia="Arial"/>
        </w:rPr>
        <w:t xml:space="preserve"> – </w:t>
      </w:r>
      <w:r>
        <w:t>Metaphone</w:t>
      </w:r>
      <w:r>
        <w:rPr>
          <w:rFonts w:eastAsia="Arial"/>
        </w:rPr>
        <w:t xml:space="preserve"> </w:t>
      </w:r>
      <w:r>
        <w:t>para</w:t>
      </w:r>
      <w:r>
        <w:rPr>
          <w:rFonts w:eastAsia="Arial"/>
        </w:rPr>
        <w:t xml:space="preserve"> </w:t>
      </w:r>
      <w:r>
        <w:t>língua</w:t>
      </w:r>
      <w:r>
        <w:rPr>
          <w:rFonts w:eastAsia="Arial"/>
        </w:rPr>
        <w:t xml:space="preserve"> </w:t>
      </w:r>
      <w:r>
        <w:t>portuguesa.</w:t>
      </w:r>
      <w:r>
        <w:rPr>
          <w:rFonts w:eastAsia="Arial"/>
        </w:rPr>
        <w:t xml:space="preserve"> </w:t>
      </w:r>
      <w:r>
        <w:t>Prefeitura</w:t>
      </w:r>
      <w:r>
        <w:rPr>
          <w:rFonts w:eastAsia="Arial"/>
        </w:rPr>
        <w:t xml:space="preserve"> </w:t>
      </w:r>
      <w:r>
        <w:t>Municipal</w:t>
      </w:r>
      <w:r>
        <w:rPr>
          <w:rFonts w:eastAsia="Arial"/>
        </w:rPr>
        <w:t xml:space="preserve"> </w:t>
      </w:r>
      <w:r>
        <w:t>de</w:t>
      </w:r>
      <w:r>
        <w:rPr>
          <w:rFonts w:eastAsia="Arial"/>
        </w:rPr>
        <w:t xml:space="preserve"> </w:t>
      </w:r>
      <w:r>
        <w:t>Várzea</w:t>
      </w:r>
      <w:r>
        <w:rPr>
          <w:rFonts w:eastAsia="Arial"/>
        </w:rPr>
        <w:t xml:space="preserve"> </w:t>
      </w:r>
      <w:r>
        <w:t>Paulista,</w:t>
      </w:r>
      <w:r>
        <w:rPr>
          <w:rFonts w:eastAsia="Arial"/>
        </w:rPr>
        <w:t xml:space="preserve"> </w:t>
      </w:r>
      <w:r>
        <w:t>2008.</w:t>
      </w:r>
      <w:r>
        <w:rPr>
          <w:rFonts w:eastAsia="Arial"/>
        </w:rPr>
        <w:t xml:space="preserve"> </w:t>
      </w:r>
      <w:r>
        <w:t>Disponível</w:t>
      </w:r>
      <w:r>
        <w:rPr>
          <w:rFonts w:eastAsia="Arial"/>
        </w:rPr>
        <w:t xml:space="preserve"> </w:t>
      </w:r>
      <w:r>
        <w:t>em</w:t>
      </w:r>
      <w:r>
        <w:rPr>
          <w:rFonts w:eastAsia="Arial"/>
        </w:rPr>
        <w:t xml:space="preserve"> </w:t>
      </w:r>
      <w:r>
        <w:t>&lt;http://informatica.varzeapaulista.sp.gov.br/metaphone/&gt;.</w:t>
      </w:r>
      <w:r>
        <w:rPr>
          <w:rFonts w:eastAsia="Arial"/>
        </w:rPr>
        <w:t xml:space="preserve"> </w:t>
      </w:r>
      <w:r>
        <w:t>Acesso</w:t>
      </w:r>
      <w:r>
        <w:rPr>
          <w:rFonts w:eastAsia="Arial"/>
        </w:rPr>
        <w:t xml:space="preserve"> </w:t>
      </w:r>
      <w:r>
        <w:t>em:</w:t>
      </w:r>
      <w:r>
        <w:rPr>
          <w:rFonts w:eastAsia="Arial"/>
        </w:rPr>
        <w:t xml:space="preserve"> </w:t>
      </w:r>
      <w:r>
        <w:t>7</w:t>
      </w:r>
      <w:r>
        <w:rPr>
          <w:rFonts w:eastAsia="Arial"/>
        </w:rPr>
        <w:t xml:space="preserve"> </w:t>
      </w:r>
      <w:r>
        <w:t>dez.</w:t>
      </w:r>
      <w:r>
        <w:rPr>
          <w:rFonts w:eastAsia="Arial"/>
        </w:rPr>
        <w:t xml:space="preserve"> </w:t>
      </w:r>
      <w:r>
        <w:t>2013.</w:t>
      </w:r>
    </w:p>
    <w:p w:rsidR="00270A16" w:rsidRDefault="00270A16">
      <w:pPr>
        <w:pStyle w:val="RefernciasTCC"/>
      </w:pPr>
      <w:r>
        <w:t>MYSQL.</w:t>
      </w:r>
      <w:r>
        <w:rPr>
          <w:rFonts w:eastAsia="Arial"/>
        </w:rPr>
        <w:t xml:space="preserve"> </w:t>
      </w:r>
      <w:r>
        <w:t>MySQL.</w:t>
      </w:r>
      <w:r>
        <w:rPr>
          <w:rFonts w:eastAsia="Arial"/>
        </w:rPr>
        <w:t xml:space="preserve"> </w:t>
      </w:r>
      <w:r>
        <w:t>Disponível</w:t>
      </w:r>
      <w:r>
        <w:rPr>
          <w:rFonts w:eastAsia="Arial"/>
        </w:rPr>
        <w:t xml:space="preserve"> </w:t>
      </w:r>
      <w:r>
        <w:t>em:</w:t>
      </w:r>
      <w:r>
        <w:rPr>
          <w:rFonts w:eastAsia="Arial"/>
        </w:rPr>
        <w:t xml:space="preserve"> </w:t>
      </w:r>
      <w:r>
        <w:t>&lt;http://www.mysql.com/&gt;.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rPr>
          <w:lang w:val="en-US"/>
        </w:rPr>
      </w:pPr>
      <w:r>
        <w:t>ORIENTE,</w:t>
      </w:r>
      <w:r>
        <w:rPr>
          <w:rFonts w:eastAsia="Arial"/>
        </w:rPr>
        <w:t xml:space="preserve"> </w:t>
      </w:r>
      <w:r>
        <w:t>João</w:t>
      </w:r>
      <w:r>
        <w:rPr>
          <w:rFonts w:eastAsia="Arial"/>
        </w:rPr>
        <w:t xml:space="preserve"> </w:t>
      </w:r>
      <w:r>
        <w:t>Paulo</w:t>
      </w:r>
      <w:r>
        <w:rPr>
          <w:rFonts w:eastAsia="Arial"/>
        </w:rPr>
        <w:t xml:space="preserve"> </w:t>
      </w:r>
      <w:r>
        <w:t>C.</w:t>
      </w:r>
      <w:r>
        <w:rPr>
          <w:rFonts w:eastAsia="Arial"/>
        </w:rPr>
        <w:t xml:space="preserve"> </w:t>
      </w:r>
      <w:r>
        <w:t>Sistema</w:t>
      </w:r>
      <w:r>
        <w:rPr>
          <w:rFonts w:eastAsia="Arial"/>
        </w:rPr>
        <w:t xml:space="preserve"> </w:t>
      </w:r>
      <w:r>
        <w:t>para</w:t>
      </w:r>
      <w:r>
        <w:rPr>
          <w:rFonts w:eastAsia="Arial"/>
        </w:rPr>
        <w:t xml:space="preserve"> </w:t>
      </w:r>
      <w:r>
        <w:t>consultório</w:t>
      </w:r>
      <w:r>
        <w:rPr>
          <w:rFonts w:eastAsia="Arial"/>
        </w:rPr>
        <w:t xml:space="preserve"> </w:t>
      </w:r>
      <w:r>
        <w:t>médico</w:t>
      </w:r>
      <w:r>
        <w:rPr>
          <w:rFonts w:eastAsia="Arial"/>
        </w:rPr>
        <w:t xml:space="preserve"> </w:t>
      </w:r>
      <w:r>
        <w:t>WebMed.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2008.</w:t>
      </w:r>
      <w:r>
        <w:rPr>
          <w:rFonts w:eastAsia="Arial"/>
        </w:rPr>
        <w:t xml:space="preserve"> </w:t>
      </w:r>
      <w:r>
        <w:rPr>
          <w:lang w:val="en-US"/>
        </w:rPr>
        <w:t>61p.</w:t>
      </w:r>
    </w:p>
    <w:p w:rsidR="00270A16" w:rsidRPr="005B3073" w:rsidRDefault="00270A16">
      <w:pPr>
        <w:pStyle w:val="RefernciasTCC"/>
        <w:rPr>
          <w:lang w:val="en-US"/>
        </w:rPr>
      </w:pPr>
      <w:r>
        <w:rPr>
          <w:lang w:val="en-US"/>
        </w:rPr>
        <w:t>PHILIPS,</w:t>
      </w:r>
      <w:r>
        <w:rPr>
          <w:rFonts w:eastAsia="Arial"/>
          <w:lang w:val="en-US"/>
        </w:rPr>
        <w:t xml:space="preserve"> </w:t>
      </w:r>
      <w:r>
        <w:rPr>
          <w:lang w:val="en-US"/>
        </w:rPr>
        <w:t>Lawrence.</w:t>
      </w:r>
      <w:r>
        <w:rPr>
          <w:rFonts w:eastAsia="Arial"/>
          <w:lang w:val="en-US"/>
        </w:rPr>
        <w:t xml:space="preserve"> </w:t>
      </w:r>
      <w:proofErr w:type="gramStart"/>
      <w:r>
        <w:rPr>
          <w:i/>
          <w:iCs/>
          <w:lang w:val="en-US"/>
        </w:rPr>
        <w:t>Hanging</w:t>
      </w:r>
      <w:r>
        <w:rPr>
          <w:rFonts w:eastAsia="Arial"/>
          <w:lang w:val="en-US"/>
        </w:rPr>
        <w:t xml:space="preserve"> </w:t>
      </w:r>
      <w:r>
        <w:rPr>
          <w:i/>
          <w:iCs/>
          <w:lang w:val="en-US"/>
        </w:rPr>
        <w:t>on</w:t>
      </w:r>
      <w:r>
        <w:rPr>
          <w:rFonts w:eastAsia="Arial"/>
          <w:lang w:val="en-US"/>
        </w:rPr>
        <w:t xml:space="preserve"> </w:t>
      </w:r>
      <w:r>
        <w:rPr>
          <w:i/>
          <w:iCs/>
          <w:lang w:val="en-US"/>
        </w:rPr>
        <w:t>the</w:t>
      </w:r>
      <w:r>
        <w:rPr>
          <w:rFonts w:eastAsia="Arial"/>
          <w:lang w:val="en-US"/>
        </w:rPr>
        <w:t xml:space="preserve"> </w:t>
      </w:r>
      <w:r>
        <w:rPr>
          <w:i/>
          <w:iCs/>
          <w:lang w:val="en-US"/>
        </w:rPr>
        <w:t>metaphone</w:t>
      </w:r>
      <w:r>
        <w:rPr>
          <w:lang w:val="en-US"/>
        </w:rPr>
        <w:t>.</w:t>
      </w:r>
      <w:proofErr w:type="gramEnd"/>
      <w:r>
        <w:rPr>
          <w:rFonts w:eastAsia="Arial"/>
          <w:lang w:val="en-US"/>
        </w:rPr>
        <w:t xml:space="preserve"> </w:t>
      </w:r>
      <w:proofErr w:type="gramStart"/>
      <w:r w:rsidRPr="005B3073">
        <w:rPr>
          <w:i/>
          <w:iCs/>
          <w:lang w:val="en-US"/>
        </w:rPr>
        <w:t>Computer</w:t>
      </w:r>
      <w:r w:rsidRPr="005B3073">
        <w:rPr>
          <w:rFonts w:eastAsia="Arial"/>
          <w:lang w:val="en-US"/>
        </w:rPr>
        <w:t xml:space="preserve"> </w:t>
      </w:r>
      <w:r w:rsidRPr="005B3073">
        <w:rPr>
          <w:i/>
          <w:iCs/>
          <w:lang w:val="en-US"/>
        </w:rPr>
        <w:t>Language</w:t>
      </w:r>
      <w:r w:rsidRPr="005B3073">
        <w:rPr>
          <w:lang w:val="en-US"/>
        </w:rPr>
        <w:t>,</w:t>
      </w:r>
      <w:r w:rsidRPr="005B3073">
        <w:rPr>
          <w:rFonts w:eastAsia="Arial"/>
          <w:lang w:val="en-US"/>
        </w:rPr>
        <w:t xml:space="preserve"> </w:t>
      </w:r>
      <w:r w:rsidRPr="005B3073">
        <w:rPr>
          <w:lang w:val="en-US"/>
        </w:rPr>
        <w:t>v.</w:t>
      </w:r>
      <w:r w:rsidRPr="005B3073">
        <w:rPr>
          <w:rFonts w:eastAsia="Arial"/>
          <w:lang w:val="en-US"/>
        </w:rPr>
        <w:t xml:space="preserve"> </w:t>
      </w:r>
      <w:r w:rsidRPr="005B3073">
        <w:rPr>
          <w:lang w:val="en-US"/>
        </w:rPr>
        <w:t>7,</w:t>
      </w:r>
      <w:r w:rsidRPr="005B3073">
        <w:rPr>
          <w:rFonts w:eastAsia="Arial"/>
          <w:lang w:val="en-US"/>
        </w:rPr>
        <w:t xml:space="preserve"> </w:t>
      </w:r>
      <w:r w:rsidRPr="005B3073">
        <w:rPr>
          <w:lang w:val="en-US"/>
        </w:rPr>
        <w:t>n.</w:t>
      </w:r>
      <w:r w:rsidRPr="005B3073">
        <w:rPr>
          <w:rFonts w:eastAsia="Arial"/>
          <w:lang w:val="en-US"/>
        </w:rPr>
        <w:t xml:space="preserve"> </w:t>
      </w:r>
      <w:r w:rsidRPr="005B3073">
        <w:rPr>
          <w:lang w:val="en-US"/>
        </w:rPr>
        <w:t>12</w:t>
      </w:r>
      <w:r w:rsidRPr="005B3073">
        <w:rPr>
          <w:rFonts w:eastAsia="Arial"/>
          <w:lang w:val="en-US"/>
        </w:rPr>
        <w:t xml:space="preserve"> </w:t>
      </w:r>
      <w:r w:rsidRPr="005B3073">
        <w:rPr>
          <w:lang w:val="en-US"/>
        </w:rPr>
        <w:t>(Dezembro),</w:t>
      </w:r>
      <w:r w:rsidRPr="005B3073">
        <w:rPr>
          <w:rFonts w:eastAsia="Arial"/>
          <w:lang w:val="en-US"/>
        </w:rPr>
        <w:t xml:space="preserve"> </w:t>
      </w:r>
      <w:r w:rsidRPr="005B3073">
        <w:rPr>
          <w:lang w:val="en-US"/>
        </w:rPr>
        <w:t>1990.</w:t>
      </w:r>
      <w:proofErr w:type="gramEnd"/>
    </w:p>
    <w:p w:rsidR="00270A16" w:rsidRDefault="00270A16">
      <w:pPr>
        <w:pStyle w:val="RefernciasTCC"/>
        <w:rPr>
          <w:lang w:val="en-US"/>
        </w:rPr>
      </w:pPr>
      <w:proofErr w:type="gramStart"/>
      <w:r>
        <w:rPr>
          <w:lang w:val="en-US"/>
        </w:rPr>
        <w:t>RUBY</w:t>
      </w:r>
      <w:r>
        <w:rPr>
          <w:rFonts w:eastAsia="Arial"/>
          <w:lang w:val="en-US"/>
        </w:rPr>
        <w:t xml:space="preserve"> </w:t>
      </w:r>
      <w:r>
        <w:rPr>
          <w:lang w:val="en-US"/>
        </w:rPr>
        <w:t>LANG.</w:t>
      </w:r>
      <w:r>
        <w:rPr>
          <w:rFonts w:eastAsia="Arial"/>
          <w:lang w:val="en-US"/>
        </w:rPr>
        <w:t xml:space="preserve"> </w:t>
      </w:r>
      <w:r>
        <w:rPr>
          <w:lang w:val="en-US"/>
        </w:rPr>
        <w:t>Ruby</w:t>
      </w:r>
      <w:r>
        <w:rPr>
          <w:rFonts w:eastAsia="Arial"/>
          <w:lang w:val="en-US"/>
        </w:rPr>
        <w:t xml:space="preserve"> </w:t>
      </w:r>
      <w:r>
        <w:rPr>
          <w:i/>
          <w:iCs/>
          <w:lang w:val="en-US"/>
        </w:rPr>
        <w:t>Programming</w:t>
      </w:r>
      <w:r>
        <w:rPr>
          <w:rFonts w:eastAsia="Arial"/>
          <w:lang w:val="en-US"/>
        </w:rPr>
        <w:t xml:space="preserve"> </w:t>
      </w:r>
      <w:r>
        <w:rPr>
          <w:i/>
          <w:iCs/>
          <w:lang w:val="en-US"/>
        </w:rPr>
        <w:t>Language</w:t>
      </w:r>
      <w:r>
        <w:rPr>
          <w:lang w:val="en-US"/>
        </w:rPr>
        <w:t>.</w:t>
      </w:r>
      <w:proofErr w:type="gramEnd"/>
      <w:r>
        <w:rPr>
          <w:rFonts w:eastAsia="Arial"/>
          <w:lang w:val="en-US"/>
        </w:rPr>
        <w:t xml:space="preserve"> </w:t>
      </w:r>
      <w:r>
        <w:t>Disponível</w:t>
      </w:r>
      <w:r>
        <w:rPr>
          <w:rFonts w:eastAsia="Arial"/>
        </w:rPr>
        <w:t xml:space="preserve"> </w:t>
      </w:r>
      <w:r>
        <w:t>em:</w:t>
      </w:r>
      <w:r>
        <w:rPr>
          <w:rFonts w:eastAsia="Arial"/>
        </w:rPr>
        <w:t xml:space="preserve"> </w:t>
      </w:r>
      <w:r>
        <w:t>&lt;https://www.ruby-lang.org/en/&gt;.</w:t>
      </w:r>
      <w:r>
        <w:rPr>
          <w:rFonts w:eastAsia="Arial"/>
        </w:rPr>
        <w:t xml:space="preserve"> </w:t>
      </w:r>
      <w:r>
        <w:rPr>
          <w:lang w:val="en-US"/>
        </w:rPr>
        <w:t>Acesso</w:t>
      </w:r>
      <w:r>
        <w:rPr>
          <w:rFonts w:eastAsia="Arial"/>
          <w:lang w:val="en-US"/>
        </w:rPr>
        <w:t xml:space="preserve"> </w:t>
      </w:r>
      <w:r>
        <w:rPr>
          <w:lang w:val="en-US"/>
        </w:rPr>
        <w:t>em:</w:t>
      </w:r>
      <w:r>
        <w:rPr>
          <w:rFonts w:eastAsia="Arial"/>
          <w:lang w:val="en-US"/>
        </w:rPr>
        <w:t xml:space="preserve"> </w:t>
      </w:r>
      <w:r>
        <w:rPr>
          <w:lang w:val="en-US"/>
        </w:rPr>
        <w:t>24</w:t>
      </w:r>
      <w:r>
        <w:rPr>
          <w:rFonts w:eastAsia="Arial"/>
          <w:lang w:val="en-US"/>
        </w:rPr>
        <w:t xml:space="preserve"> </w:t>
      </w:r>
      <w:proofErr w:type="gramStart"/>
      <w:r>
        <w:rPr>
          <w:lang w:val="en-US"/>
        </w:rPr>
        <w:t>nov</w:t>
      </w:r>
      <w:proofErr w:type="gramEnd"/>
      <w:r>
        <w:rPr>
          <w:lang w:val="en-US"/>
        </w:rPr>
        <w:t>.</w:t>
      </w:r>
      <w:r>
        <w:rPr>
          <w:rFonts w:eastAsia="Arial"/>
          <w:lang w:val="en-US"/>
        </w:rPr>
        <w:t xml:space="preserve"> </w:t>
      </w:r>
      <w:r>
        <w:rPr>
          <w:lang w:val="en-US"/>
        </w:rPr>
        <w:t>2013.</w:t>
      </w:r>
    </w:p>
    <w:p w:rsidR="00270A16" w:rsidRDefault="00270A16">
      <w:pPr>
        <w:pStyle w:val="RefernciasTCC"/>
      </w:pPr>
      <w:proofErr w:type="gramStart"/>
      <w:r>
        <w:rPr>
          <w:lang w:val="en-US"/>
        </w:rPr>
        <w:t>RUBY</w:t>
      </w:r>
      <w:r>
        <w:rPr>
          <w:rFonts w:eastAsia="Arial"/>
          <w:lang w:val="en-US"/>
        </w:rPr>
        <w:t xml:space="preserve"> </w:t>
      </w:r>
      <w:r>
        <w:rPr>
          <w:lang w:val="en-US"/>
        </w:rPr>
        <w:t>ON</w:t>
      </w:r>
      <w:r>
        <w:rPr>
          <w:rFonts w:eastAsia="Arial"/>
          <w:lang w:val="en-US"/>
        </w:rPr>
        <w:t xml:space="preserve"> </w:t>
      </w:r>
      <w:r>
        <w:rPr>
          <w:lang w:val="en-US"/>
        </w:rPr>
        <w:t>RAILS.</w:t>
      </w:r>
      <w:proofErr w:type="gramEnd"/>
      <w:r>
        <w:rPr>
          <w:rFonts w:eastAsia="Arial"/>
          <w:lang w:val="en-US"/>
        </w:rPr>
        <w:t xml:space="preserve"> </w:t>
      </w:r>
      <w:r>
        <w:rPr>
          <w:lang w:val="en-US"/>
        </w:rPr>
        <w:t>Ruby</w:t>
      </w:r>
      <w:r>
        <w:rPr>
          <w:rFonts w:eastAsia="Arial"/>
          <w:lang w:val="en-US"/>
        </w:rPr>
        <w:t xml:space="preserve"> </w:t>
      </w:r>
      <w:proofErr w:type="gramStart"/>
      <w:r>
        <w:rPr>
          <w:lang w:val="en-US"/>
        </w:rPr>
        <w:t>On</w:t>
      </w:r>
      <w:proofErr w:type="gramEnd"/>
      <w:r>
        <w:rPr>
          <w:rFonts w:eastAsia="Arial"/>
          <w:lang w:val="en-US"/>
        </w:rPr>
        <w:t xml:space="preserve"> </w:t>
      </w:r>
      <w:r>
        <w:rPr>
          <w:lang w:val="en-US"/>
        </w:rPr>
        <w:t>Rails</w:t>
      </w:r>
      <w:r>
        <w:rPr>
          <w:rFonts w:eastAsia="Arial"/>
          <w:i/>
          <w:iCs/>
          <w:lang w:val="en-US"/>
        </w:rPr>
        <w:t xml:space="preserve"> </w:t>
      </w:r>
      <w:r>
        <w:rPr>
          <w:i/>
          <w:iCs/>
          <w:lang w:val="en-US"/>
        </w:rPr>
        <w:t>framework</w:t>
      </w:r>
      <w:r>
        <w:rPr>
          <w:lang w:val="en-US"/>
        </w:rPr>
        <w:t>.</w:t>
      </w:r>
      <w:r>
        <w:rPr>
          <w:rFonts w:eastAsia="Arial"/>
          <w:lang w:val="en-US"/>
        </w:rPr>
        <w:t xml:space="preserve"> </w:t>
      </w:r>
      <w:r>
        <w:t>Disponível</w:t>
      </w:r>
      <w:r>
        <w:rPr>
          <w:rFonts w:eastAsia="Arial"/>
        </w:rPr>
        <w:t xml:space="preserve"> </w:t>
      </w:r>
      <w:r>
        <w:t>em:</w:t>
      </w:r>
      <w:r>
        <w:rPr>
          <w:rFonts w:eastAsia="Arial"/>
        </w:rPr>
        <w:t xml:space="preserve"> </w:t>
      </w:r>
      <w:r>
        <w:t>&lt;http://rubyonrails.org/&gt;.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270A16" w:rsidRDefault="00270A16">
      <w:pPr>
        <w:pStyle w:val="RefernciasTCC"/>
      </w:pPr>
      <w:r>
        <w:t>RUBYGEM.</w:t>
      </w:r>
      <w:r>
        <w:rPr>
          <w:rFonts w:eastAsia="Arial"/>
        </w:rPr>
        <w:t xml:space="preserve"> </w:t>
      </w:r>
      <w:r>
        <w:t>RubyGems.</w:t>
      </w:r>
      <w:r>
        <w:rPr>
          <w:rFonts w:eastAsia="Arial"/>
        </w:rPr>
        <w:t xml:space="preserve"> </w:t>
      </w:r>
      <w:r>
        <w:t>Disponível</w:t>
      </w:r>
      <w:r>
        <w:rPr>
          <w:rFonts w:eastAsia="Arial"/>
        </w:rPr>
        <w:t xml:space="preserve"> </w:t>
      </w:r>
      <w:r>
        <w:t>em</w:t>
      </w:r>
      <w:r>
        <w:rPr>
          <w:rFonts w:eastAsia="Arial"/>
        </w:rPr>
        <w:t xml:space="preserve"> </w:t>
      </w:r>
      <w:r>
        <w:t>&lt;http://rubygems.org/&gt;.</w:t>
      </w:r>
      <w:r>
        <w:rPr>
          <w:rFonts w:eastAsia="Arial"/>
        </w:rPr>
        <w:t xml:space="preserve"> </w:t>
      </w:r>
      <w:r>
        <w:t>Acesso</w:t>
      </w:r>
      <w:r>
        <w:rPr>
          <w:rFonts w:eastAsia="Arial"/>
        </w:rPr>
        <w:t xml:space="preserve"> </w:t>
      </w:r>
      <w:r>
        <w:t>em:</w:t>
      </w:r>
      <w:r>
        <w:rPr>
          <w:rFonts w:eastAsia="Arial"/>
        </w:rPr>
        <w:t xml:space="preserve"> </w:t>
      </w:r>
      <w:r>
        <w:t>24</w:t>
      </w:r>
      <w:r>
        <w:rPr>
          <w:rFonts w:eastAsia="Arial"/>
        </w:rPr>
        <w:t xml:space="preserve"> </w:t>
      </w:r>
      <w:r>
        <w:t>nov.</w:t>
      </w:r>
      <w:r>
        <w:rPr>
          <w:rFonts w:eastAsia="Arial"/>
        </w:rPr>
        <w:t xml:space="preserve"> </w:t>
      </w:r>
      <w:r>
        <w:t>2013.</w:t>
      </w:r>
    </w:p>
    <w:p w:rsidR="00A10B1C" w:rsidRPr="00A10B1C" w:rsidRDefault="00A10B1C" w:rsidP="00A10B1C">
      <w:pPr>
        <w:pStyle w:val="RefernciasTCC"/>
      </w:pPr>
      <w:r>
        <w:t>SCRUMDO</w:t>
      </w:r>
      <w:r w:rsidRPr="00A10B1C">
        <w:t>.</w:t>
      </w:r>
      <w:r w:rsidRPr="00A10B1C">
        <w:rPr>
          <w:rFonts w:eastAsia="Arial"/>
        </w:rPr>
        <w:t xml:space="preserve"> </w:t>
      </w:r>
      <w:r>
        <w:rPr>
          <w:rFonts w:eastAsia="Arial"/>
        </w:rPr>
        <w:t>ScrumDO.</w:t>
      </w:r>
      <w:r w:rsidRPr="00A10B1C">
        <w:rPr>
          <w:rFonts w:eastAsia="Arial"/>
        </w:rPr>
        <w:t xml:space="preserve"> </w:t>
      </w:r>
      <w:r>
        <w:t>Disponível</w:t>
      </w:r>
      <w:r>
        <w:rPr>
          <w:rFonts w:eastAsia="Arial"/>
        </w:rPr>
        <w:t xml:space="preserve"> </w:t>
      </w:r>
      <w:r>
        <w:t>em:</w:t>
      </w:r>
      <w:r>
        <w:rPr>
          <w:rFonts w:eastAsia="Arial"/>
        </w:rPr>
        <w:t xml:space="preserve"> </w:t>
      </w:r>
      <w:r>
        <w:t>&lt;</w:t>
      </w:r>
      <w:r w:rsidRPr="00A10B1C">
        <w:t xml:space="preserve"> http://www.scrumdo.com/</w:t>
      </w:r>
      <w:r>
        <w:t>&gt;.</w:t>
      </w:r>
      <w:r>
        <w:rPr>
          <w:rFonts w:eastAsia="Arial"/>
        </w:rPr>
        <w:t xml:space="preserve"> </w:t>
      </w:r>
      <w:r w:rsidRPr="00A10B1C">
        <w:t>Acesso</w:t>
      </w:r>
      <w:r w:rsidRPr="00A10B1C">
        <w:rPr>
          <w:rFonts w:eastAsia="Arial"/>
        </w:rPr>
        <w:t xml:space="preserve"> </w:t>
      </w:r>
      <w:r w:rsidRPr="00A10B1C">
        <w:t>em:</w:t>
      </w:r>
      <w:r w:rsidRPr="00A10B1C">
        <w:rPr>
          <w:rFonts w:eastAsia="Arial"/>
        </w:rPr>
        <w:t xml:space="preserve"> </w:t>
      </w:r>
      <w:r w:rsidRPr="00A10B1C">
        <w:t>2</w:t>
      </w:r>
      <w:r>
        <w:t>6</w:t>
      </w:r>
      <w:r w:rsidRPr="00A10B1C">
        <w:rPr>
          <w:rFonts w:eastAsia="Arial"/>
        </w:rPr>
        <w:t xml:space="preserve"> </w:t>
      </w:r>
      <w:r>
        <w:rPr>
          <w:rFonts w:eastAsia="Arial"/>
        </w:rPr>
        <w:t>mar</w:t>
      </w:r>
      <w:r w:rsidRPr="00A10B1C">
        <w:t>.</w:t>
      </w:r>
      <w:r w:rsidRPr="00A10B1C">
        <w:rPr>
          <w:rFonts w:eastAsia="Arial"/>
        </w:rPr>
        <w:t xml:space="preserve"> </w:t>
      </w:r>
      <w:r w:rsidRPr="00A10B1C">
        <w:t>201</w:t>
      </w:r>
      <w:r>
        <w:t>4</w:t>
      </w:r>
      <w:r w:rsidRPr="00A10B1C">
        <w:t>.</w:t>
      </w:r>
    </w:p>
    <w:p w:rsidR="00270A16" w:rsidRPr="005B3073" w:rsidRDefault="00270A16">
      <w:pPr>
        <w:pStyle w:val="RefernciasTCC"/>
      </w:pPr>
      <w:r>
        <w:t>SÍCOLI,</w:t>
      </w:r>
      <w:r>
        <w:rPr>
          <w:rFonts w:eastAsia="Arial"/>
        </w:rPr>
        <w:t xml:space="preserve"> </w:t>
      </w:r>
      <w:r>
        <w:t>Gustavo.</w:t>
      </w:r>
      <w:r>
        <w:rPr>
          <w:rFonts w:eastAsia="Arial"/>
        </w:rPr>
        <w:t xml:space="preserve"> </w:t>
      </w:r>
      <w:r>
        <w:rPr>
          <w:i/>
        </w:rPr>
        <w:t>Software</w:t>
      </w:r>
      <w:r>
        <w:rPr>
          <w:rFonts w:eastAsia="Arial"/>
        </w:rPr>
        <w:t xml:space="preserve"> </w:t>
      </w:r>
      <w:r>
        <w:t>para</w:t>
      </w:r>
      <w:r>
        <w:rPr>
          <w:rFonts w:eastAsia="Arial"/>
        </w:rPr>
        <w:t xml:space="preserve"> </w:t>
      </w:r>
      <w:r>
        <w:t>automatização</w:t>
      </w:r>
      <w:r>
        <w:rPr>
          <w:rFonts w:eastAsia="Arial"/>
        </w:rPr>
        <w:t xml:space="preserve"> </w:t>
      </w:r>
      <w:r>
        <w:t>de</w:t>
      </w:r>
      <w:r>
        <w:rPr>
          <w:rFonts w:eastAsia="Arial"/>
        </w:rPr>
        <w:t xml:space="preserve"> </w:t>
      </w:r>
      <w:r>
        <w:t>medicina</w:t>
      </w:r>
      <w:r>
        <w:rPr>
          <w:rFonts w:eastAsia="Arial"/>
        </w:rPr>
        <w:t xml:space="preserve"> </w:t>
      </w:r>
      <w:r>
        <w:t>ocupacional:</w:t>
      </w:r>
      <w:r>
        <w:rPr>
          <w:rFonts w:eastAsia="Arial"/>
        </w:rPr>
        <w:t xml:space="preserve"> </w:t>
      </w:r>
      <w:r>
        <w:t>Softmed.</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2009.</w:t>
      </w:r>
      <w:r>
        <w:rPr>
          <w:rFonts w:eastAsia="Arial"/>
        </w:rPr>
        <w:t xml:space="preserve"> </w:t>
      </w:r>
      <w:r w:rsidRPr="005B3073">
        <w:t>56p.</w:t>
      </w:r>
    </w:p>
    <w:p w:rsidR="00270A16" w:rsidRDefault="00270A16">
      <w:pPr>
        <w:pStyle w:val="RefernciasTCC"/>
      </w:pPr>
      <w:r w:rsidRPr="005B3073">
        <w:t>SMITH,</w:t>
      </w:r>
      <w:r w:rsidRPr="005B3073">
        <w:rPr>
          <w:rFonts w:eastAsia="Arial"/>
        </w:rPr>
        <w:t xml:space="preserve"> </w:t>
      </w:r>
      <w:r w:rsidRPr="005B3073">
        <w:t>Temple</w:t>
      </w:r>
      <w:r w:rsidRPr="005B3073">
        <w:rPr>
          <w:rFonts w:eastAsia="Arial"/>
        </w:rPr>
        <w:t xml:space="preserve"> </w:t>
      </w:r>
      <w:r w:rsidRPr="005B3073">
        <w:t>F.;</w:t>
      </w:r>
      <w:r w:rsidRPr="005B3073">
        <w:rPr>
          <w:rFonts w:eastAsia="Arial"/>
        </w:rPr>
        <w:t xml:space="preserve"> </w:t>
      </w:r>
      <w:r w:rsidRPr="005B3073">
        <w:t>WATERMAN,</w:t>
      </w:r>
      <w:r w:rsidRPr="005B3073">
        <w:rPr>
          <w:rFonts w:eastAsia="Arial"/>
        </w:rPr>
        <w:t xml:space="preserve"> </w:t>
      </w:r>
      <w:r w:rsidRPr="005B3073">
        <w:t>Michael</w:t>
      </w:r>
      <w:r w:rsidRPr="005B3073">
        <w:rPr>
          <w:rFonts w:eastAsia="Arial"/>
        </w:rPr>
        <w:t xml:space="preserve"> </w:t>
      </w:r>
      <w:r w:rsidRPr="005B3073">
        <w:t>S.</w:t>
      </w:r>
      <w:r w:rsidRPr="005B3073">
        <w:rPr>
          <w:rFonts w:eastAsia="Arial"/>
        </w:rPr>
        <w:t xml:space="preserve"> </w:t>
      </w:r>
      <w:r w:rsidRPr="005B3073">
        <w:rPr>
          <w:i/>
          <w:iCs/>
        </w:rPr>
        <w:t>Identification</w:t>
      </w:r>
      <w:r w:rsidRPr="005B3073">
        <w:rPr>
          <w:rFonts w:eastAsia="Arial"/>
          <w:i/>
          <w:iCs/>
        </w:rPr>
        <w:t xml:space="preserve"> </w:t>
      </w:r>
      <w:r w:rsidRPr="005B3073">
        <w:rPr>
          <w:i/>
          <w:iCs/>
        </w:rPr>
        <w:t>of</w:t>
      </w:r>
      <w:r w:rsidRPr="005B3073">
        <w:rPr>
          <w:rFonts w:eastAsia="Arial"/>
          <w:i/>
          <w:iCs/>
        </w:rPr>
        <w:t xml:space="preserve"> </w:t>
      </w:r>
      <w:r w:rsidRPr="005B3073">
        <w:rPr>
          <w:i/>
          <w:iCs/>
        </w:rPr>
        <w:t>common</w:t>
      </w:r>
      <w:r w:rsidRPr="005B3073">
        <w:rPr>
          <w:rFonts w:eastAsia="Arial"/>
          <w:i/>
          <w:iCs/>
        </w:rPr>
        <w:t xml:space="preserve"> </w:t>
      </w:r>
      <w:r w:rsidRPr="005B3073">
        <w:rPr>
          <w:i/>
          <w:iCs/>
        </w:rPr>
        <w:t>molecular</w:t>
      </w:r>
      <w:r w:rsidRPr="005B3073">
        <w:rPr>
          <w:rFonts w:eastAsia="Arial"/>
          <w:i/>
          <w:iCs/>
        </w:rPr>
        <w:t xml:space="preserve"> </w:t>
      </w:r>
      <w:r w:rsidRPr="005B3073">
        <w:rPr>
          <w:i/>
          <w:iCs/>
        </w:rPr>
        <w:t>subsequences</w:t>
      </w:r>
      <w:r w:rsidRPr="005B3073">
        <w:t>.</w:t>
      </w:r>
      <w:r w:rsidRPr="005B3073">
        <w:rPr>
          <w:rFonts w:eastAsia="Arial"/>
        </w:rPr>
        <w:t xml:space="preserve"> </w:t>
      </w:r>
      <w:r>
        <w:rPr>
          <w:i/>
          <w:iCs/>
        </w:rPr>
        <w:t>Journal</w:t>
      </w:r>
      <w:r>
        <w:rPr>
          <w:rFonts w:eastAsia="Arial"/>
          <w:i/>
          <w:iCs/>
        </w:rPr>
        <w:t xml:space="preserve"> </w:t>
      </w:r>
      <w:r>
        <w:rPr>
          <w:i/>
          <w:iCs/>
        </w:rPr>
        <w:t>of</w:t>
      </w:r>
      <w:r>
        <w:rPr>
          <w:rFonts w:eastAsia="Arial"/>
          <w:i/>
          <w:iCs/>
        </w:rPr>
        <w:t xml:space="preserve"> </w:t>
      </w:r>
      <w:r>
        <w:rPr>
          <w:i/>
          <w:iCs/>
        </w:rPr>
        <w:t>molecular</w:t>
      </w:r>
      <w:r>
        <w:rPr>
          <w:rFonts w:eastAsia="Arial"/>
          <w:i/>
          <w:iCs/>
        </w:rPr>
        <w:t xml:space="preserve"> </w:t>
      </w:r>
      <w:r>
        <w:rPr>
          <w:i/>
          <w:iCs/>
        </w:rPr>
        <w:t>biology,</w:t>
      </w:r>
      <w:r>
        <w:rPr>
          <w:rFonts w:eastAsia="Arial"/>
        </w:rPr>
        <w:t xml:space="preserve"> </w:t>
      </w:r>
      <w:r>
        <w:t>1981.</w:t>
      </w:r>
    </w:p>
    <w:p w:rsidR="00270A16" w:rsidRDefault="00270A16">
      <w:pPr>
        <w:pStyle w:val="RefernciasTCC"/>
      </w:pPr>
      <w:r>
        <w:t>TOSCANI,</w:t>
      </w:r>
      <w:r>
        <w:rPr>
          <w:rFonts w:eastAsia="Arial"/>
        </w:rPr>
        <w:t xml:space="preserve"> </w:t>
      </w:r>
      <w:r>
        <w:t>Laira</w:t>
      </w:r>
      <w:r>
        <w:rPr>
          <w:rFonts w:eastAsia="Arial"/>
        </w:rPr>
        <w:t xml:space="preserve"> </w:t>
      </w:r>
      <w:r>
        <w:t>Vieira;</w:t>
      </w:r>
      <w:r>
        <w:rPr>
          <w:rFonts w:eastAsia="Arial"/>
        </w:rPr>
        <w:t xml:space="preserve"> </w:t>
      </w:r>
      <w:r>
        <w:t>VELOSO,</w:t>
      </w:r>
      <w:r>
        <w:rPr>
          <w:rFonts w:eastAsia="Arial"/>
        </w:rPr>
        <w:t xml:space="preserve"> </w:t>
      </w:r>
      <w:r>
        <w:t>Paulo</w:t>
      </w:r>
      <w:r>
        <w:rPr>
          <w:rFonts w:eastAsia="Arial"/>
        </w:rPr>
        <w:t xml:space="preserve"> </w:t>
      </w:r>
      <w:r>
        <w:t>Augusto.</w:t>
      </w:r>
      <w:r>
        <w:rPr>
          <w:rFonts w:eastAsia="Arial"/>
        </w:rPr>
        <w:t xml:space="preserve"> </w:t>
      </w:r>
      <w:r>
        <w:rPr>
          <w:i/>
        </w:rPr>
        <w:t>Complexidade</w:t>
      </w:r>
      <w:r>
        <w:rPr>
          <w:rFonts w:eastAsia="Arial"/>
          <w:i/>
        </w:rPr>
        <w:t xml:space="preserve"> </w:t>
      </w:r>
      <w:r>
        <w:rPr>
          <w:i/>
        </w:rPr>
        <w:t>de</w:t>
      </w:r>
      <w:r>
        <w:rPr>
          <w:rFonts w:eastAsia="Arial"/>
          <w:i/>
        </w:rPr>
        <w:t xml:space="preserve"> </w:t>
      </w:r>
      <w:r>
        <w:rPr>
          <w:i/>
        </w:rPr>
        <w:t>algoritmos</w:t>
      </w:r>
      <w:r>
        <w:t>.</w:t>
      </w:r>
      <w:r>
        <w:rPr>
          <w:rFonts w:eastAsia="Arial"/>
        </w:rPr>
        <w:t xml:space="preserve"> </w:t>
      </w:r>
      <w:r>
        <w:t>3</w:t>
      </w:r>
      <w:r>
        <w:rPr>
          <w:rFonts w:eastAsia="Arial"/>
        </w:rPr>
        <w:t xml:space="preserve"> </w:t>
      </w:r>
      <w:r>
        <w:t>Ed.</w:t>
      </w:r>
      <w:r>
        <w:rPr>
          <w:rFonts w:eastAsia="Arial"/>
        </w:rPr>
        <w:t xml:space="preserve"> </w:t>
      </w:r>
      <w:r>
        <w:t>Sagra-Luzzatto,</w:t>
      </w:r>
      <w:r>
        <w:rPr>
          <w:rFonts w:eastAsia="Arial"/>
        </w:rPr>
        <w:t xml:space="preserve"> </w:t>
      </w:r>
      <w:r>
        <w:t>2012.</w:t>
      </w:r>
      <w:r>
        <w:rPr>
          <w:rFonts w:eastAsia="Arial"/>
        </w:rPr>
        <w:t xml:space="preserve"> </w:t>
      </w:r>
      <w:r>
        <w:t>202p.</w:t>
      </w:r>
    </w:p>
    <w:p w:rsidR="00270A16" w:rsidRDefault="00270A16" w:rsidP="00EF5355">
      <w:pPr>
        <w:pStyle w:val="RefernciasTCC"/>
      </w:pPr>
      <w:r>
        <w:t>VILLAGELIN,</w:t>
      </w:r>
      <w:r>
        <w:rPr>
          <w:rFonts w:eastAsia="Arial"/>
        </w:rPr>
        <w:t xml:space="preserve"> </w:t>
      </w:r>
      <w:r>
        <w:t>Ricardo</w:t>
      </w:r>
      <w:r>
        <w:rPr>
          <w:rFonts w:eastAsia="Arial"/>
        </w:rPr>
        <w:t xml:space="preserve"> </w:t>
      </w:r>
      <w:r>
        <w:t>Henrique</w:t>
      </w:r>
      <w:r>
        <w:rPr>
          <w:rFonts w:eastAsia="Arial"/>
        </w:rPr>
        <w:t xml:space="preserve"> </w:t>
      </w:r>
      <w:r>
        <w:t>M.</w:t>
      </w:r>
      <w:r>
        <w:rPr>
          <w:rFonts w:eastAsia="Arial"/>
        </w:rPr>
        <w:t xml:space="preserve"> </w:t>
      </w:r>
      <w:r>
        <w:t>Sistema</w:t>
      </w:r>
      <w:r>
        <w:rPr>
          <w:rFonts w:eastAsia="Arial"/>
        </w:rPr>
        <w:t xml:space="preserve"> </w:t>
      </w:r>
      <w:r>
        <w:t>de</w:t>
      </w:r>
      <w:r>
        <w:rPr>
          <w:rFonts w:eastAsia="Arial"/>
        </w:rPr>
        <w:t xml:space="preserve"> </w:t>
      </w:r>
      <w:r>
        <w:t>gerenciamento</w:t>
      </w:r>
      <w:r>
        <w:rPr>
          <w:rFonts w:eastAsia="Arial"/>
        </w:rPr>
        <w:t xml:space="preserve"> </w:t>
      </w:r>
      <w:r>
        <w:t>de</w:t>
      </w:r>
      <w:r>
        <w:rPr>
          <w:rFonts w:eastAsia="Arial"/>
        </w:rPr>
        <w:t xml:space="preserve"> </w:t>
      </w:r>
      <w:r>
        <w:t>consultório</w:t>
      </w:r>
      <w:r>
        <w:rPr>
          <w:rFonts w:eastAsia="Arial"/>
        </w:rPr>
        <w:t xml:space="preserve"> </w:t>
      </w:r>
      <w:r>
        <w:t>médico.</w:t>
      </w:r>
      <w:r>
        <w:rPr>
          <w:rFonts w:eastAsia="Arial"/>
        </w:rPr>
        <w:t xml:space="preserve"> </w:t>
      </w:r>
      <w:r>
        <w:t>Pontifícia</w:t>
      </w:r>
      <w:r>
        <w:rPr>
          <w:rFonts w:eastAsia="Arial"/>
        </w:rPr>
        <w:t xml:space="preserve"> </w:t>
      </w:r>
      <w:r>
        <w:t>Universidade</w:t>
      </w:r>
      <w:r>
        <w:rPr>
          <w:rFonts w:eastAsia="Arial"/>
        </w:rPr>
        <w:t xml:space="preserve"> </w:t>
      </w:r>
      <w:r>
        <w:t>Católica</w:t>
      </w:r>
      <w:r>
        <w:rPr>
          <w:rFonts w:eastAsia="Arial"/>
        </w:rPr>
        <w:t xml:space="preserve"> </w:t>
      </w:r>
      <w:r>
        <w:t>de</w:t>
      </w:r>
      <w:r>
        <w:rPr>
          <w:rFonts w:eastAsia="Arial"/>
        </w:rPr>
        <w:t xml:space="preserve"> </w:t>
      </w:r>
      <w:r>
        <w:t>Campinas,</w:t>
      </w:r>
      <w:r>
        <w:rPr>
          <w:rFonts w:eastAsia="Arial"/>
        </w:rPr>
        <w:t xml:space="preserve"> </w:t>
      </w:r>
      <w:r>
        <w:t>2006.</w:t>
      </w:r>
      <w:r>
        <w:rPr>
          <w:rFonts w:eastAsia="Arial"/>
        </w:rPr>
        <w:t xml:space="preserve"> </w:t>
      </w:r>
      <w:r>
        <w:t>58p.</w:t>
      </w:r>
      <w:r w:rsidR="00EF5355">
        <w:t xml:space="preserve"> </w:t>
      </w:r>
    </w:p>
    <w:p w:rsidR="00270A16" w:rsidRDefault="00270A16"/>
    <w:sectPr w:rsidR="00270A16">
      <w:headerReference w:type="even" r:id="rId40"/>
      <w:headerReference w:type="default" r:id="rId41"/>
      <w:footerReference w:type="even" r:id="rId42"/>
      <w:footerReference w:type="default" r:id="rId43"/>
      <w:headerReference w:type="first" r:id="rId44"/>
      <w:footerReference w:type="first" r:id="rId45"/>
      <w:type w:val="continuous"/>
      <w:pgSz w:w="11906" w:h="16838"/>
      <w:pgMar w:top="1701" w:right="1134" w:bottom="1134" w:left="1985"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1740" w:rsidRDefault="00751740">
      <w:r>
        <w:separator/>
      </w:r>
    </w:p>
  </w:endnote>
  <w:endnote w:type="continuationSeparator" w:id="0">
    <w:p w:rsidR="00751740" w:rsidRDefault="00751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OpenSymbol">
    <w:altName w:val="Arial Unicode MS"/>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Lohit Hindi">
    <w:altName w:val="MS Mincho"/>
    <w:charset w:val="80"/>
    <w:family w:val="auto"/>
    <w:pitch w:val="default"/>
  </w:font>
  <w:font w:name="MS Mincho">
    <w:altName w:val="ＭＳ 明朝"/>
    <w:panose1 w:val="02020609040205080304"/>
    <w:charset w:val="80"/>
    <w:family w:val="modern"/>
    <w:pitch w:val="fixed"/>
    <w:sig w:usb0="E00002FF" w:usb1="6AC7FDFB" w:usb2="00000012" w:usb3="00000000" w:csb0="0002009F" w:csb1="00000000"/>
  </w:font>
  <w:font w:name="DejaVu Sans Mono">
    <w:altName w:val="Arial"/>
    <w:charset w:val="00"/>
    <w:family w:val="modern"/>
    <w:pitch w:val="default"/>
  </w:font>
  <w:font w:name="Droid Sans">
    <w:charset w:val="00"/>
    <w:family w:val="modern"/>
    <w:pitch w:val="default"/>
  </w:font>
  <w:font w:name="FreeSans">
    <w:altName w:val="Arial"/>
    <w:charset w:val="00"/>
    <w:family w:val="modern"/>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1740" w:rsidRDefault="00751740">
      <w:r>
        <w:separator/>
      </w:r>
    </w:p>
  </w:footnote>
  <w:footnote w:type="continuationSeparator" w:id="0">
    <w:p w:rsidR="00751740" w:rsidRDefault="007517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pPr>
      <w:pStyle w:val="Header"/>
      <w:ind w:right="360"/>
      <w:jc w:val="right"/>
    </w:pPr>
    <w:r>
      <w:rPr>
        <w:noProof/>
        <w:lang w:eastAsia="pt-BR"/>
      </w:rPr>
      <mc:AlternateContent>
        <mc:Choice Requires="wps">
          <w:drawing>
            <wp:anchor distT="0" distB="0" distL="0" distR="0" simplePos="0" relativeHeight="251657216" behindDoc="0" locked="0" layoutInCell="1" allowOverlap="1">
              <wp:simplePos x="0" y="0"/>
              <wp:positionH relativeFrom="page">
                <wp:posOffset>6521450</wp:posOffset>
              </wp:positionH>
              <wp:positionV relativeFrom="paragraph">
                <wp:posOffset>-21590</wp:posOffset>
              </wp:positionV>
              <wp:extent cx="325755" cy="285750"/>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85750"/>
                      </a:xfrm>
                      <a:prstGeom prst="rect">
                        <a:avLst/>
                      </a:prstGeom>
                      <a:solidFill>
                        <a:srgbClr val="FFFFFF">
                          <a:alpha val="0"/>
                        </a:srgbClr>
                      </a:solidFill>
                      <a:ln w="0" cmpd="sng">
                        <a:noFill/>
                        <a:prstDash val="solid"/>
                        <a:miter lim="800000"/>
                        <a:headEnd/>
                        <a:tailEnd/>
                      </a:ln>
                    </wps:spPr>
                    <wps:txbx>
                      <w:txbxContent>
                        <w:p w:rsidR="00A10B1C" w:rsidRPr="00180182" w:rsidRDefault="00A10B1C">
                          <w:pPr>
                            <w:pStyle w:val="Header"/>
                          </w:pPr>
                          <w:r w:rsidRPr="00180182">
                            <w:rPr>
                              <w:rStyle w:val="PageNumber"/>
                            </w:rPr>
                            <w:fldChar w:fldCharType="begin"/>
                          </w:r>
                          <w:r w:rsidRPr="00180182">
                            <w:rPr>
                              <w:rStyle w:val="PageNumber"/>
                            </w:rPr>
                            <w:instrText xml:space="preserve"> PAGE </w:instrText>
                          </w:r>
                          <w:r w:rsidRPr="00180182">
                            <w:rPr>
                              <w:rStyle w:val="PageNumber"/>
                            </w:rPr>
                            <w:fldChar w:fldCharType="separate"/>
                          </w:r>
                          <w:r w:rsidR="00A165D2">
                            <w:rPr>
                              <w:rStyle w:val="PageNumber"/>
                              <w:noProof/>
                            </w:rPr>
                            <w:t>xi</w:t>
                          </w:r>
                          <w:r w:rsidRPr="00180182">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13.5pt;margin-top:-1.7pt;width:25.65pt;height:22.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" stroked="f" strokeweight="0">
              <v:fill opacity="0"/>
              <v:textbox inset="4.5pt,4.5pt,4.5pt,4.5pt">
                <w:txbxContent>
                  <w:p w:rsidR="00A10B1C" w:rsidRPr="00180182" w:rsidRDefault="00A10B1C">
                    <w:pPr>
                      <w:pStyle w:val="Header"/>
                    </w:pPr>
                    <w:r w:rsidRPr="00180182">
                      <w:rPr>
                        <w:rStyle w:val="PageNumber"/>
                      </w:rPr>
                      <w:fldChar w:fldCharType="begin"/>
                    </w:r>
                    <w:r w:rsidRPr="00180182">
                      <w:rPr>
                        <w:rStyle w:val="PageNumber"/>
                      </w:rPr>
                      <w:instrText xml:space="preserve"> PAGE </w:instrText>
                    </w:r>
                    <w:r w:rsidRPr="00180182">
                      <w:rPr>
                        <w:rStyle w:val="PageNumber"/>
                      </w:rPr>
                      <w:fldChar w:fldCharType="separate"/>
                    </w:r>
                    <w:r w:rsidR="00A165D2">
                      <w:rPr>
                        <w:rStyle w:val="PageNumber"/>
                        <w:noProof/>
                      </w:rPr>
                      <w:t>xi</w:t>
                    </w:r>
                    <w:r w:rsidRPr="00180182">
                      <w:rPr>
                        <w:rStyle w:val="PageNumber"/>
                      </w:rPr>
                      <w:fldChar w:fldCharType="end"/>
                    </w:r>
                  </w:p>
                </w:txbxContent>
              </v:textbox>
              <w10:wrap type="square" side="largest" anchorx="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pPr>
      <w:pStyle w:val="Header"/>
      <w:ind w:right="360"/>
      <w:jc w:val="right"/>
    </w:pPr>
    <w:r>
      <w:rPr>
        <w:noProof/>
        <w:lang w:eastAsia="pt-BR"/>
      </w:rPr>
      <mc:AlternateContent>
        <mc:Choice Requires="wps">
          <w:drawing>
            <wp:anchor distT="0" distB="0" distL="0" distR="0" simplePos="0" relativeHeight="251658240" behindDoc="0" locked="0" layoutInCell="1" allowOverlap="1" wp14:anchorId="186156A8" wp14:editId="6946191C">
              <wp:simplePos x="0" y="0"/>
              <wp:positionH relativeFrom="page">
                <wp:posOffset>6578600</wp:posOffset>
              </wp:positionH>
              <wp:positionV relativeFrom="paragraph">
                <wp:posOffset>-21590</wp:posOffset>
              </wp:positionV>
              <wp:extent cx="268605" cy="257175"/>
              <wp:effectExtent l="0" t="0" r="0" b="0"/>
              <wp:wrapSquare wrapText="larges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57175"/>
                      </a:xfrm>
                      <a:prstGeom prst="rect">
                        <a:avLst/>
                      </a:prstGeom>
                      <a:solidFill>
                        <a:srgbClr val="FFFFFF">
                          <a:alpha val="0"/>
                        </a:srgbClr>
                      </a:solidFill>
                      <a:ln w="0" cmpd="sng">
                        <a:noFill/>
                        <a:prstDash val="solid"/>
                        <a:miter lim="800000"/>
                        <a:headEnd/>
                        <a:tailEnd/>
                      </a:ln>
                    </wps:spPr>
                    <wps:txbx>
                      <w:txbxContent>
                        <w:p w:rsidR="00A10B1C" w:rsidRPr="00986504" w:rsidRDefault="00A10B1C">
                          <w:pPr>
                            <w:pStyle w:val="Header"/>
                          </w:pPr>
                          <w:r w:rsidRPr="00986504">
                            <w:rPr>
                              <w:rStyle w:val="PageNumber"/>
                            </w:rPr>
                            <w:fldChar w:fldCharType="begin"/>
                          </w:r>
                          <w:r w:rsidRPr="00986504">
                            <w:rPr>
                              <w:rStyle w:val="PageNumber"/>
                            </w:rPr>
                            <w:instrText xml:space="preserve"> PAGE \*Arabic </w:instrText>
                          </w:r>
                          <w:r w:rsidRPr="00986504">
                            <w:rPr>
                              <w:rStyle w:val="PageNumber"/>
                            </w:rPr>
                            <w:fldChar w:fldCharType="separate"/>
                          </w:r>
                          <w:r w:rsidR="00A165D2">
                            <w:rPr>
                              <w:rStyle w:val="PageNumber"/>
                              <w:noProof/>
                            </w:rPr>
                            <w:t>58</w:t>
                          </w:r>
                          <w:r w:rsidRPr="00986504">
                            <w:rPr>
                              <w:rStyle w:val="PageNumber"/>
                            </w:rPr>
                            <w:fldChar w:fldCharType="end"/>
                          </w:r>
                        </w:p>
                      </w:txbxContent>
                    </wps:txbx>
                    <wps:bodyPr rot="0" vert="horz" wrap="square" lIns="57150" tIns="57150" rIns="57150" bIns="5715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518pt;margin-top:-1.7pt;width:21.15pt;height:20.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" stroked="f" strokeweight="0">
              <v:fill opacity="0"/>
              <v:textbox inset="4.5pt,4.5pt,4.5pt,4.5pt">
                <w:txbxContent>
                  <w:p w:rsidR="00A10B1C" w:rsidRPr="00986504" w:rsidRDefault="00A10B1C">
                    <w:pPr>
                      <w:pStyle w:val="Header"/>
                    </w:pPr>
                    <w:r w:rsidRPr="00986504">
                      <w:rPr>
                        <w:rStyle w:val="PageNumber"/>
                      </w:rPr>
                      <w:fldChar w:fldCharType="begin"/>
                    </w:r>
                    <w:r w:rsidRPr="00986504">
                      <w:rPr>
                        <w:rStyle w:val="PageNumber"/>
                      </w:rPr>
                      <w:instrText xml:space="preserve"> PAGE \*Arabic </w:instrText>
                    </w:r>
                    <w:r w:rsidRPr="00986504">
                      <w:rPr>
                        <w:rStyle w:val="PageNumber"/>
                      </w:rPr>
                      <w:fldChar w:fldCharType="separate"/>
                    </w:r>
                    <w:r w:rsidR="00A165D2">
                      <w:rPr>
                        <w:rStyle w:val="PageNumber"/>
                        <w:noProof/>
                      </w:rPr>
                      <w:t>58</w:t>
                    </w:r>
                    <w:r w:rsidRPr="00986504">
                      <w:rPr>
                        <w:rStyle w:val="PageNumber"/>
                      </w:rPr>
                      <w:fldChar w:fldCharType="end"/>
                    </w:r>
                  </w:p>
                </w:txbxContent>
              </v:textbox>
              <w10:wrap type="square" side="largest" anchorx="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0B1C" w:rsidRDefault="00A10B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8C9F18"/>
    <w:lvl w:ilvl="0">
      <w:start w:val="1"/>
      <w:numFmt w:val="decimal"/>
      <w:lvlText w:val="%1."/>
      <w:lvlJc w:val="left"/>
      <w:pPr>
        <w:tabs>
          <w:tab w:val="num" w:pos="1492"/>
        </w:tabs>
        <w:ind w:left="1492" w:hanging="360"/>
      </w:pPr>
    </w:lvl>
  </w:abstractNum>
  <w:abstractNum w:abstractNumId="1">
    <w:nsid w:val="FFFFFF7D"/>
    <w:multiLevelType w:val="singleLevel"/>
    <w:tmpl w:val="B074BFFA"/>
    <w:lvl w:ilvl="0">
      <w:start w:val="1"/>
      <w:numFmt w:val="decimal"/>
      <w:lvlText w:val="%1."/>
      <w:lvlJc w:val="left"/>
      <w:pPr>
        <w:tabs>
          <w:tab w:val="num" w:pos="1209"/>
        </w:tabs>
        <w:ind w:left="1209" w:hanging="360"/>
      </w:pPr>
    </w:lvl>
  </w:abstractNum>
  <w:abstractNum w:abstractNumId="2">
    <w:nsid w:val="FFFFFF7E"/>
    <w:multiLevelType w:val="singleLevel"/>
    <w:tmpl w:val="D24A0D18"/>
    <w:lvl w:ilvl="0">
      <w:start w:val="1"/>
      <w:numFmt w:val="decimal"/>
      <w:lvlText w:val="%1."/>
      <w:lvlJc w:val="left"/>
      <w:pPr>
        <w:tabs>
          <w:tab w:val="num" w:pos="926"/>
        </w:tabs>
        <w:ind w:left="926" w:hanging="360"/>
      </w:pPr>
    </w:lvl>
  </w:abstractNum>
  <w:abstractNum w:abstractNumId="3">
    <w:nsid w:val="FFFFFF7F"/>
    <w:multiLevelType w:val="singleLevel"/>
    <w:tmpl w:val="2200AD94"/>
    <w:lvl w:ilvl="0">
      <w:start w:val="1"/>
      <w:numFmt w:val="decimal"/>
      <w:lvlText w:val="%1."/>
      <w:lvlJc w:val="left"/>
      <w:pPr>
        <w:tabs>
          <w:tab w:val="num" w:pos="643"/>
        </w:tabs>
        <w:ind w:left="643" w:hanging="360"/>
      </w:pPr>
    </w:lvl>
  </w:abstractNum>
  <w:abstractNum w:abstractNumId="4">
    <w:nsid w:val="FFFFFF80"/>
    <w:multiLevelType w:val="singleLevel"/>
    <w:tmpl w:val="E8B04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46CF1D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6EB4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04055D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D52D3B6"/>
    <w:lvl w:ilvl="0">
      <w:start w:val="1"/>
      <w:numFmt w:val="decimal"/>
      <w:lvlText w:val="%1."/>
      <w:lvlJc w:val="left"/>
      <w:pPr>
        <w:tabs>
          <w:tab w:val="num" w:pos="360"/>
        </w:tabs>
        <w:ind w:left="360" w:hanging="360"/>
      </w:pPr>
    </w:lvl>
  </w:abstractNum>
  <w:abstractNum w:abstractNumId="9">
    <w:nsid w:val="FFFFFF89"/>
    <w:multiLevelType w:val="singleLevel"/>
    <w:tmpl w:val="8F44ADBE"/>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singleLevel"/>
    <w:tmpl w:val="75CA2D2A"/>
    <w:name w:val="WW8Num2"/>
    <w:lvl w:ilvl="0">
      <w:start w:val="1"/>
      <w:numFmt w:val="decimal"/>
      <w:lvlText w:val="%1"/>
      <w:lvlJc w:val="left"/>
      <w:pPr>
        <w:ind w:left="720" w:hanging="360"/>
      </w:pPr>
      <w:rPr>
        <w:rFonts w:hint="default"/>
      </w:rPr>
    </w:lvl>
  </w:abstractNum>
  <w:abstractNum w:abstractNumId="11">
    <w:nsid w:val="00000002"/>
    <w:multiLevelType w:val="multilevel"/>
    <w:tmpl w:val="252C8BAC"/>
    <w:name w:val="MinhaListaUhul"/>
    <w:lvl w:ilvl="0">
      <w:start w:val="1"/>
      <w:numFmt w:val="decimal"/>
      <w:suff w:val="space"/>
      <w:lvlText w:val="%1"/>
      <w:lvlJc w:val="left"/>
      <w:pPr>
        <w:ind w:left="0" w:firstLine="0"/>
      </w:pPr>
      <w:rPr>
        <w:rFonts w:hint="default"/>
      </w:rPr>
    </w:lvl>
    <w:lvl w:ilvl="1">
      <w:start w:val="3"/>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00000003"/>
    <w:multiLevelType w:val="multilevel"/>
    <w:tmpl w:val="00000003"/>
    <w:name w:val="WW8Num3"/>
    <w:lvl w:ilvl="0">
      <w:start w:val="1"/>
      <w:numFmt w:val="decimal"/>
      <w:lvlText w:val="%1."/>
      <w:lvlJc w:val="left"/>
      <w:pPr>
        <w:tabs>
          <w:tab w:val="num" w:pos="360"/>
        </w:tabs>
        <w:ind w:left="0" w:firstLine="0"/>
      </w:pPr>
      <w:rPr>
        <w:rFonts w:ascii="Arial" w:hAnsi="Arial" w:cs="Arial"/>
        <w:b/>
        <w:i w:val="0"/>
        <w:sz w:val="20"/>
        <w:szCs w:val="20"/>
      </w:rPr>
    </w:lvl>
    <w:lvl w:ilvl="1">
      <w:start w:val="1"/>
      <w:numFmt w:val="decimal"/>
      <w:suff w:val="nothing"/>
      <w:lvlText w:val="%1.%2."/>
      <w:lvlJc w:val="left"/>
      <w:pPr>
        <w:tabs>
          <w:tab w:val="num" w:pos="0"/>
        </w:tabs>
        <w:ind w:left="720" w:firstLine="0"/>
      </w:pPr>
    </w:lvl>
    <w:lvl w:ilvl="2">
      <w:start w:val="1"/>
      <w:numFmt w:val="decimal"/>
      <w:suff w:val="space"/>
      <w:lvlText w:val="%1.%2.%3."/>
      <w:lvlJc w:val="left"/>
      <w:pPr>
        <w:tabs>
          <w:tab w:val="num" w:pos="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nsid w:val="00000004"/>
    <w:multiLevelType w:val="singleLevel"/>
    <w:tmpl w:val="4D04E3B2"/>
    <w:name w:val="WW8Num4"/>
    <w:lvl w:ilvl="0">
      <w:start w:val="1"/>
      <w:numFmt w:val="bullet"/>
      <w:lvlText w:val=""/>
      <w:lvlJc w:val="left"/>
      <w:pPr>
        <w:tabs>
          <w:tab w:val="num" w:pos="1494"/>
        </w:tabs>
        <w:ind w:left="1494" w:hanging="360"/>
      </w:pPr>
      <w:rPr>
        <w:rFonts w:ascii="Symbol" w:hAnsi="Symbol"/>
        <w:b/>
      </w:rPr>
    </w:lvl>
  </w:abstractNum>
  <w:abstractNum w:abstractNumId="14">
    <w:nsid w:val="00000005"/>
    <w:multiLevelType w:val="multilevel"/>
    <w:tmpl w:val="00000005"/>
    <w:name w:val="WW8Num5"/>
    <w:lvl w:ilvl="0">
      <w:start w:val="1"/>
      <w:numFmt w:val="decimal"/>
      <w:suff w:val="space"/>
      <w:lvlText w:val="Quadro %1."/>
      <w:lvlJc w:val="left"/>
      <w:pPr>
        <w:tabs>
          <w:tab w:val="num" w:pos="0"/>
        </w:tabs>
        <w:ind w:left="0" w:firstLine="0"/>
      </w:pPr>
      <w:rPr>
        <w:rFonts w:ascii="Symbol" w:hAnsi="Symbol" w:cs="Symbol"/>
        <w:color w:val="auto"/>
        <w:sz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5">
    <w:nsid w:val="00000006"/>
    <w:multiLevelType w:val="multilevel"/>
    <w:tmpl w:val="00000006"/>
    <w:name w:val="WW8Num6"/>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Arial" w:hAnsi="Arial" w:cs="Arial"/>
        <w:b/>
        <w:i w:val="0"/>
        <w:sz w:val="24"/>
        <w:szCs w:val="24"/>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6">
    <w:nsid w:val="00000007"/>
    <w:multiLevelType w:val="multilevel"/>
    <w:tmpl w:val="00000007"/>
    <w:name w:val="WW8Num7"/>
    <w:lvl w:ilvl="0">
      <w:start w:val="2"/>
      <w:numFmt w:val="none"/>
      <w:suff w:val="nothing"/>
      <w:lvlText w:val=""/>
      <w:lvlJc w:val="left"/>
      <w:pPr>
        <w:tabs>
          <w:tab w:val="num" w:pos="0"/>
        </w:tabs>
        <w:ind w:left="390" w:hanging="390"/>
      </w:pPr>
    </w:lvl>
    <w:lvl w:ilvl="1">
      <w:start w:val="1"/>
      <w:numFmt w:val="decimal"/>
      <w:lvlText w:val="3.%2"/>
      <w:lvlJc w:val="left"/>
      <w:pPr>
        <w:tabs>
          <w:tab w:val="num" w:pos="390"/>
        </w:tabs>
        <w:ind w:left="390" w:hanging="390"/>
      </w:pPr>
    </w:lvl>
    <w:lvl w:ilvl="2">
      <w:start w:val="1"/>
      <w:numFmt w:val="decimal"/>
      <w:lvlText w:val="3........................%2.%3"/>
      <w:lvlJc w:val="left"/>
      <w:pPr>
        <w:tabs>
          <w:tab w:val="num" w:pos="720"/>
        </w:tabs>
        <w:ind w:left="720" w:hanging="720"/>
      </w:pPr>
    </w:lvl>
    <w:lvl w:ilvl="3">
      <w:start w:val="1"/>
      <w:numFmt w:val="decimal"/>
      <w:lvlText w:val="3........................%2.%3.%4"/>
      <w:lvlJc w:val="left"/>
      <w:pPr>
        <w:tabs>
          <w:tab w:val="num" w:pos="1080"/>
        </w:tabs>
        <w:ind w:left="1080" w:hanging="1080"/>
      </w:pPr>
    </w:lvl>
    <w:lvl w:ilvl="4">
      <w:start w:val="1"/>
      <w:numFmt w:val="decimal"/>
      <w:lvlText w:val="3........................%2.%3.%4."/>
      <w:lvlJc w:val="left"/>
      <w:pPr>
        <w:tabs>
          <w:tab w:val="num" w:pos="1080"/>
        </w:tabs>
        <w:ind w:left="1080" w:hanging="1080"/>
      </w:pPr>
    </w:lvl>
    <w:lvl w:ilvl="5">
      <w:start w:val="1"/>
      <w:numFmt w:val="decimal"/>
      <w:lvlText w:val="........................%2.%3.%4.%5"/>
      <w:lvlJc w:val="left"/>
      <w:pPr>
        <w:tabs>
          <w:tab w:val="num" w:pos="1440"/>
        </w:tabs>
        <w:ind w:left="1440" w:hanging="1440"/>
      </w:pPr>
    </w:lvl>
    <w:lvl w:ilvl="6">
      <w:start w:val="1"/>
      <w:numFmt w:val="decimal"/>
      <w:lvlText w:val="........................%2.%3.%4.%5"/>
      <w:lvlJc w:val="left"/>
      <w:pPr>
        <w:tabs>
          <w:tab w:val="num" w:pos="1440"/>
        </w:tabs>
        <w:ind w:left="1440" w:hanging="1440"/>
      </w:pPr>
    </w:lvl>
    <w:lvl w:ilvl="7">
      <w:start w:val="1"/>
      <w:numFmt w:val="decimal"/>
      <w:lvlText w:val="........................%2.%3.%4.%5"/>
      <w:lvlJc w:val="left"/>
      <w:pPr>
        <w:tabs>
          <w:tab w:val="num" w:pos="1800"/>
        </w:tabs>
        <w:ind w:left="1800" w:hanging="1800"/>
      </w:pPr>
    </w:lvl>
    <w:lvl w:ilvl="8">
      <w:start w:val="1"/>
      <w:numFmt w:val="decimal"/>
      <w:lvlText w:val="........................%2.%3.%4.%5"/>
      <w:lvlJc w:val="left"/>
      <w:pPr>
        <w:tabs>
          <w:tab w:val="num" w:pos="1800"/>
        </w:tabs>
        <w:ind w:left="1800" w:hanging="1800"/>
      </w:pPr>
    </w:lvl>
  </w:abstractNum>
  <w:abstractNum w:abstractNumId="17">
    <w:nsid w:val="00000008"/>
    <w:multiLevelType w:val="multilevel"/>
    <w:tmpl w:val="00000008"/>
    <w:name w:val="WW8Num8"/>
    <w:lvl w:ilvl="0">
      <w:start w:val="1"/>
      <w:numFmt w:val="decimal"/>
      <w:suff w:val="space"/>
      <w:lvlText w:val="Tabela %1."/>
      <w:lvlJc w:val="left"/>
      <w:pPr>
        <w:tabs>
          <w:tab w:val="num" w:pos="0"/>
        </w:tabs>
        <w:ind w:left="0" w:firstLine="0"/>
      </w:pPr>
      <w:rPr>
        <w:rFonts w:ascii="Times New Roman" w:hAnsi="Times New Roman" w:cs="Times New Roman"/>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nsid w:val="00000009"/>
    <w:multiLevelType w:val="multilevel"/>
    <w:tmpl w:val="00000009"/>
    <w:name w:val="WW8Num9"/>
    <w:lvl w:ilvl="0">
      <w:start w:val="1"/>
      <w:numFmt w:val="bullet"/>
      <w:lvlText w:val=""/>
      <w:lvlJc w:val="left"/>
      <w:pPr>
        <w:tabs>
          <w:tab w:val="num" w:pos="540"/>
        </w:tabs>
        <w:ind w:left="540" w:hanging="540"/>
      </w:pPr>
      <w:rPr>
        <w:rFonts w:ascii="Symbol" w:hAnsi="Symbol" w:cs="Arial"/>
        <w:b/>
        <w:i w:val="0"/>
        <w:sz w:val="20"/>
        <w:szCs w:val="20"/>
      </w:rPr>
    </w:lvl>
    <w:lvl w:ilvl="1">
      <w:start w:val="1"/>
      <w:numFmt w:val="decimal"/>
      <w:lvlText w:val="%1.%2"/>
      <w:lvlJc w:val="left"/>
      <w:pPr>
        <w:tabs>
          <w:tab w:val="num" w:pos="540"/>
        </w:tabs>
        <w:ind w:left="540" w:hanging="540"/>
      </w:pPr>
    </w:lvl>
    <w:lvl w:ilvl="2">
      <w:start w:val="1"/>
      <w:numFmt w:val="decimal"/>
      <w:lvlText w:val="%2.%3"/>
      <w:lvlJc w:val="left"/>
      <w:pPr>
        <w:tabs>
          <w:tab w:val="num" w:pos="720"/>
        </w:tabs>
        <w:ind w:left="720" w:hanging="720"/>
      </w:pPr>
      <w:rPr>
        <w:rFonts w:ascii="Wingdings" w:hAnsi="Wingdings" w:cs="Wingdings"/>
      </w:rPr>
    </w:lvl>
    <w:lvl w:ilvl="3">
      <w:start w:val="1"/>
      <w:numFmt w:val="decimal"/>
      <w:lvlText w:val="%1.%2.%3.%4"/>
      <w:lvlJc w:val="left"/>
      <w:pPr>
        <w:tabs>
          <w:tab w:val="num" w:pos="720"/>
        </w:tabs>
        <w:ind w:left="720" w:hanging="72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9">
    <w:nsid w:val="0000000A"/>
    <w:multiLevelType w:val="multilevel"/>
    <w:tmpl w:val="0000000A"/>
    <w:name w:val="WW8Num1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0">
    <w:nsid w:val="0000000B"/>
    <w:multiLevelType w:val="singleLevel"/>
    <w:tmpl w:val="0000000B"/>
    <w:name w:val="WW8Num11"/>
    <w:lvl w:ilvl="0">
      <w:start w:val="1"/>
      <w:numFmt w:val="bullet"/>
      <w:lvlText w:val=""/>
      <w:lvlJc w:val="left"/>
      <w:pPr>
        <w:tabs>
          <w:tab w:val="num" w:pos="0"/>
        </w:tabs>
        <w:ind w:left="1776" w:hanging="360"/>
      </w:pPr>
      <w:rPr>
        <w:rFonts w:ascii="Wingdings" w:hAnsi="Wingdings" w:cs="Arial"/>
        <w:b/>
        <w:i w:val="0"/>
        <w:sz w:val="20"/>
        <w:szCs w:val="20"/>
      </w:rPr>
    </w:lvl>
  </w:abstractNum>
  <w:abstractNum w:abstractNumId="21">
    <w:nsid w:val="24AF0414"/>
    <w:multiLevelType w:val="hybridMultilevel"/>
    <w:tmpl w:val="634E3BA4"/>
    <w:name w:val="WW8Num42"/>
    <w:lvl w:ilvl="0" w:tplc="616E55AE">
      <w:start w:val="1"/>
      <w:numFmt w:val="bullet"/>
      <w:pStyle w:val="ItemizaoTCC"/>
      <w:lvlText w:val=""/>
      <w:lvlJc w:val="left"/>
      <w:pPr>
        <w:tabs>
          <w:tab w:val="num" w:pos="1494"/>
        </w:tabs>
        <w:ind w:left="1494" w:hanging="360"/>
      </w:pPr>
      <w:rPr>
        <w:rFonts w:ascii="Symbol" w:hAnsi="Symbol" w:hint="default"/>
        <w:b/>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5E045CD"/>
    <w:multiLevelType w:val="multilevel"/>
    <w:tmpl w:val="EBE2EE1A"/>
    <w:name w:val="MinhaListaUhul2"/>
    <w:lvl w:ilvl="0">
      <w:start w:val="1"/>
      <w:numFmt w:val="decimal"/>
      <w:suff w:val="spac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57965B3"/>
    <w:multiLevelType w:val="multilevel"/>
    <w:tmpl w:val="C7EE9CEC"/>
    <w:name w:val="MinhaListaUhul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11"/>
  </w:num>
  <w:num w:numId="3">
    <w:abstractNumId w:val="12"/>
  </w:num>
  <w:num w:numId="4">
    <w:abstractNumId w:val="13"/>
  </w:num>
  <w:num w:numId="5">
    <w:abstractNumId w:val="14"/>
  </w:num>
  <w:num w:numId="6">
    <w:abstractNumId w:val="15"/>
  </w:num>
  <w:num w:numId="7">
    <w:abstractNumId w:val="16"/>
  </w:num>
  <w:num w:numId="8">
    <w:abstractNumId w:val="17"/>
  </w:num>
  <w:num w:numId="9">
    <w:abstractNumId w:val="18"/>
  </w:num>
  <w:num w:numId="10">
    <w:abstractNumId w:val="19"/>
  </w:num>
  <w:num w:numId="11">
    <w:abstractNumId w:val="20"/>
  </w:num>
  <w:num w:numId="12">
    <w:abstractNumId w:val="22"/>
  </w:num>
  <w:num w:numId="13">
    <w:abstractNumId w:val="23"/>
  </w:num>
  <w:num w:numId="14">
    <w:abstractNumId w:val="21"/>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embedSystemFonts/>
  <w:hideSpelling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7C"/>
    <w:rsid w:val="00034625"/>
    <w:rsid w:val="0008153F"/>
    <w:rsid w:val="000955DC"/>
    <w:rsid w:val="000C2D69"/>
    <w:rsid w:val="000D2AA1"/>
    <w:rsid w:val="000D34CF"/>
    <w:rsid w:val="00127CFF"/>
    <w:rsid w:val="00146D4C"/>
    <w:rsid w:val="00180182"/>
    <w:rsid w:val="001C74A5"/>
    <w:rsid w:val="00234803"/>
    <w:rsid w:val="00253FEC"/>
    <w:rsid w:val="00270A16"/>
    <w:rsid w:val="0027639E"/>
    <w:rsid w:val="002C266D"/>
    <w:rsid w:val="00315986"/>
    <w:rsid w:val="00317CFB"/>
    <w:rsid w:val="003507A5"/>
    <w:rsid w:val="00373228"/>
    <w:rsid w:val="003A4852"/>
    <w:rsid w:val="003D7A20"/>
    <w:rsid w:val="003F6384"/>
    <w:rsid w:val="004502A8"/>
    <w:rsid w:val="005428D1"/>
    <w:rsid w:val="00585F21"/>
    <w:rsid w:val="005A02AD"/>
    <w:rsid w:val="005B3073"/>
    <w:rsid w:val="005D3043"/>
    <w:rsid w:val="005F6038"/>
    <w:rsid w:val="0062326F"/>
    <w:rsid w:val="00623E86"/>
    <w:rsid w:val="0071182A"/>
    <w:rsid w:val="007514B1"/>
    <w:rsid w:val="00751740"/>
    <w:rsid w:val="007B6AD0"/>
    <w:rsid w:val="0080277D"/>
    <w:rsid w:val="008324B2"/>
    <w:rsid w:val="008C0D57"/>
    <w:rsid w:val="009413BE"/>
    <w:rsid w:val="00986504"/>
    <w:rsid w:val="009B215A"/>
    <w:rsid w:val="009E16C0"/>
    <w:rsid w:val="00A105A9"/>
    <w:rsid w:val="00A10B1C"/>
    <w:rsid w:val="00A118A5"/>
    <w:rsid w:val="00A141E6"/>
    <w:rsid w:val="00A165D2"/>
    <w:rsid w:val="00A308BA"/>
    <w:rsid w:val="00AA4445"/>
    <w:rsid w:val="00B10B86"/>
    <w:rsid w:val="00BB5BC2"/>
    <w:rsid w:val="00BE3960"/>
    <w:rsid w:val="00C074C5"/>
    <w:rsid w:val="00C320F9"/>
    <w:rsid w:val="00C95F62"/>
    <w:rsid w:val="00CA1E67"/>
    <w:rsid w:val="00CD02F4"/>
    <w:rsid w:val="00D21855"/>
    <w:rsid w:val="00D87197"/>
    <w:rsid w:val="00DF3760"/>
    <w:rsid w:val="00E0733B"/>
    <w:rsid w:val="00E20785"/>
    <w:rsid w:val="00E56D79"/>
    <w:rsid w:val="00E62A50"/>
    <w:rsid w:val="00E96C3A"/>
    <w:rsid w:val="00EB031C"/>
    <w:rsid w:val="00EC797C"/>
    <w:rsid w:val="00ED748F"/>
    <w:rsid w:val="00ED78CA"/>
    <w:rsid w:val="00EF5355"/>
    <w:rsid w:val="00F559F0"/>
    <w:rsid w:val="00F86FA5"/>
    <w:rsid w:val="00FE4E38"/>
    <w:rsid w:val="00FE6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BC2"/>
    <w:pPr>
      <w:suppressAutoHyphens/>
    </w:pPr>
    <w:rPr>
      <w:sz w:val="24"/>
      <w:szCs w:val="24"/>
      <w:lang w:eastAsia="zh-CN"/>
    </w:rPr>
  </w:style>
  <w:style w:type="paragraph" w:styleId="Heading1">
    <w:name w:val="heading 1"/>
    <w:basedOn w:val="TtuloCaptuloTCC"/>
    <w:next w:val="PargrafoTCC"/>
    <w:qFormat/>
    <w:rsid w:val="007B6AD0"/>
    <w:pPr>
      <w:keepNext/>
      <w:numPr>
        <w:numId w:val="13"/>
      </w:numPr>
      <w:outlineLvl w:val="0"/>
    </w:pPr>
    <w:rPr>
      <w:bCs/>
      <w:kern w:val="1"/>
      <w:szCs w:val="32"/>
    </w:rPr>
  </w:style>
  <w:style w:type="paragraph" w:styleId="Heading2">
    <w:name w:val="heading 2"/>
    <w:basedOn w:val="Normal"/>
    <w:next w:val="Normal"/>
    <w:qFormat/>
    <w:rsid w:val="007B6AD0"/>
    <w:pPr>
      <w:keepNext/>
      <w:numPr>
        <w:ilvl w:val="1"/>
        <w:numId w:val="13"/>
      </w:numPr>
      <w:textAlignment w:val="baseline"/>
      <w:outlineLvl w:val="1"/>
    </w:pPr>
    <w:rPr>
      <w:rFonts w:ascii="Arial" w:hAnsi="Arial" w:cs="Arial"/>
      <w:b/>
      <w:bCs/>
      <w:iCs/>
      <w:szCs w:val="28"/>
    </w:rPr>
  </w:style>
  <w:style w:type="paragraph" w:styleId="Heading3">
    <w:name w:val="heading 3"/>
    <w:basedOn w:val="Normal"/>
    <w:next w:val="PargrafoTCC"/>
    <w:qFormat/>
    <w:rsid w:val="000C2D69"/>
    <w:pPr>
      <w:keepNext/>
      <w:numPr>
        <w:ilvl w:val="2"/>
        <w:numId w:val="13"/>
      </w:numPr>
      <w:outlineLvl w:val="2"/>
    </w:pPr>
    <w:rPr>
      <w:rFonts w:ascii="Arial" w:hAnsi="Arial" w:cs="Arial"/>
      <w:b/>
      <w:bCs/>
      <w:szCs w:val="26"/>
    </w:rPr>
  </w:style>
  <w:style w:type="paragraph" w:styleId="Heading4">
    <w:name w:val="heading 4"/>
    <w:basedOn w:val="Normal"/>
    <w:next w:val="Normal"/>
    <w:qFormat/>
    <w:pPr>
      <w:keepNext/>
      <w:numPr>
        <w:ilvl w:val="3"/>
        <w:numId w:val="13"/>
      </w:numPr>
      <w:spacing w:before="240" w:after="60"/>
      <w:outlineLvl w:val="3"/>
    </w:pPr>
    <w:rPr>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b/>
      <w:bCs/>
      <w:sz w:val="22"/>
      <w:szCs w:val="22"/>
    </w:rPr>
  </w:style>
  <w:style w:type="paragraph" w:styleId="Heading7">
    <w:name w:val="heading 7"/>
    <w:basedOn w:val="Normal"/>
    <w:next w:val="Normal"/>
    <w:qFormat/>
    <w:pPr>
      <w:numPr>
        <w:ilvl w:val="6"/>
        <w:numId w:val="13"/>
      </w:numPr>
      <w:spacing w:before="240" w:after="60"/>
      <w:outlineLvl w:val="6"/>
    </w:pPr>
  </w:style>
  <w:style w:type="paragraph" w:styleId="Heading8">
    <w:name w:val="heading 8"/>
    <w:basedOn w:val="Normal"/>
    <w:next w:val="Normal"/>
    <w:qFormat/>
    <w:pPr>
      <w:numPr>
        <w:ilvl w:val="7"/>
        <w:numId w:val="13"/>
      </w:numPr>
      <w:spacing w:before="240" w:after="60"/>
      <w:outlineLvl w:val="7"/>
    </w:pPr>
    <w:rPr>
      <w:i/>
      <w:iCs/>
    </w:rPr>
  </w:style>
  <w:style w:type="paragraph" w:styleId="Heading9">
    <w:name w:val="heading 9"/>
    <w:basedOn w:val="Normal"/>
    <w:next w:val="Normal"/>
    <w:qFormat/>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Arial" w:hAnsi="Arial" w:cs="Arial"/>
      <w:b/>
      <w:i w:val="0"/>
      <w:sz w:val="20"/>
      <w:szCs w:val="20"/>
    </w:rPr>
  </w:style>
  <w:style w:type="character" w:customStyle="1" w:styleId="WW8Num4z0">
    <w:name w:val="WW8Num4z0"/>
    <w:rPr>
      <w:b/>
    </w:rPr>
  </w:style>
  <w:style w:type="character" w:customStyle="1" w:styleId="WW8Num5z0">
    <w:name w:val="WW8Num5z0"/>
    <w:rPr>
      <w:rFonts w:ascii="Symbol" w:hAnsi="Symbol" w:cs="Symbol"/>
      <w:color w:val="auto"/>
      <w:sz w:val="18"/>
    </w:rPr>
  </w:style>
  <w:style w:type="character" w:customStyle="1" w:styleId="WW8Num6z0">
    <w:name w:val="WW8Num6z0"/>
    <w:rPr>
      <w:rFonts w:ascii="Arial" w:hAnsi="Arial" w:cs="Arial"/>
      <w:b/>
      <w:i w:val="0"/>
      <w:sz w:val="20"/>
      <w:szCs w:val="20"/>
    </w:rPr>
  </w:style>
  <w:style w:type="character" w:customStyle="1" w:styleId="WW8Num6z2">
    <w:name w:val="WW8Num6z2"/>
    <w:rPr>
      <w:rFonts w:ascii="Arial" w:hAnsi="Arial" w:cs="Arial"/>
      <w:b/>
      <w:i w:val="0"/>
      <w:sz w:val="24"/>
      <w:szCs w:val="24"/>
    </w:rPr>
  </w:style>
  <w:style w:type="character" w:customStyle="1" w:styleId="WW8Num8z0">
    <w:name w:val="WW8Num8z0"/>
    <w:rPr>
      <w:rFonts w:ascii="Times New Roman" w:hAnsi="Times New Roman" w:cs="Times New Roman"/>
    </w:rPr>
  </w:style>
  <w:style w:type="character" w:customStyle="1" w:styleId="WW8Num9z0">
    <w:name w:val="WW8Num9z0"/>
    <w:rPr>
      <w:rFonts w:ascii="Arial" w:hAnsi="Arial" w:cs="Arial"/>
      <w:b/>
      <w:i w:val="0"/>
      <w:sz w:val="20"/>
      <w:szCs w:val="20"/>
    </w:rPr>
  </w:style>
  <w:style w:type="character" w:customStyle="1" w:styleId="WW8Num9z2">
    <w:name w:val="WW8Num9z2"/>
    <w:rPr>
      <w:rFonts w:ascii="Wingdings" w:hAnsi="Wingdings" w:cs="Wingdings"/>
    </w:rPr>
  </w:style>
  <w:style w:type="character" w:customStyle="1" w:styleId="WW8Num11z0">
    <w:name w:val="WW8Num11z0"/>
    <w:rPr>
      <w:rFonts w:ascii="Arial" w:hAnsi="Arial" w:cs="Arial"/>
      <w:b/>
      <w:i w:val="0"/>
      <w:sz w:val="20"/>
      <w:szCs w:val="20"/>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7z0">
    <w:name w:val="WW8Num7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i w:val="0"/>
    </w:rPr>
  </w:style>
  <w:style w:type="character" w:customStyle="1" w:styleId="WW8Num13z0">
    <w:name w:val="WW8Num13z0"/>
    <w:rPr>
      <w:rFonts w:ascii="Symbol" w:hAnsi="Symbol" w:cs="Symbol"/>
    </w:rPr>
  </w:style>
  <w:style w:type="character" w:customStyle="1" w:styleId="WW8Num14z0">
    <w:name w:val="WW8Num14z0"/>
    <w:rPr>
      <w:rFonts w:ascii="Symbol" w:hAnsi="Symbol" w:cs="Symbol"/>
    </w:rPr>
  </w:style>
  <w:style w:type="character" w:customStyle="1" w:styleId="WW8Num15z0">
    <w:name w:val="WW8Num15z0"/>
    <w:rPr>
      <w:rFonts w:ascii="Symbol" w:hAnsi="Symbol" w:cs="Symbol"/>
    </w:rPr>
  </w:style>
  <w:style w:type="character" w:customStyle="1" w:styleId="WW8Num15z2">
    <w:name w:val="WW8Num15z2"/>
    <w:rPr>
      <w:rFonts w:ascii="Arial" w:hAnsi="Arial" w:cs="Arial"/>
      <w:b/>
      <w:i w:val="0"/>
      <w:sz w:val="24"/>
      <w:szCs w:val="24"/>
    </w:rPr>
  </w:style>
  <w:style w:type="character" w:customStyle="1" w:styleId="WW8Num17z0">
    <w:name w:val="WW8Num17z0"/>
    <w:rPr>
      <w:rFonts w:ascii="Symbol" w:hAnsi="Symbol" w:cs="Symbol"/>
    </w:rPr>
  </w:style>
  <w:style w:type="character" w:customStyle="1" w:styleId="WW8Num18z0">
    <w:name w:val="WW8Num18z0"/>
    <w:rPr>
      <w:rFonts w:ascii="Symbol" w:hAnsi="Symbol" w:cs="Times New Roman"/>
    </w:rPr>
  </w:style>
  <w:style w:type="character" w:customStyle="1" w:styleId="WW8Num18z2">
    <w:name w:val="WW8Num18z2"/>
    <w:rPr>
      <w:rFonts w:ascii="Arial" w:hAnsi="Arial" w:cs="Arial"/>
      <w:b/>
      <w:i w:val="0"/>
      <w:sz w:val="24"/>
      <w:szCs w:val="24"/>
    </w:rPr>
  </w:style>
  <w:style w:type="character" w:customStyle="1" w:styleId="WW8Num20z0">
    <w:name w:val="WW8Num20z0"/>
    <w:rPr>
      <w:rFonts w:ascii="Symbol" w:hAnsi="Symbol" w:cs="Symbol"/>
    </w:rPr>
  </w:style>
  <w:style w:type="character" w:customStyle="1" w:styleId="WW8Num20z1">
    <w:name w:val="WW8Num20z1"/>
    <w:rPr>
      <w:rFonts w:ascii="Courier New" w:hAnsi="Courier New" w:cs="Courier New"/>
    </w:rPr>
  </w:style>
  <w:style w:type="character" w:customStyle="1" w:styleId="WW8Num20z3">
    <w:name w:val="WW8Num20z3"/>
    <w:rPr>
      <w:rFonts w:ascii="Symbol" w:hAnsi="Symbol" w:cs="Symbol"/>
    </w:rPr>
  </w:style>
  <w:style w:type="character" w:customStyle="1" w:styleId="WW8Num21z0">
    <w:name w:val="WW8Num21z0"/>
    <w:rPr>
      <w:rFonts w:ascii="Symbol" w:hAnsi="Symbol" w:cs="Arial"/>
      <w:b/>
      <w:i w:val="0"/>
      <w:sz w:val="20"/>
      <w:szCs w:val="20"/>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Wingdings" w:hAnsi="Wingdings" w:cs="Wingdings"/>
    </w:rPr>
  </w:style>
  <w:style w:type="character" w:customStyle="1" w:styleId="WW8Num25z1">
    <w:name w:val="WW8Num25z1"/>
    <w:rPr>
      <w:rFonts w:ascii="Courier New" w:hAnsi="Courier New" w:cs="Courier New"/>
    </w:rPr>
  </w:style>
  <w:style w:type="character" w:customStyle="1" w:styleId="WW8Num25z3">
    <w:name w:val="WW8Num25z3"/>
    <w:rPr>
      <w:rFonts w:ascii="Symbol" w:hAnsi="Symbol" w:cs="Symbol"/>
    </w:rPr>
  </w:style>
  <w:style w:type="character" w:customStyle="1" w:styleId="WW8Num5z2">
    <w:name w:val="WW8Num5z2"/>
    <w:rPr>
      <w:rFonts w:ascii="Wingdings" w:hAnsi="Wingdings" w:cs="Wingdings"/>
    </w:rPr>
  </w:style>
  <w:style w:type="character" w:customStyle="1" w:styleId="WW8Num8z2">
    <w:name w:val="WW8Num8z2"/>
    <w:rPr>
      <w:rFonts w:ascii="Arial" w:hAnsi="Arial" w:cs="Arial"/>
      <w:b/>
      <w:i w:val="0"/>
      <w:sz w:val="24"/>
      <w:szCs w:val="24"/>
    </w:rPr>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9z0">
    <w:name w:val="WW8Num19z0"/>
    <w:rPr>
      <w:rFonts w:ascii="Symbol" w:hAnsi="Symbol" w:cs="Arial"/>
      <w:b/>
      <w:i w:val="0"/>
      <w:sz w:val="20"/>
      <w:szCs w:val="20"/>
    </w:rPr>
  </w:style>
  <w:style w:type="character" w:customStyle="1" w:styleId="WW8Num19z1">
    <w:name w:val="WW8Num19z1"/>
    <w:rPr>
      <w:rFonts w:ascii="OpenSymbol" w:hAnsi="OpenSymbol" w:cs="Courier New"/>
    </w:rPr>
  </w:style>
  <w:style w:type="character" w:customStyle="1" w:styleId="WW8Num23z0">
    <w:name w:val="WW8Num23z0"/>
    <w:rPr>
      <w:rFonts w:ascii="Symbol" w:hAnsi="Symbol" w:cs="Symbol"/>
    </w:rPr>
  </w:style>
  <w:style w:type="character" w:customStyle="1" w:styleId="WW8Num23z2">
    <w:name w:val="WW8Num23z2"/>
    <w:rPr>
      <w:rFonts w:ascii="Arial" w:hAnsi="Arial" w:cs="Arial"/>
      <w:b/>
      <w:i w:val="0"/>
      <w:sz w:val="24"/>
      <w:szCs w:val="24"/>
    </w:rPr>
  </w:style>
  <w:style w:type="character" w:customStyle="1" w:styleId="WW-DefaultParagraphFont">
    <w:name w:val="WW-Default Paragraph Font"/>
  </w:style>
  <w:style w:type="character" w:customStyle="1" w:styleId="WW8Num9z1">
    <w:name w:val="WW8Num9z1"/>
    <w:rPr>
      <w:rFonts w:ascii="Courier New" w:hAnsi="Courier New" w:cs="Courier New"/>
    </w:rPr>
  </w:style>
  <w:style w:type="character" w:customStyle="1" w:styleId="WW8Num13z2">
    <w:name w:val="WW8Num13z2"/>
    <w:rPr>
      <w:rFonts w:ascii="Arial" w:hAnsi="Arial" w:cs="Arial"/>
      <w:b/>
      <w:i w:val="0"/>
      <w:sz w:val="24"/>
      <w:szCs w:val="24"/>
    </w:rPr>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8Num2z0">
    <w:name w:val="WW8Num2z0"/>
    <w:rPr>
      <w:rFonts w:ascii="Symbol" w:hAnsi="Symbol" w:cs="Symbol"/>
      <w:color w:val="auto"/>
      <w:sz w:val="18"/>
    </w:rPr>
  </w:style>
  <w:style w:type="character" w:customStyle="1" w:styleId="WW8Num4z2">
    <w:name w:val="WW8Num4z2"/>
    <w:rPr>
      <w:rFonts w:ascii="Arial" w:hAnsi="Arial" w:cs="Arial"/>
      <w:b/>
      <w:i w:val="0"/>
      <w:sz w:val="24"/>
      <w:szCs w:val="24"/>
    </w:rPr>
  </w:style>
  <w:style w:type="character" w:customStyle="1" w:styleId="WW8Num7z2">
    <w:name w:val="WW8Num7z2"/>
    <w:rPr>
      <w:rFonts w:ascii="Arial" w:hAnsi="Arial" w:cs="Arial"/>
      <w:b/>
      <w:i w:val="0"/>
      <w:sz w:val="24"/>
      <w:szCs w:val="24"/>
    </w:rPr>
  </w:style>
  <w:style w:type="character" w:customStyle="1" w:styleId="WW8Num8z1">
    <w:name w:val="WW8Num8z1"/>
    <w:rPr>
      <w:rFonts w:ascii="OpenSymbol" w:hAnsi="OpenSymbol" w:cs="Open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DefaultParagraphFont1">
    <w:name w:val="WW-Default Paragraph Font1"/>
  </w:style>
  <w:style w:type="character" w:customStyle="1" w:styleId="WW8Num1z1">
    <w:name w:val="WW8Num1z1"/>
    <w:rPr>
      <w:rFonts w:ascii="Arial" w:hAnsi="Arial" w:cs="Arial"/>
    </w:rPr>
  </w:style>
  <w:style w:type="character" w:customStyle="1" w:styleId="WW-Absatz-Standardschriftart111111111111111">
    <w:name w:val="WW-Absatz-Standardschriftart111111111111111"/>
  </w:style>
  <w:style w:type="character" w:customStyle="1" w:styleId="WW8Num2z1">
    <w:name w:val="WW8Num2z1"/>
    <w:rPr>
      <w:rFonts w:ascii="Arial" w:hAnsi="Arial" w:cs="Arial"/>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12z2">
    <w:name w:val="WW8Num12z2"/>
    <w:rPr>
      <w:rFonts w:ascii="Arial" w:hAnsi="Arial" w:cs="Arial"/>
      <w:b/>
      <w:i w:val="0"/>
      <w:sz w:val="24"/>
      <w:szCs w:val="24"/>
    </w:rPr>
  </w:style>
  <w:style w:type="character" w:customStyle="1" w:styleId="Fontepargpadro1">
    <w:name w:val="Fonte parág. padrão1"/>
  </w:style>
  <w:style w:type="character" w:customStyle="1" w:styleId="Ttulo5Char">
    <w:name w:val="Título 5 Char"/>
    <w:rPr>
      <w:b/>
      <w:bCs/>
      <w:i/>
      <w:iCs/>
      <w:sz w:val="26"/>
      <w:szCs w:val="26"/>
      <w:lang w:bidi="ar-SA"/>
    </w:rPr>
  </w:style>
  <w:style w:type="character" w:styleId="Hyperlink">
    <w:name w:val="Hyperlink"/>
    <w:rPr>
      <w:color w:val="0000FF"/>
      <w:u w:val="single"/>
    </w:rPr>
  </w:style>
  <w:style w:type="character" w:customStyle="1" w:styleId="CorpodetextoChar">
    <w:name w:val="Corpo de texto Char"/>
    <w:rPr>
      <w:sz w:val="24"/>
      <w:szCs w:val="24"/>
      <w:lang w:bidi="ar-SA"/>
    </w:rPr>
  </w:style>
  <w:style w:type="character" w:styleId="PageNumber">
    <w:name w:val="page number"/>
    <w:basedOn w:val="Fontepargpadro1"/>
  </w:style>
  <w:style w:type="character" w:customStyle="1" w:styleId="CharChar">
    <w:name w:val="Char Char"/>
    <w:basedOn w:val="Fontepargpadro1"/>
  </w:style>
  <w:style w:type="character" w:customStyle="1" w:styleId="FigurasChar">
    <w:name w:val="Figuras Char"/>
    <w:rPr>
      <w:rFonts w:ascii="Arial" w:hAnsi="Arial" w:cs="Arial"/>
      <w:sz w:val="22"/>
      <w:szCs w:val="22"/>
    </w:rPr>
  </w:style>
  <w:style w:type="character" w:customStyle="1" w:styleId="CabealhoChar">
    <w:name w:val="Cabeçalho Char"/>
    <w:rPr>
      <w:sz w:val="24"/>
      <w:szCs w:val="24"/>
      <w:lang w:bidi="ar-SA"/>
    </w:rPr>
  </w:style>
  <w:style w:type="character" w:customStyle="1" w:styleId="Refdecomentrio1">
    <w:name w:val="Ref. de comentário1"/>
    <w:rPr>
      <w:sz w:val="16"/>
      <w:szCs w:val="16"/>
    </w:rPr>
  </w:style>
  <w:style w:type="character" w:customStyle="1" w:styleId="smlink1">
    <w:name w:val="smlink1"/>
    <w:rPr>
      <w:rFonts w:ascii="Arial" w:hAnsi="Arial" w:cs="Arial"/>
      <w:sz w:val="17"/>
      <w:szCs w:val="17"/>
    </w:rPr>
  </w:style>
  <w:style w:type="character" w:styleId="Strong">
    <w:name w:val="Strong"/>
    <w:qFormat/>
    <w:rPr>
      <w:b/>
      <w:bCs/>
    </w:rPr>
  </w:style>
  <w:style w:type="character" w:customStyle="1" w:styleId="EstiloEstiloPargrafoTCCesquerda063cmPrimeiralinhaChar">
    <w:name w:val="Estilo Estilo Parágrafo TCC + À esquerda:  063 cm + Primeira linha: ... Char"/>
    <w:rPr>
      <w:rFonts w:ascii="Arial" w:eastAsia="SimSun" w:hAnsi="Arial" w:cs="Arial"/>
      <w:sz w:val="24"/>
      <w:lang w:eastAsia="zh-CN" w:bidi="ar-SA"/>
    </w:rPr>
  </w:style>
  <w:style w:type="character" w:customStyle="1" w:styleId="TabelaCharChar">
    <w:name w:val="Tabela Char Char"/>
    <w:rPr>
      <w:rFonts w:ascii="Arial" w:hAnsi="Arial" w:cs="Arial"/>
      <w:szCs w:val="36"/>
      <w:lang w:bidi="ar-SA"/>
    </w:rPr>
  </w:style>
  <w:style w:type="character" w:customStyle="1" w:styleId="EstiloTabelaEsquerdaChar">
    <w:name w:val="Estilo Tabela + Esquerda Char"/>
    <w:basedOn w:val="TabelaCharChar"/>
    <w:rPr>
      <w:rFonts w:ascii="Arial" w:hAnsi="Arial" w:cs="Arial"/>
      <w:szCs w:val="36"/>
      <w:lang w:bidi="ar-SA"/>
    </w:rPr>
  </w:style>
  <w:style w:type="character" w:styleId="Emphasis">
    <w:name w:val="Emphasis"/>
    <w:qFormat/>
    <w:rPr>
      <w:i/>
      <w:iCs/>
    </w:rPr>
  </w:style>
  <w:style w:type="character" w:customStyle="1" w:styleId="style6">
    <w:name w:val="style6"/>
    <w:basedOn w:val="Fontepargpadro1"/>
  </w:style>
  <w:style w:type="character" w:customStyle="1" w:styleId="a">
    <w:name w:val="a"/>
    <w:basedOn w:val="Fontepargpadro1"/>
  </w:style>
  <w:style w:type="character" w:customStyle="1" w:styleId="aut">
    <w:name w:val="aut"/>
    <w:basedOn w:val="Fontepargpadro1"/>
  </w:style>
  <w:style w:type="character" w:customStyle="1" w:styleId="MapadoDocumentoChar">
    <w:name w:val="Mapa do Documento Char"/>
    <w:rPr>
      <w:rFonts w:ascii="Tahoma" w:hAnsi="Tahoma" w:cs="Tahoma"/>
      <w:sz w:val="16"/>
      <w:szCs w:val="16"/>
      <w:lang w:bidi="ar-SA"/>
    </w:rPr>
  </w:style>
  <w:style w:type="character" w:customStyle="1" w:styleId="addmd">
    <w:name w:val="addmd"/>
    <w:rPr>
      <w:rFonts w:ascii="Times New Roman" w:hAnsi="Times New Roman" w:cs="Times New Roman"/>
    </w:rPr>
  </w:style>
  <w:style w:type="character" w:customStyle="1" w:styleId="shorttext">
    <w:name w:val="short_text"/>
    <w:basedOn w:val="Fontepargpadro1"/>
  </w:style>
  <w:style w:type="character" w:customStyle="1" w:styleId="hps">
    <w:name w:val="hps"/>
    <w:basedOn w:val="Fontepargpadro1"/>
  </w:style>
  <w:style w:type="character" w:customStyle="1" w:styleId="PargrafoTCCChar">
    <w:name w:val="Parágrafo TCC Char"/>
    <w:rPr>
      <w:rFonts w:ascii="Arial" w:hAnsi="Arial" w:cs="Arial"/>
      <w:sz w:val="24"/>
      <w:szCs w:val="24"/>
      <w:lang w:bidi="ar-SA"/>
    </w:rPr>
  </w:style>
  <w:style w:type="character" w:customStyle="1" w:styleId="RefernciaTCCChar">
    <w:name w:val="Referência TCC Char"/>
    <w:rPr>
      <w:rFonts w:ascii="Arial" w:hAnsi="Arial" w:cs="Arial"/>
      <w:caps/>
      <w:sz w:val="22"/>
      <w:szCs w:val="22"/>
      <w:lang w:bidi="ar-SA"/>
    </w:rPr>
  </w:style>
  <w:style w:type="character" w:customStyle="1" w:styleId="RefernciasTCCChar">
    <w:name w:val="Referências TCC Char"/>
    <w:rPr>
      <w:rFonts w:ascii="Arial" w:hAnsi="Arial" w:cs="Arial"/>
      <w:sz w:val="24"/>
      <w:szCs w:val="24"/>
      <w:lang w:bidi="ar-SA"/>
    </w:rPr>
  </w:style>
  <w:style w:type="character" w:customStyle="1" w:styleId="IndexLink">
    <w:name w:val="Index Link"/>
  </w:style>
  <w:style w:type="character" w:customStyle="1" w:styleId="NumberingSymbols">
    <w:name w:val="Numbering Symbols"/>
  </w:style>
  <w:style w:type="character" w:customStyle="1" w:styleId="Bullets">
    <w:name w:val="Bullets"/>
    <w:rPr>
      <w:rFonts w:ascii="OpenSymbol" w:eastAsia="OpenSymbol" w:hAnsi="OpenSymbol" w:cs="Open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apple-style-span">
    <w:name w:val="apple-style-span"/>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apple-converted-space">
    <w:name w:val="apple-converted-space"/>
  </w:style>
  <w:style w:type="character" w:customStyle="1" w:styleId="tcc-padroChar">
    <w:name w:val="tcc - padrão Char"/>
    <w:rPr>
      <w:rFonts w:ascii="Arial" w:hAnsi="Arial" w:cs="Arial"/>
      <w:sz w:val="24"/>
      <w:szCs w:val="24"/>
      <w:lang w:eastAsia="zh-CN"/>
    </w:rPr>
  </w:style>
  <w:style w:type="character" w:customStyle="1" w:styleId="CaptionCharacters">
    <w:name w:val="Caption Characters"/>
  </w:style>
  <w:style w:type="character" w:customStyle="1" w:styleId="EndnoteCharacters">
    <w:name w:val="Endnote Characters"/>
  </w:style>
  <w:style w:type="character" w:customStyle="1" w:styleId="BalloonTextChar">
    <w:name w:val="Balloon Text Char"/>
    <w:rPr>
      <w:rFonts w:ascii="Tahoma" w:hAnsi="Tahoma" w:cs="Tahoma"/>
      <w:sz w:val="16"/>
      <w:szCs w:val="16"/>
      <w:lang w:eastAsia="zh-CN"/>
    </w:rPr>
  </w:style>
  <w:style w:type="character" w:customStyle="1" w:styleId="BodyTextChar">
    <w:name w:val="Body Text Char"/>
    <w:rPr>
      <w:sz w:val="24"/>
      <w:szCs w:val="24"/>
      <w:lang w:eastAsia="zh-CN"/>
    </w:rPr>
  </w:style>
  <w:style w:type="character" w:customStyle="1" w:styleId="BodyTextIndentChar">
    <w:name w:val="Body Text Indent Char"/>
    <w:rPr>
      <w:sz w:val="24"/>
      <w:szCs w:val="24"/>
      <w:lang w:eastAsia="zh-CN"/>
    </w:rPr>
  </w:style>
  <w:style w:type="character" w:customStyle="1" w:styleId="BodyTextChar1">
    <w:name w:val="Body Text Char1"/>
    <w:rPr>
      <w:sz w:val="24"/>
      <w:szCs w:val="24"/>
      <w:lang w:eastAsia="zh-CN"/>
    </w:rPr>
  </w:style>
  <w:style w:type="character" w:customStyle="1" w:styleId="BodyTextIndentChar1">
    <w:name w:val="Body Text Indent Char1"/>
    <w:rPr>
      <w:sz w:val="24"/>
      <w:szCs w:val="24"/>
      <w:lang w:eastAsia="zh-CN"/>
    </w:rPr>
  </w:style>
  <w:style w:type="paragraph" w:customStyle="1" w:styleId="Ttulo">
    <w:name w:val="Título"/>
    <w:basedOn w:val="Normal"/>
    <w:next w:val="BodyText"/>
    <w:pPr>
      <w:keepNext/>
      <w:spacing w:before="240" w:after="120"/>
    </w:pPr>
    <w:rPr>
      <w:rFonts w:ascii="Arial" w:eastAsia="Microsoft YaHei" w:hAnsi="Arial" w:cs="Mangal"/>
      <w:sz w:val="28"/>
      <w:szCs w:val="28"/>
    </w:rPr>
  </w:style>
  <w:style w:type="paragraph" w:styleId="BodyText">
    <w:name w:val="Body Text"/>
    <w:basedOn w:val="Normal"/>
    <w:link w:val="BodyTextChar2"/>
    <w:pPr>
      <w:jc w:val="both"/>
    </w:pPr>
  </w:style>
  <w:style w:type="paragraph" w:styleId="List">
    <w:name w:val="List"/>
    <w:basedOn w:val="BodyText"/>
    <w:rPr>
      <w:rFonts w:cs="Lohit Hindi"/>
    </w:rPr>
  </w:style>
  <w:style w:type="paragraph" w:styleId="Caption">
    <w:name w:val="caption"/>
    <w:basedOn w:val="Normal"/>
    <w:next w:val="Normal"/>
    <w:qFormat/>
    <w:pPr>
      <w:jc w:val="center"/>
    </w:pPr>
    <w:rPr>
      <w:rFonts w:ascii="Arial" w:hAnsi="Arial" w:cs="Arial"/>
      <w:bCs/>
      <w:sz w:val="20"/>
      <w:szCs w:val="20"/>
    </w:rPr>
  </w:style>
  <w:style w:type="paragraph" w:customStyle="1" w:styleId="ndice">
    <w:name w:val="Índice"/>
    <w:basedOn w:val="Normal"/>
    <w:pPr>
      <w:suppressLineNumbers/>
    </w:pPr>
    <w:rPr>
      <w:rFonts w:cs="Mangal"/>
    </w:rPr>
  </w:style>
  <w:style w:type="paragraph" w:customStyle="1" w:styleId="Heading">
    <w:name w:val="Heading"/>
    <w:basedOn w:val="Normal"/>
    <w:next w:val="BodyText"/>
    <w:pPr>
      <w:spacing w:before="240" w:after="60"/>
      <w:jc w:val="center"/>
    </w:pPr>
    <w:rPr>
      <w:rFonts w:ascii="Arial" w:hAnsi="Arial" w:cs="Arial"/>
      <w:b/>
      <w:bCs/>
      <w:kern w:val="1"/>
      <w:sz w:val="32"/>
      <w:szCs w:val="32"/>
    </w:rPr>
  </w:style>
  <w:style w:type="paragraph" w:customStyle="1" w:styleId="Index">
    <w:name w:val="Index"/>
    <w:basedOn w:val="Normal"/>
    <w:pPr>
      <w:suppressLineNumbers/>
    </w:pPr>
    <w:rPr>
      <w:rFonts w:cs="Lohit Hindi"/>
    </w:rPr>
  </w:style>
  <w:style w:type="paragraph" w:customStyle="1" w:styleId="Ttulo1">
    <w:name w:val="Título1"/>
    <w:basedOn w:val="Normal"/>
    <w:next w:val="BodyText"/>
    <w:pPr>
      <w:keepNext/>
      <w:spacing w:before="240" w:after="120"/>
    </w:pPr>
    <w:rPr>
      <w:rFonts w:ascii="Arial" w:eastAsia="Microsoft YaHei" w:hAnsi="Arial" w:cs="Mangal"/>
      <w:sz w:val="28"/>
      <w:szCs w:val="28"/>
    </w:rPr>
  </w:style>
  <w:style w:type="paragraph" w:customStyle="1" w:styleId="PargrafoTCC">
    <w:name w:val="Parágrafo TCC"/>
    <w:basedOn w:val="Normal"/>
    <w:pPr>
      <w:spacing w:before="240" w:line="360" w:lineRule="auto"/>
      <w:ind w:firstLine="1134"/>
      <w:jc w:val="both"/>
    </w:pPr>
    <w:rPr>
      <w:rFonts w:ascii="Arial" w:hAnsi="Arial" w:cs="Arial"/>
    </w:rPr>
  </w:style>
  <w:style w:type="paragraph" w:customStyle="1" w:styleId="WW-Caption">
    <w:name w:val="WW-Caption"/>
    <w:basedOn w:val="PargrafoTCC"/>
    <w:pPr>
      <w:suppressLineNumbers/>
      <w:spacing w:before="120" w:after="120"/>
      <w:ind w:firstLine="0"/>
      <w:jc w:val="center"/>
    </w:pPr>
    <w:rPr>
      <w:rFonts w:cs="Lohit Hindi"/>
      <w:b/>
      <w:iCs/>
      <w:sz w:val="20"/>
    </w:rPr>
  </w:style>
  <w:style w:type="paragraph" w:customStyle="1" w:styleId="TtuloTCC">
    <w:name w:val="Título TCC"/>
    <w:basedOn w:val="Normal"/>
    <w:next w:val="LocalTCC"/>
    <w:pPr>
      <w:spacing w:line="360" w:lineRule="auto"/>
      <w:jc w:val="center"/>
    </w:pPr>
    <w:rPr>
      <w:rFonts w:ascii="Arial" w:hAnsi="Arial" w:cs="Arial"/>
      <w:b/>
      <w:caps/>
      <w:sz w:val="36"/>
      <w:szCs w:val="36"/>
    </w:rPr>
  </w:style>
  <w:style w:type="paragraph" w:customStyle="1" w:styleId="TtuloCaptuloTCC">
    <w:name w:val="Título Capítulo TCC"/>
    <w:basedOn w:val="TtuloTCC"/>
    <w:pPr>
      <w:jc w:val="right"/>
    </w:pPr>
  </w:style>
  <w:style w:type="paragraph" w:customStyle="1" w:styleId="SeoSecundriaTCC">
    <w:name w:val="Seção Secundária TCC"/>
    <w:basedOn w:val="Normal"/>
    <w:next w:val="Normal"/>
    <w:pPr>
      <w:keepNext/>
      <w:tabs>
        <w:tab w:val="left" w:pos="0"/>
      </w:tabs>
    </w:pPr>
    <w:rPr>
      <w:rFonts w:ascii="Arial" w:hAnsi="Arial" w:cs="Arial"/>
      <w:b/>
      <w:bCs/>
      <w:szCs w:val="20"/>
    </w:rPr>
  </w:style>
  <w:style w:type="paragraph" w:customStyle="1" w:styleId="CitaoTCC">
    <w:name w:val="Citação TCC"/>
    <w:basedOn w:val="Normal"/>
    <w:next w:val="Normal"/>
    <w:pPr>
      <w:spacing w:before="120" w:after="600"/>
      <w:ind w:left="2268"/>
      <w:jc w:val="both"/>
    </w:pPr>
    <w:rPr>
      <w:rFonts w:ascii="Arial" w:hAnsi="Arial" w:cs="Arial"/>
      <w:sz w:val="22"/>
    </w:rPr>
  </w:style>
  <w:style w:type="paragraph" w:customStyle="1" w:styleId="NotadeRodapTCC">
    <w:name w:val="Nota de Rodapé TCC"/>
    <w:basedOn w:val="Normal"/>
    <w:next w:val="FootnoteText"/>
    <w:pPr>
      <w:ind w:left="136" w:hanging="136"/>
      <w:jc w:val="both"/>
    </w:pPr>
    <w:rPr>
      <w:rFonts w:ascii="Arial" w:hAnsi="Arial" w:cs="Arial"/>
      <w:sz w:val="20"/>
    </w:rPr>
  </w:style>
  <w:style w:type="paragraph" w:styleId="FootnoteText">
    <w:name w:val="footnote text"/>
    <w:basedOn w:val="Normal"/>
    <w:rPr>
      <w:sz w:val="20"/>
      <w:szCs w:val="20"/>
    </w:rPr>
  </w:style>
  <w:style w:type="paragraph" w:customStyle="1" w:styleId="SumrioTCC">
    <w:name w:val="Sumário TCC"/>
    <w:basedOn w:val="Normal"/>
    <w:pPr>
      <w:tabs>
        <w:tab w:val="left" w:leader="dot" w:pos="8732"/>
      </w:tabs>
      <w:spacing w:line="480" w:lineRule="auto"/>
      <w:jc w:val="both"/>
    </w:pPr>
    <w:rPr>
      <w:rFonts w:ascii="Arial" w:hAnsi="Arial" w:cs="Arial"/>
    </w:rPr>
  </w:style>
  <w:style w:type="paragraph" w:customStyle="1" w:styleId="AutorTCC">
    <w:name w:val="Autor TCC"/>
    <w:basedOn w:val="Normal"/>
    <w:next w:val="Heading"/>
    <w:pPr>
      <w:spacing w:line="480" w:lineRule="auto"/>
      <w:jc w:val="center"/>
    </w:pPr>
    <w:rPr>
      <w:rFonts w:ascii="Arial" w:hAnsi="Arial" w:cs="Arial"/>
      <w:b/>
      <w:caps/>
      <w:sz w:val="32"/>
      <w:szCs w:val="32"/>
    </w:rPr>
  </w:style>
  <w:style w:type="paragraph" w:customStyle="1" w:styleId="LocalTCC">
    <w:name w:val="Local TCC"/>
    <w:basedOn w:val="Normal"/>
    <w:pPr>
      <w:spacing w:after="120"/>
      <w:jc w:val="center"/>
    </w:pPr>
    <w:rPr>
      <w:rFonts w:ascii="Arial" w:hAnsi="Arial" w:cs="Arial"/>
      <w:sz w:val="28"/>
    </w:rPr>
  </w:style>
  <w:style w:type="paragraph" w:customStyle="1" w:styleId="RefernciasTCC">
    <w:name w:val="Referências TCC"/>
    <w:basedOn w:val="Normal"/>
    <w:pPr>
      <w:spacing w:after="240"/>
    </w:pPr>
    <w:rPr>
      <w:rFonts w:ascii="Arial" w:hAnsi="Arial" w:cs="Arial"/>
    </w:rPr>
  </w:style>
  <w:style w:type="paragraph" w:styleId="TOC1">
    <w:name w:val="toc 1"/>
    <w:basedOn w:val="Normal"/>
    <w:next w:val="Normal"/>
    <w:uiPriority w:val="39"/>
    <w:pPr>
      <w:spacing w:line="200" w:lineRule="atLeast"/>
      <w:jc w:val="both"/>
    </w:pPr>
    <w:rPr>
      <w:rFonts w:ascii="Arial" w:hAnsi="Arial" w:cs="Arial"/>
      <w:caps/>
      <w:szCs w:val="22"/>
      <w:lang w:eastAsia="pt-BR"/>
    </w:rPr>
  </w:style>
  <w:style w:type="paragraph" w:customStyle="1" w:styleId="Textodebalo1">
    <w:name w:val="Texto de balão1"/>
    <w:basedOn w:val="Normal"/>
    <w:rPr>
      <w:rFonts w:ascii="Tahoma" w:hAnsi="Tahoma" w:cs="Tahoma"/>
      <w:sz w:val="16"/>
      <w:szCs w:val="16"/>
    </w:rPr>
  </w:style>
  <w:style w:type="paragraph" w:customStyle="1" w:styleId="Espaoantesdetitulo">
    <w:name w:val="Espaço antes de titulo"/>
    <w:basedOn w:val="BodyText"/>
    <w:next w:val="SeoSecundriaTCC"/>
    <w:pPr>
      <w:spacing w:line="360" w:lineRule="auto"/>
    </w:pPr>
  </w:style>
  <w:style w:type="paragraph" w:styleId="Footer">
    <w:name w:val="footer"/>
    <w:basedOn w:val="Normal"/>
    <w:pPr>
      <w:tabs>
        <w:tab w:val="center" w:pos="4252"/>
        <w:tab w:val="right" w:pos="8504"/>
      </w:tabs>
    </w:pPr>
  </w:style>
  <w:style w:type="paragraph" w:customStyle="1" w:styleId="ndicedeilustraes1">
    <w:name w:val="Índice de ilustrações1"/>
    <w:basedOn w:val="Normal"/>
    <w:next w:val="Normal"/>
  </w:style>
  <w:style w:type="paragraph" w:customStyle="1" w:styleId="Figuras">
    <w:name w:val="Figuras"/>
    <w:basedOn w:val="ndicedeilustraes1"/>
    <w:pPr>
      <w:spacing w:line="360" w:lineRule="auto"/>
      <w:jc w:val="center"/>
    </w:pPr>
    <w:rPr>
      <w:rFonts w:ascii="Arial" w:hAnsi="Arial" w:cs="Arial"/>
      <w:sz w:val="20"/>
      <w:szCs w:val="22"/>
    </w:rPr>
  </w:style>
  <w:style w:type="paragraph" w:styleId="TOC2">
    <w:name w:val="toc 2"/>
    <w:basedOn w:val="Normal"/>
    <w:next w:val="Normal"/>
    <w:uiPriority w:val="39"/>
    <w:pPr>
      <w:tabs>
        <w:tab w:val="left" w:pos="900"/>
        <w:tab w:val="left" w:pos="1620"/>
        <w:tab w:val="right" w:leader="dot" w:pos="8789"/>
      </w:tabs>
      <w:ind w:left="245"/>
      <w:jc w:val="both"/>
    </w:pPr>
    <w:rPr>
      <w:rFonts w:ascii="Arial" w:hAnsi="Arial" w:cs="Arial"/>
    </w:rPr>
  </w:style>
  <w:style w:type="paragraph" w:styleId="Header">
    <w:name w:val="header"/>
    <w:basedOn w:val="Normal"/>
    <w:pPr>
      <w:tabs>
        <w:tab w:val="center" w:pos="4252"/>
        <w:tab w:val="right" w:pos="8504"/>
      </w:tabs>
    </w:pPr>
  </w:style>
  <w:style w:type="paragraph" w:customStyle="1" w:styleId="SeoTerciriaTCC">
    <w:name w:val="Seção Terciária TCC"/>
    <w:basedOn w:val="SeoSecundriaTCC"/>
    <w:next w:val="Normal"/>
    <w:pPr>
      <w:tabs>
        <w:tab w:val="num" w:pos="0"/>
      </w:tabs>
      <w:ind w:left="391" w:hanging="391"/>
    </w:pPr>
  </w:style>
  <w:style w:type="paragraph" w:styleId="TOC3">
    <w:name w:val="toc 3"/>
    <w:basedOn w:val="Normal"/>
    <w:next w:val="Normal"/>
    <w:uiPriority w:val="39"/>
    <w:pPr>
      <w:tabs>
        <w:tab w:val="left" w:pos="1620"/>
        <w:tab w:val="right" w:leader="dot" w:pos="8778"/>
      </w:tabs>
      <w:ind w:left="418"/>
      <w:jc w:val="right"/>
    </w:pPr>
    <w:rPr>
      <w:rFonts w:ascii="Arial" w:hAnsi="Arial" w:cs="Arial"/>
    </w:rPr>
  </w:style>
  <w:style w:type="paragraph" w:customStyle="1" w:styleId="Textodecomentrio1">
    <w:name w:val="Texto de comentário1"/>
    <w:basedOn w:val="Normal"/>
    <w:rPr>
      <w:sz w:val="20"/>
      <w:szCs w:val="20"/>
    </w:rPr>
  </w:style>
  <w:style w:type="paragraph" w:customStyle="1" w:styleId="Hideotitulo2">
    <w:name w:val="Hideo_titulo_2"/>
    <w:basedOn w:val="Normal"/>
    <w:pPr>
      <w:spacing w:after="240" w:line="480" w:lineRule="auto"/>
      <w:jc w:val="both"/>
    </w:pPr>
    <w:rPr>
      <w:rFonts w:ascii="Arial" w:hAnsi="Arial" w:cs="Arial"/>
      <w:b/>
    </w:rPr>
  </w:style>
  <w:style w:type="paragraph" w:customStyle="1" w:styleId="Tabela">
    <w:name w:val="Tabela"/>
    <w:basedOn w:val="Normal"/>
    <w:pPr>
      <w:tabs>
        <w:tab w:val="num" w:pos="0"/>
      </w:tabs>
      <w:spacing w:line="360" w:lineRule="auto"/>
      <w:jc w:val="center"/>
    </w:pPr>
    <w:rPr>
      <w:rFonts w:ascii="Arial" w:hAnsi="Arial" w:cs="Arial"/>
      <w:sz w:val="20"/>
      <w:szCs w:val="36"/>
    </w:rPr>
  </w:style>
  <w:style w:type="paragraph" w:customStyle="1" w:styleId="Bibliografia1">
    <w:name w:val="Bibliografia1"/>
    <w:basedOn w:val="Normal"/>
    <w:pPr>
      <w:ind w:left="426" w:hanging="426"/>
      <w:jc w:val="both"/>
    </w:pPr>
    <w:rPr>
      <w:szCs w:val="20"/>
      <w:lang w:eastAsia="pt-BR"/>
    </w:rPr>
  </w:style>
  <w:style w:type="paragraph" w:customStyle="1" w:styleId="EstiloEstiloPargrafoTCCesquerda063cmPrimeiralinha">
    <w:name w:val="Estilo Estilo Parágrafo TCC + À esquerda:  063 cm + Primeira linha: ..."/>
    <w:basedOn w:val="Normal"/>
    <w:pPr>
      <w:spacing w:line="360" w:lineRule="auto"/>
      <w:ind w:firstLine="1134"/>
      <w:jc w:val="both"/>
    </w:pPr>
    <w:rPr>
      <w:rFonts w:ascii="Arial" w:eastAsia="SimSun" w:hAnsi="Arial" w:cs="Arial"/>
      <w:szCs w:val="20"/>
    </w:rPr>
  </w:style>
  <w:style w:type="paragraph" w:styleId="BodyTextIndent">
    <w:name w:val="Body Text Indent"/>
    <w:basedOn w:val="Normal"/>
    <w:link w:val="BodyTextIndentChar2"/>
    <w:pPr>
      <w:spacing w:after="120"/>
      <w:ind w:left="283"/>
    </w:pPr>
  </w:style>
  <w:style w:type="paragraph" w:customStyle="1" w:styleId="infoblue">
    <w:name w:val="infoblue"/>
    <w:basedOn w:val="Normal"/>
    <w:next w:val="Normal"/>
    <w:pPr>
      <w:spacing w:before="40" w:after="120" w:line="240" w:lineRule="atLeast"/>
      <w:ind w:left="720"/>
      <w:jc w:val="both"/>
    </w:pPr>
    <w:rPr>
      <w:rFonts w:ascii="Arial" w:hAnsi="Arial" w:cs="Arial"/>
      <w:b/>
      <w:bCs/>
      <w:color w:val="0000FF"/>
      <w:sz w:val="16"/>
      <w:szCs w:val="16"/>
    </w:rPr>
  </w:style>
  <w:style w:type="paragraph" w:customStyle="1" w:styleId="EstiloTabelaEsquerda">
    <w:name w:val="Estilo Tabela + Esquerda"/>
    <w:basedOn w:val="Tabela"/>
    <w:rPr>
      <w:rFonts w:cs="Times New Roman"/>
      <w:szCs w:val="20"/>
    </w:rPr>
  </w:style>
  <w:style w:type="paragraph" w:customStyle="1" w:styleId="ItemizaoTCC">
    <w:name w:val="Itemização TCC"/>
    <w:basedOn w:val="PargrafoTCC"/>
    <w:pPr>
      <w:numPr>
        <w:numId w:val="14"/>
      </w:numPr>
      <w:tabs>
        <w:tab w:val="left" w:pos="1021"/>
      </w:tabs>
    </w:pPr>
  </w:style>
  <w:style w:type="paragraph" w:customStyle="1" w:styleId="Figura">
    <w:name w:val="Figura"/>
    <w:basedOn w:val="Tabela"/>
    <w:next w:val="Espaoantesdetitulo"/>
    <w:pPr>
      <w:tabs>
        <w:tab w:val="clear" w:pos="0"/>
        <w:tab w:val="num" w:pos="540"/>
      </w:tabs>
      <w:ind w:left="540" w:hanging="540"/>
    </w:pPr>
  </w:style>
  <w:style w:type="paragraph" w:customStyle="1" w:styleId="Frmula">
    <w:name w:val="Fórmula"/>
    <w:basedOn w:val="Normal"/>
    <w:pPr>
      <w:autoSpaceDE w:val="0"/>
      <w:spacing w:line="360" w:lineRule="auto"/>
      <w:ind w:firstLine="1134"/>
      <w:jc w:val="both"/>
    </w:pPr>
    <w:rPr>
      <w:rFonts w:ascii="Arial" w:hAnsi="Arial" w:cs="Arial"/>
    </w:rPr>
  </w:style>
  <w:style w:type="paragraph" w:customStyle="1" w:styleId="EstiloFrmulaEsquerda349cmPrimeiralinha0cm">
    <w:name w:val="Estilo Fórmula + Esquerda:  349 cm Primeira linha:  0 cm"/>
    <w:basedOn w:val="Frmula"/>
    <w:pPr>
      <w:ind w:left="1980" w:firstLine="0"/>
      <w:jc w:val="left"/>
    </w:pPr>
    <w:rPr>
      <w:szCs w:val="20"/>
    </w:rPr>
  </w:style>
  <w:style w:type="paragraph" w:customStyle="1" w:styleId="ndicedeilustraoTCC">
    <w:name w:val="Índice de ilustração TCC"/>
    <w:basedOn w:val="ndicedeilustraes1"/>
    <w:pPr>
      <w:spacing w:before="60" w:after="60"/>
      <w:jc w:val="center"/>
    </w:pPr>
    <w:rPr>
      <w:rFonts w:ascii="Arial" w:hAnsi="Arial" w:cs="Arial"/>
      <w:sz w:val="20"/>
      <w:szCs w:val="20"/>
    </w:rPr>
  </w:style>
  <w:style w:type="paragraph" w:customStyle="1" w:styleId="SeoTerciria3">
    <w:name w:val="Seção Terciária3"/>
    <w:basedOn w:val="Normal"/>
    <w:pPr>
      <w:tabs>
        <w:tab w:val="num" w:pos="540"/>
      </w:tabs>
      <w:ind w:left="540" w:hanging="540"/>
    </w:pPr>
  </w:style>
  <w:style w:type="paragraph" w:customStyle="1" w:styleId="DedicatriaTCC">
    <w:name w:val="Dedicatória TCC"/>
    <w:basedOn w:val="Normal"/>
    <w:pPr>
      <w:ind w:firstLine="708"/>
      <w:jc w:val="right"/>
    </w:pPr>
    <w:rPr>
      <w:rFonts w:ascii="Arial" w:hAnsi="Arial" w:cs="Arial"/>
      <w:sz w:val="20"/>
    </w:rPr>
  </w:style>
  <w:style w:type="paragraph" w:customStyle="1" w:styleId="NormalJustificadoJustificado">
    <w:name w:val="Normal + Justificado + Justificado"/>
    <w:basedOn w:val="Normal"/>
    <w:pPr>
      <w:jc w:val="both"/>
    </w:pPr>
  </w:style>
  <w:style w:type="paragraph" w:styleId="NormalWeb">
    <w:name w:val="Normal (Web)"/>
    <w:basedOn w:val="Normal"/>
    <w:pPr>
      <w:spacing w:before="280" w:after="280"/>
    </w:pPr>
    <w:rPr>
      <w:rFonts w:eastAsia="MS Mincho"/>
      <w:lang w:eastAsia="ja-JP"/>
    </w:rPr>
  </w:style>
  <w:style w:type="paragraph" w:customStyle="1" w:styleId="EstiloTtulo112pt">
    <w:name w:val="Estilo Título 1 + 12 pt"/>
    <w:basedOn w:val="Heading2"/>
    <w:pPr>
      <w:numPr>
        <w:ilvl w:val="0"/>
        <w:numId w:val="0"/>
      </w:numPr>
    </w:pPr>
  </w:style>
  <w:style w:type="paragraph" w:customStyle="1" w:styleId="MapadoDocumento1">
    <w:name w:val="Mapa do Documento1"/>
    <w:basedOn w:val="Normal"/>
    <w:rPr>
      <w:rFonts w:ascii="Tahoma" w:hAnsi="Tahoma" w:cs="Tahoma"/>
      <w:sz w:val="16"/>
      <w:szCs w:val="16"/>
    </w:rPr>
  </w:style>
  <w:style w:type="paragraph" w:styleId="IndexHeading">
    <w:name w:val="index heading"/>
    <w:basedOn w:val="Normal"/>
    <w:next w:val="Index1"/>
  </w:style>
  <w:style w:type="paragraph" w:styleId="Index1">
    <w:name w:val="index 1"/>
    <w:basedOn w:val="Normal"/>
    <w:next w:val="Normal"/>
    <w:pPr>
      <w:ind w:left="240" w:hanging="240"/>
    </w:pPr>
  </w:style>
  <w:style w:type="paragraph" w:customStyle="1" w:styleId="Referncia">
    <w:name w:val="Referência"/>
    <w:basedOn w:val="Normal"/>
    <w:pPr>
      <w:autoSpaceDE w:val="0"/>
      <w:spacing w:before="240"/>
      <w:jc w:val="both"/>
    </w:pPr>
    <w:rPr>
      <w:rFonts w:ascii="Arial" w:hAnsi="Arial" w:cs="Arial"/>
      <w:caps/>
      <w:sz w:val="22"/>
      <w:szCs w:val="22"/>
    </w:rPr>
  </w:style>
  <w:style w:type="paragraph" w:customStyle="1" w:styleId="EpgrafeTCC">
    <w:name w:val="Epígrafe TCC"/>
    <w:basedOn w:val="Heading4"/>
    <w:pPr>
      <w:numPr>
        <w:ilvl w:val="0"/>
        <w:numId w:val="0"/>
      </w:numPr>
      <w:spacing w:before="0" w:after="0"/>
      <w:ind w:left="4536"/>
      <w:jc w:val="both"/>
    </w:pPr>
    <w:rPr>
      <w:rFonts w:ascii="Arial" w:hAnsi="Arial" w:cs="Arial"/>
      <w:b w:val="0"/>
      <w:bCs w:val="0"/>
      <w:color w:val="0000FF"/>
      <w:sz w:val="20"/>
      <w:szCs w:val="20"/>
    </w:rPr>
  </w:style>
  <w:style w:type="paragraph" w:customStyle="1" w:styleId="ResumoTCC">
    <w:name w:val="Resumo TCC"/>
    <w:basedOn w:val="Normal"/>
    <w:pPr>
      <w:spacing w:before="240" w:after="240"/>
      <w:jc w:val="both"/>
    </w:pPr>
    <w:rPr>
      <w:rFonts w:ascii="Arial" w:hAnsi="Arial" w:cs="Arial"/>
      <w:color w:val="0000FF"/>
      <w:sz w:val="22"/>
      <w:szCs w:val="22"/>
    </w:rPr>
  </w:style>
  <w:style w:type="paragraph" w:customStyle="1" w:styleId="AbstractTCC">
    <w:name w:val="Abstract TCC"/>
    <w:basedOn w:val="Normal"/>
    <w:pPr>
      <w:spacing w:before="240" w:after="240"/>
      <w:jc w:val="both"/>
    </w:pPr>
    <w:rPr>
      <w:rFonts w:ascii="Arial" w:hAnsi="Arial" w:cs="Arial"/>
      <w:i/>
      <w:color w:val="0000FF"/>
      <w:sz w:val="22"/>
      <w:szCs w:val="22"/>
    </w:rPr>
  </w:style>
  <w:style w:type="paragraph" w:customStyle="1" w:styleId="CaptuloSumrioTCC">
    <w:name w:val="Capítulo Sumário TCC"/>
    <w:basedOn w:val="Normal"/>
    <w:pPr>
      <w:jc w:val="both"/>
    </w:pPr>
    <w:rPr>
      <w:rFonts w:ascii="Arial" w:hAnsi="Arial" w:cs="Arial"/>
      <w:caps/>
      <w:sz w:val="22"/>
      <w:szCs w:val="22"/>
    </w:rPr>
  </w:style>
  <w:style w:type="paragraph" w:customStyle="1" w:styleId="SeoSumrioTCC">
    <w:name w:val="Seção Sumário TCC"/>
    <w:basedOn w:val="Normal"/>
    <w:pPr>
      <w:ind w:left="284"/>
      <w:jc w:val="both"/>
    </w:pPr>
    <w:rPr>
      <w:rFonts w:ascii="Arial" w:hAnsi="Arial" w:cs="Arial"/>
    </w:rPr>
  </w:style>
  <w:style w:type="paragraph" w:customStyle="1" w:styleId="RefernciaTCC">
    <w:name w:val="Referência TCC"/>
    <w:basedOn w:val="Normal"/>
    <w:pPr>
      <w:autoSpaceDE w:val="0"/>
      <w:spacing w:before="240"/>
      <w:jc w:val="both"/>
    </w:pPr>
    <w:rPr>
      <w:rFonts w:ascii="Arial" w:hAnsi="Arial" w:cs="Arial"/>
      <w:caps/>
      <w:sz w:val="22"/>
      <w:szCs w:val="22"/>
    </w:rPr>
  </w:style>
  <w:style w:type="paragraph" w:customStyle="1" w:styleId="SeparadorilustraoTCC">
    <w:name w:val="Separador ilustração TCC"/>
    <w:basedOn w:val="ndicedeilustraes1"/>
    <w:pPr>
      <w:jc w:val="center"/>
    </w:pPr>
    <w:rPr>
      <w:rFonts w:ascii="Arial" w:hAnsi="Arial" w:cs="Arial"/>
      <w:b/>
      <w:sz w:val="20"/>
      <w:szCs w:val="20"/>
    </w:rPr>
  </w:style>
  <w:style w:type="paragraph" w:styleId="TOC4">
    <w:name w:val="toc 4"/>
    <w:basedOn w:val="Index"/>
    <w:pPr>
      <w:tabs>
        <w:tab w:val="right" w:leader="dot" w:pos="8789"/>
      </w:tabs>
      <w:ind w:left="576"/>
    </w:pPr>
  </w:style>
  <w:style w:type="paragraph" w:styleId="TOC5">
    <w:name w:val="toc 5"/>
    <w:basedOn w:val="Index"/>
    <w:pPr>
      <w:tabs>
        <w:tab w:val="right" w:leader="dot" w:pos="8506"/>
      </w:tabs>
      <w:ind w:left="1132"/>
    </w:pPr>
  </w:style>
  <w:style w:type="paragraph" w:styleId="TOC6">
    <w:name w:val="toc 6"/>
    <w:basedOn w:val="Index"/>
    <w:pPr>
      <w:tabs>
        <w:tab w:val="right" w:leader="dot" w:pos="8223"/>
      </w:tabs>
      <w:ind w:left="1415"/>
    </w:pPr>
  </w:style>
  <w:style w:type="paragraph" w:styleId="TOC7">
    <w:name w:val="toc 7"/>
    <w:basedOn w:val="Index"/>
    <w:pPr>
      <w:tabs>
        <w:tab w:val="right" w:leader="dot" w:pos="7940"/>
      </w:tabs>
      <w:ind w:left="1698"/>
    </w:pPr>
  </w:style>
  <w:style w:type="paragraph" w:styleId="TOC8">
    <w:name w:val="toc 8"/>
    <w:basedOn w:val="Index"/>
    <w:pPr>
      <w:tabs>
        <w:tab w:val="right" w:leader="dot" w:pos="7657"/>
      </w:tabs>
      <w:ind w:left="1981"/>
    </w:pPr>
  </w:style>
  <w:style w:type="paragraph" w:styleId="TOC9">
    <w:name w:val="toc 9"/>
    <w:basedOn w:val="Index"/>
    <w:pPr>
      <w:tabs>
        <w:tab w:val="right" w:leader="dot" w:pos="7374"/>
      </w:tabs>
      <w:ind w:left="2264"/>
    </w:pPr>
  </w:style>
  <w:style w:type="paragraph" w:customStyle="1" w:styleId="Contents10">
    <w:name w:val="Contents 10"/>
    <w:basedOn w:val="Index"/>
    <w:pPr>
      <w:tabs>
        <w:tab w:val="right" w:leader="dot" w:pos="7091"/>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styleId="TOAHeading">
    <w:name w:val="toa heading"/>
    <w:basedOn w:val="Heading"/>
    <w:pPr>
      <w:suppressLineNumbers/>
    </w:pPr>
  </w:style>
  <w:style w:type="paragraph" w:customStyle="1" w:styleId="Heading10">
    <w:name w:val="Heading 10"/>
    <w:basedOn w:val="Heading"/>
    <w:next w:val="BodyText"/>
    <w:pPr>
      <w:tabs>
        <w:tab w:val="num" w:pos="360"/>
      </w:tabs>
    </w:pPr>
    <w:rPr>
      <w:sz w:val="21"/>
      <w:szCs w:val="21"/>
    </w:rPr>
  </w:style>
  <w:style w:type="paragraph" w:customStyle="1" w:styleId="tcc-padro">
    <w:name w:val="tcc - padrão"/>
    <w:basedOn w:val="Normal"/>
    <w:pPr>
      <w:spacing w:before="240" w:line="360" w:lineRule="auto"/>
      <w:ind w:firstLine="708"/>
      <w:jc w:val="both"/>
    </w:pPr>
    <w:rPr>
      <w:rFonts w:ascii="Arial" w:hAnsi="Arial" w:cs="Arial"/>
    </w:rPr>
  </w:style>
  <w:style w:type="paragraph" w:customStyle="1" w:styleId="tcc-ttulo2">
    <w:name w:val="tcc - título 2"/>
    <w:basedOn w:val="Heading2"/>
    <w:pPr>
      <w:numPr>
        <w:ilvl w:val="0"/>
        <w:numId w:val="0"/>
      </w:numPr>
      <w:tabs>
        <w:tab w:val="num" w:pos="0"/>
      </w:tabs>
      <w:ind w:left="432" w:hanging="432"/>
    </w:pPr>
    <w:rPr>
      <w:rFonts w:cs="Times New Roman"/>
      <w:szCs w:val="24"/>
    </w:rPr>
  </w:style>
  <w:style w:type="paragraph" w:customStyle="1" w:styleId="Illustration">
    <w:name w:val="Illustration"/>
    <w:basedOn w:val="WW-Caption"/>
    <w:rPr>
      <w:color w:val="000000"/>
    </w:rPr>
  </w:style>
  <w:style w:type="paragraph" w:customStyle="1" w:styleId="IllustrationIndexHeading">
    <w:name w:val="Illustration Index Heading"/>
    <w:basedOn w:val="Heading"/>
    <w:pPr>
      <w:suppressLineNumbers/>
    </w:pPr>
  </w:style>
  <w:style w:type="paragraph" w:customStyle="1" w:styleId="IllustrationIndex1">
    <w:name w:val="Illustration Index 1"/>
    <w:basedOn w:val="Index"/>
    <w:pPr>
      <w:tabs>
        <w:tab w:val="right" w:leader="dot" w:pos="8787"/>
      </w:tabs>
    </w:pPr>
  </w:style>
  <w:style w:type="paragraph" w:customStyle="1" w:styleId="WW-Caption1">
    <w:name w:val="WW-Caption1"/>
    <w:basedOn w:val="Normal"/>
    <w:pPr>
      <w:suppressLineNumbers/>
      <w:spacing w:before="120" w:after="120"/>
    </w:pPr>
    <w:rPr>
      <w:i/>
      <w:iCs/>
      <w:sz w:val="20"/>
      <w:szCs w:val="20"/>
    </w:rPr>
  </w:style>
  <w:style w:type="paragraph" w:customStyle="1" w:styleId="Table">
    <w:name w:val="Table"/>
    <w:basedOn w:val="WW-Caption1"/>
  </w:style>
  <w:style w:type="paragraph" w:customStyle="1" w:styleId="Sumrio10">
    <w:name w:val="Sumário 10"/>
    <w:basedOn w:val="ndice"/>
    <w:pPr>
      <w:tabs>
        <w:tab w:val="right" w:leader="dot" w:pos="7091"/>
      </w:tabs>
      <w:ind w:left="2547"/>
    </w:pPr>
  </w:style>
  <w:style w:type="paragraph" w:customStyle="1" w:styleId="Contedodoquadro">
    <w:name w:val="Conteúdo do quadro"/>
    <w:basedOn w:val="BodyText"/>
  </w:style>
  <w:style w:type="paragraph" w:styleId="BalloonText">
    <w:name w:val="Balloon Text"/>
    <w:basedOn w:val="Normal"/>
    <w:rPr>
      <w:rFonts w:ascii="Tahoma" w:hAnsi="Tahoma" w:cs="Tahoma"/>
      <w:sz w:val="16"/>
      <w:szCs w:val="16"/>
    </w:rPr>
  </w:style>
  <w:style w:type="paragraph" w:styleId="TableofFigures">
    <w:name w:val="table of figures"/>
    <w:basedOn w:val="Normal"/>
    <w:next w:val="Normal"/>
    <w:uiPriority w:val="99"/>
    <w:rPr>
      <w:rFonts w:ascii="Arial" w:hAnsi="Arial" w:cs="Arial"/>
    </w:rPr>
  </w:style>
  <w:style w:type="paragraph" w:customStyle="1" w:styleId="PreformattedText">
    <w:name w:val="Preformatted Text"/>
    <w:basedOn w:val="Normal"/>
    <w:rPr>
      <w:rFonts w:ascii="DejaVu Sans Mono" w:eastAsia="Droid Sans" w:hAnsi="DejaVu Sans Mono" w:cs="FreeSans"/>
      <w:sz w:val="20"/>
      <w:szCs w:val="20"/>
    </w:rPr>
  </w:style>
  <w:style w:type="paragraph" w:styleId="NoSpacing">
    <w:name w:val="No Spacing"/>
    <w:qFormat/>
    <w:pPr>
      <w:suppressAutoHyphens/>
    </w:pPr>
    <w:rPr>
      <w:sz w:val="24"/>
      <w:szCs w:val="24"/>
      <w:lang w:eastAsia="zh-CN"/>
    </w:rPr>
  </w:style>
  <w:style w:type="paragraph" w:styleId="Revision">
    <w:name w:val="Revision"/>
    <w:pPr>
      <w:suppressAutoHyphens/>
    </w:pPr>
    <w:rPr>
      <w:sz w:val="24"/>
      <w:szCs w:val="24"/>
      <w:lang w:eastAsia="zh-CN"/>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ListParagraph">
    <w:name w:val="List Paragraph"/>
    <w:basedOn w:val="Normal"/>
    <w:uiPriority w:val="34"/>
    <w:qFormat/>
    <w:rsid w:val="00270A16"/>
    <w:pPr>
      <w:ind w:left="708"/>
    </w:pPr>
  </w:style>
  <w:style w:type="character" w:customStyle="1" w:styleId="BodyTextChar2">
    <w:name w:val="Body Text Char2"/>
    <w:basedOn w:val="DefaultParagraphFont"/>
    <w:link w:val="BodyText"/>
    <w:rsid w:val="00BB5BC2"/>
    <w:rPr>
      <w:sz w:val="24"/>
      <w:szCs w:val="24"/>
      <w:lang w:eastAsia="zh-CN"/>
    </w:rPr>
  </w:style>
  <w:style w:type="character" w:customStyle="1" w:styleId="BodyTextIndentChar2">
    <w:name w:val="Body Text Indent Char2"/>
    <w:basedOn w:val="DefaultParagraphFont"/>
    <w:link w:val="BodyTextIndent"/>
    <w:rsid w:val="00BB5BC2"/>
    <w:rPr>
      <w:sz w:val="24"/>
      <w:szCs w:val="24"/>
      <w:lang w:eastAsia="zh-CN"/>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eastAsia="zh-CN"/>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C320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6.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59</Pages>
  <Words>11871</Words>
  <Characters>64109</Characters>
  <Application>Microsoft Office Word</Application>
  <DocSecurity>0</DocSecurity>
  <Lines>534</Lines>
  <Paragraphs>151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Monografia WebClinica</vt:lpstr>
      <vt:lpstr>INTRODUÇÃO</vt:lpstr>
      <vt:lpstr>    Caracterização de Problemas e Objetivos</vt:lpstr>
      <vt:lpstr>    Proposta de Solução</vt:lpstr>
      <vt:lpstr>    Estado do Desenvolvimento</vt:lpstr>
      <vt:lpstr>    Organização da Monografia</vt:lpstr>
      <vt:lpstr>PLANEJAMENTO E PROJETO</vt:lpstr>
      <vt:lpstr>    Metodologia do Projeto</vt:lpstr>
      <vt:lpstr>    Arquitetura da Solução</vt:lpstr>
      <vt:lpstr>    Tecnologias e Ferramentas</vt:lpstr>
      <vt:lpstr>WEBCLÍNICA</vt:lpstr>
      <vt:lpstr>    Gerenciamento de Usuários</vt:lpstr>
      <vt:lpstr>        Cadastro de Usuários</vt:lpstr>
      <vt:lpstr>        Autenticação e Autorização</vt:lpstr>
      <vt:lpstr>    Gerenciamento de Cadastros</vt:lpstr>
      <vt:lpstr>        Cadastros Auxiliares e Importação de CIDs</vt:lpstr>
      <vt:lpstr>        Pacientes e Prontuários</vt:lpstr>
      <vt:lpstr>    Busca Inteligente de Pacientes</vt:lpstr>
      <vt:lpstr>    Agenda de Consultas</vt:lpstr>
      <vt:lpstr>    Execução de Consultas</vt:lpstr>
      <vt:lpstr>    Relatório de Consultas / CIDs</vt:lpstr>
      <vt:lpstr>    Estatísticas</vt:lpstr>
      <vt:lpstr>RESULTADOS E AVALIAÇÃO</vt:lpstr>
      <vt:lpstr>    Avaliação</vt:lpstr>
      <vt:lpstr>    Resultados e Validação</vt:lpstr>
      <vt:lpstr>CONCLUSÃO</vt:lpstr>
      <vt:lpstr>    Aspectos de Inovação e Aprimoramento</vt:lpstr>
      <vt:lpstr>    Dificuldades Encontradas</vt:lpstr>
      <vt:lpstr>    Qualidade e Complexidade do Software</vt:lpstr>
      <vt:lpstr>        Qualidade</vt:lpstr>
      <vt:lpstr>        Complexidade</vt:lpstr>
      <vt:lpstr>    Melhorias Futuras</vt:lpstr>
      <vt:lpstr>REFERÊNCIAS</vt:lpstr>
    </vt:vector>
  </TitlesOfParts>
  <Company>Microsoft</Company>
  <LinksUpToDate>false</LinksUpToDate>
  <CharactersWithSpaces>75829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Monografia WebClinica</dc:title>
  <dc:creator>Tuane</dc:creator>
  <cp:lastModifiedBy>Tania</cp:lastModifiedBy>
  <cp:revision>12</cp:revision>
  <cp:lastPrinted>2014-03-28T13:56:00Z</cp:lastPrinted>
  <dcterms:created xsi:type="dcterms:W3CDTF">2014-03-20T00:55:00Z</dcterms:created>
  <dcterms:modified xsi:type="dcterms:W3CDTF">2014-03-28T13:57:00Z</dcterms:modified>
</cp:coreProperties>
</file>