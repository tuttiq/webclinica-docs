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270A16" w:rsidRPr="003871DA" w:rsidRDefault="00270A16">
      <w:pPr>
        <w:pStyle w:val="TtuloTCC"/>
        <w:pageBreakBefore/>
        <w:rPr>
          <w:shd w:val="clear" w:color="auto" w:fill="FFFF00"/>
        </w:rPr>
      </w:pPr>
      <w:r w:rsidRPr="003871DA">
        <w:t>SUMÁRIO</w:t>
      </w:r>
    </w:p>
    <w:p w:rsidR="00270A16" w:rsidRPr="003871DA" w:rsidRDefault="00270A16">
      <w:pPr>
        <w:pStyle w:val="TOC2"/>
      </w:pPr>
    </w:p>
    <w:p w:rsidR="00270A16" w:rsidRPr="003871DA" w:rsidRDefault="00270A16">
      <w:pPr>
        <w:sectPr w:rsidR="00270A16" w:rsidRPr="003871DA" w:rsidSect="003871DA">
          <w:headerReference w:type="default" r:id="rId9"/>
          <w:footerReference w:type="default" r:id="rId10"/>
          <w:type w:val="continuous"/>
          <w:pgSz w:w="11906" w:h="16838"/>
          <w:pgMar w:top="1701" w:right="1134" w:bottom="1134" w:left="1985" w:header="709" w:footer="709" w:gutter="0"/>
          <w:pgNumType w:start="11"/>
          <w:cols w:space="720"/>
          <w:docGrid w:linePitch="360"/>
        </w:sectPr>
      </w:pPr>
    </w:p>
    <w:p w:rsidR="000D34CF" w:rsidRPr="003871DA" w:rsidRDefault="00270A16">
      <w:pPr>
        <w:pStyle w:val="TOC1"/>
        <w:tabs>
          <w:tab w:val="right" w:leader="dot" w:pos="8777"/>
        </w:tabs>
        <w:rPr>
          <w:rFonts w:asciiTheme="minorHAnsi" w:eastAsiaTheme="minorEastAsia" w:hAnsiTheme="minorHAnsi" w:cstheme="minorBidi"/>
          <w:caps w:val="0"/>
          <w:noProof/>
          <w:sz w:val="22"/>
        </w:rPr>
      </w:pPr>
      <w:r w:rsidRPr="003871DA">
        <w:lastRenderedPageBreak/>
        <w:fldChar w:fldCharType="begin"/>
      </w:r>
      <w:r w:rsidRPr="003871DA">
        <w:instrText xml:space="preserve"> TOC </w:instrText>
      </w:r>
      <w:r w:rsidRPr="003871DA">
        <w:fldChar w:fldCharType="separate"/>
      </w:r>
      <w:r w:rsidR="000D34CF" w:rsidRPr="003871DA">
        <w:rPr>
          <w:noProof/>
          <w:sz w:val="22"/>
        </w:rPr>
        <w:t>1 INTRODUÇÃO</w:t>
      </w:r>
      <w:r w:rsidR="000D34CF" w:rsidRPr="003871DA">
        <w:rPr>
          <w:noProof/>
          <w:sz w:val="22"/>
        </w:rPr>
        <w:tab/>
      </w:r>
      <w:r w:rsidR="000D34CF" w:rsidRPr="003871DA">
        <w:rPr>
          <w:noProof/>
          <w:sz w:val="22"/>
        </w:rPr>
        <w:fldChar w:fldCharType="begin"/>
      </w:r>
      <w:r w:rsidR="000D34CF" w:rsidRPr="003871DA">
        <w:rPr>
          <w:noProof/>
          <w:sz w:val="22"/>
        </w:rPr>
        <w:instrText xml:space="preserve"> PAGEREF _Toc379146556 \h </w:instrText>
      </w:r>
      <w:r w:rsidR="000D34CF" w:rsidRPr="003871DA">
        <w:rPr>
          <w:noProof/>
          <w:sz w:val="22"/>
        </w:rPr>
      </w:r>
      <w:r w:rsidR="000D34CF" w:rsidRPr="003871DA">
        <w:rPr>
          <w:noProof/>
          <w:sz w:val="22"/>
        </w:rPr>
        <w:fldChar w:fldCharType="separate"/>
      </w:r>
      <w:r w:rsidR="00B76AE8">
        <w:rPr>
          <w:noProof/>
          <w:sz w:val="22"/>
        </w:rPr>
        <w:t>12</w:t>
      </w:r>
      <w:r w:rsidR="000D34CF" w:rsidRPr="003871DA">
        <w:rPr>
          <w:noProof/>
          <w:sz w:val="22"/>
        </w:rPr>
        <w:fldChar w:fldCharType="end"/>
      </w:r>
    </w:p>
    <w:p w:rsidR="000D34CF" w:rsidRPr="003871DA" w:rsidRDefault="000D34CF">
      <w:pPr>
        <w:pStyle w:val="TOC2"/>
        <w:rPr>
          <w:rFonts w:asciiTheme="minorHAnsi" w:eastAsiaTheme="minorEastAsia" w:hAnsiTheme="minorHAnsi" w:cstheme="minorBidi"/>
          <w:noProof/>
          <w:sz w:val="22"/>
          <w:szCs w:val="22"/>
          <w:lang w:eastAsia="pt-BR"/>
        </w:rPr>
      </w:pPr>
      <w:r w:rsidRPr="003871DA">
        <w:rPr>
          <w:noProof/>
        </w:rPr>
        <w:t>1.1 Caracterização</w:t>
      </w:r>
      <w:r w:rsidRPr="003871DA">
        <w:rPr>
          <w:rFonts w:eastAsia="Arial"/>
          <w:noProof/>
        </w:rPr>
        <w:t xml:space="preserve"> </w:t>
      </w:r>
      <w:r w:rsidRPr="003871DA">
        <w:rPr>
          <w:noProof/>
        </w:rPr>
        <w:t>de</w:t>
      </w:r>
      <w:r w:rsidRPr="003871DA">
        <w:rPr>
          <w:rFonts w:eastAsia="Arial"/>
          <w:noProof/>
        </w:rPr>
        <w:t xml:space="preserve"> </w:t>
      </w:r>
      <w:r w:rsidRPr="003871DA">
        <w:rPr>
          <w:noProof/>
        </w:rPr>
        <w:t>Problemas</w:t>
      </w:r>
      <w:r w:rsidRPr="003871DA">
        <w:rPr>
          <w:rFonts w:eastAsia="Arial"/>
          <w:noProof/>
        </w:rPr>
        <w:t xml:space="preserve"> </w:t>
      </w:r>
      <w:r w:rsidRPr="003871DA">
        <w:rPr>
          <w:noProof/>
        </w:rPr>
        <w:t>e</w:t>
      </w:r>
      <w:r w:rsidRPr="003871DA">
        <w:rPr>
          <w:rFonts w:eastAsia="Arial"/>
          <w:noProof/>
        </w:rPr>
        <w:t xml:space="preserve"> O</w:t>
      </w:r>
      <w:r w:rsidRPr="003871DA">
        <w:rPr>
          <w:noProof/>
        </w:rPr>
        <w:t>bjetivos</w:t>
      </w:r>
      <w:r w:rsidRPr="003871DA">
        <w:rPr>
          <w:noProof/>
        </w:rPr>
        <w:tab/>
      </w:r>
      <w:r w:rsidRPr="003871DA">
        <w:rPr>
          <w:noProof/>
        </w:rPr>
        <w:fldChar w:fldCharType="begin"/>
      </w:r>
      <w:r w:rsidRPr="003871DA">
        <w:rPr>
          <w:noProof/>
        </w:rPr>
        <w:instrText xml:space="preserve"> PAGEREF _Toc379146557 \h </w:instrText>
      </w:r>
      <w:r w:rsidRPr="003871DA">
        <w:rPr>
          <w:noProof/>
        </w:rPr>
      </w:r>
      <w:r w:rsidRPr="003871DA">
        <w:rPr>
          <w:noProof/>
        </w:rPr>
        <w:fldChar w:fldCharType="separate"/>
      </w:r>
      <w:r w:rsidR="00B76AE8">
        <w:rPr>
          <w:noProof/>
        </w:rPr>
        <w:t>14</w:t>
      </w:r>
      <w:r w:rsidRPr="003871DA">
        <w:rPr>
          <w:noProof/>
        </w:rPr>
        <w:fldChar w:fldCharType="end"/>
      </w:r>
    </w:p>
    <w:p w:rsidR="000D34CF" w:rsidRPr="003871DA" w:rsidRDefault="000D34CF">
      <w:pPr>
        <w:pStyle w:val="TOC2"/>
        <w:rPr>
          <w:rFonts w:asciiTheme="minorHAnsi" w:eastAsiaTheme="minorEastAsia" w:hAnsiTheme="minorHAnsi" w:cstheme="minorBidi"/>
          <w:noProof/>
          <w:sz w:val="22"/>
          <w:szCs w:val="22"/>
          <w:lang w:eastAsia="pt-BR"/>
        </w:rPr>
      </w:pPr>
      <w:r w:rsidRPr="003871DA">
        <w:rPr>
          <w:noProof/>
        </w:rPr>
        <w:t>1.2 Proposta</w:t>
      </w:r>
      <w:r w:rsidRPr="003871DA">
        <w:rPr>
          <w:rFonts w:eastAsia="Arial"/>
          <w:noProof/>
        </w:rPr>
        <w:t xml:space="preserve"> </w:t>
      </w:r>
      <w:r w:rsidRPr="003871DA">
        <w:rPr>
          <w:noProof/>
        </w:rPr>
        <w:t>de</w:t>
      </w:r>
      <w:r w:rsidRPr="003871DA">
        <w:rPr>
          <w:rFonts w:eastAsia="Arial"/>
          <w:noProof/>
        </w:rPr>
        <w:t xml:space="preserve"> S</w:t>
      </w:r>
      <w:r w:rsidRPr="003871DA">
        <w:rPr>
          <w:noProof/>
        </w:rPr>
        <w:t>olução</w:t>
      </w:r>
      <w:r w:rsidRPr="003871DA">
        <w:rPr>
          <w:noProof/>
        </w:rPr>
        <w:tab/>
      </w:r>
      <w:r w:rsidRPr="003871DA">
        <w:rPr>
          <w:noProof/>
        </w:rPr>
        <w:fldChar w:fldCharType="begin"/>
      </w:r>
      <w:r w:rsidRPr="003871DA">
        <w:rPr>
          <w:noProof/>
        </w:rPr>
        <w:instrText xml:space="preserve"> PAGEREF _Toc379146558 \h </w:instrText>
      </w:r>
      <w:r w:rsidRPr="003871DA">
        <w:rPr>
          <w:noProof/>
        </w:rPr>
      </w:r>
      <w:r w:rsidRPr="003871DA">
        <w:rPr>
          <w:noProof/>
        </w:rPr>
        <w:fldChar w:fldCharType="separate"/>
      </w:r>
      <w:r w:rsidR="00B76AE8">
        <w:rPr>
          <w:noProof/>
        </w:rPr>
        <w:t>15</w:t>
      </w:r>
      <w:r w:rsidRPr="003871DA">
        <w:rPr>
          <w:noProof/>
        </w:rPr>
        <w:fldChar w:fldCharType="end"/>
      </w:r>
    </w:p>
    <w:p w:rsidR="000D34CF" w:rsidRPr="003871DA" w:rsidRDefault="000D34CF">
      <w:pPr>
        <w:pStyle w:val="TOC2"/>
        <w:rPr>
          <w:rFonts w:asciiTheme="minorHAnsi" w:eastAsiaTheme="minorEastAsia" w:hAnsiTheme="minorHAnsi" w:cstheme="minorBidi"/>
          <w:noProof/>
          <w:sz w:val="22"/>
          <w:szCs w:val="22"/>
          <w:lang w:eastAsia="pt-BR"/>
        </w:rPr>
      </w:pPr>
      <w:r w:rsidRPr="003871DA">
        <w:rPr>
          <w:noProof/>
          <w:lang w:eastAsia="pt-BR"/>
        </w:rPr>
        <w:t>1.3 Estado</w:t>
      </w:r>
      <w:r w:rsidRPr="003871DA">
        <w:rPr>
          <w:rFonts w:eastAsia="Arial"/>
          <w:noProof/>
          <w:lang w:eastAsia="pt-BR"/>
        </w:rPr>
        <w:t xml:space="preserve"> </w:t>
      </w:r>
      <w:r w:rsidRPr="003871DA">
        <w:rPr>
          <w:noProof/>
          <w:lang w:eastAsia="pt-BR"/>
        </w:rPr>
        <w:t>do</w:t>
      </w:r>
      <w:r w:rsidRPr="003871DA">
        <w:rPr>
          <w:rFonts w:eastAsia="Arial"/>
          <w:noProof/>
          <w:lang w:eastAsia="pt-BR"/>
        </w:rPr>
        <w:t xml:space="preserve"> </w:t>
      </w:r>
      <w:r w:rsidRPr="003871DA">
        <w:rPr>
          <w:noProof/>
          <w:lang w:eastAsia="pt-BR"/>
        </w:rPr>
        <w:t>Desenvolvimento</w:t>
      </w:r>
      <w:r w:rsidRPr="003871DA">
        <w:rPr>
          <w:noProof/>
        </w:rPr>
        <w:tab/>
      </w:r>
      <w:r w:rsidRPr="003871DA">
        <w:rPr>
          <w:noProof/>
        </w:rPr>
        <w:fldChar w:fldCharType="begin"/>
      </w:r>
      <w:r w:rsidRPr="003871DA">
        <w:rPr>
          <w:noProof/>
        </w:rPr>
        <w:instrText xml:space="preserve"> PAGEREF _Toc379146559 \h </w:instrText>
      </w:r>
      <w:r w:rsidRPr="003871DA">
        <w:rPr>
          <w:noProof/>
        </w:rPr>
      </w:r>
      <w:r w:rsidRPr="003871DA">
        <w:rPr>
          <w:noProof/>
        </w:rPr>
        <w:fldChar w:fldCharType="separate"/>
      </w:r>
      <w:r w:rsidR="00B76AE8">
        <w:rPr>
          <w:noProof/>
        </w:rPr>
        <w:t>18</w:t>
      </w:r>
      <w:r w:rsidRPr="003871DA">
        <w:rPr>
          <w:noProof/>
        </w:rPr>
        <w:fldChar w:fldCharType="end"/>
      </w:r>
    </w:p>
    <w:p w:rsidR="000D34CF" w:rsidRPr="003871DA" w:rsidRDefault="000D34CF">
      <w:pPr>
        <w:pStyle w:val="TOC2"/>
        <w:rPr>
          <w:rFonts w:asciiTheme="minorHAnsi" w:eastAsiaTheme="minorEastAsia" w:hAnsiTheme="minorHAnsi" w:cstheme="minorBidi"/>
          <w:noProof/>
          <w:sz w:val="22"/>
          <w:szCs w:val="22"/>
          <w:lang w:eastAsia="pt-BR"/>
        </w:rPr>
      </w:pPr>
      <w:r w:rsidRPr="003871DA">
        <w:rPr>
          <w:noProof/>
        </w:rPr>
        <w:t>1.4 Organização</w:t>
      </w:r>
      <w:r w:rsidRPr="003871DA">
        <w:rPr>
          <w:rFonts w:eastAsia="Arial"/>
          <w:noProof/>
        </w:rPr>
        <w:t xml:space="preserve"> </w:t>
      </w:r>
      <w:r w:rsidRPr="003871DA">
        <w:rPr>
          <w:noProof/>
        </w:rPr>
        <w:t>da</w:t>
      </w:r>
      <w:r w:rsidRPr="003871DA">
        <w:rPr>
          <w:rFonts w:eastAsia="Arial"/>
          <w:noProof/>
        </w:rPr>
        <w:t xml:space="preserve"> </w:t>
      </w:r>
      <w:r w:rsidRPr="003871DA">
        <w:rPr>
          <w:noProof/>
        </w:rPr>
        <w:t>Monografia</w:t>
      </w:r>
      <w:r w:rsidRPr="003871DA">
        <w:rPr>
          <w:noProof/>
        </w:rPr>
        <w:tab/>
      </w:r>
      <w:r w:rsidRPr="003871DA">
        <w:rPr>
          <w:noProof/>
        </w:rPr>
        <w:fldChar w:fldCharType="begin"/>
      </w:r>
      <w:r w:rsidRPr="003871DA">
        <w:rPr>
          <w:noProof/>
        </w:rPr>
        <w:instrText xml:space="preserve"> PAGEREF _Toc379146560 \h </w:instrText>
      </w:r>
      <w:r w:rsidRPr="003871DA">
        <w:rPr>
          <w:noProof/>
        </w:rPr>
      </w:r>
      <w:r w:rsidRPr="003871DA">
        <w:rPr>
          <w:noProof/>
        </w:rPr>
        <w:fldChar w:fldCharType="separate"/>
      </w:r>
      <w:r w:rsidR="00B76AE8">
        <w:rPr>
          <w:noProof/>
        </w:rPr>
        <w:t>20</w:t>
      </w:r>
      <w:r w:rsidRPr="003871DA">
        <w:rPr>
          <w:noProof/>
        </w:rPr>
        <w:fldChar w:fldCharType="end"/>
      </w:r>
    </w:p>
    <w:p w:rsidR="000D34CF" w:rsidRPr="003871DA" w:rsidRDefault="000D34CF">
      <w:pPr>
        <w:pStyle w:val="TOC1"/>
        <w:tabs>
          <w:tab w:val="right" w:leader="dot" w:pos="8777"/>
        </w:tabs>
        <w:rPr>
          <w:rFonts w:asciiTheme="minorHAnsi" w:eastAsiaTheme="minorEastAsia" w:hAnsiTheme="minorHAnsi" w:cstheme="minorBidi"/>
          <w:caps w:val="0"/>
          <w:noProof/>
          <w:sz w:val="22"/>
        </w:rPr>
      </w:pPr>
      <w:r w:rsidRPr="003871DA">
        <w:rPr>
          <w:noProof/>
          <w:sz w:val="22"/>
        </w:rPr>
        <w:t>2 PLANEJAMENTO</w:t>
      </w:r>
      <w:r w:rsidRPr="003871DA">
        <w:rPr>
          <w:rFonts w:eastAsia="Arial"/>
          <w:noProof/>
          <w:sz w:val="22"/>
        </w:rPr>
        <w:t xml:space="preserve"> </w:t>
      </w:r>
      <w:r w:rsidRPr="003871DA">
        <w:rPr>
          <w:noProof/>
          <w:sz w:val="22"/>
        </w:rPr>
        <w:t>E</w:t>
      </w:r>
      <w:r w:rsidRPr="003871DA">
        <w:rPr>
          <w:rFonts w:eastAsia="Arial"/>
          <w:noProof/>
          <w:sz w:val="22"/>
        </w:rPr>
        <w:t xml:space="preserve"> </w:t>
      </w:r>
      <w:r w:rsidRPr="003871DA">
        <w:rPr>
          <w:noProof/>
          <w:sz w:val="22"/>
        </w:rPr>
        <w:t>PROJETO</w:t>
      </w:r>
      <w:r w:rsidRPr="003871DA">
        <w:rPr>
          <w:noProof/>
          <w:sz w:val="22"/>
        </w:rPr>
        <w:tab/>
      </w:r>
      <w:r w:rsidRPr="003871DA">
        <w:rPr>
          <w:noProof/>
          <w:sz w:val="22"/>
        </w:rPr>
        <w:fldChar w:fldCharType="begin"/>
      </w:r>
      <w:r w:rsidRPr="003871DA">
        <w:rPr>
          <w:noProof/>
          <w:sz w:val="22"/>
        </w:rPr>
        <w:instrText xml:space="preserve"> PAGEREF _Toc379146561 \h </w:instrText>
      </w:r>
      <w:r w:rsidRPr="003871DA">
        <w:rPr>
          <w:noProof/>
          <w:sz w:val="22"/>
        </w:rPr>
      </w:r>
      <w:r w:rsidRPr="003871DA">
        <w:rPr>
          <w:noProof/>
          <w:sz w:val="22"/>
        </w:rPr>
        <w:fldChar w:fldCharType="separate"/>
      </w:r>
      <w:r w:rsidR="00B76AE8">
        <w:rPr>
          <w:noProof/>
          <w:sz w:val="22"/>
        </w:rPr>
        <w:t>21</w:t>
      </w:r>
      <w:r w:rsidRPr="003871DA">
        <w:rPr>
          <w:noProof/>
          <w:sz w:val="22"/>
        </w:rPr>
        <w:fldChar w:fldCharType="end"/>
      </w:r>
    </w:p>
    <w:p w:rsidR="000D34CF" w:rsidRPr="003871DA" w:rsidRDefault="000D34CF">
      <w:pPr>
        <w:pStyle w:val="TOC2"/>
        <w:rPr>
          <w:rFonts w:asciiTheme="minorHAnsi" w:eastAsiaTheme="minorEastAsia" w:hAnsiTheme="minorHAnsi" w:cstheme="minorBidi"/>
          <w:noProof/>
          <w:sz w:val="22"/>
          <w:szCs w:val="22"/>
          <w:lang w:eastAsia="pt-BR"/>
        </w:rPr>
      </w:pPr>
      <w:r w:rsidRPr="003871DA">
        <w:rPr>
          <w:rFonts w:eastAsia="Arial"/>
          <w:noProof/>
        </w:rPr>
        <w:t>2.1 Metodologia do Projeto</w:t>
      </w:r>
      <w:r w:rsidRPr="003871DA">
        <w:rPr>
          <w:noProof/>
        </w:rPr>
        <w:tab/>
      </w:r>
      <w:r w:rsidRPr="003871DA">
        <w:rPr>
          <w:noProof/>
        </w:rPr>
        <w:fldChar w:fldCharType="begin"/>
      </w:r>
      <w:r w:rsidRPr="003871DA">
        <w:rPr>
          <w:noProof/>
        </w:rPr>
        <w:instrText xml:space="preserve"> PAGEREF _Toc379146562 \h </w:instrText>
      </w:r>
      <w:r w:rsidRPr="003871DA">
        <w:rPr>
          <w:noProof/>
        </w:rPr>
      </w:r>
      <w:r w:rsidRPr="003871DA">
        <w:rPr>
          <w:noProof/>
        </w:rPr>
        <w:fldChar w:fldCharType="separate"/>
      </w:r>
      <w:r w:rsidR="00B76AE8">
        <w:rPr>
          <w:noProof/>
        </w:rPr>
        <w:t>21</w:t>
      </w:r>
      <w:r w:rsidRPr="003871DA">
        <w:rPr>
          <w:noProof/>
        </w:rPr>
        <w:fldChar w:fldCharType="end"/>
      </w:r>
    </w:p>
    <w:p w:rsidR="000D34CF" w:rsidRPr="003871DA" w:rsidRDefault="000D34CF">
      <w:pPr>
        <w:pStyle w:val="TOC2"/>
        <w:rPr>
          <w:rFonts w:asciiTheme="minorHAnsi" w:eastAsiaTheme="minorEastAsia" w:hAnsiTheme="minorHAnsi" w:cstheme="minorBidi"/>
          <w:noProof/>
          <w:sz w:val="22"/>
          <w:szCs w:val="22"/>
          <w:lang w:eastAsia="pt-BR"/>
        </w:rPr>
      </w:pPr>
      <w:r w:rsidRPr="003871DA">
        <w:rPr>
          <w:rFonts w:eastAsia="Arial"/>
          <w:noProof/>
        </w:rPr>
        <w:t>2.2 Arquitetura da Solução</w:t>
      </w:r>
      <w:r w:rsidRPr="003871DA">
        <w:rPr>
          <w:noProof/>
        </w:rPr>
        <w:tab/>
      </w:r>
      <w:r w:rsidRPr="003871DA">
        <w:rPr>
          <w:noProof/>
        </w:rPr>
        <w:fldChar w:fldCharType="begin"/>
      </w:r>
      <w:r w:rsidRPr="003871DA">
        <w:rPr>
          <w:noProof/>
        </w:rPr>
        <w:instrText xml:space="preserve"> PAGEREF _Toc379146563 \h </w:instrText>
      </w:r>
      <w:r w:rsidRPr="003871DA">
        <w:rPr>
          <w:noProof/>
        </w:rPr>
      </w:r>
      <w:r w:rsidRPr="003871DA">
        <w:rPr>
          <w:noProof/>
        </w:rPr>
        <w:fldChar w:fldCharType="separate"/>
      </w:r>
      <w:r w:rsidR="00B76AE8">
        <w:rPr>
          <w:noProof/>
        </w:rPr>
        <w:t>21</w:t>
      </w:r>
      <w:r w:rsidRPr="003871DA">
        <w:rPr>
          <w:noProof/>
        </w:rPr>
        <w:fldChar w:fldCharType="end"/>
      </w:r>
    </w:p>
    <w:p w:rsidR="000D34CF" w:rsidRPr="003871DA" w:rsidRDefault="000D34CF">
      <w:pPr>
        <w:pStyle w:val="TOC2"/>
        <w:rPr>
          <w:rFonts w:asciiTheme="minorHAnsi" w:eastAsiaTheme="minorEastAsia" w:hAnsiTheme="minorHAnsi" w:cstheme="minorBidi"/>
          <w:noProof/>
          <w:sz w:val="22"/>
          <w:szCs w:val="22"/>
          <w:lang w:eastAsia="pt-BR"/>
        </w:rPr>
      </w:pPr>
      <w:r w:rsidRPr="003871DA">
        <w:rPr>
          <w:noProof/>
        </w:rPr>
        <w:t>2.3 Tecnologias</w:t>
      </w:r>
      <w:r w:rsidRPr="003871DA">
        <w:rPr>
          <w:rFonts w:eastAsia="Arial"/>
          <w:noProof/>
        </w:rPr>
        <w:t xml:space="preserve"> </w:t>
      </w:r>
      <w:r w:rsidRPr="003871DA">
        <w:rPr>
          <w:noProof/>
        </w:rPr>
        <w:t>e</w:t>
      </w:r>
      <w:r w:rsidRPr="003871DA">
        <w:rPr>
          <w:rFonts w:eastAsia="Arial"/>
          <w:noProof/>
        </w:rPr>
        <w:t xml:space="preserve"> </w:t>
      </w:r>
      <w:r w:rsidRPr="003871DA">
        <w:rPr>
          <w:noProof/>
        </w:rPr>
        <w:t>Ferramentas</w:t>
      </w:r>
      <w:r w:rsidRPr="003871DA">
        <w:rPr>
          <w:noProof/>
        </w:rPr>
        <w:tab/>
      </w:r>
      <w:r w:rsidRPr="003871DA">
        <w:rPr>
          <w:noProof/>
        </w:rPr>
        <w:fldChar w:fldCharType="begin"/>
      </w:r>
      <w:r w:rsidRPr="003871DA">
        <w:rPr>
          <w:noProof/>
        </w:rPr>
        <w:instrText xml:space="preserve"> PAGEREF _Toc379146564 \h </w:instrText>
      </w:r>
      <w:r w:rsidRPr="003871DA">
        <w:rPr>
          <w:noProof/>
        </w:rPr>
      </w:r>
      <w:r w:rsidRPr="003871DA">
        <w:rPr>
          <w:noProof/>
        </w:rPr>
        <w:fldChar w:fldCharType="separate"/>
      </w:r>
      <w:r w:rsidR="00B76AE8">
        <w:rPr>
          <w:noProof/>
        </w:rPr>
        <w:t>23</w:t>
      </w:r>
      <w:r w:rsidRPr="003871DA">
        <w:rPr>
          <w:noProof/>
        </w:rPr>
        <w:fldChar w:fldCharType="end"/>
      </w:r>
    </w:p>
    <w:p w:rsidR="000D34CF" w:rsidRPr="003871DA" w:rsidRDefault="000D34CF">
      <w:pPr>
        <w:pStyle w:val="TOC1"/>
        <w:tabs>
          <w:tab w:val="right" w:leader="dot" w:pos="8777"/>
        </w:tabs>
        <w:rPr>
          <w:rFonts w:asciiTheme="minorHAnsi" w:eastAsiaTheme="minorEastAsia" w:hAnsiTheme="minorHAnsi" w:cstheme="minorBidi"/>
          <w:caps w:val="0"/>
          <w:noProof/>
          <w:sz w:val="22"/>
        </w:rPr>
      </w:pPr>
      <w:r w:rsidRPr="003871DA">
        <w:rPr>
          <w:noProof/>
          <w:sz w:val="22"/>
        </w:rPr>
        <w:t>3 WEBCLÍNICA</w:t>
      </w:r>
      <w:r w:rsidRPr="003871DA">
        <w:rPr>
          <w:noProof/>
          <w:sz w:val="22"/>
        </w:rPr>
        <w:tab/>
      </w:r>
      <w:r w:rsidRPr="003871DA">
        <w:rPr>
          <w:noProof/>
          <w:sz w:val="22"/>
        </w:rPr>
        <w:fldChar w:fldCharType="begin"/>
      </w:r>
      <w:r w:rsidRPr="003871DA">
        <w:rPr>
          <w:noProof/>
          <w:sz w:val="22"/>
        </w:rPr>
        <w:instrText xml:space="preserve"> PAGEREF _Toc379146565 \h </w:instrText>
      </w:r>
      <w:r w:rsidRPr="003871DA">
        <w:rPr>
          <w:noProof/>
          <w:sz w:val="22"/>
        </w:rPr>
      </w:r>
      <w:r w:rsidRPr="003871DA">
        <w:rPr>
          <w:noProof/>
          <w:sz w:val="22"/>
        </w:rPr>
        <w:fldChar w:fldCharType="separate"/>
      </w:r>
      <w:r w:rsidR="00B76AE8">
        <w:rPr>
          <w:noProof/>
          <w:sz w:val="22"/>
        </w:rPr>
        <w:t>25</w:t>
      </w:r>
      <w:r w:rsidRPr="003871DA">
        <w:rPr>
          <w:noProof/>
          <w:sz w:val="22"/>
        </w:rPr>
        <w:fldChar w:fldCharType="end"/>
      </w:r>
    </w:p>
    <w:p w:rsidR="000D34CF" w:rsidRPr="003871DA" w:rsidRDefault="000D34CF">
      <w:pPr>
        <w:pStyle w:val="TOC2"/>
        <w:rPr>
          <w:rFonts w:asciiTheme="minorHAnsi" w:eastAsiaTheme="minorEastAsia" w:hAnsiTheme="minorHAnsi" w:cstheme="minorBidi"/>
          <w:noProof/>
          <w:sz w:val="22"/>
          <w:szCs w:val="22"/>
          <w:lang w:eastAsia="pt-BR"/>
        </w:rPr>
      </w:pPr>
      <w:r w:rsidRPr="003871DA">
        <w:rPr>
          <w:noProof/>
        </w:rPr>
        <w:t>3.1 Gerenciamento</w:t>
      </w:r>
      <w:r w:rsidRPr="003871DA">
        <w:rPr>
          <w:rFonts w:eastAsia="Arial"/>
          <w:noProof/>
        </w:rPr>
        <w:t xml:space="preserve"> </w:t>
      </w:r>
      <w:r w:rsidRPr="003871DA">
        <w:rPr>
          <w:noProof/>
        </w:rPr>
        <w:t>de</w:t>
      </w:r>
      <w:r w:rsidRPr="003871DA">
        <w:rPr>
          <w:rFonts w:eastAsia="Arial"/>
          <w:noProof/>
        </w:rPr>
        <w:t xml:space="preserve"> </w:t>
      </w:r>
      <w:r w:rsidRPr="003871DA">
        <w:rPr>
          <w:noProof/>
        </w:rPr>
        <w:t>Usuários</w:t>
      </w:r>
      <w:r w:rsidRPr="003871DA">
        <w:rPr>
          <w:noProof/>
        </w:rPr>
        <w:tab/>
      </w:r>
      <w:r w:rsidRPr="003871DA">
        <w:rPr>
          <w:noProof/>
        </w:rPr>
        <w:fldChar w:fldCharType="begin"/>
      </w:r>
      <w:r w:rsidRPr="003871DA">
        <w:rPr>
          <w:noProof/>
        </w:rPr>
        <w:instrText xml:space="preserve"> PAGEREF _Toc379146566 \h </w:instrText>
      </w:r>
      <w:r w:rsidRPr="003871DA">
        <w:rPr>
          <w:noProof/>
        </w:rPr>
      </w:r>
      <w:r w:rsidRPr="003871DA">
        <w:rPr>
          <w:noProof/>
        </w:rPr>
        <w:fldChar w:fldCharType="separate"/>
      </w:r>
      <w:r w:rsidR="00B76AE8">
        <w:rPr>
          <w:noProof/>
        </w:rPr>
        <w:t>26</w:t>
      </w:r>
      <w:r w:rsidRPr="003871DA">
        <w:rPr>
          <w:noProof/>
        </w:rPr>
        <w:fldChar w:fldCharType="end"/>
      </w:r>
    </w:p>
    <w:p w:rsidR="000D34CF" w:rsidRPr="003871DA" w:rsidRDefault="000D34CF">
      <w:pPr>
        <w:pStyle w:val="TOC3"/>
        <w:rPr>
          <w:rFonts w:asciiTheme="minorHAnsi" w:eastAsiaTheme="minorEastAsia" w:hAnsiTheme="minorHAnsi" w:cstheme="minorBidi"/>
          <w:noProof/>
          <w:sz w:val="22"/>
          <w:szCs w:val="22"/>
          <w:lang w:eastAsia="pt-BR"/>
        </w:rPr>
      </w:pPr>
      <w:r w:rsidRPr="003871DA">
        <w:rPr>
          <w:noProof/>
        </w:rPr>
        <w:t>3.1.1 Cadastro</w:t>
      </w:r>
      <w:r w:rsidRPr="003871DA">
        <w:rPr>
          <w:rFonts w:eastAsia="Arial"/>
          <w:noProof/>
        </w:rPr>
        <w:t xml:space="preserve"> </w:t>
      </w:r>
      <w:r w:rsidRPr="003871DA">
        <w:rPr>
          <w:noProof/>
        </w:rPr>
        <w:t>de</w:t>
      </w:r>
      <w:r w:rsidRPr="003871DA">
        <w:rPr>
          <w:rFonts w:eastAsia="Arial"/>
          <w:noProof/>
        </w:rPr>
        <w:t xml:space="preserve"> </w:t>
      </w:r>
      <w:r w:rsidRPr="003871DA">
        <w:rPr>
          <w:noProof/>
        </w:rPr>
        <w:t>Usuários</w:t>
      </w:r>
      <w:r w:rsidRPr="003871DA">
        <w:rPr>
          <w:noProof/>
        </w:rPr>
        <w:tab/>
      </w:r>
      <w:r w:rsidRPr="003871DA">
        <w:rPr>
          <w:noProof/>
        </w:rPr>
        <w:fldChar w:fldCharType="begin"/>
      </w:r>
      <w:r w:rsidRPr="003871DA">
        <w:rPr>
          <w:noProof/>
        </w:rPr>
        <w:instrText xml:space="preserve"> PAGEREF _Toc379146567 \h </w:instrText>
      </w:r>
      <w:r w:rsidRPr="003871DA">
        <w:rPr>
          <w:noProof/>
        </w:rPr>
      </w:r>
      <w:r w:rsidRPr="003871DA">
        <w:rPr>
          <w:noProof/>
        </w:rPr>
        <w:fldChar w:fldCharType="separate"/>
      </w:r>
      <w:r w:rsidR="00B76AE8">
        <w:rPr>
          <w:noProof/>
        </w:rPr>
        <w:t>26</w:t>
      </w:r>
      <w:r w:rsidRPr="003871DA">
        <w:rPr>
          <w:noProof/>
        </w:rPr>
        <w:fldChar w:fldCharType="end"/>
      </w:r>
    </w:p>
    <w:p w:rsidR="000D34CF" w:rsidRPr="003871DA" w:rsidRDefault="000D34CF">
      <w:pPr>
        <w:pStyle w:val="TOC3"/>
        <w:rPr>
          <w:rFonts w:asciiTheme="minorHAnsi" w:eastAsiaTheme="minorEastAsia" w:hAnsiTheme="minorHAnsi" w:cstheme="minorBidi"/>
          <w:noProof/>
          <w:sz w:val="22"/>
          <w:szCs w:val="22"/>
          <w:lang w:eastAsia="pt-BR"/>
        </w:rPr>
      </w:pPr>
      <w:r w:rsidRPr="003871DA">
        <w:rPr>
          <w:noProof/>
        </w:rPr>
        <w:t>3.1.2 Autenticação</w:t>
      </w:r>
      <w:r w:rsidRPr="003871DA">
        <w:rPr>
          <w:rFonts w:eastAsia="Arial"/>
          <w:noProof/>
        </w:rPr>
        <w:t xml:space="preserve"> </w:t>
      </w:r>
      <w:r w:rsidRPr="003871DA">
        <w:rPr>
          <w:noProof/>
        </w:rPr>
        <w:t>e</w:t>
      </w:r>
      <w:r w:rsidRPr="003871DA">
        <w:rPr>
          <w:rFonts w:eastAsia="Arial"/>
          <w:noProof/>
        </w:rPr>
        <w:t xml:space="preserve"> </w:t>
      </w:r>
      <w:r w:rsidRPr="003871DA">
        <w:rPr>
          <w:noProof/>
        </w:rPr>
        <w:t>Autorização</w:t>
      </w:r>
      <w:r w:rsidRPr="003871DA">
        <w:rPr>
          <w:noProof/>
        </w:rPr>
        <w:tab/>
      </w:r>
      <w:r w:rsidRPr="003871DA">
        <w:rPr>
          <w:noProof/>
        </w:rPr>
        <w:fldChar w:fldCharType="begin"/>
      </w:r>
      <w:r w:rsidRPr="003871DA">
        <w:rPr>
          <w:noProof/>
        </w:rPr>
        <w:instrText xml:space="preserve"> PAGEREF _Toc379146568 \h </w:instrText>
      </w:r>
      <w:r w:rsidRPr="003871DA">
        <w:rPr>
          <w:noProof/>
        </w:rPr>
      </w:r>
      <w:r w:rsidRPr="003871DA">
        <w:rPr>
          <w:noProof/>
        </w:rPr>
        <w:fldChar w:fldCharType="separate"/>
      </w:r>
      <w:r w:rsidR="00B76AE8">
        <w:rPr>
          <w:noProof/>
        </w:rPr>
        <w:t>27</w:t>
      </w:r>
      <w:r w:rsidRPr="003871DA">
        <w:rPr>
          <w:noProof/>
        </w:rPr>
        <w:fldChar w:fldCharType="end"/>
      </w:r>
    </w:p>
    <w:p w:rsidR="000D34CF" w:rsidRPr="003871DA" w:rsidRDefault="000D34CF">
      <w:pPr>
        <w:pStyle w:val="TOC2"/>
        <w:rPr>
          <w:rFonts w:asciiTheme="minorHAnsi" w:eastAsiaTheme="minorEastAsia" w:hAnsiTheme="minorHAnsi" w:cstheme="minorBidi"/>
          <w:noProof/>
          <w:sz w:val="22"/>
          <w:szCs w:val="22"/>
          <w:lang w:eastAsia="pt-BR"/>
        </w:rPr>
      </w:pPr>
      <w:r w:rsidRPr="003871DA">
        <w:rPr>
          <w:noProof/>
        </w:rPr>
        <w:t>3.2 Gerenciamento</w:t>
      </w:r>
      <w:r w:rsidRPr="003871DA">
        <w:rPr>
          <w:rFonts w:eastAsia="Arial"/>
          <w:noProof/>
        </w:rPr>
        <w:t xml:space="preserve"> </w:t>
      </w:r>
      <w:r w:rsidRPr="003871DA">
        <w:rPr>
          <w:noProof/>
        </w:rPr>
        <w:t>de</w:t>
      </w:r>
      <w:r w:rsidRPr="003871DA">
        <w:rPr>
          <w:rFonts w:eastAsia="Arial"/>
          <w:noProof/>
        </w:rPr>
        <w:t xml:space="preserve"> </w:t>
      </w:r>
      <w:r w:rsidRPr="003871DA">
        <w:rPr>
          <w:noProof/>
        </w:rPr>
        <w:t>Cadastros</w:t>
      </w:r>
      <w:r w:rsidRPr="003871DA">
        <w:rPr>
          <w:noProof/>
        </w:rPr>
        <w:tab/>
      </w:r>
      <w:r w:rsidRPr="003871DA">
        <w:rPr>
          <w:noProof/>
        </w:rPr>
        <w:fldChar w:fldCharType="begin"/>
      </w:r>
      <w:r w:rsidRPr="003871DA">
        <w:rPr>
          <w:noProof/>
        </w:rPr>
        <w:instrText xml:space="preserve"> PAGEREF _Toc379146569 \h </w:instrText>
      </w:r>
      <w:r w:rsidRPr="003871DA">
        <w:rPr>
          <w:noProof/>
        </w:rPr>
      </w:r>
      <w:r w:rsidRPr="003871DA">
        <w:rPr>
          <w:noProof/>
        </w:rPr>
        <w:fldChar w:fldCharType="separate"/>
      </w:r>
      <w:r w:rsidR="00B76AE8">
        <w:rPr>
          <w:noProof/>
        </w:rPr>
        <w:t>29</w:t>
      </w:r>
      <w:r w:rsidRPr="003871DA">
        <w:rPr>
          <w:noProof/>
        </w:rPr>
        <w:fldChar w:fldCharType="end"/>
      </w:r>
    </w:p>
    <w:p w:rsidR="000D34CF" w:rsidRPr="003871DA" w:rsidRDefault="000D34CF">
      <w:pPr>
        <w:pStyle w:val="TOC3"/>
        <w:rPr>
          <w:rFonts w:asciiTheme="minorHAnsi" w:eastAsiaTheme="minorEastAsia" w:hAnsiTheme="minorHAnsi" w:cstheme="minorBidi"/>
          <w:noProof/>
          <w:sz w:val="22"/>
          <w:szCs w:val="22"/>
          <w:lang w:eastAsia="pt-BR"/>
        </w:rPr>
      </w:pPr>
      <w:r w:rsidRPr="003871DA">
        <w:rPr>
          <w:noProof/>
        </w:rPr>
        <w:t>3.2.1 Cadastros</w:t>
      </w:r>
      <w:r w:rsidRPr="003871DA">
        <w:rPr>
          <w:rFonts w:eastAsia="Arial"/>
          <w:noProof/>
        </w:rPr>
        <w:t xml:space="preserve"> </w:t>
      </w:r>
      <w:r w:rsidRPr="003871DA">
        <w:rPr>
          <w:noProof/>
        </w:rPr>
        <w:t>Auxiliares</w:t>
      </w:r>
      <w:r w:rsidRPr="003871DA">
        <w:rPr>
          <w:rFonts w:eastAsia="Arial"/>
          <w:noProof/>
        </w:rPr>
        <w:t xml:space="preserve"> </w:t>
      </w:r>
      <w:r w:rsidRPr="003871DA">
        <w:rPr>
          <w:noProof/>
        </w:rPr>
        <w:t>e</w:t>
      </w:r>
      <w:r w:rsidRPr="003871DA">
        <w:rPr>
          <w:rFonts w:eastAsia="Arial"/>
          <w:noProof/>
        </w:rPr>
        <w:t xml:space="preserve"> </w:t>
      </w:r>
      <w:r w:rsidRPr="003871DA">
        <w:rPr>
          <w:noProof/>
        </w:rPr>
        <w:t>Importação</w:t>
      </w:r>
      <w:r w:rsidRPr="003871DA">
        <w:rPr>
          <w:rFonts w:eastAsia="Arial"/>
          <w:noProof/>
        </w:rPr>
        <w:t xml:space="preserve"> </w:t>
      </w:r>
      <w:r w:rsidRPr="003871DA">
        <w:rPr>
          <w:noProof/>
        </w:rPr>
        <w:t>de</w:t>
      </w:r>
      <w:r w:rsidRPr="003871DA">
        <w:rPr>
          <w:rFonts w:eastAsia="Arial"/>
          <w:noProof/>
        </w:rPr>
        <w:t xml:space="preserve"> </w:t>
      </w:r>
      <w:r w:rsidRPr="003871DA">
        <w:rPr>
          <w:noProof/>
        </w:rPr>
        <w:t>CIDs</w:t>
      </w:r>
      <w:r w:rsidRPr="003871DA">
        <w:rPr>
          <w:noProof/>
        </w:rPr>
        <w:tab/>
      </w:r>
      <w:r w:rsidRPr="003871DA">
        <w:rPr>
          <w:noProof/>
        </w:rPr>
        <w:fldChar w:fldCharType="begin"/>
      </w:r>
      <w:r w:rsidRPr="003871DA">
        <w:rPr>
          <w:noProof/>
        </w:rPr>
        <w:instrText xml:space="preserve"> PAGEREF _Toc379146570 \h </w:instrText>
      </w:r>
      <w:r w:rsidRPr="003871DA">
        <w:rPr>
          <w:noProof/>
        </w:rPr>
      </w:r>
      <w:r w:rsidRPr="003871DA">
        <w:rPr>
          <w:noProof/>
        </w:rPr>
        <w:fldChar w:fldCharType="separate"/>
      </w:r>
      <w:r w:rsidR="00B76AE8">
        <w:rPr>
          <w:noProof/>
        </w:rPr>
        <w:t>29</w:t>
      </w:r>
      <w:r w:rsidRPr="003871DA">
        <w:rPr>
          <w:noProof/>
        </w:rPr>
        <w:fldChar w:fldCharType="end"/>
      </w:r>
    </w:p>
    <w:p w:rsidR="000D34CF" w:rsidRPr="003871DA" w:rsidRDefault="000D34CF">
      <w:pPr>
        <w:pStyle w:val="TOC3"/>
        <w:rPr>
          <w:rFonts w:asciiTheme="minorHAnsi" w:eastAsiaTheme="minorEastAsia" w:hAnsiTheme="minorHAnsi" w:cstheme="minorBidi"/>
          <w:noProof/>
          <w:sz w:val="22"/>
          <w:szCs w:val="22"/>
          <w:lang w:eastAsia="pt-BR"/>
        </w:rPr>
      </w:pPr>
      <w:r w:rsidRPr="003871DA">
        <w:rPr>
          <w:noProof/>
        </w:rPr>
        <w:t>3.2.2 Pacientes</w:t>
      </w:r>
      <w:r w:rsidRPr="003871DA">
        <w:rPr>
          <w:rFonts w:eastAsia="Arial"/>
          <w:noProof/>
        </w:rPr>
        <w:t xml:space="preserve"> </w:t>
      </w:r>
      <w:r w:rsidRPr="003871DA">
        <w:rPr>
          <w:noProof/>
        </w:rPr>
        <w:t>e</w:t>
      </w:r>
      <w:r w:rsidRPr="003871DA">
        <w:rPr>
          <w:rFonts w:eastAsia="Arial"/>
          <w:noProof/>
        </w:rPr>
        <w:t xml:space="preserve"> </w:t>
      </w:r>
      <w:r w:rsidRPr="003871DA">
        <w:rPr>
          <w:noProof/>
        </w:rPr>
        <w:t>Prontuários</w:t>
      </w:r>
      <w:r w:rsidRPr="003871DA">
        <w:rPr>
          <w:noProof/>
        </w:rPr>
        <w:tab/>
      </w:r>
      <w:r w:rsidRPr="003871DA">
        <w:rPr>
          <w:noProof/>
        </w:rPr>
        <w:fldChar w:fldCharType="begin"/>
      </w:r>
      <w:r w:rsidRPr="003871DA">
        <w:rPr>
          <w:noProof/>
        </w:rPr>
        <w:instrText xml:space="preserve"> PAGEREF _Toc379146571 \h </w:instrText>
      </w:r>
      <w:r w:rsidRPr="003871DA">
        <w:rPr>
          <w:noProof/>
        </w:rPr>
      </w:r>
      <w:r w:rsidRPr="003871DA">
        <w:rPr>
          <w:noProof/>
        </w:rPr>
        <w:fldChar w:fldCharType="separate"/>
      </w:r>
      <w:r w:rsidR="00B76AE8">
        <w:rPr>
          <w:noProof/>
        </w:rPr>
        <w:t>30</w:t>
      </w:r>
      <w:r w:rsidRPr="003871DA">
        <w:rPr>
          <w:noProof/>
        </w:rPr>
        <w:fldChar w:fldCharType="end"/>
      </w:r>
    </w:p>
    <w:p w:rsidR="000D34CF" w:rsidRPr="003871DA" w:rsidRDefault="000D34CF">
      <w:pPr>
        <w:pStyle w:val="TOC2"/>
        <w:rPr>
          <w:rFonts w:asciiTheme="minorHAnsi" w:eastAsiaTheme="minorEastAsia" w:hAnsiTheme="minorHAnsi" w:cstheme="minorBidi"/>
          <w:noProof/>
          <w:sz w:val="22"/>
          <w:szCs w:val="22"/>
          <w:lang w:eastAsia="pt-BR"/>
        </w:rPr>
      </w:pPr>
      <w:r w:rsidRPr="003871DA">
        <w:rPr>
          <w:noProof/>
        </w:rPr>
        <w:t>3.3 Busca</w:t>
      </w:r>
      <w:r w:rsidRPr="003871DA">
        <w:rPr>
          <w:rFonts w:eastAsia="Arial"/>
          <w:noProof/>
        </w:rPr>
        <w:t xml:space="preserve"> </w:t>
      </w:r>
      <w:r w:rsidRPr="003871DA">
        <w:rPr>
          <w:noProof/>
        </w:rPr>
        <w:t>Inteligente</w:t>
      </w:r>
      <w:r w:rsidRPr="003871DA">
        <w:rPr>
          <w:rFonts w:eastAsia="Arial"/>
          <w:noProof/>
        </w:rPr>
        <w:t xml:space="preserve"> </w:t>
      </w:r>
      <w:r w:rsidRPr="003871DA">
        <w:rPr>
          <w:noProof/>
        </w:rPr>
        <w:t>de</w:t>
      </w:r>
      <w:r w:rsidRPr="003871DA">
        <w:rPr>
          <w:rFonts w:eastAsia="Arial"/>
          <w:noProof/>
        </w:rPr>
        <w:t xml:space="preserve"> </w:t>
      </w:r>
      <w:r w:rsidRPr="003871DA">
        <w:rPr>
          <w:noProof/>
        </w:rPr>
        <w:t>Pacientes</w:t>
      </w:r>
      <w:r w:rsidRPr="003871DA">
        <w:rPr>
          <w:noProof/>
        </w:rPr>
        <w:tab/>
      </w:r>
      <w:r w:rsidRPr="003871DA">
        <w:rPr>
          <w:noProof/>
        </w:rPr>
        <w:fldChar w:fldCharType="begin"/>
      </w:r>
      <w:r w:rsidRPr="003871DA">
        <w:rPr>
          <w:noProof/>
        </w:rPr>
        <w:instrText xml:space="preserve"> PAGEREF _Toc379146572 \h </w:instrText>
      </w:r>
      <w:r w:rsidRPr="003871DA">
        <w:rPr>
          <w:noProof/>
        </w:rPr>
      </w:r>
      <w:r w:rsidRPr="003871DA">
        <w:rPr>
          <w:noProof/>
        </w:rPr>
        <w:fldChar w:fldCharType="separate"/>
      </w:r>
      <w:r w:rsidR="00B76AE8">
        <w:rPr>
          <w:noProof/>
        </w:rPr>
        <w:t>33</w:t>
      </w:r>
      <w:r w:rsidRPr="003871DA">
        <w:rPr>
          <w:noProof/>
        </w:rPr>
        <w:fldChar w:fldCharType="end"/>
      </w:r>
    </w:p>
    <w:p w:rsidR="000D34CF" w:rsidRPr="003871DA" w:rsidRDefault="000D34CF">
      <w:pPr>
        <w:pStyle w:val="TOC2"/>
        <w:rPr>
          <w:rFonts w:asciiTheme="minorHAnsi" w:eastAsiaTheme="minorEastAsia" w:hAnsiTheme="minorHAnsi" w:cstheme="minorBidi"/>
          <w:noProof/>
          <w:sz w:val="22"/>
          <w:szCs w:val="22"/>
          <w:lang w:eastAsia="pt-BR"/>
        </w:rPr>
      </w:pPr>
      <w:r w:rsidRPr="003871DA">
        <w:rPr>
          <w:noProof/>
        </w:rPr>
        <w:t>3.4</w:t>
      </w:r>
      <w:r w:rsidRPr="003871DA">
        <w:rPr>
          <w:rFonts w:eastAsia="Arial"/>
          <w:noProof/>
        </w:rPr>
        <w:t xml:space="preserve"> </w:t>
      </w:r>
      <w:r w:rsidRPr="003871DA">
        <w:rPr>
          <w:noProof/>
        </w:rPr>
        <w:t>Agenda</w:t>
      </w:r>
      <w:r w:rsidRPr="003871DA">
        <w:rPr>
          <w:rFonts w:eastAsia="Arial"/>
          <w:noProof/>
        </w:rPr>
        <w:t xml:space="preserve"> </w:t>
      </w:r>
      <w:r w:rsidRPr="003871DA">
        <w:rPr>
          <w:noProof/>
        </w:rPr>
        <w:t>de</w:t>
      </w:r>
      <w:r w:rsidRPr="003871DA">
        <w:rPr>
          <w:rFonts w:eastAsia="Arial"/>
          <w:noProof/>
        </w:rPr>
        <w:t xml:space="preserve"> </w:t>
      </w:r>
      <w:r w:rsidRPr="003871DA">
        <w:rPr>
          <w:noProof/>
        </w:rPr>
        <w:t>Consultas</w:t>
      </w:r>
      <w:r w:rsidRPr="003871DA">
        <w:rPr>
          <w:noProof/>
        </w:rPr>
        <w:tab/>
      </w:r>
      <w:r w:rsidRPr="003871DA">
        <w:rPr>
          <w:noProof/>
        </w:rPr>
        <w:fldChar w:fldCharType="begin"/>
      </w:r>
      <w:r w:rsidRPr="003871DA">
        <w:rPr>
          <w:noProof/>
        </w:rPr>
        <w:instrText xml:space="preserve"> PAGEREF _Toc379146573 \h </w:instrText>
      </w:r>
      <w:r w:rsidRPr="003871DA">
        <w:rPr>
          <w:noProof/>
        </w:rPr>
      </w:r>
      <w:r w:rsidRPr="003871DA">
        <w:rPr>
          <w:noProof/>
        </w:rPr>
        <w:fldChar w:fldCharType="separate"/>
      </w:r>
      <w:r w:rsidR="00B76AE8">
        <w:rPr>
          <w:noProof/>
        </w:rPr>
        <w:t>35</w:t>
      </w:r>
      <w:r w:rsidRPr="003871DA">
        <w:rPr>
          <w:noProof/>
        </w:rPr>
        <w:fldChar w:fldCharType="end"/>
      </w:r>
    </w:p>
    <w:p w:rsidR="000D34CF" w:rsidRPr="003871DA" w:rsidRDefault="000D34CF">
      <w:pPr>
        <w:pStyle w:val="TOC2"/>
        <w:rPr>
          <w:rFonts w:asciiTheme="minorHAnsi" w:eastAsiaTheme="minorEastAsia" w:hAnsiTheme="minorHAnsi" w:cstheme="minorBidi"/>
          <w:noProof/>
          <w:sz w:val="22"/>
          <w:szCs w:val="22"/>
          <w:lang w:eastAsia="pt-BR"/>
        </w:rPr>
      </w:pPr>
      <w:r w:rsidRPr="003871DA">
        <w:rPr>
          <w:noProof/>
        </w:rPr>
        <w:t>3.5 Execução</w:t>
      </w:r>
      <w:r w:rsidRPr="003871DA">
        <w:rPr>
          <w:rFonts w:eastAsia="Arial"/>
          <w:noProof/>
        </w:rPr>
        <w:t xml:space="preserve"> </w:t>
      </w:r>
      <w:r w:rsidRPr="003871DA">
        <w:rPr>
          <w:noProof/>
        </w:rPr>
        <w:t>de</w:t>
      </w:r>
      <w:r w:rsidRPr="003871DA">
        <w:rPr>
          <w:rFonts w:eastAsia="Arial"/>
          <w:noProof/>
        </w:rPr>
        <w:t xml:space="preserve"> </w:t>
      </w:r>
      <w:r w:rsidRPr="003871DA">
        <w:rPr>
          <w:noProof/>
        </w:rPr>
        <w:t>Consultas</w:t>
      </w:r>
      <w:r w:rsidRPr="003871DA">
        <w:rPr>
          <w:noProof/>
        </w:rPr>
        <w:tab/>
      </w:r>
      <w:r w:rsidRPr="003871DA">
        <w:rPr>
          <w:noProof/>
        </w:rPr>
        <w:fldChar w:fldCharType="begin"/>
      </w:r>
      <w:r w:rsidRPr="003871DA">
        <w:rPr>
          <w:noProof/>
        </w:rPr>
        <w:instrText xml:space="preserve"> PAGEREF _Toc379146574 \h </w:instrText>
      </w:r>
      <w:r w:rsidRPr="003871DA">
        <w:rPr>
          <w:noProof/>
        </w:rPr>
      </w:r>
      <w:r w:rsidRPr="003871DA">
        <w:rPr>
          <w:noProof/>
        </w:rPr>
        <w:fldChar w:fldCharType="separate"/>
      </w:r>
      <w:r w:rsidR="00B76AE8">
        <w:rPr>
          <w:noProof/>
        </w:rPr>
        <w:t>38</w:t>
      </w:r>
      <w:r w:rsidRPr="003871DA">
        <w:rPr>
          <w:noProof/>
        </w:rPr>
        <w:fldChar w:fldCharType="end"/>
      </w:r>
    </w:p>
    <w:p w:rsidR="000D34CF" w:rsidRPr="003871DA" w:rsidRDefault="000D34CF">
      <w:pPr>
        <w:pStyle w:val="TOC2"/>
        <w:rPr>
          <w:rFonts w:asciiTheme="minorHAnsi" w:eastAsiaTheme="minorEastAsia" w:hAnsiTheme="minorHAnsi" w:cstheme="minorBidi"/>
          <w:noProof/>
          <w:sz w:val="22"/>
          <w:szCs w:val="22"/>
          <w:lang w:eastAsia="pt-BR"/>
        </w:rPr>
      </w:pPr>
      <w:r w:rsidRPr="003871DA">
        <w:rPr>
          <w:noProof/>
        </w:rPr>
        <w:t>3.6 Relatório</w:t>
      </w:r>
      <w:r w:rsidRPr="003871DA">
        <w:rPr>
          <w:rFonts w:eastAsia="Arial"/>
          <w:noProof/>
        </w:rPr>
        <w:t xml:space="preserve"> </w:t>
      </w:r>
      <w:r w:rsidRPr="003871DA">
        <w:rPr>
          <w:noProof/>
        </w:rPr>
        <w:t>de</w:t>
      </w:r>
      <w:r w:rsidRPr="003871DA">
        <w:rPr>
          <w:rFonts w:eastAsia="Arial"/>
          <w:noProof/>
        </w:rPr>
        <w:t xml:space="preserve"> </w:t>
      </w:r>
      <w:r w:rsidRPr="003871DA">
        <w:rPr>
          <w:noProof/>
        </w:rPr>
        <w:t>Consultas</w:t>
      </w:r>
      <w:r w:rsidRPr="003871DA">
        <w:rPr>
          <w:rFonts w:eastAsia="Arial"/>
          <w:noProof/>
        </w:rPr>
        <w:t xml:space="preserve"> </w:t>
      </w:r>
      <w:r w:rsidRPr="003871DA">
        <w:rPr>
          <w:noProof/>
        </w:rPr>
        <w:t>/</w:t>
      </w:r>
      <w:r w:rsidRPr="003871DA">
        <w:rPr>
          <w:rFonts w:eastAsia="Arial"/>
          <w:noProof/>
        </w:rPr>
        <w:t xml:space="preserve"> </w:t>
      </w:r>
      <w:r w:rsidRPr="003871DA">
        <w:rPr>
          <w:noProof/>
        </w:rPr>
        <w:t>CIDs</w:t>
      </w:r>
      <w:r w:rsidRPr="003871DA">
        <w:rPr>
          <w:noProof/>
        </w:rPr>
        <w:tab/>
      </w:r>
      <w:r w:rsidRPr="003871DA">
        <w:rPr>
          <w:noProof/>
        </w:rPr>
        <w:fldChar w:fldCharType="begin"/>
      </w:r>
      <w:r w:rsidRPr="003871DA">
        <w:rPr>
          <w:noProof/>
        </w:rPr>
        <w:instrText xml:space="preserve"> PAGEREF _Toc379146575 \h </w:instrText>
      </w:r>
      <w:r w:rsidRPr="003871DA">
        <w:rPr>
          <w:noProof/>
        </w:rPr>
      </w:r>
      <w:r w:rsidRPr="003871DA">
        <w:rPr>
          <w:noProof/>
        </w:rPr>
        <w:fldChar w:fldCharType="separate"/>
      </w:r>
      <w:r w:rsidR="00B76AE8">
        <w:rPr>
          <w:noProof/>
        </w:rPr>
        <w:t>41</w:t>
      </w:r>
      <w:r w:rsidRPr="003871DA">
        <w:rPr>
          <w:noProof/>
        </w:rPr>
        <w:fldChar w:fldCharType="end"/>
      </w:r>
    </w:p>
    <w:p w:rsidR="000D34CF" w:rsidRPr="003871DA" w:rsidRDefault="000D34CF">
      <w:pPr>
        <w:pStyle w:val="TOC2"/>
        <w:rPr>
          <w:rFonts w:asciiTheme="minorHAnsi" w:eastAsiaTheme="minorEastAsia" w:hAnsiTheme="minorHAnsi" w:cstheme="minorBidi"/>
          <w:noProof/>
          <w:sz w:val="22"/>
          <w:szCs w:val="22"/>
          <w:lang w:eastAsia="pt-BR"/>
        </w:rPr>
      </w:pPr>
      <w:r w:rsidRPr="003871DA">
        <w:rPr>
          <w:noProof/>
        </w:rPr>
        <w:t>3.7 Estatísticas</w:t>
      </w:r>
      <w:r w:rsidRPr="003871DA">
        <w:rPr>
          <w:noProof/>
        </w:rPr>
        <w:tab/>
      </w:r>
      <w:r w:rsidRPr="003871DA">
        <w:rPr>
          <w:noProof/>
        </w:rPr>
        <w:fldChar w:fldCharType="begin"/>
      </w:r>
      <w:r w:rsidRPr="003871DA">
        <w:rPr>
          <w:noProof/>
        </w:rPr>
        <w:instrText xml:space="preserve"> PAGEREF _Toc379146576 \h </w:instrText>
      </w:r>
      <w:r w:rsidRPr="003871DA">
        <w:rPr>
          <w:noProof/>
        </w:rPr>
      </w:r>
      <w:r w:rsidRPr="003871DA">
        <w:rPr>
          <w:noProof/>
        </w:rPr>
        <w:fldChar w:fldCharType="separate"/>
      </w:r>
      <w:r w:rsidR="00B76AE8">
        <w:rPr>
          <w:noProof/>
        </w:rPr>
        <w:t>42</w:t>
      </w:r>
      <w:r w:rsidRPr="003871DA">
        <w:rPr>
          <w:noProof/>
        </w:rPr>
        <w:fldChar w:fldCharType="end"/>
      </w:r>
    </w:p>
    <w:p w:rsidR="000D34CF" w:rsidRPr="003871DA" w:rsidRDefault="000D34CF">
      <w:pPr>
        <w:pStyle w:val="TOC1"/>
        <w:tabs>
          <w:tab w:val="right" w:leader="dot" w:pos="8777"/>
        </w:tabs>
        <w:rPr>
          <w:rFonts w:asciiTheme="minorHAnsi" w:eastAsiaTheme="minorEastAsia" w:hAnsiTheme="minorHAnsi" w:cstheme="minorBidi"/>
          <w:caps w:val="0"/>
          <w:noProof/>
          <w:sz w:val="22"/>
        </w:rPr>
      </w:pPr>
      <w:r w:rsidRPr="003871DA">
        <w:rPr>
          <w:noProof/>
          <w:sz w:val="22"/>
        </w:rPr>
        <w:t>4 RESULTADOS</w:t>
      </w:r>
      <w:r w:rsidRPr="003871DA">
        <w:rPr>
          <w:rFonts w:eastAsia="Arial"/>
          <w:noProof/>
          <w:sz w:val="22"/>
        </w:rPr>
        <w:t xml:space="preserve"> </w:t>
      </w:r>
      <w:r w:rsidRPr="003871DA">
        <w:rPr>
          <w:noProof/>
          <w:sz w:val="22"/>
        </w:rPr>
        <w:t>E</w:t>
      </w:r>
      <w:r w:rsidRPr="003871DA">
        <w:rPr>
          <w:rFonts w:eastAsia="Arial"/>
          <w:noProof/>
          <w:sz w:val="22"/>
        </w:rPr>
        <w:t xml:space="preserve"> </w:t>
      </w:r>
      <w:r w:rsidRPr="003871DA">
        <w:rPr>
          <w:noProof/>
          <w:sz w:val="22"/>
        </w:rPr>
        <w:t>AVALIAÇÃO</w:t>
      </w:r>
      <w:r w:rsidRPr="003871DA">
        <w:rPr>
          <w:noProof/>
          <w:sz w:val="22"/>
        </w:rPr>
        <w:tab/>
      </w:r>
      <w:r w:rsidRPr="003871DA">
        <w:rPr>
          <w:noProof/>
          <w:sz w:val="22"/>
        </w:rPr>
        <w:fldChar w:fldCharType="begin"/>
      </w:r>
      <w:r w:rsidRPr="003871DA">
        <w:rPr>
          <w:noProof/>
          <w:sz w:val="22"/>
        </w:rPr>
        <w:instrText xml:space="preserve"> PAGEREF _Toc379146577 \h </w:instrText>
      </w:r>
      <w:r w:rsidRPr="003871DA">
        <w:rPr>
          <w:noProof/>
          <w:sz w:val="22"/>
        </w:rPr>
      </w:r>
      <w:r w:rsidRPr="003871DA">
        <w:rPr>
          <w:noProof/>
          <w:sz w:val="22"/>
        </w:rPr>
        <w:fldChar w:fldCharType="separate"/>
      </w:r>
      <w:r w:rsidR="00B76AE8">
        <w:rPr>
          <w:noProof/>
          <w:sz w:val="22"/>
        </w:rPr>
        <w:t>45</w:t>
      </w:r>
      <w:r w:rsidRPr="003871DA">
        <w:rPr>
          <w:noProof/>
          <w:sz w:val="22"/>
        </w:rPr>
        <w:fldChar w:fldCharType="end"/>
      </w:r>
    </w:p>
    <w:p w:rsidR="000D34CF" w:rsidRPr="003871DA" w:rsidRDefault="000D34CF">
      <w:pPr>
        <w:pStyle w:val="TOC2"/>
        <w:rPr>
          <w:rFonts w:asciiTheme="minorHAnsi" w:eastAsiaTheme="minorEastAsia" w:hAnsiTheme="minorHAnsi" w:cstheme="minorBidi"/>
          <w:noProof/>
          <w:sz w:val="22"/>
          <w:szCs w:val="22"/>
          <w:lang w:eastAsia="pt-BR"/>
        </w:rPr>
      </w:pPr>
      <w:r w:rsidRPr="003871DA">
        <w:rPr>
          <w:noProof/>
        </w:rPr>
        <w:t>4.1 Avaliação</w:t>
      </w:r>
      <w:r w:rsidRPr="003871DA">
        <w:rPr>
          <w:noProof/>
        </w:rPr>
        <w:tab/>
      </w:r>
      <w:r w:rsidRPr="003871DA">
        <w:rPr>
          <w:noProof/>
        </w:rPr>
        <w:fldChar w:fldCharType="begin"/>
      </w:r>
      <w:r w:rsidRPr="003871DA">
        <w:rPr>
          <w:noProof/>
        </w:rPr>
        <w:instrText xml:space="preserve"> PAGEREF _Toc379146578 \h </w:instrText>
      </w:r>
      <w:r w:rsidRPr="003871DA">
        <w:rPr>
          <w:noProof/>
        </w:rPr>
      </w:r>
      <w:r w:rsidRPr="003871DA">
        <w:rPr>
          <w:noProof/>
        </w:rPr>
        <w:fldChar w:fldCharType="separate"/>
      </w:r>
      <w:r w:rsidR="00B76AE8">
        <w:rPr>
          <w:noProof/>
        </w:rPr>
        <w:t>45</w:t>
      </w:r>
      <w:r w:rsidRPr="003871DA">
        <w:rPr>
          <w:noProof/>
        </w:rPr>
        <w:fldChar w:fldCharType="end"/>
      </w:r>
    </w:p>
    <w:p w:rsidR="000D34CF" w:rsidRPr="003871DA" w:rsidRDefault="000D34CF">
      <w:pPr>
        <w:pStyle w:val="TOC2"/>
        <w:rPr>
          <w:rFonts w:asciiTheme="minorHAnsi" w:eastAsiaTheme="minorEastAsia" w:hAnsiTheme="minorHAnsi" w:cstheme="minorBidi"/>
          <w:noProof/>
          <w:sz w:val="22"/>
          <w:szCs w:val="22"/>
          <w:lang w:eastAsia="pt-BR"/>
        </w:rPr>
      </w:pPr>
      <w:r w:rsidRPr="003871DA">
        <w:rPr>
          <w:noProof/>
        </w:rPr>
        <w:t>4.2 Resultados</w:t>
      </w:r>
      <w:r w:rsidRPr="003871DA">
        <w:rPr>
          <w:rFonts w:eastAsia="Arial"/>
          <w:noProof/>
        </w:rPr>
        <w:t xml:space="preserve"> </w:t>
      </w:r>
      <w:r w:rsidRPr="003871DA">
        <w:rPr>
          <w:noProof/>
        </w:rPr>
        <w:t>e</w:t>
      </w:r>
      <w:r w:rsidRPr="003871DA">
        <w:rPr>
          <w:rFonts w:eastAsia="Arial"/>
          <w:noProof/>
        </w:rPr>
        <w:t xml:space="preserve"> </w:t>
      </w:r>
      <w:r w:rsidRPr="003871DA">
        <w:rPr>
          <w:noProof/>
        </w:rPr>
        <w:t>Validação</w:t>
      </w:r>
      <w:r w:rsidRPr="003871DA">
        <w:rPr>
          <w:noProof/>
        </w:rPr>
        <w:tab/>
      </w:r>
      <w:r w:rsidRPr="003871DA">
        <w:rPr>
          <w:noProof/>
        </w:rPr>
        <w:fldChar w:fldCharType="begin"/>
      </w:r>
      <w:r w:rsidRPr="003871DA">
        <w:rPr>
          <w:noProof/>
        </w:rPr>
        <w:instrText xml:space="preserve"> PAGEREF _Toc379146579 \h </w:instrText>
      </w:r>
      <w:r w:rsidRPr="003871DA">
        <w:rPr>
          <w:noProof/>
        </w:rPr>
      </w:r>
      <w:r w:rsidRPr="003871DA">
        <w:rPr>
          <w:noProof/>
        </w:rPr>
        <w:fldChar w:fldCharType="separate"/>
      </w:r>
      <w:r w:rsidR="00B76AE8">
        <w:rPr>
          <w:noProof/>
        </w:rPr>
        <w:t>46</w:t>
      </w:r>
      <w:r w:rsidRPr="003871DA">
        <w:rPr>
          <w:noProof/>
        </w:rPr>
        <w:fldChar w:fldCharType="end"/>
      </w:r>
    </w:p>
    <w:p w:rsidR="000D34CF" w:rsidRPr="003871DA" w:rsidRDefault="000D34CF">
      <w:pPr>
        <w:pStyle w:val="TOC1"/>
        <w:tabs>
          <w:tab w:val="right" w:leader="dot" w:pos="8777"/>
        </w:tabs>
        <w:rPr>
          <w:rFonts w:asciiTheme="minorHAnsi" w:eastAsiaTheme="minorEastAsia" w:hAnsiTheme="minorHAnsi" w:cstheme="minorBidi"/>
          <w:caps w:val="0"/>
          <w:noProof/>
          <w:sz w:val="22"/>
        </w:rPr>
      </w:pPr>
      <w:r w:rsidRPr="003871DA">
        <w:rPr>
          <w:noProof/>
          <w:sz w:val="22"/>
        </w:rPr>
        <w:t>5 CONCLUSÃO</w:t>
      </w:r>
      <w:r w:rsidRPr="003871DA">
        <w:rPr>
          <w:noProof/>
          <w:sz w:val="22"/>
        </w:rPr>
        <w:tab/>
      </w:r>
      <w:r w:rsidRPr="003871DA">
        <w:rPr>
          <w:noProof/>
          <w:sz w:val="22"/>
        </w:rPr>
        <w:fldChar w:fldCharType="begin"/>
      </w:r>
      <w:r w:rsidRPr="003871DA">
        <w:rPr>
          <w:noProof/>
          <w:sz w:val="22"/>
        </w:rPr>
        <w:instrText xml:space="preserve"> PAGEREF _Toc379146580 \h </w:instrText>
      </w:r>
      <w:r w:rsidRPr="003871DA">
        <w:rPr>
          <w:noProof/>
          <w:sz w:val="22"/>
        </w:rPr>
      </w:r>
      <w:r w:rsidRPr="003871DA">
        <w:rPr>
          <w:noProof/>
          <w:sz w:val="22"/>
        </w:rPr>
        <w:fldChar w:fldCharType="separate"/>
      </w:r>
      <w:r w:rsidR="00B76AE8">
        <w:rPr>
          <w:noProof/>
          <w:sz w:val="22"/>
        </w:rPr>
        <w:t>49</w:t>
      </w:r>
      <w:r w:rsidRPr="003871DA">
        <w:rPr>
          <w:noProof/>
          <w:sz w:val="22"/>
        </w:rPr>
        <w:fldChar w:fldCharType="end"/>
      </w:r>
    </w:p>
    <w:p w:rsidR="000D34CF" w:rsidRPr="003871DA" w:rsidRDefault="000D34CF">
      <w:pPr>
        <w:pStyle w:val="TOC2"/>
        <w:rPr>
          <w:rFonts w:asciiTheme="minorHAnsi" w:eastAsiaTheme="minorEastAsia" w:hAnsiTheme="minorHAnsi" w:cstheme="minorBidi"/>
          <w:noProof/>
          <w:sz w:val="22"/>
          <w:szCs w:val="22"/>
          <w:lang w:eastAsia="pt-BR"/>
        </w:rPr>
      </w:pPr>
      <w:r w:rsidRPr="003871DA">
        <w:rPr>
          <w:noProof/>
        </w:rPr>
        <w:t>5.1 Aspectos</w:t>
      </w:r>
      <w:r w:rsidRPr="003871DA">
        <w:rPr>
          <w:rFonts w:eastAsia="Arial"/>
          <w:noProof/>
        </w:rPr>
        <w:t xml:space="preserve"> </w:t>
      </w:r>
      <w:r w:rsidRPr="003871DA">
        <w:rPr>
          <w:noProof/>
        </w:rPr>
        <w:t>de</w:t>
      </w:r>
      <w:r w:rsidRPr="003871DA">
        <w:rPr>
          <w:rFonts w:eastAsia="Arial"/>
          <w:noProof/>
        </w:rPr>
        <w:t xml:space="preserve"> </w:t>
      </w:r>
      <w:r w:rsidRPr="003871DA">
        <w:rPr>
          <w:noProof/>
        </w:rPr>
        <w:t>Inovação</w:t>
      </w:r>
      <w:r w:rsidRPr="003871DA">
        <w:rPr>
          <w:rFonts w:eastAsia="Arial"/>
          <w:noProof/>
        </w:rPr>
        <w:t xml:space="preserve"> </w:t>
      </w:r>
      <w:r w:rsidRPr="003871DA">
        <w:rPr>
          <w:noProof/>
        </w:rPr>
        <w:t>e</w:t>
      </w:r>
      <w:r w:rsidRPr="003871DA">
        <w:rPr>
          <w:rFonts w:eastAsia="Arial"/>
          <w:noProof/>
        </w:rPr>
        <w:t xml:space="preserve"> </w:t>
      </w:r>
      <w:r w:rsidRPr="003871DA">
        <w:rPr>
          <w:noProof/>
        </w:rPr>
        <w:t>Aprimoramento</w:t>
      </w:r>
      <w:r w:rsidRPr="003871DA">
        <w:rPr>
          <w:noProof/>
        </w:rPr>
        <w:tab/>
      </w:r>
      <w:r w:rsidRPr="003871DA">
        <w:rPr>
          <w:noProof/>
        </w:rPr>
        <w:fldChar w:fldCharType="begin"/>
      </w:r>
      <w:r w:rsidRPr="003871DA">
        <w:rPr>
          <w:noProof/>
        </w:rPr>
        <w:instrText xml:space="preserve"> PAGEREF _Toc379146581 \h </w:instrText>
      </w:r>
      <w:r w:rsidRPr="003871DA">
        <w:rPr>
          <w:noProof/>
        </w:rPr>
      </w:r>
      <w:r w:rsidRPr="003871DA">
        <w:rPr>
          <w:noProof/>
        </w:rPr>
        <w:fldChar w:fldCharType="separate"/>
      </w:r>
      <w:r w:rsidR="00B76AE8">
        <w:rPr>
          <w:noProof/>
        </w:rPr>
        <w:t>49</w:t>
      </w:r>
      <w:r w:rsidRPr="003871DA">
        <w:rPr>
          <w:noProof/>
        </w:rPr>
        <w:fldChar w:fldCharType="end"/>
      </w:r>
    </w:p>
    <w:p w:rsidR="000D34CF" w:rsidRPr="003871DA" w:rsidRDefault="000D34CF">
      <w:pPr>
        <w:pStyle w:val="TOC2"/>
        <w:rPr>
          <w:rFonts w:asciiTheme="minorHAnsi" w:eastAsiaTheme="minorEastAsia" w:hAnsiTheme="minorHAnsi" w:cstheme="minorBidi"/>
          <w:noProof/>
          <w:sz w:val="22"/>
          <w:szCs w:val="22"/>
          <w:lang w:eastAsia="pt-BR"/>
        </w:rPr>
      </w:pPr>
      <w:r w:rsidRPr="003871DA">
        <w:rPr>
          <w:noProof/>
        </w:rPr>
        <w:t>5.2 Dificuldades</w:t>
      </w:r>
      <w:r w:rsidRPr="003871DA">
        <w:rPr>
          <w:rFonts w:eastAsia="Arial"/>
          <w:noProof/>
        </w:rPr>
        <w:t xml:space="preserve"> </w:t>
      </w:r>
      <w:r w:rsidRPr="003871DA">
        <w:rPr>
          <w:noProof/>
        </w:rPr>
        <w:t>Encontradas</w:t>
      </w:r>
      <w:r w:rsidRPr="003871DA">
        <w:rPr>
          <w:noProof/>
        </w:rPr>
        <w:tab/>
      </w:r>
      <w:r w:rsidRPr="003871DA">
        <w:rPr>
          <w:noProof/>
        </w:rPr>
        <w:fldChar w:fldCharType="begin"/>
      </w:r>
      <w:r w:rsidRPr="003871DA">
        <w:rPr>
          <w:noProof/>
        </w:rPr>
        <w:instrText xml:space="preserve"> PAGEREF _Toc379146582 \h </w:instrText>
      </w:r>
      <w:r w:rsidRPr="003871DA">
        <w:rPr>
          <w:noProof/>
        </w:rPr>
      </w:r>
      <w:r w:rsidRPr="003871DA">
        <w:rPr>
          <w:noProof/>
        </w:rPr>
        <w:fldChar w:fldCharType="separate"/>
      </w:r>
      <w:r w:rsidR="00B76AE8">
        <w:rPr>
          <w:noProof/>
        </w:rPr>
        <w:t>52</w:t>
      </w:r>
      <w:r w:rsidRPr="003871DA">
        <w:rPr>
          <w:noProof/>
        </w:rPr>
        <w:fldChar w:fldCharType="end"/>
      </w:r>
    </w:p>
    <w:p w:rsidR="000D34CF" w:rsidRPr="003871DA" w:rsidRDefault="000D34CF">
      <w:pPr>
        <w:pStyle w:val="TOC2"/>
        <w:rPr>
          <w:rFonts w:asciiTheme="minorHAnsi" w:eastAsiaTheme="minorEastAsia" w:hAnsiTheme="minorHAnsi" w:cstheme="minorBidi"/>
          <w:noProof/>
          <w:sz w:val="22"/>
          <w:szCs w:val="22"/>
          <w:lang w:eastAsia="pt-BR"/>
        </w:rPr>
      </w:pPr>
      <w:r w:rsidRPr="003871DA">
        <w:rPr>
          <w:noProof/>
        </w:rPr>
        <w:t>5.3 Qualidade</w:t>
      </w:r>
      <w:r w:rsidRPr="003871DA">
        <w:rPr>
          <w:rFonts w:eastAsia="Arial"/>
          <w:noProof/>
        </w:rPr>
        <w:t xml:space="preserve"> </w:t>
      </w:r>
      <w:r w:rsidRPr="003871DA">
        <w:rPr>
          <w:noProof/>
        </w:rPr>
        <w:t>e</w:t>
      </w:r>
      <w:r w:rsidRPr="003871DA">
        <w:rPr>
          <w:rFonts w:eastAsia="Arial"/>
          <w:noProof/>
        </w:rPr>
        <w:t xml:space="preserve"> </w:t>
      </w:r>
      <w:r w:rsidRPr="003871DA">
        <w:rPr>
          <w:noProof/>
        </w:rPr>
        <w:t>Complexidade</w:t>
      </w:r>
      <w:r w:rsidRPr="003871DA">
        <w:rPr>
          <w:rFonts w:eastAsia="Arial"/>
          <w:noProof/>
        </w:rPr>
        <w:t xml:space="preserve"> </w:t>
      </w:r>
      <w:r w:rsidRPr="003871DA">
        <w:rPr>
          <w:noProof/>
        </w:rPr>
        <w:t>do</w:t>
      </w:r>
      <w:r w:rsidRPr="003871DA">
        <w:rPr>
          <w:rFonts w:eastAsia="Arial"/>
          <w:noProof/>
        </w:rPr>
        <w:t xml:space="preserve"> </w:t>
      </w:r>
      <w:r w:rsidRPr="003871DA">
        <w:rPr>
          <w:i/>
          <w:noProof/>
        </w:rPr>
        <w:t>Software</w:t>
      </w:r>
      <w:r w:rsidRPr="003871DA">
        <w:rPr>
          <w:noProof/>
        </w:rPr>
        <w:tab/>
      </w:r>
      <w:r w:rsidRPr="003871DA">
        <w:rPr>
          <w:noProof/>
        </w:rPr>
        <w:fldChar w:fldCharType="begin"/>
      </w:r>
      <w:r w:rsidRPr="003871DA">
        <w:rPr>
          <w:noProof/>
        </w:rPr>
        <w:instrText xml:space="preserve"> PAGEREF _Toc379146583 \h </w:instrText>
      </w:r>
      <w:r w:rsidRPr="003871DA">
        <w:rPr>
          <w:noProof/>
        </w:rPr>
      </w:r>
      <w:r w:rsidRPr="003871DA">
        <w:rPr>
          <w:noProof/>
        </w:rPr>
        <w:fldChar w:fldCharType="separate"/>
      </w:r>
      <w:r w:rsidR="00B76AE8">
        <w:rPr>
          <w:noProof/>
        </w:rPr>
        <w:t>52</w:t>
      </w:r>
      <w:r w:rsidRPr="003871DA">
        <w:rPr>
          <w:noProof/>
        </w:rPr>
        <w:fldChar w:fldCharType="end"/>
      </w:r>
    </w:p>
    <w:p w:rsidR="000D34CF" w:rsidRPr="003871DA" w:rsidRDefault="000D34CF">
      <w:pPr>
        <w:pStyle w:val="TOC3"/>
        <w:rPr>
          <w:rFonts w:asciiTheme="minorHAnsi" w:eastAsiaTheme="minorEastAsia" w:hAnsiTheme="minorHAnsi" w:cstheme="minorBidi"/>
          <w:noProof/>
          <w:sz w:val="22"/>
          <w:szCs w:val="22"/>
          <w:lang w:eastAsia="pt-BR"/>
        </w:rPr>
      </w:pPr>
      <w:r w:rsidRPr="003871DA">
        <w:rPr>
          <w:noProof/>
        </w:rPr>
        <w:t>5.3.1 Qualidade</w:t>
      </w:r>
      <w:r w:rsidRPr="003871DA">
        <w:rPr>
          <w:noProof/>
        </w:rPr>
        <w:tab/>
      </w:r>
      <w:r w:rsidRPr="003871DA">
        <w:rPr>
          <w:noProof/>
        </w:rPr>
        <w:fldChar w:fldCharType="begin"/>
      </w:r>
      <w:r w:rsidRPr="003871DA">
        <w:rPr>
          <w:noProof/>
        </w:rPr>
        <w:instrText xml:space="preserve"> PAGEREF _Toc379146584 \h </w:instrText>
      </w:r>
      <w:r w:rsidRPr="003871DA">
        <w:rPr>
          <w:noProof/>
        </w:rPr>
      </w:r>
      <w:r w:rsidRPr="003871DA">
        <w:rPr>
          <w:noProof/>
        </w:rPr>
        <w:fldChar w:fldCharType="separate"/>
      </w:r>
      <w:r w:rsidR="00B76AE8">
        <w:rPr>
          <w:noProof/>
        </w:rPr>
        <w:t>53</w:t>
      </w:r>
      <w:r w:rsidRPr="003871DA">
        <w:rPr>
          <w:noProof/>
        </w:rPr>
        <w:fldChar w:fldCharType="end"/>
      </w:r>
    </w:p>
    <w:p w:rsidR="000D34CF" w:rsidRPr="003871DA" w:rsidRDefault="000D34CF">
      <w:pPr>
        <w:pStyle w:val="TOC3"/>
        <w:rPr>
          <w:rFonts w:asciiTheme="minorHAnsi" w:eastAsiaTheme="minorEastAsia" w:hAnsiTheme="minorHAnsi" w:cstheme="minorBidi"/>
          <w:noProof/>
          <w:sz w:val="22"/>
          <w:szCs w:val="22"/>
          <w:lang w:eastAsia="pt-BR"/>
        </w:rPr>
      </w:pPr>
      <w:r w:rsidRPr="003871DA">
        <w:rPr>
          <w:noProof/>
        </w:rPr>
        <w:t>5.3.2 Complexidade</w:t>
      </w:r>
      <w:r w:rsidRPr="003871DA">
        <w:rPr>
          <w:noProof/>
        </w:rPr>
        <w:tab/>
      </w:r>
      <w:r w:rsidRPr="003871DA">
        <w:rPr>
          <w:noProof/>
        </w:rPr>
        <w:fldChar w:fldCharType="begin"/>
      </w:r>
      <w:r w:rsidRPr="003871DA">
        <w:rPr>
          <w:noProof/>
        </w:rPr>
        <w:instrText xml:space="preserve"> PAGEREF _Toc379146585 \h </w:instrText>
      </w:r>
      <w:r w:rsidRPr="003871DA">
        <w:rPr>
          <w:noProof/>
        </w:rPr>
      </w:r>
      <w:r w:rsidRPr="003871DA">
        <w:rPr>
          <w:noProof/>
        </w:rPr>
        <w:fldChar w:fldCharType="separate"/>
      </w:r>
      <w:r w:rsidR="00B76AE8">
        <w:rPr>
          <w:noProof/>
        </w:rPr>
        <w:t>54</w:t>
      </w:r>
      <w:r w:rsidRPr="003871DA">
        <w:rPr>
          <w:noProof/>
        </w:rPr>
        <w:fldChar w:fldCharType="end"/>
      </w:r>
    </w:p>
    <w:p w:rsidR="000D34CF" w:rsidRPr="003871DA" w:rsidRDefault="000D34CF">
      <w:pPr>
        <w:pStyle w:val="TOC2"/>
        <w:rPr>
          <w:rFonts w:asciiTheme="minorHAnsi" w:eastAsiaTheme="minorEastAsia" w:hAnsiTheme="minorHAnsi" w:cstheme="minorBidi"/>
          <w:noProof/>
          <w:sz w:val="22"/>
          <w:szCs w:val="22"/>
          <w:lang w:eastAsia="pt-BR"/>
        </w:rPr>
      </w:pPr>
      <w:r w:rsidRPr="003871DA">
        <w:rPr>
          <w:noProof/>
        </w:rPr>
        <w:t>5.4 Melhorias</w:t>
      </w:r>
      <w:r w:rsidRPr="003871DA">
        <w:rPr>
          <w:rFonts w:eastAsia="Arial"/>
          <w:noProof/>
        </w:rPr>
        <w:t xml:space="preserve"> </w:t>
      </w:r>
      <w:r w:rsidRPr="003871DA">
        <w:rPr>
          <w:noProof/>
        </w:rPr>
        <w:t>Futuras</w:t>
      </w:r>
      <w:r w:rsidRPr="003871DA">
        <w:rPr>
          <w:noProof/>
        </w:rPr>
        <w:tab/>
      </w:r>
      <w:r w:rsidRPr="003871DA">
        <w:rPr>
          <w:noProof/>
        </w:rPr>
        <w:fldChar w:fldCharType="begin"/>
      </w:r>
      <w:r w:rsidRPr="003871DA">
        <w:rPr>
          <w:noProof/>
        </w:rPr>
        <w:instrText xml:space="preserve"> PAGEREF _Toc379146586 \h </w:instrText>
      </w:r>
      <w:r w:rsidRPr="003871DA">
        <w:rPr>
          <w:noProof/>
        </w:rPr>
      </w:r>
      <w:r w:rsidRPr="003871DA">
        <w:rPr>
          <w:noProof/>
        </w:rPr>
        <w:fldChar w:fldCharType="separate"/>
      </w:r>
      <w:r w:rsidR="00B76AE8">
        <w:rPr>
          <w:noProof/>
        </w:rPr>
        <w:t>55</w:t>
      </w:r>
      <w:r w:rsidRPr="003871DA">
        <w:rPr>
          <w:noProof/>
        </w:rPr>
        <w:fldChar w:fldCharType="end"/>
      </w:r>
    </w:p>
    <w:p w:rsidR="000D34CF" w:rsidRPr="003871DA" w:rsidRDefault="000D34CF">
      <w:pPr>
        <w:pStyle w:val="TOC1"/>
        <w:tabs>
          <w:tab w:val="right" w:leader="dot" w:pos="8777"/>
        </w:tabs>
        <w:rPr>
          <w:rFonts w:asciiTheme="minorHAnsi" w:eastAsiaTheme="minorEastAsia" w:hAnsiTheme="minorHAnsi" w:cstheme="minorBidi"/>
          <w:caps w:val="0"/>
          <w:noProof/>
          <w:sz w:val="22"/>
        </w:rPr>
      </w:pPr>
      <w:r w:rsidRPr="003871DA">
        <w:rPr>
          <w:noProof/>
          <w:sz w:val="22"/>
        </w:rPr>
        <w:t>6 REFERÊNCIAS</w:t>
      </w:r>
      <w:r w:rsidRPr="003871DA">
        <w:rPr>
          <w:noProof/>
          <w:sz w:val="22"/>
        </w:rPr>
        <w:tab/>
      </w:r>
      <w:r w:rsidRPr="003871DA">
        <w:rPr>
          <w:noProof/>
          <w:sz w:val="22"/>
        </w:rPr>
        <w:fldChar w:fldCharType="begin"/>
      </w:r>
      <w:r w:rsidRPr="003871DA">
        <w:rPr>
          <w:noProof/>
          <w:sz w:val="22"/>
        </w:rPr>
        <w:instrText xml:space="preserve"> PAGEREF _Toc379146587 \h </w:instrText>
      </w:r>
      <w:r w:rsidRPr="003871DA">
        <w:rPr>
          <w:noProof/>
          <w:sz w:val="22"/>
        </w:rPr>
      </w:r>
      <w:r w:rsidRPr="003871DA">
        <w:rPr>
          <w:noProof/>
          <w:sz w:val="22"/>
        </w:rPr>
        <w:fldChar w:fldCharType="separate"/>
      </w:r>
      <w:r w:rsidR="00B76AE8">
        <w:rPr>
          <w:noProof/>
          <w:sz w:val="22"/>
        </w:rPr>
        <w:t>57</w:t>
      </w:r>
      <w:r w:rsidRPr="003871DA">
        <w:rPr>
          <w:noProof/>
          <w:sz w:val="22"/>
        </w:rPr>
        <w:fldChar w:fldCharType="end"/>
      </w:r>
    </w:p>
    <w:p w:rsidR="00270A16" w:rsidRDefault="00270A16">
      <w:pPr>
        <w:pStyle w:val="TOC1"/>
        <w:tabs>
          <w:tab w:val="right" w:leader="dot" w:pos="8787"/>
        </w:tabs>
        <w:sectPr w:rsidR="00270A16">
          <w:type w:val="continuous"/>
          <w:pgSz w:w="11906" w:h="16838"/>
          <w:pgMar w:top="1701" w:right="1134" w:bottom="1134" w:left="1985" w:header="709" w:footer="709" w:gutter="0"/>
          <w:cols w:space="720"/>
          <w:docGrid w:linePitch="360"/>
        </w:sectPr>
      </w:pPr>
      <w:r w:rsidRPr="003871DA">
        <w:fldChar w:fldCharType="end"/>
      </w:r>
    </w:p>
    <w:p w:rsidR="00EF5355" w:rsidRDefault="00EF5355">
      <w:pPr>
        <w:suppressAutoHyphens w:val="0"/>
      </w:pPr>
      <w:r>
        <w:lastRenderedPageBreak/>
        <w:br w:type="page"/>
      </w:r>
    </w:p>
    <w:p w:rsidR="00270A16" w:rsidRDefault="00270A16">
      <w:pPr>
        <w:sectPr w:rsidR="00270A16">
          <w:type w:val="continuous"/>
          <w:pgSz w:w="11906" w:h="16838"/>
          <w:pgMar w:top="1701" w:right="1134" w:bottom="1134" w:left="1985" w:header="709" w:footer="709" w:gutter="0"/>
          <w:pgNumType w:fmt="lowerRoman"/>
          <w:cols w:space="720"/>
          <w:docGrid w:linePitch="360"/>
        </w:sectPr>
      </w:pPr>
    </w:p>
    <w:p w:rsidR="00270A16" w:rsidRDefault="00270A16" w:rsidP="002C266D">
      <w:pPr>
        <w:pStyle w:val="Heading1"/>
        <w:numPr>
          <w:ilvl w:val="0"/>
          <w:numId w:val="12"/>
        </w:numPr>
      </w:pPr>
      <w:bookmarkStart w:id="0" w:name="__RefHeading__292_2087715902"/>
      <w:bookmarkStart w:id="1" w:name="__RefHeading__208_1670186559"/>
      <w:bookmarkStart w:id="2" w:name="__RefHeading__142_1286912160"/>
      <w:bookmarkStart w:id="3" w:name="__RefHeading__76_827532146"/>
      <w:bookmarkStart w:id="4" w:name="__RefHeading__13_1150354337"/>
      <w:bookmarkStart w:id="5" w:name="__RefHeading__6_1864831944"/>
      <w:bookmarkStart w:id="6" w:name="__RefHeading__226_1982960955"/>
      <w:bookmarkStart w:id="7" w:name="__RefHeading__45_2068703521"/>
      <w:bookmarkStart w:id="8" w:name="__RefHeading__109_2111979340"/>
      <w:bookmarkStart w:id="9" w:name="__RefHeading__175_1884309817"/>
      <w:bookmarkStart w:id="10" w:name="__RefHeading__241_1176750583"/>
      <w:bookmarkStart w:id="11" w:name="__RefHeading__356_1472683970"/>
      <w:bookmarkStart w:id="12" w:name="_Toc379146556"/>
      <w:bookmarkEnd w:id="0"/>
      <w:bookmarkEnd w:id="1"/>
      <w:bookmarkEnd w:id="2"/>
      <w:bookmarkEnd w:id="3"/>
      <w:bookmarkEnd w:id="4"/>
      <w:bookmarkEnd w:id="5"/>
      <w:bookmarkEnd w:id="6"/>
      <w:bookmarkEnd w:id="7"/>
      <w:bookmarkEnd w:id="8"/>
      <w:bookmarkEnd w:id="9"/>
      <w:bookmarkEnd w:id="10"/>
      <w:bookmarkEnd w:id="11"/>
      <w:r>
        <w:lastRenderedPageBreak/>
        <w:t>INTRODUÇÃO</w:t>
      </w:r>
      <w:bookmarkEnd w:id="12"/>
    </w:p>
    <w:p w:rsidR="00270A16" w:rsidRDefault="00270A16">
      <w:pPr>
        <w:pStyle w:val="PargrafoTCC"/>
        <w:rPr>
          <w:rFonts w:eastAsia="Arial"/>
        </w:rPr>
      </w:pPr>
      <w:r>
        <w:t>Uma</w:t>
      </w:r>
      <w:r>
        <w:rPr>
          <w:rFonts w:eastAsia="Arial"/>
        </w:rPr>
        <w:t xml:space="preserve"> </w:t>
      </w:r>
      <w:r>
        <w:t>clínica</w:t>
      </w:r>
      <w:r>
        <w:rPr>
          <w:rFonts w:eastAsia="Arial"/>
        </w:rPr>
        <w:t xml:space="preserve"> </w:t>
      </w:r>
      <w:r>
        <w:t>pediátrica</w:t>
      </w:r>
      <w:r>
        <w:rPr>
          <w:rFonts w:eastAsia="Arial"/>
        </w:rPr>
        <w:t xml:space="preserve"> </w:t>
      </w:r>
      <w:r>
        <w:t>funciona</w:t>
      </w:r>
      <w:r>
        <w:rPr>
          <w:rFonts w:eastAsia="Arial"/>
        </w:rPr>
        <w:t xml:space="preserve"> </w:t>
      </w:r>
      <w:r>
        <w:t>com</w:t>
      </w:r>
      <w:r>
        <w:rPr>
          <w:rFonts w:eastAsia="Arial"/>
        </w:rPr>
        <w:t xml:space="preserve"> </w:t>
      </w:r>
      <w:r>
        <w:t>quatro</w:t>
      </w:r>
      <w:r>
        <w:rPr>
          <w:rFonts w:eastAsia="Arial"/>
        </w:rPr>
        <w:t xml:space="preserve"> </w:t>
      </w:r>
      <w:r>
        <w:t>médicos,</w:t>
      </w:r>
      <w:r>
        <w:rPr>
          <w:rFonts w:eastAsia="Arial"/>
        </w:rPr>
        <w:t xml:space="preserve"> </w:t>
      </w:r>
      <w:r>
        <w:t>uma</w:t>
      </w:r>
      <w:r>
        <w:rPr>
          <w:rFonts w:eastAsia="Arial"/>
        </w:rPr>
        <w:t xml:space="preserve"> </w:t>
      </w:r>
      <w:r>
        <w:t>secretária</w:t>
      </w:r>
      <w:r>
        <w:rPr>
          <w:rFonts w:eastAsia="Arial"/>
        </w:rPr>
        <w:t xml:space="preserve"> </w:t>
      </w:r>
      <w:r>
        <w:t>e</w:t>
      </w:r>
      <w:r>
        <w:rPr>
          <w:rFonts w:eastAsia="Arial"/>
        </w:rPr>
        <w:t xml:space="preserve"> </w:t>
      </w:r>
      <w:r>
        <w:t>um</w:t>
      </w:r>
      <w:r>
        <w:rPr>
          <w:rFonts w:eastAsia="Arial"/>
        </w:rPr>
        <w:t xml:space="preserve"> </w:t>
      </w:r>
      <w:r>
        <w:t>computador.</w:t>
      </w:r>
      <w:r>
        <w:rPr>
          <w:rFonts w:eastAsia="Arial"/>
        </w:rPr>
        <w:t xml:space="preserve"> </w:t>
      </w:r>
      <w:r>
        <w:t>A</w:t>
      </w:r>
      <w:r>
        <w:rPr>
          <w:rFonts w:eastAsia="Arial"/>
        </w:rPr>
        <w:t xml:space="preserve"> </w:t>
      </w:r>
      <w:r>
        <w:t>maioria</w:t>
      </w:r>
      <w:r>
        <w:rPr>
          <w:rFonts w:eastAsia="Arial"/>
        </w:rPr>
        <w:t xml:space="preserve"> </w:t>
      </w:r>
      <w:r>
        <w:t>das</w:t>
      </w:r>
      <w:r>
        <w:rPr>
          <w:rFonts w:eastAsia="Arial"/>
        </w:rPr>
        <w:t xml:space="preserve"> </w:t>
      </w:r>
      <w:r>
        <w:t>atividades</w:t>
      </w:r>
      <w:r>
        <w:rPr>
          <w:rFonts w:eastAsia="Arial"/>
        </w:rPr>
        <w:t xml:space="preserve"> </w:t>
      </w:r>
      <w:r>
        <w:t>é</w:t>
      </w:r>
      <w:r>
        <w:rPr>
          <w:rFonts w:eastAsia="Arial"/>
        </w:rPr>
        <w:t xml:space="preserve"> </w:t>
      </w:r>
      <w:r>
        <w:t>feita</w:t>
      </w:r>
      <w:r>
        <w:rPr>
          <w:rFonts w:eastAsia="Arial"/>
        </w:rPr>
        <w:t xml:space="preserve"> </w:t>
      </w:r>
      <w:r>
        <w:t>de</w:t>
      </w:r>
      <w:r>
        <w:rPr>
          <w:rFonts w:eastAsia="Arial"/>
        </w:rPr>
        <w:t xml:space="preserve"> </w:t>
      </w:r>
      <w:r>
        <w:t>forma</w:t>
      </w:r>
      <w:r>
        <w:rPr>
          <w:rFonts w:eastAsia="Arial"/>
        </w:rPr>
        <w:t xml:space="preserve"> </w:t>
      </w:r>
      <w:r>
        <w:t>manual,</w:t>
      </w:r>
      <w:r>
        <w:rPr>
          <w:rFonts w:eastAsia="Arial"/>
        </w:rPr>
        <w:t xml:space="preserve"> </w:t>
      </w:r>
      <w:r>
        <w:t>sendo</w:t>
      </w:r>
      <w:r>
        <w:rPr>
          <w:rFonts w:eastAsia="Arial"/>
        </w:rPr>
        <w:t xml:space="preserve"> </w:t>
      </w:r>
      <w:r>
        <w:t>informatizada</w:t>
      </w:r>
      <w:r>
        <w:rPr>
          <w:rFonts w:eastAsia="Arial"/>
        </w:rPr>
        <w:t xml:space="preserve"> </w:t>
      </w:r>
      <w:r>
        <w:t>apenas</w:t>
      </w:r>
      <w:r>
        <w:rPr>
          <w:rFonts w:eastAsia="Arial"/>
        </w:rPr>
        <w:t xml:space="preserve"> </w:t>
      </w:r>
      <w:r>
        <w:t>a</w:t>
      </w:r>
      <w:r>
        <w:rPr>
          <w:rFonts w:eastAsia="Arial"/>
        </w:rPr>
        <w:t xml:space="preserve"> </w:t>
      </w:r>
      <w:r>
        <w:t>autorização</w:t>
      </w:r>
      <w:r>
        <w:rPr>
          <w:rFonts w:eastAsia="Arial"/>
        </w:rPr>
        <w:t xml:space="preserve"> </w:t>
      </w:r>
      <w:r>
        <w:t>de</w:t>
      </w:r>
      <w:r>
        <w:rPr>
          <w:rFonts w:eastAsia="Arial"/>
        </w:rPr>
        <w:t xml:space="preserve"> </w:t>
      </w:r>
      <w:r>
        <w:t>consultas</w:t>
      </w:r>
      <w:r>
        <w:rPr>
          <w:rFonts w:eastAsia="Arial"/>
        </w:rPr>
        <w:t xml:space="preserve"> </w:t>
      </w:r>
      <w:r>
        <w:t>pelo</w:t>
      </w:r>
      <w:r>
        <w:rPr>
          <w:rFonts w:eastAsia="Arial"/>
        </w:rPr>
        <w:t xml:space="preserve"> </w:t>
      </w:r>
      <w:r>
        <w:t>sistema</w:t>
      </w:r>
      <w:r>
        <w:rPr>
          <w:rFonts w:eastAsia="Arial"/>
        </w:rPr>
        <w:t xml:space="preserve"> </w:t>
      </w:r>
      <w:r>
        <w:t>dos</w:t>
      </w:r>
      <w:r>
        <w:rPr>
          <w:rFonts w:eastAsia="Arial"/>
        </w:rPr>
        <w:t xml:space="preserve"> </w:t>
      </w:r>
      <w:r>
        <w:t>planos</w:t>
      </w:r>
      <w:r>
        <w:rPr>
          <w:rFonts w:eastAsia="Arial"/>
        </w:rPr>
        <w:t xml:space="preserve"> </w:t>
      </w:r>
      <w:r>
        <w:t>de</w:t>
      </w:r>
      <w:r>
        <w:rPr>
          <w:rFonts w:eastAsia="Arial"/>
        </w:rPr>
        <w:t xml:space="preserve"> </w:t>
      </w:r>
      <w:r>
        <w:t>saúde</w:t>
      </w:r>
      <w:r>
        <w:rPr>
          <w:rFonts w:eastAsia="Arial"/>
        </w:rPr>
        <w:t xml:space="preserve"> </w:t>
      </w:r>
      <w:r>
        <w:t>(convênios).</w:t>
      </w:r>
      <w:r>
        <w:rPr>
          <w:rFonts w:eastAsia="Arial"/>
        </w:rPr>
        <w:t xml:space="preserve"> </w:t>
      </w:r>
      <w:r>
        <w:t>As</w:t>
      </w:r>
      <w:r>
        <w:rPr>
          <w:rFonts w:eastAsia="Arial"/>
        </w:rPr>
        <w:t xml:space="preserve"> </w:t>
      </w:r>
      <w:r>
        <w:t>atividades</w:t>
      </w:r>
      <w:r>
        <w:rPr>
          <w:rFonts w:eastAsia="Arial"/>
        </w:rPr>
        <w:t xml:space="preserve"> </w:t>
      </w:r>
      <w:r>
        <w:t>mais</w:t>
      </w:r>
      <w:r>
        <w:rPr>
          <w:rFonts w:eastAsia="Arial"/>
        </w:rPr>
        <w:t xml:space="preserve"> </w:t>
      </w:r>
      <w:r>
        <w:t>importantes</w:t>
      </w:r>
      <w:r>
        <w:rPr>
          <w:rFonts w:eastAsia="Arial"/>
        </w:rPr>
        <w:t xml:space="preserve"> </w:t>
      </w:r>
      <w:r>
        <w:t>da</w:t>
      </w:r>
      <w:r>
        <w:rPr>
          <w:rFonts w:eastAsia="Arial"/>
        </w:rPr>
        <w:t xml:space="preserve"> </w:t>
      </w:r>
      <w:r>
        <w:t>clínica,</w:t>
      </w:r>
      <w:r>
        <w:rPr>
          <w:rFonts w:eastAsia="Arial"/>
        </w:rPr>
        <w:t xml:space="preserve"> </w:t>
      </w:r>
      <w:r>
        <w:t>de</w:t>
      </w:r>
      <w:r>
        <w:rPr>
          <w:rFonts w:eastAsia="Arial"/>
        </w:rPr>
        <w:t xml:space="preserve"> </w:t>
      </w:r>
      <w:r>
        <w:t>acordo</w:t>
      </w:r>
      <w:r>
        <w:rPr>
          <w:rFonts w:eastAsia="Arial"/>
        </w:rPr>
        <w:t xml:space="preserve"> </w:t>
      </w:r>
      <w:r>
        <w:t>com</w:t>
      </w:r>
      <w:r>
        <w:rPr>
          <w:rFonts w:eastAsia="Arial"/>
        </w:rPr>
        <w:t xml:space="preserve"> </w:t>
      </w:r>
      <w:r>
        <w:t>a</w:t>
      </w:r>
      <w:r>
        <w:rPr>
          <w:rFonts w:eastAsia="Arial"/>
        </w:rPr>
        <w:t xml:space="preserve"> </w:t>
      </w:r>
      <w:r>
        <w:t>secretária,</w:t>
      </w:r>
      <w:r>
        <w:rPr>
          <w:rFonts w:eastAsia="Arial"/>
        </w:rPr>
        <w:t xml:space="preserve"> </w:t>
      </w:r>
      <w:r>
        <w:t>são:</w:t>
      </w:r>
      <w:r>
        <w:rPr>
          <w:rFonts w:eastAsia="Arial"/>
        </w:rPr>
        <w:t xml:space="preserve"> </w:t>
      </w:r>
      <w:r>
        <w:t>cadastramento</w:t>
      </w:r>
      <w:r>
        <w:rPr>
          <w:rFonts w:eastAsia="Arial"/>
        </w:rPr>
        <w:t xml:space="preserve"> </w:t>
      </w:r>
      <w:r>
        <w:t>de</w:t>
      </w:r>
      <w:r>
        <w:rPr>
          <w:rFonts w:eastAsia="Arial"/>
        </w:rPr>
        <w:t xml:space="preserve"> </w:t>
      </w:r>
      <w:r>
        <w:t>pacientes,</w:t>
      </w:r>
      <w:r>
        <w:rPr>
          <w:rFonts w:eastAsia="Arial"/>
        </w:rPr>
        <w:t xml:space="preserve"> </w:t>
      </w:r>
      <w:r>
        <w:t>agendamento</w:t>
      </w:r>
      <w:r>
        <w:rPr>
          <w:rFonts w:eastAsia="Arial"/>
        </w:rPr>
        <w:t xml:space="preserve"> </w:t>
      </w:r>
      <w:r>
        <w:t>de</w:t>
      </w:r>
      <w:r>
        <w:rPr>
          <w:rFonts w:eastAsia="Arial"/>
        </w:rPr>
        <w:t xml:space="preserve"> </w:t>
      </w:r>
      <w:r>
        <w:t>consultas,</w:t>
      </w:r>
      <w:r>
        <w:rPr>
          <w:rFonts w:eastAsia="Arial"/>
        </w:rPr>
        <w:t xml:space="preserve"> </w:t>
      </w:r>
      <w:r>
        <w:t>atendimento</w:t>
      </w:r>
      <w:r>
        <w:rPr>
          <w:rFonts w:eastAsia="Arial"/>
        </w:rPr>
        <w:t xml:space="preserve"> </w:t>
      </w:r>
      <w:bookmarkStart w:id="13" w:name="_GoBack"/>
      <w:bookmarkEnd w:id="13"/>
      <w:r>
        <w:t>dos</w:t>
      </w:r>
      <w:r>
        <w:rPr>
          <w:rFonts w:eastAsia="Arial"/>
        </w:rPr>
        <w:t xml:space="preserve"> </w:t>
      </w:r>
      <w:r>
        <w:t>pacientes</w:t>
      </w:r>
      <w:r w:rsidRPr="00034625">
        <w:t>,</w:t>
      </w:r>
      <w:r>
        <w:rPr>
          <w:rFonts w:eastAsia="Arial"/>
        </w:rPr>
        <w:t xml:space="preserve"> </w:t>
      </w:r>
      <w:r>
        <w:t>e</w:t>
      </w:r>
      <w:r>
        <w:rPr>
          <w:rFonts w:eastAsia="Arial"/>
        </w:rPr>
        <w:t xml:space="preserve"> </w:t>
      </w:r>
      <w:r>
        <w:t>arquivamento</w:t>
      </w:r>
      <w:r>
        <w:rPr>
          <w:rFonts w:eastAsia="Arial"/>
        </w:rPr>
        <w:t xml:space="preserve"> </w:t>
      </w:r>
      <w:r>
        <w:t>de</w:t>
      </w:r>
      <w:r>
        <w:rPr>
          <w:rFonts w:eastAsia="Arial"/>
        </w:rPr>
        <w:t xml:space="preserve"> </w:t>
      </w:r>
      <w:r>
        <w:t>prontuários</w:t>
      </w:r>
      <w:r>
        <w:rPr>
          <w:rFonts w:eastAsia="Arial"/>
        </w:rPr>
        <w:t xml:space="preserve"> </w:t>
      </w:r>
      <w:r>
        <w:t>e</w:t>
      </w:r>
      <w:r>
        <w:rPr>
          <w:rFonts w:eastAsia="Arial"/>
        </w:rPr>
        <w:t xml:space="preserve"> </w:t>
      </w:r>
      <w:r>
        <w:t>exames</w:t>
      </w:r>
      <w:r>
        <w:rPr>
          <w:rFonts w:eastAsia="Arial"/>
        </w:rPr>
        <w:t xml:space="preserve"> </w:t>
      </w:r>
      <w:r>
        <w:t>dos</w:t>
      </w:r>
      <w:r>
        <w:rPr>
          <w:rFonts w:eastAsia="Arial"/>
        </w:rPr>
        <w:t xml:space="preserve"> </w:t>
      </w:r>
      <w:r>
        <w:t>mesmos.</w:t>
      </w:r>
      <w:r>
        <w:rPr>
          <w:rFonts w:eastAsia="Arial"/>
        </w:rPr>
        <w:t xml:space="preserve"> </w:t>
      </w:r>
      <w:r>
        <w:t>Além</w:t>
      </w:r>
      <w:r>
        <w:rPr>
          <w:rFonts w:eastAsia="Arial"/>
        </w:rPr>
        <w:t xml:space="preserve"> </w:t>
      </w:r>
      <w:r w:rsidRPr="00034625">
        <w:t>destas</w:t>
      </w:r>
      <w:r w:rsidR="00034625" w:rsidRPr="00034625">
        <w:t xml:space="preserve"> atividades</w:t>
      </w:r>
      <w:r>
        <w:t>,</w:t>
      </w:r>
      <w:r>
        <w:rPr>
          <w:rFonts w:eastAsia="Arial"/>
        </w:rPr>
        <w:t xml:space="preserve"> </w:t>
      </w:r>
      <w:r>
        <w:t>são</w:t>
      </w:r>
      <w:r>
        <w:rPr>
          <w:rFonts w:eastAsia="Arial"/>
        </w:rPr>
        <w:t xml:space="preserve"> </w:t>
      </w:r>
      <w:r>
        <w:t>realizados</w:t>
      </w:r>
      <w:r>
        <w:rPr>
          <w:rFonts w:eastAsia="Arial"/>
        </w:rPr>
        <w:t xml:space="preserve"> </w:t>
      </w:r>
      <w:r>
        <w:t>na</w:t>
      </w:r>
      <w:r>
        <w:rPr>
          <w:rFonts w:eastAsia="Arial"/>
        </w:rPr>
        <w:t xml:space="preserve"> </w:t>
      </w:r>
      <w:r>
        <w:t>clínica</w:t>
      </w:r>
      <w:r>
        <w:rPr>
          <w:rFonts w:eastAsia="Arial"/>
        </w:rPr>
        <w:t xml:space="preserve"> </w:t>
      </w:r>
      <w:r>
        <w:t>processos</w:t>
      </w:r>
      <w:r>
        <w:rPr>
          <w:rFonts w:eastAsia="Arial"/>
        </w:rPr>
        <w:t xml:space="preserve"> </w:t>
      </w:r>
      <w:r>
        <w:t>de</w:t>
      </w:r>
      <w:r>
        <w:rPr>
          <w:rFonts w:eastAsia="Arial"/>
        </w:rPr>
        <w:t xml:space="preserve"> </w:t>
      </w:r>
      <w:r>
        <w:t>autorização</w:t>
      </w:r>
      <w:r>
        <w:rPr>
          <w:rFonts w:eastAsia="Arial"/>
        </w:rPr>
        <w:t xml:space="preserve"> </w:t>
      </w:r>
      <w:r>
        <w:t>de</w:t>
      </w:r>
      <w:r>
        <w:rPr>
          <w:rFonts w:eastAsia="Arial"/>
        </w:rPr>
        <w:t xml:space="preserve"> </w:t>
      </w:r>
      <w:r>
        <w:t>serviços</w:t>
      </w:r>
      <w:r>
        <w:rPr>
          <w:rFonts w:eastAsia="Arial"/>
        </w:rPr>
        <w:t xml:space="preserve"> </w:t>
      </w:r>
      <w:r>
        <w:t>prestados</w:t>
      </w:r>
      <w:r>
        <w:rPr>
          <w:rFonts w:eastAsia="Arial"/>
        </w:rPr>
        <w:t xml:space="preserve"> </w:t>
      </w:r>
      <w:r>
        <w:t>(pelos</w:t>
      </w:r>
      <w:r>
        <w:rPr>
          <w:rFonts w:eastAsia="Arial"/>
        </w:rPr>
        <w:t xml:space="preserve"> </w:t>
      </w:r>
      <w:r>
        <w:t>convênios</w:t>
      </w:r>
      <w:r>
        <w:rPr>
          <w:rFonts w:eastAsia="Arial"/>
        </w:rPr>
        <w:t xml:space="preserve"> </w:t>
      </w:r>
      <w:r>
        <w:t>atendidos)</w:t>
      </w:r>
      <w:r>
        <w:rPr>
          <w:rFonts w:eastAsia="Arial"/>
        </w:rPr>
        <w:t xml:space="preserve"> </w:t>
      </w:r>
      <w:r>
        <w:t>e</w:t>
      </w:r>
      <w:r>
        <w:rPr>
          <w:rFonts w:eastAsia="Arial"/>
        </w:rPr>
        <w:t xml:space="preserve"> </w:t>
      </w:r>
      <w:r>
        <w:t>de</w:t>
      </w:r>
      <w:r>
        <w:rPr>
          <w:rFonts w:eastAsia="Arial"/>
        </w:rPr>
        <w:t xml:space="preserve"> </w:t>
      </w:r>
      <w:r>
        <w:t>administração</w:t>
      </w:r>
      <w:r>
        <w:rPr>
          <w:rFonts w:eastAsia="Arial"/>
        </w:rPr>
        <w:t xml:space="preserve"> </w:t>
      </w:r>
      <w:r>
        <w:t>de</w:t>
      </w:r>
      <w:r>
        <w:rPr>
          <w:rFonts w:eastAsia="Arial"/>
        </w:rPr>
        <w:t xml:space="preserve"> </w:t>
      </w:r>
      <w:r>
        <w:t>finanças.</w:t>
      </w:r>
      <w:r>
        <w:rPr>
          <w:rFonts w:eastAsia="Arial"/>
        </w:rPr>
        <w:t xml:space="preserve"> </w:t>
      </w:r>
    </w:p>
    <w:p w:rsidR="00270A16" w:rsidRDefault="00270A16">
      <w:pPr>
        <w:pStyle w:val="PargrafoTCC"/>
      </w:pPr>
      <w:r>
        <w:t>Os</w:t>
      </w:r>
      <w:r>
        <w:rPr>
          <w:rFonts w:eastAsia="Arial"/>
        </w:rPr>
        <w:t xml:space="preserve"> </w:t>
      </w:r>
      <w:r>
        <w:t>clientes</w:t>
      </w:r>
      <w:r>
        <w:rPr>
          <w:rFonts w:eastAsia="Arial"/>
        </w:rPr>
        <w:t xml:space="preserve"> </w:t>
      </w:r>
      <w:r>
        <w:t>fazem</w:t>
      </w:r>
      <w:r>
        <w:rPr>
          <w:rFonts w:eastAsia="Arial"/>
        </w:rPr>
        <w:t xml:space="preserve"> </w:t>
      </w:r>
      <w:r>
        <w:t>o</w:t>
      </w:r>
      <w:r>
        <w:rPr>
          <w:rFonts w:eastAsia="Arial"/>
        </w:rPr>
        <w:t xml:space="preserve"> </w:t>
      </w:r>
      <w:r>
        <w:t>agendamento</w:t>
      </w:r>
      <w:r>
        <w:rPr>
          <w:rFonts w:eastAsia="Arial"/>
        </w:rPr>
        <w:t xml:space="preserve"> </w:t>
      </w:r>
      <w:r>
        <w:t>de</w:t>
      </w:r>
      <w:r>
        <w:rPr>
          <w:rFonts w:eastAsia="Arial"/>
        </w:rPr>
        <w:t xml:space="preserve"> </w:t>
      </w:r>
      <w:r>
        <w:t>consultas</w:t>
      </w:r>
      <w:r>
        <w:rPr>
          <w:rFonts w:eastAsia="Arial"/>
        </w:rPr>
        <w:t xml:space="preserve"> </w:t>
      </w:r>
      <w:r>
        <w:t>com</w:t>
      </w:r>
      <w:r>
        <w:rPr>
          <w:rFonts w:eastAsia="Arial"/>
        </w:rPr>
        <w:t xml:space="preserve"> </w:t>
      </w:r>
      <w:r>
        <w:t>a</w:t>
      </w:r>
      <w:r>
        <w:rPr>
          <w:rFonts w:eastAsia="Arial"/>
        </w:rPr>
        <w:t xml:space="preserve"> </w:t>
      </w:r>
      <w:r>
        <w:t>secretária,</w:t>
      </w:r>
      <w:r>
        <w:rPr>
          <w:rFonts w:eastAsia="Arial"/>
        </w:rPr>
        <w:t xml:space="preserve"> </w:t>
      </w:r>
      <w:r>
        <w:t>via</w:t>
      </w:r>
      <w:r>
        <w:rPr>
          <w:rFonts w:eastAsia="Arial"/>
        </w:rPr>
        <w:t xml:space="preserve"> </w:t>
      </w:r>
      <w:r>
        <w:t>telefone.</w:t>
      </w:r>
      <w:r>
        <w:rPr>
          <w:rFonts w:eastAsia="Arial"/>
        </w:rPr>
        <w:t xml:space="preserve"> </w:t>
      </w:r>
      <w:r>
        <w:t>Esta</w:t>
      </w:r>
      <w:r>
        <w:rPr>
          <w:rFonts w:eastAsia="Arial"/>
        </w:rPr>
        <w:t xml:space="preserve"> </w:t>
      </w:r>
      <w:r>
        <w:t>organiza</w:t>
      </w:r>
      <w:r>
        <w:rPr>
          <w:rFonts w:eastAsia="Arial"/>
        </w:rPr>
        <w:t xml:space="preserve"> </w:t>
      </w:r>
      <w:r>
        <w:t>os</w:t>
      </w:r>
      <w:r>
        <w:rPr>
          <w:rFonts w:eastAsia="Arial"/>
        </w:rPr>
        <w:t xml:space="preserve"> </w:t>
      </w:r>
      <w:r>
        <w:t>horários</w:t>
      </w:r>
      <w:r>
        <w:rPr>
          <w:rFonts w:eastAsia="Arial"/>
        </w:rPr>
        <w:t xml:space="preserve"> </w:t>
      </w:r>
      <w:r>
        <w:t>de</w:t>
      </w:r>
      <w:r>
        <w:rPr>
          <w:rFonts w:eastAsia="Arial"/>
        </w:rPr>
        <w:t xml:space="preserve"> </w:t>
      </w:r>
      <w:r>
        <w:t>cada</w:t>
      </w:r>
      <w:r>
        <w:rPr>
          <w:rFonts w:eastAsia="Arial"/>
        </w:rPr>
        <w:t xml:space="preserve"> </w:t>
      </w:r>
      <w:r>
        <w:t>médico</w:t>
      </w:r>
      <w:r>
        <w:rPr>
          <w:rFonts w:eastAsia="Arial"/>
        </w:rPr>
        <w:t xml:space="preserve"> </w:t>
      </w:r>
      <w:r>
        <w:t>a</w:t>
      </w:r>
      <w:r>
        <w:rPr>
          <w:rFonts w:eastAsia="Arial"/>
        </w:rPr>
        <w:t xml:space="preserve"> </w:t>
      </w:r>
      <w:r>
        <w:t>lápis,</w:t>
      </w:r>
      <w:r>
        <w:rPr>
          <w:rFonts w:eastAsia="Arial"/>
        </w:rPr>
        <w:t xml:space="preserve"> </w:t>
      </w:r>
      <w:r>
        <w:t>na</w:t>
      </w:r>
      <w:r>
        <w:rPr>
          <w:rFonts w:eastAsia="Arial"/>
        </w:rPr>
        <w:t xml:space="preserve"> </w:t>
      </w:r>
      <w:r>
        <w:t>respectiva</w:t>
      </w:r>
      <w:r>
        <w:rPr>
          <w:rFonts w:eastAsia="Arial"/>
        </w:rPr>
        <w:t xml:space="preserve"> </w:t>
      </w:r>
      <w:r>
        <w:t>agenda</w:t>
      </w:r>
      <w:r>
        <w:rPr>
          <w:rFonts w:eastAsia="Arial"/>
        </w:rPr>
        <w:t xml:space="preserve"> </w:t>
      </w:r>
      <w:r>
        <w:t>e,</w:t>
      </w:r>
      <w:r>
        <w:rPr>
          <w:rFonts w:eastAsia="Arial"/>
        </w:rPr>
        <w:t xml:space="preserve"> </w:t>
      </w:r>
      <w:r>
        <w:t>para</w:t>
      </w:r>
      <w:r>
        <w:rPr>
          <w:rFonts w:eastAsia="Arial"/>
        </w:rPr>
        <w:t xml:space="preserve"> </w:t>
      </w:r>
      <w:r>
        <w:t>cada</w:t>
      </w:r>
      <w:r>
        <w:rPr>
          <w:rFonts w:eastAsia="Arial"/>
        </w:rPr>
        <w:t xml:space="preserve"> </w:t>
      </w:r>
      <w:r>
        <w:t>consulta,</w:t>
      </w:r>
      <w:r>
        <w:rPr>
          <w:rFonts w:eastAsia="Arial"/>
        </w:rPr>
        <w:t xml:space="preserve"> </w:t>
      </w:r>
      <w:r>
        <w:t>anota</w:t>
      </w:r>
      <w:r>
        <w:rPr>
          <w:rFonts w:eastAsia="Arial"/>
        </w:rPr>
        <w:t xml:space="preserve"> </w:t>
      </w:r>
      <w:r>
        <w:t>o</w:t>
      </w:r>
      <w:r>
        <w:rPr>
          <w:rFonts w:eastAsia="Arial"/>
        </w:rPr>
        <w:t xml:space="preserve"> </w:t>
      </w:r>
      <w:r>
        <w:t>nome</w:t>
      </w:r>
      <w:r>
        <w:rPr>
          <w:rFonts w:eastAsia="Arial"/>
        </w:rPr>
        <w:t xml:space="preserve"> </w:t>
      </w:r>
      <w:r>
        <w:t>completo</w:t>
      </w:r>
      <w:r>
        <w:rPr>
          <w:rFonts w:eastAsia="Arial"/>
        </w:rPr>
        <w:t xml:space="preserve"> </w:t>
      </w:r>
      <w:r>
        <w:t>do</w:t>
      </w:r>
      <w:r>
        <w:rPr>
          <w:rFonts w:eastAsia="Arial"/>
        </w:rPr>
        <w:t xml:space="preserve"> </w:t>
      </w:r>
      <w:r>
        <w:t>paciente,</w:t>
      </w:r>
      <w:r>
        <w:rPr>
          <w:rFonts w:eastAsia="Arial"/>
        </w:rPr>
        <w:t xml:space="preserve"> </w:t>
      </w:r>
      <w:r>
        <w:t>o</w:t>
      </w:r>
      <w:r>
        <w:rPr>
          <w:rFonts w:eastAsia="Arial"/>
        </w:rPr>
        <w:t xml:space="preserve"> </w:t>
      </w:r>
      <w:r>
        <w:t>convênio</w:t>
      </w:r>
      <w:r>
        <w:rPr>
          <w:rFonts w:eastAsia="Arial"/>
        </w:rPr>
        <w:t xml:space="preserve"> </w:t>
      </w:r>
      <w:r>
        <w:t>(se</w:t>
      </w:r>
      <w:r>
        <w:rPr>
          <w:rFonts w:eastAsia="Arial"/>
        </w:rPr>
        <w:t xml:space="preserve"> </w:t>
      </w:r>
      <w:r>
        <w:t>tiver)</w:t>
      </w:r>
      <w:r>
        <w:rPr>
          <w:rFonts w:eastAsia="Arial"/>
        </w:rPr>
        <w:t xml:space="preserve"> </w:t>
      </w:r>
      <w:r>
        <w:t>e</w:t>
      </w:r>
      <w:r>
        <w:rPr>
          <w:rFonts w:eastAsia="Arial"/>
        </w:rPr>
        <w:t xml:space="preserve"> </w:t>
      </w:r>
      <w:r>
        <w:t>um</w:t>
      </w:r>
      <w:r>
        <w:rPr>
          <w:rFonts w:eastAsia="Arial"/>
        </w:rPr>
        <w:t xml:space="preserve"> </w:t>
      </w:r>
      <w:r>
        <w:t>telefone</w:t>
      </w:r>
      <w:r>
        <w:rPr>
          <w:rFonts w:eastAsia="Arial"/>
        </w:rPr>
        <w:t xml:space="preserve"> </w:t>
      </w:r>
      <w:r>
        <w:t>para</w:t>
      </w:r>
      <w:r>
        <w:rPr>
          <w:rFonts w:eastAsia="Arial"/>
        </w:rPr>
        <w:t xml:space="preserve"> </w:t>
      </w:r>
      <w:r>
        <w:t>contato.</w:t>
      </w:r>
      <w:r>
        <w:rPr>
          <w:rFonts w:eastAsia="Arial"/>
        </w:rPr>
        <w:t xml:space="preserve"> </w:t>
      </w:r>
      <w:r>
        <w:t>Ao</w:t>
      </w:r>
      <w:r>
        <w:rPr>
          <w:rFonts w:eastAsia="Arial"/>
        </w:rPr>
        <w:t xml:space="preserve"> </w:t>
      </w:r>
      <w:r>
        <w:t>início</w:t>
      </w:r>
      <w:r>
        <w:rPr>
          <w:rFonts w:eastAsia="Arial"/>
        </w:rPr>
        <w:t xml:space="preserve"> </w:t>
      </w:r>
      <w:r>
        <w:t>de</w:t>
      </w:r>
      <w:r>
        <w:rPr>
          <w:rFonts w:eastAsia="Arial"/>
        </w:rPr>
        <w:t xml:space="preserve"> </w:t>
      </w:r>
      <w:r>
        <w:t>cada</w:t>
      </w:r>
      <w:r>
        <w:rPr>
          <w:rFonts w:eastAsia="Arial"/>
        </w:rPr>
        <w:t xml:space="preserve"> </w:t>
      </w:r>
      <w:r>
        <w:t>dia</w:t>
      </w:r>
      <w:r>
        <w:rPr>
          <w:rFonts w:eastAsia="Arial"/>
        </w:rPr>
        <w:t xml:space="preserve"> </w:t>
      </w:r>
      <w:r>
        <w:t>de</w:t>
      </w:r>
      <w:r>
        <w:rPr>
          <w:rFonts w:eastAsia="Arial"/>
        </w:rPr>
        <w:t xml:space="preserve"> </w:t>
      </w:r>
      <w:r>
        <w:t>trabalho,</w:t>
      </w:r>
      <w:r>
        <w:rPr>
          <w:rFonts w:eastAsia="Arial"/>
        </w:rPr>
        <w:t xml:space="preserve"> </w:t>
      </w:r>
      <w:r>
        <w:t>copia</w:t>
      </w:r>
      <w:r>
        <w:rPr>
          <w:rFonts w:eastAsia="Arial"/>
        </w:rPr>
        <w:t xml:space="preserve"> </w:t>
      </w:r>
      <w:r>
        <w:t>as</w:t>
      </w:r>
      <w:r>
        <w:rPr>
          <w:rFonts w:eastAsia="Arial"/>
        </w:rPr>
        <w:t xml:space="preserve"> </w:t>
      </w:r>
      <w:r>
        <w:t>consultas</w:t>
      </w:r>
      <w:r>
        <w:rPr>
          <w:rFonts w:eastAsia="Arial"/>
        </w:rPr>
        <w:t xml:space="preserve"> </w:t>
      </w:r>
      <w:r>
        <w:t>do</w:t>
      </w:r>
      <w:r>
        <w:rPr>
          <w:rFonts w:eastAsia="Arial"/>
        </w:rPr>
        <w:t xml:space="preserve"> </w:t>
      </w:r>
      <w:r>
        <w:t>dia</w:t>
      </w:r>
      <w:r>
        <w:rPr>
          <w:rFonts w:eastAsia="Arial"/>
        </w:rPr>
        <w:t xml:space="preserve"> </w:t>
      </w:r>
      <w:r>
        <w:t>em</w:t>
      </w:r>
      <w:r>
        <w:rPr>
          <w:rFonts w:eastAsia="Arial"/>
        </w:rPr>
        <w:t xml:space="preserve"> </w:t>
      </w:r>
      <w:r>
        <w:t>um</w:t>
      </w:r>
      <w:r>
        <w:rPr>
          <w:rFonts w:eastAsia="Arial"/>
        </w:rPr>
        <w:t xml:space="preserve"> </w:t>
      </w:r>
      <w:r>
        <w:t>papel</w:t>
      </w:r>
      <w:r>
        <w:rPr>
          <w:rFonts w:eastAsia="Arial"/>
        </w:rPr>
        <w:t xml:space="preserve"> </w:t>
      </w:r>
      <w:r>
        <w:t>denominado</w:t>
      </w:r>
      <w:r>
        <w:rPr>
          <w:rFonts w:eastAsia="Arial"/>
        </w:rPr>
        <w:t xml:space="preserve"> </w:t>
      </w:r>
      <w:r>
        <w:t>Agenda</w:t>
      </w:r>
      <w:r>
        <w:rPr>
          <w:rFonts w:eastAsia="Arial"/>
        </w:rPr>
        <w:t xml:space="preserve"> </w:t>
      </w:r>
      <w:r>
        <w:t>do</w:t>
      </w:r>
      <w:r>
        <w:rPr>
          <w:rFonts w:eastAsia="Arial"/>
        </w:rPr>
        <w:t xml:space="preserve"> </w:t>
      </w:r>
      <w:r>
        <w:t>Dia</w:t>
      </w:r>
      <w:r>
        <w:rPr>
          <w:rFonts w:eastAsia="Arial"/>
        </w:rPr>
        <w:t xml:space="preserve"> </w:t>
      </w:r>
      <w:r>
        <w:t>e</w:t>
      </w:r>
      <w:r>
        <w:rPr>
          <w:rFonts w:eastAsia="Arial"/>
        </w:rPr>
        <w:t xml:space="preserve"> </w:t>
      </w:r>
      <w:r>
        <w:t>entrega</w:t>
      </w:r>
      <w:r>
        <w:rPr>
          <w:rFonts w:eastAsia="Arial"/>
        </w:rPr>
        <w:t xml:space="preserve"> </w:t>
      </w:r>
      <w:r>
        <w:t>ao</w:t>
      </w:r>
      <w:r>
        <w:rPr>
          <w:rFonts w:eastAsia="Arial"/>
        </w:rPr>
        <w:t xml:space="preserve"> </w:t>
      </w:r>
      <w:r>
        <w:t>médico</w:t>
      </w:r>
      <w:r>
        <w:rPr>
          <w:rFonts w:eastAsia="Arial"/>
        </w:rPr>
        <w:t xml:space="preserve"> </w:t>
      </w:r>
      <w:r>
        <w:t>em</w:t>
      </w:r>
      <w:r>
        <w:rPr>
          <w:rFonts w:eastAsia="Arial"/>
        </w:rPr>
        <w:t xml:space="preserve"> </w:t>
      </w:r>
      <w:r>
        <w:t>sua</w:t>
      </w:r>
      <w:r>
        <w:rPr>
          <w:rFonts w:eastAsia="Arial"/>
        </w:rPr>
        <w:t xml:space="preserve"> </w:t>
      </w:r>
      <w:r>
        <w:t>chegada</w:t>
      </w:r>
      <w:r>
        <w:rPr>
          <w:rFonts w:eastAsia="Arial"/>
        </w:rPr>
        <w:t xml:space="preserve"> </w:t>
      </w:r>
      <w:r>
        <w:t>à</w:t>
      </w:r>
      <w:r>
        <w:rPr>
          <w:rFonts w:eastAsia="Arial"/>
        </w:rPr>
        <w:t xml:space="preserve"> </w:t>
      </w:r>
      <w:r>
        <w:t>clínica.</w:t>
      </w:r>
    </w:p>
    <w:p w:rsidR="00270A16" w:rsidRDefault="00270A16">
      <w:pPr>
        <w:pStyle w:val="PargrafoTCC"/>
        <w:rPr>
          <w:rFonts w:eastAsia="Arial"/>
        </w:rPr>
      </w:pPr>
      <w:r>
        <w:t>Para</w:t>
      </w:r>
      <w:r>
        <w:rPr>
          <w:rFonts w:eastAsia="Arial"/>
        </w:rPr>
        <w:t xml:space="preserve"> </w:t>
      </w:r>
      <w:r>
        <w:t>realizar</w:t>
      </w:r>
      <w:r>
        <w:rPr>
          <w:rFonts w:eastAsia="Arial"/>
        </w:rPr>
        <w:t xml:space="preserve"> </w:t>
      </w:r>
      <w:r>
        <w:t>o</w:t>
      </w:r>
      <w:r>
        <w:rPr>
          <w:rFonts w:eastAsia="Arial"/>
        </w:rPr>
        <w:t xml:space="preserve"> </w:t>
      </w:r>
      <w:r>
        <w:t>atendimento,</w:t>
      </w:r>
      <w:r>
        <w:rPr>
          <w:rFonts w:eastAsia="Arial"/>
        </w:rPr>
        <w:t xml:space="preserve"> </w:t>
      </w:r>
      <w:r>
        <w:t>o</w:t>
      </w:r>
      <w:r>
        <w:rPr>
          <w:rFonts w:eastAsia="Arial"/>
        </w:rPr>
        <w:t xml:space="preserve"> </w:t>
      </w:r>
      <w:r>
        <w:t>médico</w:t>
      </w:r>
      <w:r>
        <w:rPr>
          <w:rFonts w:eastAsia="Arial"/>
        </w:rPr>
        <w:t xml:space="preserve"> </w:t>
      </w:r>
      <w:r>
        <w:t>precisa</w:t>
      </w:r>
      <w:r>
        <w:rPr>
          <w:rFonts w:eastAsia="Arial"/>
        </w:rPr>
        <w:t xml:space="preserve"> </w:t>
      </w:r>
      <w:r>
        <w:t>dos</w:t>
      </w:r>
      <w:r>
        <w:rPr>
          <w:rFonts w:eastAsia="Arial"/>
        </w:rPr>
        <w:t xml:space="preserve"> </w:t>
      </w:r>
      <w:r>
        <w:t>prontuários</w:t>
      </w:r>
      <w:r>
        <w:rPr>
          <w:rFonts w:eastAsia="Arial"/>
        </w:rPr>
        <w:t xml:space="preserve"> </w:t>
      </w:r>
      <w:r>
        <w:t>dos</w:t>
      </w:r>
      <w:r>
        <w:rPr>
          <w:rFonts w:eastAsia="Arial"/>
        </w:rPr>
        <w:t xml:space="preserve"> </w:t>
      </w:r>
      <w:r>
        <w:t>pacientes.</w:t>
      </w:r>
      <w:r>
        <w:rPr>
          <w:rFonts w:eastAsia="Arial"/>
        </w:rPr>
        <w:t xml:space="preserve"> </w:t>
      </w:r>
      <w:r>
        <w:t>Estes</w:t>
      </w:r>
      <w:r>
        <w:rPr>
          <w:rFonts w:eastAsia="Arial"/>
        </w:rPr>
        <w:t xml:space="preserve"> </w:t>
      </w:r>
      <w:r>
        <w:t>prontuários</w:t>
      </w:r>
      <w:r>
        <w:rPr>
          <w:rFonts w:eastAsia="Arial"/>
        </w:rPr>
        <w:t xml:space="preserve"> </w:t>
      </w:r>
      <w:r>
        <w:t>ficam</w:t>
      </w:r>
      <w:r>
        <w:rPr>
          <w:rFonts w:eastAsia="Arial"/>
        </w:rPr>
        <w:t xml:space="preserve"> </w:t>
      </w:r>
      <w:r>
        <w:t>organizados</w:t>
      </w:r>
      <w:r>
        <w:rPr>
          <w:rFonts w:eastAsia="Arial"/>
        </w:rPr>
        <w:t xml:space="preserve"> </w:t>
      </w:r>
      <w:r>
        <w:t>de</w:t>
      </w:r>
      <w:r>
        <w:rPr>
          <w:rFonts w:eastAsia="Arial"/>
        </w:rPr>
        <w:t xml:space="preserve"> </w:t>
      </w:r>
      <w:r>
        <w:t>três</w:t>
      </w:r>
      <w:r>
        <w:rPr>
          <w:rFonts w:eastAsia="Arial"/>
        </w:rPr>
        <w:t xml:space="preserve"> </w:t>
      </w:r>
      <w:r>
        <w:t>maneiras:</w:t>
      </w:r>
      <w:r>
        <w:rPr>
          <w:rFonts w:eastAsia="Arial"/>
        </w:rPr>
        <w:t xml:space="preserve"> </w:t>
      </w:r>
      <w:r>
        <w:t>em</w:t>
      </w:r>
      <w:r>
        <w:rPr>
          <w:rFonts w:eastAsia="Arial"/>
        </w:rPr>
        <w:t xml:space="preserve"> </w:t>
      </w:r>
      <w:r>
        <w:t>pastas</w:t>
      </w:r>
      <w:r>
        <w:rPr>
          <w:rFonts w:eastAsia="Arial"/>
        </w:rPr>
        <w:t xml:space="preserve"> </w:t>
      </w:r>
      <w:r>
        <w:t>individuais</w:t>
      </w:r>
      <w:r>
        <w:rPr>
          <w:rFonts w:eastAsia="Arial"/>
        </w:rPr>
        <w:t xml:space="preserve"> </w:t>
      </w:r>
      <w:r>
        <w:t>numeradas</w:t>
      </w:r>
      <w:r>
        <w:rPr>
          <w:rFonts w:eastAsia="Arial"/>
        </w:rPr>
        <w:t xml:space="preserve"> </w:t>
      </w:r>
      <w:r>
        <w:t>(quando</w:t>
      </w:r>
      <w:r>
        <w:rPr>
          <w:rFonts w:eastAsia="Arial"/>
        </w:rPr>
        <w:t xml:space="preserve"> </w:t>
      </w:r>
      <w:r>
        <w:t>o</w:t>
      </w:r>
      <w:r>
        <w:rPr>
          <w:rFonts w:eastAsia="Arial"/>
        </w:rPr>
        <w:t xml:space="preserve"> </w:t>
      </w:r>
      <w:r>
        <w:t>paciente</w:t>
      </w:r>
      <w:r>
        <w:rPr>
          <w:rFonts w:eastAsia="Arial"/>
        </w:rPr>
        <w:t xml:space="preserve"> </w:t>
      </w:r>
      <w:r>
        <w:t>tem</w:t>
      </w:r>
      <w:r>
        <w:rPr>
          <w:rFonts w:eastAsia="Arial"/>
        </w:rPr>
        <w:t xml:space="preserve"> </w:t>
      </w:r>
      <w:r>
        <w:t>um</w:t>
      </w:r>
      <w:r>
        <w:rPr>
          <w:rFonts w:eastAsia="Arial"/>
        </w:rPr>
        <w:t xml:space="preserve"> </w:t>
      </w:r>
      <w:r>
        <w:t>histórico</w:t>
      </w:r>
      <w:r>
        <w:rPr>
          <w:rFonts w:eastAsia="Arial"/>
        </w:rPr>
        <w:t xml:space="preserve"> </w:t>
      </w:r>
      <w:r>
        <w:t>regular</w:t>
      </w:r>
      <w:r>
        <w:rPr>
          <w:rFonts w:eastAsia="Arial"/>
        </w:rPr>
        <w:t xml:space="preserve"> </w:t>
      </w:r>
      <w:r>
        <w:t>de</w:t>
      </w:r>
      <w:r>
        <w:rPr>
          <w:rFonts w:eastAsia="Arial"/>
        </w:rPr>
        <w:t xml:space="preserve"> </w:t>
      </w:r>
      <w:r>
        <w:t>consultas),</w:t>
      </w:r>
      <w:r>
        <w:rPr>
          <w:rFonts w:eastAsia="Arial"/>
        </w:rPr>
        <w:t xml:space="preserve"> </w:t>
      </w:r>
      <w:r>
        <w:t>ou</w:t>
      </w:r>
      <w:r>
        <w:rPr>
          <w:rFonts w:eastAsia="Arial"/>
        </w:rPr>
        <w:t xml:space="preserve"> </w:t>
      </w:r>
      <w:r>
        <w:t>em</w:t>
      </w:r>
      <w:r>
        <w:rPr>
          <w:rFonts w:eastAsia="Arial"/>
        </w:rPr>
        <w:t xml:space="preserve"> </w:t>
      </w:r>
      <w:r>
        <w:t>pastas</w:t>
      </w:r>
      <w:r>
        <w:rPr>
          <w:rFonts w:eastAsia="Arial"/>
        </w:rPr>
        <w:t xml:space="preserve"> coletivas, </w:t>
      </w:r>
      <w:r>
        <w:t>agrupadas</w:t>
      </w:r>
      <w:r>
        <w:rPr>
          <w:rFonts w:eastAsia="Arial"/>
        </w:rPr>
        <w:t xml:space="preserve"> </w:t>
      </w:r>
      <w:r>
        <w:t>por</w:t>
      </w:r>
      <w:r>
        <w:rPr>
          <w:rFonts w:eastAsia="Arial"/>
        </w:rPr>
        <w:t xml:space="preserve"> </w:t>
      </w:r>
      <w:r>
        <w:t>ordem</w:t>
      </w:r>
      <w:r>
        <w:rPr>
          <w:rFonts w:eastAsia="Arial"/>
        </w:rPr>
        <w:t xml:space="preserve"> </w:t>
      </w:r>
      <w:r>
        <w:t>alfabética,</w:t>
      </w:r>
      <w:r>
        <w:rPr>
          <w:rFonts w:eastAsia="Arial"/>
        </w:rPr>
        <w:t xml:space="preserve"> </w:t>
      </w:r>
      <w:r>
        <w:t>denominadas</w:t>
      </w:r>
      <w:r>
        <w:rPr>
          <w:rFonts w:eastAsia="Arial"/>
        </w:rPr>
        <w:t xml:space="preserve"> </w:t>
      </w:r>
      <w:r>
        <w:t>de</w:t>
      </w:r>
      <w:r>
        <w:rPr>
          <w:rFonts w:eastAsia="Arial"/>
        </w:rPr>
        <w:t xml:space="preserve"> </w:t>
      </w:r>
      <w:r>
        <w:t>Primeiras</w:t>
      </w:r>
      <w:r>
        <w:rPr>
          <w:rFonts w:eastAsia="Arial"/>
        </w:rPr>
        <w:t xml:space="preserve"> </w:t>
      </w:r>
      <w:r>
        <w:t>Vezes</w:t>
      </w:r>
      <w:r>
        <w:rPr>
          <w:rFonts w:eastAsia="Arial"/>
        </w:rPr>
        <w:t xml:space="preserve"> </w:t>
      </w:r>
      <w:r>
        <w:t>(quando</w:t>
      </w:r>
      <w:r>
        <w:rPr>
          <w:rFonts w:eastAsia="Arial"/>
        </w:rPr>
        <w:t xml:space="preserve"> </w:t>
      </w:r>
      <w:r>
        <w:t>o</w:t>
      </w:r>
      <w:r>
        <w:rPr>
          <w:rFonts w:eastAsia="Arial"/>
        </w:rPr>
        <w:t xml:space="preserve"> </w:t>
      </w:r>
      <w:r>
        <w:t>paciente</w:t>
      </w:r>
      <w:r>
        <w:rPr>
          <w:rFonts w:eastAsia="Arial"/>
        </w:rPr>
        <w:t xml:space="preserve"> </w:t>
      </w:r>
      <w:r>
        <w:t>foi</w:t>
      </w:r>
      <w:r>
        <w:rPr>
          <w:rFonts w:eastAsia="Arial"/>
        </w:rPr>
        <w:t xml:space="preserve"> </w:t>
      </w:r>
      <w:r>
        <w:t>poucas</w:t>
      </w:r>
      <w:r>
        <w:rPr>
          <w:rFonts w:eastAsia="Arial"/>
        </w:rPr>
        <w:t xml:space="preserve"> </w:t>
      </w:r>
      <w:r>
        <w:t>vezes</w:t>
      </w:r>
      <w:r>
        <w:rPr>
          <w:rFonts w:eastAsia="Arial"/>
        </w:rPr>
        <w:t xml:space="preserve"> à </w:t>
      </w:r>
      <w:r>
        <w:t>clínica),</w:t>
      </w:r>
      <w:r>
        <w:rPr>
          <w:rFonts w:eastAsia="Arial"/>
        </w:rPr>
        <w:t xml:space="preserve"> </w:t>
      </w:r>
      <w:r>
        <w:t>ou</w:t>
      </w:r>
      <w:r>
        <w:rPr>
          <w:rFonts w:eastAsia="Arial"/>
        </w:rPr>
        <w:t xml:space="preserve"> </w:t>
      </w:r>
      <w:r>
        <w:t>ainda</w:t>
      </w:r>
      <w:r>
        <w:rPr>
          <w:rFonts w:eastAsia="Arial"/>
        </w:rPr>
        <w:t xml:space="preserve"> </w:t>
      </w:r>
      <w:r>
        <w:t>em</w:t>
      </w:r>
      <w:r>
        <w:rPr>
          <w:rFonts w:eastAsia="Arial"/>
        </w:rPr>
        <w:t xml:space="preserve"> </w:t>
      </w:r>
      <w:r>
        <w:t>pastas</w:t>
      </w:r>
      <w:r>
        <w:rPr>
          <w:rFonts w:eastAsia="Arial"/>
        </w:rPr>
        <w:t xml:space="preserve"> </w:t>
      </w:r>
      <w:r>
        <w:t>agrupadas</w:t>
      </w:r>
      <w:r>
        <w:rPr>
          <w:rFonts w:eastAsia="Arial"/>
        </w:rPr>
        <w:t xml:space="preserve"> </w:t>
      </w:r>
      <w:r>
        <w:t>do</w:t>
      </w:r>
      <w:r>
        <w:rPr>
          <w:rFonts w:eastAsia="Arial"/>
        </w:rPr>
        <w:t xml:space="preserve"> </w:t>
      </w:r>
      <w:r>
        <w:t>Arquivo</w:t>
      </w:r>
      <w:r>
        <w:rPr>
          <w:rFonts w:eastAsia="Arial"/>
        </w:rPr>
        <w:t xml:space="preserve"> </w:t>
      </w:r>
      <w:r>
        <w:t>Morto</w:t>
      </w:r>
      <w:r>
        <w:rPr>
          <w:rFonts w:eastAsia="Arial"/>
        </w:rPr>
        <w:t xml:space="preserve"> </w:t>
      </w:r>
      <w:r>
        <w:t>(quando</w:t>
      </w:r>
      <w:r>
        <w:rPr>
          <w:rFonts w:eastAsia="Arial"/>
        </w:rPr>
        <w:t xml:space="preserve"> </w:t>
      </w:r>
      <w:r>
        <w:t>o</w:t>
      </w:r>
      <w:r>
        <w:rPr>
          <w:rFonts w:eastAsia="Arial"/>
        </w:rPr>
        <w:t xml:space="preserve"> </w:t>
      </w:r>
      <w:r>
        <w:t>paciente</w:t>
      </w:r>
      <w:r>
        <w:rPr>
          <w:rFonts w:eastAsia="Arial"/>
        </w:rPr>
        <w:t xml:space="preserve"> </w:t>
      </w:r>
      <w:r>
        <w:t>não</w:t>
      </w:r>
      <w:r>
        <w:rPr>
          <w:rFonts w:eastAsia="Arial"/>
        </w:rPr>
        <w:t xml:space="preserve"> </w:t>
      </w:r>
      <w:r>
        <w:t>vai</w:t>
      </w:r>
      <w:r>
        <w:rPr>
          <w:rFonts w:eastAsia="Arial"/>
        </w:rPr>
        <w:t xml:space="preserve"> </w:t>
      </w:r>
      <w:r>
        <w:t>à</w:t>
      </w:r>
      <w:r>
        <w:rPr>
          <w:rFonts w:eastAsia="Arial"/>
        </w:rPr>
        <w:t xml:space="preserve"> </w:t>
      </w:r>
      <w:r>
        <w:t>clínica</w:t>
      </w:r>
      <w:r>
        <w:rPr>
          <w:rFonts w:eastAsia="Arial"/>
        </w:rPr>
        <w:t xml:space="preserve"> </w:t>
      </w:r>
      <w:r>
        <w:t>por</w:t>
      </w:r>
      <w:r>
        <w:rPr>
          <w:rFonts w:eastAsia="Arial"/>
        </w:rPr>
        <w:t xml:space="preserve"> </w:t>
      </w:r>
      <w:r>
        <w:t>um</w:t>
      </w:r>
      <w:r>
        <w:rPr>
          <w:rFonts w:eastAsia="Arial"/>
        </w:rPr>
        <w:t xml:space="preserve"> </w:t>
      </w:r>
      <w:r>
        <w:t>grande</w:t>
      </w:r>
      <w:r>
        <w:rPr>
          <w:rFonts w:eastAsia="Arial"/>
        </w:rPr>
        <w:t xml:space="preserve"> </w:t>
      </w:r>
      <w:r>
        <w:t>período</w:t>
      </w:r>
      <w:r>
        <w:rPr>
          <w:rFonts w:eastAsia="Arial"/>
        </w:rPr>
        <w:t xml:space="preserve"> </w:t>
      </w:r>
      <w:r>
        <w:t>de</w:t>
      </w:r>
      <w:r>
        <w:rPr>
          <w:rFonts w:eastAsia="Arial"/>
        </w:rPr>
        <w:t xml:space="preserve"> </w:t>
      </w:r>
      <w:r>
        <w:t>tempo).</w:t>
      </w:r>
      <w:r>
        <w:rPr>
          <w:rFonts w:eastAsia="Arial"/>
        </w:rPr>
        <w:t xml:space="preserve"> </w:t>
      </w:r>
      <w:r>
        <w:t>A</w:t>
      </w:r>
      <w:r>
        <w:rPr>
          <w:rFonts w:eastAsia="Arial"/>
        </w:rPr>
        <w:t xml:space="preserve"> </w:t>
      </w:r>
      <w:r>
        <w:t>secretária</w:t>
      </w:r>
      <w:r>
        <w:rPr>
          <w:rFonts w:eastAsia="Arial"/>
        </w:rPr>
        <w:t xml:space="preserve"> </w:t>
      </w:r>
      <w:r>
        <w:t>deve</w:t>
      </w:r>
      <w:r>
        <w:rPr>
          <w:rFonts w:eastAsia="Arial"/>
        </w:rPr>
        <w:t xml:space="preserve"> </w:t>
      </w:r>
      <w:r>
        <w:t>separar</w:t>
      </w:r>
      <w:r>
        <w:rPr>
          <w:rFonts w:eastAsia="Arial"/>
        </w:rPr>
        <w:t xml:space="preserve"> </w:t>
      </w:r>
      <w:r>
        <w:t>todos</w:t>
      </w:r>
      <w:r>
        <w:rPr>
          <w:rFonts w:eastAsia="Arial"/>
        </w:rPr>
        <w:t xml:space="preserve"> </w:t>
      </w:r>
      <w:r>
        <w:t>os</w:t>
      </w:r>
      <w:r>
        <w:rPr>
          <w:rFonts w:eastAsia="Arial"/>
        </w:rPr>
        <w:t xml:space="preserve"> </w:t>
      </w:r>
      <w:r>
        <w:t>prontuários</w:t>
      </w:r>
      <w:r>
        <w:rPr>
          <w:rFonts w:eastAsia="Arial"/>
        </w:rPr>
        <w:t xml:space="preserve"> </w:t>
      </w:r>
      <w:r>
        <w:t>correspondentes</w:t>
      </w:r>
      <w:r>
        <w:rPr>
          <w:rFonts w:eastAsia="Arial"/>
        </w:rPr>
        <w:t xml:space="preserve"> </w:t>
      </w:r>
      <w:r>
        <w:t>aos</w:t>
      </w:r>
      <w:r>
        <w:rPr>
          <w:rFonts w:eastAsia="Arial"/>
        </w:rPr>
        <w:t xml:space="preserve"> </w:t>
      </w:r>
      <w:r>
        <w:t>pacientes</w:t>
      </w:r>
      <w:r>
        <w:rPr>
          <w:rFonts w:eastAsia="Arial"/>
        </w:rPr>
        <w:t xml:space="preserve"> </w:t>
      </w:r>
      <w:r>
        <w:t>da</w:t>
      </w:r>
      <w:r>
        <w:rPr>
          <w:rFonts w:eastAsia="Arial"/>
        </w:rPr>
        <w:t xml:space="preserve"> </w:t>
      </w:r>
      <w:r>
        <w:t>Agenda</w:t>
      </w:r>
      <w:r>
        <w:rPr>
          <w:rFonts w:eastAsia="Arial"/>
        </w:rPr>
        <w:t xml:space="preserve"> </w:t>
      </w:r>
      <w:r>
        <w:t>do</w:t>
      </w:r>
      <w:r>
        <w:rPr>
          <w:rFonts w:eastAsia="Arial"/>
        </w:rPr>
        <w:t xml:space="preserve"> </w:t>
      </w:r>
      <w:r>
        <w:t>Dia</w:t>
      </w:r>
      <w:r>
        <w:rPr>
          <w:rFonts w:eastAsia="Arial"/>
        </w:rPr>
        <w:t xml:space="preserve"> </w:t>
      </w:r>
      <w:r>
        <w:t>do</w:t>
      </w:r>
      <w:r>
        <w:rPr>
          <w:rFonts w:eastAsia="Arial"/>
        </w:rPr>
        <w:t xml:space="preserve"> </w:t>
      </w:r>
      <w:r>
        <w:t>médico</w:t>
      </w:r>
      <w:r>
        <w:rPr>
          <w:rFonts w:eastAsia="Arial"/>
        </w:rPr>
        <w:t xml:space="preserve"> </w:t>
      </w:r>
      <w:r>
        <w:t>e</w:t>
      </w:r>
      <w:r>
        <w:rPr>
          <w:rFonts w:eastAsia="Arial"/>
        </w:rPr>
        <w:t xml:space="preserve"> </w:t>
      </w:r>
      <w:r>
        <w:t>entregá-las</w:t>
      </w:r>
      <w:r>
        <w:rPr>
          <w:rFonts w:eastAsia="Arial"/>
        </w:rPr>
        <w:t xml:space="preserve"> </w:t>
      </w:r>
      <w:r>
        <w:t>no</w:t>
      </w:r>
      <w:r>
        <w:rPr>
          <w:rFonts w:eastAsia="Arial"/>
        </w:rPr>
        <w:t xml:space="preserve"> </w:t>
      </w:r>
      <w:r>
        <w:t>começo</w:t>
      </w:r>
      <w:r>
        <w:rPr>
          <w:rFonts w:eastAsia="Arial"/>
        </w:rPr>
        <w:t xml:space="preserve"> </w:t>
      </w:r>
      <w:r>
        <w:t>do</w:t>
      </w:r>
      <w:r>
        <w:rPr>
          <w:rFonts w:eastAsia="Arial"/>
        </w:rPr>
        <w:t xml:space="preserve"> </w:t>
      </w:r>
      <w:r>
        <w:t>período</w:t>
      </w:r>
      <w:r>
        <w:rPr>
          <w:rFonts w:eastAsia="Arial"/>
        </w:rPr>
        <w:t xml:space="preserve"> </w:t>
      </w:r>
      <w:r>
        <w:t>de</w:t>
      </w:r>
      <w:r>
        <w:rPr>
          <w:rFonts w:eastAsia="Arial"/>
        </w:rPr>
        <w:t xml:space="preserve"> </w:t>
      </w:r>
      <w:r>
        <w:t>atendimento.</w:t>
      </w:r>
      <w:r>
        <w:rPr>
          <w:rFonts w:eastAsia="Arial"/>
        </w:rPr>
        <w:t xml:space="preserve"> </w:t>
      </w:r>
      <w:r>
        <w:t>Para</w:t>
      </w:r>
      <w:r>
        <w:rPr>
          <w:rFonts w:eastAsia="Arial"/>
        </w:rPr>
        <w:t xml:space="preserve"> </w:t>
      </w:r>
      <w:r>
        <w:t>pacientes</w:t>
      </w:r>
      <w:r>
        <w:rPr>
          <w:rFonts w:eastAsia="Arial"/>
        </w:rPr>
        <w:t xml:space="preserve"> </w:t>
      </w:r>
      <w:r>
        <w:t>novos,</w:t>
      </w:r>
      <w:r>
        <w:rPr>
          <w:rFonts w:eastAsia="Arial"/>
        </w:rPr>
        <w:t xml:space="preserve"> </w:t>
      </w:r>
      <w:r>
        <w:t>a</w:t>
      </w:r>
      <w:r>
        <w:rPr>
          <w:rFonts w:eastAsia="Arial"/>
        </w:rPr>
        <w:t xml:space="preserve"> </w:t>
      </w:r>
      <w:r>
        <w:t>secretária</w:t>
      </w:r>
      <w:r>
        <w:rPr>
          <w:rFonts w:eastAsia="Arial"/>
        </w:rPr>
        <w:t xml:space="preserve"> </w:t>
      </w:r>
      <w:r>
        <w:t>separa</w:t>
      </w:r>
      <w:r>
        <w:rPr>
          <w:rFonts w:eastAsia="Arial"/>
        </w:rPr>
        <w:t xml:space="preserve"> </w:t>
      </w:r>
      <w:r>
        <w:t>apenas</w:t>
      </w:r>
      <w:r>
        <w:rPr>
          <w:rFonts w:eastAsia="Arial"/>
        </w:rPr>
        <w:t xml:space="preserve"> </w:t>
      </w:r>
      <w:r>
        <w:t>um</w:t>
      </w:r>
      <w:r>
        <w:rPr>
          <w:rFonts w:eastAsia="Arial"/>
        </w:rPr>
        <w:t xml:space="preserve"> </w:t>
      </w:r>
      <w:r>
        <w:t>formulário</w:t>
      </w:r>
      <w:r>
        <w:rPr>
          <w:rFonts w:eastAsia="Arial"/>
        </w:rPr>
        <w:t xml:space="preserve"> </w:t>
      </w:r>
      <w:r>
        <w:t>em</w:t>
      </w:r>
      <w:r>
        <w:rPr>
          <w:rFonts w:eastAsia="Arial"/>
        </w:rPr>
        <w:t xml:space="preserve"> </w:t>
      </w:r>
      <w:r>
        <w:t>branco</w:t>
      </w:r>
      <w:r>
        <w:rPr>
          <w:rFonts w:eastAsia="Arial"/>
        </w:rPr>
        <w:t xml:space="preserve"> </w:t>
      </w:r>
      <w:r>
        <w:t>para</w:t>
      </w:r>
      <w:r>
        <w:rPr>
          <w:rFonts w:eastAsia="Arial"/>
        </w:rPr>
        <w:t xml:space="preserve"> </w:t>
      </w:r>
      <w:r>
        <w:t>que</w:t>
      </w:r>
      <w:r>
        <w:rPr>
          <w:rFonts w:eastAsia="Arial"/>
        </w:rPr>
        <w:t xml:space="preserve"> </w:t>
      </w:r>
      <w:r>
        <w:t>seja</w:t>
      </w:r>
      <w:r>
        <w:rPr>
          <w:rFonts w:eastAsia="Arial"/>
        </w:rPr>
        <w:t xml:space="preserve"> </w:t>
      </w:r>
      <w:r>
        <w:t>preenchido</w:t>
      </w:r>
      <w:r>
        <w:rPr>
          <w:rFonts w:eastAsia="Arial"/>
        </w:rPr>
        <w:t xml:space="preserve"> </w:t>
      </w:r>
      <w:r>
        <w:t>quando</w:t>
      </w:r>
      <w:r>
        <w:rPr>
          <w:rFonts w:eastAsia="Arial"/>
        </w:rPr>
        <w:t xml:space="preserve"> </w:t>
      </w:r>
      <w:r>
        <w:t>o</w:t>
      </w:r>
      <w:r>
        <w:rPr>
          <w:rFonts w:eastAsia="Arial"/>
        </w:rPr>
        <w:t xml:space="preserve"> </w:t>
      </w:r>
      <w:r>
        <w:t>paciente</w:t>
      </w:r>
      <w:r>
        <w:rPr>
          <w:rFonts w:eastAsia="Arial"/>
        </w:rPr>
        <w:t xml:space="preserve"> </w:t>
      </w:r>
      <w:r>
        <w:t>chegar</w:t>
      </w:r>
      <w:r>
        <w:rPr>
          <w:rFonts w:eastAsia="Arial"/>
        </w:rPr>
        <w:t xml:space="preserve"> </w:t>
      </w:r>
      <w:r>
        <w:t>à</w:t>
      </w:r>
      <w:r>
        <w:rPr>
          <w:rFonts w:eastAsia="Arial"/>
        </w:rPr>
        <w:t xml:space="preserve"> </w:t>
      </w:r>
      <w:r>
        <w:t>clínica.</w:t>
      </w:r>
      <w:r>
        <w:rPr>
          <w:rFonts w:eastAsia="Arial"/>
        </w:rPr>
        <w:t xml:space="preserve"> </w:t>
      </w:r>
      <w:r>
        <w:t>Para</w:t>
      </w:r>
      <w:r>
        <w:rPr>
          <w:rFonts w:eastAsia="Arial"/>
        </w:rPr>
        <w:t xml:space="preserve"> </w:t>
      </w:r>
      <w:r>
        <w:t>pacientes</w:t>
      </w:r>
      <w:r>
        <w:rPr>
          <w:rFonts w:eastAsia="Arial"/>
        </w:rPr>
        <w:t xml:space="preserve"> </w:t>
      </w:r>
      <w:r>
        <w:t>regulares,</w:t>
      </w:r>
      <w:r>
        <w:rPr>
          <w:rFonts w:eastAsia="Arial"/>
        </w:rPr>
        <w:t xml:space="preserve"> </w:t>
      </w:r>
      <w:r>
        <w:t>ela</w:t>
      </w:r>
      <w:r>
        <w:rPr>
          <w:rFonts w:eastAsia="Arial"/>
        </w:rPr>
        <w:t xml:space="preserve"> </w:t>
      </w:r>
      <w:r>
        <w:t>busca</w:t>
      </w:r>
      <w:r>
        <w:rPr>
          <w:rFonts w:eastAsia="Arial"/>
        </w:rPr>
        <w:t xml:space="preserve"> </w:t>
      </w:r>
      <w:r>
        <w:t>o</w:t>
      </w:r>
      <w:r>
        <w:rPr>
          <w:rFonts w:eastAsia="Arial"/>
        </w:rPr>
        <w:t xml:space="preserve"> </w:t>
      </w:r>
      <w:r>
        <w:t>último</w:t>
      </w:r>
      <w:r>
        <w:rPr>
          <w:rFonts w:eastAsia="Arial"/>
        </w:rPr>
        <w:t xml:space="preserve"> </w:t>
      </w:r>
      <w:r>
        <w:t>sobrenome</w:t>
      </w:r>
      <w:r>
        <w:rPr>
          <w:rFonts w:eastAsia="Arial"/>
        </w:rPr>
        <w:t xml:space="preserve"> </w:t>
      </w:r>
      <w:r>
        <w:t>de</w:t>
      </w:r>
      <w:r>
        <w:rPr>
          <w:rFonts w:eastAsia="Arial"/>
        </w:rPr>
        <w:t xml:space="preserve"> </w:t>
      </w:r>
      <w:r>
        <w:t>cada</w:t>
      </w:r>
      <w:r>
        <w:rPr>
          <w:rFonts w:eastAsia="Arial"/>
        </w:rPr>
        <w:t xml:space="preserve"> </w:t>
      </w:r>
      <w:r>
        <w:t>paciente</w:t>
      </w:r>
      <w:r>
        <w:rPr>
          <w:rFonts w:eastAsia="Arial"/>
        </w:rPr>
        <w:t xml:space="preserve"> </w:t>
      </w:r>
      <w:r>
        <w:t>em</w:t>
      </w:r>
      <w:r>
        <w:rPr>
          <w:rFonts w:eastAsia="Arial"/>
        </w:rPr>
        <w:t xml:space="preserve"> </w:t>
      </w:r>
      <w:r>
        <w:t>uma</w:t>
      </w:r>
      <w:r>
        <w:rPr>
          <w:rFonts w:eastAsia="Arial"/>
        </w:rPr>
        <w:t xml:space="preserve"> </w:t>
      </w:r>
      <w:r>
        <w:t>caixa</w:t>
      </w:r>
      <w:r>
        <w:rPr>
          <w:rFonts w:eastAsia="Arial"/>
        </w:rPr>
        <w:t xml:space="preserve"> </w:t>
      </w:r>
      <w:r>
        <w:t>de</w:t>
      </w:r>
      <w:r>
        <w:rPr>
          <w:rFonts w:eastAsia="Arial"/>
        </w:rPr>
        <w:t xml:space="preserve"> </w:t>
      </w:r>
      <w:r>
        <w:t>cartões</w:t>
      </w:r>
      <w:r>
        <w:rPr>
          <w:rFonts w:eastAsia="Arial"/>
        </w:rPr>
        <w:t xml:space="preserve"> </w:t>
      </w:r>
      <w:r>
        <w:t>organizada</w:t>
      </w:r>
      <w:r>
        <w:rPr>
          <w:rFonts w:eastAsia="Arial"/>
        </w:rPr>
        <w:t xml:space="preserve"> </w:t>
      </w:r>
      <w:r>
        <w:t>alfabeticamente</w:t>
      </w:r>
      <w:r w:rsidR="00034625">
        <w:t>:</w:t>
      </w:r>
      <w:r w:rsidR="00034625" w:rsidRPr="00034625">
        <w:t xml:space="preserve"> </w:t>
      </w:r>
      <w:r>
        <w:t>cada</w:t>
      </w:r>
      <w:r>
        <w:rPr>
          <w:rFonts w:eastAsia="Arial"/>
        </w:rPr>
        <w:t xml:space="preserve"> </w:t>
      </w:r>
      <w:r>
        <w:t>cartão</w:t>
      </w:r>
      <w:r>
        <w:rPr>
          <w:rFonts w:eastAsia="Arial"/>
        </w:rPr>
        <w:t xml:space="preserve"> </w:t>
      </w:r>
      <w:r>
        <w:t>contém</w:t>
      </w:r>
      <w:r>
        <w:rPr>
          <w:rFonts w:eastAsia="Arial"/>
        </w:rPr>
        <w:t xml:space="preserve"> </w:t>
      </w:r>
      <w:r>
        <w:t>o</w:t>
      </w:r>
      <w:r>
        <w:rPr>
          <w:rFonts w:eastAsia="Arial"/>
        </w:rPr>
        <w:t xml:space="preserve"> </w:t>
      </w:r>
      <w:r>
        <w:t>nome</w:t>
      </w:r>
      <w:r>
        <w:rPr>
          <w:rFonts w:eastAsia="Arial"/>
        </w:rPr>
        <w:t xml:space="preserve"> </w:t>
      </w:r>
      <w:r>
        <w:t>completo</w:t>
      </w:r>
      <w:r>
        <w:rPr>
          <w:rFonts w:eastAsia="Arial"/>
        </w:rPr>
        <w:t xml:space="preserve"> </w:t>
      </w:r>
      <w:r>
        <w:t>do</w:t>
      </w:r>
      <w:r>
        <w:rPr>
          <w:rFonts w:eastAsia="Arial"/>
        </w:rPr>
        <w:t xml:space="preserve"> </w:t>
      </w:r>
      <w:r>
        <w:t>paciente</w:t>
      </w:r>
      <w:r>
        <w:rPr>
          <w:rFonts w:eastAsia="Arial"/>
        </w:rPr>
        <w:t xml:space="preserve"> </w:t>
      </w:r>
      <w:r>
        <w:t>e</w:t>
      </w:r>
      <w:r>
        <w:rPr>
          <w:rFonts w:eastAsia="Arial"/>
        </w:rPr>
        <w:t xml:space="preserve"> </w:t>
      </w:r>
      <w:r>
        <w:t>o</w:t>
      </w:r>
      <w:r>
        <w:rPr>
          <w:rFonts w:eastAsia="Arial"/>
        </w:rPr>
        <w:t xml:space="preserve"> </w:t>
      </w:r>
      <w:r>
        <w:t>número</w:t>
      </w:r>
      <w:r>
        <w:rPr>
          <w:rFonts w:eastAsia="Arial"/>
        </w:rPr>
        <w:t xml:space="preserve"> </w:t>
      </w:r>
      <w:r>
        <w:t>da</w:t>
      </w:r>
      <w:r>
        <w:rPr>
          <w:rFonts w:eastAsia="Arial"/>
        </w:rPr>
        <w:t xml:space="preserve"> </w:t>
      </w:r>
      <w:r>
        <w:t>pasta</w:t>
      </w:r>
      <w:r>
        <w:rPr>
          <w:rFonts w:eastAsia="Arial"/>
        </w:rPr>
        <w:t xml:space="preserve"> </w:t>
      </w:r>
      <w:r>
        <w:t>correspondente</w:t>
      </w:r>
      <w:r>
        <w:rPr>
          <w:rFonts w:eastAsia="Arial"/>
        </w:rPr>
        <w:t xml:space="preserve"> </w:t>
      </w:r>
      <w:r>
        <w:t>ao</w:t>
      </w:r>
      <w:r>
        <w:rPr>
          <w:rFonts w:eastAsia="Arial"/>
        </w:rPr>
        <w:t xml:space="preserve"> </w:t>
      </w:r>
      <w:r>
        <w:t>prontuário</w:t>
      </w:r>
      <w:r>
        <w:rPr>
          <w:rFonts w:eastAsia="Arial"/>
        </w:rPr>
        <w:t xml:space="preserve"> </w:t>
      </w:r>
      <w:r>
        <w:t>do</w:t>
      </w:r>
      <w:r>
        <w:rPr>
          <w:rFonts w:eastAsia="Arial"/>
        </w:rPr>
        <w:t xml:space="preserve"> </w:t>
      </w:r>
      <w:r>
        <w:t>mesmo.</w:t>
      </w:r>
      <w:r>
        <w:rPr>
          <w:rFonts w:eastAsia="Arial"/>
        </w:rPr>
        <w:t xml:space="preserve"> </w:t>
      </w:r>
      <w:r>
        <w:t>Caso</w:t>
      </w:r>
      <w:r>
        <w:rPr>
          <w:rFonts w:eastAsia="Arial"/>
        </w:rPr>
        <w:t xml:space="preserve"> </w:t>
      </w:r>
      <w:r>
        <w:t>o</w:t>
      </w:r>
      <w:r>
        <w:rPr>
          <w:rFonts w:eastAsia="Arial"/>
        </w:rPr>
        <w:t xml:space="preserve"> </w:t>
      </w:r>
      <w:r>
        <w:t>paciente</w:t>
      </w:r>
      <w:r>
        <w:rPr>
          <w:rFonts w:eastAsia="Arial"/>
        </w:rPr>
        <w:t xml:space="preserve"> </w:t>
      </w:r>
      <w:r>
        <w:t>não</w:t>
      </w:r>
      <w:r>
        <w:rPr>
          <w:rFonts w:eastAsia="Arial"/>
        </w:rPr>
        <w:t xml:space="preserve"> </w:t>
      </w:r>
      <w:r>
        <w:t>seja</w:t>
      </w:r>
      <w:r>
        <w:rPr>
          <w:rFonts w:eastAsia="Arial"/>
        </w:rPr>
        <w:t xml:space="preserve"> </w:t>
      </w:r>
      <w:r>
        <w:t>encontrado</w:t>
      </w:r>
      <w:r>
        <w:rPr>
          <w:rFonts w:eastAsia="Arial"/>
        </w:rPr>
        <w:t xml:space="preserve"> </w:t>
      </w:r>
      <w:r>
        <w:t>na</w:t>
      </w:r>
      <w:r>
        <w:rPr>
          <w:rFonts w:eastAsia="Arial"/>
        </w:rPr>
        <w:t xml:space="preserve"> </w:t>
      </w:r>
      <w:r>
        <w:t>caixa</w:t>
      </w:r>
      <w:r>
        <w:rPr>
          <w:rFonts w:eastAsia="Arial"/>
        </w:rPr>
        <w:t xml:space="preserve"> </w:t>
      </w:r>
      <w:r>
        <w:t>de</w:t>
      </w:r>
      <w:r>
        <w:rPr>
          <w:rFonts w:eastAsia="Arial"/>
        </w:rPr>
        <w:t xml:space="preserve"> </w:t>
      </w:r>
      <w:r>
        <w:t>cartões,</w:t>
      </w:r>
      <w:r>
        <w:rPr>
          <w:rFonts w:eastAsia="Arial"/>
        </w:rPr>
        <w:t xml:space="preserve"> </w:t>
      </w:r>
      <w:r>
        <w:t>ela</w:t>
      </w:r>
      <w:r>
        <w:rPr>
          <w:rFonts w:eastAsia="Arial"/>
        </w:rPr>
        <w:t xml:space="preserve"> </w:t>
      </w:r>
      <w:r>
        <w:t>então</w:t>
      </w:r>
      <w:r>
        <w:rPr>
          <w:rFonts w:eastAsia="Arial"/>
        </w:rPr>
        <w:t xml:space="preserve"> procura </w:t>
      </w:r>
      <w:r>
        <w:t>o</w:t>
      </w:r>
      <w:r>
        <w:rPr>
          <w:rFonts w:eastAsia="Arial"/>
        </w:rPr>
        <w:t xml:space="preserve"> </w:t>
      </w:r>
      <w:r>
        <w:t>prontuário</w:t>
      </w:r>
      <w:r>
        <w:rPr>
          <w:rFonts w:eastAsia="Arial"/>
        </w:rPr>
        <w:t xml:space="preserve"> </w:t>
      </w:r>
      <w:r>
        <w:t>pelo</w:t>
      </w:r>
      <w:r>
        <w:rPr>
          <w:rFonts w:eastAsia="Arial"/>
        </w:rPr>
        <w:t xml:space="preserve"> </w:t>
      </w:r>
      <w:r>
        <w:t>último</w:t>
      </w:r>
      <w:r>
        <w:rPr>
          <w:rFonts w:eastAsia="Arial"/>
        </w:rPr>
        <w:t xml:space="preserve"> </w:t>
      </w:r>
      <w:r>
        <w:t>sobrenome</w:t>
      </w:r>
      <w:r>
        <w:rPr>
          <w:rFonts w:eastAsia="Arial"/>
        </w:rPr>
        <w:t xml:space="preserve"> </w:t>
      </w:r>
      <w:r>
        <w:t>dele</w:t>
      </w:r>
      <w:r>
        <w:rPr>
          <w:rFonts w:eastAsia="Arial"/>
        </w:rPr>
        <w:t xml:space="preserve"> </w:t>
      </w:r>
      <w:r>
        <w:t>nas</w:t>
      </w:r>
      <w:r>
        <w:rPr>
          <w:rFonts w:eastAsia="Arial"/>
        </w:rPr>
        <w:t xml:space="preserve"> </w:t>
      </w:r>
      <w:r>
        <w:t>pastas</w:t>
      </w:r>
      <w:r>
        <w:rPr>
          <w:rFonts w:eastAsia="Arial"/>
        </w:rPr>
        <w:t xml:space="preserve"> </w:t>
      </w:r>
      <w:r>
        <w:t>de</w:t>
      </w:r>
      <w:r>
        <w:rPr>
          <w:rFonts w:eastAsia="Arial"/>
        </w:rPr>
        <w:t xml:space="preserve"> </w:t>
      </w:r>
      <w:r>
        <w:t>Primeiras</w:t>
      </w:r>
      <w:r>
        <w:rPr>
          <w:rFonts w:eastAsia="Arial"/>
        </w:rPr>
        <w:t xml:space="preserve"> </w:t>
      </w:r>
      <w:r>
        <w:t>Vezes</w:t>
      </w:r>
      <w:r>
        <w:rPr>
          <w:rFonts w:eastAsia="Arial"/>
        </w:rPr>
        <w:t xml:space="preserve"> </w:t>
      </w:r>
      <w:r>
        <w:t>(ordenadas</w:t>
      </w:r>
      <w:r>
        <w:rPr>
          <w:rFonts w:eastAsia="Arial"/>
        </w:rPr>
        <w:t xml:space="preserve"> </w:t>
      </w:r>
      <w:r>
        <w:t>alfabeticamente).</w:t>
      </w:r>
      <w:r>
        <w:rPr>
          <w:rFonts w:eastAsia="Arial"/>
        </w:rPr>
        <w:t xml:space="preserve"> </w:t>
      </w:r>
      <w:r>
        <w:t>Caso</w:t>
      </w:r>
      <w:r>
        <w:rPr>
          <w:rFonts w:eastAsia="Arial"/>
        </w:rPr>
        <w:t xml:space="preserve"> </w:t>
      </w:r>
      <w:r>
        <w:t>o</w:t>
      </w:r>
      <w:r>
        <w:rPr>
          <w:rFonts w:eastAsia="Arial"/>
        </w:rPr>
        <w:t xml:space="preserve"> </w:t>
      </w:r>
      <w:r>
        <w:t>prontuário</w:t>
      </w:r>
      <w:r>
        <w:rPr>
          <w:rFonts w:eastAsia="Arial"/>
        </w:rPr>
        <w:t xml:space="preserve"> </w:t>
      </w:r>
      <w:r>
        <w:t>ainda</w:t>
      </w:r>
      <w:r>
        <w:rPr>
          <w:rFonts w:eastAsia="Arial"/>
        </w:rPr>
        <w:t xml:space="preserve"> </w:t>
      </w:r>
      <w:r>
        <w:t>não</w:t>
      </w:r>
      <w:r>
        <w:rPr>
          <w:rFonts w:eastAsia="Arial"/>
        </w:rPr>
        <w:t xml:space="preserve"> </w:t>
      </w:r>
      <w:r>
        <w:t>seja</w:t>
      </w:r>
      <w:r>
        <w:rPr>
          <w:rFonts w:eastAsia="Arial"/>
        </w:rPr>
        <w:t xml:space="preserve"> </w:t>
      </w:r>
      <w:r>
        <w:t>encontrado,</w:t>
      </w:r>
      <w:r>
        <w:rPr>
          <w:rFonts w:eastAsia="Arial"/>
        </w:rPr>
        <w:t xml:space="preserve"> </w:t>
      </w:r>
      <w:r>
        <w:t>ela</w:t>
      </w:r>
      <w:r>
        <w:rPr>
          <w:rFonts w:eastAsia="Arial"/>
        </w:rPr>
        <w:t xml:space="preserve"> </w:t>
      </w:r>
      <w:r>
        <w:t>procura</w:t>
      </w:r>
      <w:r>
        <w:rPr>
          <w:rFonts w:eastAsia="Arial"/>
        </w:rPr>
        <w:t xml:space="preserve"> </w:t>
      </w:r>
      <w:r>
        <w:t>novamente</w:t>
      </w:r>
      <w:r>
        <w:rPr>
          <w:rFonts w:eastAsia="Arial"/>
        </w:rPr>
        <w:t xml:space="preserve"> </w:t>
      </w:r>
      <w:r>
        <w:t>pelo</w:t>
      </w:r>
      <w:r>
        <w:rPr>
          <w:rFonts w:eastAsia="Arial"/>
        </w:rPr>
        <w:t xml:space="preserve"> </w:t>
      </w:r>
      <w:r>
        <w:t>último</w:t>
      </w:r>
      <w:r>
        <w:rPr>
          <w:rFonts w:eastAsia="Arial"/>
        </w:rPr>
        <w:t xml:space="preserve"> </w:t>
      </w:r>
      <w:r>
        <w:t>sobrenome</w:t>
      </w:r>
      <w:r>
        <w:rPr>
          <w:rFonts w:eastAsia="Arial"/>
        </w:rPr>
        <w:t xml:space="preserve"> </w:t>
      </w:r>
      <w:r>
        <w:t>do</w:t>
      </w:r>
      <w:r>
        <w:rPr>
          <w:rFonts w:eastAsia="Arial"/>
        </w:rPr>
        <w:t xml:space="preserve"> </w:t>
      </w:r>
      <w:r>
        <w:t>paciente</w:t>
      </w:r>
      <w:r>
        <w:rPr>
          <w:rFonts w:eastAsia="Arial"/>
        </w:rPr>
        <w:t xml:space="preserve"> </w:t>
      </w:r>
      <w:r>
        <w:t>nas</w:t>
      </w:r>
      <w:r>
        <w:rPr>
          <w:rFonts w:eastAsia="Arial"/>
        </w:rPr>
        <w:t xml:space="preserve"> </w:t>
      </w:r>
      <w:r>
        <w:t>pastas</w:t>
      </w:r>
      <w:r>
        <w:rPr>
          <w:rFonts w:eastAsia="Arial"/>
        </w:rPr>
        <w:t xml:space="preserve"> </w:t>
      </w:r>
      <w:r>
        <w:t>do</w:t>
      </w:r>
      <w:r>
        <w:rPr>
          <w:rFonts w:eastAsia="Arial"/>
        </w:rPr>
        <w:t xml:space="preserve"> </w:t>
      </w:r>
      <w:r>
        <w:t>Arquivo</w:t>
      </w:r>
      <w:r>
        <w:rPr>
          <w:rFonts w:eastAsia="Arial"/>
        </w:rPr>
        <w:t xml:space="preserve"> </w:t>
      </w:r>
      <w:r>
        <w:t>Morto.</w:t>
      </w:r>
      <w:r>
        <w:rPr>
          <w:rFonts w:eastAsia="Arial"/>
        </w:rPr>
        <w:t xml:space="preserve"> </w:t>
      </w:r>
      <w:r>
        <w:t>Quando</w:t>
      </w:r>
      <w:r>
        <w:rPr>
          <w:rFonts w:eastAsia="Arial"/>
        </w:rPr>
        <w:t xml:space="preserve"> </w:t>
      </w:r>
      <w:r>
        <w:t>o</w:t>
      </w:r>
      <w:r>
        <w:rPr>
          <w:rFonts w:eastAsia="Arial"/>
        </w:rPr>
        <w:t xml:space="preserve"> </w:t>
      </w:r>
      <w:r>
        <w:t>paciente</w:t>
      </w:r>
      <w:r>
        <w:rPr>
          <w:rFonts w:eastAsia="Arial"/>
        </w:rPr>
        <w:t xml:space="preserve"> </w:t>
      </w:r>
      <w:r>
        <w:t>chega</w:t>
      </w:r>
      <w:r>
        <w:rPr>
          <w:rFonts w:eastAsia="Arial"/>
        </w:rPr>
        <w:t xml:space="preserve"> </w:t>
      </w:r>
      <w:r>
        <w:t>à</w:t>
      </w:r>
      <w:r>
        <w:rPr>
          <w:rFonts w:eastAsia="Arial"/>
        </w:rPr>
        <w:t xml:space="preserve"> </w:t>
      </w:r>
      <w:r>
        <w:t>clínica</w:t>
      </w:r>
      <w:r>
        <w:rPr>
          <w:rFonts w:eastAsia="Arial"/>
        </w:rPr>
        <w:t xml:space="preserve"> </w:t>
      </w:r>
      <w:r>
        <w:t>para</w:t>
      </w:r>
      <w:r>
        <w:rPr>
          <w:rFonts w:eastAsia="Arial"/>
        </w:rPr>
        <w:t xml:space="preserve"> </w:t>
      </w:r>
      <w:r>
        <w:t>ser</w:t>
      </w:r>
      <w:r>
        <w:rPr>
          <w:rFonts w:eastAsia="Arial"/>
        </w:rPr>
        <w:t xml:space="preserve"> </w:t>
      </w:r>
      <w:r>
        <w:t>consultado,</w:t>
      </w:r>
      <w:r>
        <w:rPr>
          <w:rFonts w:eastAsia="Arial"/>
        </w:rPr>
        <w:t xml:space="preserve"> </w:t>
      </w:r>
      <w:r>
        <w:t>a</w:t>
      </w:r>
      <w:r>
        <w:rPr>
          <w:rFonts w:eastAsia="Arial"/>
        </w:rPr>
        <w:t xml:space="preserve"> </w:t>
      </w:r>
      <w:r>
        <w:t>secretária</w:t>
      </w:r>
      <w:r>
        <w:rPr>
          <w:rFonts w:eastAsia="Arial"/>
        </w:rPr>
        <w:t xml:space="preserve"> </w:t>
      </w:r>
      <w:r>
        <w:t>deve</w:t>
      </w:r>
      <w:r>
        <w:rPr>
          <w:rFonts w:eastAsia="Arial"/>
        </w:rPr>
        <w:t xml:space="preserve"> </w:t>
      </w:r>
      <w:r>
        <w:t>realizar</w:t>
      </w:r>
      <w:r>
        <w:rPr>
          <w:rFonts w:eastAsia="Arial"/>
        </w:rPr>
        <w:t xml:space="preserve"> </w:t>
      </w:r>
      <w:r>
        <w:t>o</w:t>
      </w:r>
      <w:r>
        <w:rPr>
          <w:rFonts w:eastAsia="Arial"/>
        </w:rPr>
        <w:t xml:space="preserve"> </w:t>
      </w:r>
      <w:r>
        <w:t>procedimento</w:t>
      </w:r>
      <w:r>
        <w:rPr>
          <w:rFonts w:eastAsia="Arial"/>
        </w:rPr>
        <w:t xml:space="preserve"> </w:t>
      </w:r>
      <w:r>
        <w:t>de</w:t>
      </w:r>
      <w:r>
        <w:rPr>
          <w:rFonts w:eastAsia="Arial"/>
        </w:rPr>
        <w:t xml:space="preserve"> </w:t>
      </w:r>
      <w:r>
        <w:t>autorização</w:t>
      </w:r>
      <w:r>
        <w:rPr>
          <w:rFonts w:eastAsia="Arial"/>
        </w:rPr>
        <w:t xml:space="preserve"> </w:t>
      </w:r>
      <w:r>
        <w:t>de</w:t>
      </w:r>
      <w:r>
        <w:rPr>
          <w:rFonts w:eastAsia="Arial"/>
        </w:rPr>
        <w:t xml:space="preserve"> </w:t>
      </w:r>
      <w:r>
        <w:t>serviço</w:t>
      </w:r>
      <w:r>
        <w:rPr>
          <w:rFonts w:eastAsia="Arial"/>
        </w:rPr>
        <w:t xml:space="preserve"> </w:t>
      </w:r>
      <w:r>
        <w:t>pelo</w:t>
      </w:r>
      <w:r>
        <w:rPr>
          <w:rFonts w:eastAsia="Arial"/>
        </w:rPr>
        <w:t xml:space="preserve"> </w:t>
      </w:r>
      <w:r>
        <w:t>convênio</w:t>
      </w:r>
      <w:r>
        <w:rPr>
          <w:rFonts w:eastAsia="Arial"/>
        </w:rPr>
        <w:t xml:space="preserve"> </w:t>
      </w:r>
      <w:r>
        <w:t>do</w:t>
      </w:r>
      <w:r>
        <w:rPr>
          <w:rFonts w:eastAsia="Arial"/>
        </w:rPr>
        <w:t xml:space="preserve"> </w:t>
      </w:r>
      <w:r>
        <w:t>mesmo</w:t>
      </w:r>
      <w:r>
        <w:rPr>
          <w:rFonts w:eastAsia="Arial"/>
        </w:rPr>
        <w:t xml:space="preserve"> </w:t>
      </w:r>
      <w:r>
        <w:t>ou,</w:t>
      </w:r>
      <w:r>
        <w:rPr>
          <w:rFonts w:eastAsia="Arial"/>
        </w:rPr>
        <w:t xml:space="preserve"> </w:t>
      </w:r>
      <w:r>
        <w:t>caso</w:t>
      </w:r>
      <w:r>
        <w:rPr>
          <w:rFonts w:eastAsia="Arial"/>
        </w:rPr>
        <w:t xml:space="preserve"> </w:t>
      </w:r>
      <w:r>
        <w:t>seja</w:t>
      </w:r>
      <w:r>
        <w:rPr>
          <w:rFonts w:eastAsia="Arial"/>
        </w:rPr>
        <w:t xml:space="preserve"> </w:t>
      </w:r>
      <w:r>
        <w:t>uma</w:t>
      </w:r>
      <w:r>
        <w:rPr>
          <w:rFonts w:eastAsia="Arial"/>
        </w:rPr>
        <w:t xml:space="preserve"> </w:t>
      </w:r>
      <w:r>
        <w:t>consulta</w:t>
      </w:r>
      <w:r>
        <w:rPr>
          <w:rFonts w:eastAsia="Arial"/>
        </w:rPr>
        <w:t xml:space="preserve"> </w:t>
      </w:r>
      <w:r>
        <w:t>particular,</w:t>
      </w:r>
      <w:r>
        <w:rPr>
          <w:rFonts w:eastAsia="Arial"/>
        </w:rPr>
        <w:t xml:space="preserve"> </w:t>
      </w:r>
      <w:r>
        <w:t>ela</w:t>
      </w:r>
      <w:r>
        <w:rPr>
          <w:rFonts w:eastAsia="Arial"/>
        </w:rPr>
        <w:t xml:space="preserve"> </w:t>
      </w:r>
      <w:r>
        <w:t>recebe</w:t>
      </w:r>
      <w:r>
        <w:rPr>
          <w:rFonts w:eastAsia="Arial"/>
        </w:rPr>
        <w:t xml:space="preserve"> </w:t>
      </w:r>
      <w:r>
        <w:t>o</w:t>
      </w:r>
      <w:r>
        <w:rPr>
          <w:rFonts w:eastAsia="Arial"/>
        </w:rPr>
        <w:t xml:space="preserve"> </w:t>
      </w:r>
      <w:r>
        <w:t>pagamento</w:t>
      </w:r>
      <w:r>
        <w:rPr>
          <w:rFonts w:eastAsia="Arial"/>
        </w:rPr>
        <w:t xml:space="preserve"> </w:t>
      </w:r>
      <w:r>
        <w:t>e</w:t>
      </w:r>
      <w:r>
        <w:rPr>
          <w:rFonts w:eastAsia="Arial"/>
        </w:rPr>
        <w:t xml:space="preserve"> </w:t>
      </w:r>
      <w:r>
        <w:t>emite</w:t>
      </w:r>
      <w:r>
        <w:rPr>
          <w:rFonts w:eastAsia="Arial"/>
        </w:rPr>
        <w:t xml:space="preserve"> </w:t>
      </w:r>
      <w:r>
        <w:t>o</w:t>
      </w:r>
      <w:r>
        <w:rPr>
          <w:rFonts w:eastAsia="Arial"/>
        </w:rPr>
        <w:t xml:space="preserve"> </w:t>
      </w:r>
      <w:r>
        <w:t>recibo</w:t>
      </w:r>
      <w:r>
        <w:rPr>
          <w:rFonts w:eastAsia="Arial"/>
        </w:rPr>
        <w:t xml:space="preserve"> </w:t>
      </w:r>
      <w:r>
        <w:t>para</w:t>
      </w:r>
      <w:r>
        <w:rPr>
          <w:rFonts w:eastAsia="Arial"/>
        </w:rPr>
        <w:t xml:space="preserve"> </w:t>
      </w:r>
      <w:r>
        <w:t>o</w:t>
      </w:r>
      <w:r>
        <w:rPr>
          <w:rFonts w:eastAsia="Arial"/>
        </w:rPr>
        <w:t xml:space="preserve"> </w:t>
      </w:r>
      <w:r>
        <w:t>paciente</w:t>
      </w:r>
      <w:r>
        <w:rPr>
          <w:rFonts w:eastAsia="Arial"/>
        </w:rPr>
        <w:t xml:space="preserve"> </w:t>
      </w:r>
      <w:r>
        <w:t>antes</w:t>
      </w:r>
      <w:r>
        <w:rPr>
          <w:rFonts w:eastAsia="Arial"/>
        </w:rPr>
        <w:t xml:space="preserve"> </w:t>
      </w:r>
      <w:r>
        <w:t>da</w:t>
      </w:r>
      <w:r>
        <w:rPr>
          <w:rFonts w:eastAsia="Arial"/>
        </w:rPr>
        <w:t xml:space="preserve"> </w:t>
      </w:r>
      <w:r>
        <w:t>realização</w:t>
      </w:r>
      <w:r>
        <w:rPr>
          <w:rFonts w:eastAsia="Arial"/>
        </w:rPr>
        <w:t xml:space="preserve"> </w:t>
      </w:r>
      <w:r>
        <w:t>do</w:t>
      </w:r>
      <w:r>
        <w:rPr>
          <w:rFonts w:eastAsia="Arial"/>
        </w:rPr>
        <w:t xml:space="preserve"> </w:t>
      </w:r>
      <w:r>
        <w:t>atendimento.</w:t>
      </w:r>
      <w:r>
        <w:rPr>
          <w:rFonts w:eastAsia="Arial"/>
        </w:rPr>
        <w:t xml:space="preserve"> </w:t>
      </w:r>
    </w:p>
    <w:p w:rsidR="00270A16" w:rsidRDefault="00270A16">
      <w:pPr>
        <w:pStyle w:val="PargrafoTCC"/>
      </w:pPr>
      <w:r>
        <w:t>O</w:t>
      </w:r>
      <w:r>
        <w:rPr>
          <w:rFonts w:eastAsia="Arial"/>
        </w:rPr>
        <w:t xml:space="preserve"> </w:t>
      </w:r>
      <w:r>
        <w:t>médico,</w:t>
      </w:r>
      <w:r>
        <w:rPr>
          <w:rFonts w:eastAsia="Arial"/>
        </w:rPr>
        <w:t xml:space="preserve"> </w:t>
      </w:r>
      <w:r>
        <w:t>com</w:t>
      </w:r>
      <w:r>
        <w:rPr>
          <w:rFonts w:eastAsia="Arial"/>
        </w:rPr>
        <w:t xml:space="preserve"> </w:t>
      </w:r>
      <w:r>
        <w:t>os</w:t>
      </w:r>
      <w:r>
        <w:rPr>
          <w:rFonts w:eastAsia="Arial"/>
        </w:rPr>
        <w:t xml:space="preserve"> </w:t>
      </w:r>
      <w:r>
        <w:t>prontuários</w:t>
      </w:r>
      <w:r>
        <w:rPr>
          <w:rFonts w:eastAsia="Arial"/>
        </w:rPr>
        <w:t xml:space="preserve"> </w:t>
      </w:r>
      <w:r>
        <w:t>dos</w:t>
      </w:r>
      <w:r>
        <w:rPr>
          <w:rFonts w:eastAsia="Arial"/>
        </w:rPr>
        <w:t xml:space="preserve"> </w:t>
      </w:r>
      <w:r>
        <w:t>pacientes</w:t>
      </w:r>
      <w:r>
        <w:rPr>
          <w:rFonts w:eastAsia="Arial"/>
        </w:rPr>
        <w:t xml:space="preserve"> </w:t>
      </w:r>
      <w:r>
        <w:t>empilhados</w:t>
      </w:r>
      <w:r>
        <w:rPr>
          <w:rFonts w:eastAsia="Arial"/>
        </w:rPr>
        <w:t xml:space="preserve"> </w:t>
      </w:r>
      <w:r>
        <w:t>de</w:t>
      </w:r>
      <w:r>
        <w:rPr>
          <w:rFonts w:eastAsia="Arial"/>
        </w:rPr>
        <w:t xml:space="preserve"> </w:t>
      </w:r>
      <w:r>
        <w:t>acordo</w:t>
      </w:r>
      <w:r>
        <w:rPr>
          <w:rFonts w:eastAsia="Arial"/>
        </w:rPr>
        <w:t xml:space="preserve"> </w:t>
      </w:r>
      <w:r>
        <w:t>com</w:t>
      </w:r>
      <w:r>
        <w:rPr>
          <w:rFonts w:eastAsia="Arial"/>
        </w:rPr>
        <w:t xml:space="preserve"> </w:t>
      </w:r>
      <w:r>
        <w:t>a</w:t>
      </w:r>
      <w:r>
        <w:rPr>
          <w:rFonts w:eastAsia="Arial"/>
        </w:rPr>
        <w:t xml:space="preserve"> </w:t>
      </w:r>
      <w:r>
        <w:t>Agenda</w:t>
      </w:r>
      <w:r>
        <w:rPr>
          <w:rFonts w:eastAsia="Arial"/>
        </w:rPr>
        <w:t xml:space="preserve"> </w:t>
      </w:r>
      <w:r>
        <w:t>do</w:t>
      </w:r>
      <w:r>
        <w:rPr>
          <w:rFonts w:eastAsia="Arial"/>
        </w:rPr>
        <w:t xml:space="preserve"> </w:t>
      </w:r>
      <w:r>
        <w:t>Dia</w:t>
      </w:r>
      <w:r>
        <w:rPr>
          <w:rFonts w:eastAsia="Arial"/>
        </w:rPr>
        <w:t xml:space="preserve"> </w:t>
      </w:r>
      <w:r>
        <w:t>na</w:t>
      </w:r>
      <w:r>
        <w:rPr>
          <w:rFonts w:eastAsia="Arial"/>
        </w:rPr>
        <w:t xml:space="preserve"> </w:t>
      </w:r>
      <w:r>
        <w:t>sua</w:t>
      </w:r>
      <w:r>
        <w:rPr>
          <w:rFonts w:eastAsia="Arial"/>
        </w:rPr>
        <w:t xml:space="preserve"> </w:t>
      </w:r>
      <w:r>
        <w:t>mesa,</w:t>
      </w:r>
      <w:r>
        <w:rPr>
          <w:rFonts w:eastAsia="Arial"/>
        </w:rPr>
        <w:t xml:space="preserve"> </w:t>
      </w:r>
      <w:r>
        <w:t>chama</w:t>
      </w:r>
      <w:r>
        <w:rPr>
          <w:rFonts w:eastAsia="Arial"/>
        </w:rPr>
        <w:t xml:space="preserve"> </w:t>
      </w:r>
      <w:r>
        <w:t>pelo</w:t>
      </w:r>
      <w:r>
        <w:rPr>
          <w:rFonts w:eastAsia="Arial"/>
        </w:rPr>
        <w:t xml:space="preserve"> </w:t>
      </w:r>
      <w:r>
        <w:t>próximo</w:t>
      </w:r>
      <w:r>
        <w:rPr>
          <w:rFonts w:eastAsia="Arial"/>
        </w:rPr>
        <w:t xml:space="preserve"> </w:t>
      </w:r>
      <w:r>
        <w:t>a</w:t>
      </w:r>
      <w:r>
        <w:rPr>
          <w:rFonts w:eastAsia="Arial"/>
        </w:rPr>
        <w:t xml:space="preserve"> </w:t>
      </w:r>
      <w:r>
        <w:t>atender</w:t>
      </w:r>
      <w:r>
        <w:rPr>
          <w:rFonts w:eastAsia="Arial"/>
        </w:rPr>
        <w:t xml:space="preserve"> </w:t>
      </w:r>
      <w:r>
        <w:t>na</w:t>
      </w:r>
      <w:r>
        <w:rPr>
          <w:rFonts w:eastAsia="Arial"/>
        </w:rPr>
        <w:t xml:space="preserve"> </w:t>
      </w:r>
      <w:r>
        <w:t>sala</w:t>
      </w:r>
      <w:r>
        <w:rPr>
          <w:rFonts w:eastAsia="Arial"/>
        </w:rPr>
        <w:t xml:space="preserve"> </w:t>
      </w:r>
      <w:r>
        <w:t>de</w:t>
      </w:r>
      <w:r>
        <w:rPr>
          <w:rFonts w:eastAsia="Arial"/>
        </w:rPr>
        <w:t xml:space="preserve"> </w:t>
      </w:r>
      <w:r>
        <w:t>espera.</w:t>
      </w:r>
      <w:r>
        <w:rPr>
          <w:rFonts w:eastAsia="Arial"/>
        </w:rPr>
        <w:t xml:space="preserve"> </w:t>
      </w:r>
      <w:r>
        <w:t>Ele</w:t>
      </w:r>
      <w:r>
        <w:rPr>
          <w:rFonts w:eastAsia="Arial"/>
        </w:rPr>
        <w:t xml:space="preserve"> </w:t>
      </w:r>
      <w:r>
        <w:t>realiza</w:t>
      </w:r>
      <w:r>
        <w:rPr>
          <w:rFonts w:eastAsia="Arial"/>
        </w:rPr>
        <w:t xml:space="preserve"> </w:t>
      </w:r>
      <w:r>
        <w:t>a</w:t>
      </w:r>
      <w:r>
        <w:rPr>
          <w:rFonts w:eastAsia="Arial"/>
        </w:rPr>
        <w:t xml:space="preserve"> </w:t>
      </w:r>
      <w:r>
        <w:t>consulta,</w:t>
      </w:r>
      <w:r>
        <w:rPr>
          <w:rFonts w:eastAsia="Arial"/>
        </w:rPr>
        <w:t xml:space="preserve"> </w:t>
      </w:r>
      <w:r>
        <w:t>documentando-a</w:t>
      </w:r>
      <w:r>
        <w:rPr>
          <w:rFonts w:eastAsia="Arial"/>
        </w:rPr>
        <w:t xml:space="preserve"> </w:t>
      </w:r>
      <w:r>
        <w:t>no</w:t>
      </w:r>
      <w:r>
        <w:rPr>
          <w:rFonts w:eastAsia="Arial"/>
        </w:rPr>
        <w:t xml:space="preserve"> </w:t>
      </w:r>
      <w:r>
        <w:t>prontuário</w:t>
      </w:r>
      <w:r>
        <w:rPr>
          <w:rFonts w:eastAsia="Arial"/>
        </w:rPr>
        <w:t xml:space="preserve"> </w:t>
      </w:r>
      <w:r>
        <w:t>do</w:t>
      </w:r>
      <w:r>
        <w:rPr>
          <w:rFonts w:eastAsia="Arial"/>
        </w:rPr>
        <w:t xml:space="preserve"> </w:t>
      </w:r>
      <w:r>
        <w:t>paciente</w:t>
      </w:r>
      <w:r>
        <w:rPr>
          <w:rFonts w:eastAsia="Arial"/>
        </w:rPr>
        <w:t xml:space="preserve"> </w:t>
      </w:r>
      <w:r>
        <w:t>e</w:t>
      </w:r>
      <w:r>
        <w:rPr>
          <w:rFonts w:eastAsia="Arial"/>
        </w:rPr>
        <w:t xml:space="preserve"> </w:t>
      </w:r>
      <w:r>
        <w:t>escreve,</w:t>
      </w:r>
      <w:r>
        <w:rPr>
          <w:rFonts w:eastAsia="Arial"/>
        </w:rPr>
        <w:t xml:space="preserve"> </w:t>
      </w:r>
      <w:r>
        <w:t>na</w:t>
      </w:r>
      <w:r>
        <w:rPr>
          <w:rFonts w:eastAsia="Arial"/>
        </w:rPr>
        <w:t xml:space="preserve"> </w:t>
      </w:r>
      <w:r>
        <w:t>Agenda</w:t>
      </w:r>
      <w:r>
        <w:rPr>
          <w:rFonts w:eastAsia="Arial"/>
        </w:rPr>
        <w:t xml:space="preserve"> </w:t>
      </w:r>
      <w:r>
        <w:t>do</w:t>
      </w:r>
      <w:r>
        <w:rPr>
          <w:rFonts w:eastAsia="Arial"/>
        </w:rPr>
        <w:t xml:space="preserve"> </w:t>
      </w:r>
      <w:r>
        <w:t>Dia,</w:t>
      </w:r>
      <w:r>
        <w:rPr>
          <w:rFonts w:eastAsia="Arial"/>
        </w:rPr>
        <w:t xml:space="preserve"> </w:t>
      </w:r>
      <w:r>
        <w:t>o</w:t>
      </w:r>
      <w:r>
        <w:rPr>
          <w:rFonts w:eastAsia="Arial"/>
        </w:rPr>
        <w:t xml:space="preserve"> </w:t>
      </w:r>
      <w:r>
        <w:t>CID</w:t>
      </w:r>
      <w:r>
        <w:rPr>
          <w:rFonts w:eastAsia="Arial"/>
        </w:rPr>
        <w:t xml:space="preserve"> </w:t>
      </w:r>
      <w:r>
        <w:t>(Código</w:t>
      </w:r>
      <w:r>
        <w:rPr>
          <w:rFonts w:eastAsia="Arial"/>
        </w:rPr>
        <w:t xml:space="preserve"> </w:t>
      </w:r>
      <w:r>
        <w:t>Internacional</w:t>
      </w:r>
      <w:r>
        <w:rPr>
          <w:rFonts w:eastAsia="Arial"/>
        </w:rPr>
        <w:t xml:space="preserve"> </w:t>
      </w:r>
      <w:r>
        <w:t>da</w:t>
      </w:r>
      <w:r>
        <w:rPr>
          <w:rFonts w:eastAsia="Arial"/>
        </w:rPr>
        <w:t xml:space="preserve"> </w:t>
      </w:r>
      <w:r>
        <w:t>Doença)</w:t>
      </w:r>
      <w:r>
        <w:rPr>
          <w:rFonts w:eastAsia="Arial"/>
        </w:rPr>
        <w:t xml:space="preserve"> </w:t>
      </w:r>
      <w:r>
        <w:t>diagnosticado</w:t>
      </w:r>
      <w:r>
        <w:rPr>
          <w:rFonts w:eastAsia="Arial"/>
        </w:rPr>
        <w:t xml:space="preserve"> </w:t>
      </w:r>
      <w:r>
        <w:t>na</w:t>
      </w:r>
      <w:r>
        <w:rPr>
          <w:rFonts w:eastAsia="Arial"/>
        </w:rPr>
        <w:t xml:space="preserve"> </w:t>
      </w:r>
      <w:r>
        <w:t>frente</w:t>
      </w:r>
      <w:r>
        <w:rPr>
          <w:rFonts w:eastAsia="Arial"/>
        </w:rPr>
        <w:t xml:space="preserve"> </w:t>
      </w:r>
      <w:r>
        <w:t>do</w:t>
      </w:r>
      <w:r>
        <w:rPr>
          <w:rFonts w:eastAsia="Arial"/>
        </w:rPr>
        <w:t xml:space="preserve"> </w:t>
      </w:r>
      <w:r>
        <w:t>nome</w:t>
      </w:r>
      <w:r>
        <w:rPr>
          <w:rFonts w:eastAsia="Arial"/>
        </w:rPr>
        <w:t xml:space="preserve"> </w:t>
      </w:r>
      <w:r>
        <w:t>do</w:t>
      </w:r>
      <w:r>
        <w:rPr>
          <w:rFonts w:eastAsia="Arial"/>
        </w:rPr>
        <w:t xml:space="preserve"> </w:t>
      </w:r>
      <w:r>
        <w:t>paciente.</w:t>
      </w:r>
      <w:r>
        <w:rPr>
          <w:rFonts w:eastAsia="Arial"/>
        </w:rPr>
        <w:t xml:space="preserve"> </w:t>
      </w:r>
      <w:r>
        <w:t>Ao</w:t>
      </w:r>
      <w:r>
        <w:rPr>
          <w:rFonts w:eastAsia="Arial"/>
        </w:rPr>
        <w:t xml:space="preserve"> </w:t>
      </w:r>
      <w:r>
        <w:t>final</w:t>
      </w:r>
      <w:r>
        <w:rPr>
          <w:rFonts w:eastAsia="Arial"/>
        </w:rPr>
        <w:t xml:space="preserve"> </w:t>
      </w:r>
      <w:r>
        <w:t>do</w:t>
      </w:r>
      <w:r>
        <w:rPr>
          <w:rFonts w:eastAsia="Arial"/>
        </w:rPr>
        <w:t xml:space="preserve"> </w:t>
      </w:r>
      <w:r>
        <w:t>dia,</w:t>
      </w:r>
      <w:r>
        <w:rPr>
          <w:rFonts w:eastAsia="Arial"/>
        </w:rPr>
        <w:t xml:space="preserve"> </w:t>
      </w:r>
      <w:r>
        <w:t>o</w:t>
      </w:r>
      <w:r>
        <w:rPr>
          <w:rFonts w:eastAsia="Arial"/>
        </w:rPr>
        <w:t xml:space="preserve"> </w:t>
      </w:r>
      <w:r>
        <w:t>médico</w:t>
      </w:r>
      <w:r>
        <w:rPr>
          <w:rFonts w:eastAsia="Arial"/>
        </w:rPr>
        <w:t xml:space="preserve"> </w:t>
      </w:r>
      <w:r>
        <w:t>entrega</w:t>
      </w:r>
      <w:r>
        <w:rPr>
          <w:rFonts w:eastAsia="Arial"/>
        </w:rPr>
        <w:t xml:space="preserve"> </w:t>
      </w:r>
      <w:r>
        <w:t>os</w:t>
      </w:r>
      <w:r>
        <w:rPr>
          <w:rFonts w:eastAsia="Arial"/>
        </w:rPr>
        <w:t xml:space="preserve"> </w:t>
      </w:r>
      <w:r>
        <w:t>prontuários</w:t>
      </w:r>
      <w:r>
        <w:rPr>
          <w:rFonts w:eastAsia="Arial"/>
        </w:rPr>
        <w:t xml:space="preserve"> </w:t>
      </w:r>
      <w:r>
        <w:t>dos</w:t>
      </w:r>
      <w:r>
        <w:rPr>
          <w:rFonts w:eastAsia="Arial"/>
        </w:rPr>
        <w:t xml:space="preserve"> </w:t>
      </w:r>
      <w:r>
        <w:t>pacientes</w:t>
      </w:r>
      <w:r>
        <w:rPr>
          <w:rFonts w:eastAsia="Arial"/>
        </w:rPr>
        <w:t xml:space="preserve"> </w:t>
      </w:r>
      <w:r>
        <w:t>atendidos</w:t>
      </w:r>
      <w:r>
        <w:rPr>
          <w:rFonts w:eastAsia="Arial"/>
        </w:rPr>
        <w:t xml:space="preserve"> </w:t>
      </w:r>
      <w:r>
        <w:t>à</w:t>
      </w:r>
      <w:r>
        <w:rPr>
          <w:rFonts w:eastAsia="Arial"/>
        </w:rPr>
        <w:t xml:space="preserve"> </w:t>
      </w:r>
      <w:r>
        <w:t>secretária,</w:t>
      </w:r>
      <w:r>
        <w:rPr>
          <w:rFonts w:eastAsia="Arial"/>
        </w:rPr>
        <w:t xml:space="preserve"> </w:t>
      </w:r>
      <w:r>
        <w:t>para</w:t>
      </w:r>
      <w:r>
        <w:rPr>
          <w:rFonts w:eastAsia="Arial"/>
        </w:rPr>
        <w:t xml:space="preserve"> </w:t>
      </w:r>
      <w:r>
        <w:t>que</w:t>
      </w:r>
      <w:r>
        <w:rPr>
          <w:rFonts w:eastAsia="Arial"/>
        </w:rPr>
        <w:t xml:space="preserve"> </w:t>
      </w:r>
      <w:r>
        <w:t>sejam</w:t>
      </w:r>
      <w:r>
        <w:rPr>
          <w:rFonts w:eastAsia="Arial"/>
        </w:rPr>
        <w:t xml:space="preserve"> </w:t>
      </w:r>
      <w:r>
        <w:t>arquivados</w:t>
      </w:r>
      <w:r>
        <w:rPr>
          <w:rFonts w:eastAsia="Arial"/>
        </w:rPr>
        <w:t xml:space="preserve"> </w:t>
      </w:r>
      <w:r>
        <w:t>novamente.</w:t>
      </w:r>
      <w:r>
        <w:rPr>
          <w:rFonts w:eastAsia="Arial"/>
        </w:rPr>
        <w:t xml:space="preserve"> </w:t>
      </w:r>
      <w:r>
        <w:t>Neste</w:t>
      </w:r>
      <w:r>
        <w:rPr>
          <w:rFonts w:eastAsia="Arial"/>
        </w:rPr>
        <w:t xml:space="preserve"> </w:t>
      </w:r>
      <w:r>
        <w:t>momento</w:t>
      </w:r>
      <w:r>
        <w:rPr>
          <w:rFonts w:eastAsia="Arial"/>
        </w:rPr>
        <w:t xml:space="preserve"> </w:t>
      </w:r>
      <w:r>
        <w:t>são</w:t>
      </w:r>
      <w:r>
        <w:rPr>
          <w:rFonts w:eastAsia="Arial"/>
        </w:rPr>
        <w:t xml:space="preserve"> </w:t>
      </w:r>
      <w:r>
        <w:t>feitas</w:t>
      </w:r>
      <w:r>
        <w:rPr>
          <w:rFonts w:eastAsia="Arial"/>
        </w:rPr>
        <w:t xml:space="preserve"> </w:t>
      </w:r>
      <w:r>
        <w:t>pequenas</w:t>
      </w:r>
      <w:r>
        <w:rPr>
          <w:rFonts w:eastAsia="Arial"/>
        </w:rPr>
        <w:t xml:space="preserve"> </w:t>
      </w:r>
      <w:r>
        <w:t>modificações:</w:t>
      </w:r>
      <w:r>
        <w:rPr>
          <w:rFonts w:eastAsia="Arial"/>
        </w:rPr>
        <w:t xml:space="preserve"> </w:t>
      </w:r>
      <w:r>
        <w:t>se</w:t>
      </w:r>
      <w:r>
        <w:rPr>
          <w:rFonts w:eastAsia="Arial"/>
        </w:rPr>
        <w:t xml:space="preserve"> </w:t>
      </w:r>
      <w:r>
        <w:t>um</w:t>
      </w:r>
      <w:r>
        <w:rPr>
          <w:rFonts w:eastAsia="Arial"/>
        </w:rPr>
        <w:t xml:space="preserve"> </w:t>
      </w:r>
      <w:r>
        <w:t>paciente</w:t>
      </w:r>
      <w:r>
        <w:rPr>
          <w:rFonts w:eastAsia="Arial"/>
        </w:rPr>
        <w:t xml:space="preserve"> </w:t>
      </w:r>
      <w:r>
        <w:t>com</w:t>
      </w:r>
      <w:r>
        <w:rPr>
          <w:rFonts w:eastAsia="Arial"/>
        </w:rPr>
        <w:t xml:space="preserve"> </w:t>
      </w:r>
      <w:r>
        <w:t>o</w:t>
      </w:r>
      <w:r>
        <w:rPr>
          <w:rFonts w:eastAsia="Arial"/>
        </w:rPr>
        <w:t xml:space="preserve"> </w:t>
      </w:r>
      <w:r>
        <w:t>prontuário</w:t>
      </w:r>
      <w:r>
        <w:rPr>
          <w:rFonts w:eastAsia="Arial"/>
        </w:rPr>
        <w:t xml:space="preserve"> </w:t>
      </w:r>
      <w:r>
        <w:t>anteriormente</w:t>
      </w:r>
      <w:r>
        <w:rPr>
          <w:rFonts w:eastAsia="Arial"/>
        </w:rPr>
        <w:t xml:space="preserve"> </w:t>
      </w:r>
      <w:r>
        <w:t>nas</w:t>
      </w:r>
      <w:r>
        <w:rPr>
          <w:rFonts w:eastAsia="Arial"/>
        </w:rPr>
        <w:t xml:space="preserve"> </w:t>
      </w:r>
      <w:r>
        <w:t>pastas</w:t>
      </w:r>
      <w:r>
        <w:rPr>
          <w:rFonts w:eastAsia="Arial"/>
        </w:rPr>
        <w:t xml:space="preserve"> </w:t>
      </w:r>
      <w:r>
        <w:t>de</w:t>
      </w:r>
      <w:r>
        <w:rPr>
          <w:rFonts w:eastAsia="Arial"/>
        </w:rPr>
        <w:t xml:space="preserve"> </w:t>
      </w:r>
      <w:r>
        <w:t>Primeiras</w:t>
      </w:r>
      <w:r>
        <w:rPr>
          <w:rFonts w:eastAsia="Arial"/>
        </w:rPr>
        <w:t xml:space="preserve"> </w:t>
      </w:r>
      <w:r>
        <w:t>Vezes</w:t>
      </w:r>
      <w:r>
        <w:rPr>
          <w:rFonts w:eastAsia="Arial"/>
        </w:rPr>
        <w:t xml:space="preserve"> </w:t>
      </w:r>
      <w:r>
        <w:t>tornou-se</w:t>
      </w:r>
      <w:r>
        <w:rPr>
          <w:rFonts w:eastAsia="Arial"/>
        </w:rPr>
        <w:t xml:space="preserve"> </w:t>
      </w:r>
      <w:r>
        <w:t>regular,</w:t>
      </w:r>
      <w:r>
        <w:rPr>
          <w:rFonts w:eastAsia="Arial"/>
        </w:rPr>
        <w:t xml:space="preserve"> </w:t>
      </w:r>
      <w:r>
        <w:t>deve</w:t>
      </w:r>
      <w:r>
        <w:rPr>
          <w:rFonts w:eastAsia="Arial"/>
        </w:rPr>
        <w:t xml:space="preserve"> </w:t>
      </w:r>
      <w:r>
        <w:t>passar</w:t>
      </w:r>
      <w:r>
        <w:rPr>
          <w:rFonts w:eastAsia="Arial"/>
        </w:rPr>
        <w:t xml:space="preserve"> </w:t>
      </w:r>
      <w:r>
        <w:t>para</w:t>
      </w:r>
      <w:r>
        <w:rPr>
          <w:rFonts w:eastAsia="Arial"/>
        </w:rPr>
        <w:t xml:space="preserve"> </w:t>
      </w:r>
      <w:r>
        <w:t>uma</w:t>
      </w:r>
      <w:r>
        <w:rPr>
          <w:rFonts w:eastAsia="Arial"/>
        </w:rPr>
        <w:t xml:space="preserve"> </w:t>
      </w:r>
      <w:r>
        <w:t>pasta</w:t>
      </w:r>
      <w:r>
        <w:rPr>
          <w:rFonts w:eastAsia="Arial"/>
        </w:rPr>
        <w:t xml:space="preserve"> </w:t>
      </w:r>
      <w:r>
        <w:t>individual</w:t>
      </w:r>
      <w:r>
        <w:rPr>
          <w:rFonts w:eastAsia="Arial"/>
        </w:rPr>
        <w:t xml:space="preserve"> </w:t>
      </w:r>
      <w:r>
        <w:t>numerada;</w:t>
      </w:r>
      <w:r>
        <w:rPr>
          <w:rFonts w:eastAsia="Arial"/>
        </w:rPr>
        <w:t xml:space="preserve"> </w:t>
      </w:r>
      <w:r>
        <w:t>prontuários</w:t>
      </w:r>
      <w:r>
        <w:rPr>
          <w:rFonts w:eastAsia="Arial"/>
        </w:rPr>
        <w:t xml:space="preserve"> </w:t>
      </w:r>
      <w:r>
        <w:t>novos</w:t>
      </w:r>
      <w:r>
        <w:rPr>
          <w:rFonts w:eastAsia="Arial"/>
        </w:rPr>
        <w:t xml:space="preserve"> </w:t>
      </w:r>
      <w:r>
        <w:t>devem</w:t>
      </w:r>
      <w:r>
        <w:rPr>
          <w:rFonts w:eastAsia="Arial"/>
        </w:rPr>
        <w:t xml:space="preserve"> </w:t>
      </w:r>
      <w:r>
        <w:t>ir</w:t>
      </w:r>
      <w:r>
        <w:rPr>
          <w:rFonts w:eastAsia="Arial"/>
        </w:rPr>
        <w:t xml:space="preserve"> </w:t>
      </w:r>
      <w:r>
        <w:t>para</w:t>
      </w:r>
      <w:r>
        <w:rPr>
          <w:rFonts w:eastAsia="Arial"/>
        </w:rPr>
        <w:t xml:space="preserve"> </w:t>
      </w:r>
      <w:r>
        <w:t>as</w:t>
      </w:r>
      <w:r>
        <w:rPr>
          <w:rFonts w:eastAsia="Arial"/>
        </w:rPr>
        <w:t xml:space="preserve"> </w:t>
      </w:r>
      <w:r>
        <w:t>pastas</w:t>
      </w:r>
      <w:r>
        <w:rPr>
          <w:rFonts w:eastAsia="Arial"/>
        </w:rPr>
        <w:t xml:space="preserve"> </w:t>
      </w:r>
      <w:r>
        <w:t>de</w:t>
      </w:r>
      <w:r>
        <w:rPr>
          <w:rFonts w:eastAsia="Arial"/>
        </w:rPr>
        <w:t xml:space="preserve"> </w:t>
      </w:r>
      <w:r>
        <w:t>Primeiras</w:t>
      </w:r>
      <w:r>
        <w:rPr>
          <w:rFonts w:eastAsia="Arial"/>
        </w:rPr>
        <w:t xml:space="preserve"> </w:t>
      </w:r>
      <w:r>
        <w:t>Veze</w:t>
      </w:r>
      <w:r w:rsidRPr="00034625">
        <w:t>s,</w:t>
      </w:r>
      <w:r>
        <w:rPr>
          <w:rFonts w:eastAsia="Arial"/>
        </w:rPr>
        <w:t xml:space="preserve"> </w:t>
      </w:r>
      <w:r>
        <w:t>e</w:t>
      </w:r>
      <w:r>
        <w:rPr>
          <w:rFonts w:eastAsia="Arial"/>
        </w:rPr>
        <w:t xml:space="preserve"> </w:t>
      </w:r>
      <w:r>
        <w:t>prontuários</w:t>
      </w:r>
      <w:r>
        <w:rPr>
          <w:rFonts w:eastAsia="Arial"/>
        </w:rPr>
        <w:t xml:space="preserve"> </w:t>
      </w:r>
      <w:r>
        <w:t>que</w:t>
      </w:r>
      <w:r>
        <w:rPr>
          <w:rFonts w:eastAsia="Arial"/>
        </w:rPr>
        <w:t xml:space="preserve"> </w:t>
      </w:r>
      <w:r>
        <w:t>estavam</w:t>
      </w:r>
      <w:r>
        <w:rPr>
          <w:rFonts w:eastAsia="Arial"/>
        </w:rPr>
        <w:t xml:space="preserve"> </w:t>
      </w:r>
      <w:r>
        <w:t>no</w:t>
      </w:r>
      <w:r>
        <w:rPr>
          <w:rFonts w:eastAsia="Arial"/>
        </w:rPr>
        <w:t xml:space="preserve"> </w:t>
      </w:r>
      <w:r>
        <w:t>Arquivo</w:t>
      </w:r>
      <w:r>
        <w:rPr>
          <w:rFonts w:eastAsia="Arial"/>
        </w:rPr>
        <w:t xml:space="preserve"> </w:t>
      </w:r>
      <w:r>
        <w:t>Morto</w:t>
      </w:r>
      <w:r>
        <w:rPr>
          <w:rFonts w:eastAsia="Arial"/>
        </w:rPr>
        <w:t xml:space="preserve"> </w:t>
      </w:r>
      <w:r>
        <w:t>devem</w:t>
      </w:r>
      <w:r>
        <w:rPr>
          <w:rFonts w:eastAsia="Arial"/>
        </w:rPr>
        <w:t xml:space="preserve"> </w:t>
      </w:r>
      <w:r>
        <w:t>voltar</w:t>
      </w:r>
      <w:r>
        <w:rPr>
          <w:rFonts w:eastAsia="Arial"/>
        </w:rPr>
        <w:t xml:space="preserve"> </w:t>
      </w:r>
      <w:r>
        <w:t>à</w:t>
      </w:r>
      <w:r>
        <w:rPr>
          <w:rFonts w:eastAsia="Arial"/>
        </w:rPr>
        <w:t xml:space="preserve"> </w:t>
      </w:r>
      <w:r>
        <w:t>estante</w:t>
      </w:r>
      <w:r>
        <w:rPr>
          <w:rFonts w:eastAsia="Arial"/>
        </w:rPr>
        <w:t xml:space="preserve"> </w:t>
      </w:r>
      <w:r>
        <w:t>das</w:t>
      </w:r>
      <w:r>
        <w:rPr>
          <w:rFonts w:eastAsia="Arial"/>
        </w:rPr>
        <w:t xml:space="preserve"> </w:t>
      </w:r>
      <w:r>
        <w:t>pastas</w:t>
      </w:r>
      <w:r>
        <w:rPr>
          <w:rFonts w:eastAsia="Arial"/>
        </w:rPr>
        <w:t xml:space="preserve"> </w:t>
      </w:r>
      <w:r>
        <w:t>regulares.</w:t>
      </w:r>
      <w:r>
        <w:rPr>
          <w:rFonts w:eastAsia="Arial"/>
        </w:rPr>
        <w:t xml:space="preserve"> </w:t>
      </w:r>
      <w:r>
        <w:t>O</w:t>
      </w:r>
      <w:r>
        <w:rPr>
          <w:rFonts w:eastAsia="Arial"/>
        </w:rPr>
        <w:t xml:space="preserve"> </w:t>
      </w:r>
      <w:r>
        <w:t>médico</w:t>
      </w:r>
      <w:r>
        <w:rPr>
          <w:rFonts w:eastAsia="Arial"/>
        </w:rPr>
        <w:t xml:space="preserve"> </w:t>
      </w:r>
      <w:r>
        <w:t>também</w:t>
      </w:r>
      <w:r>
        <w:rPr>
          <w:rFonts w:eastAsia="Arial"/>
        </w:rPr>
        <w:t xml:space="preserve"> </w:t>
      </w:r>
      <w:r>
        <w:t>entrega</w:t>
      </w:r>
      <w:r>
        <w:rPr>
          <w:rFonts w:eastAsia="Arial"/>
        </w:rPr>
        <w:t xml:space="preserve"> </w:t>
      </w:r>
      <w:r>
        <w:t>a</w:t>
      </w:r>
      <w:r>
        <w:rPr>
          <w:rFonts w:eastAsia="Arial"/>
        </w:rPr>
        <w:t xml:space="preserve"> </w:t>
      </w:r>
      <w:r>
        <w:t>Agenda</w:t>
      </w:r>
      <w:r>
        <w:rPr>
          <w:rFonts w:eastAsia="Arial"/>
        </w:rPr>
        <w:t xml:space="preserve"> </w:t>
      </w:r>
      <w:r>
        <w:t>do</w:t>
      </w:r>
      <w:r>
        <w:rPr>
          <w:rFonts w:eastAsia="Arial"/>
        </w:rPr>
        <w:t xml:space="preserve"> </w:t>
      </w:r>
      <w:r>
        <w:t>Dia,</w:t>
      </w:r>
      <w:r>
        <w:rPr>
          <w:rFonts w:eastAsia="Arial"/>
        </w:rPr>
        <w:t xml:space="preserve"> </w:t>
      </w:r>
      <w:r>
        <w:t>para</w:t>
      </w:r>
      <w:r>
        <w:rPr>
          <w:rFonts w:eastAsia="Arial"/>
        </w:rPr>
        <w:t xml:space="preserve"> </w:t>
      </w:r>
      <w:r>
        <w:t>que</w:t>
      </w:r>
      <w:r>
        <w:rPr>
          <w:rFonts w:eastAsia="Arial"/>
        </w:rPr>
        <w:t xml:space="preserve"> </w:t>
      </w:r>
      <w:r>
        <w:t>a</w:t>
      </w:r>
      <w:r>
        <w:rPr>
          <w:rFonts w:eastAsia="Arial"/>
        </w:rPr>
        <w:t xml:space="preserve"> </w:t>
      </w:r>
      <w:r>
        <w:t>secretária</w:t>
      </w:r>
      <w:r>
        <w:rPr>
          <w:rFonts w:eastAsia="Arial"/>
        </w:rPr>
        <w:t xml:space="preserve"> </w:t>
      </w:r>
      <w:r>
        <w:t>possa</w:t>
      </w:r>
      <w:r>
        <w:rPr>
          <w:rFonts w:eastAsia="Arial"/>
        </w:rPr>
        <w:t xml:space="preserve"> </w:t>
      </w:r>
      <w:r>
        <w:t>preencher</w:t>
      </w:r>
      <w:r>
        <w:rPr>
          <w:rFonts w:eastAsia="Arial"/>
        </w:rPr>
        <w:t xml:space="preserve"> </w:t>
      </w:r>
      <w:r>
        <w:t>os</w:t>
      </w:r>
      <w:r>
        <w:rPr>
          <w:rFonts w:eastAsia="Arial"/>
        </w:rPr>
        <w:t xml:space="preserve"> </w:t>
      </w:r>
      <w:r>
        <w:t>CIDs</w:t>
      </w:r>
      <w:r>
        <w:rPr>
          <w:rFonts w:eastAsia="Arial"/>
        </w:rPr>
        <w:t xml:space="preserve"> </w:t>
      </w:r>
      <w:r>
        <w:t>nos</w:t>
      </w:r>
      <w:r>
        <w:rPr>
          <w:rFonts w:eastAsia="Arial"/>
        </w:rPr>
        <w:t xml:space="preserve"> </w:t>
      </w:r>
      <w:r>
        <w:t>sistemas</w:t>
      </w:r>
      <w:r>
        <w:rPr>
          <w:rFonts w:eastAsia="Arial"/>
        </w:rPr>
        <w:t xml:space="preserve"> </w:t>
      </w:r>
      <w:r>
        <w:t>dos</w:t>
      </w:r>
      <w:r>
        <w:rPr>
          <w:rFonts w:eastAsia="Arial"/>
        </w:rPr>
        <w:t xml:space="preserve"> </w:t>
      </w:r>
      <w:r>
        <w:t>respectivos</w:t>
      </w:r>
      <w:r>
        <w:rPr>
          <w:rFonts w:eastAsia="Arial"/>
        </w:rPr>
        <w:t xml:space="preserve"> </w:t>
      </w:r>
      <w:r>
        <w:t>convênios.</w:t>
      </w:r>
      <w:r>
        <w:rPr>
          <w:rFonts w:eastAsia="Arial"/>
        </w:rPr>
        <w:t xml:space="preserve"> </w:t>
      </w:r>
      <w:r>
        <w:t>Cada</w:t>
      </w:r>
      <w:r>
        <w:rPr>
          <w:rFonts w:eastAsia="Arial"/>
        </w:rPr>
        <w:t xml:space="preserve"> </w:t>
      </w:r>
      <w:r>
        <w:t>convênio</w:t>
      </w:r>
      <w:r>
        <w:rPr>
          <w:rFonts w:eastAsia="Arial"/>
        </w:rPr>
        <w:t xml:space="preserve"> </w:t>
      </w:r>
      <w:r>
        <w:t>tem</w:t>
      </w:r>
      <w:r>
        <w:rPr>
          <w:rFonts w:eastAsia="Arial"/>
        </w:rPr>
        <w:t xml:space="preserve"> </w:t>
      </w:r>
      <w:r>
        <w:t>seu</w:t>
      </w:r>
      <w:r>
        <w:rPr>
          <w:rFonts w:eastAsia="Arial"/>
        </w:rPr>
        <w:t xml:space="preserve"> </w:t>
      </w:r>
      <w:r>
        <w:t>sistema</w:t>
      </w:r>
      <w:r>
        <w:rPr>
          <w:rFonts w:eastAsia="Arial"/>
        </w:rPr>
        <w:t xml:space="preserve"> </w:t>
      </w:r>
      <w:r>
        <w:t>específico,</w:t>
      </w:r>
      <w:r>
        <w:rPr>
          <w:rFonts w:eastAsia="Arial"/>
        </w:rPr>
        <w:t xml:space="preserve"> </w:t>
      </w:r>
      <w:r>
        <w:t>que</w:t>
      </w:r>
      <w:r>
        <w:rPr>
          <w:rFonts w:eastAsia="Arial"/>
        </w:rPr>
        <w:t xml:space="preserve"> </w:t>
      </w:r>
      <w:r>
        <w:t>pode</w:t>
      </w:r>
      <w:r>
        <w:rPr>
          <w:rFonts w:eastAsia="Arial"/>
        </w:rPr>
        <w:t xml:space="preserve"> </w:t>
      </w:r>
      <w:r>
        <w:t>ser</w:t>
      </w:r>
      <w:r>
        <w:rPr>
          <w:rFonts w:eastAsia="Arial"/>
        </w:rPr>
        <w:t xml:space="preserve"> </w:t>
      </w:r>
      <w:r>
        <w:t>acessado</w:t>
      </w:r>
      <w:r>
        <w:rPr>
          <w:rFonts w:eastAsia="Arial"/>
        </w:rPr>
        <w:t xml:space="preserve"> </w:t>
      </w:r>
      <w:r>
        <w:t>através</w:t>
      </w:r>
      <w:r>
        <w:rPr>
          <w:rFonts w:eastAsia="Arial"/>
        </w:rPr>
        <w:t xml:space="preserve"> </w:t>
      </w:r>
      <w:r>
        <w:t>do</w:t>
      </w:r>
      <w:r>
        <w:rPr>
          <w:rFonts w:eastAsia="Arial"/>
        </w:rPr>
        <w:t xml:space="preserve"> </w:t>
      </w:r>
      <w:r>
        <w:rPr>
          <w:i/>
        </w:rPr>
        <w:t>site</w:t>
      </w:r>
      <w:r>
        <w:rPr>
          <w:rFonts w:eastAsia="Arial"/>
        </w:rPr>
        <w:t xml:space="preserve"> </w:t>
      </w:r>
      <w:r>
        <w:t>do</w:t>
      </w:r>
      <w:r>
        <w:rPr>
          <w:rFonts w:eastAsia="Arial"/>
        </w:rPr>
        <w:t xml:space="preserve"> </w:t>
      </w:r>
      <w:r>
        <w:t>próprio</w:t>
      </w:r>
      <w:r>
        <w:rPr>
          <w:rFonts w:eastAsia="Arial"/>
        </w:rPr>
        <w:t xml:space="preserve"> </w:t>
      </w:r>
      <w:r>
        <w:t>convênio</w:t>
      </w:r>
      <w:r>
        <w:rPr>
          <w:rFonts w:eastAsia="Arial"/>
        </w:rPr>
        <w:t xml:space="preserve"> </w:t>
      </w:r>
      <w:r>
        <w:t>na</w:t>
      </w:r>
      <w:r>
        <w:rPr>
          <w:rFonts w:eastAsia="Arial"/>
        </w:rPr>
        <w:t xml:space="preserve"> </w:t>
      </w:r>
      <w:r>
        <w:rPr>
          <w:i/>
        </w:rPr>
        <w:t>Web</w:t>
      </w:r>
      <w:r>
        <w:t>.</w:t>
      </w:r>
      <w:r>
        <w:rPr>
          <w:rFonts w:eastAsia="Arial"/>
        </w:rPr>
        <w:t xml:space="preserve"> </w:t>
      </w:r>
      <w:r>
        <w:t>A</w:t>
      </w:r>
      <w:r>
        <w:rPr>
          <w:rFonts w:eastAsia="Arial"/>
        </w:rPr>
        <w:t xml:space="preserve"> </w:t>
      </w:r>
      <w:r>
        <w:t>secretária</w:t>
      </w:r>
      <w:r>
        <w:rPr>
          <w:rFonts w:eastAsia="Arial"/>
        </w:rPr>
        <w:t xml:space="preserve"> </w:t>
      </w:r>
      <w:r>
        <w:t>deve</w:t>
      </w:r>
      <w:r>
        <w:rPr>
          <w:rFonts w:eastAsia="Arial"/>
        </w:rPr>
        <w:t xml:space="preserve"> </w:t>
      </w:r>
      <w:r>
        <w:t>acessá-los</w:t>
      </w:r>
      <w:r>
        <w:rPr>
          <w:rFonts w:eastAsia="Arial"/>
        </w:rPr>
        <w:t xml:space="preserve"> </w:t>
      </w:r>
      <w:r>
        <w:t>com</w:t>
      </w:r>
      <w:r>
        <w:rPr>
          <w:rFonts w:eastAsia="Arial"/>
        </w:rPr>
        <w:t xml:space="preserve"> </w:t>
      </w:r>
      <w:r>
        <w:t>o</w:t>
      </w:r>
      <w:r>
        <w:rPr>
          <w:rFonts w:eastAsia="Arial"/>
        </w:rPr>
        <w:t xml:space="preserve"> </w:t>
      </w:r>
      <w:r>
        <w:rPr>
          <w:i/>
        </w:rPr>
        <w:t>login</w:t>
      </w:r>
      <w:r>
        <w:rPr>
          <w:rFonts w:eastAsia="Arial"/>
        </w:rPr>
        <w:t xml:space="preserve"> </w:t>
      </w:r>
      <w:r>
        <w:t>da</w:t>
      </w:r>
      <w:r>
        <w:rPr>
          <w:rFonts w:eastAsia="Arial"/>
        </w:rPr>
        <w:t xml:space="preserve"> </w:t>
      </w:r>
      <w:r>
        <w:t>clínica</w:t>
      </w:r>
      <w:r>
        <w:rPr>
          <w:rFonts w:eastAsia="Arial"/>
        </w:rPr>
        <w:t xml:space="preserve"> </w:t>
      </w:r>
      <w:r>
        <w:t>e,</w:t>
      </w:r>
      <w:r>
        <w:rPr>
          <w:rFonts w:eastAsia="Arial"/>
        </w:rPr>
        <w:t xml:space="preserve"> </w:t>
      </w:r>
      <w:r>
        <w:t>para</w:t>
      </w:r>
      <w:r>
        <w:rPr>
          <w:rFonts w:eastAsia="Arial"/>
        </w:rPr>
        <w:t xml:space="preserve"> </w:t>
      </w:r>
      <w:r>
        <w:t>cada</w:t>
      </w:r>
      <w:r>
        <w:rPr>
          <w:rFonts w:eastAsia="Arial"/>
        </w:rPr>
        <w:t xml:space="preserve"> </w:t>
      </w:r>
      <w:r>
        <w:t>consulta</w:t>
      </w:r>
      <w:r>
        <w:rPr>
          <w:rFonts w:eastAsia="Arial"/>
        </w:rPr>
        <w:t xml:space="preserve"> </w:t>
      </w:r>
      <w:r>
        <w:t>autorizada</w:t>
      </w:r>
      <w:r>
        <w:rPr>
          <w:rFonts w:eastAsia="Arial"/>
        </w:rPr>
        <w:t xml:space="preserve"> </w:t>
      </w:r>
      <w:r>
        <w:t>anteriormente,</w:t>
      </w:r>
      <w:r>
        <w:rPr>
          <w:rFonts w:eastAsia="Arial"/>
        </w:rPr>
        <w:t xml:space="preserve"> </w:t>
      </w:r>
      <w:r>
        <w:t>preencher</w:t>
      </w:r>
      <w:r>
        <w:rPr>
          <w:rFonts w:eastAsia="Arial"/>
        </w:rPr>
        <w:t xml:space="preserve"> </w:t>
      </w:r>
      <w:r>
        <w:t>o</w:t>
      </w:r>
      <w:r>
        <w:rPr>
          <w:rFonts w:eastAsia="Arial"/>
        </w:rPr>
        <w:t xml:space="preserve"> </w:t>
      </w:r>
      <w:r>
        <w:t>CID</w:t>
      </w:r>
      <w:r>
        <w:rPr>
          <w:rFonts w:eastAsia="Arial"/>
        </w:rPr>
        <w:t xml:space="preserve"> </w:t>
      </w:r>
      <w:r>
        <w:t>diagnosticado</w:t>
      </w:r>
      <w:r>
        <w:rPr>
          <w:rFonts w:eastAsia="Arial"/>
        </w:rPr>
        <w:t xml:space="preserve"> </w:t>
      </w:r>
      <w:r>
        <w:t>na</w:t>
      </w:r>
      <w:r>
        <w:rPr>
          <w:rFonts w:eastAsia="Arial"/>
        </w:rPr>
        <w:t xml:space="preserve"> </w:t>
      </w:r>
      <w:r>
        <w:t>mesma.</w:t>
      </w:r>
    </w:p>
    <w:p w:rsidR="00270A16" w:rsidRDefault="00270A16">
      <w:pPr>
        <w:pStyle w:val="PargrafoTCC"/>
      </w:pPr>
      <w:r>
        <w:t>No</w:t>
      </w:r>
      <w:r>
        <w:rPr>
          <w:rFonts w:eastAsia="Arial"/>
        </w:rPr>
        <w:t xml:space="preserve"> </w:t>
      </w:r>
      <w:r>
        <w:t>fim</w:t>
      </w:r>
      <w:r>
        <w:rPr>
          <w:rFonts w:eastAsia="Arial"/>
        </w:rPr>
        <w:t xml:space="preserve"> </w:t>
      </w:r>
      <w:r>
        <w:t>de</w:t>
      </w:r>
      <w:r>
        <w:rPr>
          <w:rFonts w:eastAsia="Arial"/>
        </w:rPr>
        <w:t xml:space="preserve"> </w:t>
      </w:r>
      <w:r>
        <w:t>cada</w:t>
      </w:r>
      <w:r>
        <w:rPr>
          <w:rFonts w:eastAsia="Arial"/>
        </w:rPr>
        <w:t xml:space="preserve"> </w:t>
      </w:r>
      <w:r>
        <w:t>mês,</w:t>
      </w:r>
      <w:r>
        <w:rPr>
          <w:rFonts w:eastAsia="Arial"/>
        </w:rPr>
        <w:t xml:space="preserve"> </w:t>
      </w:r>
      <w:r>
        <w:t>um</w:t>
      </w:r>
      <w:r>
        <w:rPr>
          <w:rFonts w:eastAsia="Arial"/>
        </w:rPr>
        <w:t xml:space="preserve"> </w:t>
      </w:r>
      <w:r>
        <w:t>relatório</w:t>
      </w:r>
      <w:r>
        <w:rPr>
          <w:rFonts w:eastAsia="Arial"/>
        </w:rPr>
        <w:t xml:space="preserve"> </w:t>
      </w:r>
      <w:r>
        <w:t>de</w:t>
      </w:r>
      <w:r>
        <w:rPr>
          <w:rFonts w:eastAsia="Arial"/>
        </w:rPr>
        <w:t xml:space="preserve"> </w:t>
      </w:r>
      <w:r>
        <w:t>serviços</w:t>
      </w:r>
      <w:r>
        <w:rPr>
          <w:rFonts w:eastAsia="Arial"/>
        </w:rPr>
        <w:t xml:space="preserve"> </w:t>
      </w:r>
      <w:r>
        <w:t>prestados</w:t>
      </w:r>
      <w:r>
        <w:rPr>
          <w:rFonts w:eastAsia="Arial"/>
        </w:rPr>
        <w:t xml:space="preserve"> </w:t>
      </w:r>
      <w:r>
        <w:t>é</w:t>
      </w:r>
      <w:r>
        <w:rPr>
          <w:rFonts w:eastAsia="Arial"/>
        </w:rPr>
        <w:t xml:space="preserve"> </w:t>
      </w:r>
      <w:r>
        <w:t>gerado</w:t>
      </w:r>
      <w:r>
        <w:rPr>
          <w:rFonts w:eastAsia="Arial"/>
        </w:rPr>
        <w:t xml:space="preserve"> </w:t>
      </w:r>
      <w:r>
        <w:t>no</w:t>
      </w:r>
      <w:r>
        <w:rPr>
          <w:rFonts w:eastAsia="Arial"/>
        </w:rPr>
        <w:t xml:space="preserve"> </w:t>
      </w:r>
      <w:r>
        <w:t>sistema</w:t>
      </w:r>
      <w:r>
        <w:rPr>
          <w:rFonts w:eastAsia="Arial"/>
        </w:rPr>
        <w:t xml:space="preserve"> </w:t>
      </w:r>
      <w:r>
        <w:t>de</w:t>
      </w:r>
      <w:r>
        <w:rPr>
          <w:rFonts w:eastAsia="Arial"/>
        </w:rPr>
        <w:t xml:space="preserve"> </w:t>
      </w:r>
      <w:r>
        <w:t>cada</w:t>
      </w:r>
      <w:r>
        <w:rPr>
          <w:rFonts w:eastAsia="Arial"/>
        </w:rPr>
        <w:t xml:space="preserve"> </w:t>
      </w:r>
      <w:r>
        <w:t>convênio,</w:t>
      </w:r>
      <w:r>
        <w:rPr>
          <w:rFonts w:eastAsia="Arial"/>
        </w:rPr>
        <w:t xml:space="preserve"> </w:t>
      </w:r>
      <w:r>
        <w:t>a</w:t>
      </w:r>
      <w:r>
        <w:rPr>
          <w:rFonts w:eastAsia="Arial"/>
        </w:rPr>
        <w:t xml:space="preserve"> </w:t>
      </w:r>
      <w:r>
        <w:t>partir</w:t>
      </w:r>
      <w:r>
        <w:rPr>
          <w:rFonts w:eastAsia="Arial"/>
        </w:rPr>
        <w:t xml:space="preserve"> </w:t>
      </w:r>
      <w:r>
        <w:t>dos</w:t>
      </w:r>
      <w:r>
        <w:rPr>
          <w:rFonts w:eastAsia="Arial"/>
        </w:rPr>
        <w:t xml:space="preserve"> </w:t>
      </w:r>
      <w:r>
        <w:t>CIDs</w:t>
      </w:r>
      <w:r>
        <w:rPr>
          <w:rFonts w:eastAsia="Arial"/>
        </w:rPr>
        <w:t xml:space="preserve"> </w:t>
      </w:r>
      <w:r>
        <w:t>preenchidos,</w:t>
      </w:r>
      <w:r>
        <w:rPr>
          <w:rFonts w:eastAsia="Arial"/>
        </w:rPr>
        <w:t xml:space="preserve"> </w:t>
      </w:r>
      <w:r>
        <w:t>pois</w:t>
      </w:r>
      <w:r>
        <w:rPr>
          <w:rFonts w:eastAsia="Arial"/>
        </w:rPr>
        <w:t xml:space="preserve"> </w:t>
      </w:r>
      <w:r>
        <w:t>esta</w:t>
      </w:r>
      <w:r>
        <w:rPr>
          <w:rFonts w:eastAsia="Arial"/>
        </w:rPr>
        <w:t xml:space="preserve"> </w:t>
      </w:r>
      <w:r>
        <w:t>é</w:t>
      </w:r>
      <w:r>
        <w:rPr>
          <w:rFonts w:eastAsia="Arial"/>
        </w:rPr>
        <w:t xml:space="preserve"> </w:t>
      </w:r>
      <w:r>
        <w:t>a</w:t>
      </w:r>
      <w:r>
        <w:rPr>
          <w:rFonts w:eastAsia="Arial"/>
        </w:rPr>
        <w:t xml:space="preserve"> </w:t>
      </w:r>
      <w:r>
        <w:t>maneira</w:t>
      </w:r>
      <w:r>
        <w:rPr>
          <w:rFonts w:eastAsia="Arial"/>
        </w:rPr>
        <w:t xml:space="preserve"> </w:t>
      </w:r>
      <w:r>
        <w:t>que</w:t>
      </w:r>
      <w:r>
        <w:rPr>
          <w:rFonts w:eastAsia="Arial"/>
        </w:rPr>
        <w:t xml:space="preserve"> </w:t>
      </w:r>
      <w:r>
        <w:t>os</w:t>
      </w:r>
      <w:r>
        <w:rPr>
          <w:rFonts w:eastAsia="Arial"/>
        </w:rPr>
        <w:t xml:space="preserve"> </w:t>
      </w:r>
      <w:r>
        <w:t>convênios</w:t>
      </w:r>
      <w:r>
        <w:rPr>
          <w:rFonts w:eastAsia="Arial"/>
        </w:rPr>
        <w:t xml:space="preserve"> </w:t>
      </w:r>
      <w:r>
        <w:t>validam</w:t>
      </w:r>
      <w:r>
        <w:rPr>
          <w:rFonts w:eastAsia="Arial"/>
        </w:rPr>
        <w:t xml:space="preserve"> </w:t>
      </w:r>
      <w:r>
        <w:t>as</w:t>
      </w:r>
      <w:r>
        <w:rPr>
          <w:rFonts w:eastAsia="Arial"/>
        </w:rPr>
        <w:t xml:space="preserve"> </w:t>
      </w:r>
      <w:r>
        <w:t>atividades</w:t>
      </w:r>
      <w:r>
        <w:rPr>
          <w:rFonts w:eastAsia="Arial"/>
        </w:rPr>
        <w:t xml:space="preserve"> </w:t>
      </w:r>
      <w:r>
        <w:t>exercidas</w:t>
      </w:r>
      <w:r>
        <w:rPr>
          <w:rFonts w:eastAsia="Arial"/>
        </w:rPr>
        <w:t xml:space="preserve"> </w:t>
      </w:r>
      <w:r>
        <w:t>pelos</w:t>
      </w:r>
      <w:r>
        <w:rPr>
          <w:rFonts w:eastAsia="Arial"/>
        </w:rPr>
        <w:t xml:space="preserve"> </w:t>
      </w:r>
      <w:r>
        <w:t>médicos.</w:t>
      </w:r>
      <w:r>
        <w:rPr>
          <w:rFonts w:eastAsia="Arial"/>
        </w:rPr>
        <w:t xml:space="preserve"> </w:t>
      </w:r>
      <w:r>
        <w:t>Este</w:t>
      </w:r>
      <w:r>
        <w:rPr>
          <w:rFonts w:eastAsia="Arial"/>
        </w:rPr>
        <w:t xml:space="preserve"> </w:t>
      </w:r>
      <w:r>
        <w:t>relatório</w:t>
      </w:r>
      <w:r>
        <w:rPr>
          <w:rFonts w:eastAsia="Arial"/>
        </w:rPr>
        <w:t xml:space="preserve"> </w:t>
      </w:r>
      <w:r>
        <w:t>deve</w:t>
      </w:r>
      <w:r>
        <w:rPr>
          <w:rFonts w:eastAsia="Arial"/>
        </w:rPr>
        <w:t xml:space="preserve"> </w:t>
      </w:r>
      <w:r>
        <w:t>ser</w:t>
      </w:r>
      <w:r>
        <w:rPr>
          <w:rFonts w:eastAsia="Arial"/>
        </w:rPr>
        <w:t xml:space="preserve"> </w:t>
      </w:r>
      <w:r>
        <w:t>checado</w:t>
      </w:r>
      <w:r>
        <w:rPr>
          <w:rFonts w:eastAsia="Arial"/>
        </w:rPr>
        <w:t xml:space="preserve"> </w:t>
      </w:r>
      <w:r>
        <w:t>e</w:t>
      </w:r>
      <w:r>
        <w:rPr>
          <w:rFonts w:eastAsia="Arial"/>
        </w:rPr>
        <w:t xml:space="preserve"> </w:t>
      </w:r>
      <w:r>
        <w:t>enviado</w:t>
      </w:r>
      <w:r>
        <w:rPr>
          <w:rFonts w:eastAsia="Arial"/>
        </w:rPr>
        <w:t xml:space="preserve"> </w:t>
      </w:r>
      <w:r>
        <w:t>ao</w:t>
      </w:r>
      <w:r>
        <w:rPr>
          <w:rFonts w:eastAsia="Arial"/>
        </w:rPr>
        <w:t xml:space="preserve"> </w:t>
      </w:r>
      <w:r>
        <w:t>convênio</w:t>
      </w:r>
      <w:r>
        <w:rPr>
          <w:rFonts w:eastAsia="Arial"/>
        </w:rPr>
        <w:t xml:space="preserve"> </w:t>
      </w:r>
      <w:r>
        <w:t>para</w:t>
      </w:r>
      <w:r>
        <w:rPr>
          <w:rFonts w:eastAsia="Arial"/>
        </w:rPr>
        <w:t xml:space="preserve"> </w:t>
      </w:r>
      <w:r>
        <w:t>que</w:t>
      </w:r>
      <w:r>
        <w:rPr>
          <w:rFonts w:eastAsia="Arial"/>
        </w:rPr>
        <w:t xml:space="preserve"> </w:t>
      </w:r>
      <w:r w:rsidR="00034625">
        <w:rPr>
          <w:rFonts w:eastAsia="Arial"/>
        </w:rPr>
        <w:t>o mesmo</w:t>
      </w:r>
      <w:r>
        <w:rPr>
          <w:rFonts w:eastAsia="Arial"/>
        </w:rPr>
        <w:t xml:space="preserve"> </w:t>
      </w:r>
      <w:r>
        <w:t>possa</w:t>
      </w:r>
      <w:r>
        <w:rPr>
          <w:rFonts w:eastAsia="Arial"/>
        </w:rPr>
        <w:t xml:space="preserve"> </w:t>
      </w:r>
      <w:r>
        <w:t>realizar</w:t>
      </w:r>
      <w:r>
        <w:rPr>
          <w:rFonts w:eastAsia="Arial"/>
        </w:rPr>
        <w:t xml:space="preserve"> </w:t>
      </w:r>
      <w:r>
        <w:t>o</w:t>
      </w:r>
      <w:r>
        <w:rPr>
          <w:rFonts w:eastAsia="Arial"/>
        </w:rPr>
        <w:t xml:space="preserve"> </w:t>
      </w:r>
      <w:r>
        <w:t>pagamento</w:t>
      </w:r>
      <w:r>
        <w:rPr>
          <w:rFonts w:eastAsia="Arial"/>
        </w:rPr>
        <w:t xml:space="preserve"> </w:t>
      </w:r>
      <w:r>
        <w:t>dos</w:t>
      </w:r>
      <w:r>
        <w:rPr>
          <w:rFonts w:eastAsia="Arial"/>
        </w:rPr>
        <w:t xml:space="preserve"> </w:t>
      </w:r>
      <w:r>
        <w:t>profissionais,</w:t>
      </w:r>
      <w:r>
        <w:rPr>
          <w:rFonts w:eastAsia="Arial"/>
        </w:rPr>
        <w:t xml:space="preserve"> </w:t>
      </w:r>
      <w:r>
        <w:t>de</w:t>
      </w:r>
      <w:r>
        <w:rPr>
          <w:rFonts w:eastAsia="Arial"/>
        </w:rPr>
        <w:t xml:space="preserve"> </w:t>
      </w:r>
      <w:r>
        <w:t>acordo</w:t>
      </w:r>
      <w:r>
        <w:rPr>
          <w:rFonts w:eastAsia="Arial"/>
        </w:rPr>
        <w:t xml:space="preserve"> </w:t>
      </w:r>
      <w:r>
        <w:t>com</w:t>
      </w:r>
      <w:r>
        <w:rPr>
          <w:rFonts w:eastAsia="Arial"/>
        </w:rPr>
        <w:t xml:space="preserve"> </w:t>
      </w:r>
      <w:r>
        <w:t>as</w:t>
      </w:r>
      <w:r>
        <w:rPr>
          <w:rFonts w:eastAsia="Arial"/>
        </w:rPr>
        <w:t xml:space="preserve"> </w:t>
      </w:r>
      <w:r>
        <w:t>consultas</w:t>
      </w:r>
      <w:r>
        <w:rPr>
          <w:rFonts w:eastAsia="Arial"/>
        </w:rPr>
        <w:t xml:space="preserve"> executadas</w:t>
      </w:r>
      <w:r>
        <w:t>.</w:t>
      </w:r>
    </w:p>
    <w:p w:rsidR="00270A16" w:rsidRDefault="00270A16">
      <w:pPr>
        <w:pStyle w:val="PargrafoTCC"/>
      </w:pPr>
      <w:r>
        <w:t>Durante</w:t>
      </w:r>
      <w:r>
        <w:rPr>
          <w:rFonts w:eastAsia="Arial"/>
        </w:rPr>
        <w:t xml:space="preserve"> </w:t>
      </w:r>
      <w:r>
        <w:t>a</w:t>
      </w:r>
      <w:r>
        <w:rPr>
          <w:rFonts w:eastAsia="Arial"/>
        </w:rPr>
        <w:t xml:space="preserve"> </w:t>
      </w:r>
      <w:r>
        <w:t>rotina</w:t>
      </w:r>
      <w:r>
        <w:rPr>
          <w:rFonts w:eastAsia="Arial"/>
        </w:rPr>
        <w:t xml:space="preserve"> </w:t>
      </w:r>
      <w:r>
        <w:t>da</w:t>
      </w:r>
      <w:r>
        <w:rPr>
          <w:rFonts w:eastAsia="Arial"/>
        </w:rPr>
        <w:t xml:space="preserve"> </w:t>
      </w:r>
      <w:r>
        <w:t>clínica,</w:t>
      </w:r>
      <w:r>
        <w:rPr>
          <w:rFonts w:eastAsia="Arial"/>
        </w:rPr>
        <w:t xml:space="preserve"> </w:t>
      </w:r>
      <w:r>
        <w:t>a</w:t>
      </w:r>
      <w:r>
        <w:rPr>
          <w:rFonts w:eastAsia="Arial"/>
        </w:rPr>
        <w:t xml:space="preserve"> </w:t>
      </w:r>
      <w:r>
        <w:t>secretária</w:t>
      </w:r>
      <w:r>
        <w:rPr>
          <w:rFonts w:eastAsia="Arial"/>
        </w:rPr>
        <w:t xml:space="preserve"> </w:t>
      </w:r>
      <w:r>
        <w:t>atende</w:t>
      </w:r>
      <w:r>
        <w:rPr>
          <w:rFonts w:eastAsia="Arial"/>
        </w:rPr>
        <w:t xml:space="preserve"> </w:t>
      </w:r>
      <w:r>
        <w:t>a</w:t>
      </w:r>
      <w:r>
        <w:rPr>
          <w:rFonts w:eastAsia="Arial"/>
        </w:rPr>
        <w:t xml:space="preserve"> </w:t>
      </w:r>
      <w:r>
        <w:t>todos</w:t>
      </w:r>
      <w:r>
        <w:rPr>
          <w:rFonts w:eastAsia="Arial"/>
        </w:rPr>
        <w:t xml:space="preserve"> </w:t>
      </w:r>
      <w:r>
        <w:t>os</w:t>
      </w:r>
      <w:r>
        <w:rPr>
          <w:rFonts w:eastAsia="Arial"/>
        </w:rPr>
        <w:t xml:space="preserve"> </w:t>
      </w:r>
      <w:r>
        <w:t>telefonemas,</w:t>
      </w:r>
      <w:r>
        <w:rPr>
          <w:rFonts w:eastAsia="Arial"/>
        </w:rPr>
        <w:t xml:space="preserve"> </w:t>
      </w:r>
      <w:r>
        <w:t>dando</w:t>
      </w:r>
      <w:r>
        <w:rPr>
          <w:rFonts w:eastAsia="Arial"/>
        </w:rPr>
        <w:t xml:space="preserve"> </w:t>
      </w:r>
      <w:r>
        <w:t>informações,</w:t>
      </w:r>
      <w:r>
        <w:rPr>
          <w:rFonts w:eastAsia="Arial"/>
        </w:rPr>
        <w:t xml:space="preserve"> </w:t>
      </w:r>
      <w:r>
        <w:t>anotando</w:t>
      </w:r>
      <w:r>
        <w:rPr>
          <w:rFonts w:eastAsia="Arial"/>
        </w:rPr>
        <w:t xml:space="preserve"> </w:t>
      </w:r>
      <w:r>
        <w:t>os</w:t>
      </w:r>
      <w:r>
        <w:rPr>
          <w:rFonts w:eastAsia="Arial"/>
        </w:rPr>
        <w:t xml:space="preserve"> </w:t>
      </w:r>
      <w:r>
        <w:t>recados</w:t>
      </w:r>
      <w:r>
        <w:rPr>
          <w:rFonts w:eastAsia="Arial"/>
        </w:rPr>
        <w:t xml:space="preserve"> </w:t>
      </w:r>
      <w:r>
        <w:t>para</w:t>
      </w:r>
      <w:r>
        <w:rPr>
          <w:rFonts w:eastAsia="Arial"/>
        </w:rPr>
        <w:t xml:space="preserve"> </w:t>
      </w:r>
      <w:r>
        <w:t>os</w:t>
      </w:r>
      <w:r>
        <w:rPr>
          <w:rFonts w:eastAsia="Arial"/>
        </w:rPr>
        <w:t xml:space="preserve"> </w:t>
      </w:r>
      <w:r>
        <w:t>médicos</w:t>
      </w:r>
      <w:r>
        <w:rPr>
          <w:rFonts w:eastAsia="Arial"/>
        </w:rPr>
        <w:t xml:space="preserve"> </w:t>
      </w:r>
      <w:r>
        <w:t>ou</w:t>
      </w:r>
      <w:r>
        <w:rPr>
          <w:rFonts w:eastAsia="Arial"/>
        </w:rPr>
        <w:t xml:space="preserve"> </w:t>
      </w:r>
      <w:r>
        <w:t>redirecionando</w:t>
      </w:r>
      <w:r>
        <w:rPr>
          <w:rFonts w:eastAsia="Arial"/>
        </w:rPr>
        <w:t xml:space="preserve"> </w:t>
      </w:r>
      <w:r>
        <w:t>as</w:t>
      </w:r>
      <w:r>
        <w:rPr>
          <w:rFonts w:eastAsia="Arial"/>
        </w:rPr>
        <w:t xml:space="preserve"> </w:t>
      </w:r>
      <w:r>
        <w:t>ligações</w:t>
      </w:r>
      <w:r>
        <w:rPr>
          <w:rFonts w:eastAsia="Arial"/>
        </w:rPr>
        <w:t xml:space="preserve"> </w:t>
      </w:r>
      <w:r>
        <w:t>necessárias.</w:t>
      </w:r>
      <w:r>
        <w:rPr>
          <w:rFonts w:eastAsia="Arial"/>
        </w:rPr>
        <w:t xml:space="preserve"> </w:t>
      </w:r>
      <w:r>
        <w:t>Também</w:t>
      </w:r>
      <w:r>
        <w:rPr>
          <w:rFonts w:eastAsia="Arial"/>
        </w:rPr>
        <w:t xml:space="preserve"> </w:t>
      </w:r>
      <w:r>
        <w:t>faz</w:t>
      </w:r>
      <w:r>
        <w:rPr>
          <w:rFonts w:eastAsia="Arial"/>
        </w:rPr>
        <w:t xml:space="preserve"> </w:t>
      </w:r>
      <w:r>
        <w:t>parte</w:t>
      </w:r>
      <w:r>
        <w:rPr>
          <w:rFonts w:eastAsia="Arial"/>
        </w:rPr>
        <w:t xml:space="preserve"> </w:t>
      </w:r>
      <w:r>
        <w:t>do</w:t>
      </w:r>
      <w:r>
        <w:rPr>
          <w:rFonts w:eastAsia="Arial"/>
        </w:rPr>
        <w:t xml:space="preserve"> </w:t>
      </w:r>
      <w:r>
        <w:t>trabalho</w:t>
      </w:r>
      <w:r>
        <w:rPr>
          <w:rFonts w:eastAsia="Arial"/>
        </w:rPr>
        <w:t xml:space="preserve"> </w:t>
      </w:r>
      <w:r>
        <w:t>da</w:t>
      </w:r>
      <w:r>
        <w:rPr>
          <w:rFonts w:eastAsia="Arial"/>
        </w:rPr>
        <w:t xml:space="preserve"> </w:t>
      </w:r>
      <w:r>
        <w:t>secretária</w:t>
      </w:r>
      <w:r>
        <w:rPr>
          <w:rFonts w:eastAsia="Arial"/>
        </w:rPr>
        <w:t xml:space="preserve"> </w:t>
      </w:r>
      <w:r>
        <w:t>gerenciar</w:t>
      </w:r>
      <w:r>
        <w:rPr>
          <w:rFonts w:eastAsia="Arial"/>
        </w:rPr>
        <w:t xml:space="preserve"> </w:t>
      </w:r>
      <w:r>
        <w:t>as</w:t>
      </w:r>
      <w:r>
        <w:rPr>
          <w:rFonts w:eastAsia="Arial"/>
        </w:rPr>
        <w:t xml:space="preserve"> </w:t>
      </w:r>
      <w:r>
        <w:t>correspondências,</w:t>
      </w:r>
      <w:r>
        <w:rPr>
          <w:rFonts w:eastAsia="Arial"/>
        </w:rPr>
        <w:t xml:space="preserve"> </w:t>
      </w:r>
      <w:r>
        <w:t>despesas</w:t>
      </w:r>
      <w:r>
        <w:rPr>
          <w:rFonts w:eastAsia="Arial"/>
        </w:rPr>
        <w:t xml:space="preserve"> </w:t>
      </w:r>
      <w:r>
        <w:t>da</w:t>
      </w:r>
      <w:r>
        <w:rPr>
          <w:rFonts w:eastAsia="Arial"/>
        </w:rPr>
        <w:t xml:space="preserve"> </w:t>
      </w:r>
      <w:r>
        <w:t>empresa</w:t>
      </w:r>
      <w:r>
        <w:rPr>
          <w:rFonts w:eastAsia="Arial"/>
        </w:rPr>
        <w:t xml:space="preserve"> </w:t>
      </w:r>
      <w:r>
        <w:t>e</w:t>
      </w:r>
      <w:r>
        <w:rPr>
          <w:rFonts w:eastAsia="Arial"/>
        </w:rPr>
        <w:t xml:space="preserve"> </w:t>
      </w:r>
      <w:r>
        <w:t>despesas</w:t>
      </w:r>
      <w:r>
        <w:rPr>
          <w:rFonts w:eastAsia="Arial"/>
        </w:rPr>
        <w:t xml:space="preserve"> </w:t>
      </w:r>
      <w:r>
        <w:t>pessoais</w:t>
      </w:r>
      <w:r>
        <w:rPr>
          <w:rFonts w:eastAsia="Arial"/>
        </w:rPr>
        <w:t xml:space="preserve"> </w:t>
      </w:r>
      <w:r>
        <w:t>de</w:t>
      </w:r>
      <w:r>
        <w:rPr>
          <w:rFonts w:eastAsia="Arial"/>
        </w:rPr>
        <w:t xml:space="preserve"> </w:t>
      </w:r>
      <w:r>
        <w:t>cada</w:t>
      </w:r>
      <w:r>
        <w:rPr>
          <w:rFonts w:eastAsia="Arial"/>
        </w:rPr>
        <w:t xml:space="preserve"> </w:t>
      </w:r>
      <w:r>
        <w:t>médico</w:t>
      </w:r>
      <w:r>
        <w:rPr>
          <w:rFonts w:eastAsia="Arial"/>
        </w:rPr>
        <w:t xml:space="preserve"> </w:t>
      </w:r>
      <w:r>
        <w:t>que</w:t>
      </w:r>
      <w:r>
        <w:rPr>
          <w:rFonts w:eastAsia="Arial"/>
        </w:rPr>
        <w:t xml:space="preserve"> </w:t>
      </w:r>
      <w:r>
        <w:t>lhe</w:t>
      </w:r>
      <w:r>
        <w:rPr>
          <w:rFonts w:eastAsia="Arial"/>
        </w:rPr>
        <w:t xml:space="preserve"> </w:t>
      </w:r>
      <w:r>
        <w:t>solicitar,</w:t>
      </w:r>
      <w:r>
        <w:rPr>
          <w:rFonts w:eastAsia="Arial"/>
        </w:rPr>
        <w:t xml:space="preserve"> </w:t>
      </w:r>
      <w:r>
        <w:t>impedindo</w:t>
      </w:r>
      <w:r>
        <w:rPr>
          <w:rFonts w:eastAsia="Arial"/>
        </w:rPr>
        <w:t xml:space="preserve"> </w:t>
      </w:r>
      <w:r>
        <w:t>que</w:t>
      </w:r>
      <w:r>
        <w:rPr>
          <w:rFonts w:eastAsia="Arial"/>
        </w:rPr>
        <w:t xml:space="preserve"> </w:t>
      </w:r>
      <w:r>
        <w:t>compromissos</w:t>
      </w:r>
      <w:r>
        <w:rPr>
          <w:rFonts w:eastAsia="Arial"/>
        </w:rPr>
        <w:t xml:space="preserve"> </w:t>
      </w:r>
      <w:r>
        <w:t>sejam</w:t>
      </w:r>
      <w:r>
        <w:rPr>
          <w:rFonts w:eastAsia="Arial"/>
        </w:rPr>
        <w:t xml:space="preserve"> </w:t>
      </w:r>
      <w:r>
        <w:t>esquecidos</w:t>
      </w:r>
      <w:r>
        <w:rPr>
          <w:rFonts w:eastAsia="Arial"/>
        </w:rPr>
        <w:t xml:space="preserve"> </w:t>
      </w:r>
      <w:r>
        <w:t>e</w:t>
      </w:r>
      <w:r>
        <w:rPr>
          <w:rFonts w:eastAsia="Arial"/>
        </w:rPr>
        <w:t xml:space="preserve"> </w:t>
      </w:r>
      <w:r>
        <w:t>pagamentos</w:t>
      </w:r>
      <w:r>
        <w:rPr>
          <w:rFonts w:eastAsia="Arial"/>
        </w:rPr>
        <w:t xml:space="preserve"> </w:t>
      </w:r>
      <w:r>
        <w:t>sejam</w:t>
      </w:r>
      <w:r>
        <w:rPr>
          <w:rFonts w:eastAsia="Arial"/>
        </w:rPr>
        <w:t xml:space="preserve"> </w:t>
      </w:r>
      <w:r>
        <w:t>atrasados,</w:t>
      </w:r>
      <w:r>
        <w:rPr>
          <w:rFonts w:eastAsia="Arial"/>
        </w:rPr>
        <w:t xml:space="preserve"> </w:t>
      </w:r>
      <w:r>
        <w:t>indo</w:t>
      </w:r>
      <w:r>
        <w:rPr>
          <w:rFonts w:eastAsia="Arial"/>
        </w:rPr>
        <w:t xml:space="preserve"> </w:t>
      </w:r>
      <w:r>
        <w:t>aos</w:t>
      </w:r>
      <w:r>
        <w:rPr>
          <w:rFonts w:eastAsia="Arial"/>
        </w:rPr>
        <w:t xml:space="preserve"> </w:t>
      </w:r>
      <w:r>
        <w:t>bancos</w:t>
      </w:r>
      <w:r>
        <w:rPr>
          <w:rFonts w:eastAsia="Arial"/>
        </w:rPr>
        <w:t xml:space="preserve"> </w:t>
      </w:r>
      <w:r>
        <w:t>sempre</w:t>
      </w:r>
      <w:r>
        <w:rPr>
          <w:rFonts w:eastAsia="Arial"/>
        </w:rPr>
        <w:t xml:space="preserve"> </w:t>
      </w:r>
      <w:r>
        <w:t>que</w:t>
      </w:r>
      <w:r>
        <w:rPr>
          <w:rFonts w:eastAsia="Arial"/>
        </w:rPr>
        <w:t xml:space="preserve"> </w:t>
      </w:r>
      <w:r>
        <w:t>necessário.</w:t>
      </w:r>
      <w:r>
        <w:rPr>
          <w:rFonts w:eastAsia="Arial"/>
        </w:rPr>
        <w:t xml:space="preserve"> </w:t>
      </w:r>
      <w:r>
        <w:t>A</w:t>
      </w:r>
      <w:r>
        <w:rPr>
          <w:rFonts w:eastAsia="Arial"/>
        </w:rPr>
        <w:t xml:space="preserve"> </w:t>
      </w:r>
      <w:r>
        <w:t>secretária</w:t>
      </w:r>
      <w:r>
        <w:rPr>
          <w:rFonts w:eastAsia="Arial"/>
        </w:rPr>
        <w:t xml:space="preserve"> </w:t>
      </w:r>
      <w:r>
        <w:t>também</w:t>
      </w:r>
      <w:r>
        <w:rPr>
          <w:rFonts w:eastAsia="Arial"/>
        </w:rPr>
        <w:t xml:space="preserve"> </w:t>
      </w:r>
      <w:r>
        <w:t>é</w:t>
      </w:r>
      <w:r>
        <w:rPr>
          <w:rFonts w:eastAsia="Arial"/>
        </w:rPr>
        <w:t xml:space="preserve"> </w:t>
      </w:r>
      <w:r>
        <w:t>responsável</w:t>
      </w:r>
      <w:r>
        <w:rPr>
          <w:rFonts w:eastAsia="Arial"/>
        </w:rPr>
        <w:t xml:space="preserve"> </w:t>
      </w:r>
      <w:r>
        <w:t>por</w:t>
      </w:r>
      <w:r>
        <w:rPr>
          <w:rFonts w:eastAsia="Arial"/>
        </w:rPr>
        <w:t xml:space="preserve"> </w:t>
      </w:r>
      <w:r>
        <w:t>obter</w:t>
      </w:r>
      <w:r>
        <w:rPr>
          <w:rFonts w:eastAsia="Arial"/>
        </w:rPr>
        <w:t xml:space="preserve"> </w:t>
      </w:r>
      <w:r>
        <w:t>a</w:t>
      </w:r>
      <w:r>
        <w:rPr>
          <w:rFonts w:eastAsia="Arial"/>
        </w:rPr>
        <w:t xml:space="preserve"> </w:t>
      </w:r>
      <w:r>
        <w:t>confirmação</w:t>
      </w:r>
      <w:r>
        <w:rPr>
          <w:rFonts w:eastAsia="Arial"/>
        </w:rPr>
        <w:t xml:space="preserve"> </w:t>
      </w:r>
      <w:r>
        <w:t>de</w:t>
      </w:r>
      <w:r>
        <w:rPr>
          <w:rFonts w:eastAsia="Arial"/>
        </w:rPr>
        <w:t xml:space="preserve"> </w:t>
      </w:r>
      <w:r>
        <w:t>presença</w:t>
      </w:r>
      <w:r>
        <w:rPr>
          <w:rFonts w:eastAsia="Arial"/>
        </w:rPr>
        <w:t xml:space="preserve"> </w:t>
      </w:r>
      <w:r>
        <w:t>dos</w:t>
      </w:r>
      <w:r>
        <w:rPr>
          <w:rFonts w:eastAsia="Arial"/>
        </w:rPr>
        <w:t xml:space="preserve"> </w:t>
      </w:r>
      <w:r>
        <w:t>pacientes</w:t>
      </w:r>
      <w:r>
        <w:rPr>
          <w:rFonts w:eastAsia="Arial"/>
        </w:rPr>
        <w:t xml:space="preserve"> </w:t>
      </w:r>
      <w:r>
        <w:t>às</w:t>
      </w:r>
      <w:r>
        <w:rPr>
          <w:rFonts w:eastAsia="Arial"/>
        </w:rPr>
        <w:t xml:space="preserve"> </w:t>
      </w:r>
      <w:r>
        <w:t>consultas</w:t>
      </w:r>
      <w:r>
        <w:rPr>
          <w:rFonts w:eastAsia="Arial"/>
        </w:rPr>
        <w:t xml:space="preserve"> </w:t>
      </w:r>
      <w:r>
        <w:t>e</w:t>
      </w:r>
      <w:r>
        <w:rPr>
          <w:rFonts w:eastAsia="Arial"/>
        </w:rPr>
        <w:t xml:space="preserve"> </w:t>
      </w:r>
      <w:r>
        <w:t>por</w:t>
      </w:r>
      <w:r>
        <w:rPr>
          <w:rFonts w:eastAsia="Arial"/>
        </w:rPr>
        <w:t xml:space="preserve"> </w:t>
      </w:r>
      <w:r>
        <w:t>emitir</w:t>
      </w:r>
      <w:r>
        <w:rPr>
          <w:rFonts w:eastAsia="Arial"/>
        </w:rPr>
        <w:t xml:space="preserve"> </w:t>
      </w:r>
      <w:r>
        <w:t>atestados</w:t>
      </w:r>
      <w:r>
        <w:rPr>
          <w:rFonts w:eastAsia="Arial"/>
        </w:rPr>
        <w:t xml:space="preserve"> </w:t>
      </w:r>
      <w:r>
        <w:t>e</w:t>
      </w:r>
      <w:r>
        <w:rPr>
          <w:rFonts w:eastAsia="Arial"/>
        </w:rPr>
        <w:t xml:space="preserve"> </w:t>
      </w:r>
      <w:r>
        <w:t>recibos</w:t>
      </w:r>
      <w:r>
        <w:rPr>
          <w:rFonts w:eastAsia="Arial"/>
        </w:rPr>
        <w:t xml:space="preserve"> </w:t>
      </w:r>
      <w:r>
        <w:t>quando</w:t>
      </w:r>
      <w:r>
        <w:rPr>
          <w:rFonts w:eastAsia="Arial"/>
        </w:rPr>
        <w:t xml:space="preserve"> </w:t>
      </w:r>
      <w:r>
        <w:t>requisitado.</w:t>
      </w:r>
    </w:p>
    <w:p w:rsidR="00270A16" w:rsidRDefault="00270A16">
      <w:pPr>
        <w:pStyle w:val="PargrafoTCC"/>
      </w:pPr>
      <w:r>
        <w:t>Por</w:t>
      </w:r>
      <w:r>
        <w:rPr>
          <w:rFonts w:eastAsia="Arial"/>
        </w:rPr>
        <w:t xml:space="preserve"> </w:t>
      </w:r>
      <w:r>
        <w:t>fora</w:t>
      </w:r>
      <w:r>
        <w:rPr>
          <w:rFonts w:eastAsia="Arial"/>
        </w:rPr>
        <w:t xml:space="preserve"> </w:t>
      </w:r>
      <w:r>
        <w:t>do</w:t>
      </w:r>
      <w:r>
        <w:rPr>
          <w:rFonts w:eastAsia="Arial"/>
        </w:rPr>
        <w:t xml:space="preserve"> </w:t>
      </w:r>
      <w:r>
        <w:t>funcionamento</w:t>
      </w:r>
      <w:r>
        <w:rPr>
          <w:rFonts w:eastAsia="Arial"/>
        </w:rPr>
        <w:t xml:space="preserve"> </w:t>
      </w:r>
      <w:r>
        <w:t>da</w:t>
      </w:r>
      <w:r>
        <w:rPr>
          <w:rFonts w:eastAsia="Arial"/>
        </w:rPr>
        <w:t xml:space="preserve"> </w:t>
      </w:r>
      <w:r>
        <w:t>clínica,</w:t>
      </w:r>
      <w:r>
        <w:rPr>
          <w:rFonts w:eastAsia="Arial"/>
        </w:rPr>
        <w:t xml:space="preserve"> </w:t>
      </w:r>
      <w:r>
        <w:t>os</w:t>
      </w:r>
      <w:r>
        <w:rPr>
          <w:rFonts w:eastAsia="Arial"/>
        </w:rPr>
        <w:t xml:space="preserve"> </w:t>
      </w:r>
      <w:r>
        <w:t>médicos</w:t>
      </w:r>
      <w:r>
        <w:rPr>
          <w:rFonts w:eastAsia="Arial"/>
        </w:rPr>
        <w:t xml:space="preserve"> </w:t>
      </w:r>
      <w:r>
        <w:t>frequentemente</w:t>
      </w:r>
      <w:r>
        <w:rPr>
          <w:rFonts w:eastAsia="Arial"/>
        </w:rPr>
        <w:t xml:space="preserve"> </w:t>
      </w:r>
      <w:r>
        <w:t>sentem</w:t>
      </w:r>
      <w:r>
        <w:rPr>
          <w:rFonts w:eastAsia="Arial"/>
        </w:rPr>
        <w:t xml:space="preserve"> </w:t>
      </w:r>
      <w:r>
        <w:t>a</w:t>
      </w:r>
      <w:r>
        <w:rPr>
          <w:rFonts w:eastAsia="Arial"/>
        </w:rPr>
        <w:t xml:space="preserve"> </w:t>
      </w:r>
      <w:r>
        <w:t>necessidade</w:t>
      </w:r>
      <w:r>
        <w:rPr>
          <w:rFonts w:eastAsia="Arial"/>
        </w:rPr>
        <w:t xml:space="preserve"> </w:t>
      </w:r>
      <w:r>
        <w:t>de</w:t>
      </w:r>
      <w:r>
        <w:rPr>
          <w:rFonts w:eastAsia="Arial"/>
        </w:rPr>
        <w:t xml:space="preserve"> </w:t>
      </w:r>
      <w:r>
        <w:t>fazer</w:t>
      </w:r>
      <w:r>
        <w:rPr>
          <w:rFonts w:eastAsia="Arial"/>
        </w:rPr>
        <w:t xml:space="preserve"> </w:t>
      </w:r>
      <w:r>
        <w:t>pesquisas</w:t>
      </w:r>
      <w:r>
        <w:rPr>
          <w:rFonts w:eastAsia="Arial"/>
        </w:rPr>
        <w:t xml:space="preserve"> </w:t>
      </w:r>
      <w:r>
        <w:t>estatísticas</w:t>
      </w:r>
      <w:r>
        <w:rPr>
          <w:rFonts w:eastAsia="Arial"/>
        </w:rPr>
        <w:t xml:space="preserve"> </w:t>
      </w:r>
      <w:r>
        <w:t>com</w:t>
      </w:r>
      <w:r>
        <w:rPr>
          <w:rFonts w:eastAsia="Arial"/>
        </w:rPr>
        <w:t xml:space="preserve"> </w:t>
      </w:r>
      <w:r>
        <w:t>seus</w:t>
      </w:r>
      <w:r>
        <w:rPr>
          <w:rFonts w:eastAsia="Arial"/>
        </w:rPr>
        <w:t xml:space="preserve"> </w:t>
      </w:r>
      <w:r>
        <w:t>pacientes,</w:t>
      </w:r>
      <w:r>
        <w:rPr>
          <w:rFonts w:eastAsia="Arial"/>
        </w:rPr>
        <w:t xml:space="preserve"> </w:t>
      </w:r>
      <w:r>
        <w:t>para</w:t>
      </w:r>
      <w:r>
        <w:rPr>
          <w:rFonts w:eastAsia="Arial"/>
        </w:rPr>
        <w:t xml:space="preserve"> </w:t>
      </w:r>
      <w:r>
        <w:t>que</w:t>
      </w:r>
      <w:r>
        <w:rPr>
          <w:rFonts w:eastAsia="Arial"/>
        </w:rPr>
        <w:t xml:space="preserve"> </w:t>
      </w:r>
      <w:r>
        <w:t>possam</w:t>
      </w:r>
      <w:r>
        <w:rPr>
          <w:rFonts w:eastAsia="Arial"/>
        </w:rPr>
        <w:t xml:space="preserve"> </w:t>
      </w:r>
      <w:r>
        <w:t>escrever</w:t>
      </w:r>
      <w:r>
        <w:rPr>
          <w:rFonts w:eastAsia="Arial"/>
        </w:rPr>
        <w:t xml:space="preserve"> </w:t>
      </w:r>
      <w:r>
        <w:t>artigos</w:t>
      </w:r>
      <w:r>
        <w:rPr>
          <w:rFonts w:eastAsia="Arial"/>
        </w:rPr>
        <w:t xml:space="preserve"> </w:t>
      </w:r>
      <w:r>
        <w:t>científicos,</w:t>
      </w:r>
      <w:r>
        <w:rPr>
          <w:rFonts w:eastAsia="Arial"/>
        </w:rPr>
        <w:t xml:space="preserve"> </w:t>
      </w:r>
      <w:r>
        <w:t>capítulos</w:t>
      </w:r>
      <w:r>
        <w:rPr>
          <w:rFonts w:eastAsia="Arial"/>
        </w:rPr>
        <w:t xml:space="preserve"> </w:t>
      </w:r>
      <w:r>
        <w:t>de</w:t>
      </w:r>
      <w:r>
        <w:rPr>
          <w:rFonts w:eastAsia="Arial"/>
        </w:rPr>
        <w:t xml:space="preserve"> </w:t>
      </w:r>
      <w:r>
        <w:t>livros</w:t>
      </w:r>
      <w:r>
        <w:rPr>
          <w:rFonts w:eastAsia="Arial"/>
        </w:rPr>
        <w:t xml:space="preserve"> </w:t>
      </w:r>
      <w:r>
        <w:t>ou</w:t>
      </w:r>
      <w:r>
        <w:rPr>
          <w:rFonts w:eastAsia="Arial"/>
        </w:rPr>
        <w:t xml:space="preserve"> </w:t>
      </w:r>
      <w:r>
        <w:t>mesmo</w:t>
      </w:r>
      <w:r>
        <w:rPr>
          <w:rFonts w:eastAsia="Arial"/>
        </w:rPr>
        <w:t xml:space="preserve"> </w:t>
      </w:r>
      <w:r>
        <w:t>montar</w:t>
      </w:r>
      <w:r>
        <w:rPr>
          <w:rFonts w:eastAsia="Arial"/>
        </w:rPr>
        <w:t xml:space="preserve"> </w:t>
      </w:r>
      <w:r>
        <w:t>uma</w:t>
      </w:r>
      <w:r>
        <w:rPr>
          <w:rFonts w:eastAsia="Arial"/>
        </w:rPr>
        <w:t xml:space="preserve"> </w:t>
      </w:r>
      <w:r>
        <w:t>palestra</w:t>
      </w:r>
      <w:r>
        <w:rPr>
          <w:rFonts w:eastAsia="Arial"/>
        </w:rPr>
        <w:t xml:space="preserve"> </w:t>
      </w:r>
      <w:r>
        <w:t>ou</w:t>
      </w:r>
      <w:r>
        <w:rPr>
          <w:rFonts w:eastAsia="Arial"/>
        </w:rPr>
        <w:t xml:space="preserve"> </w:t>
      </w:r>
      <w:r>
        <w:t>aula</w:t>
      </w:r>
      <w:r>
        <w:rPr>
          <w:rFonts w:eastAsia="Arial"/>
        </w:rPr>
        <w:t xml:space="preserve"> </w:t>
      </w:r>
      <w:r>
        <w:t>(alguns</w:t>
      </w:r>
      <w:r>
        <w:rPr>
          <w:rFonts w:eastAsia="Arial"/>
        </w:rPr>
        <w:t xml:space="preserve"> </w:t>
      </w:r>
      <w:r>
        <w:t>lecionam</w:t>
      </w:r>
      <w:r>
        <w:rPr>
          <w:rFonts w:eastAsia="Arial"/>
        </w:rPr>
        <w:t xml:space="preserve"> </w:t>
      </w:r>
      <w:r>
        <w:t>em</w:t>
      </w:r>
      <w:r>
        <w:rPr>
          <w:rFonts w:eastAsia="Arial"/>
        </w:rPr>
        <w:t xml:space="preserve"> </w:t>
      </w:r>
      <w:r>
        <w:t>universidades).</w:t>
      </w:r>
      <w:r>
        <w:rPr>
          <w:rFonts w:eastAsia="Arial"/>
        </w:rPr>
        <w:t xml:space="preserve"> </w:t>
      </w:r>
      <w:r>
        <w:t>Nestas</w:t>
      </w:r>
      <w:r>
        <w:rPr>
          <w:rFonts w:eastAsia="Arial"/>
        </w:rPr>
        <w:t xml:space="preserve"> </w:t>
      </w:r>
      <w:r>
        <w:t>ocasiões,</w:t>
      </w:r>
      <w:r>
        <w:rPr>
          <w:rFonts w:eastAsia="Arial"/>
        </w:rPr>
        <w:t xml:space="preserve"> </w:t>
      </w:r>
      <w:r>
        <w:t>os</w:t>
      </w:r>
      <w:r>
        <w:rPr>
          <w:rFonts w:eastAsia="Arial"/>
        </w:rPr>
        <w:t xml:space="preserve"> </w:t>
      </w:r>
      <w:r>
        <w:t>médicos</w:t>
      </w:r>
      <w:r>
        <w:rPr>
          <w:rFonts w:eastAsia="Arial"/>
        </w:rPr>
        <w:t xml:space="preserve"> </w:t>
      </w:r>
      <w:r>
        <w:t>separam</w:t>
      </w:r>
      <w:r>
        <w:rPr>
          <w:rFonts w:eastAsia="Arial"/>
        </w:rPr>
        <w:t xml:space="preserve"> </w:t>
      </w:r>
      <w:r>
        <w:t>os</w:t>
      </w:r>
      <w:r>
        <w:rPr>
          <w:rFonts w:eastAsia="Arial"/>
        </w:rPr>
        <w:t xml:space="preserve"> </w:t>
      </w:r>
      <w:r>
        <w:t>prontuários</w:t>
      </w:r>
      <w:r>
        <w:rPr>
          <w:rFonts w:eastAsia="Arial"/>
        </w:rPr>
        <w:t xml:space="preserve"> </w:t>
      </w:r>
      <w:r>
        <w:t>dos</w:t>
      </w:r>
      <w:r>
        <w:rPr>
          <w:rFonts w:eastAsia="Arial"/>
        </w:rPr>
        <w:t xml:space="preserve"> </w:t>
      </w:r>
      <w:r>
        <w:t>pacientes</w:t>
      </w:r>
      <w:r>
        <w:rPr>
          <w:rFonts w:eastAsia="Arial"/>
        </w:rPr>
        <w:t xml:space="preserve"> </w:t>
      </w:r>
      <w:r>
        <w:t>com</w:t>
      </w:r>
      <w:r>
        <w:rPr>
          <w:rFonts w:eastAsia="Arial"/>
        </w:rPr>
        <w:t xml:space="preserve"> </w:t>
      </w:r>
      <w:r>
        <w:t>informações</w:t>
      </w:r>
      <w:r>
        <w:rPr>
          <w:rFonts w:eastAsia="Arial"/>
        </w:rPr>
        <w:t xml:space="preserve"> </w:t>
      </w:r>
      <w:r>
        <w:t>que</w:t>
      </w:r>
      <w:r>
        <w:rPr>
          <w:rFonts w:eastAsia="Arial"/>
        </w:rPr>
        <w:t xml:space="preserve"> </w:t>
      </w:r>
      <w:r>
        <w:t>lhes</w:t>
      </w:r>
      <w:r>
        <w:rPr>
          <w:rFonts w:eastAsia="Arial"/>
        </w:rPr>
        <w:t xml:space="preserve"> </w:t>
      </w:r>
      <w:r>
        <w:t>são</w:t>
      </w:r>
      <w:r>
        <w:rPr>
          <w:rFonts w:eastAsia="Arial"/>
        </w:rPr>
        <w:t xml:space="preserve"> </w:t>
      </w:r>
      <w:r>
        <w:t>relevantes,</w:t>
      </w:r>
      <w:r>
        <w:rPr>
          <w:rFonts w:eastAsia="Arial"/>
        </w:rPr>
        <w:t xml:space="preserve"> </w:t>
      </w:r>
      <w:r>
        <w:t>levam</w:t>
      </w:r>
      <w:r>
        <w:rPr>
          <w:rFonts w:eastAsia="Arial"/>
        </w:rPr>
        <w:t xml:space="preserve"> </w:t>
      </w:r>
      <w:r>
        <w:t>para</w:t>
      </w:r>
      <w:r>
        <w:rPr>
          <w:rFonts w:eastAsia="Arial"/>
        </w:rPr>
        <w:t xml:space="preserve"> </w:t>
      </w:r>
      <w:r>
        <w:t>casa</w:t>
      </w:r>
      <w:r>
        <w:rPr>
          <w:rFonts w:eastAsia="Arial"/>
        </w:rPr>
        <w:t xml:space="preserve"> </w:t>
      </w:r>
      <w:r>
        <w:t>e</w:t>
      </w:r>
      <w:r>
        <w:rPr>
          <w:rFonts w:eastAsia="Arial"/>
        </w:rPr>
        <w:t xml:space="preserve"> </w:t>
      </w:r>
      <w:r>
        <w:t>fazem</w:t>
      </w:r>
      <w:r>
        <w:rPr>
          <w:rFonts w:eastAsia="Arial"/>
        </w:rPr>
        <w:t xml:space="preserve"> </w:t>
      </w:r>
      <w:r>
        <w:t>a</w:t>
      </w:r>
      <w:r>
        <w:rPr>
          <w:rFonts w:eastAsia="Arial"/>
        </w:rPr>
        <w:t xml:space="preserve"> </w:t>
      </w:r>
      <w:r>
        <w:t>análise</w:t>
      </w:r>
      <w:r>
        <w:rPr>
          <w:rFonts w:eastAsia="Arial"/>
        </w:rPr>
        <w:t xml:space="preserve"> </w:t>
      </w:r>
      <w:r>
        <w:t>necessária</w:t>
      </w:r>
      <w:r>
        <w:rPr>
          <w:rFonts w:eastAsia="Arial"/>
        </w:rPr>
        <w:t xml:space="preserve"> </w:t>
      </w:r>
      <w:r>
        <w:t>dos</w:t>
      </w:r>
      <w:r>
        <w:rPr>
          <w:rFonts w:eastAsia="Arial"/>
        </w:rPr>
        <w:t xml:space="preserve"> </w:t>
      </w:r>
      <w:r>
        <w:t>dados</w:t>
      </w:r>
      <w:r>
        <w:rPr>
          <w:rFonts w:eastAsia="Arial"/>
        </w:rPr>
        <w:t xml:space="preserve"> </w:t>
      </w:r>
      <w:r>
        <w:t>de</w:t>
      </w:r>
      <w:r>
        <w:rPr>
          <w:rFonts w:eastAsia="Arial"/>
        </w:rPr>
        <w:t xml:space="preserve"> </w:t>
      </w:r>
      <w:r>
        <w:t>cada</w:t>
      </w:r>
      <w:r>
        <w:rPr>
          <w:rFonts w:eastAsia="Arial"/>
        </w:rPr>
        <w:t xml:space="preserve"> </w:t>
      </w:r>
      <w:r>
        <w:t>prontuário,</w:t>
      </w:r>
      <w:r>
        <w:rPr>
          <w:rFonts w:eastAsia="Arial"/>
        </w:rPr>
        <w:t xml:space="preserve"> </w:t>
      </w:r>
      <w:r>
        <w:t>montando</w:t>
      </w:r>
      <w:r>
        <w:rPr>
          <w:rFonts w:eastAsia="Arial"/>
        </w:rPr>
        <w:t xml:space="preserve"> </w:t>
      </w:r>
      <w:r>
        <w:t>tabelas,</w:t>
      </w:r>
      <w:r>
        <w:rPr>
          <w:rFonts w:eastAsia="Arial"/>
        </w:rPr>
        <w:t xml:space="preserve"> </w:t>
      </w:r>
      <w:r>
        <w:t>gráficos</w:t>
      </w:r>
      <w:r>
        <w:rPr>
          <w:rFonts w:eastAsia="Arial"/>
        </w:rPr>
        <w:t xml:space="preserve"> </w:t>
      </w:r>
      <w:r>
        <w:t>e</w:t>
      </w:r>
      <w:r>
        <w:rPr>
          <w:rFonts w:eastAsia="Arial"/>
        </w:rPr>
        <w:t xml:space="preserve"> </w:t>
      </w:r>
      <w:r>
        <w:t>indicadores.</w:t>
      </w:r>
      <w:r>
        <w:rPr>
          <w:rFonts w:eastAsia="Arial"/>
        </w:rPr>
        <w:t xml:space="preserve"> </w:t>
      </w:r>
      <w:r>
        <w:t>Ao</w:t>
      </w:r>
      <w:r>
        <w:rPr>
          <w:rFonts w:eastAsia="Arial"/>
        </w:rPr>
        <w:t xml:space="preserve"> </w:t>
      </w:r>
      <w:r>
        <w:t>terminar</w:t>
      </w:r>
      <w:r>
        <w:rPr>
          <w:rFonts w:eastAsia="Arial"/>
        </w:rPr>
        <w:t xml:space="preserve"> </w:t>
      </w:r>
      <w:r>
        <w:t>de</w:t>
      </w:r>
      <w:r>
        <w:rPr>
          <w:rFonts w:eastAsia="Arial"/>
        </w:rPr>
        <w:t xml:space="preserve"> </w:t>
      </w:r>
      <w:r>
        <w:t>usar</w:t>
      </w:r>
      <w:r>
        <w:rPr>
          <w:rFonts w:eastAsia="Arial"/>
        </w:rPr>
        <w:t xml:space="preserve"> </w:t>
      </w:r>
      <w:r>
        <w:t>os</w:t>
      </w:r>
      <w:r>
        <w:rPr>
          <w:rFonts w:eastAsia="Arial"/>
        </w:rPr>
        <w:t xml:space="preserve"> </w:t>
      </w:r>
      <w:r>
        <w:t>prontuários,</w:t>
      </w:r>
      <w:r>
        <w:rPr>
          <w:rFonts w:eastAsia="Arial"/>
        </w:rPr>
        <w:t xml:space="preserve"> </w:t>
      </w:r>
      <w:r>
        <w:t>o</w:t>
      </w:r>
      <w:r>
        <w:rPr>
          <w:rFonts w:eastAsia="Arial"/>
        </w:rPr>
        <w:t xml:space="preserve"> </w:t>
      </w:r>
      <w:r>
        <w:t>médico</w:t>
      </w:r>
      <w:r>
        <w:rPr>
          <w:rFonts w:eastAsia="Arial"/>
        </w:rPr>
        <w:t xml:space="preserve"> </w:t>
      </w:r>
      <w:r>
        <w:t>os</w:t>
      </w:r>
      <w:r>
        <w:rPr>
          <w:rFonts w:eastAsia="Arial"/>
        </w:rPr>
        <w:t xml:space="preserve"> </w:t>
      </w:r>
      <w:r>
        <w:t>retorna</w:t>
      </w:r>
      <w:r>
        <w:rPr>
          <w:rFonts w:eastAsia="Arial"/>
        </w:rPr>
        <w:t xml:space="preserve"> </w:t>
      </w:r>
      <w:r>
        <w:t>para</w:t>
      </w:r>
      <w:r>
        <w:rPr>
          <w:rFonts w:eastAsia="Arial"/>
        </w:rPr>
        <w:t xml:space="preserve"> </w:t>
      </w:r>
      <w:r>
        <w:t>a</w:t>
      </w:r>
      <w:r>
        <w:rPr>
          <w:rFonts w:eastAsia="Arial"/>
        </w:rPr>
        <w:t xml:space="preserve"> </w:t>
      </w:r>
      <w:r>
        <w:t>clínica.</w:t>
      </w:r>
    </w:p>
    <w:p w:rsidR="00270A16" w:rsidRDefault="00270A16">
      <w:pPr>
        <w:pStyle w:val="PargrafoTCC"/>
      </w:pPr>
    </w:p>
    <w:p w:rsidR="00270A16" w:rsidRDefault="00270A16" w:rsidP="007B6AD0">
      <w:pPr>
        <w:pStyle w:val="Heading2"/>
      </w:pPr>
      <w:bookmarkStart w:id="14" w:name="__RefHeading__8_1864831944"/>
      <w:bookmarkStart w:id="15" w:name="__RefHeading__236_1982960955"/>
      <w:bookmarkStart w:id="16" w:name="__RefHeading__358_1472683970"/>
      <w:bookmarkStart w:id="17" w:name="__RefHeading__47_2068703521"/>
      <w:bookmarkStart w:id="18" w:name="__RefHeading__294_2087715902"/>
      <w:bookmarkStart w:id="19" w:name="__RefHeading__111_2111979340"/>
      <w:bookmarkStart w:id="20" w:name="__RefHeading__243_1176750583"/>
      <w:bookmarkStart w:id="21" w:name="__RefHeading__78_827532146"/>
      <w:bookmarkStart w:id="22" w:name="__RefHeading__144_1286912160"/>
      <w:bookmarkStart w:id="23" w:name="__RefHeading__177_1884309817"/>
      <w:bookmarkStart w:id="24" w:name="__RefHeading__210_1670186559"/>
      <w:bookmarkStart w:id="25" w:name="__RefHeading__15_1150354337"/>
      <w:bookmarkStart w:id="26" w:name="_Toc379146557"/>
      <w:bookmarkEnd w:id="14"/>
      <w:bookmarkEnd w:id="15"/>
      <w:bookmarkEnd w:id="16"/>
      <w:bookmarkEnd w:id="17"/>
      <w:bookmarkEnd w:id="18"/>
      <w:bookmarkEnd w:id="19"/>
      <w:bookmarkEnd w:id="20"/>
      <w:bookmarkEnd w:id="21"/>
      <w:bookmarkEnd w:id="22"/>
      <w:bookmarkEnd w:id="23"/>
      <w:bookmarkEnd w:id="24"/>
      <w:bookmarkEnd w:id="25"/>
      <w:r w:rsidRPr="007B6AD0">
        <w:t>Caracterização</w:t>
      </w:r>
      <w:r>
        <w:rPr>
          <w:rFonts w:eastAsia="Arial"/>
        </w:rPr>
        <w:t xml:space="preserve"> </w:t>
      </w:r>
      <w:r>
        <w:t>de</w:t>
      </w:r>
      <w:r>
        <w:rPr>
          <w:rFonts w:eastAsia="Arial"/>
        </w:rPr>
        <w:t xml:space="preserve"> </w:t>
      </w:r>
      <w:r w:rsidR="008C0D57">
        <w:t>P</w:t>
      </w:r>
      <w:r>
        <w:t>roblemas</w:t>
      </w:r>
      <w:r>
        <w:rPr>
          <w:rFonts w:eastAsia="Arial"/>
        </w:rPr>
        <w:t xml:space="preserve"> </w:t>
      </w:r>
      <w:r>
        <w:t>e</w:t>
      </w:r>
      <w:r>
        <w:rPr>
          <w:rFonts w:eastAsia="Arial"/>
        </w:rPr>
        <w:t xml:space="preserve"> </w:t>
      </w:r>
      <w:r w:rsidR="008C0D57">
        <w:rPr>
          <w:rFonts w:eastAsia="Arial"/>
        </w:rPr>
        <w:t>O</w:t>
      </w:r>
      <w:r>
        <w:t>bjetivos</w:t>
      </w:r>
      <w:bookmarkEnd w:id="26"/>
    </w:p>
    <w:p w:rsidR="00270A16" w:rsidRDefault="00270A16">
      <w:pPr>
        <w:pStyle w:val="PargrafoTCC"/>
      </w:pPr>
      <w:r>
        <w:t>Os</w:t>
      </w:r>
      <w:r>
        <w:rPr>
          <w:rFonts w:eastAsia="Arial"/>
        </w:rPr>
        <w:t xml:space="preserve"> </w:t>
      </w:r>
      <w:r>
        <w:t>principais</w:t>
      </w:r>
      <w:r>
        <w:rPr>
          <w:rFonts w:eastAsia="Arial"/>
        </w:rPr>
        <w:t xml:space="preserve"> </w:t>
      </w:r>
      <w:r>
        <w:t>problemas</w:t>
      </w:r>
      <w:r>
        <w:rPr>
          <w:rFonts w:eastAsia="Arial"/>
        </w:rPr>
        <w:t xml:space="preserve"> </w:t>
      </w:r>
      <w:r>
        <w:t>constatados</w:t>
      </w:r>
      <w:r>
        <w:rPr>
          <w:rFonts w:eastAsia="Arial"/>
        </w:rPr>
        <w:t xml:space="preserve"> </w:t>
      </w:r>
      <w:r>
        <w:t>no</w:t>
      </w:r>
      <w:r>
        <w:rPr>
          <w:rFonts w:eastAsia="Arial"/>
        </w:rPr>
        <w:t xml:space="preserve"> </w:t>
      </w:r>
      <w:r>
        <w:t>contexto</w:t>
      </w:r>
      <w:r>
        <w:rPr>
          <w:rFonts w:eastAsia="Arial"/>
        </w:rPr>
        <w:t xml:space="preserve"> </w:t>
      </w:r>
      <w:r>
        <w:t>descrito</w:t>
      </w:r>
      <w:r>
        <w:rPr>
          <w:rFonts w:eastAsia="Arial"/>
        </w:rPr>
        <w:t xml:space="preserve"> </w:t>
      </w:r>
      <w:r>
        <w:t>anteriormente</w:t>
      </w:r>
      <w:r>
        <w:rPr>
          <w:rFonts w:eastAsia="Arial"/>
        </w:rPr>
        <w:t xml:space="preserve"> </w:t>
      </w:r>
      <w:r>
        <w:t>foram:</w:t>
      </w:r>
    </w:p>
    <w:p w:rsidR="00270A16" w:rsidRDefault="00270A16" w:rsidP="00BB5BC2">
      <w:pPr>
        <w:pStyle w:val="ItemizaoTCC"/>
        <w:rPr>
          <w:shd w:val="clear" w:color="auto" w:fill="00B8FF"/>
        </w:rPr>
      </w:pPr>
      <w:r>
        <w:t>Desperdício</w:t>
      </w:r>
      <w:r>
        <w:rPr>
          <w:rFonts w:eastAsia="Arial"/>
        </w:rPr>
        <w:t xml:space="preserve"> </w:t>
      </w:r>
      <w:r>
        <w:t>de</w:t>
      </w:r>
      <w:r>
        <w:rPr>
          <w:rFonts w:eastAsia="Arial"/>
        </w:rPr>
        <w:t xml:space="preserve"> </w:t>
      </w:r>
      <w:r>
        <w:t>tempo</w:t>
      </w:r>
      <w:r>
        <w:rPr>
          <w:rFonts w:eastAsia="Arial"/>
        </w:rPr>
        <w:t xml:space="preserve"> </w:t>
      </w:r>
      <w:r>
        <w:t>na</w:t>
      </w:r>
      <w:r>
        <w:rPr>
          <w:rFonts w:eastAsia="Arial"/>
        </w:rPr>
        <w:t xml:space="preserve"> </w:t>
      </w:r>
      <w:r>
        <w:t>rotina</w:t>
      </w:r>
      <w:r>
        <w:rPr>
          <w:rFonts w:eastAsia="Arial"/>
        </w:rPr>
        <w:t xml:space="preserve"> </w:t>
      </w:r>
      <w:r>
        <w:t>da</w:t>
      </w:r>
      <w:r>
        <w:rPr>
          <w:rFonts w:eastAsia="Arial"/>
        </w:rPr>
        <w:t xml:space="preserve"> </w:t>
      </w:r>
      <w:r>
        <w:t>clínica,</w:t>
      </w:r>
      <w:r>
        <w:rPr>
          <w:rFonts w:eastAsia="Arial"/>
        </w:rPr>
        <w:t xml:space="preserve"> </w:t>
      </w:r>
      <w:r>
        <w:t>devido</w:t>
      </w:r>
      <w:r>
        <w:rPr>
          <w:rFonts w:eastAsia="Arial"/>
        </w:rPr>
        <w:t xml:space="preserve"> </w:t>
      </w:r>
      <w:r>
        <w:t>ao</w:t>
      </w:r>
      <w:r>
        <w:rPr>
          <w:rFonts w:eastAsia="Arial"/>
        </w:rPr>
        <w:t xml:space="preserve"> </w:t>
      </w:r>
      <w:r>
        <w:t>procedimento</w:t>
      </w:r>
      <w:r>
        <w:rPr>
          <w:rFonts w:eastAsia="Arial"/>
        </w:rPr>
        <w:t xml:space="preserve"> </w:t>
      </w:r>
      <w:r>
        <w:t>manual</w:t>
      </w:r>
      <w:r>
        <w:rPr>
          <w:rFonts w:eastAsia="Arial"/>
        </w:rPr>
        <w:t xml:space="preserve"> </w:t>
      </w:r>
      <w:r>
        <w:t>pouco</w:t>
      </w:r>
      <w:r>
        <w:rPr>
          <w:rFonts w:eastAsia="Arial"/>
        </w:rPr>
        <w:t xml:space="preserve"> </w:t>
      </w:r>
      <w:r>
        <w:t>eficiente</w:t>
      </w:r>
      <w:r w:rsidRPr="00034625">
        <w:t>,</w:t>
      </w:r>
      <w:r w:rsidRPr="00034625">
        <w:rPr>
          <w:rFonts w:eastAsia="Arial"/>
        </w:rPr>
        <w:t xml:space="preserve"> </w:t>
      </w:r>
      <w:r w:rsidR="00034625" w:rsidRPr="00034625">
        <w:t>que gera</w:t>
      </w:r>
      <w:r>
        <w:rPr>
          <w:rFonts w:eastAsia="Arial"/>
        </w:rPr>
        <w:t xml:space="preserve"> </w:t>
      </w:r>
      <w:r>
        <w:t>uma</w:t>
      </w:r>
      <w:r>
        <w:rPr>
          <w:rFonts w:eastAsia="Arial"/>
        </w:rPr>
        <w:t xml:space="preserve"> </w:t>
      </w:r>
      <w:r>
        <w:t>sobrecarga</w:t>
      </w:r>
      <w:r>
        <w:rPr>
          <w:rFonts w:eastAsia="Arial"/>
        </w:rPr>
        <w:t xml:space="preserve"> </w:t>
      </w:r>
      <w:r>
        <w:t>da</w:t>
      </w:r>
      <w:r>
        <w:rPr>
          <w:rFonts w:eastAsia="Arial"/>
        </w:rPr>
        <w:t xml:space="preserve"> </w:t>
      </w:r>
      <w:r>
        <w:t>secretária</w:t>
      </w:r>
      <w:r>
        <w:rPr>
          <w:rFonts w:eastAsia="Arial"/>
        </w:rPr>
        <w:t xml:space="preserve"> </w:t>
      </w:r>
      <w:r>
        <w:t>e</w:t>
      </w:r>
      <w:r>
        <w:rPr>
          <w:rFonts w:eastAsia="Arial"/>
        </w:rPr>
        <w:t xml:space="preserve"> </w:t>
      </w:r>
      <w:r>
        <w:t>consequentemente</w:t>
      </w:r>
      <w:r>
        <w:rPr>
          <w:rFonts w:eastAsia="Arial"/>
        </w:rPr>
        <w:t xml:space="preserve"> </w:t>
      </w:r>
      <w:r>
        <w:t>um</w:t>
      </w:r>
      <w:r>
        <w:rPr>
          <w:rFonts w:eastAsia="Arial"/>
        </w:rPr>
        <w:t xml:space="preserve"> </w:t>
      </w:r>
      <w:r>
        <w:t>grande</w:t>
      </w:r>
      <w:r>
        <w:rPr>
          <w:rFonts w:eastAsia="Arial"/>
        </w:rPr>
        <w:t xml:space="preserve"> </w:t>
      </w:r>
      <w:r>
        <w:t>desperdício</w:t>
      </w:r>
      <w:r>
        <w:rPr>
          <w:rFonts w:eastAsia="Arial"/>
        </w:rPr>
        <w:t xml:space="preserve"> </w:t>
      </w:r>
      <w:r>
        <w:t>de</w:t>
      </w:r>
      <w:r>
        <w:rPr>
          <w:rFonts w:eastAsia="Arial"/>
        </w:rPr>
        <w:t xml:space="preserve"> </w:t>
      </w:r>
      <w:r>
        <w:t>tempo</w:t>
      </w:r>
      <w:r>
        <w:rPr>
          <w:rFonts w:eastAsia="Arial"/>
        </w:rPr>
        <w:t xml:space="preserve"> </w:t>
      </w:r>
      <w:r>
        <w:t>para</w:t>
      </w:r>
      <w:r>
        <w:rPr>
          <w:rFonts w:eastAsia="Arial"/>
        </w:rPr>
        <w:t xml:space="preserve"> </w:t>
      </w:r>
      <w:r>
        <w:t>agendamento</w:t>
      </w:r>
      <w:r>
        <w:rPr>
          <w:rFonts w:eastAsia="Arial"/>
        </w:rPr>
        <w:t xml:space="preserve"> </w:t>
      </w:r>
      <w:r>
        <w:t>de</w:t>
      </w:r>
      <w:r>
        <w:rPr>
          <w:rFonts w:eastAsia="Arial"/>
        </w:rPr>
        <w:t xml:space="preserve"> </w:t>
      </w:r>
      <w:r>
        <w:t>pacientes,</w:t>
      </w:r>
      <w:r>
        <w:rPr>
          <w:rFonts w:eastAsia="Arial"/>
        </w:rPr>
        <w:t xml:space="preserve"> </w:t>
      </w:r>
      <w:r>
        <w:t>atendimento,</w:t>
      </w:r>
      <w:r>
        <w:rPr>
          <w:rFonts w:eastAsia="Arial"/>
        </w:rPr>
        <w:t xml:space="preserve"> </w:t>
      </w:r>
      <w:r>
        <w:t>emissão</w:t>
      </w:r>
      <w:r>
        <w:rPr>
          <w:rFonts w:eastAsia="Arial"/>
        </w:rPr>
        <w:t xml:space="preserve"> </w:t>
      </w:r>
      <w:r>
        <w:t>de</w:t>
      </w:r>
      <w:r>
        <w:rPr>
          <w:rFonts w:eastAsia="Arial"/>
        </w:rPr>
        <w:t xml:space="preserve"> </w:t>
      </w:r>
      <w:r>
        <w:t>documentos</w:t>
      </w:r>
      <w:r>
        <w:rPr>
          <w:rFonts w:eastAsia="Arial"/>
        </w:rPr>
        <w:t xml:space="preserve"> </w:t>
      </w:r>
      <w:r>
        <w:t>e</w:t>
      </w:r>
      <w:r>
        <w:rPr>
          <w:rFonts w:eastAsia="Arial"/>
        </w:rPr>
        <w:t xml:space="preserve"> </w:t>
      </w:r>
      <w:r>
        <w:t>principalmente</w:t>
      </w:r>
      <w:r>
        <w:rPr>
          <w:rFonts w:eastAsia="Arial"/>
        </w:rPr>
        <w:t xml:space="preserve"> </w:t>
      </w:r>
      <w:r>
        <w:t>para</w:t>
      </w:r>
      <w:r>
        <w:rPr>
          <w:rFonts w:eastAsia="Arial"/>
        </w:rPr>
        <w:t xml:space="preserve"> </w:t>
      </w:r>
      <w:r>
        <w:t>busca</w:t>
      </w:r>
      <w:r>
        <w:rPr>
          <w:rFonts w:eastAsia="Arial"/>
        </w:rPr>
        <w:t xml:space="preserve"> </w:t>
      </w:r>
      <w:r>
        <w:t>por</w:t>
      </w:r>
      <w:r>
        <w:rPr>
          <w:rFonts w:eastAsia="Arial"/>
        </w:rPr>
        <w:t xml:space="preserve"> </w:t>
      </w:r>
      <w:r>
        <w:t>prontuários</w:t>
      </w:r>
      <w:r>
        <w:rPr>
          <w:rFonts w:eastAsia="Arial"/>
        </w:rPr>
        <w:t xml:space="preserve"> </w:t>
      </w:r>
      <w:r>
        <w:t>dos</w:t>
      </w:r>
      <w:r>
        <w:rPr>
          <w:rFonts w:eastAsia="Arial"/>
        </w:rPr>
        <w:t xml:space="preserve"> </w:t>
      </w:r>
      <w:r w:rsidRPr="00034625">
        <w:t>pacientes.</w:t>
      </w:r>
    </w:p>
    <w:p w:rsidR="00270A16" w:rsidRDefault="00270A16" w:rsidP="00BB5BC2">
      <w:pPr>
        <w:pStyle w:val="ItemizaoTCC"/>
        <w:rPr>
          <w:shd w:val="clear" w:color="auto" w:fill="00B8FF"/>
        </w:rPr>
      </w:pPr>
      <w:r>
        <w:t>Perda</w:t>
      </w:r>
      <w:r>
        <w:rPr>
          <w:rFonts w:eastAsia="Arial"/>
        </w:rPr>
        <w:t xml:space="preserve"> </w:t>
      </w:r>
      <w:r>
        <w:t>de</w:t>
      </w:r>
      <w:r>
        <w:rPr>
          <w:rFonts w:eastAsia="Arial"/>
        </w:rPr>
        <w:t xml:space="preserve"> </w:t>
      </w:r>
      <w:r>
        <w:t>informações,</w:t>
      </w:r>
      <w:r>
        <w:rPr>
          <w:rFonts w:eastAsia="Arial"/>
        </w:rPr>
        <w:t xml:space="preserve"> </w:t>
      </w:r>
      <w:r w:rsidR="00034625" w:rsidRPr="00034625">
        <w:t>devido</w:t>
      </w:r>
      <w:r>
        <w:rPr>
          <w:rFonts w:eastAsia="Arial"/>
        </w:rPr>
        <w:t xml:space="preserve"> à </w:t>
      </w:r>
      <w:r>
        <w:t>falta</w:t>
      </w:r>
      <w:r>
        <w:rPr>
          <w:rFonts w:eastAsia="Arial"/>
        </w:rPr>
        <w:t xml:space="preserve"> </w:t>
      </w:r>
      <w:r>
        <w:t>de</w:t>
      </w:r>
      <w:r>
        <w:rPr>
          <w:rFonts w:eastAsia="Arial"/>
        </w:rPr>
        <w:t xml:space="preserve"> </w:t>
      </w:r>
      <w:r>
        <w:t>organização,</w:t>
      </w:r>
      <w:r>
        <w:rPr>
          <w:rFonts w:eastAsia="Arial"/>
        </w:rPr>
        <w:t xml:space="preserve"> </w:t>
      </w:r>
      <w:r>
        <w:t>limpeza</w:t>
      </w:r>
      <w:r>
        <w:rPr>
          <w:rFonts w:eastAsia="Arial"/>
        </w:rPr>
        <w:t xml:space="preserve"> </w:t>
      </w:r>
      <w:r>
        <w:t>e</w:t>
      </w:r>
      <w:r>
        <w:rPr>
          <w:rFonts w:eastAsia="Arial"/>
        </w:rPr>
        <w:t xml:space="preserve"> </w:t>
      </w:r>
      <w:r>
        <w:t>clareza</w:t>
      </w:r>
      <w:r>
        <w:rPr>
          <w:rFonts w:eastAsia="Arial"/>
        </w:rPr>
        <w:t xml:space="preserve"> </w:t>
      </w:r>
      <w:r>
        <w:t>de</w:t>
      </w:r>
      <w:r>
        <w:rPr>
          <w:rFonts w:eastAsia="Arial"/>
        </w:rPr>
        <w:t xml:space="preserve"> </w:t>
      </w:r>
      <w:r>
        <w:t>informações</w:t>
      </w:r>
      <w:r>
        <w:rPr>
          <w:rFonts w:eastAsia="Arial"/>
        </w:rPr>
        <w:t xml:space="preserve"> </w:t>
      </w:r>
      <w:r>
        <w:t>presentes</w:t>
      </w:r>
      <w:r>
        <w:rPr>
          <w:rFonts w:eastAsia="Arial"/>
        </w:rPr>
        <w:t xml:space="preserve"> </w:t>
      </w:r>
      <w:r>
        <w:t>nos</w:t>
      </w:r>
      <w:r>
        <w:rPr>
          <w:rFonts w:eastAsia="Arial"/>
        </w:rPr>
        <w:t xml:space="preserve"> </w:t>
      </w:r>
      <w:r>
        <w:t>procedimentos</w:t>
      </w:r>
      <w:r>
        <w:rPr>
          <w:rFonts w:eastAsia="Arial"/>
        </w:rPr>
        <w:t xml:space="preserve"> </w:t>
      </w:r>
      <w:r>
        <w:t>atuais</w:t>
      </w:r>
      <w:r w:rsidR="00034625" w:rsidRPr="00034625">
        <w:t>.</w:t>
      </w:r>
      <w:r w:rsidRPr="00034625">
        <w:rPr>
          <w:rFonts w:eastAsia="Arial"/>
        </w:rPr>
        <w:t xml:space="preserve"> </w:t>
      </w:r>
      <w:r w:rsidR="00034625" w:rsidRPr="00034625">
        <w:rPr>
          <w:rFonts w:eastAsia="Arial"/>
        </w:rPr>
        <w:t>O</w:t>
      </w:r>
      <w:r w:rsidRPr="00034625">
        <w:t>corre</w:t>
      </w:r>
      <w:r>
        <w:rPr>
          <w:rFonts w:eastAsia="Arial"/>
        </w:rPr>
        <w:t xml:space="preserve"> </w:t>
      </w:r>
      <w:r>
        <w:t>ocasionalmente</w:t>
      </w:r>
      <w:r>
        <w:rPr>
          <w:rFonts w:eastAsia="Arial"/>
        </w:rPr>
        <w:t xml:space="preserve"> </w:t>
      </w:r>
      <w:r>
        <w:t>perda</w:t>
      </w:r>
      <w:r>
        <w:rPr>
          <w:rFonts w:eastAsia="Arial"/>
        </w:rPr>
        <w:t xml:space="preserve"> </w:t>
      </w:r>
      <w:r>
        <w:t>de</w:t>
      </w:r>
      <w:r>
        <w:rPr>
          <w:rFonts w:eastAsia="Arial"/>
        </w:rPr>
        <w:t xml:space="preserve"> </w:t>
      </w:r>
      <w:r>
        <w:t>informações,</w:t>
      </w:r>
      <w:r>
        <w:rPr>
          <w:rFonts w:eastAsia="Arial"/>
        </w:rPr>
        <w:t xml:space="preserve"> </w:t>
      </w:r>
      <w:r>
        <w:t>como</w:t>
      </w:r>
      <w:r>
        <w:rPr>
          <w:rFonts w:eastAsia="Arial"/>
        </w:rPr>
        <w:t xml:space="preserve"> </w:t>
      </w:r>
      <w:r>
        <w:t>a</w:t>
      </w:r>
      <w:r>
        <w:rPr>
          <w:rFonts w:eastAsia="Arial"/>
        </w:rPr>
        <w:t xml:space="preserve"> </w:t>
      </w:r>
      <w:r>
        <w:t>ordem</w:t>
      </w:r>
      <w:r>
        <w:rPr>
          <w:rFonts w:eastAsia="Arial"/>
        </w:rPr>
        <w:t xml:space="preserve"> </w:t>
      </w:r>
      <w:r>
        <w:t>a</w:t>
      </w:r>
      <w:r>
        <w:rPr>
          <w:rFonts w:eastAsia="Arial"/>
        </w:rPr>
        <w:t xml:space="preserve"> </w:t>
      </w:r>
      <w:r>
        <w:t>seguir</w:t>
      </w:r>
      <w:r>
        <w:rPr>
          <w:rFonts w:eastAsia="Arial"/>
        </w:rPr>
        <w:t xml:space="preserve"> </w:t>
      </w:r>
      <w:r>
        <w:t>no</w:t>
      </w:r>
      <w:r>
        <w:rPr>
          <w:rFonts w:eastAsia="Arial"/>
        </w:rPr>
        <w:t xml:space="preserve"> </w:t>
      </w:r>
      <w:r>
        <w:t>atendimento,</w:t>
      </w:r>
      <w:r>
        <w:rPr>
          <w:rFonts w:eastAsia="Arial"/>
        </w:rPr>
        <w:t xml:space="preserve"> </w:t>
      </w:r>
      <w:r>
        <w:t>recados</w:t>
      </w:r>
      <w:r>
        <w:rPr>
          <w:rFonts w:eastAsia="Arial"/>
        </w:rPr>
        <w:t xml:space="preserve"> </w:t>
      </w:r>
      <w:r>
        <w:t>a</w:t>
      </w:r>
      <w:r>
        <w:rPr>
          <w:rFonts w:eastAsia="Arial"/>
        </w:rPr>
        <w:t xml:space="preserve"> </w:t>
      </w:r>
      <w:r>
        <w:t>passar</w:t>
      </w:r>
      <w:r>
        <w:rPr>
          <w:rFonts w:eastAsia="Arial"/>
        </w:rPr>
        <w:t xml:space="preserve"> </w:t>
      </w:r>
      <w:r>
        <w:t>e</w:t>
      </w:r>
      <w:r>
        <w:rPr>
          <w:rFonts w:eastAsia="Arial"/>
        </w:rPr>
        <w:t xml:space="preserve"> </w:t>
      </w:r>
      <w:r>
        <w:t>até</w:t>
      </w:r>
      <w:r>
        <w:rPr>
          <w:rFonts w:eastAsia="Arial"/>
        </w:rPr>
        <w:t xml:space="preserve"> </w:t>
      </w:r>
      <w:r>
        <w:t>mesmo</w:t>
      </w:r>
      <w:r>
        <w:rPr>
          <w:rFonts w:eastAsia="Arial"/>
        </w:rPr>
        <w:t xml:space="preserve"> </w:t>
      </w:r>
      <w:r>
        <w:t>perda</w:t>
      </w:r>
      <w:r>
        <w:rPr>
          <w:rFonts w:eastAsia="Arial"/>
        </w:rPr>
        <w:t xml:space="preserve"> </w:t>
      </w:r>
      <w:r>
        <w:t>de</w:t>
      </w:r>
      <w:r>
        <w:rPr>
          <w:rFonts w:eastAsia="Arial"/>
        </w:rPr>
        <w:t xml:space="preserve"> </w:t>
      </w:r>
      <w:r>
        <w:t>prontuários</w:t>
      </w:r>
      <w:r>
        <w:rPr>
          <w:rFonts w:eastAsia="Arial"/>
        </w:rPr>
        <w:t xml:space="preserve"> </w:t>
      </w:r>
      <w:r>
        <w:t>de</w:t>
      </w:r>
      <w:r>
        <w:rPr>
          <w:rFonts w:eastAsia="Arial"/>
        </w:rPr>
        <w:t xml:space="preserve"> </w:t>
      </w:r>
      <w:r>
        <w:t>pacientes,</w:t>
      </w:r>
      <w:r>
        <w:rPr>
          <w:rFonts w:eastAsia="Arial"/>
        </w:rPr>
        <w:t xml:space="preserve"> </w:t>
      </w:r>
      <w:r>
        <w:t>o</w:t>
      </w:r>
      <w:r>
        <w:rPr>
          <w:rFonts w:eastAsia="Arial"/>
        </w:rPr>
        <w:t xml:space="preserve"> </w:t>
      </w:r>
      <w:r>
        <w:t>que</w:t>
      </w:r>
      <w:r>
        <w:rPr>
          <w:rFonts w:eastAsia="Arial"/>
        </w:rPr>
        <w:t xml:space="preserve"> </w:t>
      </w:r>
      <w:r>
        <w:t>prejudica</w:t>
      </w:r>
      <w:r>
        <w:rPr>
          <w:rFonts w:eastAsia="Arial"/>
        </w:rPr>
        <w:t xml:space="preserve"> </w:t>
      </w:r>
      <w:r>
        <w:t>o</w:t>
      </w:r>
      <w:r>
        <w:rPr>
          <w:rFonts w:eastAsia="Arial"/>
        </w:rPr>
        <w:t xml:space="preserve"> </w:t>
      </w:r>
      <w:r>
        <w:t>bom</w:t>
      </w:r>
      <w:r>
        <w:rPr>
          <w:rFonts w:eastAsia="Arial"/>
        </w:rPr>
        <w:t xml:space="preserve"> </w:t>
      </w:r>
      <w:r>
        <w:t>funcionamento</w:t>
      </w:r>
      <w:r>
        <w:rPr>
          <w:rFonts w:eastAsia="Arial"/>
        </w:rPr>
        <w:t xml:space="preserve"> </w:t>
      </w:r>
      <w:r>
        <w:t>da</w:t>
      </w:r>
      <w:r>
        <w:rPr>
          <w:rFonts w:eastAsia="Arial"/>
        </w:rPr>
        <w:t xml:space="preserve"> </w:t>
      </w:r>
      <w:r>
        <w:t>clínica,</w:t>
      </w:r>
      <w:r>
        <w:rPr>
          <w:rFonts w:eastAsia="Arial"/>
        </w:rPr>
        <w:t xml:space="preserve"> </w:t>
      </w:r>
      <w:r w:rsidRPr="00585F21">
        <w:t>causando</w:t>
      </w:r>
      <w:r w:rsidRPr="00585F21">
        <w:rPr>
          <w:rFonts w:eastAsia="Arial"/>
        </w:rPr>
        <w:t xml:space="preserve"> </w:t>
      </w:r>
      <w:r w:rsidRPr="00585F21">
        <w:t>insatisfação</w:t>
      </w:r>
      <w:r w:rsidRPr="00585F21">
        <w:rPr>
          <w:rFonts w:eastAsia="Arial"/>
        </w:rPr>
        <w:t xml:space="preserve"> </w:t>
      </w:r>
      <w:r w:rsidRPr="00585F21">
        <w:t>dos</w:t>
      </w:r>
      <w:r w:rsidRPr="00585F21">
        <w:rPr>
          <w:rFonts w:eastAsia="Arial"/>
        </w:rPr>
        <w:t xml:space="preserve"> </w:t>
      </w:r>
      <w:r w:rsidRPr="00585F21">
        <w:t>pacientes.</w:t>
      </w:r>
    </w:p>
    <w:p w:rsidR="00270A16" w:rsidRDefault="00270A16">
      <w:pPr>
        <w:pStyle w:val="ItemizaoTCC"/>
        <w:rPr>
          <w:shd w:val="clear" w:color="auto" w:fill="00B8FF"/>
        </w:rPr>
      </w:pPr>
      <w:r>
        <w:t>Retorno</w:t>
      </w:r>
      <w:r>
        <w:rPr>
          <w:rFonts w:eastAsia="Arial"/>
        </w:rPr>
        <w:t xml:space="preserve"> </w:t>
      </w:r>
      <w:r>
        <w:t>financeiro</w:t>
      </w:r>
      <w:r>
        <w:rPr>
          <w:rFonts w:eastAsia="Arial"/>
        </w:rPr>
        <w:t xml:space="preserve"> </w:t>
      </w:r>
      <w:r>
        <w:t>abaixo</w:t>
      </w:r>
      <w:r>
        <w:rPr>
          <w:rFonts w:eastAsia="Arial"/>
        </w:rPr>
        <w:t xml:space="preserve"> </w:t>
      </w:r>
      <w:r>
        <w:t>do</w:t>
      </w:r>
      <w:r>
        <w:rPr>
          <w:rFonts w:eastAsia="Arial"/>
        </w:rPr>
        <w:t xml:space="preserve"> </w:t>
      </w:r>
      <w:r>
        <w:t>esperado,</w:t>
      </w:r>
      <w:r>
        <w:rPr>
          <w:rFonts w:eastAsia="Arial"/>
        </w:rPr>
        <w:t xml:space="preserve"> </w:t>
      </w:r>
      <w:r>
        <w:t>pois</w:t>
      </w:r>
      <w:r w:rsidR="00373228">
        <w:t>,</w:t>
      </w:r>
      <w:r>
        <w:rPr>
          <w:rFonts w:eastAsia="Arial"/>
        </w:rPr>
        <w:t xml:space="preserve"> </w:t>
      </w:r>
      <w:r>
        <w:t>com</w:t>
      </w:r>
      <w:r>
        <w:rPr>
          <w:rFonts w:eastAsia="Arial"/>
        </w:rPr>
        <w:t xml:space="preserve"> </w:t>
      </w:r>
      <w:r>
        <w:t>o</w:t>
      </w:r>
      <w:r>
        <w:rPr>
          <w:rFonts w:eastAsia="Arial"/>
        </w:rPr>
        <w:t xml:space="preserve"> </w:t>
      </w:r>
      <w:r>
        <w:t>desperdício</w:t>
      </w:r>
      <w:r>
        <w:rPr>
          <w:rFonts w:eastAsia="Arial"/>
        </w:rPr>
        <w:t xml:space="preserve"> </w:t>
      </w:r>
      <w:r>
        <w:t>de</w:t>
      </w:r>
      <w:r>
        <w:rPr>
          <w:rFonts w:eastAsia="Arial"/>
        </w:rPr>
        <w:t xml:space="preserve"> </w:t>
      </w:r>
      <w:r>
        <w:t>tempo</w:t>
      </w:r>
      <w:r>
        <w:rPr>
          <w:rFonts w:eastAsia="Arial"/>
        </w:rPr>
        <w:t xml:space="preserve"> </w:t>
      </w:r>
      <w:r>
        <w:t>e</w:t>
      </w:r>
      <w:r>
        <w:rPr>
          <w:rFonts w:eastAsia="Arial"/>
        </w:rPr>
        <w:t xml:space="preserve"> </w:t>
      </w:r>
      <w:r>
        <w:t>sobrecarga</w:t>
      </w:r>
      <w:r>
        <w:rPr>
          <w:rFonts w:eastAsia="Arial"/>
        </w:rPr>
        <w:t xml:space="preserve"> </w:t>
      </w:r>
      <w:r>
        <w:t>da</w:t>
      </w:r>
      <w:r>
        <w:rPr>
          <w:rFonts w:eastAsia="Arial"/>
        </w:rPr>
        <w:t xml:space="preserve"> </w:t>
      </w:r>
      <w:r>
        <w:t>secretária</w:t>
      </w:r>
      <w:r>
        <w:rPr>
          <w:rFonts w:eastAsia="Arial"/>
        </w:rPr>
        <w:t xml:space="preserve"> </w:t>
      </w:r>
      <w:r>
        <w:t>citados</w:t>
      </w:r>
      <w:r>
        <w:rPr>
          <w:rFonts w:eastAsia="Arial"/>
        </w:rPr>
        <w:t xml:space="preserve"> </w:t>
      </w:r>
      <w:r>
        <w:t>no</w:t>
      </w:r>
      <w:r>
        <w:rPr>
          <w:rFonts w:eastAsia="Arial"/>
        </w:rPr>
        <w:t xml:space="preserve"> </w:t>
      </w:r>
      <w:r>
        <w:t>item</w:t>
      </w:r>
      <w:r>
        <w:rPr>
          <w:rFonts w:eastAsia="Arial"/>
        </w:rPr>
        <w:t xml:space="preserve"> </w:t>
      </w:r>
      <w:r>
        <w:t>anterior,</w:t>
      </w:r>
      <w:r>
        <w:rPr>
          <w:rFonts w:eastAsia="Arial"/>
        </w:rPr>
        <w:t xml:space="preserve"> </w:t>
      </w:r>
      <w:r>
        <w:t>se</w:t>
      </w:r>
      <w:r>
        <w:rPr>
          <w:rFonts w:eastAsia="Arial"/>
        </w:rPr>
        <w:t xml:space="preserve"> </w:t>
      </w:r>
      <w:r>
        <w:t>faz</w:t>
      </w:r>
      <w:r>
        <w:rPr>
          <w:rFonts w:eastAsia="Arial"/>
        </w:rPr>
        <w:t xml:space="preserve"> </w:t>
      </w:r>
      <w:r>
        <w:t>necessária</w:t>
      </w:r>
      <w:r>
        <w:rPr>
          <w:rFonts w:eastAsia="Arial"/>
        </w:rPr>
        <w:t xml:space="preserve"> </w:t>
      </w:r>
      <w:r>
        <w:t>a</w:t>
      </w:r>
      <w:r>
        <w:rPr>
          <w:rFonts w:eastAsia="Arial"/>
        </w:rPr>
        <w:t xml:space="preserve"> </w:t>
      </w:r>
      <w:r>
        <w:t>redução</w:t>
      </w:r>
      <w:r>
        <w:rPr>
          <w:rFonts w:eastAsia="Arial"/>
        </w:rPr>
        <w:t xml:space="preserve"> </w:t>
      </w:r>
      <w:r>
        <w:t>do</w:t>
      </w:r>
      <w:r>
        <w:rPr>
          <w:rFonts w:eastAsia="Arial"/>
        </w:rPr>
        <w:t xml:space="preserve"> </w:t>
      </w:r>
      <w:r>
        <w:t>número</w:t>
      </w:r>
      <w:r>
        <w:rPr>
          <w:rFonts w:eastAsia="Arial"/>
        </w:rPr>
        <w:t xml:space="preserve"> </w:t>
      </w:r>
      <w:r>
        <w:t>de</w:t>
      </w:r>
      <w:r>
        <w:rPr>
          <w:rFonts w:eastAsia="Arial"/>
        </w:rPr>
        <w:t xml:space="preserve"> </w:t>
      </w:r>
      <w:r>
        <w:t>pacientes</w:t>
      </w:r>
      <w:r>
        <w:rPr>
          <w:rFonts w:eastAsia="Arial"/>
        </w:rPr>
        <w:t xml:space="preserve"> </w:t>
      </w:r>
      <w:r>
        <w:t>a</w:t>
      </w:r>
      <w:r>
        <w:rPr>
          <w:rFonts w:eastAsia="Arial"/>
        </w:rPr>
        <w:t xml:space="preserve"> </w:t>
      </w:r>
      <w:r>
        <w:t>serem</w:t>
      </w:r>
      <w:r>
        <w:rPr>
          <w:rFonts w:eastAsia="Arial"/>
        </w:rPr>
        <w:t xml:space="preserve"> </w:t>
      </w:r>
      <w:r>
        <w:t>atendidos</w:t>
      </w:r>
      <w:r>
        <w:rPr>
          <w:rFonts w:eastAsia="Arial"/>
        </w:rPr>
        <w:t xml:space="preserve"> </w:t>
      </w:r>
      <w:r>
        <w:t>em</w:t>
      </w:r>
      <w:r>
        <w:rPr>
          <w:rFonts w:eastAsia="Arial"/>
        </w:rPr>
        <w:t xml:space="preserve"> </w:t>
      </w:r>
      <w:r>
        <w:t>um</w:t>
      </w:r>
      <w:r>
        <w:rPr>
          <w:rFonts w:eastAsia="Arial"/>
        </w:rPr>
        <w:t xml:space="preserve"> </w:t>
      </w:r>
      <w:r>
        <w:t>dia,</w:t>
      </w:r>
      <w:r>
        <w:rPr>
          <w:rFonts w:eastAsia="Arial"/>
        </w:rPr>
        <w:t xml:space="preserve"> </w:t>
      </w:r>
      <w:r>
        <w:t>causando</w:t>
      </w:r>
      <w:r>
        <w:rPr>
          <w:rFonts w:eastAsia="Arial"/>
        </w:rPr>
        <w:t xml:space="preserve"> </w:t>
      </w:r>
      <w:r>
        <w:t>assim</w:t>
      </w:r>
      <w:r>
        <w:rPr>
          <w:rFonts w:eastAsia="Arial"/>
        </w:rPr>
        <w:t xml:space="preserve"> </w:t>
      </w:r>
      <w:r>
        <w:t>uma</w:t>
      </w:r>
      <w:r>
        <w:rPr>
          <w:rFonts w:eastAsia="Arial"/>
        </w:rPr>
        <w:t xml:space="preserve"> </w:t>
      </w:r>
      <w:r>
        <w:t>baixa</w:t>
      </w:r>
      <w:r>
        <w:rPr>
          <w:rFonts w:eastAsia="Arial"/>
        </w:rPr>
        <w:t xml:space="preserve"> </w:t>
      </w:r>
      <w:r>
        <w:t>produtividade</w:t>
      </w:r>
      <w:r>
        <w:rPr>
          <w:rFonts w:eastAsia="Arial"/>
        </w:rPr>
        <w:t xml:space="preserve"> </w:t>
      </w:r>
      <w:r>
        <w:t>para</w:t>
      </w:r>
      <w:r>
        <w:rPr>
          <w:rFonts w:eastAsia="Arial"/>
        </w:rPr>
        <w:t xml:space="preserve"> </w:t>
      </w:r>
      <w:r>
        <w:t>os</w:t>
      </w:r>
      <w:r>
        <w:rPr>
          <w:rFonts w:eastAsia="Arial"/>
        </w:rPr>
        <w:t xml:space="preserve"> </w:t>
      </w:r>
      <w:r>
        <w:t>médicos</w:t>
      </w:r>
      <w:r>
        <w:rPr>
          <w:rFonts w:eastAsia="Arial"/>
        </w:rPr>
        <w:t xml:space="preserve"> </w:t>
      </w:r>
      <w:r>
        <w:t>e,</w:t>
      </w:r>
      <w:r>
        <w:rPr>
          <w:rFonts w:eastAsia="Arial"/>
        </w:rPr>
        <w:t xml:space="preserve"> </w:t>
      </w:r>
      <w:r>
        <w:t>consequentemente,</w:t>
      </w:r>
      <w:r>
        <w:rPr>
          <w:rFonts w:eastAsia="Arial"/>
        </w:rPr>
        <w:t xml:space="preserve"> </w:t>
      </w:r>
      <w:r>
        <w:t>uma</w:t>
      </w:r>
      <w:r>
        <w:rPr>
          <w:rFonts w:eastAsia="Arial"/>
        </w:rPr>
        <w:t xml:space="preserve"> </w:t>
      </w:r>
      <w:r>
        <w:t>remuneração</w:t>
      </w:r>
      <w:r>
        <w:rPr>
          <w:rFonts w:eastAsia="Arial"/>
        </w:rPr>
        <w:t xml:space="preserve"> </w:t>
      </w:r>
      <w:r>
        <w:t>menor</w:t>
      </w:r>
      <w:r>
        <w:rPr>
          <w:rFonts w:eastAsia="Arial"/>
        </w:rPr>
        <w:t xml:space="preserve"> </w:t>
      </w:r>
      <w:r>
        <w:t>do</w:t>
      </w:r>
      <w:r>
        <w:rPr>
          <w:rFonts w:eastAsia="Arial"/>
        </w:rPr>
        <w:t xml:space="preserve"> </w:t>
      </w:r>
      <w:r>
        <w:t>que</w:t>
      </w:r>
      <w:r>
        <w:rPr>
          <w:rFonts w:eastAsia="Arial"/>
        </w:rPr>
        <w:t xml:space="preserve"> </w:t>
      </w:r>
      <w:r>
        <w:t>a</w:t>
      </w:r>
      <w:r>
        <w:rPr>
          <w:rFonts w:eastAsia="Arial"/>
        </w:rPr>
        <w:t xml:space="preserve"> </w:t>
      </w:r>
      <w:r>
        <w:t>esperada</w:t>
      </w:r>
      <w:r>
        <w:rPr>
          <w:rFonts w:eastAsia="Arial"/>
        </w:rPr>
        <w:t xml:space="preserve"> </w:t>
      </w:r>
      <w:r>
        <w:t>pelos</w:t>
      </w:r>
      <w:r>
        <w:rPr>
          <w:rFonts w:eastAsia="Arial"/>
        </w:rPr>
        <w:t xml:space="preserve"> </w:t>
      </w:r>
      <w:r>
        <w:t>mesmos,</w:t>
      </w:r>
      <w:r>
        <w:rPr>
          <w:rFonts w:eastAsia="Arial"/>
        </w:rPr>
        <w:t xml:space="preserve"> </w:t>
      </w:r>
      <w:r>
        <w:t>levando-se</w:t>
      </w:r>
      <w:r>
        <w:rPr>
          <w:rFonts w:eastAsia="Arial"/>
        </w:rPr>
        <w:t xml:space="preserve"> </w:t>
      </w:r>
      <w:r>
        <w:t>em</w:t>
      </w:r>
      <w:r>
        <w:rPr>
          <w:rFonts w:eastAsia="Arial"/>
        </w:rPr>
        <w:t xml:space="preserve"> </w:t>
      </w:r>
      <w:r>
        <w:t>conta</w:t>
      </w:r>
      <w:r>
        <w:rPr>
          <w:rFonts w:eastAsia="Arial"/>
        </w:rPr>
        <w:t xml:space="preserve"> </w:t>
      </w:r>
      <w:r>
        <w:t>que</w:t>
      </w:r>
      <w:r>
        <w:rPr>
          <w:rFonts w:eastAsia="Arial"/>
        </w:rPr>
        <w:t xml:space="preserve"> </w:t>
      </w:r>
      <w:r>
        <w:t>recebem</w:t>
      </w:r>
      <w:r>
        <w:rPr>
          <w:rFonts w:eastAsia="Arial"/>
        </w:rPr>
        <w:t xml:space="preserve"> </w:t>
      </w:r>
      <w:r>
        <w:t>por</w:t>
      </w:r>
      <w:r>
        <w:rPr>
          <w:rFonts w:eastAsia="Arial"/>
        </w:rPr>
        <w:t xml:space="preserve"> </w:t>
      </w:r>
      <w:r>
        <w:t>consulta</w:t>
      </w:r>
      <w:r>
        <w:rPr>
          <w:rFonts w:eastAsia="Arial"/>
        </w:rPr>
        <w:t xml:space="preserve"> </w:t>
      </w:r>
      <w:r>
        <w:t>prestada.</w:t>
      </w:r>
      <w:r>
        <w:rPr>
          <w:rFonts w:eastAsia="Arial"/>
        </w:rPr>
        <w:t xml:space="preserve"> Os planos de saúde também não remuneram consultas de retorno (com intervalo menor do que 30 dias, a partir da consulta anterior). Com a agenda em papel a secretária dificilmente identifica se está marcando uma consulta de retorno ou não, causando retornos desnecessários pelos quais o médico não irá receber o pagamento. </w:t>
      </w:r>
      <w:r>
        <w:t>A</w:t>
      </w:r>
      <w:r>
        <w:rPr>
          <w:rFonts w:eastAsia="Arial"/>
        </w:rPr>
        <w:t xml:space="preserve"> </w:t>
      </w:r>
      <w:r>
        <w:t>falta</w:t>
      </w:r>
      <w:r>
        <w:rPr>
          <w:rFonts w:eastAsia="Arial"/>
        </w:rPr>
        <w:t xml:space="preserve"> </w:t>
      </w:r>
      <w:r>
        <w:t>de</w:t>
      </w:r>
      <w:r>
        <w:rPr>
          <w:rFonts w:eastAsia="Arial"/>
        </w:rPr>
        <w:t xml:space="preserve"> </w:t>
      </w:r>
      <w:r>
        <w:t>organização</w:t>
      </w:r>
      <w:r>
        <w:rPr>
          <w:rFonts w:eastAsia="Arial"/>
        </w:rPr>
        <w:t xml:space="preserve"> </w:t>
      </w:r>
      <w:r>
        <w:t>também</w:t>
      </w:r>
      <w:r>
        <w:rPr>
          <w:rFonts w:eastAsia="Arial"/>
        </w:rPr>
        <w:t xml:space="preserve"> </w:t>
      </w:r>
      <w:r>
        <w:t>citada</w:t>
      </w:r>
      <w:r>
        <w:rPr>
          <w:rFonts w:eastAsia="Arial"/>
        </w:rPr>
        <w:t xml:space="preserve"> </w:t>
      </w:r>
      <w:r>
        <w:t>no</w:t>
      </w:r>
      <w:r>
        <w:rPr>
          <w:rFonts w:eastAsia="Arial"/>
        </w:rPr>
        <w:t xml:space="preserve"> </w:t>
      </w:r>
      <w:r>
        <w:t>item</w:t>
      </w:r>
      <w:r>
        <w:rPr>
          <w:rFonts w:eastAsia="Arial"/>
        </w:rPr>
        <w:t xml:space="preserve"> </w:t>
      </w:r>
      <w:r>
        <w:t>anterior</w:t>
      </w:r>
      <w:r>
        <w:rPr>
          <w:rFonts w:eastAsia="Arial"/>
        </w:rPr>
        <w:t xml:space="preserve"> </w:t>
      </w:r>
      <w:r>
        <w:t>pode</w:t>
      </w:r>
      <w:r>
        <w:rPr>
          <w:rFonts w:eastAsia="Arial"/>
        </w:rPr>
        <w:t xml:space="preserve"> </w:t>
      </w:r>
      <w:r>
        <w:t>causar</w:t>
      </w:r>
      <w:r>
        <w:rPr>
          <w:rFonts w:eastAsia="Arial"/>
        </w:rPr>
        <w:t xml:space="preserve"> o não preenchimento </w:t>
      </w:r>
      <w:r>
        <w:t>dos</w:t>
      </w:r>
      <w:r>
        <w:rPr>
          <w:rFonts w:eastAsia="Arial"/>
        </w:rPr>
        <w:t xml:space="preserve"> </w:t>
      </w:r>
      <w:r>
        <w:t>CIDs</w:t>
      </w:r>
      <w:r>
        <w:rPr>
          <w:rFonts w:eastAsia="Arial"/>
        </w:rPr>
        <w:t xml:space="preserve"> </w:t>
      </w:r>
      <w:r>
        <w:t>nos</w:t>
      </w:r>
      <w:r>
        <w:rPr>
          <w:rFonts w:eastAsia="Arial"/>
        </w:rPr>
        <w:t xml:space="preserve"> </w:t>
      </w:r>
      <w:r>
        <w:t>relatórios</w:t>
      </w:r>
      <w:r>
        <w:rPr>
          <w:rFonts w:eastAsia="Arial"/>
        </w:rPr>
        <w:t xml:space="preserve"> </w:t>
      </w:r>
      <w:r>
        <w:t>mensais,</w:t>
      </w:r>
      <w:r>
        <w:rPr>
          <w:rFonts w:eastAsia="Arial"/>
        </w:rPr>
        <w:t xml:space="preserve"> </w:t>
      </w:r>
      <w:r>
        <w:t>anulando</w:t>
      </w:r>
      <w:r>
        <w:rPr>
          <w:rFonts w:eastAsia="Arial"/>
        </w:rPr>
        <w:t xml:space="preserve"> </w:t>
      </w:r>
      <w:r>
        <w:t>assim</w:t>
      </w:r>
      <w:r>
        <w:rPr>
          <w:rFonts w:eastAsia="Arial"/>
        </w:rPr>
        <w:t xml:space="preserve"> </w:t>
      </w:r>
      <w:r>
        <w:t>algumas</w:t>
      </w:r>
      <w:r>
        <w:rPr>
          <w:rFonts w:eastAsia="Arial"/>
        </w:rPr>
        <w:t xml:space="preserve"> </w:t>
      </w:r>
      <w:r>
        <w:t>consultas,</w:t>
      </w:r>
      <w:r>
        <w:rPr>
          <w:rFonts w:eastAsia="Arial"/>
        </w:rPr>
        <w:t xml:space="preserve"> </w:t>
      </w:r>
      <w:r>
        <w:t>que</w:t>
      </w:r>
      <w:r>
        <w:rPr>
          <w:rFonts w:eastAsia="Arial"/>
        </w:rPr>
        <w:t xml:space="preserve"> </w:t>
      </w:r>
      <w:r>
        <w:t>deixarão</w:t>
      </w:r>
      <w:r>
        <w:rPr>
          <w:rFonts w:eastAsia="Arial"/>
        </w:rPr>
        <w:t xml:space="preserve"> </w:t>
      </w:r>
      <w:r>
        <w:t>de</w:t>
      </w:r>
      <w:r>
        <w:rPr>
          <w:rFonts w:eastAsia="Arial"/>
        </w:rPr>
        <w:t xml:space="preserve"> </w:t>
      </w:r>
      <w:r>
        <w:t>ser</w:t>
      </w:r>
      <w:r>
        <w:rPr>
          <w:rFonts w:eastAsia="Arial"/>
        </w:rPr>
        <w:t xml:space="preserve"> </w:t>
      </w:r>
      <w:r>
        <w:t>pagas</w:t>
      </w:r>
      <w:r>
        <w:rPr>
          <w:rFonts w:eastAsia="Arial"/>
        </w:rPr>
        <w:t xml:space="preserve"> </w:t>
      </w:r>
      <w:r>
        <w:t>aos</w:t>
      </w:r>
      <w:r>
        <w:rPr>
          <w:rFonts w:eastAsia="Arial"/>
        </w:rPr>
        <w:t xml:space="preserve"> </w:t>
      </w:r>
      <w:r w:rsidRPr="00585F21">
        <w:t>profissionais.</w:t>
      </w:r>
    </w:p>
    <w:p w:rsidR="00270A16" w:rsidRDefault="00270A16">
      <w:pPr>
        <w:pStyle w:val="ItemizaoTCC"/>
        <w:rPr>
          <w:shd w:val="clear" w:color="auto" w:fill="00B8FF"/>
        </w:rPr>
      </w:pPr>
      <w:r>
        <w:t>Grande</w:t>
      </w:r>
      <w:r>
        <w:rPr>
          <w:rFonts w:eastAsia="Arial"/>
        </w:rPr>
        <w:t xml:space="preserve"> </w:t>
      </w:r>
      <w:r>
        <w:t>custo</w:t>
      </w:r>
      <w:r>
        <w:rPr>
          <w:rFonts w:eastAsia="Arial"/>
        </w:rPr>
        <w:t xml:space="preserve"> </w:t>
      </w:r>
      <w:r>
        <w:t>para</w:t>
      </w:r>
      <w:r>
        <w:rPr>
          <w:rFonts w:eastAsia="Arial"/>
        </w:rPr>
        <w:t xml:space="preserve"> </w:t>
      </w:r>
      <w:r>
        <w:t>extração</w:t>
      </w:r>
      <w:r>
        <w:rPr>
          <w:rFonts w:eastAsia="Arial"/>
        </w:rPr>
        <w:t xml:space="preserve"> </w:t>
      </w:r>
      <w:r>
        <w:t>de</w:t>
      </w:r>
      <w:r>
        <w:rPr>
          <w:rFonts w:eastAsia="Arial"/>
        </w:rPr>
        <w:t xml:space="preserve"> </w:t>
      </w:r>
      <w:r>
        <w:t>dados</w:t>
      </w:r>
      <w:r>
        <w:rPr>
          <w:rFonts w:eastAsia="Arial"/>
        </w:rPr>
        <w:t xml:space="preserve"> </w:t>
      </w:r>
      <w:r>
        <w:t>estatísticos</w:t>
      </w:r>
      <w:r w:rsidR="0027639E">
        <w:t>,</w:t>
      </w:r>
      <w:r w:rsidRPr="00585F21">
        <w:rPr>
          <w:rFonts w:eastAsia="Arial"/>
        </w:rPr>
        <w:t xml:space="preserve"> </w:t>
      </w:r>
      <w:r w:rsidRPr="00585F21">
        <w:t>pois</w:t>
      </w:r>
      <w:r w:rsidR="00585F21" w:rsidRPr="00585F21">
        <w:t>,</w:t>
      </w:r>
      <w:r w:rsidRPr="00585F21">
        <w:rPr>
          <w:rFonts w:eastAsia="Arial"/>
        </w:rPr>
        <w:t xml:space="preserve"> </w:t>
      </w:r>
      <w:r>
        <w:t>ao</w:t>
      </w:r>
      <w:r>
        <w:rPr>
          <w:rFonts w:eastAsia="Arial"/>
        </w:rPr>
        <w:t xml:space="preserve"> </w:t>
      </w:r>
      <w:r>
        <w:t>precisar</w:t>
      </w:r>
      <w:r>
        <w:rPr>
          <w:rFonts w:eastAsia="Arial"/>
        </w:rPr>
        <w:t xml:space="preserve"> </w:t>
      </w:r>
      <w:r>
        <w:t>fazer</w:t>
      </w:r>
      <w:r>
        <w:rPr>
          <w:rFonts w:eastAsia="Arial"/>
        </w:rPr>
        <w:t xml:space="preserve"> </w:t>
      </w:r>
      <w:r>
        <w:t>uma</w:t>
      </w:r>
      <w:r>
        <w:rPr>
          <w:rFonts w:eastAsia="Arial"/>
        </w:rPr>
        <w:t xml:space="preserve"> </w:t>
      </w:r>
      <w:r>
        <w:t>pesquisa</w:t>
      </w:r>
      <w:r>
        <w:rPr>
          <w:rFonts w:eastAsia="Arial"/>
        </w:rPr>
        <w:t xml:space="preserve"> </w:t>
      </w:r>
      <w:r>
        <w:t>e/ou</w:t>
      </w:r>
      <w:r>
        <w:rPr>
          <w:rFonts w:eastAsia="Arial"/>
        </w:rPr>
        <w:t xml:space="preserve"> </w:t>
      </w:r>
      <w:r>
        <w:t>extração</w:t>
      </w:r>
      <w:r>
        <w:rPr>
          <w:rFonts w:eastAsia="Arial"/>
        </w:rPr>
        <w:t xml:space="preserve"> </w:t>
      </w:r>
      <w:r>
        <w:t>de</w:t>
      </w:r>
      <w:r>
        <w:rPr>
          <w:rFonts w:eastAsia="Arial"/>
        </w:rPr>
        <w:t xml:space="preserve"> </w:t>
      </w:r>
      <w:r>
        <w:t>dados</w:t>
      </w:r>
      <w:r>
        <w:rPr>
          <w:rFonts w:eastAsia="Arial"/>
        </w:rPr>
        <w:t xml:space="preserve"> </w:t>
      </w:r>
      <w:r>
        <w:t>com</w:t>
      </w:r>
      <w:r>
        <w:rPr>
          <w:rFonts w:eastAsia="Arial"/>
        </w:rPr>
        <w:t xml:space="preserve"> </w:t>
      </w:r>
      <w:r>
        <w:t>os</w:t>
      </w:r>
      <w:r>
        <w:rPr>
          <w:rFonts w:eastAsia="Arial"/>
        </w:rPr>
        <w:t xml:space="preserve"> </w:t>
      </w:r>
      <w:r>
        <w:t>prontuários</w:t>
      </w:r>
      <w:r>
        <w:rPr>
          <w:rFonts w:eastAsia="Arial"/>
        </w:rPr>
        <w:t xml:space="preserve"> </w:t>
      </w:r>
      <w:r>
        <w:t>dos</w:t>
      </w:r>
      <w:r>
        <w:rPr>
          <w:rFonts w:eastAsia="Arial"/>
        </w:rPr>
        <w:t xml:space="preserve"> </w:t>
      </w:r>
      <w:r>
        <w:t>pacientes,</w:t>
      </w:r>
      <w:r>
        <w:rPr>
          <w:rFonts w:eastAsia="Arial"/>
        </w:rPr>
        <w:t xml:space="preserve"> </w:t>
      </w:r>
      <w:r>
        <w:t>os</w:t>
      </w:r>
      <w:r>
        <w:rPr>
          <w:rFonts w:eastAsia="Arial"/>
        </w:rPr>
        <w:t xml:space="preserve"> </w:t>
      </w:r>
      <w:r>
        <w:t>médicos</w:t>
      </w:r>
      <w:r>
        <w:rPr>
          <w:rFonts w:eastAsia="Arial"/>
        </w:rPr>
        <w:t xml:space="preserve"> </w:t>
      </w:r>
      <w:r>
        <w:t>levam</w:t>
      </w:r>
      <w:r>
        <w:rPr>
          <w:rFonts w:eastAsia="Arial"/>
        </w:rPr>
        <w:t xml:space="preserve"> </w:t>
      </w:r>
      <w:r>
        <w:t>muito</w:t>
      </w:r>
      <w:r>
        <w:rPr>
          <w:rFonts w:eastAsia="Arial"/>
        </w:rPr>
        <w:t xml:space="preserve"> </w:t>
      </w:r>
      <w:r>
        <w:t>tempo</w:t>
      </w:r>
      <w:r>
        <w:rPr>
          <w:rFonts w:eastAsia="Arial"/>
        </w:rPr>
        <w:t xml:space="preserve"> </w:t>
      </w:r>
      <w:r>
        <w:t>para</w:t>
      </w:r>
      <w:r>
        <w:rPr>
          <w:rFonts w:eastAsia="Arial"/>
        </w:rPr>
        <w:t xml:space="preserve"> </w:t>
      </w:r>
      <w:r>
        <w:t>selecionar</w:t>
      </w:r>
      <w:r>
        <w:rPr>
          <w:rFonts w:eastAsia="Arial"/>
        </w:rPr>
        <w:t xml:space="preserve"> </w:t>
      </w:r>
      <w:r>
        <w:t>os</w:t>
      </w:r>
      <w:r>
        <w:rPr>
          <w:rFonts w:eastAsia="Arial"/>
        </w:rPr>
        <w:t xml:space="preserve"> </w:t>
      </w:r>
      <w:r>
        <w:t>pacientes</w:t>
      </w:r>
      <w:r>
        <w:rPr>
          <w:rFonts w:eastAsia="Arial"/>
        </w:rPr>
        <w:t xml:space="preserve"> </w:t>
      </w:r>
      <w:r>
        <w:t>específicos</w:t>
      </w:r>
      <w:r>
        <w:rPr>
          <w:rFonts w:eastAsia="Arial"/>
        </w:rPr>
        <w:t xml:space="preserve"> </w:t>
      </w:r>
      <w:r>
        <w:t>e</w:t>
      </w:r>
      <w:r>
        <w:rPr>
          <w:rFonts w:eastAsia="Arial"/>
        </w:rPr>
        <w:t xml:space="preserve"> </w:t>
      </w:r>
      <w:r>
        <w:t>extrair</w:t>
      </w:r>
      <w:r>
        <w:rPr>
          <w:rFonts w:eastAsia="Arial"/>
        </w:rPr>
        <w:t xml:space="preserve"> </w:t>
      </w:r>
      <w:r>
        <w:t>os</w:t>
      </w:r>
      <w:r>
        <w:rPr>
          <w:rFonts w:eastAsia="Arial"/>
        </w:rPr>
        <w:t xml:space="preserve"> </w:t>
      </w:r>
      <w:r>
        <w:t>dados</w:t>
      </w:r>
      <w:r>
        <w:rPr>
          <w:rFonts w:eastAsia="Arial"/>
        </w:rPr>
        <w:t xml:space="preserve"> </w:t>
      </w:r>
      <w:r>
        <w:t>que</w:t>
      </w:r>
      <w:r>
        <w:rPr>
          <w:rFonts w:eastAsia="Arial"/>
        </w:rPr>
        <w:t xml:space="preserve"> </w:t>
      </w:r>
      <w:r>
        <w:t>necessitam.</w:t>
      </w:r>
      <w:r>
        <w:rPr>
          <w:rFonts w:eastAsia="Arial"/>
        </w:rPr>
        <w:t xml:space="preserve"> </w:t>
      </w:r>
      <w:r>
        <w:t>Além</w:t>
      </w:r>
      <w:r>
        <w:rPr>
          <w:rFonts w:eastAsia="Arial"/>
        </w:rPr>
        <w:t xml:space="preserve"> </w:t>
      </w:r>
      <w:r>
        <w:t>de</w:t>
      </w:r>
      <w:r>
        <w:rPr>
          <w:rFonts w:eastAsia="Arial"/>
        </w:rPr>
        <w:t xml:space="preserve"> </w:t>
      </w:r>
      <w:r>
        <w:t>gastarem</w:t>
      </w:r>
      <w:r>
        <w:rPr>
          <w:rFonts w:eastAsia="Arial"/>
        </w:rPr>
        <w:t xml:space="preserve"> </w:t>
      </w:r>
      <w:r>
        <w:t>muito</w:t>
      </w:r>
      <w:r>
        <w:rPr>
          <w:rFonts w:eastAsia="Arial"/>
        </w:rPr>
        <w:t xml:space="preserve"> </w:t>
      </w:r>
      <w:r>
        <w:t>tempo</w:t>
      </w:r>
      <w:r>
        <w:rPr>
          <w:rFonts w:eastAsia="Arial"/>
        </w:rPr>
        <w:t xml:space="preserve"> </w:t>
      </w:r>
      <w:r>
        <w:t>para</w:t>
      </w:r>
      <w:r>
        <w:rPr>
          <w:rFonts w:eastAsia="Arial"/>
        </w:rPr>
        <w:t xml:space="preserve"> </w:t>
      </w:r>
      <w:r>
        <w:t>gerar</w:t>
      </w:r>
      <w:r>
        <w:rPr>
          <w:rFonts w:eastAsia="Arial"/>
        </w:rPr>
        <w:t xml:space="preserve"> </w:t>
      </w:r>
      <w:r>
        <w:t>dados</w:t>
      </w:r>
      <w:r>
        <w:rPr>
          <w:rFonts w:eastAsia="Arial"/>
        </w:rPr>
        <w:t xml:space="preserve"> </w:t>
      </w:r>
      <w:r>
        <w:t>estatísticos</w:t>
      </w:r>
      <w:r>
        <w:rPr>
          <w:rFonts w:eastAsia="Arial"/>
        </w:rPr>
        <w:t xml:space="preserve"> </w:t>
      </w:r>
      <w:r>
        <w:t>consistentes,</w:t>
      </w:r>
      <w:r>
        <w:rPr>
          <w:rFonts w:eastAsia="Arial"/>
        </w:rPr>
        <w:t xml:space="preserve"> </w:t>
      </w:r>
      <w:r>
        <w:t>os</w:t>
      </w:r>
      <w:r>
        <w:rPr>
          <w:rFonts w:eastAsia="Arial"/>
        </w:rPr>
        <w:t xml:space="preserve"> </w:t>
      </w:r>
      <w:r>
        <w:t>médicos</w:t>
      </w:r>
      <w:r>
        <w:rPr>
          <w:rFonts w:eastAsia="Arial"/>
        </w:rPr>
        <w:t xml:space="preserve"> </w:t>
      </w:r>
      <w:r>
        <w:t>ainda</w:t>
      </w:r>
      <w:r>
        <w:rPr>
          <w:rFonts w:eastAsia="Arial"/>
        </w:rPr>
        <w:t xml:space="preserve"> </w:t>
      </w:r>
      <w:r>
        <w:t>podem</w:t>
      </w:r>
      <w:r>
        <w:rPr>
          <w:rFonts w:eastAsia="Arial"/>
        </w:rPr>
        <w:t xml:space="preserve"> </w:t>
      </w:r>
      <w:r>
        <w:t>ficar</w:t>
      </w:r>
      <w:r>
        <w:rPr>
          <w:rFonts w:eastAsia="Arial"/>
        </w:rPr>
        <w:t xml:space="preserve"> </w:t>
      </w:r>
      <w:r>
        <w:t>muito</w:t>
      </w:r>
      <w:r>
        <w:rPr>
          <w:rFonts w:eastAsia="Arial"/>
        </w:rPr>
        <w:t xml:space="preserve"> </w:t>
      </w:r>
      <w:r>
        <w:t>tempo</w:t>
      </w:r>
      <w:r>
        <w:rPr>
          <w:rFonts w:eastAsia="Arial"/>
        </w:rPr>
        <w:t xml:space="preserve"> </w:t>
      </w:r>
      <w:r>
        <w:t>com</w:t>
      </w:r>
      <w:r>
        <w:rPr>
          <w:rFonts w:eastAsia="Arial"/>
        </w:rPr>
        <w:t xml:space="preserve"> </w:t>
      </w:r>
      <w:r>
        <w:t>uma</w:t>
      </w:r>
      <w:r>
        <w:rPr>
          <w:rFonts w:eastAsia="Arial"/>
        </w:rPr>
        <w:t xml:space="preserve"> </w:t>
      </w:r>
      <w:r>
        <w:t>grande</w:t>
      </w:r>
      <w:r>
        <w:rPr>
          <w:rFonts w:eastAsia="Arial"/>
        </w:rPr>
        <w:t xml:space="preserve"> </w:t>
      </w:r>
      <w:r>
        <w:t>quantidade</w:t>
      </w:r>
      <w:r>
        <w:rPr>
          <w:rFonts w:eastAsia="Arial"/>
        </w:rPr>
        <w:t xml:space="preserve"> </w:t>
      </w:r>
      <w:r>
        <w:t>de</w:t>
      </w:r>
      <w:r>
        <w:rPr>
          <w:rFonts w:eastAsia="Arial"/>
        </w:rPr>
        <w:t xml:space="preserve"> </w:t>
      </w:r>
      <w:r>
        <w:t>prontuários</w:t>
      </w:r>
      <w:r>
        <w:rPr>
          <w:rFonts w:eastAsia="Arial"/>
        </w:rPr>
        <w:t xml:space="preserve"> </w:t>
      </w:r>
      <w:r>
        <w:t>de</w:t>
      </w:r>
      <w:r>
        <w:rPr>
          <w:rFonts w:eastAsia="Arial"/>
        </w:rPr>
        <w:t xml:space="preserve"> </w:t>
      </w:r>
      <w:r>
        <w:t>pacientes</w:t>
      </w:r>
      <w:r>
        <w:rPr>
          <w:rFonts w:eastAsia="Arial"/>
        </w:rPr>
        <w:t xml:space="preserve"> </w:t>
      </w:r>
      <w:r>
        <w:t>fora</w:t>
      </w:r>
      <w:r>
        <w:rPr>
          <w:rFonts w:eastAsia="Arial"/>
        </w:rPr>
        <w:t xml:space="preserve"> </w:t>
      </w:r>
      <w:r>
        <w:t>da</w:t>
      </w:r>
      <w:r>
        <w:rPr>
          <w:rFonts w:eastAsia="Arial"/>
        </w:rPr>
        <w:t xml:space="preserve"> </w:t>
      </w:r>
      <w:r>
        <w:t>clínica,</w:t>
      </w:r>
      <w:r>
        <w:rPr>
          <w:rFonts w:eastAsia="Arial"/>
        </w:rPr>
        <w:t xml:space="preserve"> </w:t>
      </w:r>
      <w:r>
        <w:t>possibilitando</w:t>
      </w:r>
      <w:r>
        <w:rPr>
          <w:rFonts w:eastAsia="Arial"/>
        </w:rPr>
        <w:t xml:space="preserve"> </w:t>
      </w:r>
      <w:r>
        <w:t>a</w:t>
      </w:r>
      <w:r>
        <w:rPr>
          <w:rFonts w:eastAsia="Arial"/>
        </w:rPr>
        <w:t xml:space="preserve"> </w:t>
      </w:r>
      <w:r>
        <w:t>perda</w:t>
      </w:r>
      <w:r>
        <w:rPr>
          <w:rFonts w:eastAsia="Arial"/>
        </w:rPr>
        <w:t xml:space="preserve"> </w:t>
      </w:r>
      <w:r>
        <w:t>destes</w:t>
      </w:r>
      <w:r>
        <w:rPr>
          <w:rFonts w:eastAsia="Arial"/>
        </w:rPr>
        <w:t xml:space="preserve"> </w:t>
      </w:r>
      <w:r>
        <w:t>ou</w:t>
      </w:r>
      <w:r>
        <w:rPr>
          <w:rFonts w:eastAsia="Arial"/>
        </w:rPr>
        <w:t xml:space="preserve"> </w:t>
      </w:r>
      <w:r>
        <w:t>confusão</w:t>
      </w:r>
      <w:r>
        <w:rPr>
          <w:rFonts w:eastAsia="Arial"/>
        </w:rPr>
        <w:t xml:space="preserve"> </w:t>
      </w:r>
      <w:r>
        <w:t>nos</w:t>
      </w:r>
      <w:r>
        <w:rPr>
          <w:rFonts w:eastAsia="Arial"/>
        </w:rPr>
        <w:t xml:space="preserve"> </w:t>
      </w:r>
      <w:r>
        <w:t>procedimentos</w:t>
      </w:r>
      <w:r>
        <w:rPr>
          <w:rFonts w:eastAsia="Arial"/>
        </w:rPr>
        <w:t xml:space="preserve"> </w:t>
      </w:r>
      <w:r>
        <w:t>da</w:t>
      </w:r>
      <w:r>
        <w:rPr>
          <w:rFonts w:eastAsia="Arial"/>
        </w:rPr>
        <w:t xml:space="preserve"> </w:t>
      </w:r>
      <w:r>
        <w:t>clínica,</w:t>
      </w:r>
      <w:r>
        <w:rPr>
          <w:rFonts w:eastAsia="Arial"/>
        </w:rPr>
        <w:t xml:space="preserve"> </w:t>
      </w:r>
      <w:r>
        <w:t>caso</w:t>
      </w:r>
      <w:r>
        <w:rPr>
          <w:rFonts w:eastAsia="Arial"/>
        </w:rPr>
        <w:t xml:space="preserve"> </w:t>
      </w:r>
      <w:r>
        <w:t>o</w:t>
      </w:r>
      <w:r>
        <w:rPr>
          <w:rFonts w:eastAsia="Arial"/>
        </w:rPr>
        <w:t xml:space="preserve"> </w:t>
      </w:r>
      <w:r>
        <w:t>paciente</w:t>
      </w:r>
      <w:r>
        <w:rPr>
          <w:rFonts w:eastAsia="Arial"/>
        </w:rPr>
        <w:t xml:space="preserve"> </w:t>
      </w:r>
      <w:r>
        <w:t>compareça</w:t>
      </w:r>
      <w:r>
        <w:rPr>
          <w:rFonts w:eastAsia="Arial"/>
        </w:rPr>
        <w:t xml:space="preserve"> </w:t>
      </w:r>
      <w:r>
        <w:t>para</w:t>
      </w:r>
      <w:r>
        <w:rPr>
          <w:rFonts w:eastAsia="Arial"/>
        </w:rPr>
        <w:t xml:space="preserve"> </w:t>
      </w:r>
      <w:r>
        <w:t>consulta</w:t>
      </w:r>
      <w:r>
        <w:rPr>
          <w:rFonts w:eastAsia="Arial"/>
        </w:rPr>
        <w:t xml:space="preserve"> </w:t>
      </w:r>
      <w:r>
        <w:t>e</w:t>
      </w:r>
      <w:r>
        <w:rPr>
          <w:rFonts w:eastAsia="Arial"/>
        </w:rPr>
        <w:t xml:space="preserve"> </w:t>
      </w:r>
      <w:r>
        <w:t>sua</w:t>
      </w:r>
      <w:r>
        <w:rPr>
          <w:rFonts w:eastAsia="Arial"/>
        </w:rPr>
        <w:t xml:space="preserve"> </w:t>
      </w:r>
      <w:r>
        <w:t>ficha</w:t>
      </w:r>
      <w:r>
        <w:rPr>
          <w:rFonts w:eastAsia="Arial"/>
        </w:rPr>
        <w:t xml:space="preserve"> </w:t>
      </w:r>
      <w:r>
        <w:t>tenha</w:t>
      </w:r>
      <w:r>
        <w:rPr>
          <w:rFonts w:eastAsia="Arial"/>
        </w:rPr>
        <w:t xml:space="preserve"> </w:t>
      </w:r>
      <w:r>
        <w:t>sido</w:t>
      </w:r>
      <w:r>
        <w:rPr>
          <w:rFonts w:eastAsia="Arial"/>
        </w:rPr>
        <w:t xml:space="preserve"> </w:t>
      </w:r>
      <w:r w:rsidRPr="00585F21">
        <w:t>retirada.</w:t>
      </w:r>
    </w:p>
    <w:p w:rsidR="00270A16" w:rsidRDefault="00270A16">
      <w:pPr>
        <w:pStyle w:val="PargrafoTCC"/>
      </w:pPr>
      <w:r>
        <w:t>Considerando</w:t>
      </w:r>
      <w:r>
        <w:rPr>
          <w:rFonts w:eastAsia="Arial"/>
        </w:rPr>
        <w:t xml:space="preserve"> </w:t>
      </w:r>
      <w:r>
        <w:t>os</w:t>
      </w:r>
      <w:r>
        <w:rPr>
          <w:rFonts w:eastAsia="Arial"/>
        </w:rPr>
        <w:t xml:space="preserve"> </w:t>
      </w:r>
      <w:r>
        <w:t>problemas</w:t>
      </w:r>
      <w:r>
        <w:rPr>
          <w:rFonts w:eastAsia="Arial"/>
        </w:rPr>
        <w:t xml:space="preserve"> </w:t>
      </w:r>
      <w:r>
        <w:t>descritos</w:t>
      </w:r>
      <w:r>
        <w:rPr>
          <w:rFonts w:eastAsia="Arial"/>
        </w:rPr>
        <w:t xml:space="preserve"> </w:t>
      </w:r>
      <w:r>
        <w:t>nesta</w:t>
      </w:r>
      <w:r>
        <w:rPr>
          <w:rFonts w:eastAsia="Arial"/>
        </w:rPr>
        <w:t xml:space="preserve"> </w:t>
      </w:r>
      <w:r>
        <w:t>seção,</w:t>
      </w:r>
      <w:r>
        <w:rPr>
          <w:rFonts w:eastAsia="Arial"/>
        </w:rPr>
        <w:t xml:space="preserve"> </w:t>
      </w:r>
      <w:r>
        <w:t>o</w:t>
      </w:r>
      <w:r>
        <w:rPr>
          <w:rFonts w:eastAsia="Arial"/>
        </w:rPr>
        <w:t xml:space="preserve"> Trabalho de Conclusão de Curso (</w:t>
      </w:r>
      <w:r>
        <w:t>TCC),</w:t>
      </w:r>
      <w:r>
        <w:rPr>
          <w:rFonts w:eastAsia="Arial"/>
        </w:rPr>
        <w:t xml:space="preserve"> </w:t>
      </w:r>
      <w:r>
        <w:t>descrito</w:t>
      </w:r>
      <w:r>
        <w:rPr>
          <w:rFonts w:eastAsia="Arial"/>
        </w:rPr>
        <w:t xml:space="preserve"> </w:t>
      </w:r>
      <w:r>
        <w:t>nesta</w:t>
      </w:r>
      <w:r>
        <w:rPr>
          <w:rFonts w:eastAsia="Arial"/>
        </w:rPr>
        <w:t xml:space="preserve"> </w:t>
      </w:r>
      <w:r>
        <w:t>monografa,</w:t>
      </w:r>
      <w:r>
        <w:rPr>
          <w:rFonts w:eastAsia="Arial"/>
        </w:rPr>
        <w:t xml:space="preserve"> </w:t>
      </w:r>
      <w:r>
        <w:t>tem</w:t>
      </w:r>
      <w:r>
        <w:rPr>
          <w:rFonts w:eastAsia="Arial"/>
        </w:rPr>
        <w:t xml:space="preserve"> </w:t>
      </w:r>
      <w:r>
        <w:t>o</w:t>
      </w:r>
      <w:r>
        <w:rPr>
          <w:rFonts w:eastAsia="Arial"/>
        </w:rPr>
        <w:t xml:space="preserve"> </w:t>
      </w:r>
      <w:r>
        <w:t>objetivo</w:t>
      </w:r>
      <w:r>
        <w:rPr>
          <w:rFonts w:eastAsia="Arial"/>
        </w:rPr>
        <w:t xml:space="preserve"> </w:t>
      </w:r>
      <w:r>
        <w:t>de</w:t>
      </w:r>
      <w:r>
        <w:rPr>
          <w:rFonts w:eastAsia="Arial"/>
        </w:rPr>
        <w:t xml:space="preserve"> </w:t>
      </w:r>
      <w:r>
        <w:t>reduzir</w:t>
      </w:r>
      <w:r>
        <w:rPr>
          <w:rFonts w:eastAsia="Arial"/>
        </w:rPr>
        <w:t xml:space="preserve"> </w:t>
      </w:r>
      <w:r>
        <w:t>o</w:t>
      </w:r>
      <w:r>
        <w:rPr>
          <w:rFonts w:eastAsia="Arial"/>
        </w:rPr>
        <w:t xml:space="preserve"> </w:t>
      </w:r>
      <w:r>
        <w:t>tempo</w:t>
      </w:r>
      <w:r>
        <w:rPr>
          <w:rFonts w:eastAsia="Arial"/>
        </w:rPr>
        <w:t xml:space="preserve"> </w:t>
      </w:r>
      <w:r>
        <w:t>de</w:t>
      </w:r>
      <w:r>
        <w:rPr>
          <w:rFonts w:eastAsia="Arial"/>
        </w:rPr>
        <w:t xml:space="preserve"> </w:t>
      </w:r>
      <w:r>
        <w:t>busca</w:t>
      </w:r>
      <w:r>
        <w:rPr>
          <w:rFonts w:eastAsia="Arial"/>
        </w:rPr>
        <w:t xml:space="preserve"> </w:t>
      </w:r>
      <w:r>
        <w:t>por</w:t>
      </w:r>
      <w:r>
        <w:rPr>
          <w:rFonts w:eastAsia="Arial"/>
        </w:rPr>
        <w:t xml:space="preserve"> </w:t>
      </w:r>
      <w:r>
        <w:t>prontuários</w:t>
      </w:r>
      <w:r>
        <w:rPr>
          <w:rFonts w:eastAsia="Arial"/>
        </w:rPr>
        <w:t xml:space="preserve"> </w:t>
      </w:r>
      <w:r>
        <w:t>de</w:t>
      </w:r>
      <w:r>
        <w:rPr>
          <w:rFonts w:eastAsia="Arial"/>
        </w:rPr>
        <w:t xml:space="preserve"> </w:t>
      </w:r>
      <w:r>
        <w:t>pacientes.</w:t>
      </w:r>
    </w:p>
    <w:p w:rsidR="00270A16" w:rsidRDefault="00270A16">
      <w:pPr>
        <w:pStyle w:val="PargrafoTCC"/>
      </w:pPr>
    </w:p>
    <w:p w:rsidR="00270A16" w:rsidRDefault="00270A16" w:rsidP="002C266D">
      <w:pPr>
        <w:pStyle w:val="Heading2"/>
      </w:pPr>
      <w:bookmarkStart w:id="27" w:name="__RefHeading__49_2068703521"/>
      <w:bookmarkStart w:id="28" w:name="__RefHeading__17_1150354337"/>
      <w:bookmarkStart w:id="29" w:name="__RefHeading__212_1670186559"/>
      <w:bookmarkStart w:id="30" w:name="__RefHeading__10_1864831944"/>
      <w:bookmarkStart w:id="31" w:name="__RefHeading__146_1286912160"/>
      <w:bookmarkStart w:id="32" w:name="__RefHeading__664_1982960955"/>
      <w:bookmarkStart w:id="33" w:name="__RefHeading__360_1472683970"/>
      <w:bookmarkStart w:id="34" w:name="__RefHeading__179_1884309817"/>
      <w:bookmarkStart w:id="35" w:name="__RefHeading__245_1176750583"/>
      <w:bookmarkStart w:id="36" w:name="__RefHeading__80_827532146"/>
      <w:bookmarkStart w:id="37" w:name="__RefHeading__296_2087715902"/>
      <w:bookmarkStart w:id="38" w:name="__RefHeading__113_2111979340"/>
      <w:bookmarkStart w:id="39" w:name="_Toc379146558"/>
      <w:bookmarkEnd w:id="27"/>
      <w:bookmarkEnd w:id="28"/>
      <w:bookmarkEnd w:id="29"/>
      <w:bookmarkEnd w:id="30"/>
      <w:bookmarkEnd w:id="31"/>
      <w:bookmarkEnd w:id="32"/>
      <w:bookmarkEnd w:id="33"/>
      <w:bookmarkEnd w:id="34"/>
      <w:bookmarkEnd w:id="35"/>
      <w:bookmarkEnd w:id="36"/>
      <w:bookmarkEnd w:id="37"/>
      <w:bookmarkEnd w:id="38"/>
      <w:r>
        <w:t>Proposta</w:t>
      </w:r>
      <w:r>
        <w:rPr>
          <w:rFonts w:eastAsia="Arial"/>
        </w:rPr>
        <w:t xml:space="preserve"> </w:t>
      </w:r>
      <w:r>
        <w:t>de</w:t>
      </w:r>
      <w:r>
        <w:rPr>
          <w:rFonts w:eastAsia="Arial"/>
        </w:rPr>
        <w:t xml:space="preserve"> </w:t>
      </w:r>
      <w:r w:rsidR="003F6384">
        <w:rPr>
          <w:rFonts w:eastAsia="Arial"/>
        </w:rPr>
        <w:t>S</w:t>
      </w:r>
      <w:r>
        <w:t>olução</w:t>
      </w:r>
      <w:bookmarkEnd w:id="39"/>
    </w:p>
    <w:p w:rsidR="00270A16" w:rsidRDefault="00270A16">
      <w:pPr>
        <w:pStyle w:val="PargrafoTCC"/>
      </w:pPr>
      <w:r>
        <w:t>Para</w:t>
      </w:r>
      <w:r>
        <w:rPr>
          <w:rFonts w:eastAsia="Arial"/>
        </w:rPr>
        <w:t xml:space="preserve"> </w:t>
      </w:r>
      <w:r>
        <w:t>cumprir</w:t>
      </w:r>
      <w:r>
        <w:rPr>
          <w:rFonts w:eastAsia="Arial"/>
        </w:rPr>
        <w:t xml:space="preserve"> </w:t>
      </w:r>
      <w:r>
        <w:t>o</w:t>
      </w:r>
      <w:r>
        <w:rPr>
          <w:rFonts w:eastAsia="Arial"/>
        </w:rPr>
        <w:t xml:space="preserve"> </w:t>
      </w:r>
      <w:r>
        <w:t>objetivo</w:t>
      </w:r>
      <w:r>
        <w:rPr>
          <w:rFonts w:eastAsia="Arial"/>
        </w:rPr>
        <w:t xml:space="preserve"> </w:t>
      </w:r>
      <w:r>
        <w:t>definido,</w:t>
      </w:r>
      <w:r>
        <w:rPr>
          <w:rFonts w:eastAsia="Arial"/>
        </w:rPr>
        <w:t xml:space="preserve"> </w:t>
      </w:r>
      <w:r>
        <w:t>pensou-se</w:t>
      </w:r>
      <w:r>
        <w:rPr>
          <w:rFonts w:eastAsia="Arial"/>
        </w:rPr>
        <w:t xml:space="preserve"> </w:t>
      </w:r>
      <w:r>
        <w:t>no</w:t>
      </w:r>
      <w:r>
        <w:rPr>
          <w:rFonts w:eastAsia="Arial"/>
        </w:rPr>
        <w:t xml:space="preserve"> desenvolvimento </w:t>
      </w:r>
      <w:r>
        <w:t>de</w:t>
      </w:r>
      <w:r>
        <w:rPr>
          <w:rFonts w:eastAsia="Arial"/>
        </w:rPr>
        <w:t xml:space="preserve"> </w:t>
      </w:r>
      <w:r>
        <w:t>um</w:t>
      </w:r>
      <w:r>
        <w:rPr>
          <w:rFonts w:eastAsia="Arial"/>
        </w:rPr>
        <w:t xml:space="preserve"> sistema </w:t>
      </w:r>
      <w:r>
        <w:rPr>
          <w:rFonts w:eastAsia="Arial"/>
          <w:i/>
        </w:rPr>
        <w:t>Web,</w:t>
      </w:r>
      <w:r>
        <w:rPr>
          <w:rFonts w:eastAsia="Arial"/>
        </w:rPr>
        <w:t xml:space="preserve"> nomeado WebClínica, </w:t>
      </w:r>
      <w:r>
        <w:t>para</w:t>
      </w:r>
      <w:r>
        <w:rPr>
          <w:rFonts w:eastAsia="Arial"/>
        </w:rPr>
        <w:t xml:space="preserve"> </w:t>
      </w:r>
      <w:r>
        <w:t>informatizar</w:t>
      </w:r>
      <w:r>
        <w:rPr>
          <w:rFonts w:eastAsia="Arial"/>
        </w:rPr>
        <w:t xml:space="preserve"> </w:t>
      </w:r>
      <w:r>
        <w:t>os</w:t>
      </w:r>
      <w:r>
        <w:rPr>
          <w:rFonts w:eastAsia="Arial"/>
        </w:rPr>
        <w:t xml:space="preserve"> </w:t>
      </w:r>
      <w:r>
        <w:t>procedimentos</w:t>
      </w:r>
      <w:r>
        <w:rPr>
          <w:rFonts w:eastAsia="Arial"/>
        </w:rPr>
        <w:t xml:space="preserve"> </w:t>
      </w:r>
      <w:r>
        <w:t>da</w:t>
      </w:r>
      <w:r>
        <w:rPr>
          <w:rFonts w:eastAsia="Arial"/>
        </w:rPr>
        <w:t xml:space="preserve"> </w:t>
      </w:r>
      <w:r>
        <w:t>clínica,</w:t>
      </w:r>
      <w:r>
        <w:rPr>
          <w:rFonts w:eastAsia="Arial"/>
        </w:rPr>
        <w:t xml:space="preserve"> de interface intuitiva para usuários leigos, que auxilie no </w:t>
      </w:r>
      <w:r>
        <w:t>gerenciamento</w:t>
      </w:r>
      <w:r>
        <w:rPr>
          <w:rFonts w:eastAsia="Arial"/>
        </w:rPr>
        <w:t xml:space="preserve"> </w:t>
      </w:r>
      <w:r>
        <w:t>e</w:t>
      </w:r>
      <w:r>
        <w:rPr>
          <w:rFonts w:eastAsia="Arial"/>
        </w:rPr>
        <w:t xml:space="preserve"> </w:t>
      </w:r>
      <w:r>
        <w:t>organização</w:t>
      </w:r>
      <w:r>
        <w:rPr>
          <w:rFonts w:eastAsia="Arial"/>
        </w:rPr>
        <w:t xml:space="preserve"> </w:t>
      </w:r>
      <w:r>
        <w:t>de</w:t>
      </w:r>
      <w:r>
        <w:rPr>
          <w:rFonts w:eastAsia="Arial"/>
        </w:rPr>
        <w:t xml:space="preserve"> </w:t>
      </w:r>
      <w:r>
        <w:t>dados</w:t>
      </w:r>
      <w:r>
        <w:rPr>
          <w:rFonts w:eastAsia="Arial"/>
        </w:rPr>
        <w:t xml:space="preserve"> </w:t>
      </w:r>
      <w:r>
        <w:t>armazenados</w:t>
      </w:r>
      <w:r>
        <w:rPr>
          <w:rFonts w:eastAsia="Arial"/>
        </w:rPr>
        <w:t xml:space="preserve"> </w:t>
      </w:r>
      <w:r>
        <w:t>em</w:t>
      </w:r>
      <w:r>
        <w:rPr>
          <w:rFonts w:eastAsia="Arial"/>
        </w:rPr>
        <w:t xml:space="preserve"> </w:t>
      </w:r>
      <w:r>
        <w:t>um</w:t>
      </w:r>
      <w:r>
        <w:rPr>
          <w:rFonts w:eastAsia="Arial"/>
        </w:rPr>
        <w:t xml:space="preserve"> </w:t>
      </w:r>
      <w:r>
        <w:t>banco</w:t>
      </w:r>
      <w:r>
        <w:rPr>
          <w:rFonts w:eastAsia="Arial"/>
        </w:rPr>
        <w:t xml:space="preserve"> </w:t>
      </w:r>
      <w:r>
        <w:t>de</w:t>
      </w:r>
      <w:r>
        <w:rPr>
          <w:rFonts w:eastAsia="Arial"/>
        </w:rPr>
        <w:t xml:space="preserve"> </w:t>
      </w:r>
      <w:r>
        <w:t>dados.</w:t>
      </w:r>
    </w:p>
    <w:p w:rsidR="00270A16" w:rsidRDefault="00270A16">
      <w:pPr>
        <w:pStyle w:val="PargrafoTCC"/>
      </w:pPr>
      <w:r>
        <w:t>O</w:t>
      </w:r>
      <w:r>
        <w:rPr>
          <w:rFonts w:eastAsia="Arial"/>
        </w:rPr>
        <w:t xml:space="preserve"> </w:t>
      </w:r>
      <w:r>
        <w:rPr>
          <w:i/>
          <w:iCs/>
        </w:rPr>
        <w:t>software</w:t>
      </w:r>
      <w:r>
        <w:rPr>
          <w:rFonts w:eastAsia="Arial"/>
        </w:rPr>
        <w:t xml:space="preserve"> </w:t>
      </w:r>
      <w:r>
        <w:t>conta</w:t>
      </w:r>
      <w:r>
        <w:rPr>
          <w:rFonts w:eastAsia="Arial"/>
        </w:rPr>
        <w:t xml:space="preserve"> </w:t>
      </w:r>
      <w:r>
        <w:t>com</w:t>
      </w:r>
      <w:r>
        <w:rPr>
          <w:rFonts w:eastAsia="Arial"/>
        </w:rPr>
        <w:t xml:space="preserve"> </w:t>
      </w:r>
      <w:r>
        <w:t>cadastros</w:t>
      </w:r>
      <w:r>
        <w:rPr>
          <w:rFonts w:eastAsia="Arial"/>
        </w:rPr>
        <w:t xml:space="preserve"> </w:t>
      </w:r>
      <w:r>
        <w:t>de</w:t>
      </w:r>
      <w:r>
        <w:rPr>
          <w:rFonts w:eastAsia="Arial"/>
        </w:rPr>
        <w:t xml:space="preserve"> </w:t>
      </w:r>
      <w:r>
        <w:t>pacientes,</w:t>
      </w:r>
      <w:r>
        <w:rPr>
          <w:rFonts w:eastAsia="Arial"/>
        </w:rPr>
        <w:t xml:space="preserve"> </w:t>
      </w:r>
      <w:r>
        <w:t>médicos,</w:t>
      </w:r>
      <w:r>
        <w:rPr>
          <w:rFonts w:eastAsia="Arial"/>
        </w:rPr>
        <w:t xml:space="preserve"> </w:t>
      </w:r>
      <w:r>
        <w:t>secretárias</w:t>
      </w:r>
      <w:r>
        <w:rPr>
          <w:rFonts w:eastAsia="Arial"/>
        </w:rPr>
        <w:t xml:space="preserve"> </w:t>
      </w:r>
      <w:r>
        <w:t>e</w:t>
      </w:r>
      <w:r>
        <w:rPr>
          <w:rFonts w:eastAsia="Arial"/>
        </w:rPr>
        <w:t xml:space="preserve"> </w:t>
      </w:r>
      <w:r>
        <w:t>administradores</w:t>
      </w:r>
      <w:r>
        <w:rPr>
          <w:rFonts w:eastAsia="Arial"/>
        </w:rPr>
        <w:t xml:space="preserve"> </w:t>
      </w:r>
      <w:r>
        <w:t>do</w:t>
      </w:r>
      <w:r>
        <w:rPr>
          <w:rFonts w:eastAsia="Arial"/>
        </w:rPr>
        <w:t xml:space="preserve"> </w:t>
      </w:r>
      <w:r>
        <w:t>sistema,</w:t>
      </w:r>
      <w:r>
        <w:rPr>
          <w:rFonts w:eastAsia="Arial"/>
        </w:rPr>
        <w:t xml:space="preserve"> </w:t>
      </w:r>
      <w:r>
        <w:t>além</w:t>
      </w:r>
      <w:r>
        <w:rPr>
          <w:rFonts w:eastAsia="Arial"/>
        </w:rPr>
        <w:t xml:space="preserve"> </w:t>
      </w:r>
      <w:r>
        <w:t>de</w:t>
      </w:r>
      <w:r>
        <w:rPr>
          <w:rFonts w:eastAsia="Arial"/>
        </w:rPr>
        <w:t xml:space="preserve"> </w:t>
      </w:r>
      <w:r>
        <w:t>cadastros</w:t>
      </w:r>
      <w:r>
        <w:rPr>
          <w:rFonts w:eastAsia="Arial"/>
        </w:rPr>
        <w:t xml:space="preserve"> </w:t>
      </w:r>
      <w:r>
        <w:t>auxiliares</w:t>
      </w:r>
      <w:r>
        <w:rPr>
          <w:rFonts w:eastAsia="Arial"/>
        </w:rPr>
        <w:t xml:space="preserve"> </w:t>
      </w:r>
      <w:r>
        <w:t>como</w:t>
      </w:r>
      <w:r>
        <w:rPr>
          <w:rFonts w:eastAsia="Arial"/>
        </w:rPr>
        <w:t xml:space="preserve"> </w:t>
      </w:r>
      <w:r>
        <w:t>o</w:t>
      </w:r>
      <w:r>
        <w:rPr>
          <w:rFonts w:eastAsia="Arial"/>
        </w:rPr>
        <w:t xml:space="preserve"> </w:t>
      </w:r>
      <w:r>
        <w:t>catálogo</w:t>
      </w:r>
      <w:r>
        <w:rPr>
          <w:rFonts w:eastAsia="Arial"/>
        </w:rPr>
        <w:t xml:space="preserve"> </w:t>
      </w:r>
      <w:r>
        <w:t>de</w:t>
      </w:r>
      <w:r>
        <w:rPr>
          <w:rFonts w:eastAsia="Arial"/>
        </w:rPr>
        <w:t xml:space="preserve"> </w:t>
      </w:r>
      <w:r>
        <w:t>CIDs,</w:t>
      </w:r>
      <w:r>
        <w:rPr>
          <w:rFonts w:eastAsia="Arial"/>
        </w:rPr>
        <w:t xml:space="preserve"> </w:t>
      </w:r>
      <w:r>
        <w:t>os</w:t>
      </w:r>
      <w:r>
        <w:rPr>
          <w:rFonts w:eastAsia="Arial"/>
        </w:rPr>
        <w:t xml:space="preserve"> </w:t>
      </w:r>
      <w:r>
        <w:t>convênios</w:t>
      </w:r>
      <w:r>
        <w:rPr>
          <w:rFonts w:eastAsia="Arial"/>
        </w:rPr>
        <w:t xml:space="preserve"> </w:t>
      </w:r>
      <w:r>
        <w:t>e</w:t>
      </w:r>
      <w:r>
        <w:rPr>
          <w:rFonts w:eastAsia="Arial"/>
        </w:rPr>
        <w:t xml:space="preserve"> </w:t>
      </w:r>
      <w:r>
        <w:t>as</w:t>
      </w:r>
      <w:r>
        <w:rPr>
          <w:rFonts w:eastAsia="Arial"/>
        </w:rPr>
        <w:t xml:space="preserve"> </w:t>
      </w:r>
      <w:r>
        <w:t>especialidades</w:t>
      </w:r>
      <w:r>
        <w:rPr>
          <w:rFonts w:eastAsia="Arial"/>
        </w:rPr>
        <w:t xml:space="preserve"> </w:t>
      </w:r>
      <w:r>
        <w:t>presentes</w:t>
      </w:r>
      <w:r>
        <w:rPr>
          <w:rFonts w:eastAsia="Arial"/>
        </w:rPr>
        <w:t xml:space="preserve"> </w:t>
      </w:r>
      <w:r>
        <w:t>na</w:t>
      </w:r>
      <w:r>
        <w:rPr>
          <w:rFonts w:eastAsia="Arial"/>
        </w:rPr>
        <w:t xml:space="preserve"> </w:t>
      </w:r>
      <w:r>
        <w:t>clínica.</w:t>
      </w:r>
      <w:r w:rsidR="0027639E">
        <w:t xml:space="preserve"> </w:t>
      </w:r>
      <w:r>
        <w:t>Apenas</w:t>
      </w:r>
      <w:r>
        <w:rPr>
          <w:rFonts w:eastAsia="Arial"/>
        </w:rPr>
        <w:t xml:space="preserve"> </w:t>
      </w:r>
      <w:r>
        <w:t>os</w:t>
      </w:r>
      <w:r>
        <w:rPr>
          <w:rFonts w:eastAsia="Arial"/>
        </w:rPr>
        <w:t xml:space="preserve"> </w:t>
      </w:r>
      <w:r>
        <w:t>médicos,</w:t>
      </w:r>
      <w:r>
        <w:rPr>
          <w:rFonts w:eastAsia="Arial"/>
        </w:rPr>
        <w:t xml:space="preserve"> </w:t>
      </w:r>
      <w:r>
        <w:t>secretárias</w:t>
      </w:r>
      <w:r>
        <w:rPr>
          <w:rFonts w:eastAsia="Arial"/>
        </w:rPr>
        <w:t xml:space="preserve"> </w:t>
      </w:r>
      <w:r>
        <w:t>e</w:t>
      </w:r>
      <w:r>
        <w:rPr>
          <w:rFonts w:eastAsia="Arial"/>
        </w:rPr>
        <w:t xml:space="preserve"> </w:t>
      </w:r>
      <w:r>
        <w:t>administradores</w:t>
      </w:r>
      <w:r>
        <w:rPr>
          <w:rFonts w:eastAsia="Arial"/>
        </w:rPr>
        <w:t xml:space="preserve"> </w:t>
      </w:r>
      <w:r>
        <w:t>terão</w:t>
      </w:r>
      <w:r>
        <w:rPr>
          <w:rFonts w:eastAsia="Arial"/>
        </w:rPr>
        <w:t xml:space="preserve"> </w:t>
      </w:r>
      <w:r w:rsidR="0027639E">
        <w:t>identificação no sistema, recebendo um usuário</w:t>
      </w:r>
      <w:r>
        <w:rPr>
          <w:rFonts w:eastAsia="Arial"/>
        </w:rPr>
        <w:t xml:space="preserve"> </w:t>
      </w:r>
      <w:r>
        <w:t>para</w:t>
      </w:r>
      <w:r>
        <w:rPr>
          <w:rFonts w:eastAsia="Arial"/>
        </w:rPr>
        <w:t xml:space="preserve"> </w:t>
      </w:r>
      <w:r>
        <w:t>acesso</w:t>
      </w:r>
      <w:r>
        <w:rPr>
          <w:rFonts w:eastAsia="Arial"/>
        </w:rPr>
        <w:t xml:space="preserve"> </w:t>
      </w:r>
      <w:r>
        <w:t>(</w:t>
      </w:r>
      <w:r>
        <w:rPr>
          <w:i/>
        </w:rPr>
        <w:t>login</w:t>
      </w:r>
      <w:r>
        <w:t>)</w:t>
      </w:r>
      <w:r>
        <w:rPr>
          <w:rFonts w:eastAsia="Arial"/>
        </w:rPr>
        <w:t xml:space="preserve"> </w:t>
      </w:r>
      <w:r>
        <w:t>ao</w:t>
      </w:r>
      <w:r>
        <w:rPr>
          <w:rFonts w:eastAsia="Arial"/>
        </w:rPr>
        <w:t xml:space="preserve"> </w:t>
      </w:r>
      <w:r w:rsidR="0027639E">
        <w:t>mesmo</w:t>
      </w:r>
      <w:r>
        <w:t>.</w:t>
      </w:r>
      <w:r>
        <w:rPr>
          <w:rFonts w:eastAsia="Arial"/>
        </w:rPr>
        <w:t xml:space="preserve"> </w:t>
      </w:r>
      <w:r w:rsidR="0027639E">
        <w:t>Os</w:t>
      </w:r>
      <w:r>
        <w:rPr>
          <w:rFonts w:eastAsia="Arial"/>
        </w:rPr>
        <w:t xml:space="preserve"> </w:t>
      </w:r>
      <w:r>
        <w:t>cadastros</w:t>
      </w:r>
      <w:r>
        <w:rPr>
          <w:rFonts w:eastAsia="Arial"/>
        </w:rPr>
        <w:t xml:space="preserve"> </w:t>
      </w:r>
      <w:r w:rsidR="0027639E">
        <w:rPr>
          <w:rFonts w:eastAsia="Arial"/>
        </w:rPr>
        <w:t xml:space="preserve">aqui citados </w:t>
      </w:r>
      <w:r>
        <w:t>são</w:t>
      </w:r>
      <w:r>
        <w:rPr>
          <w:rFonts w:eastAsia="Arial"/>
        </w:rPr>
        <w:t xml:space="preserve"> </w:t>
      </w:r>
      <w:r>
        <w:t>controlados</w:t>
      </w:r>
      <w:r>
        <w:rPr>
          <w:rFonts w:eastAsia="Arial"/>
        </w:rPr>
        <w:t xml:space="preserve"> </w:t>
      </w:r>
      <w:r>
        <w:t>pelas</w:t>
      </w:r>
      <w:r>
        <w:rPr>
          <w:rFonts w:eastAsia="Arial"/>
        </w:rPr>
        <w:t xml:space="preserve"> </w:t>
      </w:r>
      <w:r>
        <w:t>funcionalidades:</w:t>
      </w:r>
    </w:p>
    <w:p w:rsidR="00270A16" w:rsidRDefault="00270A16">
      <w:pPr>
        <w:pStyle w:val="ItemizaoTCC"/>
        <w:rPr>
          <w:shd w:val="clear" w:color="auto" w:fill="00B8FF"/>
        </w:rPr>
      </w:pPr>
      <w:r>
        <w:t>Inserção,</w:t>
      </w:r>
      <w:r>
        <w:rPr>
          <w:rFonts w:eastAsia="Arial"/>
        </w:rPr>
        <w:t xml:space="preserve"> </w:t>
      </w:r>
      <w:r>
        <w:t>atualização</w:t>
      </w:r>
      <w:r>
        <w:rPr>
          <w:rFonts w:eastAsia="Arial"/>
        </w:rPr>
        <w:t xml:space="preserve"> </w:t>
      </w:r>
      <w:r>
        <w:t>e</w:t>
      </w:r>
      <w:r>
        <w:rPr>
          <w:rFonts w:eastAsia="Arial"/>
        </w:rPr>
        <w:t xml:space="preserve"> </w:t>
      </w:r>
      <w:r>
        <w:t>exclusão</w:t>
      </w:r>
      <w:r>
        <w:rPr>
          <w:rFonts w:eastAsia="Arial"/>
        </w:rPr>
        <w:t xml:space="preserve"> </w:t>
      </w:r>
      <w:r w:rsidRPr="00585F21">
        <w:t>de</w:t>
      </w:r>
      <w:r w:rsidRPr="00585F21">
        <w:rPr>
          <w:rFonts w:eastAsia="Arial"/>
        </w:rPr>
        <w:t xml:space="preserve"> </w:t>
      </w:r>
      <w:r w:rsidR="00585F21" w:rsidRPr="00585F21">
        <w:t>pacientes.</w:t>
      </w:r>
    </w:p>
    <w:p w:rsidR="00270A16" w:rsidRDefault="00270A16">
      <w:pPr>
        <w:pStyle w:val="ItemizaoTCC"/>
        <w:rPr>
          <w:shd w:val="clear" w:color="auto" w:fill="00B8FF"/>
        </w:rPr>
      </w:pPr>
      <w:r>
        <w:t>Inserção,</w:t>
      </w:r>
      <w:r>
        <w:rPr>
          <w:rFonts w:eastAsia="Arial"/>
        </w:rPr>
        <w:t xml:space="preserve"> </w:t>
      </w:r>
      <w:r>
        <w:t>atualização</w:t>
      </w:r>
      <w:r>
        <w:rPr>
          <w:rFonts w:eastAsia="Arial"/>
        </w:rPr>
        <w:t xml:space="preserve"> </w:t>
      </w:r>
      <w:r>
        <w:t>e</w:t>
      </w:r>
      <w:r>
        <w:rPr>
          <w:rFonts w:eastAsia="Arial"/>
        </w:rPr>
        <w:t xml:space="preserve"> </w:t>
      </w:r>
      <w:r>
        <w:t>exclusão</w:t>
      </w:r>
      <w:r>
        <w:rPr>
          <w:rFonts w:eastAsia="Arial"/>
        </w:rPr>
        <w:t xml:space="preserve"> </w:t>
      </w:r>
      <w:r w:rsidRPr="00585F21">
        <w:t>de</w:t>
      </w:r>
      <w:r w:rsidRPr="00585F21">
        <w:rPr>
          <w:rFonts w:eastAsia="Arial"/>
        </w:rPr>
        <w:t xml:space="preserve"> </w:t>
      </w:r>
      <w:r w:rsidR="00585F21" w:rsidRPr="00585F21">
        <w:t>usuários.</w:t>
      </w:r>
    </w:p>
    <w:p w:rsidR="00270A16" w:rsidRDefault="00270A16">
      <w:pPr>
        <w:pStyle w:val="ItemizaoTCC"/>
        <w:rPr>
          <w:shd w:val="clear" w:color="auto" w:fill="FFFF00"/>
        </w:rPr>
      </w:pPr>
      <w:r w:rsidRPr="00585F21">
        <w:t>Busca</w:t>
      </w:r>
      <w:r w:rsidRPr="00585F21">
        <w:rPr>
          <w:rFonts w:eastAsia="Arial"/>
        </w:rPr>
        <w:t xml:space="preserve"> </w:t>
      </w:r>
      <w:r w:rsidRPr="00585F21">
        <w:t>inteligente</w:t>
      </w:r>
      <w:r w:rsidRPr="00585F21">
        <w:rPr>
          <w:rFonts w:eastAsia="Arial"/>
        </w:rPr>
        <w:t xml:space="preserve"> </w:t>
      </w:r>
      <w:r w:rsidRPr="00585F21">
        <w:t>de</w:t>
      </w:r>
      <w:r w:rsidRPr="00585F21">
        <w:rPr>
          <w:rFonts w:eastAsia="Arial"/>
        </w:rPr>
        <w:t xml:space="preserve"> </w:t>
      </w:r>
      <w:r w:rsidRPr="00585F21">
        <w:t>pacientes</w:t>
      </w:r>
      <w:r w:rsidRPr="00585F21">
        <w:rPr>
          <w:rFonts w:eastAsia="Arial"/>
        </w:rPr>
        <w:t xml:space="preserve"> </w:t>
      </w:r>
      <w:r w:rsidRPr="00585F21">
        <w:t>de</w:t>
      </w:r>
      <w:r w:rsidRPr="00585F21">
        <w:rPr>
          <w:rFonts w:eastAsia="Arial"/>
        </w:rPr>
        <w:t xml:space="preserve"> </w:t>
      </w:r>
      <w:r w:rsidRPr="00585F21">
        <w:t>forma</w:t>
      </w:r>
      <w:r w:rsidRPr="00585F21">
        <w:rPr>
          <w:rFonts w:eastAsia="Arial"/>
        </w:rPr>
        <w:t xml:space="preserve"> </w:t>
      </w:r>
      <w:r w:rsidRPr="00585F21">
        <w:t>que</w:t>
      </w:r>
      <w:r w:rsidRPr="00585F21">
        <w:rPr>
          <w:rFonts w:eastAsia="Arial"/>
        </w:rPr>
        <w:t xml:space="preserve"> </w:t>
      </w:r>
      <w:r w:rsidRPr="00585F21">
        <w:t>é</w:t>
      </w:r>
      <w:r w:rsidRPr="00585F21">
        <w:rPr>
          <w:rFonts w:eastAsia="Arial"/>
        </w:rPr>
        <w:t xml:space="preserve"> </w:t>
      </w:r>
      <w:r w:rsidRPr="00585F21">
        <w:t>possível</w:t>
      </w:r>
      <w:r w:rsidRPr="00585F21">
        <w:rPr>
          <w:rFonts w:eastAsia="Arial"/>
        </w:rPr>
        <w:t xml:space="preserve"> </w:t>
      </w:r>
      <w:r w:rsidRPr="00585F21">
        <w:t>achar</w:t>
      </w:r>
      <w:r w:rsidRPr="00585F21">
        <w:rPr>
          <w:rFonts w:eastAsia="Arial"/>
        </w:rPr>
        <w:t xml:space="preserve"> </w:t>
      </w:r>
      <w:r w:rsidRPr="00585F21">
        <w:t>nomes</w:t>
      </w:r>
      <w:r w:rsidRPr="00585F21">
        <w:rPr>
          <w:rFonts w:eastAsia="Arial"/>
        </w:rPr>
        <w:t xml:space="preserve"> </w:t>
      </w:r>
      <w:r w:rsidRPr="00585F21">
        <w:t>semelhantes</w:t>
      </w:r>
      <w:r w:rsidRPr="00585F21">
        <w:rPr>
          <w:rFonts w:eastAsia="Arial"/>
        </w:rPr>
        <w:t xml:space="preserve"> </w:t>
      </w:r>
      <w:r w:rsidRPr="00585F21">
        <w:t>ou</w:t>
      </w:r>
      <w:r w:rsidRPr="00585F21">
        <w:rPr>
          <w:rFonts w:eastAsia="Arial"/>
        </w:rPr>
        <w:t xml:space="preserve"> </w:t>
      </w:r>
      <w:r w:rsidR="00585F21" w:rsidRPr="00585F21">
        <w:rPr>
          <w:rFonts w:eastAsia="Arial"/>
        </w:rPr>
        <w:t xml:space="preserve">nomes que contenham </w:t>
      </w:r>
      <w:r w:rsidRPr="00585F21">
        <w:t>erros</w:t>
      </w:r>
      <w:r w:rsidRPr="00585F21">
        <w:rPr>
          <w:rFonts w:eastAsia="Arial"/>
        </w:rPr>
        <w:t xml:space="preserve"> </w:t>
      </w:r>
      <w:r w:rsidRPr="00585F21">
        <w:t>de</w:t>
      </w:r>
      <w:r w:rsidRPr="00585F21">
        <w:rPr>
          <w:rFonts w:eastAsia="Arial"/>
        </w:rPr>
        <w:t xml:space="preserve"> </w:t>
      </w:r>
      <w:r w:rsidRPr="00585F21">
        <w:t>digitação</w:t>
      </w:r>
      <w:r w:rsidRPr="00585F21">
        <w:rPr>
          <w:rFonts w:eastAsia="Arial"/>
        </w:rPr>
        <w:t xml:space="preserve"> </w:t>
      </w:r>
      <w:r w:rsidRPr="00585F21">
        <w:t>na</w:t>
      </w:r>
      <w:r w:rsidRPr="00585F21">
        <w:rPr>
          <w:rFonts w:eastAsia="Arial"/>
        </w:rPr>
        <w:t xml:space="preserve"> </w:t>
      </w:r>
      <w:r w:rsidRPr="00585F21">
        <w:t>hora</w:t>
      </w:r>
      <w:r w:rsidRPr="00585F21">
        <w:rPr>
          <w:rFonts w:eastAsia="Arial"/>
        </w:rPr>
        <w:t xml:space="preserve"> </w:t>
      </w:r>
      <w:r w:rsidRPr="00585F21">
        <w:t>da</w:t>
      </w:r>
      <w:r w:rsidRPr="00585F21">
        <w:rPr>
          <w:rFonts w:eastAsia="Arial"/>
        </w:rPr>
        <w:t xml:space="preserve"> </w:t>
      </w:r>
      <w:r w:rsidRPr="00585F21">
        <w:t>busca.</w:t>
      </w:r>
    </w:p>
    <w:p w:rsidR="00270A16" w:rsidRDefault="00270A16">
      <w:pPr>
        <w:pStyle w:val="PargrafoTCC"/>
        <w:rPr>
          <w:color w:val="000000"/>
        </w:rPr>
      </w:pPr>
      <w:r>
        <w:rPr>
          <w:color w:val="000000"/>
        </w:rPr>
        <w:t>O</w:t>
      </w:r>
      <w:r>
        <w:rPr>
          <w:rFonts w:eastAsia="Arial"/>
          <w:color w:val="000000"/>
        </w:rPr>
        <w:t xml:space="preserve"> </w:t>
      </w:r>
      <w:r>
        <w:rPr>
          <w:color w:val="000000"/>
        </w:rPr>
        <w:t>sistema</w:t>
      </w:r>
      <w:r>
        <w:rPr>
          <w:rFonts w:eastAsia="Arial"/>
          <w:color w:val="000000"/>
        </w:rPr>
        <w:t xml:space="preserve"> </w:t>
      </w:r>
      <w:r>
        <w:rPr>
          <w:color w:val="000000"/>
        </w:rPr>
        <w:t>é</w:t>
      </w:r>
      <w:r>
        <w:rPr>
          <w:rFonts w:eastAsia="Arial"/>
          <w:color w:val="000000"/>
        </w:rPr>
        <w:t xml:space="preserve"> </w:t>
      </w:r>
      <w:r>
        <w:rPr>
          <w:color w:val="000000"/>
        </w:rPr>
        <w:t>multiusuário</w:t>
      </w:r>
      <w:r>
        <w:rPr>
          <w:rFonts w:eastAsia="Arial"/>
          <w:color w:val="000000"/>
        </w:rPr>
        <w:t xml:space="preserve"> </w:t>
      </w:r>
      <w:r>
        <w:rPr>
          <w:color w:val="000000"/>
        </w:rPr>
        <w:t>(para</w:t>
      </w:r>
      <w:r>
        <w:rPr>
          <w:rFonts w:eastAsia="Arial"/>
          <w:color w:val="000000"/>
        </w:rPr>
        <w:t xml:space="preserve"> </w:t>
      </w:r>
      <w:r>
        <w:rPr>
          <w:color w:val="000000"/>
        </w:rPr>
        <w:t>possibilitar</w:t>
      </w:r>
      <w:r>
        <w:rPr>
          <w:rFonts w:eastAsia="Arial"/>
          <w:color w:val="000000"/>
        </w:rPr>
        <w:t xml:space="preserve"> </w:t>
      </w:r>
      <w:r>
        <w:rPr>
          <w:color w:val="000000"/>
        </w:rPr>
        <w:t>acesso</w:t>
      </w:r>
      <w:r>
        <w:rPr>
          <w:rFonts w:eastAsia="Arial"/>
          <w:color w:val="000000"/>
        </w:rPr>
        <w:t xml:space="preserve"> </w:t>
      </w:r>
      <w:r>
        <w:rPr>
          <w:color w:val="000000"/>
        </w:rPr>
        <w:t>dos</w:t>
      </w:r>
      <w:r>
        <w:rPr>
          <w:rFonts w:eastAsia="Arial"/>
          <w:color w:val="000000"/>
        </w:rPr>
        <w:t xml:space="preserve"> </w:t>
      </w:r>
      <w:r>
        <w:rPr>
          <w:color w:val="000000"/>
        </w:rPr>
        <w:t>médicos,</w:t>
      </w:r>
      <w:r>
        <w:rPr>
          <w:rFonts w:eastAsia="Arial"/>
          <w:color w:val="000000"/>
        </w:rPr>
        <w:t xml:space="preserve"> </w:t>
      </w:r>
      <w:r>
        <w:rPr>
          <w:color w:val="000000"/>
        </w:rPr>
        <w:t>secretárias</w:t>
      </w:r>
      <w:r>
        <w:rPr>
          <w:rFonts w:eastAsia="Arial"/>
          <w:color w:val="000000"/>
        </w:rPr>
        <w:t xml:space="preserve"> </w:t>
      </w:r>
      <w:r>
        <w:rPr>
          <w:color w:val="000000"/>
        </w:rPr>
        <w:t>e</w:t>
      </w:r>
      <w:r>
        <w:rPr>
          <w:rFonts w:eastAsia="Arial"/>
          <w:color w:val="000000"/>
        </w:rPr>
        <w:t xml:space="preserve"> </w:t>
      </w:r>
      <w:r>
        <w:rPr>
          <w:color w:val="000000"/>
        </w:rPr>
        <w:t>administradores</w:t>
      </w:r>
      <w:r>
        <w:rPr>
          <w:rFonts w:eastAsia="Arial"/>
          <w:color w:val="000000"/>
        </w:rPr>
        <w:t xml:space="preserve"> </w:t>
      </w:r>
      <w:r>
        <w:rPr>
          <w:color w:val="000000"/>
        </w:rPr>
        <w:t>ao</w:t>
      </w:r>
      <w:r>
        <w:rPr>
          <w:rFonts w:eastAsia="Arial"/>
          <w:color w:val="000000"/>
        </w:rPr>
        <w:t xml:space="preserve"> </w:t>
      </w:r>
      <w:r>
        <w:rPr>
          <w:color w:val="000000"/>
        </w:rPr>
        <w:t>mesmo</w:t>
      </w:r>
      <w:r>
        <w:rPr>
          <w:rFonts w:eastAsia="Arial"/>
          <w:color w:val="000000"/>
        </w:rPr>
        <w:t xml:space="preserve"> </w:t>
      </w:r>
      <w:r w:rsidR="0027639E">
        <w:rPr>
          <w:color w:val="000000"/>
        </w:rPr>
        <w:t>tempo)</w:t>
      </w:r>
      <w:r>
        <w:rPr>
          <w:rFonts w:eastAsia="Arial"/>
          <w:color w:val="000000"/>
        </w:rPr>
        <w:t xml:space="preserve"> </w:t>
      </w:r>
      <w:r>
        <w:rPr>
          <w:color w:val="000000"/>
        </w:rPr>
        <w:t>e</w:t>
      </w:r>
      <w:r>
        <w:rPr>
          <w:rFonts w:eastAsia="Arial"/>
          <w:color w:val="000000"/>
        </w:rPr>
        <w:t xml:space="preserve"> </w:t>
      </w:r>
      <w:r>
        <w:rPr>
          <w:color w:val="000000"/>
        </w:rPr>
        <w:t>multiperfil</w:t>
      </w:r>
      <w:r>
        <w:rPr>
          <w:rFonts w:eastAsia="Arial"/>
          <w:color w:val="000000"/>
        </w:rPr>
        <w:t xml:space="preserve"> </w:t>
      </w:r>
      <w:r>
        <w:rPr>
          <w:color w:val="000000"/>
        </w:rPr>
        <w:t>(por</w:t>
      </w:r>
      <w:r>
        <w:rPr>
          <w:rFonts w:eastAsia="Arial"/>
          <w:color w:val="000000"/>
        </w:rPr>
        <w:t xml:space="preserve"> </w:t>
      </w:r>
      <w:r>
        <w:rPr>
          <w:color w:val="000000"/>
        </w:rPr>
        <w:t>conta</w:t>
      </w:r>
      <w:r>
        <w:rPr>
          <w:rFonts w:eastAsia="Arial"/>
          <w:color w:val="000000"/>
        </w:rPr>
        <w:t xml:space="preserve"> </w:t>
      </w:r>
      <w:r>
        <w:rPr>
          <w:color w:val="000000"/>
        </w:rPr>
        <w:t>das</w:t>
      </w:r>
      <w:r>
        <w:rPr>
          <w:rFonts w:eastAsia="Arial"/>
          <w:color w:val="000000"/>
        </w:rPr>
        <w:t xml:space="preserve"> </w:t>
      </w:r>
      <w:r>
        <w:rPr>
          <w:color w:val="000000"/>
        </w:rPr>
        <w:t>atividades</w:t>
      </w:r>
      <w:r>
        <w:rPr>
          <w:rFonts w:eastAsia="Arial"/>
          <w:color w:val="000000"/>
        </w:rPr>
        <w:t xml:space="preserve"> </w:t>
      </w:r>
      <w:r>
        <w:rPr>
          <w:color w:val="000000"/>
        </w:rPr>
        <w:t>diferenciadas</w:t>
      </w:r>
      <w:r>
        <w:rPr>
          <w:rFonts w:eastAsia="Arial"/>
          <w:color w:val="000000"/>
        </w:rPr>
        <w:t xml:space="preserve"> </w:t>
      </w:r>
      <w:r>
        <w:rPr>
          <w:color w:val="000000"/>
        </w:rPr>
        <w:t>entre</w:t>
      </w:r>
      <w:r>
        <w:rPr>
          <w:rFonts w:eastAsia="Arial"/>
          <w:color w:val="000000"/>
        </w:rPr>
        <w:t xml:space="preserve"> </w:t>
      </w:r>
      <w:r>
        <w:rPr>
          <w:color w:val="000000"/>
        </w:rPr>
        <w:t>cada</w:t>
      </w:r>
      <w:r>
        <w:rPr>
          <w:rFonts w:eastAsia="Arial"/>
          <w:color w:val="000000"/>
        </w:rPr>
        <w:t xml:space="preserve"> </w:t>
      </w:r>
      <w:r>
        <w:rPr>
          <w:color w:val="000000"/>
        </w:rPr>
        <w:t>um</w:t>
      </w:r>
      <w:r>
        <w:rPr>
          <w:rFonts w:eastAsia="Arial"/>
          <w:color w:val="000000"/>
        </w:rPr>
        <w:t xml:space="preserve"> </w:t>
      </w:r>
      <w:r>
        <w:rPr>
          <w:color w:val="000000"/>
        </w:rPr>
        <w:t>desses</w:t>
      </w:r>
      <w:r>
        <w:rPr>
          <w:rFonts w:eastAsia="Arial"/>
          <w:color w:val="000000"/>
        </w:rPr>
        <w:t xml:space="preserve"> </w:t>
      </w:r>
      <w:r w:rsidR="0027639E">
        <w:rPr>
          <w:rFonts w:eastAsia="Arial"/>
          <w:color w:val="000000"/>
        </w:rPr>
        <w:t xml:space="preserve">tipos de </w:t>
      </w:r>
      <w:r>
        <w:rPr>
          <w:color w:val="000000"/>
        </w:rPr>
        <w:t>usuários).</w:t>
      </w:r>
      <w:r>
        <w:rPr>
          <w:rFonts w:eastAsia="Arial"/>
          <w:color w:val="000000"/>
        </w:rPr>
        <w:t xml:space="preserve"> </w:t>
      </w:r>
      <w:r>
        <w:rPr>
          <w:color w:val="000000"/>
        </w:rPr>
        <w:t>Os</w:t>
      </w:r>
      <w:r>
        <w:rPr>
          <w:rFonts w:eastAsia="Arial"/>
          <w:color w:val="000000"/>
        </w:rPr>
        <w:t xml:space="preserve"> </w:t>
      </w:r>
      <w:r>
        <w:rPr>
          <w:color w:val="000000"/>
        </w:rPr>
        <w:t>perfis</w:t>
      </w:r>
      <w:r>
        <w:rPr>
          <w:rFonts w:eastAsia="Arial"/>
          <w:color w:val="000000"/>
        </w:rPr>
        <w:t xml:space="preserve"> </w:t>
      </w:r>
      <w:r>
        <w:rPr>
          <w:color w:val="000000"/>
        </w:rPr>
        <w:t>existentes</w:t>
      </w:r>
      <w:r>
        <w:rPr>
          <w:rFonts w:eastAsia="Arial"/>
          <w:color w:val="000000"/>
        </w:rPr>
        <w:t xml:space="preserve"> </w:t>
      </w:r>
      <w:r>
        <w:rPr>
          <w:color w:val="000000"/>
        </w:rPr>
        <w:t>são</w:t>
      </w:r>
      <w:r>
        <w:rPr>
          <w:rFonts w:eastAsia="Arial"/>
          <w:color w:val="000000"/>
        </w:rPr>
        <w:t xml:space="preserve"> </w:t>
      </w:r>
      <w:r w:rsidR="0027639E">
        <w:rPr>
          <w:color w:val="000000"/>
        </w:rPr>
        <w:t>m</w:t>
      </w:r>
      <w:r>
        <w:rPr>
          <w:color w:val="000000"/>
        </w:rPr>
        <w:t>édico,</w:t>
      </w:r>
      <w:r>
        <w:rPr>
          <w:rFonts w:eastAsia="Arial"/>
          <w:color w:val="000000"/>
        </w:rPr>
        <w:t xml:space="preserve"> </w:t>
      </w:r>
      <w:r w:rsidR="0027639E">
        <w:rPr>
          <w:color w:val="000000"/>
        </w:rPr>
        <w:t>s</w:t>
      </w:r>
      <w:r>
        <w:rPr>
          <w:color w:val="000000"/>
        </w:rPr>
        <w:t>ecretária</w:t>
      </w:r>
      <w:r>
        <w:rPr>
          <w:rFonts w:eastAsia="Arial"/>
          <w:color w:val="000000"/>
        </w:rPr>
        <w:t xml:space="preserve"> </w:t>
      </w:r>
      <w:r>
        <w:rPr>
          <w:color w:val="000000"/>
        </w:rPr>
        <w:t>e</w:t>
      </w:r>
      <w:r>
        <w:rPr>
          <w:rFonts w:eastAsia="Arial"/>
          <w:color w:val="000000"/>
        </w:rPr>
        <w:t xml:space="preserve"> </w:t>
      </w:r>
      <w:r w:rsidR="0027639E">
        <w:rPr>
          <w:color w:val="000000"/>
        </w:rPr>
        <w:t>a</w:t>
      </w:r>
      <w:r>
        <w:rPr>
          <w:color w:val="000000"/>
        </w:rPr>
        <w:t>dministrador.</w:t>
      </w:r>
    </w:p>
    <w:p w:rsidR="00270A16" w:rsidRDefault="00270A16">
      <w:pPr>
        <w:pStyle w:val="PargrafoTCC"/>
        <w:rPr>
          <w:color w:val="000000"/>
        </w:rPr>
      </w:pPr>
      <w:r>
        <w:rPr>
          <w:color w:val="000000"/>
        </w:rPr>
        <w:t>O</w:t>
      </w:r>
      <w:r>
        <w:rPr>
          <w:rFonts w:eastAsia="Arial"/>
          <w:color w:val="000000"/>
        </w:rPr>
        <w:t xml:space="preserve"> </w:t>
      </w:r>
      <w:r w:rsidR="0027639E" w:rsidRPr="0027639E">
        <w:rPr>
          <w:iCs/>
          <w:color w:val="000000"/>
        </w:rPr>
        <w:t>WebClínica</w:t>
      </w:r>
      <w:r>
        <w:rPr>
          <w:rFonts w:eastAsia="Arial"/>
          <w:color w:val="000000"/>
        </w:rPr>
        <w:t xml:space="preserve"> </w:t>
      </w:r>
      <w:r>
        <w:rPr>
          <w:color w:val="000000"/>
        </w:rPr>
        <w:t>conta</w:t>
      </w:r>
      <w:r>
        <w:rPr>
          <w:rFonts w:eastAsia="Arial"/>
          <w:color w:val="000000"/>
        </w:rPr>
        <w:t xml:space="preserve"> </w:t>
      </w:r>
      <w:r>
        <w:rPr>
          <w:color w:val="000000"/>
        </w:rPr>
        <w:t>com</w:t>
      </w:r>
      <w:r>
        <w:rPr>
          <w:rFonts w:eastAsia="Arial"/>
          <w:color w:val="000000"/>
        </w:rPr>
        <w:t xml:space="preserve"> </w:t>
      </w:r>
      <w:r>
        <w:rPr>
          <w:color w:val="000000"/>
        </w:rPr>
        <w:t>um</w:t>
      </w:r>
      <w:r>
        <w:rPr>
          <w:rFonts w:eastAsia="Arial"/>
          <w:color w:val="000000"/>
        </w:rPr>
        <w:t xml:space="preserve"> </w:t>
      </w:r>
      <w:r>
        <w:rPr>
          <w:color w:val="000000"/>
        </w:rPr>
        <w:t>registro</w:t>
      </w:r>
      <w:r>
        <w:rPr>
          <w:rFonts w:eastAsia="Arial"/>
          <w:color w:val="000000"/>
        </w:rPr>
        <w:t xml:space="preserve"> </w:t>
      </w:r>
      <w:r>
        <w:rPr>
          <w:color w:val="000000"/>
        </w:rPr>
        <w:t>de</w:t>
      </w:r>
      <w:r>
        <w:rPr>
          <w:rFonts w:eastAsia="Arial"/>
          <w:color w:val="000000"/>
        </w:rPr>
        <w:t xml:space="preserve"> </w:t>
      </w:r>
      <w:r>
        <w:rPr>
          <w:color w:val="000000"/>
        </w:rPr>
        <w:t>prontuário,</w:t>
      </w:r>
      <w:r>
        <w:rPr>
          <w:rFonts w:eastAsia="Arial"/>
          <w:color w:val="000000"/>
        </w:rPr>
        <w:t xml:space="preserve"> </w:t>
      </w:r>
      <w:r>
        <w:rPr>
          <w:color w:val="000000"/>
        </w:rPr>
        <w:t>que</w:t>
      </w:r>
      <w:r>
        <w:rPr>
          <w:rFonts w:eastAsia="Arial"/>
          <w:color w:val="000000"/>
        </w:rPr>
        <w:t xml:space="preserve"> </w:t>
      </w:r>
      <w:r>
        <w:rPr>
          <w:color w:val="000000"/>
        </w:rPr>
        <w:t>contém</w:t>
      </w:r>
      <w:r>
        <w:rPr>
          <w:rFonts w:eastAsia="Arial"/>
          <w:color w:val="000000"/>
        </w:rPr>
        <w:t xml:space="preserve"> </w:t>
      </w:r>
      <w:r>
        <w:rPr>
          <w:color w:val="000000"/>
        </w:rPr>
        <w:t>seu</w:t>
      </w:r>
      <w:r>
        <w:rPr>
          <w:rFonts w:eastAsia="Arial"/>
          <w:color w:val="000000"/>
        </w:rPr>
        <w:t xml:space="preserve"> </w:t>
      </w:r>
      <w:r>
        <w:rPr>
          <w:i/>
          <w:iCs/>
          <w:color w:val="000000"/>
        </w:rPr>
        <w:t>status</w:t>
      </w:r>
      <w:r>
        <w:rPr>
          <w:rFonts w:eastAsia="Arial"/>
          <w:color w:val="000000"/>
        </w:rPr>
        <w:t xml:space="preserve"> </w:t>
      </w:r>
      <w:r w:rsidR="0027639E">
        <w:rPr>
          <w:rFonts w:eastAsia="Arial"/>
          <w:color w:val="000000"/>
        </w:rPr>
        <w:t>(n</w:t>
      </w:r>
      <w:r>
        <w:rPr>
          <w:color w:val="000000"/>
        </w:rPr>
        <w:t>ovo,</w:t>
      </w:r>
      <w:r w:rsidR="0027639E">
        <w:rPr>
          <w:color w:val="000000"/>
        </w:rPr>
        <w:t xml:space="preserve"> p</w:t>
      </w:r>
      <w:r>
        <w:rPr>
          <w:color w:val="000000"/>
        </w:rPr>
        <w:t>rimeiras</w:t>
      </w:r>
      <w:r>
        <w:rPr>
          <w:rFonts w:eastAsia="Arial"/>
          <w:color w:val="000000"/>
        </w:rPr>
        <w:t xml:space="preserve"> </w:t>
      </w:r>
      <w:r>
        <w:rPr>
          <w:color w:val="000000"/>
        </w:rPr>
        <w:t>vezes,</w:t>
      </w:r>
      <w:r>
        <w:rPr>
          <w:rFonts w:eastAsia="Arial"/>
          <w:color w:val="000000"/>
        </w:rPr>
        <w:t xml:space="preserve"> </w:t>
      </w:r>
      <w:r w:rsidR="0027639E">
        <w:rPr>
          <w:rFonts w:eastAsia="Arial"/>
          <w:color w:val="000000"/>
        </w:rPr>
        <w:t>r</w:t>
      </w:r>
      <w:r>
        <w:rPr>
          <w:color w:val="000000"/>
        </w:rPr>
        <w:t>egular</w:t>
      </w:r>
      <w:r>
        <w:rPr>
          <w:rFonts w:eastAsia="Arial"/>
          <w:color w:val="000000"/>
        </w:rPr>
        <w:t xml:space="preserve"> </w:t>
      </w:r>
      <w:r>
        <w:rPr>
          <w:color w:val="000000"/>
        </w:rPr>
        <w:t>ou</w:t>
      </w:r>
      <w:r w:rsidR="0027639E">
        <w:rPr>
          <w:rFonts w:eastAsia="Arial"/>
          <w:color w:val="000000"/>
        </w:rPr>
        <w:t xml:space="preserve"> </w:t>
      </w:r>
      <w:r w:rsidR="005A02AD">
        <w:rPr>
          <w:rFonts w:eastAsia="Arial"/>
        </w:rPr>
        <w:t>i</w:t>
      </w:r>
      <w:r>
        <w:rPr>
          <w:color w:val="000000"/>
        </w:rPr>
        <w:t>nativo)</w:t>
      </w:r>
      <w:r>
        <w:rPr>
          <w:rFonts w:eastAsia="Arial"/>
          <w:color w:val="000000"/>
        </w:rPr>
        <w:t xml:space="preserve"> </w:t>
      </w:r>
      <w:r>
        <w:rPr>
          <w:color w:val="000000"/>
        </w:rPr>
        <w:t>e</w:t>
      </w:r>
      <w:r>
        <w:rPr>
          <w:rFonts w:eastAsia="Arial"/>
          <w:color w:val="000000"/>
        </w:rPr>
        <w:t xml:space="preserve"> </w:t>
      </w:r>
      <w:r>
        <w:rPr>
          <w:color w:val="000000"/>
        </w:rPr>
        <w:t>também</w:t>
      </w:r>
      <w:r>
        <w:rPr>
          <w:rFonts w:eastAsia="Arial"/>
          <w:color w:val="000000"/>
        </w:rPr>
        <w:t xml:space="preserve"> </w:t>
      </w:r>
      <w:r>
        <w:rPr>
          <w:color w:val="000000"/>
        </w:rPr>
        <w:t>relaciona</w:t>
      </w:r>
      <w:r>
        <w:rPr>
          <w:rFonts w:eastAsia="Arial"/>
          <w:color w:val="000000"/>
        </w:rPr>
        <w:t xml:space="preserve"> </w:t>
      </w:r>
      <w:r>
        <w:rPr>
          <w:color w:val="000000"/>
        </w:rPr>
        <w:t>um</w:t>
      </w:r>
      <w:r>
        <w:rPr>
          <w:rFonts w:eastAsia="Arial"/>
          <w:color w:val="000000"/>
        </w:rPr>
        <w:t xml:space="preserve"> </w:t>
      </w:r>
      <w:r>
        <w:rPr>
          <w:color w:val="000000"/>
        </w:rPr>
        <w:t>paciente</w:t>
      </w:r>
      <w:r>
        <w:rPr>
          <w:rFonts w:eastAsia="Arial"/>
          <w:color w:val="000000"/>
        </w:rPr>
        <w:t xml:space="preserve"> </w:t>
      </w:r>
      <w:r>
        <w:rPr>
          <w:color w:val="000000"/>
        </w:rPr>
        <w:t>a</w:t>
      </w:r>
      <w:r>
        <w:rPr>
          <w:rFonts w:eastAsia="Arial"/>
          <w:color w:val="000000"/>
        </w:rPr>
        <w:t xml:space="preserve"> </w:t>
      </w:r>
      <w:r>
        <w:rPr>
          <w:color w:val="000000"/>
        </w:rPr>
        <w:t>consultas</w:t>
      </w:r>
      <w:r>
        <w:rPr>
          <w:rFonts w:eastAsia="Arial"/>
          <w:color w:val="000000"/>
        </w:rPr>
        <w:t xml:space="preserve"> </w:t>
      </w:r>
      <w:r>
        <w:rPr>
          <w:color w:val="000000"/>
        </w:rPr>
        <w:t>executadas</w:t>
      </w:r>
      <w:r>
        <w:rPr>
          <w:rFonts w:eastAsia="Arial"/>
          <w:color w:val="000000"/>
        </w:rPr>
        <w:t xml:space="preserve"> </w:t>
      </w:r>
      <w:r>
        <w:rPr>
          <w:color w:val="000000"/>
        </w:rPr>
        <w:t>na</w:t>
      </w:r>
      <w:r>
        <w:rPr>
          <w:rFonts w:eastAsia="Arial"/>
          <w:color w:val="000000"/>
        </w:rPr>
        <w:t xml:space="preserve"> </w:t>
      </w:r>
      <w:r>
        <w:rPr>
          <w:color w:val="000000"/>
        </w:rPr>
        <w:t>clínica.</w:t>
      </w:r>
      <w:r>
        <w:rPr>
          <w:rFonts w:eastAsia="Arial"/>
          <w:color w:val="000000"/>
        </w:rPr>
        <w:t xml:space="preserve"> </w:t>
      </w:r>
      <w:r>
        <w:rPr>
          <w:color w:val="000000"/>
        </w:rPr>
        <w:t>Este</w:t>
      </w:r>
      <w:r>
        <w:rPr>
          <w:rFonts w:eastAsia="Arial"/>
          <w:color w:val="000000"/>
        </w:rPr>
        <w:t xml:space="preserve"> </w:t>
      </w:r>
      <w:r>
        <w:rPr>
          <w:color w:val="000000"/>
        </w:rPr>
        <w:t>registro</w:t>
      </w:r>
      <w:r>
        <w:rPr>
          <w:rFonts w:eastAsia="Arial"/>
          <w:color w:val="000000"/>
        </w:rPr>
        <w:t xml:space="preserve"> </w:t>
      </w:r>
      <w:r>
        <w:rPr>
          <w:color w:val="000000"/>
        </w:rPr>
        <w:t>é</w:t>
      </w:r>
      <w:r>
        <w:rPr>
          <w:rFonts w:eastAsia="Arial"/>
          <w:color w:val="000000"/>
        </w:rPr>
        <w:t xml:space="preserve"> </w:t>
      </w:r>
      <w:r>
        <w:rPr>
          <w:color w:val="000000"/>
        </w:rPr>
        <w:t>utilizado</w:t>
      </w:r>
      <w:r>
        <w:rPr>
          <w:rFonts w:eastAsia="Arial"/>
          <w:color w:val="000000"/>
        </w:rPr>
        <w:t xml:space="preserve"> </w:t>
      </w:r>
      <w:r>
        <w:rPr>
          <w:color w:val="000000"/>
        </w:rPr>
        <w:t>pelas</w:t>
      </w:r>
      <w:r>
        <w:rPr>
          <w:rFonts w:eastAsia="Arial"/>
          <w:color w:val="000000"/>
        </w:rPr>
        <w:t xml:space="preserve"> </w:t>
      </w:r>
      <w:r>
        <w:rPr>
          <w:color w:val="000000"/>
        </w:rPr>
        <w:t>funcionalidades:</w:t>
      </w:r>
    </w:p>
    <w:p w:rsidR="00270A16" w:rsidRDefault="005A02AD">
      <w:pPr>
        <w:pStyle w:val="ItemizaoTCC"/>
        <w:rPr>
          <w:shd w:val="clear" w:color="auto" w:fill="00B8FF"/>
        </w:rPr>
      </w:pPr>
      <w:r>
        <w:t>Controlar</w:t>
      </w:r>
      <w:r w:rsidR="00270A16">
        <w:rPr>
          <w:rFonts w:eastAsia="Arial"/>
        </w:rPr>
        <w:t xml:space="preserve"> </w:t>
      </w:r>
      <w:r w:rsidR="00270A16">
        <w:t>fluxo</w:t>
      </w:r>
      <w:r w:rsidR="00270A16">
        <w:rPr>
          <w:rFonts w:eastAsia="Arial"/>
        </w:rPr>
        <w:t xml:space="preserve"> </w:t>
      </w:r>
      <w:r w:rsidR="00270A16">
        <w:t>de</w:t>
      </w:r>
      <w:r w:rsidR="00270A16">
        <w:rPr>
          <w:rFonts w:eastAsia="Arial"/>
        </w:rPr>
        <w:t xml:space="preserve"> </w:t>
      </w:r>
      <w:r w:rsidR="00270A16">
        <w:rPr>
          <w:i/>
          <w:iCs/>
        </w:rPr>
        <w:t>status</w:t>
      </w:r>
      <w:r w:rsidR="00270A16">
        <w:rPr>
          <w:rFonts w:eastAsia="Arial"/>
        </w:rPr>
        <w:t xml:space="preserve"> </w:t>
      </w:r>
      <w:r w:rsidR="00270A16">
        <w:t>dos</w:t>
      </w:r>
      <w:r w:rsidR="00270A16">
        <w:rPr>
          <w:rFonts w:eastAsia="Arial"/>
        </w:rPr>
        <w:t xml:space="preserve"> </w:t>
      </w:r>
      <w:r w:rsidR="00270A16">
        <w:t>prontuários</w:t>
      </w:r>
      <w:r w:rsidR="00270A16">
        <w:rPr>
          <w:rFonts w:eastAsia="Arial"/>
        </w:rPr>
        <w:t xml:space="preserve"> – </w:t>
      </w:r>
      <w:r w:rsidR="00270A16">
        <w:t>funcionalidade</w:t>
      </w:r>
      <w:r w:rsidR="00270A16">
        <w:rPr>
          <w:rFonts w:eastAsia="Arial"/>
        </w:rPr>
        <w:t xml:space="preserve"> </w:t>
      </w:r>
      <w:r w:rsidR="00270A16">
        <w:t>que</w:t>
      </w:r>
      <w:r w:rsidR="00270A16">
        <w:rPr>
          <w:rFonts w:eastAsia="Arial"/>
        </w:rPr>
        <w:t xml:space="preserve"> </w:t>
      </w:r>
      <w:r w:rsidR="00270A16">
        <w:t>manipula</w:t>
      </w:r>
      <w:r w:rsidR="00270A16">
        <w:rPr>
          <w:rFonts w:eastAsia="Arial"/>
        </w:rPr>
        <w:t xml:space="preserve"> </w:t>
      </w:r>
      <w:r w:rsidR="00270A16">
        <w:t>a</w:t>
      </w:r>
      <w:r w:rsidR="00270A16">
        <w:rPr>
          <w:rFonts w:eastAsia="Arial"/>
        </w:rPr>
        <w:t xml:space="preserve"> </w:t>
      </w:r>
      <w:r w:rsidR="00270A16">
        <w:t>mudança</w:t>
      </w:r>
      <w:r w:rsidR="00270A16">
        <w:rPr>
          <w:rFonts w:eastAsia="Arial"/>
        </w:rPr>
        <w:t xml:space="preserve"> </w:t>
      </w:r>
      <w:r w:rsidR="00270A16">
        <w:t>de</w:t>
      </w:r>
      <w:r w:rsidR="00270A16">
        <w:rPr>
          <w:rFonts w:eastAsia="Arial"/>
        </w:rPr>
        <w:t xml:space="preserve"> </w:t>
      </w:r>
      <w:r w:rsidR="00270A16">
        <w:t>alguns</w:t>
      </w:r>
      <w:r w:rsidR="00270A16">
        <w:rPr>
          <w:rFonts w:eastAsia="Arial"/>
        </w:rPr>
        <w:t xml:space="preserve"> </w:t>
      </w:r>
      <w:r w:rsidR="00270A16">
        <w:rPr>
          <w:i/>
          <w:iCs/>
        </w:rPr>
        <w:t>status</w:t>
      </w:r>
      <w:r>
        <w:rPr>
          <w:rFonts w:eastAsia="Arial"/>
        </w:rPr>
        <w:t>,</w:t>
      </w:r>
      <w:r>
        <w:t xml:space="preserve"> d</w:t>
      </w:r>
      <w:r w:rsidR="00270A16">
        <w:t>e</w:t>
      </w:r>
      <w:r w:rsidR="00270A16">
        <w:rPr>
          <w:rFonts w:eastAsia="Arial"/>
        </w:rPr>
        <w:t xml:space="preserve"> </w:t>
      </w:r>
      <w:r w:rsidR="00270A16">
        <w:t>tempos</w:t>
      </w:r>
      <w:r w:rsidR="00270A16">
        <w:rPr>
          <w:rFonts w:eastAsia="Arial"/>
        </w:rPr>
        <w:t xml:space="preserve"> </w:t>
      </w:r>
      <w:r w:rsidR="00270A16">
        <w:t>em</w:t>
      </w:r>
      <w:r w:rsidR="00270A16">
        <w:rPr>
          <w:rFonts w:eastAsia="Arial"/>
        </w:rPr>
        <w:t xml:space="preserve"> </w:t>
      </w:r>
      <w:r w:rsidR="00270A16">
        <w:t>tempos,</w:t>
      </w:r>
      <w:r w:rsidR="00270A16">
        <w:rPr>
          <w:rFonts w:eastAsia="Arial"/>
        </w:rPr>
        <w:t xml:space="preserve"> </w:t>
      </w:r>
      <w:r w:rsidR="00270A16">
        <w:t>de</w:t>
      </w:r>
      <w:r w:rsidR="00270A16">
        <w:rPr>
          <w:rFonts w:eastAsia="Arial"/>
        </w:rPr>
        <w:t xml:space="preserve"> </w:t>
      </w:r>
      <w:r w:rsidR="00270A16">
        <w:t>acordo</w:t>
      </w:r>
      <w:r w:rsidR="00270A16">
        <w:rPr>
          <w:rFonts w:eastAsia="Arial"/>
        </w:rPr>
        <w:t xml:space="preserve"> </w:t>
      </w:r>
      <w:r w:rsidR="00270A16">
        <w:t>com</w:t>
      </w:r>
      <w:r w:rsidR="00270A16">
        <w:rPr>
          <w:rFonts w:eastAsia="Arial"/>
        </w:rPr>
        <w:t xml:space="preserve"> </w:t>
      </w:r>
      <w:r w:rsidR="00270A16">
        <w:t>as</w:t>
      </w:r>
      <w:r w:rsidR="00270A16">
        <w:rPr>
          <w:rFonts w:eastAsia="Arial"/>
        </w:rPr>
        <w:t xml:space="preserve"> </w:t>
      </w:r>
      <w:r w:rsidR="00270A16">
        <w:t>regras</w:t>
      </w:r>
      <w:r w:rsidR="00270A16">
        <w:rPr>
          <w:rFonts w:eastAsia="Arial"/>
        </w:rPr>
        <w:t xml:space="preserve"> </w:t>
      </w:r>
      <w:r w:rsidR="00270A16">
        <w:t>de</w:t>
      </w:r>
      <w:r w:rsidR="00270A16">
        <w:rPr>
          <w:rFonts w:eastAsia="Arial"/>
        </w:rPr>
        <w:t xml:space="preserve"> </w:t>
      </w:r>
      <w:r w:rsidR="00270A16">
        <w:t>negócio</w:t>
      </w:r>
      <w:r w:rsidR="00270A16">
        <w:rPr>
          <w:rFonts w:eastAsia="Arial"/>
        </w:rPr>
        <w:t xml:space="preserve"> </w:t>
      </w:r>
      <w:r w:rsidR="00270A16">
        <w:t>da</w:t>
      </w:r>
      <w:r w:rsidR="00270A16">
        <w:rPr>
          <w:rFonts w:eastAsia="Arial"/>
        </w:rPr>
        <w:t xml:space="preserve"> </w:t>
      </w:r>
      <w:r w:rsidR="00585F21" w:rsidRPr="00585F21">
        <w:t>clínica.</w:t>
      </w:r>
      <w:r>
        <w:t xml:space="preserve"> Um prontuário sem consultas há 5 anos, por exemplo, é automaticamente passado para o </w:t>
      </w:r>
      <w:r w:rsidRPr="005A02AD">
        <w:rPr>
          <w:i/>
        </w:rPr>
        <w:t>status</w:t>
      </w:r>
      <w:r>
        <w:t xml:space="preserve"> inativo.</w:t>
      </w:r>
    </w:p>
    <w:p w:rsidR="00270A16" w:rsidRDefault="005A02AD">
      <w:pPr>
        <w:pStyle w:val="ItemizaoTCC"/>
        <w:rPr>
          <w:shd w:val="clear" w:color="auto" w:fill="00B8FF"/>
        </w:rPr>
      </w:pPr>
      <w:r>
        <w:t>Executar</w:t>
      </w:r>
      <w:r w:rsidR="00270A16">
        <w:rPr>
          <w:rFonts w:eastAsia="Arial"/>
        </w:rPr>
        <w:t xml:space="preserve"> </w:t>
      </w:r>
      <w:r w:rsidR="00270A16">
        <w:t>consulta</w:t>
      </w:r>
      <w:r w:rsidR="00270A16">
        <w:rPr>
          <w:rFonts w:eastAsia="Arial"/>
        </w:rPr>
        <w:t xml:space="preserve"> – </w:t>
      </w:r>
      <w:r w:rsidR="00270A16">
        <w:t>funcionalidade</w:t>
      </w:r>
      <w:r w:rsidR="00270A16">
        <w:rPr>
          <w:rFonts w:eastAsia="Arial"/>
        </w:rPr>
        <w:t xml:space="preserve"> </w:t>
      </w:r>
      <w:r w:rsidR="00270A16">
        <w:t>que,</w:t>
      </w:r>
      <w:r w:rsidR="00270A16">
        <w:rPr>
          <w:rFonts w:eastAsia="Arial"/>
        </w:rPr>
        <w:t xml:space="preserve"> </w:t>
      </w:r>
      <w:r>
        <w:rPr>
          <w:rFonts w:eastAsia="Arial"/>
        </w:rPr>
        <w:t xml:space="preserve">se acessada por um usuário </w:t>
      </w:r>
      <w:r w:rsidR="00270A16">
        <w:t>do</w:t>
      </w:r>
      <w:r w:rsidR="00270A16">
        <w:rPr>
          <w:rFonts w:eastAsia="Arial"/>
        </w:rPr>
        <w:t xml:space="preserve"> </w:t>
      </w:r>
      <w:r>
        <w:rPr>
          <w:rFonts w:eastAsia="Arial"/>
        </w:rPr>
        <w:t xml:space="preserve">tipo </w:t>
      </w:r>
      <w:r w:rsidR="00270A16">
        <w:t>médico,</w:t>
      </w:r>
      <w:r w:rsidR="00270A16">
        <w:rPr>
          <w:rFonts w:eastAsia="Arial"/>
        </w:rPr>
        <w:t xml:space="preserve"> </w:t>
      </w:r>
      <w:r w:rsidR="00270A16">
        <w:t>serve</w:t>
      </w:r>
      <w:r w:rsidR="00270A16">
        <w:rPr>
          <w:rFonts w:eastAsia="Arial"/>
        </w:rPr>
        <w:t xml:space="preserve"> </w:t>
      </w:r>
      <w:r w:rsidR="00270A16">
        <w:t>para</w:t>
      </w:r>
      <w:r w:rsidR="00270A16">
        <w:rPr>
          <w:rFonts w:eastAsia="Arial"/>
        </w:rPr>
        <w:t xml:space="preserve"> </w:t>
      </w:r>
      <w:r w:rsidR="00270A16">
        <w:t>documentar</w:t>
      </w:r>
      <w:r w:rsidR="00270A16">
        <w:rPr>
          <w:rFonts w:eastAsia="Arial"/>
        </w:rPr>
        <w:t xml:space="preserve"> </w:t>
      </w:r>
      <w:r w:rsidR="00270A16">
        <w:t>as</w:t>
      </w:r>
      <w:r w:rsidR="00270A16">
        <w:rPr>
          <w:rFonts w:eastAsia="Arial"/>
        </w:rPr>
        <w:t xml:space="preserve"> </w:t>
      </w:r>
      <w:r w:rsidR="00270A16">
        <w:t>consultas</w:t>
      </w:r>
      <w:r w:rsidR="00270A16">
        <w:rPr>
          <w:rFonts w:eastAsia="Arial"/>
        </w:rPr>
        <w:t xml:space="preserve"> </w:t>
      </w:r>
      <w:r w:rsidR="00270A16">
        <w:t>e</w:t>
      </w:r>
      <w:r w:rsidR="00270A16">
        <w:rPr>
          <w:rFonts w:eastAsia="Arial"/>
        </w:rPr>
        <w:t xml:space="preserve"> </w:t>
      </w:r>
      <w:r w:rsidR="00270A16">
        <w:t>registrá-las</w:t>
      </w:r>
      <w:r w:rsidR="00270A16">
        <w:rPr>
          <w:rFonts w:eastAsia="Arial"/>
        </w:rPr>
        <w:t xml:space="preserve"> </w:t>
      </w:r>
      <w:r w:rsidR="00270A16">
        <w:t>nos</w:t>
      </w:r>
      <w:r w:rsidR="00270A16">
        <w:rPr>
          <w:rFonts w:eastAsia="Arial"/>
        </w:rPr>
        <w:t xml:space="preserve"> </w:t>
      </w:r>
      <w:r w:rsidR="00270A16">
        <w:t>prontuários</w:t>
      </w:r>
      <w:r w:rsidR="00270A16">
        <w:rPr>
          <w:rFonts w:eastAsia="Arial"/>
        </w:rPr>
        <w:t xml:space="preserve"> </w:t>
      </w:r>
      <w:r w:rsidR="00270A16">
        <w:t>dos</w:t>
      </w:r>
      <w:r w:rsidR="00270A16">
        <w:rPr>
          <w:rFonts w:eastAsia="Arial"/>
        </w:rPr>
        <w:t xml:space="preserve"> </w:t>
      </w:r>
      <w:r>
        <w:t>pacientes.</w:t>
      </w:r>
    </w:p>
    <w:p w:rsidR="00270A16" w:rsidRDefault="005A02AD">
      <w:pPr>
        <w:pStyle w:val="ItemizaoTCC"/>
        <w:rPr>
          <w:shd w:val="clear" w:color="auto" w:fill="00B8FF"/>
        </w:rPr>
      </w:pPr>
      <w:r>
        <w:t>Editar</w:t>
      </w:r>
      <w:r w:rsidR="00270A16">
        <w:rPr>
          <w:rFonts w:eastAsia="Arial"/>
        </w:rPr>
        <w:t xml:space="preserve"> </w:t>
      </w:r>
      <w:r w:rsidR="00270A16">
        <w:t>e</w:t>
      </w:r>
      <w:r w:rsidR="00270A16">
        <w:rPr>
          <w:rFonts w:eastAsia="Arial"/>
        </w:rPr>
        <w:t xml:space="preserve"> </w:t>
      </w:r>
      <w:r>
        <w:t>exportar</w:t>
      </w:r>
      <w:r w:rsidR="00270A16">
        <w:rPr>
          <w:rFonts w:eastAsia="Arial"/>
        </w:rPr>
        <w:t xml:space="preserve"> </w:t>
      </w:r>
      <w:r w:rsidR="00270A16">
        <w:t>prontuário</w:t>
      </w:r>
      <w:r>
        <w:t xml:space="preserve">s </w:t>
      </w:r>
      <w:r w:rsidR="00270A16">
        <w:rPr>
          <w:rFonts w:eastAsia="Arial"/>
        </w:rPr>
        <w:t xml:space="preserve">– </w:t>
      </w:r>
      <w:r w:rsidR="00270A16">
        <w:t>como</w:t>
      </w:r>
      <w:r w:rsidR="00270A16">
        <w:rPr>
          <w:rFonts w:eastAsia="Arial"/>
        </w:rPr>
        <w:t xml:space="preserve"> </w:t>
      </w:r>
      <w:r w:rsidR="00270A16">
        <w:t>médico</w:t>
      </w:r>
      <w:r>
        <w:t>,</w:t>
      </w:r>
      <w:r w:rsidR="00270A16">
        <w:rPr>
          <w:rFonts w:eastAsia="Arial"/>
        </w:rPr>
        <w:t xml:space="preserve"> </w:t>
      </w:r>
      <w:r w:rsidR="00270A16">
        <w:t>é</w:t>
      </w:r>
      <w:r w:rsidR="00270A16">
        <w:rPr>
          <w:rFonts w:eastAsia="Arial"/>
        </w:rPr>
        <w:t xml:space="preserve"> </w:t>
      </w:r>
      <w:r w:rsidR="00270A16">
        <w:t>possível</w:t>
      </w:r>
      <w:r w:rsidR="00270A16">
        <w:rPr>
          <w:rFonts w:eastAsia="Arial"/>
        </w:rPr>
        <w:t xml:space="preserve"> </w:t>
      </w:r>
      <w:r w:rsidR="00270A16">
        <w:t>visualizar</w:t>
      </w:r>
      <w:r w:rsidR="00270A16">
        <w:rPr>
          <w:rFonts w:eastAsia="Arial"/>
        </w:rPr>
        <w:t xml:space="preserve"> e editar o </w:t>
      </w:r>
      <w:r w:rsidR="00270A16">
        <w:t>prontuário</w:t>
      </w:r>
      <w:r w:rsidR="00270A16">
        <w:rPr>
          <w:rFonts w:eastAsia="Arial"/>
        </w:rPr>
        <w:t xml:space="preserve"> </w:t>
      </w:r>
      <w:r w:rsidR="00270A16">
        <w:t>de</w:t>
      </w:r>
      <w:r w:rsidR="00270A16">
        <w:rPr>
          <w:rFonts w:eastAsia="Arial"/>
        </w:rPr>
        <w:t xml:space="preserve"> um </w:t>
      </w:r>
      <w:r>
        <w:t>paciente;</w:t>
      </w:r>
      <w:r w:rsidR="00270A16">
        <w:rPr>
          <w:rFonts w:eastAsia="Arial"/>
        </w:rPr>
        <w:t xml:space="preserve"> </w:t>
      </w:r>
      <w:r>
        <w:rPr>
          <w:rFonts w:eastAsia="Arial"/>
        </w:rPr>
        <w:t>t</w:t>
      </w:r>
      <w:r w:rsidR="00270A16">
        <w:t>anto</w:t>
      </w:r>
      <w:r w:rsidR="00270A16">
        <w:rPr>
          <w:rFonts w:eastAsia="Arial"/>
        </w:rPr>
        <w:t xml:space="preserve"> </w:t>
      </w:r>
      <w:r w:rsidR="00270A16">
        <w:t>no</w:t>
      </w:r>
      <w:r w:rsidR="00270A16">
        <w:rPr>
          <w:rFonts w:eastAsia="Arial"/>
        </w:rPr>
        <w:t xml:space="preserve"> </w:t>
      </w:r>
      <w:r w:rsidR="00270A16">
        <w:t>perfil</w:t>
      </w:r>
      <w:r w:rsidR="00270A16">
        <w:rPr>
          <w:rFonts w:eastAsia="Arial"/>
        </w:rPr>
        <w:t xml:space="preserve"> </w:t>
      </w:r>
      <w:r w:rsidR="00270A16">
        <w:t>do</w:t>
      </w:r>
      <w:r w:rsidR="00270A16">
        <w:rPr>
          <w:rFonts w:eastAsia="Arial"/>
        </w:rPr>
        <w:t xml:space="preserve"> </w:t>
      </w:r>
      <w:r w:rsidR="00270A16">
        <w:t>médico</w:t>
      </w:r>
      <w:r w:rsidR="00270A16">
        <w:rPr>
          <w:rFonts w:eastAsia="Arial"/>
        </w:rPr>
        <w:t xml:space="preserve"> </w:t>
      </w:r>
      <w:r w:rsidR="00270A16">
        <w:t>como</w:t>
      </w:r>
      <w:r w:rsidR="00270A16">
        <w:rPr>
          <w:rFonts w:eastAsia="Arial"/>
        </w:rPr>
        <w:t xml:space="preserve"> </w:t>
      </w:r>
      <w:r w:rsidR="00270A16">
        <w:t>no</w:t>
      </w:r>
      <w:r w:rsidR="00270A16">
        <w:rPr>
          <w:rFonts w:eastAsia="Arial"/>
        </w:rPr>
        <w:t xml:space="preserve"> </w:t>
      </w:r>
      <w:r w:rsidR="00270A16">
        <w:t>da</w:t>
      </w:r>
      <w:r w:rsidR="00270A16">
        <w:rPr>
          <w:rFonts w:eastAsia="Arial"/>
        </w:rPr>
        <w:t xml:space="preserve"> </w:t>
      </w:r>
      <w:r w:rsidR="00270A16">
        <w:t>secretária</w:t>
      </w:r>
      <w:r>
        <w:t>,</w:t>
      </w:r>
      <w:r w:rsidR="00270A16">
        <w:rPr>
          <w:rFonts w:eastAsia="Arial"/>
        </w:rPr>
        <w:t xml:space="preserve"> </w:t>
      </w:r>
      <w:r w:rsidR="00270A16">
        <w:t>é</w:t>
      </w:r>
      <w:r w:rsidR="00270A16">
        <w:rPr>
          <w:rFonts w:eastAsia="Arial"/>
        </w:rPr>
        <w:t xml:space="preserve"> </w:t>
      </w:r>
      <w:r w:rsidR="00270A16">
        <w:t>possível</w:t>
      </w:r>
      <w:r w:rsidR="00270A16">
        <w:rPr>
          <w:rFonts w:eastAsia="Arial"/>
        </w:rPr>
        <w:t xml:space="preserve"> </w:t>
      </w:r>
      <w:r w:rsidR="00270A16">
        <w:t>exportar</w:t>
      </w:r>
      <w:r w:rsidR="00270A16">
        <w:rPr>
          <w:rFonts w:eastAsia="Arial"/>
        </w:rPr>
        <w:t xml:space="preserve"> </w:t>
      </w:r>
      <w:r w:rsidR="00270A16">
        <w:t>os</w:t>
      </w:r>
      <w:r w:rsidR="00270A16">
        <w:rPr>
          <w:rFonts w:eastAsia="Arial"/>
        </w:rPr>
        <w:t xml:space="preserve"> </w:t>
      </w:r>
      <w:r w:rsidR="00270A16">
        <w:t>prontuários</w:t>
      </w:r>
      <w:r w:rsidR="00270A16">
        <w:rPr>
          <w:rFonts w:eastAsia="Arial"/>
        </w:rPr>
        <w:t xml:space="preserve"> </w:t>
      </w:r>
      <w:r w:rsidR="00270A16">
        <w:t>para</w:t>
      </w:r>
      <w:r w:rsidR="00270A16">
        <w:rPr>
          <w:rFonts w:eastAsia="Arial"/>
        </w:rPr>
        <w:t xml:space="preserve"> </w:t>
      </w:r>
      <w:r w:rsidR="00585F21" w:rsidRPr="00585F21">
        <w:t>impressão.</w:t>
      </w:r>
    </w:p>
    <w:p w:rsidR="00270A16" w:rsidRDefault="00270A16">
      <w:pPr>
        <w:pStyle w:val="ItemizaoTCC"/>
      </w:pPr>
      <w:r>
        <w:t>Anexar</w:t>
      </w:r>
      <w:r>
        <w:rPr>
          <w:rFonts w:eastAsia="Arial"/>
        </w:rPr>
        <w:t xml:space="preserve"> </w:t>
      </w:r>
      <w:r>
        <w:t>arquivos</w:t>
      </w:r>
      <w:r>
        <w:rPr>
          <w:rFonts w:eastAsia="Arial"/>
        </w:rPr>
        <w:t xml:space="preserve"> </w:t>
      </w:r>
      <w:r>
        <w:t>ao</w:t>
      </w:r>
      <w:r>
        <w:rPr>
          <w:rFonts w:eastAsia="Arial"/>
        </w:rPr>
        <w:t xml:space="preserve"> </w:t>
      </w:r>
      <w:r>
        <w:t>prontuário</w:t>
      </w:r>
      <w:r>
        <w:rPr>
          <w:rFonts w:eastAsia="Arial"/>
        </w:rPr>
        <w:t xml:space="preserve"> </w:t>
      </w:r>
      <w:r>
        <w:t>do</w:t>
      </w:r>
      <w:r>
        <w:rPr>
          <w:rFonts w:eastAsia="Arial"/>
        </w:rPr>
        <w:t xml:space="preserve"> </w:t>
      </w:r>
      <w:r>
        <w:t>paciente</w:t>
      </w:r>
      <w:r>
        <w:rPr>
          <w:rFonts w:eastAsia="Arial"/>
        </w:rPr>
        <w:t xml:space="preserve"> – </w:t>
      </w:r>
      <w:r>
        <w:t>para</w:t>
      </w:r>
      <w:r>
        <w:rPr>
          <w:rFonts w:eastAsia="Arial"/>
        </w:rPr>
        <w:t xml:space="preserve"> </w:t>
      </w:r>
      <w:r>
        <w:t>cada</w:t>
      </w:r>
      <w:r>
        <w:rPr>
          <w:rFonts w:eastAsia="Arial"/>
        </w:rPr>
        <w:t xml:space="preserve"> </w:t>
      </w:r>
      <w:r>
        <w:t>consulta</w:t>
      </w:r>
      <w:r>
        <w:rPr>
          <w:rFonts w:eastAsia="Arial"/>
        </w:rPr>
        <w:t xml:space="preserve"> </w:t>
      </w:r>
      <w:r>
        <w:t>registrada</w:t>
      </w:r>
      <w:r>
        <w:rPr>
          <w:rFonts w:eastAsia="Arial"/>
        </w:rPr>
        <w:t xml:space="preserve"> </w:t>
      </w:r>
      <w:r>
        <w:t>em</w:t>
      </w:r>
      <w:r>
        <w:rPr>
          <w:rFonts w:eastAsia="Arial"/>
        </w:rPr>
        <w:t xml:space="preserve"> </w:t>
      </w:r>
      <w:r>
        <w:t>um</w:t>
      </w:r>
      <w:r>
        <w:rPr>
          <w:rFonts w:eastAsia="Arial"/>
        </w:rPr>
        <w:t xml:space="preserve"> </w:t>
      </w:r>
      <w:r>
        <w:t>prontuário,</w:t>
      </w:r>
      <w:r>
        <w:rPr>
          <w:rFonts w:eastAsia="Arial"/>
        </w:rPr>
        <w:t xml:space="preserve"> </w:t>
      </w:r>
      <w:r>
        <w:t>é</w:t>
      </w:r>
      <w:r>
        <w:rPr>
          <w:rFonts w:eastAsia="Arial"/>
        </w:rPr>
        <w:t xml:space="preserve"> </w:t>
      </w:r>
      <w:r>
        <w:t>possível</w:t>
      </w:r>
      <w:r>
        <w:rPr>
          <w:rFonts w:eastAsia="Arial"/>
        </w:rPr>
        <w:t xml:space="preserve"> </w:t>
      </w:r>
      <w:r>
        <w:t>guardar</w:t>
      </w:r>
      <w:r>
        <w:rPr>
          <w:rFonts w:eastAsia="Arial"/>
        </w:rPr>
        <w:t xml:space="preserve"> </w:t>
      </w:r>
      <w:r>
        <w:t>junto</w:t>
      </w:r>
      <w:r>
        <w:rPr>
          <w:rFonts w:eastAsia="Arial"/>
        </w:rPr>
        <w:t xml:space="preserve"> </w:t>
      </w:r>
      <w:r>
        <w:t>ao</w:t>
      </w:r>
      <w:r>
        <w:rPr>
          <w:rFonts w:eastAsia="Arial"/>
        </w:rPr>
        <w:t xml:space="preserve"> </w:t>
      </w:r>
      <w:r>
        <w:t>prontuário</w:t>
      </w:r>
      <w:r>
        <w:rPr>
          <w:rFonts w:eastAsia="Arial"/>
        </w:rPr>
        <w:t xml:space="preserve"> </w:t>
      </w:r>
      <w:r>
        <w:t>documentos</w:t>
      </w:r>
      <w:r>
        <w:rPr>
          <w:rFonts w:eastAsia="Arial"/>
        </w:rPr>
        <w:t xml:space="preserve"> </w:t>
      </w:r>
      <w:r>
        <w:t>importantes</w:t>
      </w:r>
      <w:r>
        <w:rPr>
          <w:rFonts w:eastAsia="Arial"/>
        </w:rPr>
        <w:t xml:space="preserve"> </w:t>
      </w:r>
      <w:r>
        <w:t>sobre</w:t>
      </w:r>
      <w:r>
        <w:rPr>
          <w:rFonts w:eastAsia="Arial"/>
        </w:rPr>
        <w:t xml:space="preserve"> </w:t>
      </w:r>
      <w:r>
        <w:t>este</w:t>
      </w:r>
      <w:r>
        <w:rPr>
          <w:rFonts w:eastAsia="Arial"/>
        </w:rPr>
        <w:t xml:space="preserve"> </w:t>
      </w:r>
      <w:r>
        <w:t>paciente</w:t>
      </w:r>
      <w:r>
        <w:rPr>
          <w:rFonts w:eastAsia="Arial"/>
        </w:rPr>
        <w:t xml:space="preserve"> </w:t>
      </w:r>
      <w:r>
        <w:t>(exames,</w:t>
      </w:r>
      <w:r>
        <w:rPr>
          <w:rFonts w:eastAsia="Arial"/>
        </w:rPr>
        <w:t xml:space="preserve"> </w:t>
      </w:r>
      <w:r w:rsidR="00E96C3A">
        <w:t>receitas e</w:t>
      </w:r>
      <w:r>
        <w:rPr>
          <w:rFonts w:eastAsia="Arial"/>
        </w:rPr>
        <w:t xml:space="preserve"> </w:t>
      </w:r>
      <w:r w:rsidR="00E96C3A">
        <w:t>fotos, por exemplo</w:t>
      </w:r>
      <w:r>
        <w:t>).</w:t>
      </w:r>
    </w:p>
    <w:p w:rsidR="00270A16" w:rsidRDefault="00270A16">
      <w:pPr>
        <w:pStyle w:val="PargrafoTCC"/>
      </w:pPr>
      <w:r>
        <w:t>Há</w:t>
      </w:r>
      <w:r>
        <w:rPr>
          <w:rFonts w:eastAsia="Arial"/>
        </w:rPr>
        <w:t xml:space="preserve"> </w:t>
      </w:r>
      <w:r w:rsidRPr="00585F21">
        <w:t>um</w:t>
      </w:r>
      <w:r w:rsidRPr="00585F21">
        <w:rPr>
          <w:rFonts w:eastAsia="Arial"/>
        </w:rPr>
        <w:t>a</w:t>
      </w:r>
      <w:r>
        <w:rPr>
          <w:rFonts w:eastAsia="Arial"/>
        </w:rPr>
        <w:t xml:space="preserve"> </w:t>
      </w:r>
      <w:r>
        <w:t>agenda</w:t>
      </w:r>
      <w:r>
        <w:rPr>
          <w:rFonts w:eastAsia="Arial"/>
        </w:rPr>
        <w:t xml:space="preserve"> </w:t>
      </w:r>
      <w:r>
        <w:t>de</w:t>
      </w:r>
      <w:r>
        <w:rPr>
          <w:rFonts w:eastAsia="Arial"/>
        </w:rPr>
        <w:t xml:space="preserve"> </w:t>
      </w:r>
      <w:r>
        <w:t>consultas,</w:t>
      </w:r>
      <w:r>
        <w:rPr>
          <w:rFonts w:eastAsia="Arial"/>
        </w:rPr>
        <w:t xml:space="preserve"> </w:t>
      </w:r>
      <w:r>
        <w:t>que</w:t>
      </w:r>
      <w:r>
        <w:rPr>
          <w:rFonts w:eastAsia="Arial"/>
        </w:rPr>
        <w:t xml:space="preserve"> </w:t>
      </w:r>
      <w:r>
        <w:t>estabelece</w:t>
      </w:r>
      <w:r>
        <w:rPr>
          <w:rFonts w:eastAsia="Arial"/>
        </w:rPr>
        <w:t xml:space="preserve"> </w:t>
      </w:r>
      <w:r>
        <w:t>a</w:t>
      </w:r>
      <w:r>
        <w:rPr>
          <w:rFonts w:eastAsia="Arial"/>
        </w:rPr>
        <w:t xml:space="preserve"> </w:t>
      </w:r>
      <w:r>
        <w:t>conexão</w:t>
      </w:r>
      <w:r>
        <w:rPr>
          <w:rFonts w:eastAsia="Arial"/>
        </w:rPr>
        <w:t xml:space="preserve"> </w:t>
      </w:r>
      <w:r>
        <w:t>entre</w:t>
      </w:r>
      <w:r>
        <w:rPr>
          <w:rFonts w:eastAsia="Arial"/>
        </w:rPr>
        <w:t xml:space="preserve"> </w:t>
      </w:r>
      <w:r>
        <w:t>um</w:t>
      </w:r>
      <w:r>
        <w:rPr>
          <w:rFonts w:eastAsia="Arial"/>
        </w:rPr>
        <w:t xml:space="preserve"> </w:t>
      </w:r>
      <w:r>
        <w:t>médico</w:t>
      </w:r>
      <w:r>
        <w:rPr>
          <w:rFonts w:eastAsia="Arial"/>
        </w:rPr>
        <w:t xml:space="preserve"> </w:t>
      </w:r>
      <w:r>
        <w:t>e</w:t>
      </w:r>
      <w:r>
        <w:rPr>
          <w:rFonts w:eastAsia="Arial"/>
        </w:rPr>
        <w:t xml:space="preserve"> </w:t>
      </w:r>
      <w:r>
        <w:t>suas</w:t>
      </w:r>
      <w:r>
        <w:rPr>
          <w:rFonts w:eastAsia="Arial"/>
        </w:rPr>
        <w:t xml:space="preserve"> </w:t>
      </w:r>
      <w:r>
        <w:t>consultas.</w:t>
      </w:r>
      <w:r>
        <w:rPr>
          <w:rFonts w:eastAsia="Arial"/>
          <w:color w:val="FF0000"/>
        </w:rPr>
        <w:t xml:space="preserve"> </w:t>
      </w:r>
      <w:r>
        <w:t>Essa</w:t>
      </w:r>
      <w:r>
        <w:rPr>
          <w:rFonts w:eastAsia="Arial"/>
        </w:rPr>
        <w:t xml:space="preserve"> </w:t>
      </w:r>
      <w:r>
        <w:t>agenda</w:t>
      </w:r>
      <w:r>
        <w:rPr>
          <w:rFonts w:eastAsia="Arial"/>
        </w:rPr>
        <w:t xml:space="preserve"> </w:t>
      </w:r>
      <w:r>
        <w:t>e</w:t>
      </w:r>
      <w:r>
        <w:rPr>
          <w:rFonts w:eastAsia="Arial"/>
        </w:rPr>
        <w:t xml:space="preserve"> </w:t>
      </w:r>
      <w:r>
        <w:t>as</w:t>
      </w:r>
      <w:r>
        <w:rPr>
          <w:rFonts w:eastAsia="Arial"/>
        </w:rPr>
        <w:t xml:space="preserve"> </w:t>
      </w:r>
      <w:r>
        <w:t>consultas</w:t>
      </w:r>
      <w:r>
        <w:rPr>
          <w:rFonts w:eastAsia="Arial"/>
        </w:rPr>
        <w:t xml:space="preserve"> </w:t>
      </w:r>
      <w:r>
        <w:t>são</w:t>
      </w:r>
      <w:r>
        <w:rPr>
          <w:rFonts w:eastAsia="Arial"/>
        </w:rPr>
        <w:t xml:space="preserve"> </w:t>
      </w:r>
      <w:r>
        <w:t>manipuladas</w:t>
      </w:r>
      <w:r>
        <w:rPr>
          <w:rFonts w:eastAsia="Arial"/>
        </w:rPr>
        <w:t xml:space="preserve"> </w:t>
      </w:r>
      <w:r>
        <w:t>pelas</w:t>
      </w:r>
      <w:r>
        <w:rPr>
          <w:rFonts w:eastAsia="Arial"/>
        </w:rPr>
        <w:t xml:space="preserve"> </w:t>
      </w:r>
      <w:r>
        <w:t>funcionalidades:</w:t>
      </w:r>
    </w:p>
    <w:p w:rsidR="00270A16" w:rsidRDefault="00D87197">
      <w:pPr>
        <w:pStyle w:val="ItemizaoTCC"/>
        <w:rPr>
          <w:rFonts w:eastAsia="Arial"/>
          <w:shd w:val="clear" w:color="auto" w:fill="00B8FF"/>
        </w:rPr>
      </w:pPr>
      <w:r>
        <w:t>Configurar</w:t>
      </w:r>
      <w:r w:rsidR="00270A16">
        <w:rPr>
          <w:rFonts w:eastAsia="Arial"/>
        </w:rPr>
        <w:t xml:space="preserve"> </w:t>
      </w:r>
      <w:r w:rsidR="00270A16">
        <w:t>agenda</w:t>
      </w:r>
      <w:r w:rsidR="00270A16">
        <w:rPr>
          <w:rFonts w:eastAsia="Arial"/>
        </w:rPr>
        <w:t xml:space="preserve"> – </w:t>
      </w:r>
      <w:r w:rsidR="00270A16">
        <w:t>ao</w:t>
      </w:r>
      <w:r w:rsidR="00270A16">
        <w:rPr>
          <w:rFonts w:eastAsia="Arial"/>
        </w:rPr>
        <w:t xml:space="preserve"> </w:t>
      </w:r>
      <w:r w:rsidR="00270A16">
        <w:t>criar</w:t>
      </w:r>
      <w:r w:rsidR="00270A16">
        <w:rPr>
          <w:rFonts w:eastAsia="Arial"/>
        </w:rPr>
        <w:t xml:space="preserve"> </w:t>
      </w:r>
      <w:r w:rsidR="00270A16">
        <w:t>um</w:t>
      </w:r>
      <w:r w:rsidR="00270A16">
        <w:rPr>
          <w:rFonts w:eastAsia="Arial"/>
        </w:rPr>
        <w:t xml:space="preserve"> </w:t>
      </w:r>
      <w:r w:rsidR="00585F21">
        <w:rPr>
          <w:rFonts w:eastAsia="Arial"/>
        </w:rPr>
        <w:t xml:space="preserve">usuário </w:t>
      </w:r>
      <w:r>
        <w:rPr>
          <w:rFonts w:eastAsia="Arial"/>
        </w:rPr>
        <w:t xml:space="preserve">do tipo </w:t>
      </w:r>
      <w:r w:rsidR="00270A16" w:rsidRPr="00585F21">
        <w:t>médico</w:t>
      </w:r>
      <w:r>
        <w:t>,</w:t>
      </w:r>
      <w:r w:rsidR="00270A16">
        <w:rPr>
          <w:rFonts w:eastAsia="Arial"/>
        </w:rPr>
        <w:t xml:space="preserve"> </w:t>
      </w:r>
      <w:r w:rsidR="00270A16">
        <w:t>é</w:t>
      </w:r>
      <w:r w:rsidR="00270A16">
        <w:rPr>
          <w:rFonts w:eastAsia="Arial"/>
        </w:rPr>
        <w:t xml:space="preserve"> </w:t>
      </w:r>
      <w:r w:rsidR="00270A16">
        <w:t>necessário</w:t>
      </w:r>
      <w:r w:rsidR="00270A16">
        <w:rPr>
          <w:rFonts w:eastAsia="Arial"/>
        </w:rPr>
        <w:t xml:space="preserve"> </w:t>
      </w:r>
      <w:r w:rsidR="00270A16">
        <w:t>configurar</w:t>
      </w:r>
      <w:r w:rsidR="00270A16">
        <w:rPr>
          <w:rFonts w:eastAsia="Arial"/>
        </w:rPr>
        <w:t xml:space="preserve"> </w:t>
      </w:r>
      <w:r w:rsidR="00270A16">
        <w:t>a</w:t>
      </w:r>
      <w:r w:rsidR="00270A16">
        <w:rPr>
          <w:rFonts w:eastAsia="Arial"/>
        </w:rPr>
        <w:t xml:space="preserve"> </w:t>
      </w:r>
      <w:r w:rsidR="00270A16">
        <w:t>sua</w:t>
      </w:r>
      <w:r w:rsidR="00270A16">
        <w:rPr>
          <w:rFonts w:eastAsia="Arial"/>
        </w:rPr>
        <w:t xml:space="preserve"> </w:t>
      </w:r>
      <w:r w:rsidR="00270A16">
        <w:t>agenda,</w:t>
      </w:r>
      <w:r w:rsidR="00270A16">
        <w:rPr>
          <w:rFonts w:eastAsia="Arial"/>
        </w:rPr>
        <w:t xml:space="preserve"> </w:t>
      </w:r>
      <w:r w:rsidR="00270A16">
        <w:t>definindo</w:t>
      </w:r>
      <w:r w:rsidR="00270A16">
        <w:rPr>
          <w:rFonts w:eastAsia="Arial"/>
        </w:rPr>
        <w:t xml:space="preserve"> </w:t>
      </w:r>
      <w:r w:rsidR="00270A16">
        <w:t>sua</w:t>
      </w:r>
      <w:r w:rsidR="00270A16">
        <w:rPr>
          <w:rFonts w:eastAsia="Arial"/>
        </w:rPr>
        <w:t xml:space="preserve"> </w:t>
      </w:r>
      <w:r w:rsidR="00270A16">
        <w:t>grade</w:t>
      </w:r>
      <w:r w:rsidR="00270A16">
        <w:rPr>
          <w:rFonts w:eastAsia="Arial"/>
        </w:rPr>
        <w:t xml:space="preserve"> </w:t>
      </w:r>
      <w:r w:rsidR="00270A16">
        <w:t>de</w:t>
      </w:r>
      <w:r w:rsidR="00270A16">
        <w:rPr>
          <w:rFonts w:eastAsia="Arial"/>
        </w:rPr>
        <w:t xml:space="preserve"> </w:t>
      </w:r>
      <w:r w:rsidR="00270A16">
        <w:t>horários</w:t>
      </w:r>
      <w:r w:rsidR="00270A16">
        <w:rPr>
          <w:rFonts w:eastAsia="Arial"/>
        </w:rPr>
        <w:t xml:space="preserve"> </w:t>
      </w:r>
      <w:r w:rsidR="00270A16">
        <w:t>disponíveis</w:t>
      </w:r>
      <w:r w:rsidR="00270A16">
        <w:rPr>
          <w:rFonts w:eastAsia="Arial"/>
        </w:rPr>
        <w:t xml:space="preserve"> </w:t>
      </w:r>
      <w:r w:rsidR="00270A16">
        <w:t>(dias</w:t>
      </w:r>
      <w:r w:rsidR="00270A16">
        <w:rPr>
          <w:rFonts w:eastAsia="Arial"/>
        </w:rPr>
        <w:t xml:space="preserve"> </w:t>
      </w:r>
      <w:r w:rsidR="00270A16">
        <w:t>da</w:t>
      </w:r>
      <w:r w:rsidR="00270A16">
        <w:rPr>
          <w:rFonts w:eastAsia="Arial"/>
        </w:rPr>
        <w:t xml:space="preserve"> </w:t>
      </w:r>
      <w:r w:rsidR="00270A16">
        <w:t>semana</w:t>
      </w:r>
      <w:r w:rsidR="00270A16">
        <w:rPr>
          <w:rFonts w:eastAsia="Arial"/>
        </w:rPr>
        <w:t xml:space="preserve"> </w:t>
      </w:r>
      <w:r w:rsidR="00270A16">
        <w:t>e</w:t>
      </w:r>
      <w:r w:rsidR="00270A16">
        <w:rPr>
          <w:rFonts w:eastAsia="Arial"/>
        </w:rPr>
        <w:t xml:space="preserve"> </w:t>
      </w:r>
      <w:r w:rsidR="00270A16">
        <w:t>horários</w:t>
      </w:r>
      <w:r w:rsidR="00270A16">
        <w:rPr>
          <w:rFonts w:eastAsia="Arial"/>
        </w:rPr>
        <w:t xml:space="preserve"> </w:t>
      </w:r>
      <w:r w:rsidR="00270A16">
        <w:t>que</w:t>
      </w:r>
      <w:r w:rsidR="00270A16">
        <w:rPr>
          <w:rFonts w:eastAsia="Arial"/>
        </w:rPr>
        <w:t xml:space="preserve"> </w:t>
      </w:r>
      <w:r w:rsidR="00270A16">
        <w:t>o</w:t>
      </w:r>
      <w:r w:rsidR="00270A16">
        <w:rPr>
          <w:rFonts w:eastAsia="Arial"/>
        </w:rPr>
        <w:t xml:space="preserve"> </w:t>
      </w:r>
      <w:r w:rsidR="00270A16">
        <w:t>médico</w:t>
      </w:r>
      <w:r w:rsidR="00270A16">
        <w:rPr>
          <w:rFonts w:eastAsia="Arial"/>
        </w:rPr>
        <w:t xml:space="preserve"> </w:t>
      </w:r>
      <w:r w:rsidR="00270A16">
        <w:t>irá</w:t>
      </w:r>
      <w:r w:rsidR="00270A16">
        <w:rPr>
          <w:rFonts w:eastAsia="Arial"/>
        </w:rPr>
        <w:t xml:space="preserve"> </w:t>
      </w:r>
      <w:r w:rsidR="00270A16">
        <w:t>atender</w:t>
      </w:r>
      <w:r w:rsidR="00270A16">
        <w:rPr>
          <w:rFonts w:eastAsia="Arial"/>
        </w:rPr>
        <w:t xml:space="preserve"> </w:t>
      </w:r>
      <w:r w:rsidR="00270A16">
        <w:t>na</w:t>
      </w:r>
      <w:r w:rsidR="00270A16">
        <w:rPr>
          <w:rFonts w:eastAsia="Arial"/>
        </w:rPr>
        <w:t xml:space="preserve"> </w:t>
      </w:r>
      <w:r w:rsidR="00270A16">
        <w:t>clínica).</w:t>
      </w:r>
      <w:r w:rsidR="00270A16">
        <w:rPr>
          <w:rFonts w:eastAsia="Arial"/>
        </w:rPr>
        <w:t xml:space="preserve"> </w:t>
      </w:r>
      <w:r w:rsidR="00270A16">
        <w:t>Também</w:t>
      </w:r>
      <w:r w:rsidR="00270A16">
        <w:rPr>
          <w:rFonts w:eastAsia="Arial"/>
        </w:rPr>
        <w:t xml:space="preserve"> </w:t>
      </w:r>
      <w:r w:rsidR="00270A16">
        <w:t>é</w:t>
      </w:r>
      <w:r w:rsidR="00270A16">
        <w:rPr>
          <w:rFonts w:eastAsia="Arial"/>
        </w:rPr>
        <w:t xml:space="preserve"> </w:t>
      </w:r>
      <w:r w:rsidR="00270A16">
        <w:t>possível</w:t>
      </w:r>
      <w:r w:rsidR="00270A16">
        <w:rPr>
          <w:rFonts w:eastAsia="Arial"/>
        </w:rPr>
        <w:t xml:space="preserve"> </w:t>
      </w:r>
      <w:r w:rsidR="00270A16">
        <w:t>editar</w:t>
      </w:r>
      <w:r w:rsidR="00270A16">
        <w:rPr>
          <w:rFonts w:eastAsia="Arial"/>
        </w:rPr>
        <w:t xml:space="preserve"> </w:t>
      </w:r>
      <w:r w:rsidR="00270A16">
        <w:t>essa</w:t>
      </w:r>
      <w:r w:rsidR="00270A16">
        <w:rPr>
          <w:rFonts w:eastAsia="Arial"/>
        </w:rPr>
        <w:t xml:space="preserve"> </w:t>
      </w:r>
      <w:r w:rsidR="00270A16">
        <w:t>configuração</w:t>
      </w:r>
      <w:r w:rsidR="00270A16">
        <w:rPr>
          <w:rFonts w:eastAsia="Arial"/>
        </w:rPr>
        <w:t xml:space="preserve"> </w:t>
      </w:r>
      <w:r w:rsidR="0027639E" w:rsidRPr="0027639E">
        <w:t>posteriormente.</w:t>
      </w:r>
    </w:p>
    <w:p w:rsidR="00270A16" w:rsidRDefault="00D87197">
      <w:pPr>
        <w:pStyle w:val="ItemizaoTCC"/>
        <w:rPr>
          <w:shd w:val="clear" w:color="auto" w:fill="00B8FF"/>
        </w:rPr>
      </w:pPr>
      <w:r>
        <w:t>Visualizar</w:t>
      </w:r>
      <w:r w:rsidR="00270A16">
        <w:t>,</w:t>
      </w:r>
      <w:r w:rsidR="00270A16">
        <w:rPr>
          <w:rFonts w:eastAsia="Arial"/>
        </w:rPr>
        <w:t xml:space="preserve"> </w:t>
      </w:r>
      <w:r>
        <w:rPr>
          <w:rFonts w:eastAsia="Arial"/>
        </w:rPr>
        <w:t xml:space="preserve">agendar </w:t>
      </w:r>
      <w:r w:rsidR="00270A16">
        <w:t>e</w:t>
      </w:r>
      <w:r w:rsidR="00270A16">
        <w:rPr>
          <w:rFonts w:eastAsia="Arial"/>
        </w:rPr>
        <w:t xml:space="preserve"> </w:t>
      </w:r>
      <w:r w:rsidR="00270A16">
        <w:t>cancela</w:t>
      </w:r>
      <w:r>
        <w:t>r</w:t>
      </w:r>
      <w:r w:rsidR="00270A16">
        <w:rPr>
          <w:rFonts w:eastAsia="Arial"/>
        </w:rPr>
        <w:t xml:space="preserve"> </w:t>
      </w:r>
      <w:r w:rsidR="00270A16">
        <w:t>consulta</w:t>
      </w:r>
      <w:r>
        <w:t>s</w:t>
      </w:r>
      <w:r w:rsidR="00270A16">
        <w:rPr>
          <w:rFonts w:eastAsia="Arial"/>
        </w:rPr>
        <w:t xml:space="preserve"> – </w:t>
      </w:r>
      <w:r w:rsidR="00270A16">
        <w:t>o</w:t>
      </w:r>
      <w:r w:rsidR="00270A16">
        <w:rPr>
          <w:rFonts w:eastAsia="Arial"/>
        </w:rPr>
        <w:t xml:space="preserve"> </w:t>
      </w:r>
      <w:r w:rsidR="00270A16">
        <w:t>agendamento</w:t>
      </w:r>
      <w:r w:rsidR="00270A16">
        <w:rPr>
          <w:rFonts w:eastAsia="Arial"/>
        </w:rPr>
        <w:t xml:space="preserve"> </w:t>
      </w:r>
      <w:r w:rsidR="00270A16">
        <w:t>de</w:t>
      </w:r>
      <w:r w:rsidR="00270A16">
        <w:rPr>
          <w:rFonts w:eastAsia="Arial"/>
        </w:rPr>
        <w:t xml:space="preserve"> </w:t>
      </w:r>
      <w:r w:rsidR="00270A16">
        <w:t>consultas</w:t>
      </w:r>
      <w:r w:rsidR="00270A16">
        <w:rPr>
          <w:rFonts w:eastAsia="Arial"/>
        </w:rPr>
        <w:t xml:space="preserve"> </w:t>
      </w:r>
      <w:r w:rsidR="00270A16">
        <w:t>para</w:t>
      </w:r>
      <w:r w:rsidR="00270A16">
        <w:rPr>
          <w:rFonts w:eastAsia="Arial"/>
        </w:rPr>
        <w:t xml:space="preserve"> </w:t>
      </w:r>
      <w:r w:rsidR="00270A16">
        <w:t>pacientes</w:t>
      </w:r>
      <w:r w:rsidR="00270A16">
        <w:rPr>
          <w:rFonts w:eastAsia="Arial"/>
        </w:rPr>
        <w:t xml:space="preserve"> </w:t>
      </w:r>
      <w:r w:rsidR="00270A16">
        <w:t>já</w:t>
      </w:r>
      <w:r w:rsidR="00270A16">
        <w:rPr>
          <w:rFonts w:eastAsia="Arial"/>
        </w:rPr>
        <w:t xml:space="preserve"> </w:t>
      </w:r>
      <w:r w:rsidR="00270A16">
        <w:t>cadastrados</w:t>
      </w:r>
      <w:r w:rsidR="00270A16">
        <w:rPr>
          <w:rFonts w:eastAsia="Arial"/>
        </w:rPr>
        <w:t xml:space="preserve"> </w:t>
      </w:r>
      <w:r w:rsidR="00270A16">
        <w:t>no</w:t>
      </w:r>
      <w:r w:rsidR="00270A16">
        <w:rPr>
          <w:rFonts w:eastAsia="Arial"/>
        </w:rPr>
        <w:t xml:space="preserve"> </w:t>
      </w:r>
      <w:r w:rsidR="00270A16">
        <w:t>sistema</w:t>
      </w:r>
      <w:r w:rsidR="00270A16">
        <w:rPr>
          <w:rFonts w:eastAsia="Arial"/>
        </w:rPr>
        <w:t xml:space="preserve"> </w:t>
      </w:r>
      <w:r w:rsidR="00270A16">
        <w:t>recupera</w:t>
      </w:r>
      <w:r w:rsidR="00270A16">
        <w:rPr>
          <w:rFonts w:eastAsia="Arial"/>
        </w:rPr>
        <w:t xml:space="preserve"> </w:t>
      </w:r>
      <w:r w:rsidR="00270A16">
        <w:t>as</w:t>
      </w:r>
      <w:r w:rsidR="00270A16">
        <w:rPr>
          <w:rFonts w:eastAsia="Arial"/>
        </w:rPr>
        <w:t xml:space="preserve"> </w:t>
      </w:r>
      <w:r w:rsidR="00270A16">
        <w:t>informações</w:t>
      </w:r>
      <w:r w:rsidR="00270A16">
        <w:rPr>
          <w:rFonts w:eastAsia="Arial"/>
        </w:rPr>
        <w:t xml:space="preserve"> </w:t>
      </w:r>
      <w:r w:rsidR="00270A16">
        <w:t>do</w:t>
      </w:r>
      <w:r w:rsidR="00270A16">
        <w:rPr>
          <w:rFonts w:eastAsia="Arial"/>
        </w:rPr>
        <w:t xml:space="preserve"> </w:t>
      </w:r>
      <w:r w:rsidR="00270A16">
        <w:t>mesmo</w:t>
      </w:r>
      <w:r w:rsidR="00270A16">
        <w:rPr>
          <w:rFonts w:eastAsia="Arial"/>
        </w:rPr>
        <w:t xml:space="preserve"> </w:t>
      </w:r>
      <w:r w:rsidR="00270A16">
        <w:t>para</w:t>
      </w:r>
      <w:r w:rsidR="00270A16">
        <w:rPr>
          <w:rFonts w:eastAsia="Arial"/>
        </w:rPr>
        <w:t xml:space="preserve"> </w:t>
      </w:r>
      <w:r w:rsidR="00270A16">
        <w:t>exibi-las</w:t>
      </w:r>
      <w:r>
        <w:t>. O</w:t>
      </w:r>
      <w:r w:rsidR="00270A16">
        <w:rPr>
          <w:rFonts w:eastAsia="Arial"/>
        </w:rPr>
        <w:t xml:space="preserve"> </w:t>
      </w:r>
      <w:r w:rsidR="00270A16">
        <w:t>agendamento</w:t>
      </w:r>
      <w:r w:rsidR="00270A16">
        <w:rPr>
          <w:rFonts w:eastAsia="Arial"/>
        </w:rPr>
        <w:t xml:space="preserve"> </w:t>
      </w:r>
      <w:r w:rsidR="00270A16">
        <w:t>de</w:t>
      </w:r>
      <w:r w:rsidR="00270A16">
        <w:rPr>
          <w:rFonts w:eastAsia="Arial"/>
        </w:rPr>
        <w:t xml:space="preserve"> </w:t>
      </w:r>
      <w:r w:rsidR="00270A16">
        <w:t>um</w:t>
      </w:r>
      <w:r w:rsidR="00270A16">
        <w:rPr>
          <w:rFonts w:eastAsia="Arial"/>
        </w:rPr>
        <w:t xml:space="preserve"> </w:t>
      </w:r>
      <w:r w:rsidR="00270A16">
        <w:t>paciente</w:t>
      </w:r>
      <w:r w:rsidR="00270A16">
        <w:rPr>
          <w:rFonts w:eastAsia="Arial"/>
        </w:rPr>
        <w:t xml:space="preserve"> </w:t>
      </w:r>
      <w:r w:rsidR="00270A16">
        <w:t>novo</w:t>
      </w:r>
      <w:r w:rsidR="00270A16">
        <w:rPr>
          <w:rFonts w:eastAsia="Arial"/>
        </w:rPr>
        <w:t xml:space="preserve"> </w:t>
      </w:r>
      <w:r>
        <w:rPr>
          <w:rFonts w:eastAsia="Arial"/>
        </w:rPr>
        <w:t>cria</w:t>
      </w:r>
      <w:r w:rsidR="00270A16">
        <w:rPr>
          <w:rFonts w:eastAsia="Arial"/>
        </w:rPr>
        <w:t xml:space="preserve"> </w:t>
      </w:r>
      <w:r w:rsidR="00270A16">
        <w:t>um</w:t>
      </w:r>
      <w:r w:rsidR="00270A16">
        <w:rPr>
          <w:rFonts w:eastAsia="Arial"/>
        </w:rPr>
        <w:t xml:space="preserve"> </w:t>
      </w:r>
      <w:r>
        <w:t>registro</w:t>
      </w:r>
      <w:r w:rsidR="00270A16">
        <w:rPr>
          <w:rFonts w:eastAsia="Arial"/>
        </w:rPr>
        <w:t xml:space="preserve"> </w:t>
      </w:r>
      <w:r w:rsidR="00270A16">
        <w:t>temporário</w:t>
      </w:r>
      <w:r w:rsidR="00270A16">
        <w:rPr>
          <w:rFonts w:eastAsia="Arial"/>
        </w:rPr>
        <w:t xml:space="preserve"> </w:t>
      </w:r>
      <w:r w:rsidR="00270A16">
        <w:t>e</w:t>
      </w:r>
      <w:r w:rsidR="00270A16">
        <w:rPr>
          <w:rFonts w:eastAsia="Arial"/>
        </w:rPr>
        <w:t xml:space="preserve"> </w:t>
      </w:r>
      <w:r w:rsidR="00270A16">
        <w:t>incompleto,</w:t>
      </w:r>
      <w:r w:rsidR="00270A16">
        <w:rPr>
          <w:rFonts w:eastAsia="Arial"/>
        </w:rPr>
        <w:t xml:space="preserve"> </w:t>
      </w:r>
      <w:r w:rsidR="00270A16">
        <w:t>para</w:t>
      </w:r>
      <w:r w:rsidR="00270A16">
        <w:rPr>
          <w:rFonts w:eastAsia="Arial"/>
        </w:rPr>
        <w:t xml:space="preserve"> </w:t>
      </w:r>
      <w:r w:rsidR="00270A16">
        <w:t>ser</w:t>
      </w:r>
      <w:r w:rsidR="00270A16">
        <w:rPr>
          <w:rFonts w:eastAsia="Arial"/>
        </w:rPr>
        <w:t xml:space="preserve"> </w:t>
      </w:r>
      <w:r w:rsidR="00270A16">
        <w:t>completado</w:t>
      </w:r>
      <w:r w:rsidR="00270A16">
        <w:rPr>
          <w:rFonts w:eastAsia="Arial"/>
        </w:rPr>
        <w:t xml:space="preserve"> </w:t>
      </w:r>
      <w:r w:rsidR="00270A16">
        <w:t>quando</w:t>
      </w:r>
      <w:r w:rsidR="00270A16">
        <w:rPr>
          <w:rFonts w:eastAsia="Arial"/>
        </w:rPr>
        <w:t xml:space="preserve"> </w:t>
      </w:r>
      <w:r w:rsidR="00270A16">
        <w:t>ele</w:t>
      </w:r>
      <w:r w:rsidR="00270A16">
        <w:rPr>
          <w:rFonts w:eastAsia="Arial"/>
        </w:rPr>
        <w:t xml:space="preserve"> </w:t>
      </w:r>
      <w:r w:rsidR="00270A16">
        <w:t>comparecer</w:t>
      </w:r>
      <w:r w:rsidR="00270A16">
        <w:rPr>
          <w:rFonts w:eastAsia="Arial"/>
        </w:rPr>
        <w:t xml:space="preserve"> </w:t>
      </w:r>
      <w:r w:rsidR="00270A16">
        <w:t>à</w:t>
      </w:r>
      <w:r w:rsidR="00270A16">
        <w:rPr>
          <w:rFonts w:eastAsia="Arial"/>
        </w:rPr>
        <w:t xml:space="preserve"> </w:t>
      </w:r>
      <w:r w:rsidR="00270A16">
        <w:t>clínica.</w:t>
      </w:r>
      <w:r w:rsidR="00270A16">
        <w:rPr>
          <w:rFonts w:eastAsia="Arial"/>
        </w:rPr>
        <w:t xml:space="preserve"> </w:t>
      </w:r>
      <w:r w:rsidR="00270A16">
        <w:t>A</w:t>
      </w:r>
      <w:r w:rsidR="00270A16">
        <w:rPr>
          <w:rFonts w:eastAsia="Arial"/>
        </w:rPr>
        <w:t xml:space="preserve"> </w:t>
      </w:r>
      <w:r w:rsidR="00270A16">
        <w:t>consulta</w:t>
      </w:r>
      <w:r w:rsidR="00270A16">
        <w:rPr>
          <w:rFonts w:eastAsia="Arial"/>
        </w:rPr>
        <w:t xml:space="preserve"> </w:t>
      </w:r>
      <w:r w:rsidR="00270A16">
        <w:t>agendada</w:t>
      </w:r>
      <w:r w:rsidR="00270A16">
        <w:rPr>
          <w:rFonts w:eastAsia="Arial"/>
        </w:rPr>
        <w:t xml:space="preserve"> </w:t>
      </w:r>
      <w:r w:rsidR="00270A16">
        <w:t>mostra</w:t>
      </w:r>
      <w:r w:rsidR="00270A16">
        <w:rPr>
          <w:rFonts w:eastAsia="Arial"/>
        </w:rPr>
        <w:t xml:space="preserve"> </w:t>
      </w:r>
      <w:r w:rsidR="00270A16">
        <w:t>informações</w:t>
      </w:r>
      <w:r w:rsidR="00270A16">
        <w:rPr>
          <w:rFonts w:eastAsia="Arial"/>
        </w:rPr>
        <w:t xml:space="preserve"> </w:t>
      </w:r>
      <w:r w:rsidR="00270A16">
        <w:t>convenientes</w:t>
      </w:r>
      <w:r w:rsidR="00270A16">
        <w:rPr>
          <w:rFonts w:eastAsia="Arial"/>
        </w:rPr>
        <w:t xml:space="preserve"> </w:t>
      </w:r>
      <w:r w:rsidR="00270A16">
        <w:t>como</w:t>
      </w:r>
      <w:r w:rsidR="00270A16">
        <w:rPr>
          <w:rFonts w:eastAsia="Arial"/>
        </w:rPr>
        <w:t xml:space="preserve"> </w:t>
      </w:r>
      <w:r w:rsidR="00270A16">
        <w:t>data</w:t>
      </w:r>
      <w:r w:rsidR="00270A16">
        <w:rPr>
          <w:rFonts w:eastAsia="Arial"/>
        </w:rPr>
        <w:t xml:space="preserve"> </w:t>
      </w:r>
      <w:r w:rsidR="00270A16">
        <w:t>da</w:t>
      </w:r>
      <w:r w:rsidR="00270A16">
        <w:rPr>
          <w:rFonts w:eastAsia="Arial"/>
        </w:rPr>
        <w:t xml:space="preserve"> </w:t>
      </w:r>
      <w:r w:rsidR="00270A16">
        <w:t>última</w:t>
      </w:r>
      <w:r w:rsidR="00270A16">
        <w:rPr>
          <w:rFonts w:eastAsia="Arial"/>
        </w:rPr>
        <w:t xml:space="preserve"> </w:t>
      </w:r>
      <w:r w:rsidR="00270A16">
        <w:t>consulta</w:t>
      </w:r>
      <w:r w:rsidR="00270A16">
        <w:rPr>
          <w:rFonts w:eastAsia="Arial"/>
        </w:rPr>
        <w:t xml:space="preserve"> </w:t>
      </w:r>
      <w:r w:rsidR="00270A16">
        <w:t>(dizendo</w:t>
      </w:r>
      <w:r w:rsidR="00270A16">
        <w:rPr>
          <w:rFonts w:eastAsia="Arial"/>
        </w:rPr>
        <w:t xml:space="preserve"> </w:t>
      </w:r>
      <w:r w:rsidR="00270A16">
        <w:t>se</w:t>
      </w:r>
      <w:r w:rsidR="00270A16">
        <w:rPr>
          <w:rFonts w:eastAsia="Arial"/>
        </w:rPr>
        <w:t xml:space="preserve"> </w:t>
      </w:r>
      <w:r w:rsidR="00270A16">
        <w:t>é</w:t>
      </w:r>
      <w:r w:rsidR="00270A16">
        <w:rPr>
          <w:rFonts w:eastAsia="Arial"/>
        </w:rPr>
        <w:t xml:space="preserve"> </w:t>
      </w:r>
      <w:r w:rsidR="00270A16">
        <w:t>retorno</w:t>
      </w:r>
      <w:r w:rsidR="00270A16">
        <w:rPr>
          <w:rFonts w:eastAsia="Arial"/>
        </w:rPr>
        <w:t xml:space="preserve"> </w:t>
      </w:r>
      <w:r w:rsidR="00270A16">
        <w:t>ou</w:t>
      </w:r>
      <w:r w:rsidR="00270A16">
        <w:rPr>
          <w:rFonts w:eastAsia="Arial"/>
        </w:rPr>
        <w:t xml:space="preserve"> </w:t>
      </w:r>
      <w:r w:rsidR="00270A16">
        <w:t>não),</w:t>
      </w:r>
      <w:r w:rsidR="00270A16">
        <w:rPr>
          <w:rFonts w:eastAsia="Arial"/>
        </w:rPr>
        <w:t xml:space="preserve"> </w:t>
      </w:r>
      <w:r w:rsidR="00270A16">
        <w:rPr>
          <w:i/>
          <w:iCs/>
        </w:rPr>
        <w:t>status</w:t>
      </w:r>
      <w:r w:rsidR="00270A16">
        <w:rPr>
          <w:rFonts w:eastAsia="Arial"/>
        </w:rPr>
        <w:t xml:space="preserve"> </w:t>
      </w:r>
      <w:r w:rsidR="00270A16">
        <w:t>do</w:t>
      </w:r>
      <w:r w:rsidR="00270A16">
        <w:rPr>
          <w:rFonts w:eastAsia="Arial"/>
        </w:rPr>
        <w:t xml:space="preserve"> </w:t>
      </w:r>
      <w:r w:rsidR="00270A16">
        <w:t>prontuário</w:t>
      </w:r>
      <w:r w:rsidR="00270A16">
        <w:rPr>
          <w:rFonts w:eastAsia="Arial"/>
        </w:rPr>
        <w:t xml:space="preserve"> </w:t>
      </w:r>
      <w:r w:rsidR="00270A16">
        <w:t>do</w:t>
      </w:r>
      <w:r w:rsidR="00270A16">
        <w:rPr>
          <w:rFonts w:eastAsia="Arial"/>
        </w:rPr>
        <w:t xml:space="preserve"> </w:t>
      </w:r>
      <w:r w:rsidR="00270A16">
        <w:t>paciente</w:t>
      </w:r>
      <w:r w:rsidR="00270A16">
        <w:rPr>
          <w:rFonts w:eastAsia="Arial"/>
        </w:rPr>
        <w:t xml:space="preserve"> </w:t>
      </w:r>
      <w:r w:rsidR="00270A16">
        <w:t>e</w:t>
      </w:r>
      <w:r w:rsidR="00270A16">
        <w:rPr>
          <w:rFonts w:eastAsia="Arial"/>
        </w:rPr>
        <w:t xml:space="preserve"> </w:t>
      </w:r>
      <w:r w:rsidR="00270A16">
        <w:t>telefone</w:t>
      </w:r>
      <w:r w:rsidR="00270A16">
        <w:rPr>
          <w:rFonts w:eastAsia="Arial"/>
        </w:rPr>
        <w:t xml:space="preserve"> </w:t>
      </w:r>
      <w:r w:rsidR="00270A16">
        <w:t>de</w:t>
      </w:r>
      <w:r w:rsidR="00270A16">
        <w:rPr>
          <w:rFonts w:eastAsia="Arial"/>
        </w:rPr>
        <w:t xml:space="preserve"> </w:t>
      </w:r>
      <w:r w:rsidR="00270A16" w:rsidRPr="0027639E">
        <w:t>contato</w:t>
      </w:r>
      <w:r w:rsidR="0027639E" w:rsidRPr="0027639E">
        <w:t>.</w:t>
      </w:r>
    </w:p>
    <w:p w:rsidR="00270A16" w:rsidRDefault="00D87197">
      <w:pPr>
        <w:pStyle w:val="ItemizaoTCC"/>
        <w:rPr>
          <w:rFonts w:eastAsia="Arial"/>
        </w:rPr>
      </w:pPr>
      <w:r>
        <w:t>Executar</w:t>
      </w:r>
      <w:r w:rsidR="00270A16">
        <w:rPr>
          <w:rFonts w:eastAsia="Arial"/>
        </w:rPr>
        <w:t xml:space="preserve"> </w:t>
      </w:r>
      <w:r w:rsidR="00270A16">
        <w:t>consulta</w:t>
      </w:r>
      <w:r>
        <w:t>s</w:t>
      </w:r>
      <w:r w:rsidR="00270A16">
        <w:rPr>
          <w:rFonts w:eastAsia="Arial"/>
        </w:rPr>
        <w:t xml:space="preserve"> </w:t>
      </w:r>
      <w:r w:rsidR="00270A16">
        <w:t>(atualização</w:t>
      </w:r>
      <w:r w:rsidR="00270A16">
        <w:rPr>
          <w:rFonts w:eastAsia="Arial"/>
        </w:rPr>
        <w:t xml:space="preserve"> </w:t>
      </w:r>
      <w:r w:rsidR="00270A16">
        <w:t>de</w:t>
      </w:r>
      <w:r w:rsidR="00270A16">
        <w:rPr>
          <w:rFonts w:eastAsia="Arial"/>
        </w:rPr>
        <w:t xml:space="preserve"> </w:t>
      </w:r>
      <w:r w:rsidR="00270A16">
        <w:rPr>
          <w:i/>
          <w:iCs/>
        </w:rPr>
        <w:t>status</w:t>
      </w:r>
      <w:r w:rsidR="00270A16">
        <w:t>)</w:t>
      </w:r>
      <w:r w:rsidR="00270A16">
        <w:rPr>
          <w:rFonts w:eastAsia="Arial"/>
        </w:rPr>
        <w:t xml:space="preserve"> – </w:t>
      </w:r>
      <w:r w:rsidR="00270A16">
        <w:t>esta</w:t>
      </w:r>
      <w:r w:rsidR="00270A16">
        <w:rPr>
          <w:rFonts w:eastAsia="Arial"/>
        </w:rPr>
        <w:t xml:space="preserve"> funcionalidade</w:t>
      </w:r>
      <w:r>
        <w:rPr>
          <w:rFonts w:eastAsia="Arial"/>
        </w:rPr>
        <w:t>,</w:t>
      </w:r>
      <w:r w:rsidR="00270A16">
        <w:rPr>
          <w:rFonts w:eastAsia="Arial"/>
        </w:rPr>
        <w:t xml:space="preserve"> </w:t>
      </w:r>
      <w:r>
        <w:t>quando acessada por um usuário do tipo</w:t>
      </w:r>
      <w:r w:rsidR="00270A16">
        <w:rPr>
          <w:rFonts w:eastAsia="Arial"/>
        </w:rPr>
        <w:t xml:space="preserve"> </w:t>
      </w:r>
      <w:r w:rsidR="00270A16">
        <w:t>secretária,</w:t>
      </w:r>
      <w:r w:rsidR="00270A16">
        <w:rPr>
          <w:rFonts w:eastAsia="Arial"/>
        </w:rPr>
        <w:t xml:space="preserve"> </w:t>
      </w:r>
      <w:r w:rsidR="00270A16">
        <w:t>serve</w:t>
      </w:r>
      <w:r w:rsidR="00270A16">
        <w:rPr>
          <w:rFonts w:eastAsia="Arial"/>
        </w:rPr>
        <w:t xml:space="preserve"> </w:t>
      </w:r>
      <w:r w:rsidR="00270A16">
        <w:t>para</w:t>
      </w:r>
      <w:r w:rsidR="00270A16">
        <w:rPr>
          <w:rFonts w:eastAsia="Arial"/>
        </w:rPr>
        <w:t xml:space="preserve"> </w:t>
      </w:r>
      <w:r w:rsidR="00270A16">
        <w:t>que</w:t>
      </w:r>
      <w:r w:rsidR="00270A16">
        <w:rPr>
          <w:rFonts w:eastAsia="Arial"/>
        </w:rPr>
        <w:t xml:space="preserve"> </w:t>
      </w:r>
      <w:r>
        <w:t>o</w:t>
      </w:r>
      <w:r w:rsidR="00270A16">
        <w:rPr>
          <w:rFonts w:eastAsia="Arial"/>
        </w:rPr>
        <w:t xml:space="preserve"> </w:t>
      </w:r>
      <w:r>
        <w:t>mesmo</w:t>
      </w:r>
      <w:r w:rsidR="00270A16">
        <w:rPr>
          <w:rFonts w:eastAsia="Arial"/>
        </w:rPr>
        <w:t xml:space="preserve"> </w:t>
      </w:r>
      <w:r w:rsidR="00270A16">
        <w:t>atualize</w:t>
      </w:r>
      <w:r w:rsidR="00270A16">
        <w:rPr>
          <w:rFonts w:eastAsia="Arial"/>
        </w:rPr>
        <w:t xml:space="preserve"> </w:t>
      </w:r>
      <w:r w:rsidR="00270A16">
        <w:t>o</w:t>
      </w:r>
      <w:r w:rsidR="00270A16">
        <w:rPr>
          <w:rFonts w:eastAsia="Arial"/>
        </w:rPr>
        <w:t xml:space="preserve"> </w:t>
      </w:r>
      <w:r w:rsidR="00270A16">
        <w:rPr>
          <w:i/>
          <w:iCs/>
        </w:rPr>
        <w:t>status</w:t>
      </w:r>
      <w:r w:rsidR="00270A16">
        <w:rPr>
          <w:rFonts w:eastAsia="Arial"/>
        </w:rPr>
        <w:t xml:space="preserve"> </w:t>
      </w:r>
      <w:r w:rsidR="00270A16">
        <w:t>das</w:t>
      </w:r>
      <w:r w:rsidR="00270A16">
        <w:rPr>
          <w:rFonts w:eastAsia="Arial"/>
        </w:rPr>
        <w:t xml:space="preserve"> </w:t>
      </w:r>
      <w:r w:rsidR="00270A16">
        <w:t>consultas</w:t>
      </w:r>
      <w:r w:rsidR="00270A16">
        <w:rPr>
          <w:rFonts w:eastAsia="Arial"/>
        </w:rPr>
        <w:t xml:space="preserve"> </w:t>
      </w:r>
      <w:r w:rsidR="00270A16">
        <w:t>do</w:t>
      </w:r>
      <w:r w:rsidR="00270A16">
        <w:rPr>
          <w:rFonts w:eastAsia="Arial"/>
        </w:rPr>
        <w:t xml:space="preserve"> </w:t>
      </w:r>
      <w:r w:rsidR="00270A16">
        <w:t>dia</w:t>
      </w:r>
      <w:r w:rsidR="00270A16">
        <w:rPr>
          <w:rFonts w:eastAsia="Arial"/>
        </w:rPr>
        <w:t xml:space="preserve"> </w:t>
      </w:r>
      <w:r w:rsidR="00270A16">
        <w:t>(</w:t>
      </w:r>
      <w:r>
        <w:t>p</w:t>
      </w:r>
      <w:r w:rsidR="00270A16">
        <w:t>endente,</w:t>
      </w:r>
      <w:r w:rsidR="00270A16">
        <w:rPr>
          <w:rFonts w:eastAsia="Arial"/>
        </w:rPr>
        <w:t xml:space="preserve"> </w:t>
      </w:r>
      <w:r>
        <w:rPr>
          <w:rFonts w:eastAsia="Arial"/>
        </w:rPr>
        <w:t>n</w:t>
      </w:r>
      <w:r w:rsidR="00270A16">
        <w:t>a</w:t>
      </w:r>
      <w:r w:rsidR="00270A16">
        <w:rPr>
          <w:rFonts w:eastAsia="Arial"/>
        </w:rPr>
        <w:t xml:space="preserve"> </w:t>
      </w:r>
      <w:r w:rsidR="00270A16">
        <w:t>sala</w:t>
      </w:r>
      <w:r w:rsidR="00270A16">
        <w:rPr>
          <w:rFonts w:eastAsia="Arial"/>
        </w:rPr>
        <w:t xml:space="preserve"> </w:t>
      </w:r>
      <w:r w:rsidR="00270A16">
        <w:t>de</w:t>
      </w:r>
      <w:r w:rsidR="00270A16">
        <w:rPr>
          <w:rFonts w:eastAsia="Arial"/>
        </w:rPr>
        <w:t xml:space="preserve"> </w:t>
      </w:r>
      <w:r w:rsidR="00270A16">
        <w:t>espera,</w:t>
      </w:r>
      <w:r w:rsidR="00270A16">
        <w:rPr>
          <w:rFonts w:eastAsia="Arial"/>
        </w:rPr>
        <w:t xml:space="preserve"> </w:t>
      </w:r>
      <w:r>
        <w:rPr>
          <w:rFonts w:eastAsia="Arial"/>
        </w:rPr>
        <w:t>e</w:t>
      </w:r>
      <w:r w:rsidR="00270A16">
        <w:t>m</w:t>
      </w:r>
      <w:r w:rsidR="00270A16">
        <w:rPr>
          <w:rFonts w:eastAsia="Arial"/>
        </w:rPr>
        <w:t xml:space="preserve"> </w:t>
      </w:r>
      <w:r w:rsidR="00270A16">
        <w:t>consulta,</w:t>
      </w:r>
      <w:r w:rsidR="00270A16">
        <w:rPr>
          <w:rFonts w:eastAsia="Arial"/>
        </w:rPr>
        <w:t xml:space="preserve"> </w:t>
      </w:r>
      <w:r>
        <w:rPr>
          <w:rFonts w:eastAsia="Arial"/>
        </w:rPr>
        <w:t>f</w:t>
      </w:r>
      <w:r w:rsidR="00270A16">
        <w:t>inalizada</w:t>
      </w:r>
      <w:r w:rsidR="00270A16">
        <w:rPr>
          <w:rFonts w:eastAsia="Arial"/>
        </w:rPr>
        <w:t xml:space="preserve"> </w:t>
      </w:r>
      <w:r w:rsidR="00270A16">
        <w:t>ou</w:t>
      </w:r>
      <w:r w:rsidR="00270A16">
        <w:rPr>
          <w:rFonts w:eastAsia="Arial"/>
        </w:rPr>
        <w:t xml:space="preserve"> </w:t>
      </w:r>
      <w:r>
        <w:rPr>
          <w:rFonts w:eastAsia="Arial"/>
        </w:rPr>
        <w:t>f</w:t>
      </w:r>
      <w:r w:rsidR="00270A16">
        <w:t>altou).</w:t>
      </w:r>
    </w:p>
    <w:p w:rsidR="00270A16" w:rsidRDefault="00270A16">
      <w:pPr>
        <w:pStyle w:val="PargrafoTCC"/>
        <w:rPr>
          <w:color w:val="000000"/>
        </w:rPr>
      </w:pPr>
      <w:r>
        <w:rPr>
          <w:color w:val="000000"/>
        </w:rPr>
        <w:t>O</w:t>
      </w:r>
      <w:r>
        <w:rPr>
          <w:rFonts w:eastAsia="Arial"/>
          <w:color w:val="000000"/>
        </w:rPr>
        <w:t xml:space="preserve"> </w:t>
      </w:r>
      <w:r w:rsidR="00D87197" w:rsidRPr="00D87197">
        <w:rPr>
          <w:iCs/>
          <w:color w:val="000000"/>
        </w:rPr>
        <w:t>WebClínica</w:t>
      </w:r>
      <w:r w:rsidR="00D87197">
        <w:rPr>
          <w:i/>
          <w:iCs/>
          <w:color w:val="000000"/>
        </w:rPr>
        <w:t xml:space="preserve"> </w:t>
      </w:r>
      <w:r>
        <w:rPr>
          <w:color w:val="000000"/>
        </w:rPr>
        <w:t>conta</w:t>
      </w:r>
      <w:r>
        <w:rPr>
          <w:rFonts w:eastAsia="Arial"/>
          <w:color w:val="000000"/>
        </w:rPr>
        <w:t xml:space="preserve"> </w:t>
      </w:r>
      <w:r>
        <w:rPr>
          <w:color w:val="000000"/>
        </w:rPr>
        <w:t>com</w:t>
      </w:r>
      <w:r>
        <w:rPr>
          <w:rFonts w:eastAsia="Arial"/>
          <w:color w:val="000000"/>
        </w:rPr>
        <w:t xml:space="preserve"> </w:t>
      </w:r>
      <w:r>
        <w:rPr>
          <w:color w:val="000000"/>
        </w:rPr>
        <w:t>uma</w:t>
      </w:r>
      <w:r>
        <w:rPr>
          <w:rFonts w:eastAsia="Arial"/>
          <w:color w:val="000000"/>
        </w:rPr>
        <w:t xml:space="preserve"> </w:t>
      </w:r>
      <w:r>
        <w:rPr>
          <w:color w:val="000000"/>
        </w:rPr>
        <w:t>funcionalidade</w:t>
      </w:r>
      <w:r>
        <w:rPr>
          <w:rFonts w:eastAsia="Arial"/>
          <w:color w:val="000000"/>
        </w:rPr>
        <w:t xml:space="preserve"> </w:t>
      </w:r>
      <w:r>
        <w:rPr>
          <w:color w:val="000000"/>
        </w:rPr>
        <w:t>de</w:t>
      </w:r>
      <w:r>
        <w:rPr>
          <w:rFonts w:eastAsia="Arial"/>
          <w:color w:val="000000"/>
        </w:rPr>
        <w:t xml:space="preserve"> </w:t>
      </w:r>
      <w:r>
        <w:rPr>
          <w:color w:val="000000"/>
        </w:rPr>
        <w:t>relatório</w:t>
      </w:r>
      <w:r>
        <w:rPr>
          <w:rFonts w:eastAsia="Arial"/>
          <w:color w:val="000000"/>
        </w:rPr>
        <w:t xml:space="preserve"> </w:t>
      </w:r>
      <w:r>
        <w:rPr>
          <w:color w:val="000000"/>
        </w:rPr>
        <w:t>mensal</w:t>
      </w:r>
      <w:r>
        <w:rPr>
          <w:rFonts w:eastAsia="Arial"/>
          <w:color w:val="000000"/>
        </w:rPr>
        <w:t xml:space="preserve"> </w:t>
      </w:r>
      <w:r>
        <w:rPr>
          <w:color w:val="000000"/>
        </w:rPr>
        <w:t>dos</w:t>
      </w:r>
      <w:r>
        <w:rPr>
          <w:rFonts w:eastAsia="Arial"/>
          <w:color w:val="000000"/>
        </w:rPr>
        <w:t xml:space="preserve"> </w:t>
      </w:r>
      <w:r>
        <w:rPr>
          <w:color w:val="000000"/>
        </w:rPr>
        <w:t>serviços</w:t>
      </w:r>
      <w:r>
        <w:rPr>
          <w:rFonts w:eastAsia="Arial"/>
          <w:color w:val="000000"/>
        </w:rPr>
        <w:t xml:space="preserve"> </w:t>
      </w:r>
      <w:r>
        <w:rPr>
          <w:color w:val="000000"/>
        </w:rPr>
        <w:t>prestados.</w:t>
      </w:r>
      <w:r>
        <w:rPr>
          <w:rFonts w:eastAsia="Arial"/>
          <w:color w:val="000000"/>
        </w:rPr>
        <w:t xml:space="preserve"> </w:t>
      </w:r>
      <w:r>
        <w:rPr>
          <w:color w:val="000000"/>
        </w:rPr>
        <w:t>Esta</w:t>
      </w:r>
      <w:r>
        <w:rPr>
          <w:rFonts w:eastAsia="Arial"/>
          <w:color w:val="000000"/>
        </w:rPr>
        <w:t xml:space="preserve"> </w:t>
      </w:r>
      <w:r>
        <w:rPr>
          <w:color w:val="000000"/>
        </w:rPr>
        <w:t>funcionalidade</w:t>
      </w:r>
      <w:r>
        <w:rPr>
          <w:rFonts w:eastAsia="Arial"/>
          <w:color w:val="000000"/>
        </w:rPr>
        <w:t xml:space="preserve"> </w:t>
      </w:r>
      <w:r>
        <w:rPr>
          <w:color w:val="000000"/>
        </w:rPr>
        <w:t>gera</w:t>
      </w:r>
      <w:r>
        <w:rPr>
          <w:rFonts w:eastAsia="Arial"/>
          <w:color w:val="000000"/>
        </w:rPr>
        <w:t xml:space="preserve"> </w:t>
      </w:r>
      <w:r>
        <w:rPr>
          <w:color w:val="000000"/>
        </w:rPr>
        <w:t>um</w:t>
      </w:r>
      <w:r>
        <w:rPr>
          <w:rFonts w:eastAsia="Arial"/>
          <w:color w:val="000000"/>
        </w:rPr>
        <w:t xml:space="preserve"> </w:t>
      </w:r>
      <w:r>
        <w:rPr>
          <w:color w:val="000000"/>
        </w:rPr>
        <w:t>relatório</w:t>
      </w:r>
      <w:r>
        <w:rPr>
          <w:rFonts w:eastAsia="Arial"/>
          <w:color w:val="000000"/>
        </w:rPr>
        <w:t xml:space="preserve"> </w:t>
      </w:r>
      <w:r w:rsidR="00D87197">
        <w:rPr>
          <w:color w:val="000000"/>
        </w:rPr>
        <w:t>d</w:t>
      </w:r>
      <w:r>
        <w:rPr>
          <w:color w:val="000000"/>
        </w:rPr>
        <w:t>as</w:t>
      </w:r>
      <w:r>
        <w:rPr>
          <w:rFonts w:eastAsia="Arial"/>
          <w:color w:val="000000"/>
        </w:rPr>
        <w:t xml:space="preserve"> </w:t>
      </w:r>
      <w:r>
        <w:rPr>
          <w:color w:val="000000"/>
        </w:rPr>
        <w:t>informações</w:t>
      </w:r>
      <w:r>
        <w:rPr>
          <w:rFonts w:eastAsia="Arial"/>
          <w:color w:val="000000"/>
        </w:rPr>
        <w:t xml:space="preserve"> </w:t>
      </w:r>
      <w:r>
        <w:rPr>
          <w:color w:val="000000"/>
        </w:rPr>
        <w:t>relevantes</w:t>
      </w:r>
      <w:r>
        <w:rPr>
          <w:rFonts w:eastAsia="Arial"/>
          <w:color w:val="000000"/>
        </w:rPr>
        <w:t xml:space="preserve"> </w:t>
      </w:r>
      <w:r>
        <w:rPr>
          <w:color w:val="000000"/>
        </w:rPr>
        <w:t>das</w:t>
      </w:r>
      <w:r>
        <w:rPr>
          <w:rFonts w:eastAsia="Arial"/>
          <w:color w:val="000000"/>
        </w:rPr>
        <w:t xml:space="preserve"> </w:t>
      </w:r>
      <w:r>
        <w:rPr>
          <w:color w:val="000000"/>
        </w:rPr>
        <w:t>consultas</w:t>
      </w:r>
      <w:r>
        <w:rPr>
          <w:rFonts w:eastAsia="Arial"/>
          <w:color w:val="000000"/>
        </w:rPr>
        <w:t xml:space="preserve"> </w:t>
      </w:r>
      <w:r>
        <w:rPr>
          <w:color w:val="000000"/>
        </w:rPr>
        <w:t>(</w:t>
      </w:r>
      <w:r w:rsidR="00D87197">
        <w:rPr>
          <w:color w:val="000000"/>
        </w:rPr>
        <w:t xml:space="preserve">médico, convênio, </w:t>
      </w:r>
      <w:r>
        <w:rPr>
          <w:color w:val="000000"/>
        </w:rPr>
        <w:t>data,</w:t>
      </w:r>
      <w:r>
        <w:rPr>
          <w:rFonts w:eastAsia="Arial"/>
          <w:color w:val="000000"/>
        </w:rPr>
        <w:t xml:space="preserve"> </w:t>
      </w:r>
      <w:r>
        <w:rPr>
          <w:color w:val="000000"/>
        </w:rPr>
        <w:t>paciente,</w:t>
      </w:r>
      <w:r w:rsidR="00D87197">
        <w:rPr>
          <w:color w:val="000000"/>
        </w:rPr>
        <w:t xml:space="preserve"> e</w:t>
      </w:r>
      <w:r>
        <w:rPr>
          <w:rFonts w:eastAsia="Arial"/>
          <w:color w:val="000000"/>
        </w:rPr>
        <w:t xml:space="preserve"> </w:t>
      </w:r>
      <w:r>
        <w:rPr>
          <w:color w:val="000000"/>
        </w:rPr>
        <w:t>CID</w:t>
      </w:r>
      <w:r>
        <w:rPr>
          <w:rFonts w:eastAsia="Arial"/>
          <w:color w:val="000000"/>
        </w:rPr>
        <w:t xml:space="preserve"> </w:t>
      </w:r>
      <w:r>
        <w:rPr>
          <w:color w:val="000000"/>
        </w:rPr>
        <w:t>diagnosticado)</w:t>
      </w:r>
      <w:r>
        <w:rPr>
          <w:rFonts w:eastAsia="Arial"/>
          <w:color w:val="000000"/>
        </w:rPr>
        <w:t xml:space="preserve"> </w:t>
      </w:r>
      <w:r>
        <w:rPr>
          <w:color w:val="000000"/>
        </w:rPr>
        <w:t>realizadas</w:t>
      </w:r>
      <w:r>
        <w:rPr>
          <w:rFonts w:eastAsia="Arial"/>
          <w:color w:val="000000"/>
        </w:rPr>
        <w:t xml:space="preserve"> </w:t>
      </w:r>
      <w:r>
        <w:rPr>
          <w:color w:val="000000"/>
        </w:rPr>
        <w:t>em</w:t>
      </w:r>
      <w:r>
        <w:rPr>
          <w:rFonts w:eastAsia="Arial"/>
          <w:color w:val="000000"/>
        </w:rPr>
        <w:t xml:space="preserve"> </w:t>
      </w:r>
      <w:r>
        <w:rPr>
          <w:color w:val="000000"/>
        </w:rPr>
        <w:t>um</w:t>
      </w:r>
      <w:r>
        <w:rPr>
          <w:rFonts w:eastAsia="Arial"/>
          <w:color w:val="000000"/>
        </w:rPr>
        <w:t xml:space="preserve"> </w:t>
      </w:r>
      <w:r>
        <w:rPr>
          <w:color w:val="000000"/>
        </w:rPr>
        <w:t>período</w:t>
      </w:r>
      <w:r>
        <w:rPr>
          <w:rFonts w:eastAsia="Arial"/>
          <w:color w:val="000000"/>
        </w:rPr>
        <w:t xml:space="preserve"> </w:t>
      </w:r>
      <w:r>
        <w:rPr>
          <w:color w:val="000000"/>
        </w:rPr>
        <w:t>de</w:t>
      </w:r>
      <w:r>
        <w:rPr>
          <w:rFonts w:eastAsia="Arial"/>
          <w:color w:val="000000"/>
        </w:rPr>
        <w:t xml:space="preserve"> </w:t>
      </w:r>
      <w:r>
        <w:rPr>
          <w:color w:val="000000"/>
        </w:rPr>
        <w:t>tempo</w:t>
      </w:r>
      <w:r>
        <w:rPr>
          <w:rFonts w:eastAsia="Arial"/>
          <w:color w:val="000000"/>
        </w:rPr>
        <w:t xml:space="preserve"> </w:t>
      </w:r>
      <w:r>
        <w:rPr>
          <w:color w:val="000000"/>
        </w:rPr>
        <w:t>selecionado,</w:t>
      </w:r>
      <w:r>
        <w:rPr>
          <w:rFonts w:eastAsia="Arial"/>
          <w:color w:val="000000"/>
        </w:rPr>
        <w:t xml:space="preserve"> </w:t>
      </w:r>
      <w:r>
        <w:rPr>
          <w:color w:val="000000"/>
        </w:rPr>
        <w:t>para</w:t>
      </w:r>
      <w:r>
        <w:rPr>
          <w:rFonts w:eastAsia="Arial"/>
          <w:color w:val="000000"/>
        </w:rPr>
        <w:t xml:space="preserve"> </w:t>
      </w:r>
      <w:r>
        <w:rPr>
          <w:color w:val="000000"/>
        </w:rPr>
        <w:t>um</w:t>
      </w:r>
      <w:r>
        <w:rPr>
          <w:rFonts w:eastAsia="Arial"/>
          <w:color w:val="000000"/>
        </w:rPr>
        <w:t xml:space="preserve"> </w:t>
      </w:r>
      <w:r>
        <w:rPr>
          <w:color w:val="000000"/>
        </w:rPr>
        <w:t>ou</w:t>
      </w:r>
      <w:r>
        <w:rPr>
          <w:rFonts w:eastAsia="Arial"/>
          <w:color w:val="000000"/>
        </w:rPr>
        <w:t xml:space="preserve"> </w:t>
      </w:r>
      <w:r>
        <w:rPr>
          <w:color w:val="000000"/>
        </w:rPr>
        <w:t>todos</w:t>
      </w:r>
      <w:r>
        <w:rPr>
          <w:rFonts w:eastAsia="Arial"/>
          <w:color w:val="000000"/>
        </w:rPr>
        <w:t xml:space="preserve"> </w:t>
      </w:r>
      <w:r>
        <w:rPr>
          <w:color w:val="000000"/>
        </w:rPr>
        <w:t>os</w:t>
      </w:r>
      <w:r>
        <w:rPr>
          <w:rFonts w:eastAsia="Arial"/>
          <w:color w:val="000000"/>
        </w:rPr>
        <w:t xml:space="preserve"> </w:t>
      </w:r>
      <w:r>
        <w:rPr>
          <w:color w:val="000000"/>
        </w:rPr>
        <w:t>médicos,</w:t>
      </w:r>
      <w:r>
        <w:rPr>
          <w:rFonts w:eastAsia="Arial"/>
          <w:color w:val="000000"/>
        </w:rPr>
        <w:t xml:space="preserve"> </w:t>
      </w:r>
      <w:r>
        <w:rPr>
          <w:color w:val="000000"/>
        </w:rPr>
        <w:t>para</w:t>
      </w:r>
      <w:r>
        <w:rPr>
          <w:rFonts w:eastAsia="Arial"/>
          <w:color w:val="000000"/>
        </w:rPr>
        <w:t xml:space="preserve"> </w:t>
      </w:r>
      <w:r>
        <w:rPr>
          <w:color w:val="000000"/>
        </w:rPr>
        <w:t>um</w:t>
      </w:r>
      <w:r>
        <w:rPr>
          <w:rFonts w:eastAsia="Arial"/>
          <w:color w:val="000000"/>
        </w:rPr>
        <w:t xml:space="preserve"> </w:t>
      </w:r>
      <w:r>
        <w:rPr>
          <w:color w:val="000000"/>
        </w:rPr>
        <w:t>ou</w:t>
      </w:r>
      <w:r>
        <w:rPr>
          <w:rFonts w:eastAsia="Arial"/>
          <w:color w:val="000000"/>
        </w:rPr>
        <w:t xml:space="preserve"> </w:t>
      </w:r>
      <w:r>
        <w:rPr>
          <w:color w:val="000000"/>
        </w:rPr>
        <w:t>todos</w:t>
      </w:r>
      <w:r>
        <w:rPr>
          <w:rFonts w:eastAsia="Arial"/>
          <w:color w:val="000000"/>
        </w:rPr>
        <w:t xml:space="preserve"> </w:t>
      </w:r>
      <w:r>
        <w:rPr>
          <w:color w:val="000000"/>
        </w:rPr>
        <w:t>os</w:t>
      </w:r>
      <w:r>
        <w:rPr>
          <w:rFonts w:eastAsia="Arial"/>
          <w:color w:val="000000"/>
        </w:rPr>
        <w:t xml:space="preserve"> </w:t>
      </w:r>
      <w:r>
        <w:rPr>
          <w:color w:val="000000"/>
        </w:rPr>
        <w:t>convênios.</w:t>
      </w:r>
    </w:p>
    <w:p w:rsidR="00270A16" w:rsidRDefault="00270A16" w:rsidP="007B6AD0">
      <w:pPr>
        <w:pStyle w:val="PargrafoTCC"/>
      </w:pPr>
      <w:r>
        <w:t>Há</w:t>
      </w:r>
      <w:r>
        <w:rPr>
          <w:rFonts w:eastAsia="Arial"/>
        </w:rPr>
        <w:t xml:space="preserve"> </w:t>
      </w:r>
      <w:r>
        <w:t>também</w:t>
      </w:r>
      <w:r>
        <w:rPr>
          <w:rFonts w:eastAsia="Arial"/>
        </w:rPr>
        <w:t xml:space="preserve"> </w:t>
      </w:r>
      <w:r>
        <w:t>um</w:t>
      </w:r>
      <w:r w:rsidR="00D87197">
        <w:t>a</w:t>
      </w:r>
      <w:r>
        <w:rPr>
          <w:rFonts w:eastAsia="Arial"/>
        </w:rPr>
        <w:t xml:space="preserve"> </w:t>
      </w:r>
      <w:r w:rsidR="00D87197">
        <w:rPr>
          <w:rFonts w:eastAsia="Arial"/>
        </w:rPr>
        <w:t>funcionalidade</w:t>
      </w:r>
      <w:r>
        <w:rPr>
          <w:rFonts w:eastAsia="Arial"/>
        </w:rPr>
        <w:t xml:space="preserve"> </w:t>
      </w:r>
      <w:r>
        <w:t>para</w:t>
      </w:r>
      <w:r>
        <w:rPr>
          <w:rFonts w:eastAsia="Arial"/>
        </w:rPr>
        <w:t xml:space="preserve"> </w:t>
      </w:r>
      <w:r>
        <w:t>geração</w:t>
      </w:r>
      <w:r>
        <w:rPr>
          <w:rFonts w:eastAsia="Arial"/>
        </w:rPr>
        <w:t xml:space="preserve"> </w:t>
      </w:r>
      <w:r>
        <w:t>de</w:t>
      </w:r>
      <w:r>
        <w:rPr>
          <w:rFonts w:eastAsia="Arial"/>
        </w:rPr>
        <w:t xml:space="preserve"> </w:t>
      </w:r>
      <w:r>
        <w:t>estatísticas,</w:t>
      </w:r>
      <w:r>
        <w:rPr>
          <w:rFonts w:eastAsia="Arial"/>
        </w:rPr>
        <w:t xml:space="preserve"> </w:t>
      </w:r>
      <w:r>
        <w:t>que</w:t>
      </w:r>
      <w:r>
        <w:rPr>
          <w:rFonts w:eastAsia="Arial"/>
        </w:rPr>
        <w:t xml:space="preserve"> </w:t>
      </w:r>
      <w:r>
        <w:t>oferece</w:t>
      </w:r>
      <w:r>
        <w:rPr>
          <w:rFonts w:eastAsia="Arial"/>
        </w:rPr>
        <w:t xml:space="preserve"> </w:t>
      </w:r>
      <w:r>
        <w:t>duas</w:t>
      </w:r>
      <w:r>
        <w:rPr>
          <w:rFonts w:eastAsia="Arial"/>
        </w:rPr>
        <w:t xml:space="preserve"> </w:t>
      </w:r>
      <w:r>
        <w:t>opções</w:t>
      </w:r>
      <w:r>
        <w:rPr>
          <w:rFonts w:eastAsia="Arial"/>
        </w:rPr>
        <w:t xml:space="preserve"> </w:t>
      </w:r>
      <w:r>
        <w:t>de</w:t>
      </w:r>
      <w:r>
        <w:rPr>
          <w:rFonts w:eastAsia="Arial"/>
        </w:rPr>
        <w:t xml:space="preserve"> </w:t>
      </w:r>
      <w:r>
        <w:t>filtros</w:t>
      </w:r>
      <w:r>
        <w:rPr>
          <w:rFonts w:eastAsia="Arial"/>
        </w:rPr>
        <w:t xml:space="preserve"> </w:t>
      </w:r>
      <w:r>
        <w:t>de</w:t>
      </w:r>
      <w:r>
        <w:rPr>
          <w:rFonts w:eastAsia="Arial"/>
        </w:rPr>
        <w:t xml:space="preserve"> </w:t>
      </w:r>
      <w:r>
        <w:t>dados</w:t>
      </w:r>
      <w:r>
        <w:rPr>
          <w:rFonts w:eastAsia="Arial"/>
        </w:rPr>
        <w:t xml:space="preserve"> </w:t>
      </w:r>
      <w:r>
        <w:t>a</w:t>
      </w:r>
      <w:r>
        <w:rPr>
          <w:rFonts w:eastAsia="Arial"/>
        </w:rPr>
        <w:t xml:space="preserve"> </w:t>
      </w:r>
      <w:r>
        <w:t>serem</w:t>
      </w:r>
      <w:r>
        <w:rPr>
          <w:rFonts w:eastAsia="Arial"/>
        </w:rPr>
        <w:t xml:space="preserve"> </w:t>
      </w:r>
      <w:r>
        <w:t>aplicados</w:t>
      </w:r>
      <w:r>
        <w:rPr>
          <w:rFonts w:eastAsia="Arial"/>
        </w:rPr>
        <w:t xml:space="preserve"> </w:t>
      </w:r>
      <w:r>
        <w:t>na</w:t>
      </w:r>
      <w:r>
        <w:rPr>
          <w:rFonts w:eastAsia="Arial"/>
        </w:rPr>
        <w:t xml:space="preserve"> </w:t>
      </w:r>
      <w:r>
        <w:t>base</w:t>
      </w:r>
      <w:r>
        <w:rPr>
          <w:rFonts w:eastAsia="Arial"/>
        </w:rPr>
        <w:t xml:space="preserve"> </w:t>
      </w:r>
      <w:r>
        <w:t>de</w:t>
      </w:r>
      <w:r>
        <w:rPr>
          <w:rFonts w:eastAsia="Arial"/>
        </w:rPr>
        <w:t xml:space="preserve"> </w:t>
      </w:r>
      <w:r>
        <w:t>pacientes:</w:t>
      </w:r>
      <w:r>
        <w:rPr>
          <w:rFonts w:eastAsia="Arial"/>
        </w:rPr>
        <w:t xml:space="preserve"> </w:t>
      </w:r>
      <w:r>
        <w:t>ocorrências</w:t>
      </w:r>
      <w:r>
        <w:rPr>
          <w:rFonts w:eastAsia="Arial"/>
        </w:rPr>
        <w:t xml:space="preserve"> </w:t>
      </w:r>
      <w:r>
        <w:t>de</w:t>
      </w:r>
      <w:r>
        <w:rPr>
          <w:rFonts w:eastAsia="Arial"/>
        </w:rPr>
        <w:t xml:space="preserve"> </w:t>
      </w:r>
      <w:r>
        <w:t>um</w:t>
      </w:r>
      <w:r>
        <w:rPr>
          <w:rFonts w:eastAsia="Arial"/>
        </w:rPr>
        <w:t xml:space="preserve"> </w:t>
      </w:r>
      <w:r>
        <w:t>CID</w:t>
      </w:r>
      <w:r>
        <w:rPr>
          <w:rFonts w:eastAsia="Arial"/>
        </w:rPr>
        <w:t xml:space="preserve"> </w:t>
      </w:r>
      <w:r>
        <w:t>por</w:t>
      </w:r>
      <w:r>
        <w:rPr>
          <w:rFonts w:eastAsia="Arial"/>
        </w:rPr>
        <w:t xml:space="preserve"> </w:t>
      </w:r>
      <w:r>
        <w:t>uma</w:t>
      </w:r>
      <w:r>
        <w:rPr>
          <w:rFonts w:eastAsia="Arial"/>
        </w:rPr>
        <w:t xml:space="preserve"> </w:t>
      </w:r>
      <w:r>
        <w:t>faixa</w:t>
      </w:r>
      <w:r>
        <w:rPr>
          <w:rFonts w:eastAsia="Arial"/>
        </w:rPr>
        <w:t xml:space="preserve"> </w:t>
      </w:r>
      <w:r>
        <w:t>de</w:t>
      </w:r>
      <w:r>
        <w:rPr>
          <w:rFonts w:eastAsia="Arial"/>
        </w:rPr>
        <w:t xml:space="preserve"> </w:t>
      </w:r>
      <w:r>
        <w:t>idades</w:t>
      </w:r>
      <w:r>
        <w:rPr>
          <w:rFonts w:eastAsia="Arial"/>
        </w:rPr>
        <w:t xml:space="preserve"> </w:t>
      </w:r>
      <w:r>
        <w:t>e</w:t>
      </w:r>
      <w:r>
        <w:rPr>
          <w:rFonts w:eastAsia="Arial"/>
        </w:rPr>
        <w:t xml:space="preserve"> </w:t>
      </w:r>
      <w:r>
        <w:t>crescimento</w:t>
      </w:r>
      <w:r>
        <w:rPr>
          <w:rFonts w:eastAsia="Arial"/>
        </w:rPr>
        <w:t xml:space="preserve"> </w:t>
      </w:r>
      <w:r>
        <w:t>de</w:t>
      </w:r>
      <w:r>
        <w:rPr>
          <w:rFonts w:eastAsia="Arial"/>
        </w:rPr>
        <w:t xml:space="preserve"> </w:t>
      </w:r>
      <w:r>
        <w:t>ocorrências</w:t>
      </w:r>
      <w:r>
        <w:rPr>
          <w:rFonts w:eastAsia="Arial"/>
        </w:rPr>
        <w:t xml:space="preserve"> </w:t>
      </w:r>
      <w:r>
        <w:t>de</w:t>
      </w:r>
      <w:r>
        <w:rPr>
          <w:rFonts w:eastAsia="Arial"/>
        </w:rPr>
        <w:t xml:space="preserve"> </w:t>
      </w:r>
      <w:r>
        <w:t>um</w:t>
      </w:r>
      <w:r>
        <w:rPr>
          <w:rFonts w:eastAsia="Arial"/>
        </w:rPr>
        <w:t xml:space="preserve"> </w:t>
      </w:r>
      <w:r>
        <w:t>CID</w:t>
      </w:r>
      <w:r>
        <w:rPr>
          <w:rFonts w:eastAsia="Arial"/>
        </w:rPr>
        <w:t xml:space="preserve"> </w:t>
      </w:r>
      <w:r>
        <w:t>em</w:t>
      </w:r>
      <w:r>
        <w:rPr>
          <w:rFonts w:eastAsia="Arial"/>
        </w:rPr>
        <w:t xml:space="preserve"> </w:t>
      </w:r>
      <w:r>
        <w:t>um</w:t>
      </w:r>
      <w:r>
        <w:rPr>
          <w:rFonts w:eastAsia="Arial"/>
        </w:rPr>
        <w:t xml:space="preserve"> </w:t>
      </w:r>
      <w:r>
        <w:t>intervalo</w:t>
      </w:r>
      <w:r>
        <w:rPr>
          <w:rFonts w:eastAsia="Arial"/>
        </w:rPr>
        <w:t xml:space="preserve"> </w:t>
      </w:r>
      <w:r>
        <w:t>de</w:t>
      </w:r>
      <w:r>
        <w:rPr>
          <w:rFonts w:eastAsia="Arial"/>
        </w:rPr>
        <w:t xml:space="preserve"> </w:t>
      </w:r>
      <w:r>
        <w:t>tempo.</w:t>
      </w:r>
      <w:r w:rsidR="00D87197">
        <w:t xml:space="preserve"> Com base nos filtros escolhidos, u</w:t>
      </w:r>
      <w:r>
        <w:t>ma</w:t>
      </w:r>
      <w:r>
        <w:rPr>
          <w:rFonts w:eastAsia="Arial"/>
        </w:rPr>
        <w:t xml:space="preserve"> </w:t>
      </w:r>
      <w:r>
        <w:t>tabela</w:t>
      </w:r>
      <w:r>
        <w:rPr>
          <w:rFonts w:eastAsia="Arial"/>
        </w:rPr>
        <w:t xml:space="preserve"> </w:t>
      </w:r>
      <w:r w:rsidR="00D87197">
        <w:rPr>
          <w:rFonts w:eastAsia="Arial"/>
        </w:rPr>
        <w:t xml:space="preserve">de dados </w:t>
      </w:r>
      <w:r>
        <w:t>e</w:t>
      </w:r>
      <w:r>
        <w:rPr>
          <w:rFonts w:eastAsia="Arial"/>
        </w:rPr>
        <w:t xml:space="preserve"> </w:t>
      </w:r>
      <w:r>
        <w:t>um</w:t>
      </w:r>
      <w:r>
        <w:rPr>
          <w:rFonts w:eastAsia="Arial"/>
        </w:rPr>
        <w:t xml:space="preserve"> </w:t>
      </w:r>
      <w:r>
        <w:t>gráfico</w:t>
      </w:r>
      <w:r w:rsidR="00D87197">
        <w:t xml:space="preserve"> mostrando a distribuição dos mesmos</w:t>
      </w:r>
      <w:r>
        <w:rPr>
          <w:rFonts w:eastAsia="Arial"/>
        </w:rPr>
        <w:t xml:space="preserve"> </w:t>
      </w:r>
      <w:r>
        <w:t>são</w:t>
      </w:r>
      <w:r>
        <w:rPr>
          <w:rFonts w:eastAsia="Arial"/>
        </w:rPr>
        <w:t xml:space="preserve"> </w:t>
      </w:r>
      <w:r>
        <w:t>gerados</w:t>
      </w:r>
      <w:r>
        <w:rPr>
          <w:rFonts w:eastAsia="Arial"/>
        </w:rPr>
        <w:t xml:space="preserve"> </w:t>
      </w:r>
      <w:r>
        <w:t>para</w:t>
      </w:r>
      <w:r>
        <w:rPr>
          <w:rFonts w:eastAsia="Arial"/>
        </w:rPr>
        <w:t xml:space="preserve"> </w:t>
      </w:r>
      <w:r>
        <w:t>consulta</w:t>
      </w:r>
      <w:r>
        <w:rPr>
          <w:rFonts w:eastAsia="Arial"/>
        </w:rPr>
        <w:t xml:space="preserve"> </w:t>
      </w:r>
      <w:r>
        <w:t>ou</w:t>
      </w:r>
      <w:r>
        <w:rPr>
          <w:rFonts w:eastAsia="Arial"/>
        </w:rPr>
        <w:t xml:space="preserve"> </w:t>
      </w:r>
      <w:r w:rsidR="007B6AD0">
        <w:t>exportação.</w:t>
      </w:r>
    </w:p>
    <w:p w:rsidR="007B6AD0" w:rsidRDefault="007B6AD0" w:rsidP="007B6AD0">
      <w:pPr>
        <w:pStyle w:val="PargrafoTCC"/>
      </w:pPr>
    </w:p>
    <w:p w:rsidR="00270A16" w:rsidRDefault="00270A16" w:rsidP="002C266D">
      <w:pPr>
        <w:pStyle w:val="Heading2"/>
        <w:rPr>
          <w:lang w:eastAsia="pt-BR"/>
        </w:rPr>
      </w:pPr>
      <w:bookmarkStart w:id="40" w:name="__RefHeading__362_1472683970"/>
      <w:bookmarkStart w:id="41" w:name="__RefHeading__12_1864831944"/>
      <w:bookmarkStart w:id="42" w:name="__RefHeading__19_1150354337"/>
      <w:bookmarkStart w:id="43" w:name="__RefHeading__51_2068703521"/>
      <w:bookmarkStart w:id="44" w:name="__RefHeading__82_827532146"/>
      <w:bookmarkStart w:id="45" w:name="__RefHeading__181_1884309817"/>
      <w:bookmarkStart w:id="46" w:name="__RefHeading__115_2111979340"/>
      <w:bookmarkStart w:id="47" w:name="__RefHeading__148_1286912160"/>
      <w:bookmarkStart w:id="48" w:name="__RefHeading__214_1670186559"/>
      <w:bookmarkStart w:id="49" w:name="__RefHeading__247_1176750583"/>
      <w:bookmarkStart w:id="50" w:name="__RefHeading__298_2087715902"/>
      <w:bookmarkStart w:id="51" w:name="_Toc379146559"/>
      <w:bookmarkEnd w:id="40"/>
      <w:bookmarkEnd w:id="41"/>
      <w:bookmarkEnd w:id="42"/>
      <w:bookmarkEnd w:id="43"/>
      <w:bookmarkEnd w:id="44"/>
      <w:bookmarkEnd w:id="45"/>
      <w:bookmarkEnd w:id="46"/>
      <w:bookmarkEnd w:id="47"/>
      <w:bookmarkEnd w:id="48"/>
      <w:bookmarkEnd w:id="49"/>
      <w:bookmarkEnd w:id="50"/>
      <w:r>
        <w:rPr>
          <w:lang w:eastAsia="pt-BR"/>
        </w:rPr>
        <w:t>Estado</w:t>
      </w:r>
      <w:r>
        <w:rPr>
          <w:rFonts w:eastAsia="Arial"/>
          <w:lang w:eastAsia="pt-BR"/>
        </w:rPr>
        <w:t xml:space="preserve"> </w:t>
      </w:r>
      <w:r>
        <w:rPr>
          <w:lang w:eastAsia="pt-BR"/>
        </w:rPr>
        <w:t>do</w:t>
      </w:r>
      <w:r>
        <w:rPr>
          <w:rFonts w:eastAsia="Arial"/>
          <w:lang w:eastAsia="pt-BR"/>
        </w:rPr>
        <w:t xml:space="preserve"> </w:t>
      </w:r>
      <w:r w:rsidR="003F6384">
        <w:rPr>
          <w:lang w:eastAsia="pt-BR"/>
        </w:rPr>
        <w:t>D</w:t>
      </w:r>
      <w:r>
        <w:rPr>
          <w:lang w:eastAsia="pt-BR"/>
        </w:rPr>
        <w:t>esenvolvimento</w:t>
      </w:r>
      <w:bookmarkEnd w:id="51"/>
    </w:p>
    <w:p w:rsidR="00270A16" w:rsidRDefault="00270A16">
      <w:pPr>
        <w:pStyle w:val="PargrafoTCC"/>
        <w:rPr>
          <w:rFonts w:eastAsia="Arial"/>
        </w:rPr>
      </w:pPr>
      <w:r>
        <w:t>A</w:t>
      </w:r>
      <w:r>
        <w:rPr>
          <w:rFonts w:eastAsia="Arial"/>
        </w:rPr>
        <w:t xml:space="preserve"> </w:t>
      </w:r>
      <w:r>
        <w:t>área</w:t>
      </w:r>
      <w:r>
        <w:rPr>
          <w:rFonts w:eastAsia="Arial"/>
        </w:rPr>
        <w:t xml:space="preserve"> </w:t>
      </w:r>
      <w:r>
        <w:t>de</w:t>
      </w:r>
      <w:r>
        <w:rPr>
          <w:rFonts w:eastAsia="Arial"/>
        </w:rPr>
        <w:t xml:space="preserve"> </w:t>
      </w:r>
      <w:r>
        <w:t>saúde</w:t>
      </w:r>
      <w:r>
        <w:rPr>
          <w:rFonts w:eastAsia="Arial"/>
        </w:rPr>
        <w:t xml:space="preserve"> </w:t>
      </w:r>
      <w:r>
        <w:t>é</w:t>
      </w:r>
      <w:r>
        <w:rPr>
          <w:rFonts w:eastAsia="Arial"/>
        </w:rPr>
        <w:t xml:space="preserve"> </w:t>
      </w:r>
      <w:r>
        <w:t>uma</w:t>
      </w:r>
      <w:r>
        <w:rPr>
          <w:rFonts w:eastAsia="Arial"/>
        </w:rPr>
        <w:t xml:space="preserve"> </w:t>
      </w:r>
      <w:r>
        <w:t>área</w:t>
      </w:r>
      <w:r>
        <w:rPr>
          <w:rFonts w:eastAsia="Arial"/>
        </w:rPr>
        <w:t xml:space="preserve"> </w:t>
      </w:r>
      <w:r>
        <w:t>em</w:t>
      </w:r>
      <w:r>
        <w:rPr>
          <w:rFonts w:eastAsia="Arial"/>
        </w:rPr>
        <w:t xml:space="preserve"> </w:t>
      </w:r>
      <w:r>
        <w:t>que</w:t>
      </w:r>
      <w:r>
        <w:rPr>
          <w:rFonts w:eastAsia="Arial"/>
        </w:rPr>
        <w:t xml:space="preserve"> </w:t>
      </w:r>
      <w:r>
        <w:t>os</w:t>
      </w:r>
      <w:r>
        <w:rPr>
          <w:rFonts w:eastAsia="Arial"/>
        </w:rPr>
        <w:t xml:space="preserve"> </w:t>
      </w:r>
      <w:r>
        <w:t>problemas</w:t>
      </w:r>
      <w:r>
        <w:rPr>
          <w:rFonts w:eastAsia="Arial"/>
        </w:rPr>
        <w:t xml:space="preserve"> </w:t>
      </w:r>
      <w:r>
        <w:t>já</w:t>
      </w:r>
      <w:r>
        <w:rPr>
          <w:rFonts w:eastAsia="Arial"/>
        </w:rPr>
        <w:t xml:space="preserve"> </w:t>
      </w:r>
      <w:r>
        <w:t>foram</w:t>
      </w:r>
      <w:r>
        <w:rPr>
          <w:rFonts w:eastAsia="Arial"/>
        </w:rPr>
        <w:t xml:space="preserve"> </w:t>
      </w:r>
      <w:r>
        <w:t>notados</w:t>
      </w:r>
      <w:r>
        <w:rPr>
          <w:rFonts w:eastAsia="Arial"/>
        </w:rPr>
        <w:t xml:space="preserve"> </w:t>
      </w:r>
      <w:r>
        <w:t>há</w:t>
      </w:r>
      <w:r>
        <w:rPr>
          <w:rFonts w:eastAsia="Arial"/>
        </w:rPr>
        <w:t xml:space="preserve"> </w:t>
      </w:r>
      <w:r>
        <w:t>algum</w:t>
      </w:r>
      <w:r>
        <w:rPr>
          <w:rFonts w:eastAsia="Arial"/>
        </w:rPr>
        <w:t xml:space="preserve"> </w:t>
      </w:r>
      <w:r>
        <w:t>tempo.</w:t>
      </w:r>
      <w:r>
        <w:rPr>
          <w:rFonts w:eastAsia="Arial"/>
        </w:rPr>
        <w:t xml:space="preserve"> </w:t>
      </w:r>
      <w:r>
        <w:t>Em</w:t>
      </w:r>
      <w:r>
        <w:rPr>
          <w:rFonts w:eastAsia="Arial"/>
        </w:rPr>
        <w:t xml:space="preserve"> </w:t>
      </w:r>
      <w:r>
        <w:t>geral</w:t>
      </w:r>
      <w:r>
        <w:rPr>
          <w:rFonts w:eastAsia="Arial"/>
        </w:rPr>
        <w:t xml:space="preserve"> </w:t>
      </w:r>
      <w:r>
        <w:t>a</w:t>
      </w:r>
      <w:r>
        <w:rPr>
          <w:rFonts w:eastAsia="Arial"/>
        </w:rPr>
        <w:t xml:space="preserve"> </w:t>
      </w:r>
      <w:r>
        <w:t>desorganização,</w:t>
      </w:r>
      <w:r>
        <w:rPr>
          <w:rFonts w:eastAsia="Arial"/>
        </w:rPr>
        <w:t xml:space="preserve"> </w:t>
      </w:r>
      <w:r>
        <w:t>perda</w:t>
      </w:r>
      <w:r>
        <w:rPr>
          <w:rFonts w:eastAsia="Arial"/>
        </w:rPr>
        <w:t xml:space="preserve"> </w:t>
      </w:r>
      <w:r>
        <w:t>de</w:t>
      </w:r>
      <w:r>
        <w:rPr>
          <w:rFonts w:eastAsia="Arial"/>
        </w:rPr>
        <w:t xml:space="preserve"> </w:t>
      </w:r>
      <w:r>
        <w:t>informações</w:t>
      </w:r>
      <w:r>
        <w:rPr>
          <w:rFonts w:eastAsia="Arial"/>
        </w:rPr>
        <w:t xml:space="preserve"> </w:t>
      </w:r>
      <w:r>
        <w:t>e</w:t>
      </w:r>
      <w:r>
        <w:rPr>
          <w:rFonts w:eastAsia="Arial"/>
        </w:rPr>
        <w:t xml:space="preserve"> </w:t>
      </w:r>
      <w:r>
        <w:t>falta</w:t>
      </w:r>
      <w:r>
        <w:rPr>
          <w:rFonts w:eastAsia="Arial"/>
        </w:rPr>
        <w:t xml:space="preserve"> </w:t>
      </w:r>
      <w:r>
        <w:t>de</w:t>
      </w:r>
      <w:r>
        <w:rPr>
          <w:rFonts w:eastAsia="Arial"/>
        </w:rPr>
        <w:t xml:space="preserve"> </w:t>
      </w:r>
      <w:r>
        <w:t>eficiência</w:t>
      </w:r>
      <w:r>
        <w:rPr>
          <w:rFonts w:eastAsia="Arial"/>
        </w:rPr>
        <w:t xml:space="preserve"> </w:t>
      </w:r>
      <w:r>
        <w:t>nos</w:t>
      </w:r>
      <w:r>
        <w:rPr>
          <w:rFonts w:eastAsia="Arial"/>
        </w:rPr>
        <w:t xml:space="preserve"> </w:t>
      </w:r>
      <w:r>
        <w:t>procedimentos</w:t>
      </w:r>
      <w:r>
        <w:rPr>
          <w:rFonts w:eastAsia="Arial"/>
        </w:rPr>
        <w:t xml:space="preserve"> </w:t>
      </w:r>
      <w:r>
        <w:t>motivaram</w:t>
      </w:r>
      <w:r>
        <w:rPr>
          <w:rFonts w:eastAsia="Arial"/>
        </w:rPr>
        <w:t xml:space="preserve"> </w:t>
      </w:r>
      <w:r>
        <w:t>a</w:t>
      </w:r>
      <w:r>
        <w:rPr>
          <w:rFonts w:eastAsia="Arial"/>
        </w:rPr>
        <w:t xml:space="preserve"> </w:t>
      </w:r>
      <w:r>
        <w:t>entrada</w:t>
      </w:r>
      <w:r>
        <w:rPr>
          <w:rFonts w:eastAsia="Arial"/>
        </w:rPr>
        <w:t xml:space="preserve"> </w:t>
      </w:r>
      <w:r>
        <w:t>de</w:t>
      </w:r>
      <w:r>
        <w:rPr>
          <w:rFonts w:eastAsia="Arial"/>
        </w:rPr>
        <w:t xml:space="preserve"> </w:t>
      </w:r>
      <w:r>
        <w:t>diversos</w:t>
      </w:r>
      <w:r>
        <w:rPr>
          <w:rFonts w:eastAsia="Arial"/>
        </w:rPr>
        <w:t xml:space="preserve"> </w:t>
      </w:r>
      <w:r>
        <w:t>recursos</w:t>
      </w:r>
      <w:r>
        <w:rPr>
          <w:rFonts w:eastAsia="Arial"/>
        </w:rPr>
        <w:t xml:space="preserve"> </w:t>
      </w:r>
      <w:r>
        <w:t>tecnológicos</w:t>
      </w:r>
      <w:r>
        <w:rPr>
          <w:rFonts w:eastAsia="Arial"/>
        </w:rPr>
        <w:t xml:space="preserve"> </w:t>
      </w:r>
      <w:r>
        <w:t>nos</w:t>
      </w:r>
      <w:r>
        <w:rPr>
          <w:rFonts w:eastAsia="Arial"/>
        </w:rPr>
        <w:t xml:space="preserve"> </w:t>
      </w:r>
      <w:r>
        <w:t>ambientes</w:t>
      </w:r>
      <w:r>
        <w:rPr>
          <w:rFonts w:eastAsia="Arial"/>
        </w:rPr>
        <w:t xml:space="preserve"> </w:t>
      </w:r>
      <w:r>
        <w:t>de</w:t>
      </w:r>
      <w:r>
        <w:rPr>
          <w:rFonts w:eastAsia="Arial"/>
        </w:rPr>
        <w:t xml:space="preserve"> </w:t>
      </w:r>
      <w:r>
        <w:t>atendimento</w:t>
      </w:r>
      <w:r>
        <w:rPr>
          <w:rFonts w:eastAsia="Arial"/>
        </w:rPr>
        <w:t xml:space="preserve"> </w:t>
      </w:r>
      <w:r>
        <w:t>médico,</w:t>
      </w:r>
      <w:r>
        <w:rPr>
          <w:rFonts w:eastAsia="Arial"/>
        </w:rPr>
        <w:t xml:space="preserve"> </w:t>
      </w:r>
      <w:r>
        <w:t>na</w:t>
      </w:r>
      <w:r>
        <w:rPr>
          <w:rFonts w:eastAsia="Arial"/>
        </w:rPr>
        <w:t xml:space="preserve"> </w:t>
      </w:r>
      <w:r>
        <w:t>tentativa</w:t>
      </w:r>
      <w:r>
        <w:rPr>
          <w:rFonts w:eastAsia="Arial"/>
        </w:rPr>
        <w:t xml:space="preserve"> </w:t>
      </w:r>
      <w:r>
        <w:t>de</w:t>
      </w:r>
      <w:r>
        <w:rPr>
          <w:rFonts w:eastAsia="Arial"/>
        </w:rPr>
        <w:t xml:space="preserve"> </w:t>
      </w:r>
      <w:r>
        <w:t>melhorar</w:t>
      </w:r>
      <w:r>
        <w:rPr>
          <w:rFonts w:eastAsia="Arial"/>
        </w:rPr>
        <w:t xml:space="preserve"> </w:t>
      </w:r>
      <w:r>
        <w:t>a</w:t>
      </w:r>
      <w:r>
        <w:rPr>
          <w:rFonts w:eastAsia="Arial"/>
        </w:rPr>
        <w:t xml:space="preserve"> </w:t>
      </w:r>
      <w:r>
        <w:t>realidade</w:t>
      </w:r>
      <w:r>
        <w:rPr>
          <w:rFonts w:eastAsia="Arial"/>
        </w:rPr>
        <w:t xml:space="preserve"> </w:t>
      </w:r>
      <w:r>
        <w:t>do</w:t>
      </w:r>
      <w:r>
        <w:rPr>
          <w:rFonts w:eastAsia="Arial"/>
        </w:rPr>
        <w:t xml:space="preserve"> </w:t>
      </w:r>
      <w:r>
        <w:t>profissional</w:t>
      </w:r>
      <w:r>
        <w:rPr>
          <w:rFonts w:eastAsia="Arial"/>
        </w:rPr>
        <w:t xml:space="preserve"> </w:t>
      </w:r>
      <w:r>
        <w:t>de</w:t>
      </w:r>
      <w:r>
        <w:rPr>
          <w:rFonts w:eastAsia="Arial"/>
        </w:rPr>
        <w:t xml:space="preserve"> </w:t>
      </w:r>
      <w:r>
        <w:t>saúde</w:t>
      </w:r>
      <w:r>
        <w:rPr>
          <w:rFonts w:eastAsia="Arial"/>
        </w:rPr>
        <w:t xml:space="preserve"> </w:t>
      </w:r>
      <w:r>
        <w:t>e</w:t>
      </w:r>
      <w:r>
        <w:rPr>
          <w:rFonts w:eastAsia="Arial"/>
        </w:rPr>
        <w:t xml:space="preserve"> </w:t>
      </w:r>
      <w:r>
        <w:t>dos</w:t>
      </w:r>
      <w:r>
        <w:rPr>
          <w:rFonts w:eastAsia="Arial"/>
        </w:rPr>
        <w:t xml:space="preserve"> </w:t>
      </w:r>
      <w:r>
        <w:t>próprios</w:t>
      </w:r>
      <w:r>
        <w:rPr>
          <w:rFonts w:eastAsia="Arial"/>
        </w:rPr>
        <w:t xml:space="preserve"> </w:t>
      </w:r>
      <w:r>
        <w:t>pacientes.</w:t>
      </w:r>
      <w:r>
        <w:rPr>
          <w:rFonts w:eastAsia="Arial"/>
        </w:rPr>
        <w:t xml:space="preserve"> </w:t>
      </w:r>
      <w:r>
        <w:t>Desta</w:t>
      </w:r>
      <w:r>
        <w:rPr>
          <w:rFonts w:eastAsia="Arial"/>
        </w:rPr>
        <w:t xml:space="preserve"> </w:t>
      </w:r>
      <w:r>
        <w:t>forma,</w:t>
      </w:r>
      <w:r>
        <w:rPr>
          <w:rFonts w:eastAsia="Arial"/>
        </w:rPr>
        <w:t xml:space="preserve"> </w:t>
      </w:r>
      <w:r>
        <w:t>já</w:t>
      </w:r>
      <w:r>
        <w:rPr>
          <w:rFonts w:eastAsia="Arial"/>
        </w:rPr>
        <w:t xml:space="preserve"> </w:t>
      </w:r>
      <w:r>
        <w:t>existem</w:t>
      </w:r>
      <w:r>
        <w:rPr>
          <w:rFonts w:eastAsia="Arial"/>
        </w:rPr>
        <w:t xml:space="preserve"> </w:t>
      </w:r>
      <w:r>
        <w:t>nesta</w:t>
      </w:r>
      <w:r>
        <w:rPr>
          <w:rFonts w:eastAsia="Arial"/>
        </w:rPr>
        <w:t xml:space="preserve"> </w:t>
      </w:r>
      <w:r>
        <w:t>área</w:t>
      </w:r>
      <w:r>
        <w:rPr>
          <w:rFonts w:eastAsia="Arial"/>
        </w:rPr>
        <w:t xml:space="preserve"> </w:t>
      </w:r>
      <w:r>
        <w:t>diversos</w:t>
      </w:r>
      <w:r>
        <w:rPr>
          <w:rFonts w:eastAsia="Arial"/>
        </w:rPr>
        <w:t xml:space="preserve"> </w:t>
      </w:r>
      <w:r>
        <w:rPr>
          <w:i/>
        </w:rPr>
        <w:t>softwares</w:t>
      </w:r>
      <w:r>
        <w:rPr>
          <w:rFonts w:eastAsia="Arial"/>
        </w:rPr>
        <w:t xml:space="preserve"> </w:t>
      </w:r>
      <w:r>
        <w:rPr>
          <w:i/>
        </w:rPr>
        <w:t>desktop</w:t>
      </w:r>
      <w:r>
        <w:rPr>
          <w:rFonts w:eastAsia="Arial"/>
        </w:rPr>
        <w:t xml:space="preserve"> </w:t>
      </w:r>
      <w:r>
        <w:t>e</w:t>
      </w:r>
      <w:r>
        <w:rPr>
          <w:rFonts w:eastAsia="Arial"/>
        </w:rPr>
        <w:t xml:space="preserve"> </w:t>
      </w:r>
      <w:r>
        <w:t>alguns</w:t>
      </w:r>
      <w:r>
        <w:rPr>
          <w:rFonts w:eastAsia="Arial"/>
        </w:rPr>
        <w:t xml:space="preserve"> </w:t>
      </w:r>
      <w:r>
        <w:rPr>
          <w:i/>
        </w:rPr>
        <w:t>Web</w:t>
      </w:r>
      <w:r>
        <w:rPr>
          <w:rFonts w:eastAsia="Arial"/>
        </w:rPr>
        <w:t xml:space="preserve"> </w:t>
      </w:r>
      <w:r>
        <w:t>de</w:t>
      </w:r>
      <w:r>
        <w:rPr>
          <w:rFonts w:eastAsia="Arial"/>
        </w:rPr>
        <w:t xml:space="preserve"> </w:t>
      </w:r>
      <w:r>
        <w:t>gerenciamento</w:t>
      </w:r>
      <w:r>
        <w:rPr>
          <w:rFonts w:eastAsia="Arial"/>
        </w:rPr>
        <w:t xml:space="preserve"> </w:t>
      </w:r>
      <w:r>
        <w:t>de</w:t>
      </w:r>
      <w:r>
        <w:rPr>
          <w:rFonts w:eastAsia="Arial"/>
        </w:rPr>
        <w:t xml:space="preserve"> </w:t>
      </w:r>
      <w:r>
        <w:t>clínicas</w:t>
      </w:r>
      <w:r>
        <w:rPr>
          <w:rFonts w:eastAsia="Arial"/>
        </w:rPr>
        <w:t xml:space="preserve"> </w:t>
      </w:r>
      <w:r>
        <w:t>e</w:t>
      </w:r>
      <w:r>
        <w:rPr>
          <w:rFonts w:eastAsia="Arial"/>
        </w:rPr>
        <w:t xml:space="preserve"> </w:t>
      </w:r>
      <w:r>
        <w:t>hospitais.</w:t>
      </w:r>
      <w:r>
        <w:rPr>
          <w:rFonts w:eastAsia="Arial"/>
        </w:rPr>
        <w:t xml:space="preserve"> </w:t>
      </w:r>
    </w:p>
    <w:p w:rsidR="00270A16" w:rsidRDefault="00270A16">
      <w:pPr>
        <w:pStyle w:val="PargrafoTCC"/>
      </w:pPr>
      <w:r>
        <w:t>O</w:t>
      </w:r>
      <w:r>
        <w:rPr>
          <w:rFonts w:eastAsia="Arial"/>
        </w:rPr>
        <w:t xml:space="preserve"> </w:t>
      </w:r>
      <w:r>
        <w:t>WebClínica,</w:t>
      </w:r>
      <w:r>
        <w:rPr>
          <w:rFonts w:eastAsia="Arial"/>
        </w:rPr>
        <w:t xml:space="preserve"> </w:t>
      </w:r>
      <w:r>
        <w:t>assim</w:t>
      </w:r>
      <w:r>
        <w:rPr>
          <w:rFonts w:eastAsia="Arial"/>
        </w:rPr>
        <w:t xml:space="preserve"> </w:t>
      </w:r>
      <w:r>
        <w:t>como</w:t>
      </w:r>
      <w:r>
        <w:rPr>
          <w:rFonts w:eastAsia="Arial"/>
        </w:rPr>
        <w:t xml:space="preserve"> </w:t>
      </w:r>
      <w:r>
        <w:t>alguns,</w:t>
      </w:r>
      <w:r>
        <w:rPr>
          <w:rFonts w:eastAsia="Arial"/>
        </w:rPr>
        <w:t xml:space="preserve"> </w:t>
      </w:r>
      <w:r>
        <w:t>se</w:t>
      </w:r>
      <w:r>
        <w:rPr>
          <w:rFonts w:eastAsia="Arial"/>
        </w:rPr>
        <w:t xml:space="preserve"> </w:t>
      </w:r>
      <w:r>
        <w:t>diferencia</w:t>
      </w:r>
      <w:r>
        <w:rPr>
          <w:rFonts w:eastAsia="Arial"/>
        </w:rPr>
        <w:t xml:space="preserve"> </w:t>
      </w:r>
      <w:r>
        <w:t>por</w:t>
      </w:r>
      <w:r>
        <w:rPr>
          <w:rFonts w:eastAsia="Arial"/>
        </w:rPr>
        <w:t xml:space="preserve"> </w:t>
      </w:r>
      <w:r>
        <w:t>ser</w:t>
      </w:r>
      <w:r>
        <w:rPr>
          <w:rFonts w:eastAsia="Arial"/>
        </w:rPr>
        <w:t xml:space="preserve"> </w:t>
      </w:r>
      <w:r>
        <w:t>uma</w:t>
      </w:r>
      <w:r>
        <w:rPr>
          <w:rFonts w:eastAsia="Arial"/>
        </w:rPr>
        <w:t xml:space="preserve"> </w:t>
      </w:r>
      <w:r>
        <w:t>opção</w:t>
      </w:r>
      <w:r>
        <w:rPr>
          <w:rFonts w:eastAsia="Arial"/>
        </w:rPr>
        <w:t xml:space="preserve"> </w:t>
      </w:r>
      <w:r>
        <w:t>acessível</w:t>
      </w:r>
      <w:r>
        <w:rPr>
          <w:rFonts w:eastAsia="Arial"/>
        </w:rPr>
        <w:t xml:space="preserve"> </w:t>
      </w:r>
      <w:r>
        <w:t>fisicamente,</w:t>
      </w:r>
      <w:r>
        <w:rPr>
          <w:rFonts w:eastAsia="Arial"/>
        </w:rPr>
        <w:t xml:space="preserve"> </w:t>
      </w:r>
      <w:r>
        <w:t>sendo</w:t>
      </w:r>
      <w:r>
        <w:rPr>
          <w:rFonts w:eastAsia="Arial"/>
        </w:rPr>
        <w:t xml:space="preserve"> </w:t>
      </w:r>
      <w:r>
        <w:t>um</w:t>
      </w:r>
      <w:r>
        <w:rPr>
          <w:rFonts w:eastAsia="Arial"/>
        </w:rPr>
        <w:t xml:space="preserve"> </w:t>
      </w:r>
      <w:r>
        <w:t>aplicativo</w:t>
      </w:r>
      <w:r>
        <w:rPr>
          <w:rFonts w:eastAsia="Arial"/>
        </w:rPr>
        <w:t xml:space="preserve"> </w:t>
      </w:r>
      <w:r>
        <w:rPr>
          <w:i/>
        </w:rPr>
        <w:t>Web</w:t>
      </w:r>
      <w:r>
        <w:t>,</w:t>
      </w:r>
      <w:r>
        <w:rPr>
          <w:rFonts w:eastAsia="Arial"/>
        </w:rPr>
        <w:t xml:space="preserve"> </w:t>
      </w:r>
      <w:r>
        <w:t>o</w:t>
      </w:r>
      <w:r>
        <w:rPr>
          <w:rFonts w:eastAsia="Arial"/>
        </w:rPr>
        <w:t xml:space="preserve"> </w:t>
      </w:r>
      <w:r>
        <w:t>que</w:t>
      </w:r>
      <w:r>
        <w:rPr>
          <w:rFonts w:eastAsia="Arial"/>
        </w:rPr>
        <w:t xml:space="preserve"> </w:t>
      </w:r>
      <w:r w:rsidRPr="00D87197">
        <w:t>possibilita</w:t>
      </w:r>
      <w:r w:rsidRPr="00D87197">
        <w:rPr>
          <w:rFonts w:eastAsia="Arial"/>
        </w:rPr>
        <w:t xml:space="preserve"> </w:t>
      </w:r>
      <w:r w:rsidRPr="00D87197">
        <w:t>o</w:t>
      </w:r>
      <w:r w:rsidRPr="00D87197">
        <w:rPr>
          <w:rFonts w:eastAsia="Arial"/>
        </w:rPr>
        <w:t xml:space="preserve"> </w:t>
      </w:r>
      <w:r w:rsidRPr="00D87197">
        <w:t>usuário</w:t>
      </w:r>
      <w:r w:rsidRPr="00D87197">
        <w:rPr>
          <w:rFonts w:eastAsia="Arial"/>
        </w:rPr>
        <w:t xml:space="preserve"> </w:t>
      </w:r>
      <w:r w:rsidRPr="00D87197">
        <w:t>acessar</w:t>
      </w:r>
      <w:r>
        <w:rPr>
          <w:rFonts w:eastAsia="Arial"/>
        </w:rPr>
        <w:t xml:space="preserve"> </w:t>
      </w:r>
      <w:r>
        <w:t>o</w:t>
      </w:r>
      <w:r>
        <w:rPr>
          <w:rFonts w:eastAsia="Arial"/>
        </w:rPr>
        <w:t xml:space="preserve"> </w:t>
      </w:r>
      <w:r>
        <w:t>sistema</w:t>
      </w:r>
      <w:r>
        <w:rPr>
          <w:rFonts w:eastAsia="Arial"/>
        </w:rPr>
        <w:t xml:space="preserve"> </w:t>
      </w:r>
      <w:r>
        <w:t>através</w:t>
      </w:r>
      <w:r>
        <w:rPr>
          <w:rFonts w:eastAsia="Arial"/>
        </w:rPr>
        <w:t xml:space="preserve"> </w:t>
      </w:r>
      <w:r>
        <w:t>de</w:t>
      </w:r>
      <w:r>
        <w:rPr>
          <w:rFonts w:eastAsia="Arial"/>
        </w:rPr>
        <w:t xml:space="preserve"> </w:t>
      </w:r>
      <w:r>
        <w:t>qualquer</w:t>
      </w:r>
      <w:r>
        <w:rPr>
          <w:rFonts w:eastAsia="Arial"/>
        </w:rPr>
        <w:t xml:space="preserve"> </w:t>
      </w:r>
      <w:r>
        <w:t>dispositivo</w:t>
      </w:r>
      <w:r>
        <w:rPr>
          <w:rFonts w:eastAsia="Arial"/>
        </w:rPr>
        <w:t xml:space="preserve"> </w:t>
      </w:r>
      <w:r>
        <w:t>que</w:t>
      </w:r>
      <w:r>
        <w:rPr>
          <w:rFonts w:eastAsia="Arial"/>
        </w:rPr>
        <w:t xml:space="preserve"> </w:t>
      </w:r>
      <w:r>
        <w:t>possua</w:t>
      </w:r>
      <w:r>
        <w:rPr>
          <w:rFonts w:eastAsia="Arial"/>
        </w:rPr>
        <w:t xml:space="preserve"> </w:t>
      </w:r>
      <w:r>
        <w:t>conexão</w:t>
      </w:r>
      <w:r>
        <w:rPr>
          <w:rFonts w:eastAsia="Arial"/>
        </w:rPr>
        <w:t xml:space="preserve"> </w:t>
      </w:r>
      <w:r>
        <w:t>com</w:t>
      </w:r>
      <w:r>
        <w:rPr>
          <w:rFonts w:eastAsia="Arial"/>
        </w:rPr>
        <w:t xml:space="preserve"> </w:t>
      </w:r>
      <w:r>
        <w:t>a</w:t>
      </w:r>
      <w:r>
        <w:rPr>
          <w:rFonts w:eastAsia="Arial"/>
        </w:rPr>
        <w:t xml:space="preserve"> </w:t>
      </w:r>
      <w:r>
        <w:t>internet,</w:t>
      </w:r>
      <w:r>
        <w:rPr>
          <w:rFonts w:eastAsia="Arial"/>
        </w:rPr>
        <w:t xml:space="preserve"> </w:t>
      </w:r>
      <w:r>
        <w:t>ao</w:t>
      </w:r>
      <w:r>
        <w:rPr>
          <w:rFonts w:eastAsia="Arial"/>
        </w:rPr>
        <w:t xml:space="preserve"> </w:t>
      </w:r>
      <w:r>
        <w:t>invés</w:t>
      </w:r>
      <w:r>
        <w:rPr>
          <w:rFonts w:eastAsia="Arial"/>
        </w:rPr>
        <w:t xml:space="preserve"> </w:t>
      </w:r>
      <w:r>
        <w:t>de</w:t>
      </w:r>
      <w:r>
        <w:rPr>
          <w:rFonts w:eastAsia="Arial"/>
        </w:rPr>
        <w:t xml:space="preserve"> </w:t>
      </w:r>
      <w:r>
        <w:t>estar</w:t>
      </w:r>
      <w:r>
        <w:rPr>
          <w:rFonts w:eastAsia="Arial"/>
        </w:rPr>
        <w:t xml:space="preserve"> </w:t>
      </w:r>
      <w:r>
        <w:t>limitado</w:t>
      </w:r>
      <w:r>
        <w:rPr>
          <w:rFonts w:eastAsia="Arial"/>
        </w:rPr>
        <w:t xml:space="preserve"> </w:t>
      </w:r>
      <w:r>
        <w:t>à</w:t>
      </w:r>
      <w:r>
        <w:rPr>
          <w:rFonts w:eastAsia="Arial"/>
        </w:rPr>
        <w:t xml:space="preserve"> </w:t>
      </w:r>
      <w:r>
        <w:t>instalação</w:t>
      </w:r>
      <w:r>
        <w:rPr>
          <w:rFonts w:eastAsia="Arial"/>
        </w:rPr>
        <w:t xml:space="preserve"> </w:t>
      </w:r>
      <w:r>
        <w:t>em</w:t>
      </w:r>
      <w:r>
        <w:rPr>
          <w:rFonts w:eastAsia="Arial"/>
        </w:rPr>
        <w:t xml:space="preserve"> </w:t>
      </w:r>
      <w:r>
        <w:t>determinadas</w:t>
      </w:r>
      <w:r>
        <w:rPr>
          <w:rFonts w:eastAsia="Arial"/>
        </w:rPr>
        <w:t xml:space="preserve"> </w:t>
      </w:r>
      <w:r>
        <w:t>máquinas.</w:t>
      </w:r>
      <w:r>
        <w:rPr>
          <w:rFonts w:eastAsia="Arial"/>
        </w:rPr>
        <w:t xml:space="preserve"> </w:t>
      </w:r>
      <w:r>
        <w:t>Além</w:t>
      </w:r>
      <w:r>
        <w:rPr>
          <w:rFonts w:eastAsia="Arial"/>
        </w:rPr>
        <w:t xml:space="preserve"> </w:t>
      </w:r>
      <w:r>
        <w:t>disso,</w:t>
      </w:r>
      <w:r>
        <w:rPr>
          <w:rFonts w:eastAsia="Arial"/>
        </w:rPr>
        <w:t xml:space="preserve"> </w:t>
      </w:r>
      <w:r>
        <w:t>conta</w:t>
      </w:r>
      <w:r>
        <w:rPr>
          <w:rFonts w:eastAsia="Arial"/>
        </w:rPr>
        <w:t xml:space="preserve"> </w:t>
      </w:r>
      <w:r>
        <w:t>com</w:t>
      </w:r>
      <w:r>
        <w:rPr>
          <w:rFonts w:eastAsia="Arial"/>
        </w:rPr>
        <w:t xml:space="preserve"> </w:t>
      </w:r>
      <w:r>
        <w:t>uma</w:t>
      </w:r>
      <w:r>
        <w:rPr>
          <w:rFonts w:eastAsia="Arial"/>
        </w:rPr>
        <w:t xml:space="preserve"> </w:t>
      </w:r>
      <w:r>
        <w:t>busca</w:t>
      </w:r>
      <w:r>
        <w:rPr>
          <w:rFonts w:eastAsia="Arial"/>
        </w:rPr>
        <w:t xml:space="preserve"> </w:t>
      </w:r>
      <w:r>
        <w:t>inteligente</w:t>
      </w:r>
      <w:r>
        <w:rPr>
          <w:rFonts w:eastAsia="Arial"/>
        </w:rPr>
        <w:t xml:space="preserve"> </w:t>
      </w:r>
      <w:r>
        <w:t>de</w:t>
      </w:r>
      <w:r>
        <w:rPr>
          <w:rFonts w:eastAsia="Arial"/>
        </w:rPr>
        <w:t xml:space="preserve"> </w:t>
      </w:r>
      <w:r>
        <w:t>cadastros</w:t>
      </w:r>
      <w:r>
        <w:rPr>
          <w:rFonts w:eastAsia="Arial"/>
        </w:rPr>
        <w:t xml:space="preserve"> </w:t>
      </w:r>
      <w:r>
        <w:t>e</w:t>
      </w:r>
      <w:r>
        <w:rPr>
          <w:rFonts w:eastAsia="Arial"/>
        </w:rPr>
        <w:t xml:space="preserve"> </w:t>
      </w:r>
      <w:r>
        <w:t>uma</w:t>
      </w:r>
      <w:r>
        <w:rPr>
          <w:rFonts w:eastAsia="Arial"/>
        </w:rPr>
        <w:t xml:space="preserve"> </w:t>
      </w:r>
      <w:r>
        <w:t>interface</w:t>
      </w:r>
      <w:r>
        <w:rPr>
          <w:rFonts w:eastAsia="Arial"/>
        </w:rPr>
        <w:t xml:space="preserve"> </w:t>
      </w:r>
      <w:r>
        <w:t>gráfica</w:t>
      </w:r>
      <w:r>
        <w:rPr>
          <w:rFonts w:eastAsia="Arial"/>
        </w:rPr>
        <w:t xml:space="preserve"> </w:t>
      </w:r>
      <w:r>
        <w:t>simples</w:t>
      </w:r>
      <w:r>
        <w:rPr>
          <w:rFonts w:eastAsia="Arial"/>
        </w:rPr>
        <w:t xml:space="preserve"> </w:t>
      </w:r>
      <w:r>
        <w:t>e</w:t>
      </w:r>
      <w:r>
        <w:rPr>
          <w:rFonts w:eastAsia="Arial"/>
        </w:rPr>
        <w:t xml:space="preserve"> </w:t>
      </w:r>
      <w:r>
        <w:t>usável</w:t>
      </w:r>
      <w:r>
        <w:rPr>
          <w:rFonts w:eastAsia="Arial"/>
        </w:rPr>
        <w:t xml:space="preserve"> </w:t>
      </w:r>
      <w:r>
        <w:t>por</w:t>
      </w:r>
      <w:r>
        <w:rPr>
          <w:rFonts w:eastAsia="Arial"/>
        </w:rPr>
        <w:t xml:space="preserve"> </w:t>
      </w:r>
      <w:r>
        <w:t>usuários</w:t>
      </w:r>
      <w:r>
        <w:rPr>
          <w:rFonts w:eastAsia="Arial"/>
        </w:rPr>
        <w:t xml:space="preserve"> </w:t>
      </w:r>
      <w:r>
        <w:t>leigos</w:t>
      </w:r>
      <w:r>
        <w:rPr>
          <w:rFonts w:eastAsia="Arial"/>
        </w:rPr>
        <w:t xml:space="preserve"> </w:t>
      </w:r>
      <w:r>
        <w:t>em</w:t>
      </w:r>
      <w:r>
        <w:rPr>
          <w:rFonts w:eastAsia="Arial"/>
        </w:rPr>
        <w:t xml:space="preserve"> </w:t>
      </w:r>
      <w:r>
        <w:t>manipulação</w:t>
      </w:r>
      <w:r>
        <w:rPr>
          <w:rFonts w:eastAsia="Arial"/>
        </w:rPr>
        <w:t xml:space="preserve"> </w:t>
      </w:r>
      <w:r>
        <w:t>de</w:t>
      </w:r>
      <w:r>
        <w:rPr>
          <w:rFonts w:eastAsia="Arial"/>
        </w:rPr>
        <w:t xml:space="preserve"> </w:t>
      </w:r>
      <w:r>
        <w:t>sistemas</w:t>
      </w:r>
      <w:r>
        <w:rPr>
          <w:rFonts w:eastAsia="Arial"/>
        </w:rPr>
        <w:t xml:space="preserve"> </w:t>
      </w:r>
      <w:r>
        <w:t>informatizados.</w:t>
      </w:r>
    </w:p>
    <w:p w:rsidR="00270A16" w:rsidRDefault="00270A16">
      <w:pPr>
        <w:pStyle w:val="PargrafoTCC"/>
        <w:rPr>
          <w:lang w:eastAsia="pt-PT"/>
        </w:rPr>
      </w:pPr>
      <w:r>
        <w:rPr>
          <w:lang w:eastAsia="pt-PT"/>
        </w:rPr>
        <w:t>Foram</w:t>
      </w:r>
      <w:r>
        <w:rPr>
          <w:rFonts w:eastAsia="Arial"/>
          <w:lang w:eastAsia="pt-PT"/>
        </w:rPr>
        <w:t xml:space="preserve"> </w:t>
      </w:r>
      <w:r>
        <w:rPr>
          <w:lang w:eastAsia="pt-PT"/>
        </w:rPr>
        <w:t>pesquisadas</w:t>
      </w:r>
      <w:r>
        <w:rPr>
          <w:rFonts w:eastAsia="Arial"/>
          <w:lang w:eastAsia="pt-PT"/>
        </w:rPr>
        <w:t xml:space="preserve"> </w:t>
      </w:r>
      <w:r>
        <w:rPr>
          <w:lang w:eastAsia="pt-PT"/>
        </w:rPr>
        <w:t>documentações</w:t>
      </w:r>
      <w:r>
        <w:rPr>
          <w:rFonts w:eastAsia="Arial"/>
          <w:lang w:eastAsia="pt-PT"/>
        </w:rPr>
        <w:t xml:space="preserve"> </w:t>
      </w:r>
      <w:r>
        <w:rPr>
          <w:lang w:eastAsia="pt-PT"/>
        </w:rPr>
        <w:t>de</w:t>
      </w:r>
      <w:r>
        <w:rPr>
          <w:rFonts w:eastAsia="Arial"/>
          <w:lang w:eastAsia="pt-PT"/>
        </w:rPr>
        <w:t xml:space="preserve"> </w:t>
      </w:r>
      <w:r>
        <w:rPr>
          <w:lang w:eastAsia="pt-PT"/>
        </w:rPr>
        <w:t>sistemas</w:t>
      </w:r>
      <w:r>
        <w:rPr>
          <w:rFonts w:eastAsia="Arial"/>
          <w:lang w:eastAsia="pt-PT"/>
        </w:rPr>
        <w:t xml:space="preserve"> </w:t>
      </w:r>
      <w:r>
        <w:rPr>
          <w:lang w:eastAsia="pt-PT"/>
        </w:rPr>
        <w:t>semelhantes</w:t>
      </w:r>
      <w:r>
        <w:rPr>
          <w:rFonts w:eastAsia="Arial"/>
          <w:lang w:eastAsia="pt-PT"/>
        </w:rPr>
        <w:t xml:space="preserve"> </w:t>
      </w:r>
      <w:r>
        <w:rPr>
          <w:lang w:eastAsia="pt-PT"/>
        </w:rPr>
        <w:t>ao</w:t>
      </w:r>
      <w:r>
        <w:rPr>
          <w:rFonts w:eastAsia="Arial"/>
          <w:lang w:eastAsia="pt-PT"/>
        </w:rPr>
        <w:t xml:space="preserve"> </w:t>
      </w:r>
      <w:r>
        <w:rPr>
          <w:lang w:eastAsia="pt-PT"/>
        </w:rPr>
        <w:t>WebClínica</w:t>
      </w:r>
      <w:r>
        <w:rPr>
          <w:rFonts w:eastAsia="Arial"/>
          <w:lang w:eastAsia="pt-PT"/>
        </w:rPr>
        <w:t xml:space="preserve"> </w:t>
      </w:r>
      <w:r>
        <w:rPr>
          <w:lang w:eastAsia="pt-PT"/>
        </w:rPr>
        <w:t>para</w:t>
      </w:r>
      <w:r>
        <w:rPr>
          <w:rFonts w:eastAsia="Arial"/>
          <w:lang w:eastAsia="pt-PT"/>
        </w:rPr>
        <w:t xml:space="preserve"> </w:t>
      </w:r>
      <w:r>
        <w:rPr>
          <w:lang w:eastAsia="pt-PT"/>
        </w:rPr>
        <w:t>uma</w:t>
      </w:r>
      <w:r>
        <w:rPr>
          <w:rFonts w:eastAsia="Arial"/>
          <w:lang w:eastAsia="pt-PT"/>
        </w:rPr>
        <w:t xml:space="preserve"> </w:t>
      </w:r>
      <w:r>
        <w:rPr>
          <w:lang w:eastAsia="pt-PT"/>
        </w:rPr>
        <w:t>melhor</w:t>
      </w:r>
      <w:r>
        <w:rPr>
          <w:rFonts w:eastAsia="Arial"/>
          <w:lang w:eastAsia="pt-PT"/>
        </w:rPr>
        <w:t xml:space="preserve"> </w:t>
      </w:r>
      <w:r>
        <w:rPr>
          <w:lang w:eastAsia="pt-PT"/>
        </w:rPr>
        <w:t>análise</w:t>
      </w:r>
      <w:r>
        <w:rPr>
          <w:rFonts w:eastAsia="Arial"/>
          <w:lang w:eastAsia="pt-PT"/>
        </w:rPr>
        <w:t xml:space="preserve"> </w:t>
      </w:r>
      <w:r>
        <w:rPr>
          <w:lang w:eastAsia="pt-PT"/>
        </w:rPr>
        <w:t>comparativa.</w:t>
      </w:r>
      <w:r>
        <w:rPr>
          <w:rFonts w:eastAsia="Arial"/>
          <w:lang w:eastAsia="pt-PT"/>
        </w:rPr>
        <w:t xml:space="preserve"> </w:t>
      </w:r>
      <w:r>
        <w:rPr>
          <w:lang w:eastAsia="pt-PT"/>
        </w:rPr>
        <w:t>As</w:t>
      </w:r>
      <w:r>
        <w:rPr>
          <w:rFonts w:eastAsia="Arial"/>
          <w:lang w:eastAsia="pt-PT"/>
        </w:rPr>
        <w:t xml:space="preserve"> </w:t>
      </w:r>
      <w:r>
        <w:rPr>
          <w:lang w:eastAsia="pt-PT"/>
        </w:rPr>
        <w:t>publicações</w:t>
      </w:r>
      <w:r>
        <w:rPr>
          <w:rFonts w:eastAsia="Arial"/>
          <w:lang w:eastAsia="pt-PT"/>
        </w:rPr>
        <w:t xml:space="preserve"> </w:t>
      </w:r>
      <w:r>
        <w:rPr>
          <w:lang w:eastAsia="pt-PT"/>
        </w:rPr>
        <w:t>que</w:t>
      </w:r>
      <w:r>
        <w:rPr>
          <w:rFonts w:eastAsia="Arial"/>
          <w:lang w:eastAsia="pt-PT"/>
        </w:rPr>
        <w:t xml:space="preserve"> </w:t>
      </w:r>
      <w:r>
        <w:rPr>
          <w:lang w:eastAsia="pt-PT"/>
        </w:rPr>
        <w:t>serão</w:t>
      </w:r>
      <w:r>
        <w:rPr>
          <w:rFonts w:eastAsia="Arial"/>
          <w:lang w:eastAsia="pt-PT"/>
        </w:rPr>
        <w:t xml:space="preserve"> </w:t>
      </w:r>
      <w:r>
        <w:rPr>
          <w:lang w:eastAsia="pt-PT"/>
        </w:rPr>
        <w:t>comparadas</w:t>
      </w:r>
      <w:r>
        <w:rPr>
          <w:rFonts w:eastAsia="Arial"/>
          <w:lang w:eastAsia="pt-PT"/>
        </w:rPr>
        <w:t xml:space="preserve"> </w:t>
      </w:r>
      <w:r>
        <w:rPr>
          <w:lang w:eastAsia="pt-PT"/>
        </w:rPr>
        <w:t>a</w:t>
      </w:r>
      <w:r>
        <w:rPr>
          <w:rFonts w:eastAsia="Arial"/>
          <w:lang w:eastAsia="pt-PT"/>
        </w:rPr>
        <w:t xml:space="preserve"> </w:t>
      </w:r>
      <w:r>
        <w:rPr>
          <w:lang w:eastAsia="pt-PT"/>
        </w:rPr>
        <w:t>seguir</w:t>
      </w:r>
      <w:r>
        <w:rPr>
          <w:rFonts w:eastAsia="Arial"/>
          <w:lang w:eastAsia="pt-PT"/>
        </w:rPr>
        <w:t xml:space="preserve"> </w:t>
      </w:r>
      <w:r>
        <w:rPr>
          <w:lang w:eastAsia="pt-PT"/>
        </w:rPr>
        <w:t>são:</w:t>
      </w:r>
    </w:p>
    <w:p w:rsidR="00270A16" w:rsidRDefault="00270A16">
      <w:pPr>
        <w:pStyle w:val="ItemizaoTCC"/>
        <w:rPr>
          <w:shd w:val="clear" w:color="auto" w:fill="00B8FF"/>
          <w:lang w:eastAsia="pt-PT"/>
        </w:rPr>
      </w:pPr>
      <w:r>
        <w:rPr>
          <w:i/>
          <w:lang w:eastAsia="pt-PT"/>
        </w:rPr>
        <w:t>Software</w:t>
      </w:r>
      <w:r>
        <w:rPr>
          <w:rFonts w:eastAsia="Arial"/>
          <w:lang w:eastAsia="pt-PT"/>
        </w:rPr>
        <w:t xml:space="preserve"> </w:t>
      </w:r>
      <w:r>
        <w:rPr>
          <w:lang w:eastAsia="pt-PT"/>
        </w:rPr>
        <w:t>para</w:t>
      </w:r>
      <w:r>
        <w:rPr>
          <w:rFonts w:eastAsia="Arial"/>
          <w:lang w:eastAsia="pt-PT"/>
        </w:rPr>
        <w:t xml:space="preserve"> </w:t>
      </w:r>
      <w:r>
        <w:rPr>
          <w:lang w:eastAsia="pt-PT"/>
        </w:rPr>
        <w:t>automatização</w:t>
      </w:r>
      <w:r>
        <w:rPr>
          <w:rFonts w:eastAsia="Arial"/>
          <w:lang w:eastAsia="pt-PT"/>
        </w:rPr>
        <w:t xml:space="preserve"> </w:t>
      </w:r>
      <w:r>
        <w:rPr>
          <w:lang w:eastAsia="pt-PT"/>
        </w:rPr>
        <w:t>de</w:t>
      </w:r>
      <w:r>
        <w:rPr>
          <w:rFonts w:eastAsia="Arial"/>
          <w:lang w:eastAsia="pt-PT"/>
        </w:rPr>
        <w:t xml:space="preserve"> </w:t>
      </w:r>
      <w:r>
        <w:rPr>
          <w:lang w:eastAsia="pt-PT"/>
        </w:rPr>
        <w:t>serviço</w:t>
      </w:r>
      <w:r>
        <w:rPr>
          <w:rFonts w:eastAsia="Arial"/>
          <w:lang w:eastAsia="pt-PT"/>
        </w:rPr>
        <w:t xml:space="preserve"> </w:t>
      </w:r>
      <w:r>
        <w:rPr>
          <w:lang w:eastAsia="pt-PT"/>
        </w:rPr>
        <w:t>de</w:t>
      </w:r>
      <w:r>
        <w:rPr>
          <w:rFonts w:eastAsia="Arial"/>
          <w:lang w:eastAsia="pt-PT"/>
        </w:rPr>
        <w:t xml:space="preserve"> </w:t>
      </w:r>
      <w:r>
        <w:rPr>
          <w:lang w:eastAsia="pt-PT"/>
        </w:rPr>
        <w:t>medicina</w:t>
      </w:r>
      <w:r>
        <w:rPr>
          <w:rFonts w:eastAsia="Arial"/>
          <w:lang w:eastAsia="pt-PT"/>
        </w:rPr>
        <w:t xml:space="preserve"> </w:t>
      </w:r>
      <w:r>
        <w:rPr>
          <w:lang w:eastAsia="pt-PT"/>
        </w:rPr>
        <w:t>ocupacional:</w:t>
      </w:r>
      <w:r>
        <w:rPr>
          <w:rFonts w:eastAsia="Arial"/>
          <w:lang w:eastAsia="pt-PT"/>
        </w:rPr>
        <w:t xml:space="preserve"> </w:t>
      </w:r>
      <w:r>
        <w:rPr>
          <w:lang w:eastAsia="pt-PT"/>
        </w:rPr>
        <w:t>Softmed</w:t>
      </w:r>
      <w:r>
        <w:rPr>
          <w:rFonts w:eastAsia="Arial"/>
          <w:lang w:eastAsia="pt-PT"/>
        </w:rPr>
        <w:t xml:space="preserve"> </w:t>
      </w:r>
      <w:r>
        <w:rPr>
          <w:lang w:eastAsia="pt-PT"/>
        </w:rPr>
        <w:t>(SÍCOLI,</w:t>
      </w:r>
      <w:r>
        <w:rPr>
          <w:rFonts w:eastAsia="Arial"/>
          <w:lang w:eastAsia="pt-PT"/>
        </w:rPr>
        <w:t xml:space="preserve"> </w:t>
      </w:r>
      <w:r>
        <w:rPr>
          <w:lang w:eastAsia="pt-PT"/>
        </w:rPr>
        <w:t>G.</w:t>
      </w:r>
      <w:r>
        <w:rPr>
          <w:rFonts w:eastAsia="Arial"/>
          <w:lang w:eastAsia="pt-PT"/>
        </w:rPr>
        <w:t xml:space="preserve"> </w:t>
      </w:r>
      <w:r>
        <w:rPr>
          <w:lang w:eastAsia="pt-PT"/>
        </w:rPr>
        <w:t>2009)</w:t>
      </w:r>
      <w:r>
        <w:rPr>
          <w:rFonts w:eastAsia="Arial"/>
          <w:lang w:eastAsia="pt-PT"/>
        </w:rPr>
        <w:t xml:space="preserve"> – </w:t>
      </w:r>
      <w:r>
        <w:rPr>
          <w:lang w:eastAsia="pt-PT"/>
        </w:rPr>
        <w:t>propõe</w:t>
      </w:r>
      <w:r>
        <w:rPr>
          <w:rFonts w:eastAsia="Arial"/>
          <w:lang w:eastAsia="pt-PT"/>
        </w:rPr>
        <w:t xml:space="preserve"> </w:t>
      </w:r>
      <w:r>
        <w:rPr>
          <w:lang w:eastAsia="pt-PT"/>
        </w:rPr>
        <w:t>um</w:t>
      </w:r>
      <w:r>
        <w:rPr>
          <w:rFonts w:eastAsia="Arial"/>
          <w:lang w:eastAsia="pt-PT"/>
        </w:rPr>
        <w:t xml:space="preserve"> </w:t>
      </w:r>
      <w:r>
        <w:rPr>
          <w:lang w:eastAsia="pt-PT"/>
        </w:rPr>
        <w:t>sistema</w:t>
      </w:r>
      <w:r>
        <w:rPr>
          <w:rFonts w:eastAsia="Arial"/>
          <w:lang w:eastAsia="pt-PT"/>
        </w:rPr>
        <w:t xml:space="preserve"> </w:t>
      </w:r>
      <w:r>
        <w:rPr>
          <w:i/>
          <w:lang w:eastAsia="pt-PT"/>
        </w:rPr>
        <w:t>Web</w:t>
      </w:r>
      <w:r>
        <w:rPr>
          <w:rFonts w:eastAsia="Arial"/>
          <w:i/>
          <w:lang w:eastAsia="pt-PT"/>
        </w:rPr>
        <w:t xml:space="preserve"> </w:t>
      </w:r>
      <w:r>
        <w:rPr>
          <w:lang w:eastAsia="pt-PT"/>
        </w:rPr>
        <w:t>de</w:t>
      </w:r>
      <w:r>
        <w:rPr>
          <w:rFonts w:eastAsia="Arial"/>
          <w:lang w:eastAsia="pt-PT"/>
        </w:rPr>
        <w:t xml:space="preserve"> </w:t>
      </w:r>
      <w:r>
        <w:rPr>
          <w:lang w:eastAsia="pt-PT"/>
        </w:rPr>
        <w:t>gerenciamento</w:t>
      </w:r>
      <w:r>
        <w:rPr>
          <w:rFonts w:eastAsia="Arial"/>
          <w:lang w:eastAsia="pt-PT"/>
        </w:rPr>
        <w:t xml:space="preserve"> </w:t>
      </w:r>
      <w:r>
        <w:rPr>
          <w:lang w:eastAsia="pt-PT"/>
        </w:rPr>
        <w:t>de</w:t>
      </w:r>
      <w:r>
        <w:rPr>
          <w:rFonts w:eastAsia="Arial"/>
          <w:lang w:eastAsia="pt-PT"/>
        </w:rPr>
        <w:t xml:space="preserve"> </w:t>
      </w:r>
      <w:r>
        <w:rPr>
          <w:lang w:eastAsia="pt-PT"/>
        </w:rPr>
        <w:t>atendimento</w:t>
      </w:r>
      <w:r>
        <w:rPr>
          <w:rFonts w:eastAsia="Arial"/>
          <w:lang w:eastAsia="pt-PT"/>
        </w:rPr>
        <w:t xml:space="preserve"> </w:t>
      </w:r>
      <w:r>
        <w:rPr>
          <w:lang w:eastAsia="pt-PT"/>
        </w:rPr>
        <w:t>médico</w:t>
      </w:r>
      <w:r>
        <w:rPr>
          <w:rFonts w:eastAsia="Arial"/>
          <w:lang w:eastAsia="pt-PT"/>
        </w:rPr>
        <w:t xml:space="preserve"> </w:t>
      </w:r>
      <w:r>
        <w:rPr>
          <w:lang w:eastAsia="pt-PT"/>
        </w:rPr>
        <w:t>e</w:t>
      </w:r>
      <w:r>
        <w:rPr>
          <w:rFonts w:eastAsia="Arial"/>
          <w:lang w:eastAsia="pt-PT"/>
        </w:rPr>
        <w:t xml:space="preserve"> </w:t>
      </w:r>
      <w:r>
        <w:rPr>
          <w:lang w:eastAsia="pt-PT"/>
        </w:rPr>
        <w:t>auxílio</w:t>
      </w:r>
      <w:r>
        <w:rPr>
          <w:rFonts w:eastAsia="Arial"/>
          <w:lang w:eastAsia="pt-PT"/>
        </w:rPr>
        <w:t xml:space="preserve"> </w:t>
      </w:r>
      <w:r>
        <w:rPr>
          <w:lang w:eastAsia="pt-PT"/>
        </w:rPr>
        <w:t>no</w:t>
      </w:r>
      <w:r>
        <w:rPr>
          <w:rFonts w:eastAsia="Arial"/>
          <w:lang w:eastAsia="pt-PT"/>
        </w:rPr>
        <w:t xml:space="preserve"> </w:t>
      </w:r>
      <w:r>
        <w:rPr>
          <w:lang w:eastAsia="pt-PT"/>
        </w:rPr>
        <w:t>PCMSO</w:t>
      </w:r>
      <w:r>
        <w:rPr>
          <w:rFonts w:eastAsia="Arial"/>
          <w:lang w:eastAsia="pt-PT"/>
        </w:rPr>
        <w:t xml:space="preserve"> </w:t>
      </w:r>
      <w:r>
        <w:rPr>
          <w:lang w:eastAsia="pt-PT"/>
        </w:rPr>
        <w:t>(Programa</w:t>
      </w:r>
      <w:r>
        <w:rPr>
          <w:rFonts w:eastAsia="Arial"/>
          <w:lang w:eastAsia="pt-PT"/>
        </w:rPr>
        <w:t xml:space="preserve"> </w:t>
      </w:r>
      <w:r>
        <w:rPr>
          <w:lang w:eastAsia="pt-PT"/>
        </w:rPr>
        <w:t>de</w:t>
      </w:r>
      <w:r>
        <w:rPr>
          <w:rFonts w:eastAsia="Arial"/>
          <w:lang w:eastAsia="pt-PT"/>
        </w:rPr>
        <w:t xml:space="preserve"> </w:t>
      </w:r>
      <w:r>
        <w:rPr>
          <w:lang w:eastAsia="pt-PT"/>
        </w:rPr>
        <w:t>Controle</w:t>
      </w:r>
      <w:r>
        <w:rPr>
          <w:rFonts w:eastAsia="Arial"/>
          <w:lang w:eastAsia="pt-PT"/>
        </w:rPr>
        <w:t xml:space="preserve"> </w:t>
      </w:r>
      <w:r>
        <w:rPr>
          <w:lang w:eastAsia="pt-PT"/>
        </w:rPr>
        <w:t>Médico</w:t>
      </w:r>
      <w:r>
        <w:rPr>
          <w:rFonts w:eastAsia="Arial"/>
          <w:lang w:eastAsia="pt-PT"/>
        </w:rPr>
        <w:t xml:space="preserve"> </w:t>
      </w:r>
      <w:r>
        <w:rPr>
          <w:lang w:eastAsia="pt-PT"/>
        </w:rPr>
        <w:t>de</w:t>
      </w:r>
      <w:r>
        <w:rPr>
          <w:rFonts w:eastAsia="Arial"/>
          <w:lang w:eastAsia="pt-PT"/>
        </w:rPr>
        <w:t xml:space="preserve"> </w:t>
      </w:r>
      <w:r>
        <w:rPr>
          <w:lang w:eastAsia="pt-PT"/>
        </w:rPr>
        <w:t>Saúde</w:t>
      </w:r>
      <w:r>
        <w:rPr>
          <w:rFonts w:eastAsia="Arial"/>
          <w:lang w:eastAsia="pt-PT"/>
        </w:rPr>
        <w:t xml:space="preserve"> </w:t>
      </w:r>
      <w:r w:rsidR="00D87197" w:rsidRPr="00D87197">
        <w:rPr>
          <w:lang w:eastAsia="pt-PT"/>
        </w:rPr>
        <w:t>Ocupacional)</w:t>
      </w:r>
      <w:r w:rsidR="000D2AA1">
        <w:rPr>
          <w:lang w:eastAsia="pt-PT"/>
        </w:rPr>
        <w:t>;</w:t>
      </w:r>
    </w:p>
    <w:p w:rsidR="00270A16" w:rsidRDefault="00270A16">
      <w:pPr>
        <w:pStyle w:val="ItemizaoTCC"/>
        <w:rPr>
          <w:shd w:val="clear" w:color="auto" w:fill="00B8FF"/>
          <w:lang w:eastAsia="pt-PT"/>
        </w:rPr>
      </w:pPr>
      <w:r>
        <w:rPr>
          <w:lang w:eastAsia="pt-PT"/>
        </w:rPr>
        <w:t>Sistema</w:t>
      </w:r>
      <w:r>
        <w:rPr>
          <w:rFonts w:eastAsia="Arial"/>
          <w:lang w:eastAsia="pt-PT"/>
        </w:rPr>
        <w:t xml:space="preserve"> </w:t>
      </w:r>
      <w:r>
        <w:rPr>
          <w:lang w:eastAsia="pt-PT"/>
        </w:rPr>
        <w:t>para</w:t>
      </w:r>
      <w:r>
        <w:rPr>
          <w:rFonts w:eastAsia="Arial"/>
          <w:lang w:eastAsia="pt-PT"/>
        </w:rPr>
        <w:t xml:space="preserve"> </w:t>
      </w:r>
      <w:r>
        <w:rPr>
          <w:lang w:eastAsia="pt-PT"/>
        </w:rPr>
        <w:t>consultório</w:t>
      </w:r>
      <w:r>
        <w:rPr>
          <w:rFonts w:eastAsia="Arial"/>
          <w:lang w:eastAsia="pt-PT"/>
        </w:rPr>
        <w:t xml:space="preserve"> </w:t>
      </w:r>
      <w:r>
        <w:rPr>
          <w:lang w:eastAsia="pt-PT"/>
        </w:rPr>
        <w:t>médico</w:t>
      </w:r>
      <w:r>
        <w:rPr>
          <w:rFonts w:eastAsia="Arial"/>
          <w:lang w:eastAsia="pt-PT"/>
        </w:rPr>
        <w:t xml:space="preserve"> </w:t>
      </w:r>
      <w:r>
        <w:rPr>
          <w:lang w:eastAsia="pt-PT"/>
        </w:rPr>
        <w:t>WebMed</w:t>
      </w:r>
      <w:r>
        <w:rPr>
          <w:rFonts w:eastAsia="Arial"/>
          <w:lang w:eastAsia="pt-PT"/>
        </w:rPr>
        <w:t xml:space="preserve"> </w:t>
      </w:r>
      <w:r>
        <w:rPr>
          <w:lang w:eastAsia="pt-PT"/>
        </w:rPr>
        <w:t>(ORIENTE,</w:t>
      </w:r>
      <w:r>
        <w:rPr>
          <w:rFonts w:eastAsia="Arial"/>
          <w:lang w:eastAsia="pt-PT"/>
        </w:rPr>
        <w:t xml:space="preserve"> </w:t>
      </w:r>
      <w:r>
        <w:rPr>
          <w:lang w:eastAsia="pt-PT"/>
        </w:rPr>
        <w:t>J.</w:t>
      </w:r>
      <w:r>
        <w:rPr>
          <w:rFonts w:eastAsia="Arial"/>
          <w:lang w:eastAsia="pt-PT"/>
        </w:rPr>
        <w:t xml:space="preserve"> </w:t>
      </w:r>
      <w:r>
        <w:rPr>
          <w:lang w:eastAsia="pt-PT"/>
        </w:rPr>
        <w:t>2008)</w:t>
      </w:r>
      <w:r>
        <w:rPr>
          <w:rFonts w:eastAsia="Arial"/>
          <w:lang w:eastAsia="pt-PT"/>
        </w:rPr>
        <w:t xml:space="preserve"> – </w:t>
      </w:r>
      <w:r>
        <w:rPr>
          <w:lang w:eastAsia="pt-PT"/>
        </w:rPr>
        <w:t>aborda</w:t>
      </w:r>
      <w:r>
        <w:rPr>
          <w:rFonts w:eastAsia="Arial"/>
          <w:lang w:eastAsia="pt-PT"/>
        </w:rPr>
        <w:t xml:space="preserve"> </w:t>
      </w:r>
      <w:r>
        <w:rPr>
          <w:lang w:eastAsia="pt-PT"/>
        </w:rPr>
        <w:t>um</w:t>
      </w:r>
      <w:r>
        <w:rPr>
          <w:rFonts w:eastAsia="Arial"/>
          <w:lang w:eastAsia="pt-PT"/>
        </w:rPr>
        <w:t xml:space="preserve"> </w:t>
      </w:r>
      <w:r>
        <w:rPr>
          <w:i/>
          <w:lang w:eastAsia="pt-PT"/>
        </w:rPr>
        <w:t>software</w:t>
      </w:r>
      <w:r>
        <w:rPr>
          <w:rFonts w:eastAsia="Arial"/>
          <w:lang w:eastAsia="pt-PT"/>
        </w:rPr>
        <w:t xml:space="preserve"> </w:t>
      </w:r>
      <w:r>
        <w:rPr>
          <w:i/>
          <w:lang w:eastAsia="pt-PT"/>
        </w:rPr>
        <w:t>Web</w:t>
      </w:r>
      <w:r>
        <w:rPr>
          <w:rFonts w:eastAsia="Arial"/>
          <w:lang w:eastAsia="pt-PT"/>
        </w:rPr>
        <w:t xml:space="preserve"> </w:t>
      </w:r>
      <w:r>
        <w:rPr>
          <w:lang w:eastAsia="pt-PT"/>
        </w:rPr>
        <w:t>para</w:t>
      </w:r>
      <w:r>
        <w:rPr>
          <w:rFonts w:eastAsia="Arial"/>
          <w:lang w:eastAsia="pt-PT"/>
        </w:rPr>
        <w:t xml:space="preserve"> </w:t>
      </w:r>
      <w:r>
        <w:rPr>
          <w:lang w:eastAsia="pt-PT"/>
        </w:rPr>
        <w:t>auxílio</w:t>
      </w:r>
      <w:r>
        <w:rPr>
          <w:rFonts w:eastAsia="Arial"/>
          <w:lang w:eastAsia="pt-PT"/>
        </w:rPr>
        <w:t xml:space="preserve"> </w:t>
      </w:r>
      <w:r>
        <w:rPr>
          <w:lang w:eastAsia="pt-PT"/>
        </w:rPr>
        <w:t>dos</w:t>
      </w:r>
      <w:r>
        <w:rPr>
          <w:rFonts w:eastAsia="Arial"/>
          <w:lang w:eastAsia="pt-PT"/>
        </w:rPr>
        <w:t xml:space="preserve"> </w:t>
      </w:r>
      <w:r>
        <w:rPr>
          <w:lang w:eastAsia="pt-PT"/>
        </w:rPr>
        <w:t>problemas</w:t>
      </w:r>
      <w:r>
        <w:rPr>
          <w:rFonts w:eastAsia="Arial"/>
          <w:lang w:eastAsia="pt-PT"/>
        </w:rPr>
        <w:t xml:space="preserve"> </w:t>
      </w:r>
      <w:r>
        <w:rPr>
          <w:lang w:eastAsia="pt-PT"/>
        </w:rPr>
        <w:t>diários</w:t>
      </w:r>
      <w:r>
        <w:rPr>
          <w:rFonts w:eastAsia="Arial"/>
          <w:lang w:eastAsia="pt-PT"/>
        </w:rPr>
        <w:t xml:space="preserve"> </w:t>
      </w:r>
      <w:r>
        <w:rPr>
          <w:lang w:eastAsia="pt-PT"/>
        </w:rPr>
        <w:t>encontrados</w:t>
      </w:r>
      <w:r>
        <w:rPr>
          <w:rFonts w:eastAsia="Arial"/>
          <w:lang w:eastAsia="pt-PT"/>
        </w:rPr>
        <w:t xml:space="preserve"> </w:t>
      </w:r>
      <w:r>
        <w:rPr>
          <w:lang w:eastAsia="pt-PT"/>
        </w:rPr>
        <w:t>em</w:t>
      </w:r>
      <w:r>
        <w:rPr>
          <w:rFonts w:eastAsia="Arial"/>
          <w:lang w:eastAsia="pt-PT"/>
        </w:rPr>
        <w:t xml:space="preserve"> </w:t>
      </w:r>
      <w:r>
        <w:rPr>
          <w:lang w:eastAsia="pt-PT"/>
        </w:rPr>
        <w:t>um</w:t>
      </w:r>
      <w:r>
        <w:rPr>
          <w:rFonts w:eastAsia="Arial"/>
          <w:lang w:eastAsia="pt-PT"/>
        </w:rPr>
        <w:t xml:space="preserve"> </w:t>
      </w:r>
      <w:r>
        <w:rPr>
          <w:lang w:eastAsia="pt-PT"/>
        </w:rPr>
        <w:t>consultório</w:t>
      </w:r>
      <w:r>
        <w:rPr>
          <w:rFonts w:eastAsia="Arial"/>
          <w:lang w:eastAsia="pt-PT"/>
        </w:rPr>
        <w:t xml:space="preserve"> </w:t>
      </w:r>
      <w:r w:rsidR="00D87197" w:rsidRPr="00D87197">
        <w:rPr>
          <w:lang w:eastAsia="pt-PT"/>
        </w:rPr>
        <w:t>médico</w:t>
      </w:r>
      <w:r w:rsidR="000D2AA1">
        <w:rPr>
          <w:lang w:eastAsia="pt-PT"/>
        </w:rPr>
        <w:t>;</w:t>
      </w:r>
    </w:p>
    <w:p w:rsidR="00270A16" w:rsidRDefault="00270A16">
      <w:pPr>
        <w:pStyle w:val="ItemizaoTCC"/>
        <w:rPr>
          <w:lang w:eastAsia="pt-PT"/>
        </w:rPr>
      </w:pPr>
      <w:r>
        <w:rPr>
          <w:lang w:eastAsia="pt-PT"/>
        </w:rPr>
        <w:t>Sistema</w:t>
      </w:r>
      <w:r>
        <w:rPr>
          <w:rFonts w:eastAsia="Arial"/>
          <w:lang w:eastAsia="pt-PT"/>
        </w:rPr>
        <w:t xml:space="preserve"> </w:t>
      </w:r>
      <w:r>
        <w:rPr>
          <w:lang w:eastAsia="pt-PT"/>
        </w:rPr>
        <w:t>de</w:t>
      </w:r>
      <w:r>
        <w:rPr>
          <w:rFonts w:eastAsia="Arial"/>
          <w:lang w:eastAsia="pt-PT"/>
        </w:rPr>
        <w:t xml:space="preserve"> </w:t>
      </w:r>
      <w:r>
        <w:rPr>
          <w:lang w:eastAsia="pt-PT"/>
        </w:rPr>
        <w:t>gerenciamento</w:t>
      </w:r>
      <w:r>
        <w:rPr>
          <w:rFonts w:eastAsia="Arial"/>
          <w:lang w:eastAsia="pt-PT"/>
        </w:rPr>
        <w:t xml:space="preserve"> </w:t>
      </w:r>
      <w:r>
        <w:rPr>
          <w:lang w:eastAsia="pt-PT"/>
        </w:rPr>
        <w:t>de</w:t>
      </w:r>
      <w:r>
        <w:rPr>
          <w:rFonts w:eastAsia="Arial"/>
          <w:lang w:eastAsia="pt-PT"/>
        </w:rPr>
        <w:t xml:space="preserve"> </w:t>
      </w:r>
      <w:r>
        <w:rPr>
          <w:lang w:eastAsia="pt-PT"/>
        </w:rPr>
        <w:t>consultório</w:t>
      </w:r>
      <w:r>
        <w:rPr>
          <w:rFonts w:eastAsia="Arial"/>
          <w:lang w:eastAsia="pt-PT"/>
        </w:rPr>
        <w:t xml:space="preserve"> </w:t>
      </w:r>
      <w:r>
        <w:rPr>
          <w:lang w:eastAsia="pt-PT"/>
        </w:rPr>
        <w:t>médico</w:t>
      </w:r>
      <w:r>
        <w:rPr>
          <w:rFonts w:eastAsia="Arial"/>
          <w:lang w:eastAsia="pt-PT"/>
        </w:rPr>
        <w:t xml:space="preserve"> </w:t>
      </w:r>
      <w:r>
        <w:rPr>
          <w:lang w:eastAsia="pt-PT"/>
        </w:rPr>
        <w:t>(VILLAGELIN,</w:t>
      </w:r>
      <w:r>
        <w:rPr>
          <w:rFonts w:eastAsia="Arial"/>
          <w:lang w:eastAsia="pt-PT"/>
        </w:rPr>
        <w:t xml:space="preserve"> </w:t>
      </w:r>
      <w:r>
        <w:rPr>
          <w:lang w:eastAsia="pt-PT"/>
        </w:rPr>
        <w:t>R.</w:t>
      </w:r>
      <w:r>
        <w:rPr>
          <w:rFonts w:eastAsia="Arial"/>
          <w:lang w:eastAsia="pt-PT"/>
        </w:rPr>
        <w:t xml:space="preserve"> </w:t>
      </w:r>
      <w:r>
        <w:rPr>
          <w:lang w:eastAsia="pt-PT"/>
        </w:rPr>
        <w:t>2006)</w:t>
      </w:r>
      <w:r>
        <w:rPr>
          <w:rFonts w:eastAsia="Arial"/>
          <w:lang w:eastAsia="pt-PT"/>
        </w:rPr>
        <w:t xml:space="preserve"> – </w:t>
      </w:r>
      <w:r>
        <w:rPr>
          <w:lang w:eastAsia="pt-PT"/>
        </w:rPr>
        <w:t>trabalho</w:t>
      </w:r>
      <w:r>
        <w:rPr>
          <w:rFonts w:eastAsia="Arial"/>
          <w:lang w:eastAsia="pt-PT"/>
        </w:rPr>
        <w:t xml:space="preserve"> </w:t>
      </w:r>
      <w:r>
        <w:rPr>
          <w:lang w:eastAsia="pt-PT"/>
        </w:rPr>
        <w:t>que</w:t>
      </w:r>
      <w:r>
        <w:rPr>
          <w:rFonts w:eastAsia="Arial"/>
          <w:lang w:eastAsia="pt-PT"/>
        </w:rPr>
        <w:t xml:space="preserve"> </w:t>
      </w:r>
      <w:r>
        <w:rPr>
          <w:lang w:eastAsia="pt-PT"/>
        </w:rPr>
        <w:t>descreve</w:t>
      </w:r>
      <w:r>
        <w:rPr>
          <w:rFonts w:eastAsia="Arial"/>
          <w:lang w:eastAsia="pt-PT"/>
        </w:rPr>
        <w:t xml:space="preserve"> </w:t>
      </w:r>
      <w:r>
        <w:rPr>
          <w:lang w:eastAsia="pt-PT"/>
        </w:rPr>
        <w:t>o</w:t>
      </w:r>
      <w:r>
        <w:rPr>
          <w:rFonts w:eastAsia="Arial"/>
          <w:lang w:eastAsia="pt-PT"/>
        </w:rPr>
        <w:t xml:space="preserve"> </w:t>
      </w:r>
      <w:r>
        <w:rPr>
          <w:i/>
          <w:lang w:eastAsia="pt-PT"/>
        </w:rPr>
        <w:t>Medical</w:t>
      </w:r>
      <w:r>
        <w:rPr>
          <w:rFonts w:eastAsia="Arial"/>
          <w:i/>
          <w:lang w:eastAsia="pt-PT"/>
        </w:rPr>
        <w:t xml:space="preserve"> </w:t>
      </w:r>
      <w:r w:rsidRPr="00D87197">
        <w:rPr>
          <w:i/>
          <w:lang w:eastAsia="pt-PT"/>
        </w:rPr>
        <w:t>System</w:t>
      </w:r>
      <w:r w:rsidR="00D87197" w:rsidRPr="00D87197">
        <w:rPr>
          <w:lang w:eastAsia="pt-PT"/>
        </w:rPr>
        <w:t>,</w:t>
      </w:r>
      <w:r w:rsidRPr="00D87197">
        <w:rPr>
          <w:rFonts w:eastAsia="Arial"/>
          <w:lang w:eastAsia="pt-PT"/>
        </w:rPr>
        <w:t xml:space="preserve"> </w:t>
      </w:r>
      <w:r w:rsidRPr="00D87197">
        <w:rPr>
          <w:lang w:eastAsia="pt-PT"/>
        </w:rPr>
        <w:t>um</w:t>
      </w:r>
      <w:r>
        <w:rPr>
          <w:rFonts w:eastAsia="Arial"/>
          <w:lang w:eastAsia="pt-PT"/>
        </w:rPr>
        <w:t xml:space="preserve"> </w:t>
      </w:r>
      <w:r>
        <w:rPr>
          <w:lang w:eastAsia="pt-PT"/>
        </w:rPr>
        <w:t>sistema</w:t>
      </w:r>
      <w:r>
        <w:rPr>
          <w:rFonts w:eastAsia="Arial"/>
          <w:lang w:eastAsia="pt-PT"/>
        </w:rPr>
        <w:t xml:space="preserve"> </w:t>
      </w:r>
      <w:r>
        <w:rPr>
          <w:lang w:eastAsia="pt-PT"/>
        </w:rPr>
        <w:t>de</w:t>
      </w:r>
      <w:r>
        <w:rPr>
          <w:rFonts w:eastAsia="Arial"/>
          <w:lang w:eastAsia="pt-PT"/>
        </w:rPr>
        <w:t xml:space="preserve"> </w:t>
      </w:r>
      <w:r>
        <w:rPr>
          <w:lang w:eastAsia="pt-PT"/>
        </w:rPr>
        <w:t>gerenciamento</w:t>
      </w:r>
      <w:r>
        <w:rPr>
          <w:rFonts w:eastAsia="Arial"/>
          <w:lang w:eastAsia="pt-PT"/>
        </w:rPr>
        <w:t xml:space="preserve"> </w:t>
      </w:r>
      <w:r>
        <w:rPr>
          <w:lang w:eastAsia="pt-PT"/>
        </w:rPr>
        <w:t>de</w:t>
      </w:r>
      <w:r>
        <w:rPr>
          <w:rFonts w:eastAsia="Arial"/>
          <w:lang w:eastAsia="pt-PT"/>
        </w:rPr>
        <w:t xml:space="preserve"> </w:t>
      </w:r>
      <w:r>
        <w:rPr>
          <w:lang w:eastAsia="pt-PT"/>
        </w:rPr>
        <w:t>consultório</w:t>
      </w:r>
      <w:r>
        <w:rPr>
          <w:rFonts w:eastAsia="Arial"/>
          <w:lang w:eastAsia="pt-PT"/>
        </w:rPr>
        <w:t xml:space="preserve"> </w:t>
      </w:r>
      <w:r>
        <w:rPr>
          <w:lang w:eastAsia="pt-PT"/>
        </w:rPr>
        <w:t>médico</w:t>
      </w:r>
      <w:r>
        <w:rPr>
          <w:rFonts w:eastAsia="Arial"/>
          <w:lang w:eastAsia="pt-PT"/>
        </w:rPr>
        <w:t xml:space="preserve"> </w:t>
      </w:r>
      <w:r>
        <w:rPr>
          <w:lang w:eastAsia="pt-PT"/>
        </w:rPr>
        <w:t>com</w:t>
      </w:r>
      <w:r>
        <w:rPr>
          <w:rFonts w:eastAsia="Arial"/>
          <w:lang w:eastAsia="pt-PT"/>
        </w:rPr>
        <w:t xml:space="preserve"> </w:t>
      </w:r>
      <w:r>
        <w:rPr>
          <w:lang w:eastAsia="pt-PT"/>
        </w:rPr>
        <w:t>funções</w:t>
      </w:r>
      <w:r>
        <w:rPr>
          <w:rFonts w:eastAsia="Arial"/>
          <w:lang w:eastAsia="pt-PT"/>
        </w:rPr>
        <w:t xml:space="preserve"> </w:t>
      </w:r>
      <w:r>
        <w:rPr>
          <w:lang w:eastAsia="pt-PT"/>
        </w:rPr>
        <w:t>básicas</w:t>
      </w:r>
      <w:r>
        <w:rPr>
          <w:rFonts w:eastAsia="Arial"/>
          <w:lang w:eastAsia="pt-PT"/>
        </w:rPr>
        <w:t xml:space="preserve"> </w:t>
      </w:r>
      <w:r>
        <w:rPr>
          <w:lang w:eastAsia="pt-PT"/>
        </w:rPr>
        <w:t>de</w:t>
      </w:r>
      <w:r>
        <w:rPr>
          <w:rFonts w:eastAsia="Arial"/>
          <w:lang w:eastAsia="pt-PT"/>
        </w:rPr>
        <w:t xml:space="preserve"> </w:t>
      </w:r>
      <w:r>
        <w:rPr>
          <w:lang w:eastAsia="pt-PT"/>
        </w:rPr>
        <w:t>cadastros,</w:t>
      </w:r>
      <w:r>
        <w:rPr>
          <w:rFonts w:eastAsia="Arial"/>
          <w:lang w:eastAsia="pt-PT"/>
        </w:rPr>
        <w:t xml:space="preserve"> </w:t>
      </w:r>
      <w:r>
        <w:rPr>
          <w:lang w:eastAsia="pt-PT"/>
        </w:rPr>
        <w:t>agenda</w:t>
      </w:r>
      <w:r>
        <w:rPr>
          <w:rFonts w:eastAsia="Arial"/>
          <w:lang w:eastAsia="pt-PT"/>
        </w:rPr>
        <w:t xml:space="preserve"> </w:t>
      </w:r>
      <w:r>
        <w:rPr>
          <w:lang w:eastAsia="pt-PT"/>
        </w:rPr>
        <w:t>e</w:t>
      </w:r>
      <w:r>
        <w:rPr>
          <w:rFonts w:eastAsia="Arial"/>
          <w:lang w:eastAsia="pt-PT"/>
        </w:rPr>
        <w:t xml:space="preserve"> </w:t>
      </w:r>
      <w:r>
        <w:rPr>
          <w:lang w:eastAsia="pt-PT"/>
        </w:rPr>
        <w:t>relatórios.</w:t>
      </w:r>
    </w:p>
    <w:p w:rsidR="00270A16" w:rsidRDefault="00270A16">
      <w:pPr>
        <w:pStyle w:val="PargrafoTCC"/>
        <w:rPr>
          <w:lang w:eastAsia="pt-PT"/>
        </w:rPr>
      </w:pPr>
      <w:r>
        <w:rPr>
          <w:lang w:eastAsia="pt-PT"/>
        </w:rPr>
        <w:t>Uma</w:t>
      </w:r>
      <w:r>
        <w:rPr>
          <w:rFonts w:eastAsia="Arial"/>
          <w:lang w:eastAsia="pt-PT"/>
        </w:rPr>
        <w:t xml:space="preserve"> </w:t>
      </w:r>
      <w:r>
        <w:rPr>
          <w:lang w:eastAsia="pt-PT"/>
        </w:rPr>
        <w:t>análise</w:t>
      </w:r>
      <w:r>
        <w:rPr>
          <w:rFonts w:eastAsia="Arial"/>
          <w:lang w:eastAsia="pt-PT"/>
        </w:rPr>
        <w:t xml:space="preserve"> </w:t>
      </w:r>
      <w:r>
        <w:rPr>
          <w:lang w:eastAsia="pt-PT"/>
        </w:rPr>
        <w:t>comparativa</w:t>
      </w:r>
      <w:r>
        <w:rPr>
          <w:rFonts w:eastAsia="Arial"/>
          <w:lang w:eastAsia="pt-PT"/>
        </w:rPr>
        <w:t xml:space="preserve"> </w:t>
      </w:r>
      <w:r>
        <w:rPr>
          <w:lang w:eastAsia="pt-PT"/>
        </w:rPr>
        <w:t>entre</w:t>
      </w:r>
      <w:r>
        <w:rPr>
          <w:rFonts w:eastAsia="Arial"/>
          <w:lang w:eastAsia="pt-PT"/>
        </w:rPr>
        <w:t xml:space="preserve"> </w:t>
      </w:r>
      <w:r>
        <w:rPr>
          <w:lang w:eastAsia="pt-PT"/>
        </w:rPr>
        <w:t>o</w:t>
      </w:r>
      <w:r>
        <w:rPr>
          <w:rFonts w:eastAsia="Arial"/>
          <w:lang w:eastAsia="pt-PT"/>
        </w:rPr>
        <w:t xml:space="preserve"> </w:t>
      </w:r>
      <w:r>
        <w:rPr>
          <w:lang w:eastAsia="pt-PT"/>
        </w:rPr>
        <w:t>WebClínica</w:t>
      </w:r>
      <w:r>
        <w:rPr>
          <w:rFonts w:eastAsia="Arial"/>
          <w:lang w:eastAsia="pt-PT"/>
        </w:rPr>
        <w:t xml:space="preserve"> </w:t>
      </w:r>
      <w:r>
        <w:rPr>
          <w:lang w:eastAsia="pt-PT"/>
        </w:rPr>
        <w:t>e</w:t>
      </w:r>
      <w:r>
        <w:rPr>
          <w:rFonts w:eastAsia="Arial"/>
          <w:lang w:eastAsia="pt-PT"/>
        </w:rPr>
        <w:t xml:space="preserve"> </w:t>
      </w:r>
      <w:r>
        <w:rPr>
          <w:lang w:eastAsia="pt-PT"/>
        </w:rPr>
        <w:t>os</w:t>
      </w:r>
      <w:r>
        <w:rPr>
          <w:rFonts w:eastAsia="Arial"/>
          <w:lang w:eastAsia="pt-PT"/>
        </w:rPr>
        <w:t xml:space="preserve"> </w:t>
      </w:r>
      <w:r>
        <w:rPr>
          <w:lang w:eastAsia="pt-PT"/>
        </w:rPr>
        <w:t>artefatos</w:t>
      </w:r>
      <w:r>
        <w:rPr>
          <w:rFonts w:eastAsia="Arial"/>
          <w:lang w:eastAsia="pt-PT"/>
        </w:rPr>
        <w:t xml:space="preserve"> </w:t>
      </w:r>
      <w:r>
        <w:rPr>
          <w:lang w:eastAsia="pt-PT"/>
        </w:rPr>
        <w:t>existentes</w:t>
      </w:r>
      <w:r>
        <w:rPr>
          <w:rFonts w:eastAsia="Arial"/>
          <w:lang w:eastAsia="pt-PT"/>
        </w:rPr>
        <w:t xml:space="preserve"> </w:t>
      </w:r>
      <w:r>
        <w:rPr>
          <w:lang w:eastAsia="pt-PT"/>
        </w:rPr>
        <w:t>nas</w:t>
      </w:r>
      <w:r>
        <w:rPr>
          <w:rFonts w:eastAsia="Arial"/>
          <w:lang w:eastAsia="pt-PT"/>
        </w:rPr>
        <w:t xml:space="preserve"> </w:t>
      </w:r>
      <w:r>
        <w:rPr>
          <w:lang w:eastAsia="pt-PT"/>
        </w:rPr>
        <w:t>documentações</w:t>
      </w:r>
      <w:r>
        <w:rPr>
          <w:rFonts w:eastAsia="Arial"/>
          <w:lang w:eastAsia="pt-PT"/>
        </w:rPr>
        <w:t xml:space="preserve"> </w:t>
      </w:r>
      <w:r>
        <w:rPr>
          <w:lang w:eastAsia="pt-PT"/>
        </w:rPr>
        <w:t>citadas</w:t>
      </w:r>
      <w:r>
        <w:rPr>
          <w:rFonts w:eastAsia="Arial"/>
          <w:lang w:eastAsia="pt-PT"/>
        </w:rPr>
        <w:t xml:space="preserve"> </w:t>
      </w:r>
      <w:r>
        <w:rPr>
          <w:lang w:eastAsia="pt-PT"/>
        </w:rPr>
        <w:t>acima</w:t>
      </w:r>
      <w:r>
        <w:rPr>
          <w:rFonts w:eastAsia="Arial"/>
          <w:lang w:eastAsia="pt-PT"/>
        </w:rPr>
        <w:t xml:space="preserve"> </w:t>
      </w:r>
      <w:r>
        <w:rPr>
          <w:lang w:eastAsia="pt-PT"/>
        </w:rPr>
        <w:t>pode</w:t>
      </w:r>
      <w:r>
        <w:rPr>
          <w:rFonts w:eastAsia="Arial"/>
          <w:lang w:eastAsia="pt-PT"/>
        </w:rPr>
        <w:t xml:space="preserve"> </w:t>
      </w:r>
      <w:r>
        <w:rPr>
          <w:lang w:eastAsia="pt-PT"/>
        </w:rPr>
        <w:t>ser</w:t>
      </w:r>
      <w:r>
        <w:rPr>
          <w:rFonts w:eastAsia="Arial"/>
          <w:lang w:eastAsia="pt-PT"/>
        </w:rPr>
        <w:t xml:space="preserve"> </w:t>
      </w:r>
      <w:r>
        <w:rPr>
          <w:lang w:eastAsia="pt-PT"/>
        </w:rPr>
        <w:t>vista</w:t>
      </w:r>
      <w:r>
        <w:rPr>
          <w:rFonts w:eastAsia="Arial"/>
          <w:lang w:eastAsia="pt-PT"/>
        </w:rPr>
        <w:t xml:space="preserve"> </w:t>
      </w:r>
      <w:r>
        <w:rPr>
          <w:lang w:eastAsia="pt-PT"/>
        </w:rPr>
        <w:t>no</w:t>
      </w:r>
      <w:r>
        <w:rPr>
          <w:rFonts w:eastAsia="Arial"/>
          <w:lang w:eastAsia="pt-PT"/>
        </w:rPr>
        <w:t xml:space="preserve"> </w:t>
      </w:r>
      <w:r w:rsidR="001C74A5">
        <w:rPr>
          <w:lang w:eastAsia="pt-PT"/>
        </w:rPr>
        <w:t>Q</w:t>
      </w:r>
      <w:r>
        <w:rPr>
          <w:lang w:eastAsia="pt-PT"/>
        </w:rPr>
        <w:t>uadro</w:t>
      </w:r>
      <w:r>
        <w:rPr>
          <w:rFonts w:eastAsia="Arial"/>
          <w:lang w:eastAsia="pt-PT"/>
        </w:rPr>
        <w:t xml:space="preserve"> </w:t>
      </w:r>
      <w:r>
        <w:rPr>
          <w:lang w:eastAsia="pt-PT"/>
        </w:rPr>
        <w:t>1</w:t>
      </w:r>
      <w:r w:rsidR="001C74A5">
        <w:rPr>
          <w:lang w:eastAsia="pt-PT"/>
        </w:rPr>
        <w:t>.</w:t>
      </w:r>
    </w:p>
    <w:p w:rsidR="00270A16" w:rsidRDefault="00270A16" w:rsidP="0080277D">
      <w:pPr>
        <w:pStyle w:val="ndicedeilustraoTCC"/>
      </w:pPr>
      <w:bookmarkStart w:id="52" w:name="__RefHeading__276_827532146"/>
      <w:bookmarkEnd w:id="52"/>
    </w:p>
    <w:p w:rsidR="00270A16" w:rsidRDefault="00270A16" w:rsidP="0080277D">
      <w:pPr>
        <w:pStyle w:val="ndicedeilustraoTCC"/>
      </w:pPr>
      <w:bookmarkStart w:id="53" w:name="_Toc379144218"/>
      <w:r w:rsidRPr="0080277D">
        <w:rPr>
          <w:b/>
        </w:rPr>
        <w:t>Quadro</w:t>
      </w:r>
      <w:r w:rsidRPr="0080277D">
        <w:rPr>
          <w:rFonts w:eastAsia="Arial"/>
          <w:b/>
        </w:rPr>
        <w:t xml:space="preserve"> </w:t>
      </w:r>
      <w:r w:rsidRPr="0080277D">
        <w:rPr>
          <w:b/>
        </w:rPr>
        <w:fldChar w:fldCharType="begin"/>
      </w:r>
      <w:r w:rsidRPr="0080277D">
        <w:rPr>
          <w:b/>
        </w:rPr>
        <w:instrText xml:space="preserve"> SEQ "Quadro" \*Arabic </w:instrText>
      </w:r>
      <w:r w:rsidRPr="0080277D">
        <w:rPr>
          <w:b/>
        </w:rPr>
        <w:fldChar w:fldCharType="separate"/>
      </w:r>
      <w:r w:rsidR="00B76AE8">
        <w:rPr>
          <w:b/>
          <w:noProof/>
        </w:rPr>
        <w:t>1</w:t>
      </w:r>
      <w:r w:rsidRPr="0080277D">
        <w:rPr>
          <w:b/>
        </w:rPr>
        <w:fldChar w:fldCharType="end"/>
      </w:r>
      <w:r w:rsidRPr="0080277D">
        <w:rPr>
          <w:b/>
        </w:rPr>
        <w:t>.</w:t>
      </w:r>
      <w:r>
        <w:rPr>
          <w:rFonts w:eastAsia="Arial"/>
        </w:rPr>
        <w:t xml:space="preserve"> </w:t>
      </w:r>
      <w:r>
        <w:t>Comparação</w:t>
      </w:r>
      <w:r>
        <w:rPr>
          <w:rFonts w:eastAsia="Arial"/>
        </w:rPr>
        <w:t xml:space="preserve"> </w:t>
      </w:r>
      <w:r>
        <w:t>entre</w:t>
      </w:r>
      <w:r>
        <w:rPr>
          <w:rFonts w:eastAsia="Arial"/>
        </w:rPr>
        <w:t xml:space="preserve"> </w:t>
      </w:r>
      <w:r>
        <w:t>o</w:t>
      </w:r>
      <w:r>
        <w:rPr>
          <w:rFonts w:eastAsia="Arial"/>
        </w:rPr>
        <w:t xml:space="preserve"> </w:t>
      </w:r>
      <w:r>
        <w:t>WebClínica</w:t>
      </w:r>
      <w:r>
        <w:rPr>
          <w:rFonts w:eastAsia="Arial"/>
        </w:rPr>
        <w:t xml:space="preserve"> </w:t>
      </w:r>
      <w:r>
        <w:t>e</w:t>
      </w:r>
      <w:r>
        <w:rPr>
          <w:rFonts w:eastAsia="Arial"/>
        </w:rPr>
        <w:t xml:space="preserve"> </w:t>
      </w:r>
      <w:r>
        <w:t>sistemas</w:t>
      </w:r>
      <w:r>
        <w:rPr>
          <w:rFonts w:eastAsia="Arial"/>
        </w:rPr>
        <w:t xml:space="preserve"> </w:t>
      </w:r>
      <w:r>
        <w:t>semelhantes</w:t>
      </w:r>
      <w:bookmarkEnd w:id="53"/>
      <w:r w:rsidR="00EB031C">
        <w:t>.</w:t>
      </w:r>
    </w:p>
    <w:tbl>
      <w:tblPr>
        <w:tblW w:w="0" w:type="auto"/>
        <w:jc w:val="center"/>
        <w:tblInd w:w="-30" w:type="dxa"/>
        <w:tblLayout w:type="fixed"/>
        <w:tblLook w:val="0000" w:firstRow="0" w:lastRow="0" w:firstColumn="0" w:lastColumn="0" w:noHBand="0" w:noVBand="0"/>
      </w:tblPr>
      <w:tblGrid>
        <w:gridCol w:w="3232"/>
        <w:gridCol w:w="1134"/>
        <w:gridCol w:w="1276"/>
        <w:gridCol w:w="1559"/>
        <w:gridCol w:w="1437"/>
      </w:tblGrid>
      <w:tr w:rsidR="00270A16" w:rsidTr="00ED748F">
        <w:trPr>
          <w:jc w:val="center"/>
        </w:trPr>
        <w:tc>
          <w:tcPr>
            <w:tcW w:w="3232" w:type="dxa"/>
            <w:tcBorders>
              <w:top w:val="single" w:sz="4" w:space="0" w:color="000000"/>
              <w:left w:val="single" w:sz="4" w:space="0" w:color="000000"/>
              <w:bottom w:val="single" w:sz="4" w:space="0" w:color="000000"/>
            </w:tcBorders>
            <w:shd w:val="clear" w:color="auto" w:fill="auto"/>
          </w:tcPr>
          <w:p w:rsidR="00270A16" w:rsidRDefault="00270A16">
            <w:pPr>
              <w:snapToGrid w:val="0"/>
              <w:spacing w:before="60" w:after="60"/>
              <w:ind w:left="60"/>
              <w:rPr>
                <w:rFonts w:ascii="Arial" w:hAnsi="Arial" w:cs="Arial"/>
                <w:b/>
                <w:bCs/>
                <w:color w:val="000000"/>
                <w:sz w:val="20"/>
                <w:szCs w:val="20"/>
              </w:rPr>
            </w:pPr>
            <w:r>
              <w:rPr>
                <w:rFonts w:ascii="Arial" w:hAnsi="Arial" w:cs="Arial"/>
                <w:b/>
                <w:bCs/>
                <w:color w:val="000000"/>
                <w:sz w:val="20"/>
                <w:szCs w:val="20"/>
              </w:rPr>
              <w:t>Características</w:t>
            </w:r>
          </w:p>
        </w:tc>
        <w:tc>
          <w:tcPr>
            <w:tcW w:w="1134" w:type="dxa"/>
            <w:tcBorders>
              <w:top w:val="single" w:sz="4" w:space="0" w:color="000000"/>
              <w:bottom w:val="single" w:sz="4" w:space="0" w:color="000000"/>
            </w:tcBorders>
            <w:shd w:val="clear" w:color="auto" w:fill="auto"/>
          </w:tcPr>
          <w:p w:rsidR="00270A16" w:rsidRDefault="00270A16">
            <w:pPr>
              <w:snapToGrid w:val="0"/>
              <w:spacing w:before="60" w:after="60"/>
              <w:rPr>
                <w:rFonts w:ascii="Arial" w:hAnsi="Arial" w:cs="Arial"/>
                <w:b/>
                <w:bCs/>
                <w:color w:val="000000"/>
                <w:sz w:val="20"/>
                <w:szCs w:val="20"/>
              </w:rPr>
            </w:pPr>
            <w:r>
              <w:rPr>
                <w:rFonts w:ascii="Arial" w:hAnsi="Arial" w:cs="Arial"/>
                <w:b/>
                <w:bCs/>
                <w:color w:val="000000"/>
                <w:sz w:val="20"/>
                <w:szCs w:val="20"/>
              </w:rPr>
              <w:t>SÍCOLI,</w:t>
            </w:r>
            <w:r>
              <w:rPr>
                <w:rFonts w:ascii="Arial" w:eastAsia="Arial" w:hAnsi="Arial" w:cs="Arial"/>
                <w:b/>
                <w:bCs/>
                <w:color w:val="000000"/>
                <w:sz w:val="20"/>
                <w:szCs w:val="20"/>
              </w:rPr>
              <w:t xml:space="preserve"> </w:t>
            </w:r>
            <w:r>
              <w:rPr>
                <w:rFonts w:ascii="Arial" w:hAnsi="Arial" w:cs="Arial"/>
                <w:b/>
                <w:bCs/>
                <w:color w:val="000000"/>
                <w:sz w:val="20"/>
                <w:szCs w:val="20"/>
              </w:rPr>
              <w:t>G.</w:t>
            </w:r>
            <w:r>
              <w:rPr>
                <w:rFonts w:ascii="Arial" w:eastAsia="Arial" w:hAnsi="Arial" w:cs="Arial"/>
                <w:b/>
                <w:bCs/>
                <w:color w:val="000000"/>
                <w:sz w:val="20"/>
                <w:szCs w:val="20"/>
              </w:rPr>
              <w:t xml:space="preserve"> </w:t>
            </w:r>
            <w:r>
              <w:rPr>
                <w:rFonts w:ascii="Arial" w:hAnsi="Arial" w:cs="Arial"/>
                <w:b/>
                <w:bCs/>
                <w:color w:val="000000"/>
                <w:sz w:val="20"/>
                <w:szCs w:val="20"/>
              </w:rPr>
              <w:t>2009</w:t>
            </w:r>
          </w:p>
        </w:tc>
        <w:tc>
          <w:tcPr>
            <w:tcW w:w="1276" w:type="dxa"/>
            <w:tcBorders>
              <w:top w:val="single" w:sz="4" w:space="0" w:color="000000"/>
              <w:bottom w:val="single" w:sz="4" w:space="0" w:color="000000"/>
            </w:tcBorders>
            <w:shd w:val="clear" w:color="auto" w:fill="auto"/>
          </w:tcPr>
          <w:p w:rsidR="00270A16" w:rsidRDefault="00270A16">
            <w:pPr>
              <w:snapToGrid w:val="0"/>
              <w:spacing w:before="60" w:after="60"/>
              <w:rPr>
                <w:rFonts w:ascii="Arial" w:hAnsi="Arial" w:cs="Arial"/>
                <w:b/>
                <w:bCs/>
                <w:color w:val="000000"/>
                <w:sz w:val="20"/>
                <w:szCs w:val="20"/>
              </w:rPr>
            </w:pPr>
            <w:r>
              <w:rPr>
                <w:rFonts w:ascii="Arial" w:hAnsi="Arial" w:cs="Arial"/>
                <w:b/>
                <w:bCs/>
                <w:color w:val="000000"/>
                <w:sz w:val="20"/>
                <w:szCs w:val="20"/>
              </w:rPr>
              <w:t>ORIENTE,</w:t>
            </w:r>
            <w:r>
              <w:rPr>
                <w:rFonts w:ascii="Arial" w:eastAsia="Arial" w:hAnsi="Arial" w:cs="Arial"/>
                <w:b/>
                <w:bCs/>
                <w:color w:val="000000"/>
                <w:sz w:val="20"/>
                <w:szCs w:val="20"/>
              </w:rPr>
              <w:t xml:space="preserve"> </w:t>
            </w:r>
            <w:r>
              <w:rPr>
                <w:rFonts w:ascii="Arial" w:hAnsi="Arial" w:cs="Arial"/>
                <w:b/>
                <w:bCs/>
                <w:color w:val="000000"/>
                <w:sz w:val="20"/>
                <w:szCs w:val="20"/>
              </w:rPr>
              <w:t>J.</w:t>
            </w:r>
            <w:r>
              <w:rPr>
                <w:rFonts w:ascii="Arial" w:eastAsia="Arial" w:hAnsi="Arial" w:cs="Arial"/>
                <w:b/>
                <w:bCs/>
                <w:color w:val="000000"/>
                <w:sz w:val="20"/>
                <w:szCs w:val="20"/>
              </w:rPr>
              <w:t xml:space="preserve"> </w:t>
            </w:r>
            <w:r>
              <w:rPr>
                <w:rFonts w:ascii="Arial" w:hAnsi="Arial" w:cs="Arial"/>
                <w:b/>
                <w:bCs/>
                <w:color w:val="000000"/>
                <w:sz w:val="20"/>
                <w:szCs w:val="20"/>
              </w:rPr>
              <w:t>2008</w:t>
            </w:r>
          </w:p>
        </w:tc>
        <w:tc>
          <w:tcPr>
            <w:tcW w:w="1559" w:type="dxa"/>
            <w:tcBorders>
              <w:top w:val="single" w:sz="4" w:space="0" w:color="000000"/>
              <w:bottom w:val="single" w:sz="4" w:space="0" w:color="000000"/>
            </w:tcBorders>
            <w:shd w:val="clear" w:color="auto" w:fill="auto"/>
          </w:tcPr>
          <w:p w:rsidR="00270A16" w:rsidRDefault="00270A16">
            <w:pPr>
              <w:snapToGrid w:val="0"/>
              <w:spacing w:before="60" w:after="60"/>
              <w:rPr>
                <w:rFonts w:ascii="Arial" w:hAnsi="Arial" w:cs="Arial"/>
                <w:b/>
                <w:bCs/>
                <w:color w:val="000000"/>
                <w:sz w:val="20"/>
                <w:szCs w:val="20"/>
              </w:rPr>
            </w:pPr>
            <w:r>
              <w:rPr>
                <w:rFonts w:ascii="Arial" w:hAnsi="Arial" w:cs="Arial"/>
                <w:b/>
                <w:bCs/>
                <w:color w:val="000000"/>
                <w:sz w:val="20"/>
                <w:szCs w:val="20"/>
              </w:rPr>
              <w:t>VILLAGELIN,</w:t>
            </w:r>
            <w:r>
              <w:rPr>
                <w:rFonts w:ascii="Arial" w:eastAsia="Arial" w:hAnsi="Arial" w:cs="Arial"/>
                <w:b/>
                <w:bCs/>
                <w:color w:val="000000"/>
                <w:sz w:val="20"/>
                <w:szCs w:val="20"/>
              </w:rPr>
              <w:t xml:space="preserve"> </w:t>
            </w:r>
            <w:r>
              <w:rPr>
                <w:rFonts w:ascii="Arial" w:hAnsi="Arial" w:cs="Arial"/>
                <w:b/>
                <w:bCs/>
                <w:color w:val="000000"/>
                <w:sz w:val="20"/>
                <w:szCs w:val="20"/>
              </w:rPr>
              <w:t>R.</w:t>
            </w:r>
            <w:r>
              <w:rPr>
                <w:rFonts w:ascii="Arial" w:eastAsia="Arial" w:hAnsi="Arial" w:cs="Arial"/>
                <w:b/>
                <w:bCs/>
                <w:color w:val="000000"/>
                <w:sz w:val="20"/>
                <w:szCs w:val="20"/>
              </w:rPr>
              <w:t xml:space="preserve"> </w:t>
            </w:r>
            <w:r>
              <w:rPr>
                <w:rFonts w:ascii="Arial" w:hAnsi="Arial" w:cs="Arial"/>
                <w:b/>
                <w:bCs/>
                <w:color w:val="000000"/>
                <w:sz w:val="20"/>
                <w:szCs w:val="20"/>
              </w:rPr>
              <w:t>2006</w:t>
            </w:r>
          </w:p>
        </w:tc>
        <w:tc>
          <w:tcPr>
            <w:tcW w:w="1437" w:type="dxa"/>
            <w:tcBorders>
              <w:top w:val="single" w:sz="4" w:space="0" w:color="000000"/>
              <w:bottom w:val="single" w:sz="4" w:space="0" w:color="000000"/>
              <w:right w:val="single" w:sz="4" w:space="0" w:color="000000"/>
            </w:tcBorders>
            <w:shd w:val="clear" w:color="auto" w:fill="auto"/>
          </w:tcPr>
          <w:p w:rsidR="00270A16" w:rsidRDefault="00270A16">
            <w:pPr>
              <w:snapToGrid w:val="0"/>
              <w:spacing w:before="60" w:after="60"/>
              <w:rPr>
                <w:rFonts w:ascii="Arial" w:hAnsi="Arial" w:cs="Arial"/>
                <w:b/>
                <w:bCs/>
                <w:color w:val="000000"/>
                <w:sz w:val="20"/>
                <w:szCs w:val="20"/>
              </w:rPr>
            </w:pPr>
            <w:r>
              <w:rPr>
                <w:rFonts w:ascii="Arial" w:hAnsi="Arial" w:cs="Arial"/>
                <w:b/>
                <w:bCs/>
                <w:color w:val="000000"/>
                <w:sz w:val="20"/>
                <w:szCs w:val="20"/>
              </w:rPr>
              <w:t>WebClínica</w:t>
            </w:r>
          </w:p>
        </w:tc>
      </w:tr>
      <w:tr w:rsidR="00270A16" w:rsidTr="00ED748F">
        <w:trPr>
          <w:jc w:val="center"/>
        </w:trPr>
        <w:tc>
          <w:tcPr>
            <w:tcW w:w="3232" w:type="dxa"/>
            <w:tcBorders>
              <w:top w:val="single" w:sz="4" w:space="0" w:color="000000"/>
              <w:left w:val="single" w:sz="4" w:space="0" w:color="000000"/>
              <w:bottom w:val="single" w:sz="4" w:space="0" w:color="000000"/>
            </w:tcBorders>
            <w:shd w:val="clear" w:color="auto" w:fill="auto"/>
          </w:tcPr>
          <w:p w:rsidR="00270A16" w:rsidRDefault="00270A16">
            <w:pPr>
              <w:snapToGrid w:val="0"/>
              <w:spacing w:before="60" w:after="60"/>
              <w:ind w:left="60"/>
              <w:rPr>
                <w:rFonts w:ascii="Arial" w:hAnsi="Arial" w:cs="Arial"/>
                <w:color w:val="000000"/>
                <w:sz w:val="20"/>
                <w:szCs w:val="20"/>
              </w:rPr>
            </w:pPr>
            <w:r>
              <w:rPr>
                <w:rFonts w:ascii="Arial" w:hAnsi="Arial" w:cs="Arial"/>
                <w:color w:val="000000"/>
                <w:sz w:val="20"/>
                <w:szCs w:val="20"/>
              </w:rPr>
              <w:t>Prontuário</w:t>
            </w:r>
            <w:r>
              <w:rPr>
                <w:rFonts w:ascii="Arial" w:eastAsia="Arial" w:hAnsi="Arial" w:cs="Arial"/>
                <w:color w:val="000000"/>
                <w:sz w:val="20"/>
                <w:szCs w:val="20"/>
              </w:rPr>
              <w:t xml:space="preserve"> </w:t>
            </w:r>
            <w:r>
              <w:rPr>
                <w:rFonts w:ascii="Arial" w:hAnsi="Arial" w:cs="Arial"/>
                <w:color w:val="000000"/>
                <w:sz w:val="20"/>
                <w:szCs w:val="20"/>
              </w:rPr>
              <w:t>eletrônico</w:t>
            </w:r>
            <w:r>
              <w:rPr>
                <w:rFonts w:ascii="Arial" w:eastAsia="Arial" w:hAnsi="Arial" w:cs="Arial"/>
                <w:color w:val="000000"/>
                <w:sz w:val="20"/>
                <w:szCs w:val="20"/>
              </w:rPr>
              <w:t xml:space="preserve"> </w:t>
            </w:r>
            <w:r>
              <w:rPr>
                <w:rFonts w:ascii="Arial" w:hAnsi="Arial" w:cs="Arial"/>
                <w:color w:val="000000"/>
                <w:sz w:val="20"/>
                <w:szCs w:val="20"/>
              </w:rPr>
              <w:t>do</w:t>
            </w:r>
            <w:r>
              <w:rPr>
                <w:rFonts w:ascii="Arial" w:eastAsia="Arial" w:hAnsi="Arial" w:cs="Arial"/>
                <w:color w:val="000000"/>
                <w:sz w:val="20"/>
                <w:szCs w:val="20"/>
              </w:rPr>
              <w:t xml:space="preserve"> </w:t>
            </w:r>
            <w:r>
              <w:rPr>
                <w:rFonts w:ascii="Arial" w:hAnsi="Arial" w:cs="Arial"/>
                <w:color w:val="000000"/>
                <w:sz w:val="20"/>
                <w:szCs w:val="20"/>
              </w:rPr>
              <w:t>paciente</w:t>
            </w:r>
          </w:p>
        </w:tc>
        <w:tc>
          <w:tcPr>
            <w:tcW w:w="1134" w:type="dxa"/>
            <w:tcBorders>
              <w:top w:val="single" w:sz="4" w:space="0" w:color="000000"/>
              <w:bottom w:val="single" w:sz="4" w:space="0" w:color="000000"/>
            </w:tcBorders>
            <w:shd w:val="clear" w:color="auto" w:fill="auto"/>
          </w:tcPr>
          <w:p w:rsidR="00270A16" w:rsidRDefault="00270A16">
            <w:pPr>
              <w:snapToGrid w:val="0"/>
              <w:spacing w:before="60" w:after="60"/>
              <w:rPr>
                <w:rFonts w:ascii="Arial" w:hAnsi="Arial" w:cs="Arial"/>
                <w:color w:val="000000"/>
                <w:sz w:val="20"/>
                <w:szCs w:val="20"/>
              </w:rPr>
            </w:pPr>
            <w:r>
              <w:rPr>
                <w:rFonts w:ascii="Arial" w:hAnsi="Arial" w:cs="Arial"/>
                <w:color w:val="000000"/>
                <w:sz w:val="20"/>
                <w:szCs w:val="20"/>
              </w:rPr>
              <w:t>Sim</w:t>
            </w:r>
          </w:p>
        </w:tc>
        <w:tc>
          <w:tcPr>
            <w:tcW w:w="1276" w:type="dxa"/>
            <w:tcBorders>
              <w:top w:val="single" w:sz="4" w:space="0" w:color="000000"/>
              <w:bottom w:val="single" w:sz="4" w:space="0" w:color="000000"/>
            </w:tcBorders>
            <w:shd w:val="clear" w:color="auto" w:fill="auto"/>
          </w:tcPr>
          <w:p w:rsidR="00270A16" w:rsidRDefault="00270A16">
            <w:pPr>
              <w:snapToGrid w:val="0"/>
              <w:spacing w:before="60" w:after="60"/>
              <w:rPr>
                <w:rFonts w:ascii="Arial" w:hAnsi="Arial" w:cs="Arial"/>
                <w:color w:val="000000"/>
                <w:sz w:val="20"/>
                <w:szCs w:val="20"/>
              </w:rPr>
            </w:pPr>
            <w:r>
              <w:rPr>
                <w:rFonts w:ascii="Arial" w:hAnsi="Arial" w:cs="Arial"/>
                <w:color w:val="000000"/>
                <w:sz w:val="20"/>
                <w:szCs w:val="20"/>
              </w:rPr>
              <w:t>Sim</w:t>
            </w:r>
          </w:p>
        </w:tc>
        <w:tc>
          <w:tcPr>
            <w:tcW w:w="1559" w:type="dxa"/>
            <w:tcBorders>
              <w:top w:val="single" w:sz="4" w:space="0" w:color="000000"/>
              <w:bottom w:val="single" w:sz="4" w:space="0" w:color="000000"/>
            </w:tcBorders>
            <w:shd w:val="clear" w:color="auto" w:fill="auto"/>
          </w:tcPr>
          <w:p w:rsidR="00270A16" w:rsidRDefault="00270A16">
            <w:pPr>
              <w:snapToGrid w:val="0"/>
              <w:spacing w:before="60" w:after="60"/>
              <w:rPr>
                <w:rFonts w:ascii="Arial" w:hAnsi="Arial" w:cs="Arial"/>
                <w:color w:val="000000"/>
                <w:sz w:val="20"/>
                <w:szCs w:val="20"/>
              </w:rPr>
            </w:pPr>
            <w:r>
              <w:rPr>
                <w:rFonts w:ascii="Arial" w:hAnsi="Arial" w:cs="Arial"/>
                <w:color w:val="000000"/>
                <w:sz w:val="20"/>
                <w:szCs w:val="20"/>
              </w:rPr>
              <w:t>Sim</w:t>
            </w:r>
          </w:p>
        </w:tc>
        <w:tc>
          <w:tcPr>
            <w:tcW w:w="1437" w:type="dxa"/>
            <w:tcBorders>
              <w:top w:val="single" w:sz="4" w:space="0" w:color="000000"/>
              <w:bottom w:val="single" w:sz="4" w:space="0" w:color="000000"/>
              <w:right w:val="single" w:sz="4" w:space="0" w:color="000000"/>
            </w:tcBorders>
            <w:shd w:val="clear" w:color="auto" w:fill="auto"/>
          </w:tcPr>
          <w:p w:rsidR="00270A16" w:rsidRDefault="00270A16">
            <w:pPr>
              <w:snapToGrid w:val="0"/>
              <w:spacing w:before="60" w:after="60"/>
              <w:rPr>
                <w:rFonts w:ascii="Arial" w:hAnsi="Arial" w:cs="Arial"/>
                <w:color w:val="000000"/>
                <w:sz w:val="20"/>
                <w:szCs w:val="20"/>
              </w:rPr>
            </w:pPr>
            <w:r>
              <w:rPr>
                <w:rFonts w:ascii="Arial" w:hAnsi="Arial" w:cs="Arial"/>
                <w:color w:val="000000"/>
                <w:sz w:val="20"/>
                <w:szCs w:val="20"/>
              </w:rPr>
              <w:t>Sim</w:t>
            </w:r>
          </w:p>
        </w:tc>
      </w:tr>
      <w:tr w:rsidR="00270A16" w:rsidTr="00ED748F">
        <w:trPr>
          <w:jc w:val="center"/>
        </w:trPr>
        <w:tc>
          <w:tcPr>
            <w:tcW w:w="3232" w:type="dxa"/>
            <w:tcBorders>
              <w:top w:val="single" w:sz="4" w:space="0" w:color="000000"/>
              <w:left w:val="single" w:sz="4" w:space="0" w:color="000000"/>
              <w:bottom w:val="single" w:sz="4" w:space="0" w:color="000000"/>
            </w:tcBorders>
            <w:shd w:val="clear" w:color="auto" w:fill="auto"/>
          </w:tcPr>
          <w:p w:rsidR="00270A16" w:rsidRDefault="00270A16">
            <w:pPr>
              <w:snapToGrid w:val="0"/>
              <w:spacing w:before="60" w:after="60"/>
              <w:ind w:left="60"/>
              <w:rPr>
                <w:rFonts w:ascii="Arial" w:hAnsi="Arial" w:cs="Arial"/>
                <w:color w:val="000000"/>
                <w:sz w:val="20"/>
                <w:szCs w:val="20"/>
              </w:rPr>
            </w:pPr>
            <w:r>
              <w:rPr>
                <w:rFonts w:ascii="Arial" w:hAnsi="Arial" w:cs="Arial"/>
                <w:color w:val="000000"/>
                <w:sz w:val="20"/>
                <w:szCs w:val="20"/>
              </w:rPr>
              <w:t>Agenda</w:t>
            </w:r>
            <w:r>
              <w:rPr>
                <w:rFonts w:ascii="Arial" w:eastAsia="Arial" w:hAnsi="Arial" w:cs="Arial"/>
                <w:color w:val="000000"/>
                <w:sz w:val="20"/>
                <w:szCs w:val="20"/>
              </w:rPr>
              <w:t xml:space="preserve"> </w:t>
            </w:r>
            <w:r>
              <w:rPr>
                <w:rFonts w:ascii="Arial" w:hAnsi="Arial" w:cs="Arial"/>
                <w:color w:val="000000"/>
                <w:sz w:val="20"/>
                <w:szCs w:val="20"/>
              </w:rPr>
              <w:t>de</w:t>
            </w:r>
            <w:r>
              <w:rPr>
                <w:rFonts w:ascii="Arial" w:eastAsia="Arial" w:hAnsi="Arial" w:cs="Arial"/>
                <w:color w:val="000000"/>
                <w:sz w:val="20"/>
                <w:szCs w:val="20"/>
              </w:rPr>
              <w:t xml:space="preserve"> </w:t>
            </w:r>
            <w:r>
              <w:rPr>
                <w:rFonts w:ascii="Arial" w:hAnsi="Arial" w:cs="Arial"/>
                <w:color w:val="000000"/>
                <w:sz w:val="20"/>
                <w:szCs w:val="20"/>
              </w:rPr>
              <w:t>consultas</w:t>
            </w:r>
            <w:r>
              <w:rPr>
                <w:rFonts w:ascii="Arial" w:eastAsia="Arial" w:hAnsi="Arial" w:cs="Arial"/>
                <w:color w:val="000000"/>
                <w:sz w:val="20"/>
                <w:szCs w:val="20"/>
              </w:rPr>
              <w:t xml:space="preserve"> </w:t>
            </w:r>
            <w:r>
              <w:rPr>
                <w:rFonts w:ascii="Arial" w:hAnsi="Arial" w:cs="Arial"/>
                <w:color w:val="000000"/>
                <w:sz w:val="20"/>
                <w:szCs w:val="20"/>
              </w:rPr>
              <w:t>de</w:t>
            </w:r>
            <w:r>
              <w:rPr>
                <w:rFonts w:ascii="Arial" w:eastAsia="Arial" w:hAnsi="Arial" w:cs="Arial"/>
                <w:color w:val="000000"/>
                <w:sz w:val="20"/>
                <w:szCs w:val="20"/>
              </w:rPr>
              <w:t xml:space="preserve"> </w:t>
            </w:r>
            <w:r>
              <w:rPr>
                <w:rFonts w:ascii="Arial" w:hAnsi="Arial" w:cs="Arial"/>
                <w:color w:val="000000"/>
                <w:sz w:val="20"/>
                <w:szCs w:val="20"/>
              </w:rPr>
              <w:t>médicos</w:t>
            </w:r>
          </w:p>
        </w:tc>
        <w:tc>
          <w:tcPr>
            <w:tcW w:w="1134" w:type="dxa"/>
            <w:tcBorders>
              <w:top w:val="single" w:sz="4" w:space="0" w:color="000000"/>
              <w:bottom w:val="single" w:sz="4" w:space="0" w:color="000000"/>
            </w:tcBorders>
            <w:shd w:val="clear" w:color="auto" w:fill="auto"/>
          </w:tcPr>
          <w:p w:rsidR="00270A16" w:rsidRDefault="00270A16">
            <w:pPr>
              <w:snapToGrid w:val="0"/>
              <w:spacing w:before="60" w:after="60"/>
              <w:rPr>
                <w:rFonts w:ascii="Arial" w:hAnsi="Arial" w:cs="Arial"/>
                <w:color w:val="000000"/>
                <w:sz w:val="20"/>
                <w:szCs w:val="20"/>
              </w:rPr>
            </w:pPr>
            <w:r>
              <w:rPr>
                <w:rFonts w:ascii="Arial" w:hAnsi="Arial" w:cs="Arial"/>
                <w:color w:val="000000"/>
                <w:sz w:val="20"/>
                <w:szCs w:val="20"/>
              </w:rPr>
              <w:t>Sim</w:t>
            </w:r>
          </w:p>
        </w:tc>
        <w:tc>
          <w:tcPr>
            <w:tcW w:w="1276" w:type="dxa"/>
            <w:tcBorders>
              <w:top w:val="single" w:sz="4" w:space="0" w:color="000000"/>
              <w:bottom w:val="single" w:sz="4" w:space="0" w:color="000000"/>
            </w:tcBorders>
            <w:shd w:val="clear" w:color="auto" w:fill="auto"/>
          </w:tcPr>
          <w:p w:rsidR="00270A16" w:rsidRDefault="00270A16">
            <w:pPr>
              <w:snapToGrid w:val="0"/>
              <w:spacing w:before="60" w:after="60"/>
              <w:rPr>
                <w:rFonts w:ascii="Arial" w:hAnsi="Arial" w:cs="Arial"/>
                <w:color w:val="000000"/>
                <w:sz w:val="20"/>
                <w:szCs w:val="20"/>
              </w:rPr>
            </w:pPr>
            <w:r>
              <w:rPr>
                <w:rFonts w:ascii="Arial" w:hAnsi="Arial" w:cs="Arial"/>
                <w:color w:val="000000"/>
                <w:sz w:val="20"/>
                <w:szCs w:val="20"/>
              </w:rPr>
              <w:t>Sim</w:t>
            </w:r>
          </w:p>
        </w:tc>
        <w:tc>
          <w:tcPr>
            <w:tcW w:w="1559" w:type="dxa"/>
            <w:tcBorders>
              <w:top w:val="single" w:sz="4" w:space="0" w:color="000000"/>
              <w:bottom w:val="single" w:sz="4" w:space="0" w:color="000000"/>
            </w:tcBorders>
            <w:shd w:val="clear" w:color="auto" w:fill="auto"/>
          </w:tcPr>
          <w:p w:rsidR="00270A16" w:rsidRDefault="00270A16">
            <w:pPr>
              <w:snapToGrid w:val="0"/>
              <w:spacing w:before="60" w:after="60"/>
              <w:rPr>
                <w:rFonts w:ascii="Arial" w:hAnsi="Arial" w:cs="Arial"/>
                <w:color w:val="000000"/>
                <w:sz w:val="20"/>
                <w:szCs w:val="20"/>
              </w:rPr>
            </w:pPr>
            <w:r>
              <w:rPr>
                <w:rFonts w:ascii="Arial" w:hAnsi="Arial" w:cs="Arial"/>
                <w:color w:val="000000"/>
                <w:sz w:val="20"/>
                <w:szCs w:val="20"/>
              </w:rPr>
              <w:t>Sim</w:t>
            </w:r>
          </w:p>
        </w:tc>
        <w:tc>
          <w:tcPr>
            <w:tcW w:w="1437" w:type="dxa"/>
            <w:tcBorders>
              <w:top w:val="single" w:sz="4" w:space="0" w:color="000000"/>
              <w:bottom w:val="single" w:sz="4" w:space="0" w:color="000000"/>
              <w:right w:val="single" w:sz="4" w:space="0" w:color="000000"/>
            </w:tcBorders>
            <w:shd w:val="clear" w:color="auto" w:fill="auto"/>
          </w:tcPr>
          <w:p w:rsidR="00270A16" w:rsidRDefault="00270A16">
            <w:pPr>
              <w:snapToGrid w:val="0"/>
              <w:spacing w:before="60" w:after="60"/>
              <w:rPr>
                <w:rFonts w:ascii="Arial" w:hAnsi="Arial" w:cs="Arial"/>
                <w:color w:val="000000"/>
                <w:sz w:val="20"/>
                <w:szCs w:val="20"/>
              </w:rPr>
            </w:pPr>
            <w:r>
              <w:rPr>
                <w:rFonts w:ascii="Arial" w:hAnsi="Arial" w:cs="Arial"/>
                <w:color w:val="000000"/>
                <w:sz w:val="20"/>
                <w:szCs w:val="20"/>
              </w:rPr>
              <w:t>Sim</w:t>
            </w:r>
          </w:p>
        </w:tc>
      </w:tr>
      <w:tr w:rsidR="00270A16" w:rsidTr="00ED748F">
        <w:trPr>
          <w:jc w:val="center"/>
        </w:trPr>
        <w:tc>
          <w:tcPr>
            <w:tcW w:w="3232" w:type="dxa"/>
            <w:tcBorders>
              <w:top w:val="single" w:sz="4" w:space="0" w:color="000000"/>
              <w:left w:val="single" w:sz="4" w:space="0" w:color="000000"/>
              <w:bottom w:val="single" w:sz="4" w:space="0" w:color="000000"/>
            </w:tcBorders>
            <w:shd w:val="clear" w:color="auto" w:fill="auto"/>
          </w:tcPr>
          <w:p w:rsidR="00270A16" w:rsidRDefault="00270A16">
            <w:pPr>
              <w:snapToGrid w:val="0"/>
              <w:spacing w:before="60" w:after="60"/>
              <w:ind w:left="60"/>
              <w:rPr>
                <w:rFonts w:ascii="Arial" w:hAnsi="Arial" w:cs="Arial"/>
                <w:color w:val="000000"/>
                <w:sz w:val="20"/>
                <w:szCs w:val="20"/>
              </w:rPr>
            </w:pPr>
            <w:r>
              <w:rPr>
                <w:rFonts w:ascii="Arial" w:hAnsi="Arial" w:cs="Arial"/>
                <w:color w:val="000000"/>
                <w:sz w:val="20"/>
                <w:szCs w:val="20"/>
              </w:rPr>
              <w:t>Busca</w:t>
            </w:r>
            <w:r>
              <w:rPr>
                <w:rFonts w:ascii="Arial" w:eastAsia="Arial" w:hAnsi="Arial" w:cs="Arial"/>
                <w:color w:val="000000"/>
                <w:sz w:val="20"/>
                <w:szCs w:val="20"/>
              </w:rPr>
              <w:t xml:space="preserve"> </w:t>
            </w:r>
            <w:r>
              <w:rPr>
                <w:rFonts w:ascii="Arial" w:hAnsi="Arial" w:cs="Arial"/>
                <w:color w:val="000000"/>
                <w:sz w:val="20"/>
                <w:szCs w:val="20"/>
              </w:rPr>
              <w:t>inteligente</w:t>
            </w:r>
            <w:r>
              <w:rPr>
                <w:rFonts w:ascii="Arial" w:eastAsia="Arial" w:hAnsi="Arial" w:cs="Arial"/>
                <w:color w:val="000000"/>
                <w:sz w:val="20"/>
                <w:szCs w:val="20"/>
              </w:rPr>
              <w:t xml:space="preserve"> </w:t>
            </w:r>
            <w:r>
              <w:rPr>
                <w:rFonts w:ascii="Arial" w:hAnsi="Arial" w:cs="Arial"/>
                <w:color w:val="000000"/>
                <w:sz w:val="20"/>
                <w:szCs w:val="20"/>
              </w:rPr>
              <w:t>de</w:t>
            </w:r>
            <w:r>
              <w:rPr>
                <w:rFonts w:ascii="Arial" w:eastAsia="Arial" w:hAnsi="Arial" w:cs="Arial"/>
                <w:color w:val="000000"/>
                <w:sz w:val="20"/>
                <w:szCs w:val="20"/>
              </w:rPr>
              <w:t xml:space="preserve"> </w:t>
            </w:r>
            <w:r>
              <w:rPr>
                <w:rFonts w:ascii="Arial" w:hAnsi="Arial" w:cs="Arial"/>
                <w:color w:val="000000"/>
                <w:sz w:val="20"/>
                <w:szCs w:val="20"/>
              </w:rPr>
              <w:t>cadastros</w:t>
            </w:r>
            <w:r>
              <w:rPr>
                <w:rFonts w:ascii="Arial" w:eastAsia="Arial" w:hAnsi="Arial" w:cs="Arial"/>
                <w:color w:val="000000"/>
                <w:sz w:val="20"/>
                <w:szCs w:val="20"/>
              </w:rPr>
              <w:t xml:space="preserve"> </w:t>
            </w:r>
            <w:r>
              <w:rPr>
                <w:rFonts w:ascii="Arial" w:hAnsi="Arial" w:cs="Arial"/>
                <w:color w:val="000000"/>
                <w:sz w:val="20"/>
                <w:szCs w:val="20"/>
              </w:rPr>
              <w:t>de</w:t>
            </w:r>
            <w:r>
              <w:rPr>
                <w:rFonts w:ascii="Arial" w:eastAsia="Arial" w:hAnsi="Arial" w:cs="Arial"/>
                <w:color w:val="000000"/>
                <w:sz w:val="20"/>
                <w:szCs w:val="20"/>
              </w:rPr>
              <w:t xml:space="preserve"> </w:t>
            </w:r>
            <w:r>
              <w:rPr>
                <w:rFonts w:ascii="Arial" w:hAnsi="Arial" w:cs="Arial"/>
                <w:color w:val="000000"/>
                <w:sz w:val="20"/>
                <w:szCs w:val="20"/>
              </w:rPr>
              <w:t>pacientes</w:t>
            </w:r>
          </w:p>
        </w:tc>
        <w:tc>
          <w:tcPr>
            <w:tcW w:w="1134" w:type="dxa"/>
            <w:tcBorders>
              <w:top w:val="single" w:sz="4" w:space="0" w:color="000000"/>
              <w:bottom w:val="single" w:sz="4" w:space="0" w:color="000000"/>
            </w:tcBorders>
            <w:shd w:val="clear" w:color="auto" w:fill="auto"/>
          </w:tcPr>
          <w:p w:rsidR="00270A16" w:rsidRDefault="00270A16">
            <w:pPr>
              <w:snapToGrid w:val="0"/>
              <w:spacing w:before="60" w:after="60"/>
              <w:rPr>
                <w:rFonts w:ascii="Arial" w:hAnsi="Arial" w:cs="Arial"/>
                <w:color w:val="000000"/>
                <w:sz w:val="20"/>
                <w:szCs w:val="20"/>
              </w:rPr>
            </w:pPr>
            <w:r>
              <w:rPr>
                <w:rFonts w:ascii="Arial" w:hAnsi="Arial" w:cs="Arial"/>
                <w:color w:val="000000"/>
                <w:sz w:val="20"/>
                <w:szCs w:val="20"/>
              </w:rPr>
              <w:t>Não</w:t>
            </w:r>
          </w:p>
        </w:tc>
        <w:tc>
          <w:tcPr>
            <w:tcW w:w="1276" w:type="dxa"/>
            <w:tcBorders>
              <w:top w:val="single" w:sz="4" w:space="0" w:color="000000"/>
              <w:bottom w:val="single" w:sz="4" w:space="0" w:color="000000"/>
            </w:tcBorders>
            <w:shd w:val="clear" w:color="auto" w:fill="auto"/>
          </w:tcPr>
          <w:p w:rsidR="00270A16" w:rsidRDefault="00270A16">
            <w:pPr>
              <w:snapToGrid w:val="0"/>
              <w:spacing w:before="60" w:after="60"/>
              <w:rPr>
                <w:rFonts w:ascii="Arial" w:hAnsi="Arial" w:cs="Arial"/>
                <w:color w:val="000000"/>
                <w:sz w:val="20"/>
                <w:szCs w:val="20"/>
              </w:rPr>
            </w:pPr>
            <w:r>
              <w:rPr>
                <w:rFonts w:ascii="Arial" w:hAnsi="Arial" w:cs="Arial"/>
                <w:color w:val="000000"/>
                <w:sz w:val="20"/>
                <w:szCs w:val="20"/>
              </w:rPr>
              <w:t>Não</w:t>
            </w:r>
          </w:p>
        </w:tc>
        <w:tc>
          <w:tcPr>
            <w:tcW w:w="1559" w:type="dxa"/>
            <w:tcBorders>
              <w:top w:val="single" w:sz="4" w:space="0" w:color="000000"/>
              <w:bottom w:val="single" w:sz="4" w:space="0" w:color="000000"/>
            </w:tcBorders>
            <w:shd w:val="clear" w:color="auto" w:fill="auto"/>
          </w:tcPr>
          <w:p w:rsidR="00270A16" w:rsidRDefault="00270A16">
            <w:pPr>
              <w:snapToGrid w:val="0"/>
              <w:spacing w:before="60" w:after="60"/>
              <w:rPr>
                <w:rFonts w:ascii="Arial" w:hAnsi="Arial" w:cs="Arial"/>
                <w:color w:val="000000"/>
                <w:sz w:val="20"/>
                <w:szCs w:val="20"/>
              </w:rPr>
            </w:pPr>
            <w:r>
              <w:rPr>
                <w:rFonts w:ascii="Arial" w:hAnsi="Arial" w:cs="Arial"/>
                <w:color w:val="000000"/>
                <w:sz w:val="20"/>
                <w:szCs w:val="20"/>
              </w:rPr>
              <w:t>Não</w:t>
            </w:r>
          </w:p>
        </w:tc>
        <w:tc>
          <w:tcPr>
            <w:tcW w:w="1437" w:type="dxa"/>
            <w:tcBorders>
              <w:top w:val="single" w:sz="4" w:space="0" w:color="000000"/>
              <w:bottom w:val="single" w:sz="4" w:space="0" w:color="000000"/>
              <w:right w:val="single" w:sz="4" w:space="0" w:color="000000"/>
            </w:tcBorders>
            <w:shd w:val="clear" w:color="auto" w:fill="auto"/>
          </w:tcPr>
          <w:p w:rsidR="00270A16" w:rsidRDefault="00270A16">
            <w:pPr>
              <w:snapToGrid w:val="0"/>
              <w:spacing w:before="60" w:after="60"/>
              <w:rPr>
                <w:rFonts w:ascii="Arial" w:hAnsi="Arial" w:cs="Arial"/>
                <w:color w:val="000000"/>
                <w:sz w:val="20"/>
                <w:szCs w:val="20"/>
              </w:rPr>
            </w:pPr>
            <w:r>
              <w:rPr>
                <w:rFonts w:ascii="Arial" w:hAnsi="Arial" w:cs="Arial"/>
                <w:color w:val="000000"/>
                <w:sz w:val="20"/>
                <w:szCs w:val="20"/>
              </w:rPr>
              <w:t>Sim</w:t>
            </w:r>
          </w:p>
        </w:tc>
      </w:tr>
      <w:tr w:rsidR="00270A16" w:rsidTr="00ED748F">
        <w:trPr>
          <w:jc w:val="center"/>
        </w:trPr>
        <w:tc>
          <w:tcPr>
            <w:tcW w:w="3232" w:type="dxa"/>
            <w:tcBorders>
              <w:top w:val="single" w:sz="4" w:space="0" w:color="000000"/>
              <w:left w:val="single" w:sz="4" w:space="0" w:color="000000"/>
              <w:bottom w:val="single" w:sz="4" w:space="0" w:color="000000"/>
            </w:tcBorders>
            <w:shd w:val="clear" w:color="auto" w:fill="auto"/>
          </w:tcPr>
          <w:p w:rsidR="00270A16" w:rsidRDefault="00270A16">
            <w:pPr>
              <w:snapToGrid w:val="0"/>
              <w:spacing w:before="60" w:after="60"/>
              <w:ind w:left="60"/>
              <w:rPr>
                <w:rFonts w:ascii="Arial" w:hAnsi="Arial" w:cs="Arial"/>
                <w:iCs/>
                <w:color w:val="000000"/>
                <w:sz w:val="20"/>
                <w:szCs w:val="20"/>
              </w:rPr>
            </w:pPr>
            <w:r>
              <w:rPr>
                <w:rFonts w:ascii="Arial" w:hAnsi="Arial" w:cs="Arial"/>
                <w:iCs/>
                <w:color w:val="000000"/>
                <w:sz w:val="20"/>
                <w:szCs w:val="20"/>
              </w:rPr>
              <w:t>Fila</w:t>
            </w:r>
            <w:r>
              <w:rPr>
                <w:rFonts w:ascii="Arial" w:eastAsia="Arial" w:hAnsi="Arial" w:cs="Arial"/>
                <w:iCs/>
                <w:color w:val="000000"/>
                <w:sz w:val="20"/>
                <w:szCs w:val="20"/>
              </w:rPr>
              <w:t xml:space="preserve"> </w:t>
            </w:r>
            <w:r>
              <w:rPr>
                <w:rFonts w:ascii="Arial" w:hAnsi="Arial" w:cs="Arial"/>
                <w:iCs/>
                <w:color w:val="000000"/>
                <w:sz w:val="20"/>
                <w:szCs w:val="20"/>
              </w:rPr>
              <w:t>de</w:t>
            </w:r>
            <w:r>
              <w:rPr>
                <w:rFonts w:ascii="Arial" w:eastAsia="Arial" w:hAnsi="Arial" w:cs="Arial"/>
                <w:iCs/>
                <w:color w:val="000000"/>
                <w:sz w:val="20"/>
                <w:szCs w:val="20"/>
              </w:rPr>
              <w:t xml:space="preserve"> </w:t>
            </w:r>
            <w:r>
              <w:rPr>
                <w:rFonts w:ascii="Arial" w:hAnsi="Arial" w:cs="Arial"/>
                <w:iCs/>
                <w:color w:val="000000"/>
                <w:sz w:val="20"/>
                <w:szCs w:val="20"/>
              </w:rPr>
              <w:t>atendimento</w:t>
            </w:r>
            <w:r w:rsidRPr="00D87197">
              <w:rPr>
                <w:rFonts w:ascii="Arial" w:eastAsia="Arial" w:hAnsi="Arial" w:cs="Arial"/>
                <w:iCs/>
                <w:color w:val="000000"/>
                <w:sz w:val="20"/>
                <w:szCs w:val="20"/>
              </w:rPr>
              <w:t xml:space="preserve"> </w:t>
            </w:r>
            <w:r w:rsidRPr="00D87197">
              <w:rPr>
                <w:rFonts w:ascii="Arial" w:hAnsi="Arial" w:cs="Arial"/>
                <w:iCs/>
                <w:color w:val="000000"/>
                <w:sz w:val="20"/>
                <w:szCs w:val="20"/>
              </w:rPr>
              <w:t>/</w:t>
            </w:r>
            <w:r>
              <w:rPr>
                <w:rFonts w:ascii="Arial" w:eastAsia="Arial" w:hAnsi="Arial" w:cs="Arial"/>
                <w:iCs/>
                <w:color w:val="000000"/>
                <w:sz w:val="20"/>
                <w:szCs w:val="20"/>
              </w:rPr>
              <w:t xml:space="preserve"> </w:t>
            </w:r>
            <w:r>
              <w:rPr>
                <w:rFonts w:ascii="Arial" w:hAnsi="Arial" w:cs="Arial"/>
                <w:iCs/>
                <w:color w:val="000000"/>
                <w:sz w:val="20"/>
                <w:szCs w:val="20"/>
              </w:rPr>
              <w:t>visualização</w:t>
            </w:r>
            <w:r>
              <w:rPr>
                <w:rFonts w:ascii="Arial" w:eastAsia="Arial" w:hAnsi="Arial" w:cs="Arial"/>
                <w:iCs/>
                <w:color w:val="000000"/>
                <w:sz w:val="20"/>
                <w:szCs w:val="20"/>
              </w:rPr>
              <w:t xml:space="preserve"> </w:t>
            </w:r>
            <w:r>
              <w:rPr>
                <w:rFonts w:ascii="Arial" w:hAnsi="Arial" w:cs="Arial"/>
                <w:iCs/>
                <w:color w:val="000000"/>
                <w:sz w:val="20"/>
                <w:szCs w:val="20"/>
              </w:rPr>
              <w:t>da</w:t>
            </w:r>
            <w:r>
              <w:rPr>
                <w:rFonts w:ascii="Arial" w:eastAsia="Arial" w:hAnsi="Arial" w:cs="Arial"/>
                <w:iCs/>
                <w:color w:val="000000"/>
                <w:sz w:val="20"/>
                <w:szCs w:val="20"/>
              </w:rPr>
              <w:t xml:space="preserve"> </w:t>
            </w:r>
            <w:r>
              <w:rPr>
                <w:rFonts w:ascii="Arial" w:hAnsi="Arial" w:cs="Arial"/>
                <w:iCs/>
                <w:color w:val="000000"/>
                <w:sz w:val="20"/>
                <w:szCs w:val="20"/>
              </w:rPr>
              <w:t>execução</w:t>
            </w:r>
            <w:r>
              <w:rPr>
                <w:rFonts w:ascii="Arial" w:eastAsia="Arial" w:hAnsi="Arial" w:cs="Arial"/>
                <w:iCs/>
                <w:color w:val="000000"/>
                <w:sz w:val="20"/>
                <w:szCs w:val="20"/>
              </w:rPr>
              <w:t xml:space="preserve"> </w:t>
            </w:r>
            <w:r>
              <w:rPr>
                <w:rFonts w:ascii="Arial" w:hAnsi="Arial" w:cs="Arial"/>
                <w:iCs/>
                <w:color w:val="000000"/>
                <w:sz w:val="20"/>
                <w:szCs w:val="20"/>
              </w:rPr>
              <w:t>das</w:t>
            </w:r>
            <w:r>
              <w:rPr>
                <w:rFonts w:ascii="Arial" w:eastAsia="Arial" w:hAnsi="Arial" w:cs="Arial"/>
                <w:iCs/>
                <w:color w:val="000000"/>
                <w:sz w:val="20"/>
                <w:szCs w:val="20"/>
              </w:rPr>
              <w:t xml:space="preserve"> </w:t>
            </w:r>
            <w:r>
              <w:rPr>
                <w:rFonts w:ascii="Arial" w:hAnsi="Arial" w:cs="Arial"/>
                <w:iCs/>
                <w:color w:val="000000"/>
                <w:sz w:val="20"/>
                <w:szCs w:val="20"/>
              </w:rPr>
              <w:t>consultas</w:t>
            </w:r>
          </w:p>
        </w:tc>
        <w:tc>
          <w:tcPr>
            <w:tcW w:w="1134" w:type="dxa"/>
            <w:tcBorders>
              <w:top w:val="single" w:sz="4" w:space="0" w:color="000000"/>
              <w:bottom w:val="single" w:sz="4" w:space="0" w:color="000000"/>
            </w:tcBorders>
            <w:shd w:val="clear" w:color="auto" w:fill="auto"/>
          </w:tcPr>
          <w:p w:rsidR="00270A16" w:rsidRDefault="00270A16">
            <w:pPr>
              <w:snapToGrid w:val="0"/>
              <w:spacing w:before="60" w:after="60"/>
              <w:rPr>
                <w:rFonts w:ascii="Arial" w:hAnsi="Arial" w:cs="Arial"/>
                <w:color w:val="000000"/>
                <w:sz w:val="20"/>
                <w:szCs w:val="20"/>
              </w:rPr>
            </w:pPr>
            <w:r>
              <w:rPr>
                <w:rFonts w:ascii="Arial" w:hAnsi="Arial" w:cs="Arial"/>
                <w:color w:val="000000"/>
                <w:sz w:val="20"/>
                <w:szCs w:val="20"/>
              </w:rPr>
              <w:t>Não</w:t>
            </w:r>
          </w:p>
        </w:tc>
        <w:tc>
          <w:tcPr>
            <w:tcW w:w="1276" w:type="dxa"/>
            <w:tcBorders>
              <w:top w:val="single" w:sz="4" w:space="0" w:color="000000"/>
              <w:bottom w:val="single" w:sz="4" w:space="0" w:color="000000"/>
            </w:tcBorders>
            <w:shd w:val="clear" w:color="auto" w:fill="auto"/>
          </w:tcPr>
          <w:p w:rsidR="00270A16" w:rsidRDefault="00270A16">
            <w:pPr>
              <w:snapToGrid w:val="0"/>
              <w:spacing w:before="60" w:after="60"/>
              <w:rPr>
                <w:rFonts w:ascii="Arial" w:hAnsi="Arial" w:cs="Arial"/>
                <w:color w:val="000000"/>
                <w:sz w:val="20"/>
                <w:szCs w:val="20"/>
              </w:rPr>
            </w:pPr>
            <w:r>
              <w:rPr>
                <w:rFonts w:ascii="Arial" w:hAnsi="Arial" w:cs="Arial"/>
                <w:color w:val="000000"/>
                <w:sz w:val="20"/>
                <w:szCs w:val="20"/>
              </w:rPr>
              <w:t>Sim</w:t>
            </w:r>
          </w:p>
        </w:tc>
        <w:tc>
          <w:tcPr>
            <w:tcW w:w="1559" w:type="dxa"/>
            <w:tcBorders>
              <w:top w:val="single" w:sz="4" w:space="0" w:color="000000"/>
              <w:bottom w:val="single" w:sz="4" w:space="0" w:color="000000"/>
            </w:tcBorders>
            <w:shd w:val="clear" w:color="auto" w:fill="auto"/>
          </w:tcPr>
          <w:p w:rsidR="00270A16" w:rsidRDefault="00270A16">
            <w:pPr>
              <w:snapToGrid w:val="0"/>
              <w:spacing w:before="60" w:after="60"/>
              <w:rPr>
                <w:rFonts w:ascii="Arial" w:hAnsi="Arial" w:cs="Arial"/>
                <w:color w:val="000000"/>
                <w:sz w:val="20"/>
                <w:szCs w:val="20"/>
              </w:rPr>
            </w:pPr>
            <w:r>
              <w:rPr>
                <w:rFonts w:ascii="Arial" w:hAnsi="Arial" w:cs="Arial"/>
                <w:color w:val="000000"/>
                <w:sz w:val="20"/>
                <w:szCs w:val="20"/>
              </w:rPr>
              <w:t>Não</w:t>
            </w:r>
          </w:p>
        </w:tc>
        <w:tc>
          <w:tcPr>
            <w:tcW w:w="1437" w:type="dxa"/>
            <w:tcBorders>
              <w:top w:val="single" w:sz="4" w:space="0" w:color="000000"/>
              <w:bottom w:val="single" w:sz="4" w:space="0" w:color="000000"/>
              <w:right w:val="single" w:sz="4" w:space="0" w:color="000000"/>
            </w:tcBorders>
            <w:shd w:val="clear" w:color="auto" w:fill="auto"/>
          </w:tcPr>
          <w:p w:rsidR="00270A16" w:rsidRDefault="00270A16">
            <w:pPr>
              <w:snapToGrid w:val="0"/>
              <w:spacing w:before="60" w:after="60"/>
              <w:rPr>
                <w:rFonts w:ascii="Arial" w:hAnsi="Arial" w:cs="Arial"/>
                <w:color w:val="000000"/>
                <w:sz w:val="20"/>
                <w:szCs w:val="20"/>
              </w:rPr>
            </w:pPr>
            <w:r>
              <w:rPr>
                <w:rFonts w:ascii="Arial" w:hAnsi="Arial" w:cs="Arial"/>
                <w:color w:val="000000"/>
                <w:sz w:val="20"/>
                <w:szCs w:val="20"/>
              </w:rPr>
              <w:t>Sim</w:t>
            </w:r>
          </w:p>
        </w:tc>
      </w:tr>
      <w:tr w:rsidR="00270A16" w:rsidTr="00ED748F">
        <w:trPr>
          <w:jc w:val="center"/>
        </w:trPr>
        <w:tc>
          <w:tcPr>
            <w:tcW w:w="3232" w:type="dxa"/>
            <w:tcBorders>
              <w:top w:val="single" w:sz="4" w:space="0" w:color="000000"/>
              <w:left w:val="single" w:sz="4" w:space="0" w:color="000000"/>
              <w:bottom w:val="single" w:sz="4" w:space="0" w:color="000000"/>
            </w:tcBorders>
            <w:shd w:val="clear" w:color="auto" w:fill="auto"/>
          </w:tcPr>
          <w:p w:rsidR="00270A16" w:rsidRDefault="00270A16">
            <w:pPr>
              <w:snapToGrid w:val="0"/>
              <w:spacing w:before="60" w:after="60"/>
              <w:ind w:left="60"/>
              <w:rPr>
                <w:rFonts w:ascii="Arial" w:hAnsi="Arial" w:cs="Arial"/>
                <w:iCs/>
                <w:color w:val="000000"/>
                <w:sz w:val="20"/>
                <w:szCs w:val="20"/>
              </w:rPr>
            </w:pPr>
            <w:r>
              <w:rPr>
                <w:rFonts w:ascii="Arial" w:hAnsi="Arial" w:cs="Arial"/>
                <w:iCs/>
                <w:color w:val="000000"/>
                <w:sz w:val="20"/>
                <w:szCs w:val="20"/>
              </w:rPr>
              <w:t>Relatório</w:t>
            </w:r>
            <w:r>
              <w:rPr>
                <w:rFonts w:ascii="Arial" w:eastAsia="Arial" w:hAnsi="Arial" w:cs="Arial"/>
                <w:iCs/>
                <w:color w:val="000000"/>
                <w:sz w:val="20"/>
                <w:szCs w:val="20"/>
              </w:rPr>
              <w:t xml:space="preserve"> </w:t>
            </w:r>
            <w:r>
              <w:rPr>
                <w:rFonts w:ascii="Arial" w:hAnsi="Arial" w:cs="Arial"/>
                <w:iCs/>
                <w:color w:val="000000"/>
                <w:sz w:val="20"/>
                <w:szCs w:val="20"/>
              </w:rPr>
              <w:t>de</w:t>
            </w:r>
            <w:r>
              <w:rPr>
                <w:rFonts w:ascii="Arial" w:eastAsia="Arial" w:hAnsi="Arial" w:cs="Arial"/>
                <w:iCs/>
                <w:color w:val="000000"/>
                <w:sz w:val="20"/>
                <w:szCs w:val="20"/>
              </w:rPr>
              <w:t xml:space="preserve"> </w:t>
            </w:r>
            <w:r>
              <w:rPr>
                <w:rFonts w:ascii="Arial" w:hAnsi="Arial" w:cs="Arial"/>
                <w:iCs/>
                <w:color w:val="000000"/>
                <w:sz w:val="20"/>
                <w:szCs w:val="20"/>
              </w:rPr>
              <w:t>atendimentos</w:t>
            </w:r>
            <w:r w:rsidRPr="00D87197">
              <w:rPr>
                <w:rFonts w:ascii="Arial" w:eastAsia="Arial" w:hAnsi="Arial" w:cs="Arial"/>
                <w:iCs/>
                <w:color w:val="000000"/>
                <w:sz w:val="20"/>
                <w:szCs w:val="20"/>
              </w:rPr>
              <w:t xml:space="preserve"> </w:t>
            </w:r>
            <w:r w:rsidRPr="00D87197">
              <w:rPr>
                <w:rFonts w:ascii="Arial" w:hAnsi="Arial" w:cs="Arial"/>
                <w:iCs/>
                <w:color w:val="000000"/>
                <w:sz w:val="20"/>
                <w:szCs w:val="20"/>
              </w:rPr>
              <w:t xml:space="preserve">/ </w:t>
            </w:r>
            <w:r>
              <w:rPr>
                <w:rFonts w:ascii="Arial" w:hAnsi="Arial" w:cs="Arial"/>
                <w:iCs/>
                <w:color w:val="000000"/>
                <w:sz w:val="20"/>
                <w:szCs w:val="20"/>
              </w:rPr>
              <w:t>CIDs</w:t>
            </w:r>
          </w:p>
        </w:tc>
        <w:tc>
          <w:tcPr>
            <w:tcW w:w="1134" w:type="dxa"/>
            <w:tcBorders>
              <w:top w:val="single" w:sz="4" w:space="0" w:color="000000"/>
              <w:bottom w:val="single" w:sz="4" w:space="0" w:color="000000"/>
            </w:tcBorders>
            <w:shd w:val="clear" w:color="auto" w:fill="auto"/>
          </w:tcPr>
          <w:p w:rsidR="00270A16" w:rsidRDefault="00270A16">
            <w:pPr>
              <w:snapToGrid w:val="0"/>
              <w:spacing w:before="60" w:after="60"/>
              <w:rPr>
                <w:rFonts w:ascii="Arial" w:hAnsi="Arial" w:cs="Arial"/>
                <w:color w:val="000000"/>
                <w:sz w:val="20"/>
                <w:szCs w:val="20"/>
              </w:rPr>
            </w:pPr>
            <w:r>
              <w:rPr>
                <w:rFonts w:ascii="Arial" w:hAnsi="Arial" w:cs="Arial"/>
                <w:color w:val="000000"/>
                <w:sz w:val="20"/>
                <w:szCs w:val="20"/>
              </w:rPr>
              <w:t>Sim</w:t>
            </w:r>
          </w:p>
        </w:tc>
        <w:tc>
          <w:tcPr>
            <w:tcW w:w="1276" w:type="dxa"/>
            <w:tcBorders>
              <w:top w:val="single" w:sz="4" w:space="0" w:color="000000"/>
              <w:bottom w:val="single" w:sz="4" w:space="0" w:color="000000"/>
            </w:tcBorders>
            <w:shd w:val="clear" w:color="auto" w:fill="auto"/>
          </w:tcPr>
          <w:p w:rsidR="00270A16" w:rsidRDefault="00270A16">
            <w:pPr>
              <w:snapToGrid w:val="0"/>
              <w:spacing w:before="60" w:after="60"/>
              <w:rPr>
                <w:rFonts w:ascii="Arial" w:hAnsi="Arial" w:cs="Arial"/>
                <w:color w:val="000000"/>
                <w:sz w:val="20"/>
                <w:szCs w:val="20"/>
              </w:rPr>
            </w:pPr>
            <w:r>
              <w:rPr>
                <w:rFonts w:ascii="Arial" w:hAnsi="Arial" w:cs="Arial"/>
                <w:color w:val="000000"/>
                <w:sz w:val="20"/>
                <w:szCs w:val="20"/>
              </w:rPr>
              <w:t>Não</w:t>
            </w:r>
          </w:p>
        </w:tc>
        <w:tc>
          <w:tcPr>
            <w:tcW w:w="1559" w:type="dxa"/>
            <w:tcBorders>
              <w:top w:val="single" w:sz="4" w:space="0" w:color="000000"/>
              <w:bottom w:val="single" w:sz="4" w:space="0" w:color="000000"/>
            </w:tcBorders>
            <w:shd w:val="clear" w:color="auto" w:fill="auto"/>
          </w:tcPr>
          <w:p w:rsidR="00270A16" w:rsidRDefault="00270A16">
            <w:pPr>
              <w:snapToGrid w:val="0"/>
              <w:spacing w:before="60" w:after="60"/>
              <w:rPr>
                <w:rFonts w:ascii="Arial" w:hAnsi="Arial" w:cs="Arial"/>
                <w:color w:val="000000"/>
                <w:sz w:val="20"/>
                <w:szCs w:val="20"/>
              </w:rPr>
            </w:pPr>
            <w:r>
              <w:rPr>
                <w:rFonts w:ascii="Arial" w:hAnsi="Arial" w:cs="Arial"/>
                <w:color w:val="000000"/>
                <w:sz w:val="20"/>
                <w:szCs w:val="20"/>
              </w:rPr>
              <w:t>Não</w:t>
            </w:r>
          </w:p>
        </w:tc>
        <w:tc>
          <w:tcPr>
            <w:tcW w:w="1437" w:type="dxa"/>
            <w:tcBorders>
              <w:top w:val="single" w:sz="4" w:space="0" w:color="000000"/>
              <w:bottom w:val="single" w:sz="4" w:space="0" w:color="000000"/>
              <w:right w:val="single" w:sz="4" w:space="0" w:color="000000"/>
            </w:tcBorders>
            <w:shd w:val="clear" w:color="auto" w:fill="auto"/>
          </w:tcPr>
          <w:p w:rsidR="00270A16" w:rsidRDefault="00270A16">
            <w:pPr>
              <w:snapToGrid w:val="0"/>
              <w:spacing w:before="60" w:after="60"/>
              <w:rPr>
                <w:rFonts w:ascii="Arial" w:hAnsi="Arial" w:cs="Arial"/>
                <w:color w:val="000000"/>
                <w:sz w:val="20"/>
                <w:szCs w:val="20"/>
              </w:rPr>
            </w:pPr>
            <w:r>
              <w:rPr>
                <w:rFonts w:ascii="Arial" w:hAnsi="Arial" w:cs="Arial"/>
                <w:color w:val="000000"/>
                <w:sz w:val="20"/>
                <w:szCs w:val="20"/>
              </w:rPr>
              <w:t>Sim</w:t>
            </w:r>
          </w:p>
        </w:tc>
      </w:tr>
      <w:tr w:rsidR="00270A16" w:rsidTr="00ED748F">
        <w:trPr>
          <w:jc w:val="center"/>
        </w:trPr>
        <w:tc>
          <w:tcPr>
            <w:tcW w:w="3232" w:type="dxa"/>
            <w:tcBorders>
              <w:top w:val="single" w:sz="4" w:space="0" w:color="000000"/>
              <w:left w:val="single" w:sz="4" w:space="0" w:color="000000"/>
              <w:bottom w:val="single" w:sz="4" w:space="0" w:color="000000"/>
            </w:tcBorders>
            <w:shd w:val="clear" w:color="auto" w:fill="auto"/>
          </w:tcPr>
          <w:p w:rsidR="00270A16" w:rsidRDefault="00270A16">
            <w:pPr>
              <w:snapToGrid w:val="0"/>
              <w:spacing w:before="60" w:after="60"/>
              <w:ind w:left="60"/>
              <w:rPr>
                <w:rFonts w:ascii="Arial" w:hAnsi="Arial" w:cs="Arial"/>
                <w:iCs/>
                <w:color w:val="000000"/>
                <w:sz w:val="20"/>
                <w:szCs w:val="20"/>
              </w:rPr>
            </w:pPr>
            <w:r>
              <w:rPr>
                <w:rFonts w:ascii="Arial" w:hAnsi="Arial" w:cs="Arial"/>
                <w:iCs/>
                <w:color w:val="000000"/>
                <w:sz w:val="20"/>
                <w:szCs w:val="20"/>
              </w:rPr>
              <w:t>Gráficos</w:t>
            </w:r>
            <w:r>
              <w:rPr>
                <w:rFonts w:ascii="Arial" w:eastAsia="Arial" w:hAnsi="Arial" w:cs="Arial"/>
                <w:iCs/>
                <w:color w:val="000000"/>
                <w:sz w:val="20"/>
                <w:szCs w:val="20"/>
              </w:rPr>
              <w:t xml:space="preserve"> </w:t>
            </w:r>
            <w:r>
              <w:rPr>
                <w:rFonts w:ascii="Arial" w:hAnsi="Arial" w:cs="Arial"/>
                <w:iCs/>
                <w:color w:val="000000"/>
                <w:sz w:val="20"/>
                <w:szCs w:val="20"/>
              </w:rPr>
              <w:t>estatísticos</w:t>
            </w:r>
            <w:r>
              <w:rPr>
                <w:rFonts w:ascii="Arial" w:eastAsia="Arial" w:hAnsi="Arial" w:cs="Arial"/>
                <w:iCs/>
                <w:color w:val="000000"/>
                <w:sz w:val="20"/>
                <w:szCs w:val="20"/>
              </w:rPr>
              <w:t xml:space="preserve"> </w:t>
            </w:r>
            <w:r>
              <w:rPr>
                <w:rFonts w:ascii="Arial" w:hAnsi="Arial" w:cs="Arial"/>
                <w:iCs/>
                <w:color w:val="000000"/>
                <w:sz w:val="20"/>
                <w:szCs w:val="20"/>
              </w:rPr>
              <w:t>baseados</w:t>
            </w:r>
            <w:r>
              <w:rPr>
                <w:rFonts w:ascii="Arial" w:eastAsia="Arial" w:hAnsi="Arial" w:cs="Arial"/>
                <w:iCs/>
                <w:color w:val="000000"/>
                <w:sz w:val="20"/>
                <w:szCs w:val="20"/>
              </w:rPr>
              <w:t xml:space="preserve"> </w:t>
            </w:r>
            <w:r>
              <w:rPr>
                <w:rFonts w:ascii="Arial" w:hAnsi="Arial" w:cs="Arial"/>
                <w:iCs/>
                <w:color w:val="000000"/>
                <w:sz w:val="20"/>
                <w:szCs w:val="20"/>
              </w:rPr>
              <w:t>em</w:t>
            </w:r>
            <w:r>
              <w:rPr>
                <w:rFonts w:ascii="Arial" w:eastAsia="Arial" w:hAnsi="Arial" w:cs="Arial"/>
                <w:iCs/>
                <w:color w:val="000000"/>
                <w:sz w:val="20"/>
                <w:szCs w:val="20"/>
              </w:rPr>
              <w:t xml:space="preserve"> </w:t>
            </w:r>
            <w:r>
              <w:rPr>
                <w:rFonts w:ascii="Arial" w:hAnsi="Arial" w:cs="Arial"/>
                <w:iCs/>
                <w:color w:val="000000"/>
                <w:sz w:val="20"/>
                <w:szCs w:val="20"/>
              </w:rPr>
              <w:t>pacientes</w:t>
            </w:r>
            <w:r>
              <w:rPr>
                <w:rFonts w:ascii="Arial" w:eastAsia="Arial" w:hAnsi="Arial" w:cs="Arial"/>
                <w:iCs/>
                <w:color w:val="000000"/>
                <w:sz w:val="20"/>
                <w:szCs w:val="20"/>
              </w:rPr>
              <w:t xml:space="preserve"> </w:t>
            </w:r>
            <w:r>
              <w:rPr>
                <w:rFonts w:ascii="Arial" w:hAnsi="Arial" w:cs="Arial"/>
                <w:iCs/>
                <w:color w:val="000000"/>
                <w:sz w:val="20"/>
                <w:szCs w:val="20"/>
              </w:rPr>
              <w:t>e</w:t>
            </w:r>
            <w:r>
              <w:rPr>
                <w:rFonts w:ascii="Arial" w:eastAsia="Arial" w:hAnsi="Arial" w:cs="Arial"/>
                <w:iCs/>
                <w:color w:val="000000"/>
                <w:sz w:val="20"/>
                <w:szCs w:val="20"/>
              </w:rPr>
              <w:t xml:space="preserve"> </w:t>
            </w:r>
            <w:r>
              <w:rPr>
                <w:rFonts w:ascii="Arial" w:hAnsi="Arial" w:cs="Arial"/>
                <w:iCs/>
                <w:color w:val="000000"/>
                <w:sz w:val="20"/>
                <w:szCs w:val="20"/>
              </w:rPr>
              <w:t>diagnósticos</w:t>
            </w:r>
          </w:p>
        </w:tc>
        <w:tc>
          <w:tcPr>
            <w:tcW w:w="1134" w:type="dxa"/>
            <w:tcBorders>
              <w:top w:val="single" w:sz="4" w:space="0" w:color="000000"/>
              <w:bottom w:val="single" w:sz="4" w:space="0" w:color="000000"/>
            </w:tcBorders>
            <w:shd w:val="clear" w:color="auto" w:fill="auto"/>
          </w:tcPr>
          <w:p w:rsidR="00270A16" w:rsidRDefault="00270A16">
            <w:pPr>
              <w:snapToGrid w:val="0"/>
              <w:spacing w:before="60" w:after="60"/>
              <w:rPr>
                <w:rFonts w:ascii="Arial" w:hAnsi="Arial" w:cs="Arial"/>
                <w:color w:val="000000"/>
                <w:sz w:val="20"/>
                <w:szCs w:val="20"/>
              </w:rPr>
            </w:pPr>
            <w:r>
              <w:rPr>
                <w:rFonts w:ascii="Arial" w:hAnsi="Arial" w:cs="Arial"/>
                <w:color w:val="000000"/>
                <w:sz w:val="20"/>
                <w:szCs w:val="20"/>
              </w:rPr>
              <w:t>Não</w:t>
            </w:r>
          </w:p>
        </w:tc>
        <w:tc>
          <w:tcPr>
            <w:tcW w:w="1276" w:type="dxa"/>
            <w:tcBorders>
              <w:top w:val="single" w:sz="4" w:space="0" w:color="000000"/>
              <w:bottom w:val="single" w:sz="4" w:space="0" w:color="000000"/>
            </w:tcBorders>
            <w:shd w:val="clear" w:color="auto" w:fill="auto"/>
          </w:tcPr>
          <w:p w:rsidR="00270A16" w:rsidRDefault="00270A16">
            <w:pPr>
              <w:snapToGrid w:val="0"/>
              <w:spacing w:before="60" w:after="60"/>
              <w:rPr>
                <w:rFonts w:ascii="Arial" w:hAnsi="Arial" w:cs="Arial"/>
                <w:color w:val="000000"/>
                <w:sz w:val="20"/>
                <w:szCs w:val="20"/>
              </w:rPr>
            </w:pPr>
            <w:r>
              <w:rPr>
                <w:rFonts w:ascii="Arial" w:hAnsi="Arial" w:cs="Arial"/>
                <w:color w:val="000000"/>
                <w:sz w:val="20"/>
                <w:szCs w:val="20"/>
              </w:rPr>
              <w:t>Não</w:t>
            </w:r>
          </w:p>
        </w:tc>
        <w:tc>
          <w:tcPr>
            <w:tcW w:w="1559" w:type="dxa"/>
            <w:tcBorders>
              <w:top w:val="single" w:sz="4" w:space="0" w:color="000000"/>
              <w:bottom w:val="single" w:sz="4" w:space="0" w:color="000000"/>
            </w:tcBorders>
            <w:shd w:val="clear" w:color="auto" w:fill="auto"/>
          </w:tcPr>
          <w:p w:rsidR="00270A16" w:rsidRDefault="00270A16">
            <w:pPr>
              <w:snapToGrid w:val="0"/>
              <w:spacing w:before="60" w:after="60"/>
              <w:rPr>
                <w:rFonts w:ascii="Arial" w:hAnsi="Arial" w:cs="Arial"/>
                <w:color w:val="000000"/>
                <w:sz w:val="20"/>
                <w:szCs w:val="20"/>
              </w:rPr>
            </w:pPr>
            <w:r>
              <w:rPr>
                <w:rFonts w:ascii="Arial" w:hAnsi="Arial" w:cs="Arial"/>
                <w:color w:val="000000"/>
                <w:sz w:val="20"/>
                <w:szCs w:val="20"/>
              </w:rPr>
              <w:t>Sim</w:t>
            </w:r>
          </w:p>
        </w:tc>
        <w:tc>
          <w:tcPr>
            <w:tcW w:w="1437" w:type="dxa"/>
            <w:tcBorders>
              <w:top w:val="single" w:sz="4" w:space="0" w:color="000000"/>
              <w:bottom w:val="single" w:sz="4" w:space="0" w:color="000000"/>
              <w:right w:val="single" w:sz="4" w:space="0" w:color="000000"/>
            </w:tcBorders>
            <w:shd w:val="clear" w:color="auto" w:fill="auto"/>
          </w:tcPr>
          <w:p w:rsidR="00270A16" w:rsidRDefault="00270A16">
            <w:pPr>
              <w:snapToGrid w:val="0"/>
              <w:spacing w:before="60" w:after="60"/>
              <w:rPr>
                <w:rFonts w:ascii="Arial" w:hAnsi="Arial" w:cs="Arial"/>
                <w:color w:val="000000"/>
                <w:sz w:val="20"/>
                <w:szCs w:val="20"/>
              </w:rPr>
            </w:pPr>
            <w:r>
              <w:rPr>
                <w:rFonts w:ascii="Arial" w:hAnsi="Arial" w:cs="Arial"/>
                <w:color w:val="000000"/>
                <w:sz w:val="20"/>
                <w:szCs w:val="20"/>
              </w:rPr>
              <w:t>Sim</w:t>
            </w:r>
          </w:p>
        </w:tc>
      </w:tr>
      <w:tr w:rsidR="00270A16" w:rsidTr="00ED748F">
        <w:trPr>
          <w:jc w:val="center"/>
        </w:trPr>
        <w:tc>
          <w:tcPr>
            <w:tcW w:w="3232" w:type="dxa"/>
            <w:tcBorders>
              <w:top w:val="single" w:sz="4" w:space="0" w:color="000000"/>
              <w:left w:val="single" w:sz="4" w:space="0" w:color="000000"/>
              <w:bottom w:val="single" w:sz="4" w:space="0" w:color="000000"/>
            </w:tcBorders>
            <w:shd w:val="clear" w:color="auto" w:fill="auto"/>
          </w:tcPr>
          <w:p w:rsidR="00270A16" w:rsidRDefault="00270A16">
            <w:pPr>
              <w:snapToGrid w:val="0"/>
              <w:spacing w:before="60" w:after="60"/>
              <w:ind w:left="60"/>
              <w:rPr>
                <w:rFonts w:ascii="Arial" w:hAnsi="Arial" w:cs="Arial"/>
                <w:iCs/>
                <w:color w:val="000000"/>
                <w:sz w:val="20"/>
                <w:szCs w:val="20"/>
              </w:rPr>
            </w:pPr>
            <w:r>
              <w:rPr>
                <w:rFonts w:ascii="Arial" w:hAnsi="Arial" w:cs="Arial"/>
                <w:iCs/>
                <w:color w:val="000000"/>
                <w:sz w:val="20"/>
                <w:szCs w:val="20"/>
              </w:rPr>
              <w:t>Auxílio</w:t>
            </w:r>
            <w:r>
              <w:rPr>
                <w:rFonts w:ascii="Arial" w:eastAsia="Arial" w:hAnsi="Arial" w:cs="Arial"/>
                <w:iCs/>
                <w:color w:val="000000"/>
                <w:sz w:val="20"/>
                <w:szCs w:val="20"/>
              </w:rPr>
              <w:t xml:space="preserve"> </w:t>
            </w:r>
            <w:r>
              <w:rPr>
                <w:rFonts w:ascii="Arial" w:hAnsi="Arial" w:cs="Arial"/>
                <w:iCs/>
                <w:color w:val="000000"/>
                <w:sz w:val="20"/>
                <w:szCs w:val="20"/>
              </w:rPr>
              <w:t>ao</w:t>
            </w:r>
            <w:r>
              <w:rPr>
                <w:rFonts w:ascii="Arial" w:eastAsia="Arial" w:hAnsi="Arial" w:cs="Arial"/>
                <w:iCs/>
                <w:color w:val="000000"/>
                <w:sz w:val="20"/>
                <w:szCs w:val="20"/>
              </w:rPr>
              <w:t xml:space="preserve"> </w:t>
            </w:r>
            <w:r>
              <w:rPr>
                <w:rFonts w:ascii="Arial" w:hAnsi="Arial" w:cs="Arial"/>
                <w:iCs/>
                <w:color w:val="000000"/>
                <w:sz w:val="20"/>
                <w:szCs w:val="20"/>
              </w:rPr>
              <w:t>PCMSO</w:t>
            </w:r>
          </w:p>
        </w:tc>
        <w:tc>
          <w:tcPr>
            <w:tcW w:w="1134" w:type="dxa"/>
            <w:tcBorders>
              <w:top w:val="single" w:sz="4" w:space="0" w:color="000000"/>
              <w:bottom w:val="single" w:sz="4" w:space="0" w:color="000000"/>
            </w:tcBorders>
            <w:shd w:val="clear" w:color="auto" w:fill="auto"/>
          </w:tcPr>
          <w:p w:rsidR="00270A16" w:rsidRDefault="00270A16">
            <w:pPr>
              <w:snapToGrid w:val="0"/>
              <w:spacing w:before="60" w:after="60"/>
              <w:rPr>
                <w:rFonts w:ascii="Arial" w:hAnsi="Arial" w:cs="Arial"/>
                <w:color w:val="000000"/>
                <w:sz w:val="20"/>
                <w:szCs w:val="20"/>
              </w:rPr>
            </w:pPr>
            <w:r>
              <w:rPr>
                <w:rFonts w:ascii="Arial" w:hAnsi="Arial" w:cs="Arial"/>
                <w:color w:val="000000"/>
                <w:sz w:val="20"/>
                <w:szCs w:val="20"/>
              </w:rPr>
              <w:t>Sim</w:t>
            </w:r>
          </w:p>
        </w:tc>
        <w:tc>
          <w:tcPr>
            <w:tcW w:w="1276" w:type="dxa"/>
            <w:tcBorders>
              <w:top w:val="single" w:sz="4" w:space="0" w:color="000000"/>
              <w:bottom w:val="single" w:sz="4" w:space="0" w:color="000000"/>
            </w:tcBorders>
            <w:shd w:val="clear" w:color="auto" w:fill="auto"/>
          </w:tcPr>
          <w:p w:rsidR="00270A16" w:rsidRDefault="00270A16">
            <w:pPr>
              <w:snapToGrid w:val="0"/>
              <w:spacing w:before="60" w:after="60"/>
              <w:rPr>
                <w:rFonts w:ascii="Arial" w:hAnsi="Arial" w:cs="Arial"/>
                <w:color w:val="000000"/>
                <w:sz w:val="20"/>
                <w:szCs w:val="20"/>
              </w:rPr>
            </w:pPr>
            <w:r>
              <w:rPr>
                <w:rFonts w:ascii="Arial" w:hAnsi="Arial" w:cs="Arial"/>
                <w:color w:val="000000"/>
                <w:sz w:val="20"/>
                <w:szCs w:val="20"/>
              </w:rPr>
              <w:t>Não</w:t>
            </w:r>
          </w:p>
        </w:tc>
        <w:tc>
          <w:tcPr>
            <w:tcW w:w="1559" w:type="dxa"/>
            <w:tcBorders>
              <w:top w:val="single" w:sz="4" w:space="0" w:color="000000"/>
              <w:bottom w:val="single" w:sz="4" w:space="0" w:color="000000"/>
            </w:tcBorders>
            <w:shd w:val="clear" w:color="auto" w:fill="auto"/>
          </w:tcPr>
          <w:p w:rsidR="00270A16" w:rsidRDefault="00270A16">
            <w:pPr>
              <w:snapToGrid w:val="0"/>
              <w:spacing w:before="60" w:after="60"/>
              <w:rPr>
                <w:rFonts w:ascii="Arial" w:hAnsi="Arial" w:cs="Arial"/>
                <w:color w:val="000000"/>
                <w:sz w:val="20"/>
                <w:szCs w:val="20"/>
              </w:rPr>
            </w:pPr>
            <w:r>
              <w:rPr>
                <w:rFonts w:ascii="Arial" w:hAnsi="Arial" w:cs="Arial"/>
                <w:color w:val="000000"/>
                <w:sz w:val="20"/>
                <w:szCs w:val="20"/>
              </w:rPr>
              <w:t>Não</w:t>
            </w:r>
          </w:p>
        </w:tc>
        <w:tc>
          <w:tcPr>
            <w:tcW w:w="1437" w:type="dxa"/>
            <w:tcBorders>
              <w:top w:val="single" w:sz="4" w:space="0" w:color="000000"/>
              <w:bottom w:val="single" w:sz="4" w:space="0" w:color="000000"/>
              <w:right w:val="single" w:sz="4" w:space="0" w:color="000000"/>
            </w:tcBorders>
            <w:shd w:val="clear" w:color="auto" w:fill="auto"/>
          </w:tcPr>
          <w:p w:rsidR="00270A16" w:rsidRDefault="00270A16">
            <w:pPr>
              <w:snapToGrid w:val="0"/>
              <w:spacing w:before="60" w:after="60"/>
              <w:rPr>
                <w:rFonts w:ascii="Arial" w:hAnsi="Arial" w:cs="Arial"/>
                <w:color w:val="000000"/>
                <w:sz w:val="20"/>
                <w:szCs w:val="20"/>
              </w:rPr>
            </w:pPr>
            <w:r>
              <w:rPr>
                <w:rFonts w:ascii="Arial" w:hAnsi="Arial" w:cs="Arial"/>
                <w:color w:val="000000"/>
                <w:sz w:val="20"/>
                <w:szCs w:val="20"/>
              </w:rPr>
              <w:t>Não</w:t>
            </w:r>
          </w:p>
        </w:tc>
      </w:tr>
      <w:tr w:rsidR="00270A16" w:rsidTr="00ED748F">
        <w:trPr>
          <w:jc w:val="center"/>
        </w:trPr>
        <w:tc>
          <w:tcPr>
            <w:tcW w:w="3232" w:type="dxa"/>
            <w:tcBorders>
              <w:top w:val="single" w:sz="4" w:space="0" w:color="000000"/>
              <w:left w:val="single" w:sz="4" w:space="0" w:color="000000"/>
              <w:bottom w:val="single" w:sz="4" w:space="0" w:color="000000"/>
            </w:tcBorders>
            <w:shd w:val="clear" w:color="auto" w:fill="auto"/>
          </w:tcPr>
          <w:p w:rsidR="00270A16" w:rsidRDefault="00270A16">
            <w:pPr>
              <w:snapToGrid w:val="0"/>
              <w:spacing w:before="60" w:after="60"/>
              <w:ind w:left="60"/>
              <w:rPr>
                <w:rFonts w:ascii="Arial" w:hAnsi="Arial" w:cs="Arial"/>
                <w:iCs/>
                <w:color w:val="000000"/>
                <w:sz w:val="20"/>
                <w:szCs w:val="20"/>
              </w:rPr>
            </w:pPr>
            <w:r>
              <w:rPr>
                <w:rFonts w:ascii="Arial" w:hAnsi="Arial" w:cs="Arial"/>
                <w:iCs/>
                <w:color w:val="000000"/>
                <w:sz w:val="20"/>
                <w:szCs w:val="20"/>
              </w:rPr>
              <w:t>Geração</w:t>
            </w:r>
            <w:r>
              <w:rPr>
                <w:rFonts w:ascii="Arial" w:eastAsia="Arial" w:hAnsi="Arial" w:cs="Arial"/>
                <w:iCs/>
                <w:color w:val="000000"/>
                <w:sz w:val="20"/>
                <w:szCs w:val="20"/>
              </w:rPr>
              <w:t xml:space="preserve"> </w:t>
            </w:r>
            <w:r>
              <w:rPr>
                <w:rFonts w:ascii="Arial" w:hAnsi="Arial" w:cs="Arial"/>
                <w:iCs/>
                <w:color w:val="000000"/>
                <w:sz w:val="20"/>
                <w:szCs w:val="20"/>
              </w:rPr>
              <w:t>automática</w:t>
            </w:r>
            <w:r>
              <w:rPr>
                <w:rFonts w:ascii="Arial" w:eastAsia="Arial" w:hAnsi="Arial" w:cs="Arial"/>
                <w:iCs/>
                <w:color w:val="000000"/>
                <w:sz w:val="20"/>
                <w:szCs w:val="20"/>
              </w:rPr>
              <w:t xml:space="preserve"> </w:t>
            </w:r>
            <w:r>
              <w:rPr>
                <w:rFonts w:ascii="Arial" w:hAnsi="Arial" w:cs="Arial"/>
                <w:iCs/>
                <w:color w:val="000000"/>
                <w:sz w:val="20"/>
                <w:szCs w:val="20"/>
              </w:rPr>
              <w:t>de</w:t>
            </w:r>
            <w:r>
              <w:rPr>
                <w:rFonts w:ascii="Arial" w:eastAsia="Arial" w:hAnsi="Arial" w:cs="Arial"/>
                <w:iCs/>
                <w:color w:val="000000"/>
                <w:sz w:val="20"/>
                <w:szCs w:val="20"/>
              </w:rPr>
              <w:t xml:space="preserve"> </w:t>
            </w:r>
            <w:r>
              <w:rPr>
                <w:rFonts w:ascii="Arial" w:hAnsi="Arial" w:cs="Arial"/>
                <w:iCs/>
                <w:color w:val="000000"/>
                <w:sz w:val="20"/>
                <w:szCs w:val="20"/>
              </w:rPr>
              <w:t>receitas</w:t>
            </w:r>
            <w:r w:rsidRPr="00D87197">
              <w:rPr>
                <w:rFonts w:ascii="Arial" w:eastAsia="Arial" w:hAnsi="Arial" w:cs="Arial"/>
                <w:iCs/>
                <w:color w:val="000000"/>
                <w:sz w:val="20"/>
                <w:szCs w:val="20"/>
              </w:rPr>
              <w:t xml:space="preserve"> </w:t>
            </w:r>
            <w:r w:rsidRPr="00D87197">
              <w:rPr>
                <w:rFonts w:ascii="Arial" w:hAnsi="Arial" w:cs="Arial"/>
                <w:iCs/>
                <w:color w:val="000000"/>
                <w:sz w:val="20"/>
                <w:szCs w:val="20"/>
              </w:rPr>
              <w:t>/</w:t>
            </w:r>
            <w:r w:rsidRPr="00D87197">
              <w:rPr>
                <w:rFonts w:ascii="Arial" w:eastAsia="Arial" w:hAnsi="Arial" w:cs="Arial"/>
                <w:iCs/>
                <w:color w:val="000000"/>
                <w:sz w:val="20"/>
                <w:szCs w:val="20"/>
              </w:rPr>
              <w:t xml:space="preserve"> </w:t>
            </w:r>
            <w:r>
              <w:rPr>
                <w:rFonts w:ascii="Arial" w:hAnsi="Arial" w:cs="Arial"/>
                <w:iCs/>
                <w:color w:val="000000"/>
                <w:sz w:val="20"/>
                <w:szCs w:val="20"/>
              </w:rPr>
              <w:t>atestados</w:t>
            </w:r>
          </w:p>
        </w:tc>
        <w:tc>
          <w:tcPr>
            <w:tcW w:w="1134" w:type="dxa"/>
            <w:tcBorders>
              <w:top w:val="single" w:sz="4" w:space="0" w:color="000000"/>
              <w:bottom w:val="single" w:sz="4" w:space="0" w:color="000000"/>
            </w:tcBorders>
            <w:shd w:val="clear" w:color="auto" w:fill="auto"/>
          </w:tcPr>
          <w:p w:rsidR="00270A16" w:rsidRDefault="00270A16">
            <w:pPr>
              <w:snapToGrid w:val="0"/>
              <w:spacing w:before="60" w:after="60"/>
              <w:rPr>
                <w:rFonts w:ascii="Arial" w:hAnsi="Arial" w:cs="Arial"/>
                <w:color w:val="000000"/>
                <w:sz w:val="20"/>
                <w:szCs w:val="20"/>
              </w:rPr>
            </w:pPr>
            <w:r>
              <w:rPr>
                <w:rFonts w:ascii="Arial" w:hAnsi="Arial" w:cs="Arial"/>
                <w:color w:val="000000"/>
                <w:sz w:val="20"/>
                <w:szCs w:val="20"/>
              </w:rPr>
              <w:t>Não</w:t>
            </w:r>
          </w:p>
        </w:tc>
        <w:tc>
          <w:tcPr>
            <w:tcW w:w="1276" w:type="dxa"/>
            <w:tcBorders>
              <w:top w:val="single" w:sz="4" w:space="0" w:color="000000"/>
              <w:bottom w:val="single" w:sz="4" w:space="0" w:color="000000"/>
            </w:tcBorders>
            <w:shd w:val="clear" w:color="auto" w:fill="auto"/>
          </w:tcPr>
          <w:p w:rsidR="00270A16" w:rsidRDefault="00270A16">
            <w:pPr>
              <w:snapToGrid w:val="0"/>
              <w:spacing w:before="60" w:after="60"/>
              <w:rPr>
                <w:rFonts w:ascii="Arial" w:hAnsi="Arial" w:cs="Arial"/>
                <w:color w:val="000000"/>
                <w:sz w:val="20"/>
                <w:szCs w:val="20"/>
              </w:rPr>
            </w:pPr>
            <w:r>
              <w:rPr>
                <w:rFonts w:ascii="Arial" w:hAnsi="Arial" w:cs="Arial"/>
                <w:color w:val="000000"/>
                <w:sz w:val="20"/>
                <w:szCs w:val="20"/>
              </w:rPr>
              <w:t>Sim</w:t>
            </w:r>
          </w:p>
        </w:tc>
        <w:tc>
          <w:tcPr>
            <w:tcW w:w="1559" w:type="dxa"/>
            <w:tcBorders>
              <w:top w:val="single" w:sz="4" w:space="0" w:color="000000"/>
              <w:bottom w:val="single" w:sz="4" w:space="0" w:color="000000"/>
            </w:tcBorders>
            <w:shd w:val="clear" w:color="auto" w:fill="auto"/>
          </w:tcPr>
          <w:p w:rsidR="00270A16" w:rsidRDefault="00270A16">
            <w:pPr>
              <w:snapToGrid w:val="0"/>
              <w:spacing w:before="60" w:after="60"/>
              <w:rPr>
                <w:rFonts w:ascii="Arial" w:hAnsi="Arial" w:cs="Arial"/>
                <w:color w:val="000000"/>
                <w:sz w:val="20"/>
                <w:szCs w:val="20"/>
              </w:rPr>
            </w:pPr>
            <w:r>
              <w:rPr>
                <w:rFonts w:ascii="Arial" w:hAnsi="Arial" w:cs="Arial"/>
                <w:color w:val="000000"/>
                <w:sz w:val="20"/>
                <w:szCs w:val="20"/>
              </w:rPr>
              <w:t>Sim</w:t>
            </w:r>
          </w:p>
        </w:tc>
        <w:tc>
          <w:tcPr>
            <w:tcW w:w="1437" w:type="dxa"/>
            <w:tcBorders>
              <w:top w:val="single" w:sz="4" w:space="0" w:color="000000"/>
              <w:bottom w:val="single" w:sz="4" w:space="0" w:color="000000"/>
              <w:right w:val="single" w:sz="4" w:space="0" w:color="000000"/>
            </w:tcBorders>
            <w:shd w:val="clear" w:color="auto" w:fill="auto"/>
          </w:tcPr>
          <w:p w:rsidR="00270A16" w:rsidRDefault="00270A16">
            <w:pPr>
              <w:snapToGrid w:val="0"/>
              <w:spacing w:before="60" w:after="60"/>
              <w:rPr>
                <w:rFonts w:ascii="Arial" w:hAnsi="Arial" w:cs="Arial"/>
                <w:color w:val="000000"/>
                <w:sz w:val="20"/>
                <w:szCs w:val="20"/>
              </w:rPr>
            </w:pPr>
            <w:r>
              <w:rPr>
                <w:rFonts w:ascii="Arial" w:hAnsi="Arial" w:cs="Arial"/>
                <w:color w:val="000000"/>
                <w:sz w:val="20"/>
                <w:szCs w:val="20"/>
              </w:rPr>
              <w:t>Não</w:t>
            </w:r>
          </w:p>
        </w:tc>
      </w:tr>
      <w:tr w:rsidR="00270A16" w:rsidTr="00ED748F">
        <w:trPr>
          <w:jc w:val="center"/>
        </w:trPr>
        <w:tc>
          <w:tcPr>
            <w:tcW w:w="3232" w:type="dxa"/>
            <w:tcBorders>
              <w:top w:val="single" w:sz="4" w:space="0" w:color="000000"/>
              <w:left w:val="single" w:sz="4" w:space="0" w:color="000000"/>
              <w:bottom w:val="single" w:sz="4" w:space="0" w:color="000000"/>
            </w:tcBorders>
            <w:shd w:val="clear" w:color="auto" w:fill="auto"/>
          </w:tcPr>
          <w:p w:rsidR="00270A16" w:rsidRDefault="00270A16">
            <w:pPr>
              <w:snapToGrid w:val="0"/>
              <w:spacing w:before="60" w:after="60"/>
              <w:ind w:left="60"/>
              <w:rPr>
                <w:rFonts w:ascii="Arial" w:hAnsi="Arial" w:cs="Arial"/>
                <w:iCs/>
                <w:color w:val="000000"/>
                <w:sz w:val="20"/>
                <w:szCs w:val="20"/>
              </w:rPr>
            </w:pPr>
            <w:r>
              <w:rPr>
                <w:rFonts w:ascii="Arial" w:hAnsi="Arial" w:cs="Arial"/>
                <w:iCs/>
                <w:color w:val="000000"/>
                <w:sz w:val="20"/>
                <w:szCs w:val="20"/>
              </w:rPr>
              <w:t>Inserir</w:t>
            </w:r>
            <w:r>
              <w:rPr>
                <w:rFonts w:ascii="Arial" w:eastAsia="Arial" w:hAnsi="Arial" w:cs="Arial"/>
                <w:iCs/>
                <w:color w:val="000000"/>
                <w:sz w:val="20"/>
                <w:szCs w:val="20"/>
              </w:rPr>
              <w:t xml:space="preserve"> </w:t>
            </w:r>
            <w:r>
              <w:rPr>
                <w:rFonts w:ascii="Arial" w:hAnsi="Arial" w:cs="Arial"/>
                <w:iCs/>
                <w:color w:val="000000"/>
                <w:sz w:val="20"/>
                <w:szCs w:val="20"/>
              </w:rPr>
              <w:t>exames</w:t>
            </w:r>
            <w:r>
              <w:rPr>
                <w:rFonts w:ascii="Arial" w:eastAsia="Arial" w:hAnsi="Arial" w:cs="Arial"/>
                <w:iCs/>
                <w:color w:val="000000"/>
                <w:sz w:val="20"/>
                <w:szCs w:val="20"/>
              </w:rPr>
              <w:t xml:space="preserve"> </w:t>
            </w:r>
            <w:r>
              <w:rPr>
                <w:rFonts w:ascii="Arial" w:hAnsi="Arial" w:cs="Arial"/>
                <w:iCs/>
                <w:color w:val="000000"/>
                <w:sz w:val="20"/>
                <w:szCs w:val="20"/>
              </w:rPr>
              <w:t>no</w:t>
            </w:r>
            <w:r>
              <w:rPr>
                <w:rFonts w:ascii="Arial" w:eastAsia="Arial" w:hAnsi="Arial" w:cs="Arial"/>
                <w:iCs/>
                <w:color w:val="000000"/>
                <w:sz w:val="20"/>
                <w:szCs w:val="20"/>
              </w:rPr>
              <w:t xml:space="preserve"> </w:t>
            </w:r>
            <w:r>
              <w:rPr>
                <w:rFonts w:ascii="Arial" w:hAnsi="Arial" w:cs="Arial"/>
                <w:iCs/>
                <w:color w:val="000000"/>
                <w:sz w:val="20"/>
                <w:szCs w:val="20"/>
              </w:rPr>
              <w:t>prontuário</w:t>
            </w:r>
            <w:r>
              <w:rPr>
                <w:rFonts w:ascii="Arial" w:eastAsia="Arial" w:hAnsi="Arial" w:cs="Arial"/>
                <w:iCs/>
                <w:color w:val="000000"/>
                <w:sz w:val="20"/>
                <w:szCs w:val="20"/>
              </w:rPr>
              <w:t xml:space="preserve"> </w:t>
            </w:r>
            <w:r>
              <w:rPr>
                <w:rFonts w:ascii="Arial" w:hAnsi="Arial" w:cs="Arial"/>
                <w:iCs/>
                <w:color w:val="000000"/>
                <w:sz w:val="20"/>
                <w:szCs w:val="20"/>
              </w:rPr>
              <w:t>do</w:t>
            </w:r>
            <w:r>
              <w:rPr>
                <w:rFonts w:ascii="Arial" w:eastAsia="Arial" w:hAnsi="Arial" w:cs="Arial"/>
                <w:iCs/>
                <w:color w:val="000000"/>
                <w:sz w:val="20"/>
                <w:szCs w:val="20"/>
              </w:rPr>
              <w:t xml:space="preserve"> </w:t>
            </w:r>
            <w:r>
              <w:rPr>
                <w:rFonts w:ascii="Arial" w:hAnsi="Arial" w:cs="Arial"/>
                <w:iCs/>
                <w:color w:val="000000"/>
                <w:sz w:val="20"/>
                <w:szCs w:val="20"/>
              </w:rPr>
              <w:t>paciente</w:t>
            </w:r>
          </w:p>
        </w:tc>
        <w:tc>
          <w:tcPr>
            <w:tcW w:w="1134" w:type="dxa"/>
            <w:tcBorders>
              <w:top w:val="single" w:sz="4" w:space="0" w:color="000000"/>
              <w:bottom w:val="single" w:sz="4" w:space="0" w:color="000000"/>
            </w:tcBorders>
            <w:shd w:val="clear" w:color="auto" w:fill="auto"/>
          </w:tcPr>
          <w:p w:rsidR="00270A16" w:rsidRDefault="00270A16">
            <w:pPr>
              <w:snapToGrid w:val="0"/>
              <w:spacing w:before="60" w:after="60"/>
              <w:rPr>
                <w:rFonts w:ascii="Arial" w:hAnsi="Arial" w:cs="Arial"/>
                <w:color w:val="000000"/>
                <w:sz w:val="20"/>
                <w:szCs w:val="20"/>
              </w:rPr>
            </w:pPr>
            <w:r>
              <w:rPr>
                <w:rFonts w:ascii="Arial" w:hAnsi="Arial" w:cs="Arial"/>
                <w:color w:val="000000"/>
                <w:sz w:val="20"/>
                <w:szCs w:val="20"/>
              </w:rPr>
              <w:t>Sim</w:t>
            </w:r>
          </w:p>
        </w:tc>
        <w:tc>
          <w:tcPr>
            <w:tcW w:w="1276" w:type="dxa"/>
            <w:tcBorders>
              <w:top w:val="single" w:sz="4" w:space="0" w:color="000000"/>
              <w:bottom w:val="single" w:sz="4" w:space="0" w:color="000000"/>
            </w:tcBorders>
            <w:shd w:val="clear" w:color="auto" w:fill="auto"/>
          </w:tcPr>
          <w:p w:rsidR="00270A16" w:rsidRDefault="00270A16">
            <w:pPr>
              <w:snapToGrid w:val="0"/>
              <w:spacing w:before="60" w:after="60"/>
              <w:rPr>
                <w:rFonts w:ascii="Arial" w:hAnsi="Arial" w:cs="Arial"/>
                <w:color w:val="000000"/>
                <w:sz w:val="20"/>
                <w:szCs w:val="20"/>
              </w:rPr>
            </w:pPr>
            <w:r>
              <w:rPr>
                <w:rFonts w:ascii="Arial" w:hAnsi="Arial" w:cs="Arial"/>
                <w:color w:val="000000"/>
                <w:sz w:val="20"/>
                <w:szCs w:val="20"/>
              </w:rPr>
              <w:t>Não</w:t>
            </w:r>
          </w:p>
        </w:tc>
        <w:tc>
          <w:tcPr>
            <w:tcW w:w="1559" w:type="dxa"/>
            <w:tcBorders>
              <w:top w:val="single" w:sz="4" w:space="0" w:color="000000"/>
              <w:bottom w:val="single" w:sz="4" w:space="0" w:color="000000"/>
            </w:tcBorders>
            <w:shd w:val="clear" w:color="auto" w:fill="auto"/>
          </w:tcPr>
          <w:p w:rsidR="00270A16" w:rsidRDefault="00270A16">
            <w:pPr>
              <w:snapToGrid w:val="0"/>
              <w:spacing w:before="60" w:after="60"/>
              <w:rPr>
                <w:rFonts w:ascii="Arial" w:hAnsi="Arial" w:cs="Arial"/>
                <w:color w:val="000000"/>
                <w:sz w:val="20"/>
                <w:szCs w:val="20"/>
              </w:rPr>
            </w:pPr>
            <w:r>
              <w:rPr>
                <w:rFonts w:ascii="Arial" w:hAnsi="Arial" w:cs="Arial"/>
                <w:color w:val="000000"/>
                <w:sz w:val="20"/>
                <w:szCs w:val="20"/>
              </w:rPr>
              <w:t>Não</w:t>
            </w:r>
          </w:p>
        </w:tc>
        <w:tc>
          <w:tcPr>
            <w:tcW w:w="1437" w:type="dxa"/>
            <w:tcBorders>
              <w:top w:val="single" w:sz="4" w:space="0" w:color="000000"/>
              <w:bottom w:val="single" w:sz="4" w:space="0" w:color="000000"/>
              <w:right w:val="single" w:sz="4" w:space="0" w:color="000000"/>
            </w:tcBorders>
            <w:shd w:val="clear" w:color="auto" w:fill="auto"/>
          </w:tcPr>
          <w:p w:rsidR="00270A16" w:rsidRDefault="00270A16">
            <w:pPr>
              <w:snapToGrid w:val="0"/>
              <w:spacing w:before="60" w:after="60"/>
              <w:rPr>
                <w:rFonts w:ascii="Arial" w:hAnsi="Arial" w:cs="Arial"/>
                <w:color w:val="000000"/>
                <w:sz w:val="20"/>
                <w:szCs w:val="20"/>
              </w:rPr>
            </w:pPr>
            <w:r>
              <w:rPr>
                <w:rFonts w:ascii="Arial" w:hAnsi="Arial" w:cs="Arial"/>
                <w:color w:val="000000"/>
                <w:sz w:val="20"/>
                <w:szCs w:val="20"/>
              </w:rPr>
              <w:t>Sim</w:t>
            </w:r>
          </w:p>
        </w:tc>
      </w:tr>
      <w:tr w:rsidR="00270A16" w:rsidTr="00ED748F">
        <w:trPr>
          <w:jc w:val="center"/>
        </w:trPr>
        <w:tc>
          <w:tcPr>
            <w:tcW w:w="3232" w:type="dxa"/>
            <w:tcBorders>
              <w:top w:val="single" w:sz="4" w:space="0" w:color="000000"/>
              <w:left w:val="single" w:sz="4" w:space="0" w:color="000000"/>
              <w:bottom w:val="single" w:sz="4" w:space="0" w:color="000000"/>
            </w:tcBorders>
            <w:shd w:val="clear" w:color="auto" w:fill="auto"/>
          </w:tcPr>
          <w:p w:rsidR="00270A16" w:rsidRDefault="00270A16">
            <w:pPr>
              <w:snapToGrid w:val="0"/>
              <w:spacing w:before="60" w:after="60"/>
              <w:ind w:left="60"/>
              <w:rPr>
                <w:rFonts w:ascii="Arial" w:hAnsi="Arial" w:cs="Arial"/>
                <w:iCs/>
                <w:color w:val="000000"/>
                <w:sz w:val="20"/>
                <w:szCs w:val="20"/>
              </w:rPr>
            </w:pPr>
            <w:r w:rsidRPr="00D87197">
              <w:rPr>
                <w:rFonts w:ascii="Arial" w:hAnsi="Arial" w:cs="Arial"/>
                <w:i/>
                <w:iCs/>
                <w:color w:val="000000"/>
                <w:sz w:val="20"/>
                <w:szCs w:val="20"/>
              </w:rPr>
              <w:t>Chat</w:t>
            </w:r>
            <w:r>
              <w:rPr>
                <w:rFonts w:ascii="Arial" w:eastAsia="Arial" w:hAnsi="Arial" w:cs="Arial"/>
                <w:iCs/>
                <w:color w:val="000000"/>
                <w:sz w:val="20"/>
                <w:szCs w:val="20"/>
              </w:rPr>
              <w:t xml:space="preserve"> </w:t>
            </w:r>
            <w:r>
              <w:rPr>
                <w:rFonts w:ascii="Arial" w:hAnsi="Arial" w:cs="Arial"/>
                <w:iCs/>
                <w:color w:val="000000"/>
                <w:sz w:val="20"/>
                <w:szCs w:val="20"/>
              </w:rPr>
              <w:t>entre</w:t>
            </w:r>
            <w:r>
              <w:rPr>
                <w:rFonts w:ascii="Arial" w:eastAsia="Arial" w:hAnsi="Arial" w:cs="Arial"/>
                <w:iCs/>
                <w:color w:val="000000"/>
                <w:sz w:val="20"/>
                <w:szCs w:val="20"/>
              </w:rPr>
              <w:t xml:space="preserve"> </w:t>
            </w:r>
            <w:r>
              <w:rPr>
                <w:rFonts w:ascii="Arial" w:hAnsi="Arial" w:cs="Arial"/>
                <w:iCs/>
                <w:color w:val="000000"/>
                <w:sz w:val="20"/>
                <w:szCs w:val="20"/>
              </w:rPr>
              <w:t>usuários</w:t>
            </w:r>
            <w:r>
              <w:rPr>
                <w:rFonts w:ascii="Arial" w:eastAsia="Arial" w:hAnsi="Arial" w:cs="Arial"/>
                <w:iCs/>
                <w:color w:val="000000"/>
                <w:sz w:val="20"/>
                <w:szCs w:val="20"/>
              </w:rPr>
              <w:t xml:space="preserve"> </w:t>
            </w:r>
            <w:r>
              <w:rPr>
                <w:rFonts w:ascii="Arial" w:hAnsi="Arial" w:cs="Arial"/>
                <w:iCs/>
                <w:color w:val="000000"/>
                <w:sz w:val="20"/>
                <w:szCs w:val="20"/>
              </w:rPr>
              <w:t>do</w:t>
            </w:r>
            <w:r>
              <w:rPr>
                <w:rFonts w:ascii="Arial" w:eastAsia="Arial" w:hAnsi="Arial" w:cs="Arial"/>
                <w:iCs/>
                <w:color w:val="000000"/>
                <w:sz w:val="20"/>
                <w:szCs w:val="20"/>
              </w:rPr>
              <w:t xml:space="preserve"> </w:t>
            </w:r>
            <w:r>
              <w:rPr>
                <w:rFonts w:ascii="Arial" w:hAnsi="Arial" w:cs="Arial"/>
                <w:iCs/>
                <w:color w:val="000000"/>
                <w:sz w:val="20"/>
                <w:szCs w:val="20"/>
              </w:rPr>
              <w:t>sistema</w:t>
            </w:r>
          </w:p>
        </w:tc>
        <w:tc>
          <w:tcPr>
            <w:tcW w:w="1134" w:type="dxa"/>
            <w:tcBorders>
              <w:top w:val="single" w:sz="4" w:space="0" w:color="000000"/>
              <w:bottom w:val="single" w:sz="4" w:space="0" w:color="000000"/>
            </w:tcBorders>
            <w:shd w:val="clear" w:color="auto" w:fill="auto"/>
          </w:tcPr>
          <w:p w:rsidR="00270A16" w:rsidRDefault="00270A16">
            <w:pPr>
              <w:snapToGrid w:val="0"/>
              <w:spacing w:before="60" w:after="60"/>
              <w:rPr>
                <w:rFonts w:ascii="Arial" w:hAnsi="Arial" w:cs="Arial"/>
                <w:color w:val="000000"/>
                <w:sz w:val="20"/>
                <w:szCs w:val="20"/>
              </w:rPr>
            </w:pPr>
            <w:r>
              <w:rPr>
                <w:rFonts w:ascii="Arial" w:hAnsi="Arial" w:cs="Arial"/>
                <w:color w:val="000000"/>
                <w:sz w:val="20"/>
                <w:szCs w:val="20"/>
              </w:rPr>
              <w:t>Não</w:t>
            </w:r>
          </w:p>
        </w:tc>
        <w:tc>
          <w:tcPr>
            <w:tcW w:w="1276" w:type="dxa"/>
            <w:tcBorders>
              <w:top w:val="single" w:sz="4" w:space="0" w:color="000000"/>
              <w:bottom w:val="single" w:sz="4" w:space="0" w:color="000000"/>
            </w:tcBorders>
            <w:shd w:val="clear" w:color="auto" w:fill="auto"/>
          </w:tcPr>
          <w:p w:rsidR="00270A16" w:rsidRDefault="00270A16">
            <w:pPr>
              <w:snapToGrid w:val="0"/>
              <w:spacing w:before="60" w:after="60"/>
              <w:rPr>
                <w:rFonts w:ascii="Arial" w:hAnsi="Arial" w:cs="Arial"/>
                <w:color w:val="000000"/>
                <w:sz w:val="20"/>
                <w:szCs w:val="20"/>
              </w:rPr>
            </w:pPr>
            <w:r>
              <w:rPr>
                <w:rFonts w:ascii="Arial" w:hAnsi="Arial" w:cs="Arial"/>
                <w:color w:val="000000"/>
                <w:sz w:val="20"/>
                <w:szCs w:val="20"/>
              </w:rPr>
              <w:t>Sim</w:t>
            </w:r>
          </w:p>
        </w:tc>
        <w:tc>
          <w:tcPr>
            <w:tcW w:w="1559" w:type="dxa"/>
            <w:tcBorders>
              <w:top w:val="single" w:sz="4" w:space="0" w:color="000000"/>
              <w:bottom w:val="single" w:sz="4" w:space="0" w:color="000000"/>
            </w:tcBorders>
            <w:shd w:val="clear" w:color="auto" w:fill="auto"/>
          </w:tcPr>
          <w:p w:rsidR="00270A16" w:rsidRDefault="00270A16">
            <w:pPr>
              <w:snapToGrid w:val="0"/>
              <w:spacing w:before="60" w:after="60"/>
              <w:rPr>
                <w:rFonts w:ascii="Arial" w:hAnsi="Arial" w:cs="Arial"/>
                <w:color w:val="000000"/>
                <w:sz w:val="20"/>
                <w:szCs w:val="20"/>
              </w:rPr>
            </w:pPr>
            <w:r>
              <w:rPr>
                <w:rFonts w:ascii="Arial" w:hAnsi="Arial" w:cs="Arial"/>
                <w:color w:val="000000"/>
                <w:sz w:val="20"/>
                <w:szCs w:val="20"/>
              </w:rPr>
              <w:t>Não</w:t>
            </w:r>
          </w:p>
        </w:tc>
        <w:tc>
          <w:tcPr>
            <w:tcW w:w="1437" w:type="dxa"/>
            <w:tcBorders>
              <w:top w:val="single" w:sz="4" w:space="0" w:color="000000"/>
              <w:bottom w:val="single" w:sz="4" w:space="0" w:color="000000"/>
              <w:right w:val="single" w:sz="4" w:space="0" w:color="000000"/>
            </w:tcBorders>
            <w:shd w:val="clear" w:color="auto" w:fill="auto"/>
          </w:tcPr>
          <w:p w:rsidR="00270A16" w:rsidRDefault="00270A16">
            <w:pPr>
              <w:snapToGrid w:val="0"/>
              <w:spacing w:before="60" w:after="60"/>
              <w:rPr>
                <w:rFonts w:ascii="Arial" w:hAnsi="Arial" w:cs="Arial"/>
                <w:color w:val="000000"/>
                <w:sz w:val="20"/>
                <w:szCs w:val="20"/>
              </w:rPr>
            </w:pPr>
            <w:r>
              <w:rPr>
                <w:rFonts w:ascii="Arial" w:hAnsi="Arial" w:cs="Arial"/>
                <w:color w:val="000000"/>
                <w:sz w:val="20"/>
                <w:szCs w:val="20"/>
              </w:rPr>
              <w:t>Não</w:t>
            </w:r>
          </w:p>
        </w:tc>
      </w:tr>
      <w:tr w:rsidR="00270A16" w:rsidTr="00ED748F">
        <w:trPr>
          <w:jc w:val="center"/>
        </w:trPr>
        <w:tc>
          <w:tcPr>
            <w:tcW w:w="3232" w:type="dxa"/>
            <w:tcBorders>
              <w:top w:val="single" w:sz="4" w:space="0" w:color="000000"/>
              <w:left w:val="single" w:sz="4" w:space="0" w:color="000000"/>
              <w:bottom w:val="single" w:sz="4" w:space="0" w:color="000000"/>
            </w:tcBorders>
            <w:shd w:val="clear" w:color="auto" w:fill="auto"/>
          </w:tcPr>
          <w:p w:rsidR="00270A16" w:rsidRDefault="00270A16">
            <w:pPr>
              <w:snapToGrid w:val="0"/>
              <w:spacing w:before="60" w:after="60"/>
              <w:ind w:left="60"/>
              <w:rPr>
                <w:rFonts w:ascii="Arial" w:hAnsi="Arial" w:cs="Arial"/>
                <w:iCs/>
                <w:color w:val="000000"/>
                <w:sz w:val="20"/>
                <w:szCs w:val="20"/>
              </w:rPr>
            </w:pPr>
            <w:r>
              <w:rPr>
                <w:rFonts w:ascii="Arial" w:hAnsi="Arial" w:cs="Arial"/>
                <w:iCs/>
                <w:color w:val="000000"/>
                <w:sz w:val="20"/>
                <w:szCs w:val="20"/>
              </w:rPr>
              <w:t>Exportação</w:t>
            </w:r>
            <w:r>
              <w:rPr>
                <w:rFonts w:ascii="Arial" w:eastAsia="Arial" w:hAnsi="Arial" w:cs="Arial"/>
                <w:iCs/>
                <w:color w:val="000000"/>
                <w:sz w:val="20"/>
                <w:szCs w:val="20"/>
              </w:rPr>
              <w:t xml:space="preserve"> </w:t>
            </w:r>
            <w:r>
              <w:rPr>
                <w:rFonts w:ascii="Arial" w:hAnsi="Arial" w:cs="Arial"/>
                <w:iCs/>
                <w:color w:val="000000"/>
                <w:sz w:val="20"/>
                <w:szCs w:val="20"/>
              </w:rPr>
              <w:t>do</w:t>
            </w:r>
            <w:r>
              <w:rPr>
                <w:rFonts w:ascii="Arial" w:eastAsia="Arial" w:hAnsi="Arial" w:cs="Arial"/>
                <w:iCs/>
                <w:color w:val="000000"/>
                <w:sz w:val="20"/>
                <w:szCs w:val="20"/>
              </w:rPr>
              <w:t xml:space="preserve"> </w:t>
            </w:r>
            <w:r>
              <w:rPr>
                <w:rFonts w:ascii="Arial" w:hAnsi="Arial" w:cs="Arial"/>
                <w:iCs/>
                <w:color w:val="000000"/>
                <w:sz w:val="20"/>
                <w:szCs w:val="20"/>
              </w:rPr>
              <w:t>prontuário</w:t>
            </w:r>
            <w:r>
              <w:rPr>
                <w:rFonts w:ascii="Arial" w:eastAsia="Arial" w:hAnsi="Arial" w:cs="Arial"/>
                <w:iCs/>
                <w:color w:val="000000"/>
                <w:sz w:val="20"/>
                <w:szCs w:val="20"/>
              </w:rPr>
              <w:t xml:space="preserve"> </w:t>
            </w:r>
            <w:r>
              <w:rPr>
                <w:rFonts w:ascii="Arial" w:hAnsi="Arial" w:cs="Arial"/>
                <w:iCs/>
                <w:color w:val="000000"/>
                <w:sz w:val="20"/>
                <w:szCs w:val="20"/>
              </w:rPr>
              <w:t>para</w:t>
            </w:r>
            <w:r>
              <w:rPr>
                <w:rFonts w:ascii="Arial" w:eastAsia="Arial" w:hAnsi="Arial" w:cs="Arial"/>
                <w:iCs/>
                <w:color w:val="000000"/>
                <w:sz w:val="20"/>
                <w:szCs w:val="20"/>
              </w:rPr>
              <w:t xml:space="preserve"> </w:t>
            </w:r>
            <w:r>
              <w:rPr>
                <w:rFonts w:ascii="Arial" w:hAnsi="Arial" w:cs="Arial"/>
                <w:iCs/>
                <w:color w:val="000000"/>
                <w:sz w:val="20"/>
                <w:szCs w:val="20"/>
              </w:rPr>
              <w:t>impressão</w:t>
            </w:r>
          </w:p>
        </w:tc>
        <w:tc>
          <w:tcPr>
            <w:tcW w:w="1134" w:type="dxa"/>
            <w:tcBorders>
              <w:top w:val="single" w:sz="4" w:space="0" w:color="000000"/>
              <w:bottom w:val="single" w:sz="4" w:space="0" w:color="000000"/>
            </w:tcBorders>
            <w:shd w:val="clear" w:color="auto" w:fill="auto"/>
          </w:tcPr>
          <w:p w:rsidR="00270A16" w:rsidRDefault="00270A16">
            <w:pPr>
              <w:snapToGrid w:val="0"/>
              <w:spacing w:before="60" w:after="60"/>
              <w:rPr>
                <w:rFonts w:ascii="Arial" w:hAnsi="Arial" w:cs="Arial"/>
                <w:color w:val="000000"/>
                <w:sz w:val="20"/>
                <w:szCs w:val="20"/>
              </w:rPr>
            </w:pPr>
            <w:r>
              <w:rPr>
                <w:rFonts w:ascii="Arial" w:hAnsi="Arial" w:cs="Arial"/>
                <w:color w:val="000000"/>
                <w:sz w:val="20"/>
                <w:szCs w:val="20"/>
              </w:rPr>
              <w:t>Não</w:t>
            </w:r>
          </w:p>
        </w:tc>
        <w:tc>
          <w:tcPr>
            <w:tcW w:w="1276" w:type="dxa"/>
            <w:tcBorders>
              <w:top w:val="single" w:sz="4" w:space="0" w:color="000000"/>
              <w:bottom w:val="single" w:sz="4" w:space="0" w:color="000000"/>
            </w:tcBorders>
            <w:shd w:val="clear" w:color="auto" w:fill="auto"/>
          </w:tcPr>
          <w:p w:rsidR="00270A16" w:rsidRDefault="00270A16">
            <w:pPr>
              <w:snapToGrid w:val="0"/>
              <w:spacing w:before="60" w:after="60"/>
              <w:rPr>
                <w:rFonts w:ascii="Arial" w:hAnsi="Arial" w:cs="Arial"/>
                <w:color w:val="000000"/>
                <w:sz w:val="20"/>
                <w:szCs w:val="20"/>
              </w:rPr>
            </w:pPr>
            <w:r>
              <w:rPr>
                <w:rFonts w:ascii="Arial" w:hAnsi="Arial" w:cs="Arial"/>
                <w:color w:val="000000"/>
                <w:sz w:val="20"/>
                <w:szCs w:val="20"/>
              </w:rPr>
              <w:t>Não</w:t>
            </w:r>
          </w:p>
        </w:tc>
        <w:tc>
          <w:tcPr>
            <w:tcW w:w="1559" w:type="dxa"/>
            <w:tcBorders>
              <w:top w:val="single" w:sz="4" w:space="0" w:color="000000"/>
              <w:bottom w:val="single" w:sz="4" w:space="0" w:color="000000"/>
            </w:tcBorders>
            <w:shd w:val="clear" w:color="auto" w:fill="auto"/>
          </w:tcPr>
          <w:p w:rsidR="00270A16" w:rsidRDefault="00270A16">
            <w:pPr>
              <w:snapToGrid w:val="0"/>
              <w:spacing w:before="60" w:after="60"/>
              <w:rPr>
                <w:rFonts w:ascii="Arial" w:hAnsi="Arial" w:cs="Arial"/>
                <w:color w:val="000000"/>
                <w:sz w:val="20"/>
                <w:szCs w:val="20"/>
              </w:rPr>
            </w:pPr>
            <w:r>
              <w:rPr>
                <w:rFonts w:ascii="Arial" w:hAnsi="Arial" w:cs="Arial"/>
                <w:color w:val="000000"/>
                <w:sz w:val="20"/>
                <w:szCs w:val="20"/>
              </w:rPr>
              <w:t>Não</w:t>
            </w:r>
          </w:p>
        </w:tc>
        <w:tc>
          <w:tcPr>
            <w:tcW w:w="1437" w:type="dxa"/>
            <w:tcBorders>
              <w:top w:val="single" w:sz="4" w:space="0" w:color="000000"/>
              <w:bottom w:val="single" w:sz="4" w:space="0" w:color="000000"/>
              <w:right w:val="single" w:sz="4" w:space="0" w:color="000000"/>
            </w:tcBorders>
            <w:shd w:val="clear" w:color="auto" w:fill="auto"/>
          </w:tcPr>
          <w:p w:rsidR="00270A16" w:rsidRDefault="00270A16">
            <w:pPr>
              <w:snapToGrid w:val="0"/>
              <w:spacing w:before="60" w:after="60"/>
              <w:rPr>
                <w:rFonts w:ascii="Arial" w:hAnsi="Arial" w:cs="Arial"/>
                <w:color w:val="000000"/>
                <w:sz w:val="20"/>
                <w:szCs w:val="20"/>
              </w:rPr>
            </w:pPr>
            <w:r>
              <w:rPr>
                <w:rFonts w:ascii="Arial" w:hAnsi="Arial" w:cs="Arial"/>
                <w:color w:val="000000"/>
                <w:sz w:val="20"/>
                <w:szCs w:val="20"/>
              </w:rPr>
              <w:t>Sim</w:t>
            </w:r>
          </w:p>
        </w:tc>
      </w:tr>
    </w:tbl>
    <w:p w:rsidR="00270A16" w:rsidRDefault="00270A16" w:rsidP="0080277D">
      <w:pPr>
        <w:pStyle w:val="ndicedeilustraoTCC"/>
      </w:pPr>
    </w:p>
    <w:p w:rsidR="0080277D" w:rsidRDefault="0080277D" w:rsidP="0080277D">
      <w:pPr>
        <w:pStyle w:val="PargrafoTCC"/>
      </w:pPr>
    </w:p>
    <w:p w:rsidR="00EF5355" w:rsidRDefault="00EF5355" w:rsidP="0080277D">
      <w:pPr>
        <w:pStyle w:val="PargrafoTCC"/>
      </w:pPr>
    </w:p>
    <w:p w:rsidR="00EF5355" w:rsidRDefault="00EF5355" w:rsidP="0080277D">
      <w:pPr>
        <w:pStyle w:val="PargrafoTCC"/>
      </w:pPr>
    </w:p>
    <w:p w:rsidR="00270A16" w:rsidRDefault="00270A16" w:rsidP="002C266D">
      <w:pPr>
        <w:pStyle w:val="Heading2"/>
      </w:pPr>
      <w:bookmarkStart w:id="54" w:name="__RefHeading__117_2111979340"/>
      <w:bookmarkStart w:id="55" w:name="__RefHeading__150_1286912160"/>
      <w:bookmarkStart w:id="56" w:name="__RefHeading__21_1150354337"/>
      <w:bookmarkStart w:id="57" w:name="__RefHeading__14_1864831944"/>
      <w:bookmarkStart w:id="58" w:name="__RefHeading__53_2068703521"/>
      <w:bookmarkStart w:id="59" w:name="__RefHeading__84_827532146"/>
      <w:bookmarkStart w:id="60" w:name="__RefHeading__300_2087715902"/>
      <w:bookmarkStart w:id="61" w:name="__RefHeading__364_1472683970"/>
      <w:bookmarkStart w:id="62" w:name="__RefHeading__249_1176750583"/>
      <w:bookmarkStart w:id="63" w:name="__RefHeading__216_1670186559"/>
      <w:bookmarkStart w:id="64" w:name="__RefHeading__183_1884309817"/>
      <w:bookmarkStart w:id="65" w:name="_Toc379146560"/>
      <w:bookmarkEnd w:id="54"/>
      <w:bookmarkEnd w:id="55"/>
      <w:bookmarkEnd w:id="56"/>
      <w:bookmarkEnd w:id="57"/>
      <w:bookmarkEnd w:id="58"/>
      <w:bookmarkEnd w:id="59"/>
      <w:bookmarkEnd w:id="60"/>
      <w:bookmarkEnd w:id="61"/>
      <w:bookmarkEnd w:id="62"/>
      <w:bookmarkEnd w:id="63"/>
      <w:bookmarkEnd w:id="64"/>
      <w:r>
        <w:t>Organização</w:t>
      </w:r>
      <w:r>
        <w:rPr>
          <w:rFonts w:eastAsia="Arial"/>
        </w:rPr>
        <w:t xml:space="preserve"> </w:t>
      </w:r>
      <w:r>
        <w:t>da</w:t>
      </w:r>
      <w:r>
        <w:rPr>
          <w:rFonts w:eastAsia="Arial"/>
        </w:rPr>
        <w:t xml:space="preserve"> </w:t>
      </w:r>
      <w:r w:rsidR="003F6384">
        <w:t>M</w:t>
      </w:r>
      <w:r>
        <w:t>onografia</w:t>
      </w:r>
      <w:bookmarkEnd w:id="65"/>
    </w:p>
    <w:p w:rsidR="00270A16" w:rsidRDefault="00270A16">
      <w:pPr>
        <w:pStyle w:val="PargrafoTCC"/>
        <w:rPr>
          <w:color w:val="000000"/>
        </w:rPr>
      </w:pPr>
      <w:r>
        <w:rPr>
          <w:color w:val="000000"/>
        </w:rPr>
        <w:t>Esta</w:t>
      </w:r>
      <w:r>
        <w:rPr>
          <w:rFonts w:eastAsia="Arial"/>
          <w:color w:val="000000"/>
        </w:rPr>
        <w:t xml:space="preserve"> </w:t>
      </w:r>
      <w:r>
        <w:rPr>
          <w:color w:val="000000"/>
        </w:rPr>
        <w:t>monografia</w:t>
      </w:r>
      <w:r>
        <w:rPr>
          <w:rFonts w:eastAsia="Arial"/>
          <w:color w:val="000000"/>
        </w:rPr>
        <w:t xml:space="preserve"> </w:t>
      </w:r>
      <w:r>
        <w:rPr>
          <w:color w:val="000000"/>
        </w:rPr>
        <w:t>está</w:t>
      </w:r>
      <w:r>
        <w:rPr>
          <w:rFonts w:eastAsia="Arial"/>
          <w:color w:val="000000"/>
        </w:rPr>
        <w:t xml:space="preserve"> </w:t>
      </w:r>
      <w:r>
        <w:rPr>
          <w:color w:val="000000"/>
        </w:rPr>
        <w:t>assim</w:t>
      </w:r>
      <w:r>
        <w:rPr>
          <w:rFonts w:eastAsia="Arial"/>
          <w:color w:val="000000"/>
        </w:rPr>
        <w:t xml:space="preserve"> </w:t>
      </w:r>
      <w:r>
        <w:rPr>
          <w:color w:val="000000"/>
        </w:rPr>
        <w:t>organizada:</w:t>
      </w:r>
    </w:p>
    <w:p w:rsidR="00270A16" w:rsidRDefault="00270A16">
      <w:pPr>
        <w:pStyle w:val="ItemizaoTCC"/>
        <w:rPr>
          <w:shd w:val="clear" w:color="auto" w:fill="00B8FF"/>
        </w:rPr>
      </w:pPr>
      <w:r>
        <w:t>O</w:t>
      </w:r>
      <w:r>
        <w:rPr>
          <w:rFonts w:eastAsia="Arial"/>
        </w:rPr>
        <w:t xml:space="preserve"> </w:t>
      </w:r>
      <w:r>
        <w:t>capítulo</w:t>
      </w:r>
      <w:r>
        <w:rPr>
          <w:rFonts w:eastAsia="Arial"/>
        </w:rPr>
        <w:t xml:space="preserve"> </w:t>
      </w:r>
      <w:r>
        <w:t>2</w:t>
      </w:r>
      <w:r>
        <w:rPr>
          <w:rFonts w:eastAsia="Arial"/>
        </w:rPr>
        <w:t xml:space="preserve"> </w:t>
      </w:r>
      <w:r>
        <w:t>apresenta</w:t>
      </w:r>
      <w:r>
        <w:rPr>
          <w:rFonts w:eastAsia="Arial"/>
        </w:rPr>
        <w:t xml:space="preserve"> </w:t>
      </w:r>
      <w:r>
        <w:t>o</w:t>
      </w:r>
      <w:r>
        <w:rPr>
          <w:rFonts w:eastAsia="Arial"/>
        </w:rPr>
        <w:t xml:space="preserve"> </w:t>
      </w:r>
      <w:r>
        <w:t>planejamento</w:t>
      </w:r>
      <w:r>
        <w:rPr>
          <w:rFonts w:eastAsia="Arial"/>
        </w:rPr>
        <w:t xml:space="preserve"> </w:t>
      </w:r>
      <w:r>
        <w:t>e</w:t>
      </w:r>
      <w:r>
        <w:rPr>
          <w:rFonts w:eastAsia="Arial"/>
        </w:rPr>
        <w:t xml:space="preserve"> </w:t>
      </w:r>
      <w:r>
        <w:t>o</w:t>
      </w:r>
      <w:r>
        <w:rPr>
          <w:rFonts w:eastAsia="Arial"/>
        </w:rPr>
        <w:t xml:space="preserve"> </w:t>
      </w:r>
      <w:r>
        <w:t>desenvolvimento</w:t>
      </w:r>
      <w:r>
        <w:rPr>
          <w:rFonts w:eastAsia="Arial"/>
        </w:rPr>
        <w:t xml:space="preserve"> </w:t>
      </w:r>
      <w:r>
        <w:t>do</w:t>
      </w:r>
      <w:r>
        <w:rPr>
          <w:rFonts w:eastAsia="Arial"/>
        </w:rPr>
        <w:t xml:space="preserve"> </w:t>
      </w:r>
      <w:r>
        <w:t>sistema</w:t>
      </w:r>
      <w:r>
        <w:rPr>
          <w:rFonts w:eastAsia="Arial"/>
        </w:rPr>
        <w:t xml:space="preserve"> </w:t>
      </w:r>
      <w:r>
        <w:t>WebClínica,</w:t>
      </w:r>
      <w:r>
        <w:rPr>
          <w:rFonts w:eastAsia="Arial"/>
        </w:rPr>
        <w:t xml:space="preserve"> </w:t>
      </w:r>
      <w:r>
        <w:t>abordando</w:t>
      </w:r>
      <w:r>
        <w:rPr>
          <w:rFonts w:eastAsia="Arial"/>
        </w:rPr>
        <w:t xml:space="preserve"> </w:t>
      </w:r>
      <w:r w:rsidR="001C74A5">
        <w:t>o</w:t>
      </w:r>
      <w:r>
        <w:rPr>
          <w:rFonts w:eastAsia="Arial"/>
        </w:rPr>
        <w:t xml:space="preserve"> </w:t>
      </w:r>
      <w:r w:rsidR="001C74A5" w:rsidRPr="001C74A5">
        <w:t>método de desenvolvimento de projeto</w:t>
      </w:r>
      <w:r>
        <w:rPr>
          <w:rFonts w:eastAsia="Arial"/>
        </w:rPr>
        <w:t xml:space="preserve"> </w:t>
      </w:r>
      <w:r w:rsidR="001C74A5">
        <w:t>adotado</w:t>
      </w:r>
      <w:r>
        <w:t>,</w:t>
      </w:r>
      <w:r>
        <w:rPr>
          <w:rFonts w:eastAsia="Arial"/>
        </w:rPr>
        <w:t xml:space="preserve"> </w:t>
      </w:r>
      <w:r>
        <w:t>a</w:t>
      </w:r>
      <w:r>
        <w:rPr>
          <w:rFonts w:eastAsia="Arial"/>
        </w:rPr>
        <w:t xml:space="preserve"> </w:t>
      </w:r>
      <w:r>
        <w:t>arquitetura</w:t>
      </w:r>
      <w:r>
        <w:rPr>
          <w:rFonts w:eastAsia="Arial"/>
        </w:rPr>
        <w:t xml:space="preserve"> </w:t>
      </w:r>
      <w:r>
        <w:t>da</w:t>
      </w:r>
      <w:r>
        <w:rPr>
          <w:rFonts w:eastAsia="Arial"/>
        </w:rPr>
        <w:t xml:space="preserve"> </w:t>
      </w:r>
      <w:r>
        <w:t>solução</w:t>
      </w:r>
      <w:r>
        <w:rPr>
          <w:rFonts w:eastAsia="Arial"/>
        </w:rPr>
        <w:t xml:space="preserve"> </w:t>
      </w:r>
      <w:r>
        <w:t>e</w:t>
      </w:r>
      <w:r>
        <w:rPr>
          <w:rFonts w:eastAsia="Arial"/>
        </w:rPr>
        <w:t xml:space="preserve"> </w:t>
      </w:r>
      <w:r>
        <w:t>as</w:t>
      </w:r>
      <w:r>
        <w:rPr>
          <w:rFonts w:eastAsia="Arial"/>
        </w:rPr>
        <w:t xml:space="preserve"> </w:t>
      </w:r>
      <w:r>
        <w:t>tecnologias</w:t>
      </w:r>
      <w:r>
        <w:rPr>
          <w:rFonts w:eastAsia="Arial"/>
        </w:rPr>
        <w:t xml:space="preserve"> </w:t>
      </w:r>
      <w:r>
        <w:t>e</w:t>
      </w:r>
      <w:r>
        <w:rPr>
          <w:rFonts w:eastAsia="Arial"/>
        </w:rPr>
        <w:t xml:space="preserve"> </w:t>
      </w:r>
      <w:r>
        <w:t>ferramentas</w:t>
      </w:r>
      <w:r>
        <w:rPr>
          <w:rFonts w:eastAsia="Arial"/>
        </w:rPr>
        <w:t xml:space="preserve"> </w:t>
      </w:r>
      <w:r w:rsidRPr="001C74A5">
        <w:t>utilizadas.</w:t>
      </w:r>
    </w:p>
    <w:p w:rsidR="00270A16" w:rsidRDefault="00270A16">
      <w:pPr>
        <w:pStyle w:val="ItemizaoTCC"/>
        <w:rPr>
          <w:shd w:val="clear" w:color="auto" w:fill="00B8FF"/>
        </w:rPr>
      </w:pPr>
      <w:r>
        <w:t>No</w:t>
      </w:r>
      <w:r>
        <w:rPr>
          <w:rFonts w:eastAsia="Arial"/>
        </w:rPr>
        <w:t xml:space="preserve"> </w:t>
      </w:r>
      <w:r>
        <w:t>capítulo</w:t>
      </w:r>
      <w:r>
        <w:rPr>
          <w:rFonts w:eastAsia="Arial"/>
        </w:rPr>
        <w:t xml:space="preserve"> </w:t>
      </w:r>
      <w:r>
        <w:t>3,</w:t>
      </w:r>
      <w:r>
        <w:rPr>
          <w:rFonts w:eastAsia="Arial"/>
        </w:rPr>
        <w:t xml:space="preserve"> </w:t>
      </w:r>
      <w:r>
        <w:t>são</w:t>
      </w:r>
      <w:r>
        <w:rPr>
          <w:rFonts w:eastAsia="Arial"/>
        </w:rPr>
        <w:t xml:space="preserve"> </w:t>
      </w:r>
      <w:r>
        <w:t>descritas</w:t>
      </w:r>
      <w:r>
        <w:rPr>
          <w:rFonts w:eastAsia="Arial"/>
        </w:rPr>
        <w:t xml:space="preserve"> </w:t>
      </w:r>
      <w:r>
        <w:t>as</w:t>
      </w:r>
      <w:r>
        <w:rPr>
          <w:rFonts w:eastAsia="Arial"/>
        </w:rPr>
        <w:t xml:space="preserve"> </w:t>
      </w:r>
      <w:r>
        <w:t>partes</w:t>
      </w:r>
      <w:r>
        <w:rPr>
          <w:rFonts w:eastAsia="Arial"/>
        </w:rPr>
        <w:t xml:space="preserve"> </w:t>
      </w:r>
      <w:r>
        <w:t>que</w:t>
      </w:r>
      <w:r>
        <w:rPr>
          <w:rFonts w:eastAsia="Arial"/>
        </w:rPr>
        <w:t xml:space="preserve"> </w:t>
      </w:r>
      <w:r>
        <w:t>constituem</w:t>
      </w:r>
      <w:r>
        <w:rPr>
          <w:rFonts w:eastAsia="Arial"/>
        </w:rPr>
        <w:t xml:space="preserve"> </w:t>
      </w:r>
      <w:r>
        <w:t>o</w:t>
      </w:r>
      <w:r>
        <w:rPr>
          <w:rFonts w:eastAsia="Arial"/>
        </w:rPr>
        <w:t xml:space="preserve"> </w:t>
      </w:r>
      <w:r>
        <w:t>sistema</w:t>
      </w:r>
      <w:r>
        <w:rPr>
          <w:rFonts w:eastAsia="Arial"/>
        </w:rPr>
        <w:t xml:space="preserve"> </w:t>
      </w:r>
      <w:r w:rsidRPr="001C74A5">
        <w:t>WebClínica.</w:t>
      </w:r>
    </w:p>
    <w:p w:rsidR="00270A16" w:rsidRDefault="00270A16">
      <w:pPr>
        <w:pStyle w:val="ItemizaoTCC"/>
        <w:rPr>
          <w:shd w:val="clear" w:color="auto" w:fill="00B8FF"/>
        </w:rPr>
      </w:pPr>
      <w:r>
        <w:t>No</w:t>
      </w:r>
      <w:r>
        <w:rPr>
          <w:rFonts w:eastAsia="Arial"/>
        </w:rPr>
        <w:t xml:space="preserve"> </w:t>
      </w:r>
      <w:r>
        <w:t>capítulo</w:t>
      </w:r>
      <w:r>
        <w:rPr>
          <w:rFonts w:eastAsia="Arial"/>
        </w:rPr>
        <w:t xml:space="preserve"> </w:t>
      </w:r>
      <w:r>
        <w:t>4,</w:t>
      </w:r>
      <w:r>
        <w:rPr>
          <w:rFonts w:eastAsia="Arial"/>
        </w:rPr>
        <w:t xml:space="preserve"> </w:t>
      </w:r>
      <w:r>
        <w:t>são</w:t>
      </w:r>
      <w:r>
        <w:rPr>
          <w:rFonts w:eastAsia="Arial"/>
        </w:rPr>
        <w:t xml:space="preserve"> </w:t>
      </w:r>
      <w:r>
        <w:t>apresentados</w:t>
      </w:r>
      <w:r>
        <w:rPr>
          <w:rFonts w:eastAsia="Arial"/>
        </w:rPr>
        <w:t xml:space="preserve"> </w:t>
      </w:r>
      <w:r>
        <w:t>os</w:t>
      </w:r>
      <w:r>
        <w:rPr>
          <w:rFonts w:eastAsia="Arial"/>
        </w:rPr>
        <w:t xml:space="preserve"> </w:t>
      </w:r>
      <w:r>
        <w:t>resultados,</w:t>
      </w:r>
      <w:r>
        <w:rPr>
          <w:rFonts w:eastAsia="Arial"/>
        </w:rPr>
        <w:t xml:space="preserve"> </w:t>
      </w:r>
      <w:r>
        <w:t>tais</w:t>
      </w:r>
      <w:r>
        <w:rPr>
          <w:rFonts w:eastAsia="Arial"/>
        </w:rPr>
        <w:t xml:space="preserve"> </w:t>
      </w:r>
      <w:r>
        <w:t>como:</w:t>
      </w:r>
      <w:r>
        <w:rPr>
          <w:rFonts w:eastAsia="Arial"/>
        </w:rPr>
        <w:t xml:space="preserve"> </w:t>
      </w:r>
      <w:r>
        <w:t>avaliação</w:t>
      </w:r>
      <w:r>
        <w:rPr>
          <w:rFonts w:eastAsia="Arial"/>
        </w:rPr>
        <w:t xml:space="preserve"> </w:t>
      </w:r>
      <w:r>
        <w:t>do</w:t>
      </w:r>
      <w:r>
        <w:rPr>
          <w:rFonts w:eastAsia="Arial"/>
        </w:rPr>
        <w:t xml:space="preserve"> </w:t>
      </w:r>
      <w:r>
        <w:t>sistema,</w:t>
      </w:r>
      <w:r>
        <w:rPr>
          <w:rFonts w:eastAsia="Arial"/>
        </w:rPr>
        <w:t xml:space="preserve"> </w:t>
      </w:r>
      <w:r>
        <w:t>resultados</w:t>
      </w:r>
      <w:r>
        <w:rPr>
          <w:rFonts w:eastAsia="Arial"/>
        </w:rPr>
        <w:t xml:space="preserve"> </w:t>
      </w:r>
      <w:r>
        <w:t>alcançados</w:t>
      </w:r>
      <w:r>
        <w:rPr>
          <w:rFonts w:eastAsia="Arial"/>
        </w:rPr>
        <w:t xml:space="preserve"> </w:t>
      </w:r>
      <w:r>
        <w:t>e</w:t>
      </w:r>
      <w:r>
        <w:rPr>
          <w:rFonts w:eastAsia="Arial"/>
        </w:rPr>
        <w:t xml:space="preserve"> </w:t>
      </w:r>
      <w:r>
        <w:t>validação</w:t>
      </w:r>
      <w:r>
        <w:rPr>
          <w:rFonts w:eastAsia="Arial"/>
        </w:rPr>
        <w:t xml:space="preserve"> </w:t>
      </w:r>
      <w:r>
        <w:t>do</w:t>
      </w:r>
      <w:r>
        <w:rPr>
          <w:rFonts w:eastAsia="Arial"/>
        </w:rPr>
        <w:t xml:space="preserve"> </w:t>
      </w:r>
      <w:r>
        <w:t>objetivo</w:t>
      </w:r>
      <w:r>
        <w:rPr>
          <w:rFonts w:eastAsia="Arial"/>
        </w:rPr>
        <w:t xml:space="preserve"> </w:t>
      </w:r>
      <w:r>
        <w:t>proposto</w:t>
      </w:r>
      <w:r>
        <w:rPr>
          <w:rFonts w:eastAsia="Arial"/>
        </w:rPr>
        <w:t xml:space="preserve"> </w:t>
      </w:r>
      <w:r>
        <w:t>pelo</w:t>
      </w:r>
      <w:r>
        <w:rPr>
          <w:rFonts w:eastAsia="Arial"/>
        </w:rPr>
        <w:t xml:space="preserve"> </w:t>
      </w:r>
      <w:r>
        <w:t>TCC</w:t>
      </w:r>
      <w:r>
        <w:rPr>
          <w:rFonts w:eastAsia="Arial"/>
        </w:rPr>
        <w:t xml:space="preserve"> </w:t>
      </w:r>
      <w:r>
        <w:t>descrito</w:t>
      </w:r>
      <w:r>
        <w:rPr>
          <w:rFonts w:eastAsia="Arial"/>
        </w:rPr>
        <w:t xml:space="preserve"> </w:t>
      </w:r>
      <w:r>
        <w:t>nesta</w:t>
      </w:r>
      <w:r>
        <w:rPr>
          <w:rFonts w:eastAsia="Arial"/>
        </w:rPr>
        <w:t xml:space="preserve"> </w:t>
      </w:r>
      <w:r w:rsidRPr="001C74A5">
        <w:t>monografia.</w:t>
      </w:r>
    </w:p>
    <w:p w:rsidR="002E35EE" w:rsidRDefault="00270A16">
      <w:pPr>
        <w:pStyle w:val="ItemizaoTCC"/>
        <w:rPr>
          <w:rFonts w:eastAsia="Arial"/>
          <w:lang w:eastAsia="pt-BR"/>
        </w:rPr>
        <w:sectPr w:rsidR="002E35EE" w:rsidSect="00F041A9">
          <w:headerReference w:type="even" r:id="rId11"/>
          <w:headerReference w:type="default" r:id="rId12"/>
          <w:footerReference w:type="even" r:id="rId13"/>
          <w:footerReference w:type="default" r:id="rId14"/>
          <w:headerReference w:type="first" r:id="rId15"/>
          <w:footerReference w:type="first" r:id="rId16"/>
          <w:type w:val="continuous"/>
          <w:pgSz w:w="11906" w:h="16838"/>
          <w:pgMar w:top="1701" w:right="1985" w:bottom="1134" w:left="1134" w:header="709" w:footer="709" w:gutter="0"/>
          <w:cols w:space="720"/>
          <w:docGrid w:linePitch="360"/>
        </w:sectPr>
      </w:pPr>
      <w:r>
        <w:t>O</w:t>
      </w:r>
      <w:r>
        <w:rPr>
          <w:rFonts w:eastAsia="Arial"/>
        </w:rPr>
        <w:t xml:space="preserve"> </w:t>
      </w:r>
      <w:r>
        <w:t>capítulo</w:t>
      </w:r>
      <w:r>
        <w:rPr>
          <w:rFonts w:eastAsia="Arial"/>
        </w:rPr>
        <w:t xml:space="preserve"> </w:t>
      </w:r>
      <w:r>
        <w:t>5</w:t>
      </w:r>
      <w:r>
        <w:rPr>
          <w:rFonts w:eastAsia="Arial"/>
        </w:rPr>
        <w:t xml:space="preserve"> </w:t>
      </w:r>
      <w:r>
        <w:t>contém</w:t>
      </w:r>
      <w:r>
        <w:rPr>
          <w:rFonts w:eastAsia="Arial"/>
        </w:rPr>
        <w:t xml:space="preserve"> </w:t>
      </w:r>
      <w:r>
        <w:t>as</w:t>
      </w:r>
      <w:r>
        <w:rPr>
          <w:rFonts w:eastAsia="Arial"/>
        </w:rPr>
        <w:t xml:space="preserve"> </w:t>
      </w:r>
      <w:r>
        <w:t>conclusões.</w:t>
      </w:r>
      <w:r>
        <w:rPr>
          <w:rFonts w:eastAsia="Arial"/>
        </w:rPr>
        <w:t xml:space="preserve"> </w:t>
      </w:r>
      <w:r>
        <w:t>Nele</w:t>
      </w:r>
      <w:r>
        <w:rPr>
          <w:rFonts w:eastAsia="Arial"/>
        </w:rPr>
        <w:t xml:space="preserve"> </w:t>
      </w:r>
      <w:r>
        <w:t>são</w:t>
      </w:r>
      <w:r>
        <w:rPr>
          <w:rFonts w:eastAsia="Arial"/>
        </w:rPr>
        <w:t xml:space="preserve"> </w:t>
      </w:r>
      <w:r>
        <w:t>abordadas</w:t>
      </w:r>
      <w:r>
        <w:rPr>
          <w:rFonts w:eastAsia="Arial"/>
        </w:rPr>
        <w:t xml:space="preserve"> </w:t>
      </w:r>
      <w:r>
        <w:t>as</w:t>
      </w:r>
      <w:r>
        <w:rPr>
          <w:rFonts w:eastAsia="Arial"/>
        </w:rPr>
        <w:t xml:space="preserve"> </w:t>
      </w:r>
      <w:r>
        <w:t>análises</w:t>
      </w:r>
      <w:r>
        <w:rPr>
          <w:rFonts w:eastAsia="Arial"/>
        </w:rPr>
        <w:t xml:space="preserve"> </w:t>
      </w:r>
      <w:r>
        <w:t>de</w:t>
      </w:r>
      <w:r>
        <w:rPr>
          <w:rFonts w:eastAsia="Arial"/>
        </w:rPr>
        <w:t xml:space="preserve"> </w:t>
      </w:r>
      <w:r>
        <w:t>complexidade</w:t>
      </w:r>
      <w:r>
        <w:rPr>
          <w:rFonts w:eastAsia="Arial"/>
        </w:rPr>
        <w:t xml:space="preserve"> </w:t>
      </w:r>
      <w:r>
        <w:t>e</w:t>
      </w:r>
      <w:r>
        <w:rPr>
          <w:rFonts w:eastAsia="Arial"/>
        </w:rPr>
        <w:t xml:space="preserve"> </w:t>
      </w:r>
      <w:r>
        <w:t>qualidade</w:t>
      </w:r>
      <w:r>
        <w:rPr>
          <w:rFonts w:eastAsia="Arial"/>
        </w:rPr>
        <w:t xml:space="preserve"> </w:t>
      </w:r>
      <w:r>
        <w:t>do</w:t>
      </w:r>
      <w:r>
        <w:rPr>
          <w:rFonts w:eastAsia="Arial"/>
        </w:rPr>
        <w:t xml:space="preserve"> </w:t>
      </w:r>
      <w:r>
        <w:t>artefato</w:t>
      </w:r>
      <w:r>
        <w:rPr>
          <w:rFonts w:eastAsia="Arial"/>
        </w:rPr>
        <w:t xml:space="preserve"> </w:t>
      </w:r>
      <w:r>
        <w:t>desenvolvido,</w:t>
      </w:r>
      <w:r>
        <w:rPr>
          <w:rFonts w:eastAsia="Arial"/>
        </w:rPr>
        <w:t xml:space="preserve"> </w:t>
      </w:r>
      <w:r>
        <w:t>dificuldades</w:t>
      </w:r>
      <w:r>
        <w:rPr>
          <w:rFonts w:eastAsia="Arial"/>
        </w:rPr>
        <w:t xml:space="preserve"> </w:t>
      </w:r>
      <w:r>
        <w:t>encontradas</w:t>
      </w:r>
      <w:r>
        <w:rPr>
          <w:rFonts w:eastAsia="Arial"/>
        </w:rPr>
        <w:t xml:space="preserve"> </w:t>
      </w:r>
      <w:r>
        <w:t>ao</w:t>
      </w:r>
      <w:r>
        <w:rPr>
          <w:rFonts w:eastAsia="Arial"/>
        </w:rPr>
        <w:t xml:space="preserve"> </w:t>
      </w:r>
      <w:r>
        <w:t>longo</w:t>
      </w:r>
      <w:r>
        <w:rPr>
          <w:rFonts w:eastAsia="Arial"/>
        </w:rPr>
        <w:t xml:space="preserve"> </w:t>
      </w:r>
      <w:r>
        <w:t>da</w:t>
      </w:r>
      <w:r>
        <w:rPr>
          <w:rFonts w:eastAsia="Arial"/>
        </w:rPr>
        <w:t xml:space="preserve"> </w:t>
      </w:r>
      <w:r>
        <w:t>realização</w:t>
      </w:r>
      <w:r>
        <w:rPr>
          <w:rFonts w:eastAsia="Arial"/>
        </w:rPr>
        <w:t xml:space="preserve"> </w:t>
      </w:r>
      <w:r w:rsidR="001C74A5">
        <w:t>do</w:t>
      </w:r>
      <w:r>
        <w:rPr>
          <w:rFonts w:eastAsia="Arial"/>
        </w:rPr>
        <w:t xml:space="preserve"> </w:t>
      </w:r>
      <w:r>
        <w:t>TCC</w:t>
      </w:r>
      <w:r>
        <w:rPr>
          <w:rFonts w:eastAsia="Arial"/>
        </w:rPr>
        <w:t xml:space="preserve"> </w:t>
      </w:r>
      <w:r>
        <w:t>e</w:t>
      </w:r>
      <w:r>
        <w:rPr>
          <w:rFonts w:eastAsia="Arial"/>
        </w:rPr>
        <w:t xml:space="preserve"> </w:t>
      </w:r>
      <w:r>
        <w:t>possíveis</w:t>
      </w:r>
      <w:r>
        <w:rPr>
          <w:rFonts w:eastAsia="Arial"/>
        </w:rPr>
        <w:t xml:space="preserve"> </w:t>
      </w:r>
      <w:r>
        <w:t>trabalhos</w:t>
      </w:r>
      <w:r>
        <w:rPr>
          <w:rFonts w:eastAsia="Arial"/>
        </w:rPr>
        <w:t xml:space="preserve"> </w:t>
      </w:r>
      <w:r>
        <w:t>futuros</w:t>
      </w:r>
      <w:r>
        <w:rPr>
          <w:rFonts w:eastAsia="Arial"/>
          <w:lang w:eastAsia="pt-BR"/>
        </w:rPr>
        <w:t>.</w:t>
      </w:r>
    </w:p>
    <w:p w:rsidR="00270A16" w:rsidRDefault="00270A16">
      <w:pPr>
        <w:pStyle w:val="Heading1"/>
        <w:pageBreakBefore/>
        <w:rPr>
          <w:lang w:eastAsia="pt-BR"/>
        </w:rPr>
      </w:pPr>
      <w:bookmarkStart w:id="66" w:name="__RefHeading__119_2111979340"/>
      <w:bookmarkStart w:id="67" w:name="__RefHeading__302_2087715902"/>
      <w:bookmarkStart w:id="68" w:name="__RefHeading__366_1472683970"/>
      <w:bookmarkStart w:id="69" w:name="__RefHeading__23_1150354337"/>
      <w:bookmarkStart w:id="70" w:name="__RefHeading__86_827532146"/>
      <w:bookmarkStart w:id="71" w:name="__RefHeading__152_1286912160"/>
      <w:bookmarkStart w:id="72" w:name="__RefHeading__218_1670186559"/>
      <w:bookmarkStart w:id="73" w:name="__RefHeading__16_1864831944"/>
      <w:bookmarkStart w:id="74" w:name="__RefHeading__667_1982960955"/>
      <w:bookmarkStart w:id="75" w:name="__RefHeading__185_1884309817"/>
      <w:bookmarkStart w:id="76" w:name="__RefHeading__251_1176750583"/>
      <w:bookmarkStart w:id="77" w:name="__RefHeading__55_2068703521"/>
      <w:bookmarkStart w:id="78" w:name="_Toc379146561"/>
      <w:bookmarkEnd w:id="66"/>
      <w:bookmarkEnd w:id="67"/>
      <w:bookmarkEnd w:id="68"/>
      <w:bookmarkEnd w:id="69"/>
      <w:bookmarkEnd w:id="70"/>
      <w:bookmarkEnd w:id="71"/>
      <w:bookmarkEnd w:id="72"/>
      <w:bookmarkEnd w:id="73"/>
      <w:bookmarkEnd w:id="74"/>
      <w:bookmarkEnd w:id="75"/>
      <w:bookmarkEnd w:id="76"/>
      <w:bookmarkEnd w:id="77"/>
      <w:r>
        <w:rPr>
          <w:lang w:eastAsia="pt-BR"/>
        </w:rPr>
        <w:t>PLANEJAMENTO</w:t>
      </w:r>
      <w:r>
        <w:rPr>
          <w:rFonts w:eastAsia="Arial"/>
          <w:lang w:eastAsia="pt-BR"/>
        </w:rPr>
        <w:t xml:space="preserve"> </w:t>
      </w:r>
      <w:r>
        <w:rPr>
          <w:lang w:eastAsia="pt-BR"/>
        </w:rPr>
        <w:t>E</w:t>
      </w:r>
      <w:r>
        <w:rPr>
          <w:rFonts w:eastAsia="Arial"/>
          <w:lang w:eastAsia="pt-BR"/>
        </w:rPr>
        <w:t xml:space="preserve"> </w:t>
      </w:r>
      <w:r>
        <w:rPr>
          <w:lang w:eastAsia="pt-BR"/>
        </w:rPr>
        <w:t>PROJETO</w:t>
      </w:r>
      <w:bookmarkEnd w:id="78"/>
    </w:p>
    <w:p w:rsidR="00270A16" w:rsidRDefault="00270A16" w:rsidP="002C266D">
      <w:pPr>
        <w:pStyle w:val="PargrafoTCC"/>
      </w:pPr>
      <w:r>
        <w:t>Este</w:t>
      </w:r>
      <w:r>
        <w:rPr>
          <w:rFonts w:eastAsia="Arial"/>
        </w:rPr>
        <w:t xml:space="preserve"> </w:t>
      </w:r>
      <w:r>
        <w:t>capítulo</w:t>
      </w:r>
      <w:r>
        <w:rPr>
          <w:rFonts w:eastAsia="Arial"/>
        </w:rPr>
        <w:t xml:space="preserve"> </w:t>
      </w:r>
      <w:r>
        <w:t>apresenta</w:t>
      </w:r>
      <w:r>
        <w:rPr>
          <w:rFonts w:eastAsia="Arial"/>
        </w:rPr>
        <w:t xml:space="preserve"> </w:t>
      </w:r>
      <w:r w:rsidR="00E0733B">
        <w:t>o</w:t>
      </w:r>
      <w:r>
        <w:rPr>
          <w:rFonts w:eastAsia="Arial"/>
        </w:rPr>
        <w:t xml:space="preserve"> </w:t>
      </w:r>
      <w:r w:rsidRPr="00E0733B">
        <w:t>m</w:t>
      </w:r>
      <w:r w:rsidR="00E0733B" w:rsidRPr="00E0733B">
        <w:t>étodo</w:t>
      </w:r>
      <w:r>
        <w:rPr>
          <w:rFonts w:eastAsia="Arial"/>
        </w:rPr>
        <w:t xml:space="preserve"> </w:t>
      </w:r>
      <w:r w:rsidR="00E0733B">
        <w:t>escolhido</w:t>
      </w:r>
      <w:r>
        <w:rPr>
          <w:rFonts w:eastAsia="Arial"/>
        </w:rPr>
        <w:t xml:space="preserve"> </w:t>
      </w:r>
      <w:r>
        <w:t>para</w:t>
      </w:r>
      <w:r>
        <w:rPr>
          <w:rFonts w:eastAsia="Arial"/>
        </w:rPr>
        <w:t xml:space="preserve"> </w:t>
      </w:r>
      <w:r>
        <w:t>planejar</w:t>
      </w:r>
      <w:r>
        <w:rPr>
          <w:rFonts w:eastAsia="Arial"/>
        </w:rPr>
        <w:t xml:space="preserve"> </w:t>
      </w:r>
      <w:r>
        <w:t>e</w:t>
      </w:r>
      <w:r>
        <w:rPr>
          <w:rFonts w:eastAsia="Arial"/>
        </w:rPr>
        <w:t xml:space="preserve"> </w:t>
      </w:r>
      <w:r>
        <w:t>gerenciar</w:t>
      </w:r>
      <w:r>
        <w:rPr>
          <w:rFonts w:eastAsia="Arial"/>
        </w:rPr>
        <w:t xml:space="preserve"> </w:t>
      </w:r>
      <w:r>
        <w:t>o</w:t>
      </w:r>
      <w:r>
        <w:rPr>
          <w:rFonts w:eastAsia="Arial"/>
        </w:rPr>
        <w:t xml:space="preserve"> </w:t>
      </w:r>
      <w:r w:rsidR="00E0733B" w:rsidRPr="00E0733B">
        <w:t>Trabalho de Conclusão de Curso (TCC)</w:t>
      </w:r>
      <w:r>
        <w:rPr>
          <w:rFonts w:eastAsia="Arial"/>
        </w:rPr>
        <w:t xml:space="preserve"> </w:t>
      </w:r>
      <w:r>
        <w:t>descrito</w:t>
      </w:r>
      <w:r>
        <w:rPr>
          <w:rFonts w:eastAsia="Arial"/>
        </w:rPr>
        <w:t xml:space="preserve"> </w:t>
      </w:r>
      <w:r>
        <w:t>nesta</w:t>
      </w:r>
      <w:r>
        <w:rPr>
          <w:rFonts w:eastAsia="Arial"/>
        </w:rPr>
        <w:t xml:space="preserve"> </w:t>
      </w:r>
      <w:r>
        <w:t>monografia,</w:t>
      </w:r>
      <w:r>
        <w:rPr>
          <w:rFonts w:eastAsia="Arial"/>
        </w:rPr>
        <w:t xml:space="preserve"> </w:t>
      </w:r>
      <w:r>
        <w:t>a</w:t>
      </w:r>
      <w:r>
        <w:rPr>
          <w:rFonts w:eastAsia="Arial"/>
        </w:rPr>
        <w:t xml:space="preserve"> </w:t>
      </w:r>
      <w:r>
        <w:t>arquitetura</w:t>
      </w:r>
      <w:r>
        <w:rPr>
          <w:rFonts w:eastAsia="Arial"/>
        </w:rPr>
        <w:t xml:space="preserve"> </w:t>
      </w:r>
      <w:r>
        <w:t>da</w:t>
      </w:r>
      <w:r>
        <w:rPr>
          <w:rFonts w:eastAsia="Arial"/>
        </w:rPr>
        <w:t xml:space="preserve"> </w:t>
      </w:r>
      <w:r>
        <w:t>solução</w:t>
      </w:r>
      <w:r>
        <w:rPr>
          <w:rFonts w:eastAsia="Arial"/>
        </w:rPr>
        <w:t xml:space="preserve"> </w:t>
      </w:r>
      <w:r>
        <w:t>proposta</w:t>
      </w:r>
      <w:r>
        <w:rPr>
          <w:rFonts w:eastAsia="Arial"/>
        </w:rPr>
        <w:t xml:space="preserve"> </w:t>
      </w:r>
      <w:r>
        <w:t>e</w:t>
      </w:r>
      <w:r>
        <w:rPr>
          <w:rFonts w:eastAsia="Arial"/>
        </w:rPr>
        <w:t xml:space="preserve"> </w:t>
      </w:r>
      <w:r>
        <w:t>as</w:t>
      </w:r>
      <w:r>
        <w:rPr>
          <w:rFonts w:eastAsia="Arial"/>
        </w:rPr>
        <w:t xml:space="preserve"> </w:t>
      </w:r>
      <w:r>
        <w:t>tecnologias</w:t>
      </w:r>
      <w:r>
        <w:rPr>
          <w:rFonts w:eastAsia="Arial"/>
        </w:rPr>
        <w:t xml:space="preserve"> </w:t>
      </w:r>
      <w:r>
        <w:t>e</w:t>
      </w:r>
      <w:r>
        <w:rPr>
          <w:rFonts w:eastAsia="Arial"/>
        </w:rPr>
        <w:t xml:space="preserve"> </w:t>
      </w:r>
      <w:r>
        <w:t>ferramentas</w:t>
      </w:r>
      <w:r>
        <w:rPr>
          <w:rFonts w:eastAsia="Arial"/>
        </w:rPr>
        <w:t xml:space="preserve"> </w:t>
      </w:r>
      <w:r>
        <w:t>que</w:t>
      </w:r>
      <w:r>
        <w:rPr>
          <w:rFonts w:eastAsia="Arial"/>
        </w:rPr>
        <w:t xml:space="preserve"> </w:t>
      </w:r>
      <w:r>
        <w:t>foram</w:t>
      </w:r>
      <w:r>
        <w:rPr>
          <w:rFonts w:eastAsia="Arial"/>
        </w:rPr>
        <w:t xml:space="preserve"> </w:t>
      </w:r>
      <w:r>
        <w:t>utilizadas</w:t>
      </w:r>
      <w:r>
        <w:rPr>
          <w:rFonts w:eastAsia="Arial"/>
        </w:rPr>
        <w:t xml:space="preserve"> </w:t>
      </w:r>
      <w:r>
        <w:t>no</w:t>
      </w:r>
      <w:r>
        <w:rPr>
          <w:rFonts w:eastAsia="Arial"/>
        </w:rPr>
        <w:t xml:space="preserve"> </w:t>
      </w:r>
      <w:r>
        <w:t>desenvolvimento</w:t>
      </w:r>
      <w:r>
        <w:rPr>
          <w:rFonts w:eastAsia="Arial"/>
        </w:rPr>
        <w:t xml:space="preserve"> </w:t>
      </w:r>
      <w:r>
        <w:t>do</w:t>
      </w:r>
      <w:r>
        <w:rPr>
          <w:rFonts w:eastAsia="Arial"/>
        </w:rPr>
        <w:t xml:space="preserve"> </w:t>
      </w:r>
      <w:r>
        <w:t>WebClínica.</w:t>
      </w:r>
      <w:bookmarkStart w:id="79" w:name="__RefHeading__57_2068703521"/>
      <w:bookmarkStart w:id="80" w:name="__RefHeading__25_1150354337"/>
      <w:bookmarkStart w:id="81" w:name="__RefHeading__121_2111979340"/>
      <w:bookmarkStart w:id="82" w:name="__RefHeading__220_1670186559"/>
      <w:bookmarkStart w:id="83" w:name="__RefHeading__88_827532146"/>
      <w:bookmarkStart w:id="84" w:name="__RefHeading__669_1982960955"/>
      <w:bookmarkStart w:id="85" w:name="__RefHeading__154_1286912160"/>
      <w:bookmarkStart w:id="86" w:name="__RefHeading__18_1864831944"/>
      <w:bookmarkStart w:id="87" w:name="__RefHeading__187_1884309817"/>
      <w:bookmarkStart w:id="88" w:name="__RefHeading__253_1176750583"/>
      <w:bookmarkStart w:id="89" w:name="__RefHeading__304_2087715902"/>
      <w:bookmarkStart w:id="90" w:name="__RefHeading__368_1472683970"/>
      <w:bookmarkEnd w:id="79"/>
      <w:bookmarkEnd w:id="80"/>
      <w:bookmarkEnd w:id="81"/>
      <w:bookmarkEnd w:id="82"/>
      <w:bookmarkEnd w:id="83"/>
      <w:bookmarkEnd w:id="84"/>
      <w:bookmarkEnd w:id="85"/>
      <w:bookmarkEnd w:id="86"/>
      <w:bookmarkEnd w:id="87"/>
      <w:bookmarkEnd w:id="88"/>
      <w:bookmarkEnd w:id="89"/>
      <w:bookmarkEnd w:id="90"/>
    </w:p>
    <w:p w:rsidR="002C266D" w:rsidRPr="002C266D" w:rsidRDefault="002C266D" w:rsidP="002C266D">
      <w:pPr>
        <w:pStyle w:val="PargrafoTCC"/>
      </w:pPr>
    </w:p>
    <w:p w:rsidR="00270A16" w:rsidRDefault="003F6384" w:rsidP="002C266D">
      <w:pPr>
        <w:pStyle w:val="Heading2"/>
        <w:rPr>
          <w:rFonts w:eastAsia="Arial"/>
        </w:rPr>
      </w:pPr>
      <w:bookmarkStart w:id="91" w:name="_Toc379146562"/>
      <w:r>
        <w:rPr>
          <w:rFonts w:eastAsia="Arial"/>
        </w:rPr>
        <w:t>Metodologia do P</w:t>
      </w:r>
      <w:r w:rsidR="00270A16">
        <w:rPr>
          <w:rFonts w:eastAsia="Arial"/>
        </w:rPr>
        <w:t>rojeto</w:t>
      </w:r>
      <w:bookmarkEnd w:id="91"/>
    </w:p>
    <w:p w:rsidR="00270A16" w:rsidRDefault="0080277D">
      <w:pPr>
        <w:pStyle w:val="PargrafoTCC"/>
        <w:rPr>
          <w:color w:val="000000"/>
        </w:rPr>
      </w:pPr>
      <w:r>
        <w:rPr>
          <w:color w:val="000000"/>
        </w:rPr>
        <w:t>O</w:t>
      </w:r>
      <w:r w:rsidR="00270A16">
        <w:rPr>
          <w:rFonts w:eastAsia="Arial"/>
          <w:color w:val="000000"/>
        </w:rPr>
        <w:t xml:space="preserve"> </w:t>
      </w:r>
      <w:r w:rsidRPr="0080277D">
        <w:rPr>
          <w:color w:val="000000"/>
        </w:rPr>
        <w:t>mé</w:t>
      </w:r>
      <w:r w:rsidR="00270A16" w:rsidRPr="0080277D">
        <w:rPr>
          <w:color w:val="000000"/>
        </w:rPr>
        <w:t>todo</w:t>
      </w:r>
      <w:r w:rsidR="00270A16">
        <w:rPr>
          <w:rFonts w:eastAsia="Arial"/>
          <w:color w:val="000000"/>
        </w:rPr>
        <w:t xml:space="preserve"> </w:t>
      </w:r>
      <w:r w:rsidR="00270A16">
        <w:rPr>
          <w:color w:val="000000"/>
        </w:rPr>
        <w:t>de</w:t>
      </w:r>
      <w:r w:rsidR="00270A16">
        <w:rPr>
          <w:rFonts w:eastAsia="Arial"/>
          <w:color w:val="000000"/>
        </w:rPr>
        <w:t xml:space="preserve"> </w:t>
      </w:r>
      <w:r w:rsidR="00270A16">
        <w:rPr>
          <w:color w:val="000000"/>
        </w:rPr>
        <w:t>desenvolvimento</w:t>
      </w:r>
      <w:r w:rsidR="00270A16">
        <w:rPr>
          <w:rFonts w:eastAsia="Arial"/>
          <w:color w:val="000000"/>
        </w:rPr>
        <w:t xml:space="preserve"> </w:t>
      </w:r>
      <w:r w:rsidR="00270A16">
        <w:rPr>
          <w:color w:val="000000"/>
        </w:rPr>
        <w:t>utilizad</w:t>
      </w:r>
      <w:r>
        <w:rPr>
          <w:color w:val="000000"/>
        </w:rPr>
        <w:t>o</w:t>
      </w:r>
      <w:r w:rsidR="00270A16">
        <w:rPr>
          <w:rFonts w:eastAsia="Arial"/>
          <w:color w:val="000000"/>
        </w:rPr>
        <w:t xml:space="preserve"> </w:t>
      </w:r>
      <w:r w:rsidR="00270A16">
        <w:rPr>
          <w:color w:val="000000"/>
        </w:rPr>
        <w:t>neste</w:t>
      </w:r>
      <w:r w:rsidR="00270A16">
        <w:rPr>
          <w:rFonts w:eastAsia="Arial"/>
          <w:color w:val="000000"/>
        </w:rPr>
        <w:t xml:space="preserve"> </w:t>
      </w:r>
      <w:r w:rsidR="00270A16">
        <w:rPr>
          <w:color w:val="000000"/>
        </w:rPr>
        <w:t>projeto</w:t>
      </w:r>
      <w:r w:rsidR="00270A16">
        <w:rPr>
          <w:rFonts w:eastAsia="Arial"/>
          <w:color w:val="000000"/>
        </w:rPr>
        <w:t xml:space="preserve"> </w:t>
      </w:r>
      <w:r w:rsidR="00270A16">
        <w:rPr>
          <w:color w:val="000000"/>
        </w:rPr>
        <w:t>foi</w:t>
      </w:r>
      <w:r w:rsidR="00270A16">
        <w:rPr>
          <w:rFonts w:eastAsia="Arial"/>
          <w:color w:val="000000"/>
        </w:rPr>
        <w:t xml:space="preserve"> </w:t>
      </w:r>
      <w:r w:rsidR="00270A16">
        <w:rPr>
          <w:color w:val="000000"/>
        </w:rPr>
        <w:t>o</w:t>
      </w:r>
      <w:r w:rsidR="00270A16">
        <w:rPr>
          <w:rFonts w:eastAsia="Arial"/>
          <w:color w:val="000000"/>
        </w:rPr>
        <w:t xml:space="preserve"> </w:t>
      </w:r>
      <w:r w:rsidR="00270A16">
        <w:rPr>
          <w:color w:val="000000"/>
        </w:rPr>
        <w:t>Scrum,</w:t>
      </w:r>
      <w:r w:rsidR="00270A16">
        <w:rPr>
          <w:rFonts w:eastAsia="Arial"/>
          <w:color w:val="000000"/>
        </w:rPr>
        <w:t xml:space="preserve"> </w:t>
      </w:r>
      <w:r w:rsidR="00270A16">
        <w:rPr>
          <w:color w:val="000000"/>
        </w:rPr>
        <w:t>adaptado</w:t>
      </w:r>
      <w:r w:rsidR="00270A16">
        <w:rPr>
          <w:rFonts w:eastAsia="Arial"/>
          <w:color w:val="000000"/>
        </w:rPr>
        <w:t xml:space="preserve"> </w:t>
      </w:r>
      <w:r w:rsidR="00270A16">
        <w:rPr>
          <w:color w:val="000000"/>
        </w:rPr>
        <w:t>para</w:t>
      </w:r>
      <w:r w:rsidR="00270A16">
        <w:rPr>
          <w:rFonts w:eastAsia="Arial"/>
          <w:color w:val="000000"/>
        </w:rPr>
        <w:t xml:space="preserve"> </w:t>
      </w:r>
      <w:r w:rsidR="00270A16">
        <w:rPr>
          <w:color w:val="000000"/>
        </w:rPr>
        <w:t>uma</w:t>
      </w:r>
      <w:r w:rsidR="00270A16">
        <w:rPr>
          <w:rFonts w:eastAsia="Arial"/>
          <w:color w:val="000000"/>
        </w:rPr>
        <w:t xml:space="preserve"> </w:t>
      </w:r>
      <w:r w:rsidR="00270A16">
        <w:rPr>
          <w:color w:val="000000"/>
        </w:rPr>
        <w:t>versão</w:t>
      </w:r>
      <w:r w:rsidR="00270A16">
        <w:rPr>
          <w:rFonts w:eastAsia="Arial"/>
          <w:color w:val="000000"/>
        </w:rPr>
        <w:t xml:space="preserve"> </w:t>
      </w:r>
      <w:r w:rsidR="00270A16">
        <w:rPr>
          <w:color w:val="000000"/>
        </w:rPr>
        <w:t>individual</w:t>
      </w:r>
      <w:r w:rsidR="00270A16">
        <w:rPr>
          <w:rFonts w:eastAsia="Arial"/>
          <w:i/>
          <w:color w:val="000000"/>
        </w:rPr>
        <w:t xml:space="preserve"> </w:t>
      </w:r>
      <w:r w:rsidR="00270A16">
        <w:rPr>
          <w:color w:val="000000"/>
        </w:rPr>
        <w:t>(KNIBERG,</w:t>
      </w:r>
      <w:r w:rsidR="00270A16">
        <w:rPr>
          <w:rFonts w:eastAsia="Arial"/>
          <w:color w:val="000000"/>
        </w:rPr>
        <w:t xml:space="preserve"> </w:t>
      </w:r>
      <w:r w:rsidR="00270A16">
        <w:rPr>
          <w:color w:val="000000"/>
        </w:rPr>
        <w:t>H.</w:t>
      </w:r>
      <w:r w:rsidR="00270A16">
        <w:rPr>
          <w:rFonts w:eastAsia="Arial"/>
          <w:color w:val="000000"/>
        </w:rPr>
        <w:t xml:space="preserve"> </w:t>
      </w:r>
      <w:r w:rsidR="00270A16">
        <w:rPr>
          <w:color w:val="000000"/>
        </w:rPr>
        <w:t>2007).</w:t>
      </w:r>
      <w:r w:rsidR="00270A16">
        <w:rPr>
          <w:rFonts w:eastAsia="Arial"/>
          <w:color w:val="000000"/>
        </w:rPr>
        <w:t xml:space="preserve"> </w:t>
      </w:r>
      <w:r>
        <w:rPr>
          <w:color w:val="000000"/>
        </w:rPr>
        <w:t>Este</w:t>
      </w:r>
      <w:r w:rsidR="00270A16">
        <w:rPr>
          <w:rFonts w:eastAsia="Arial"/>
          <w:color w:val="000000"/>
        </w:rPr>
        <w:t xml:space="preserve"> </w:t>
      </w:r>
      <w:r w:rsidRPr="0080277D">
        <w:rPr>
          <w:color w:val="000000"/>
        </w:rPr>
        <w:t>método</w:t>
      </w:r>
      <w:r w:rsidR="00270A16">
        <w:rPr>
          <w:rFonts w:eastAsia="Arial"/>
          <w:color w:val="000000"/>
        </w:rPr>
        <w:t xml:space="preserve"> </w:t>
      </w:r>
      <w:r w:rsidR="00270A16">
        <w:rPr>
          <w:color w:val="000000"/>
        </w:rPr>
        <w:t>foi</w:t>
      </w:r>
      <w:r w:rsidR="00270A16">
        <w:rPr>
          <w:rFonts w:eastAsia="Arial"/>
          <w:color w:val="000000"/>
        </w:rPr>
        <w:t xml:space="preserve"> </w:t>
      </w:r>
      <w:r>
        <w:rPr>
          <w:color w:val="000000"/>
        </w:rPr>
        <w:t>escolhido</w:t>
      </w:r>
      <w:r w:rsidR="00270A16">
        <w:rPr>
          <w:rFonts w:eastAsia="Arial"/>
          <w:color w:val="000000"/>
        </w:rPr>
        <w:t xml:space="preserve"> </w:t>
      </w:r>
      <w:r w:rsidR="00270A16">
        <w:rPr>
          <w:color w:val="000000"/>
        </w:rPr>
        <w:t>pelo</w:t>
      </w:r>
      <w:r w:rsidR="00270A16">
        <w:rPr>
          <w:rFonts w:eastAsia="Arial"/>
          <w:color w:val="000000"/>
        </w:rPr>
        <w:t xml:space="preserve"> </w:t>
      </w:r>
      <w:r w:rsidR="00270A16">
        <w:rPr>
          <w:color w:val="000000"/>
        </w:rPr>
        <w:t>fato</w:t>
      </w:r>
      <w:r w:rsidR="00270A16">
        <w:rPr>
          <w:rFonts w:eastAsia="Arial"/>
          <w:color w:val="000000"/>
        </w:rPr>
        <w:t xml:space="preserve"> </w:t>
      </w:r>
      <w:r w:rsidR="00270A16">
        <w:rPr>
          <w:color w:val="000000"/>
        </w:rPr>
        <w:t>de</w:t>
      </w:r>
      <w:r w:rsidR="00270A16">
        <w:rPr>
          <w:rFonts w:eastAsia="Arial"/>
          <w:color w:val="000000"/>
        </w:rPr>
        <w:t xml:space="preserve"> </w:t>
      </w:r>
      <w:r w:rsidR="00270A16">
        <w:rPr>
          <w:color w:val="000000"/>
        </w:rPr>
        <w:t>facilitar</w:t>
      </w:r>
      <w:r w:rsidR="00270A16">
        <w:rPr>
          <w:rFonts w:eastAsia="Arial"/>
          <w:color w:val="000000"/>
        </w:rPr>
        <w:t xml:space="preserve"> </w:t>
      </w:r>
      <w:r w:rsidR="00270A16">
        <w:rPr>
          <w:color w:val="000000"/>
        </w:rPr>
        <w:t>a</w:t>
      </w:r>
      <w:r w:rsidR="00270A16">
        <w:rPr>
          <w:rFonts w:eastAsia="Arial"/>
          <w:color w:val="000000"/>
        </w:rPr>
        <w:t xml:space="preserve"> </w:t>
      </w:r>
      <w:r w:rsidR="00270A16">
        <w:rPr>
          <w:color w:val="000000"/>
        </w:rPr>
        <w:t>visualização</w:t>
      </w:r>
      <w:r w:rsidR="00270A16">
        <w:rPr>
          <w:rFonts w:eastAsia="Arial"/>
          <w:color w:val="000000"/>
        </w:rPr>
        <w:t xml:space="preserve"> </w:t>
      </w:r>
      <w:r w:rsidR="00270A16">
        <w:rPr>
          <w:color w:val="000000"/>
        </w:rPr>
        <w:t>detalhada</w:t>
      </w:r>
      <w:r w:rsidR="00270A16">
        <w:rPr>
          <w:rFonts w:eastAsia="Arial"/>
          <w:color w:val="000000"/>
        </w:rPr>
        <w:t xml:space="preserve"> </w:t>
      </w:r>
      <w:r w:rsidR="00270A16">
        <w:rPr>
          <w:color w:val="000000"/>
        </w:rPr>
        <w:t>do</w:t>
      </w:r>
      <w:r w:rsidR="00270A16">
        <w:rPr>
          <w:rFonts w:eastAsia="Arial"/>
          <w:color w:val="000000"/>
        </w:rPr>
        <w:t xml:space="preserve"> </w:t>
      </w:r>
      <w:r w:rsidR="00270A16">
        <w:rPr>
          <w:color w:val="000000"/>
        </w:rPr>
        <w:t>andamento</w:t>
      </w:r>
      <w:r w:rsidR="00270A16">
        <w:rPr>
          <w:rFonts w:eastAsia="Arial"/>
          <w:color w:val="000000"/>
        </w:rPr>
        <w:t xml:space="preserve"> </w:t>
      </w:r>
      <w:r w:rsidR="00270A16">
        <w:rPr>
          <w:color w:val="000000"/>
        </w:rPr>
        <w:t>do</w:t>
      </w:r>
      <w:r w:rsidR="00270A16">
        <w:rPr>
          <w:rFonts w:eastAsia="Arial"/>
          <w:color w:val="000000"/>
        </w:rPr>
        <w:t xml:space="preserve"> </w:t>
      </w:r>
      <w:r w:rsidR="00270A16">
        <w:rPr>
          <w:color w:val="000000"/>
        </w:rPr>
        <w:t>projeto,</w:t>
      </w:r>
      <w:r w:rsidR="00270A16">
        <w:rPr>
          <w:rFonts w:eastAsia="Arial"/>
          <w:color w:val="000000"/>
        </w:rPr>
        <w:t xml:space="preserve"> </w:t>
      </w:r>
      <w:r w:rsidR="00270A16">
        <w:rPr>
          <w:color w:val="000000"/>
        </w:rPr>
        <w:t>além</w:t>
      </w:r>
      <w:r w:rsidR="00270A16">
        <w:rPr>
          <w:rFonts w:eastAsia="Arial"/>
          <w:color w:val="000000"/>
        </w:rPr>
        <w:t xml:space="preserve"> </w:t>
      </w:r>
      <w:r w:rsidR="00270A16">
        <w:rPr>
          <w:color w:val="000000"/>
        </w:rPr>
        <w:t>de</w:t>
      </w:r>
      <w:r w:rsidR="00270A16">
        <w:rPr>
          <w:rFonts w:eastAsia="Arial"/>
          <w:color w:val="000000"/>
        </w:rPr>
        <w:t xml:space="preserve"> </w:t>
      </w:r>
      <w:r w:rsidR="00270A16">
        <w:rPr>
          <w:color w:val="000000"/>
        </w:rPr>
        <w:t>permitir</w:t>
      </w:r>
      <w:r w:rsidR="00270A16">
        <w:rPr>
          <w:rFonts w:eastAsia="Arial"/>
          <w:color w:val="000000"/>
        </w:rPr>
        <w:t xml:space="preserve"> </w:t>
      </w:r>
      <w:r w:rsidR="00270A16">
        <w:rPr>
          <w:color w:val="000000"/>
        </w:rPr>
        <w:t>flexibilidade</w:t>
      </w:r>
      <w:r w:rsidR="00270A16">
        <w:rPr>
          <w:rFonts w:eastAsia="Arial"/>
          <w:color w:val="000000"/>
        </w:rPr>
        <w:t xml:space="preserve"> </w:t>
      </w:r>
      <w:r w:rsidR="00270A16">
        <w:rPr>
          <w:color w:val="000000"/>
        </w:rPr>
        <w:t>no</w:t>
      </w:r>
      <w:r w:rsidR="00270A16">
        <w:rPr>
          <w:rFonts w:eastAsia="Arial"/>
          <w:color w:val="000000"/>
        </w:rPr>
        <w:t xml:space="preserve"> </w:t>
      </w:r>
      <w:r w:rsidR="00270A16">
        <w:rPr>
          <w:color w:val="000000"/>
        </w:rPr>
        <w:t>cronograma,</w:t>
      </w:r>
      <w:r w:rsidR="00270A16">
        <w:rPr>
          <w:rFonts w:eastAsia="Arial"/>
          <w:color w:val="000000"/>
        </w:rPr>
        <w:t xml:space="preserve"> </w:t>
      </w:r>
      <w:r w:rsidR="00270A16">
        <w:rPr>
          <w:color w:val="000000"/>
        </w:rPr>
        <w:t>na</w:t>
      </w:r>
      <w:r w:rsidR="00270A16">
        <w:rPr>
          <w:rFonts w:eastAsia="Arial"/>
          <w:color w:val="000000"/>
        </w:rPr>
        <w:t xml:space="preserve"> </w:t>
      </w:r>
      <w:r w:rsidR="00270A16">
        <w:rPr>
          <w:color w:val="000000"/>
        </w:rPr>
        <w:t>divisão</w:t>
      </w:r>
      <w:r w:rsidR="00270A16">
        <w:rPr>
          <w:rFonts w:eastAsia="Arial"/>
          <w:color w:val="000000"/>
        </w:rPr>
        <w:t xml:space="preserve"> </w:t>
      </w:r>
      <w:r w:rsidR="00270A16">
        <w:rPr>
          <w:color w:val="000000"/>
        </w:rPr>
        <w:t>de</w:t>
      </w:r>
      <w:r w:rsidR="00270A16">
        <w:rPr>
          <w:rFonts w:eastAsia="Arial"/>
          <w:color w:val="000000"/>
        </w:rPr>
        <w:t xml:space="preserve"> </w:t>
      </w:r>
      <w:r w:rsidR="00270A16">
        <w:rPr>
          <w:color w:val="000000"/>
        </w:rPr>
        <w:t>tarefas</w:t>
      </w:r>
      <w:r w:rsidR="00270A16">
        <w:rPr>
          <w:rFonts w:eastAsia="Arial"/>
          <w:color w:val="000000"/>
        </w:rPr>
        <w:t xml:space="preserve"> </w:t>
      </w:r>
      <w:r w:rsidR="00270A16">
        <w:rPr>
          <w:color w:val="000000"/>
        </w:rPr>
        <w:t>e</w:t>
      </w:r>
      <w:r w:rsidR="00270A16">
        <w:rPr>
          <w:rFonts w:eastAsia="Arial"/>
          <w:color w:val="000000"/>
        </w:rPr>
        <w:t xml:space="preserve"> </w:t>
      </w:r>
      <w:r w:rsidR="00270A16">
        <w:rPr>
          <w:color w:val="000000"/>
        </w:rPr>
        <w:t>também</w:t>
      </w:r>
      <w:r w:rsidR="00270A16">
        <w:rPr>
          <w:rFonts w:eastAsia="Arial"/>
          <w:color w:val="000000"/>
        </w:rPr>
        <w:t xml:space="preserve"> </w:t>
      </w:r>
      <w:r w:rsidR="00270A16">
        <w:rPr>
          <w:color w:val="000000"/>
        </w:rPr>
        <w:t>no</w:t>
      </w:r>
      <w:r w:rsidR="00270A16">
        <w:rPr>
          <w:rFonts w:eastAsia="Arial"/>
          <w:color w:val="000000"/>
        </w:rPr>
        <w:t xml:space="preserve"> </w:t>
      </w:r>
      <w:r w:rsidR="00270A16">
        <w:rPr>
          <w:color w:val="000000"/>
        </w:rPr>
        <w:t>escopo</w:t>
      </w:r>
      <w:r w:rsidR="00270A16">
        <w:rPr>
          <w:rFonts w:eastAsia="Arial"/>
          <w:color w:val="000000"/>
        </w:rPr>
        <w:t xml:space="preserve"> </w:t>
      </w:r>
      <w:r w:rsidR="00270A16">
        <w:rPr>
          <w:color w:val="000000"/>
        </w:rPr>
        <w:t>do</w:t>
      </w:r>
      <w:r w:rsidR="00270A16">
        <w:rPr>
          <w:rFonts w:eastAsia="Arial"/>
          <w:color w:val="000000"/>
        </w:rPr>
        <w:t xml:space="preserve"> </w:t>
      </w:r>
      <w:r w:rsidR="00270A16">
        <w:rPr>
          <w:color w:val="000000"/>
        </w:rPr>
        <w:t>projeto</w:t>
      </w:r>
      <w:r w:rsidR="00270A16">
        <w:rPr>
          <w:rFonts w:eastAsia="Arial"/>
          <w:color w:val="000000"/>
        </w:rPr>
        <w:t xml:space="preserve"> </w:t>
      </w:r>
      <w:r w:rsidR="00270A16">
        <w:rPr>
          <w:color w:val="000000"/>
        </w:rPr>
        <w:t>(movimentação</w:t>
      </w:r>
      <w:r w:rsidR="00270A16">
        <w:rPr>
          <w:rFonts w:eastAsia="Arial"/>
          <w:color w:val="000000"/>
        </w:rPr>
        <w:t xml:space="preserve"> </w:t>
      </w:r>
      <w:r w:rsidR="00270A16">
        <w:rPr>
          <w:color w:val="000000"/>
        </w:rPr>
        <w:t>de</w:t>
      </w:r>
      <w:r w:rsidR="00270A16">
        <w:rPr>
          <w:rFonts w:eastAsia="Arial"/>
          <w:color w:val="000000"/>
        </w:rPr>
        <w:t xml:space="preserve"> </w:t>
      </w:r>
      <w:r w:rsidR="00270A16">
        <w:rPr>
          <w:color w:val="000000"/>
        </w:rPr>
        <w:t>requisitos).</w:t>
      </w:r>
    </w:p>
    <w:p w:rsidR="00270A16" w:rsidRDefault="00270A16">
      <w:pPr>
        <w:pStyle w:val="PargrafoTCC"/>
        <w:rPr>
          <w:color w:val="000000"/>
        </w:rPr>
      </w:pPr>
      <w:r>
        <w:rPr>
          <w:color w:val="000000"/>
        </w:rPr>
        <w:t>Scrum</w:t>
      </w:r>
      <w:r>
        <w:rPr>
          <w:rFonts w:eastAsia="Arial"/>
          <w:color w:val="000000"/>
        </w:rPr>
        <w:t xml:space="preserve"> </w:t>
      </w:r>
      <w:r>
        <w:rPr>
          <w:rFonts w:eastAsia="Arial"/>
          <w:i/>
          <w:color w:val="000000"/>
        </w:rPr>
        <w:t>s</w:t>
      </w:r>
      <w:r>
        <w:rPr>
          <w:i/>
          <w:color w:val="000000"/>
        </w:rPr>
        <w:t>olo</w:t>
      </w:r>
      <w:r>
        <w:rPr>
          <w:rFonts w:eastAsia="Arial"/>
          <w:color w:val="000000"/>
        </w:rPr>
        <w:t xml:space="preserve"> </w:t>
      </w:r>
      <w:r>
        <w:rPr>
          <w:color w:val="000000"/>
        </w:rPr>
        <w:t>é</w:t>
      </w:r>
      <w:r>
        <w:rPr>
          <w:rFonts w:eastAsia="Arial"/>
          <w:color w:val="000000"/>
        </w:rPr>
        <w:t xml:space="preserve"> </w:t>
      </w:r>
      <w:r>
        <w:rPr>
          <w:color w:val="000000"/>
        </w:rPr>
        <w:t>uma</w:t>
      </w:r>
      <w:r>
        <w:rPr>
          <w:rFonts w:eastAsia="Arial"/>
          <w:color w:val="000000"/>
        </w:rPr>
        <w:t xml:space="preserve"> </w:t>
      </w:r>
      <w:r>
        <w:rPr>
          <w:color w:val="000000"/>
        </w:rPr>
        <w:t>alternativa</w:t>
      </w:r>
      <w:r>
        <w:rPr>
          <w:rFonts w:eastAsia="Arial"/>
          <w:color w:val="000000"/>
        </w:rPr>
        <w:t xml:space="preserve"> </w:t>
      </w:r>
      <w:r>
        <w:rPr>
          <w:color w:val="000000"/>
        </w:rPr>
        <w:t>para</w:t>
      </w:r>
      <w:r>
        <w:rPr>
          <w:rFonts w:eastAsia="Arial"/>
          <w:color w:val="000000"/>
        </w:rPr>
        <w:t xml:space="preserve"> </w:t>
      </w:r>
      <w:r w:rsidR="0080277D">
        <w:rPr>
          <w:color w:val="000000"/>
        </w:rPr>
        <w:t>o</w:t>
      </w:r>
      <w:r>
        <w:rPr>
          <w:rFonts w:eastAsia="Arial"/>
          <w:color w:val="000000"/>
        </w:rPr>
        <w:t xml:space="preserve"> </w:t>
      </w:r>
      <w:r w:rsidR="0080277D" w:rsidRPr="0080277D">
        <w:rPr>
          <w:color w:val="000000"/>
        </w:rPr>
        <w:t>mé</w:t>
      </w:r>
      <w:r w:rsidRPr="0080277D">
        <w:rPr>
          <w:color w:val="000000"/>
        </w:rPr>
        <w:t>todo</w:t>
      </w:r>
      <w:r>
        <w:rPr>
          <w:rFonts w:eastAsia="Arial"/>
          <w:color w:val="000000"/>
        </w:rPr>
        <w:t xml:space="preserve"> </w:t>
      </w:r>
      <w:r>
        <w:rPr>
          <w:color w:val="000000"/>
        </w:rPr>
        <w:t>ágil</w:t>
      </w:r>
      <w:r>
        <w:rPr>
          <w:rFonts w:eastAsia="Arial"/>
          <w:color w:val="000000"/>
        </w:rPr>
        <w:t xml:space="preserve"> </w:t>
      </w:r>
      <w:r>
        <w:rPr>
          <w:color w:val="000000"/>
        </w:rPr>
        <w:t>de</w:t>
      </w:r>
      <w:r>
        <w:rPr>
          <w:rFonts w:eastAsia="Arial"/>
          <w:color w:val="000000"/>
        </w:rPr>
        <w:t xml:space="preserve"> </w:t>
      </w:r>
      <w:r>
        <w:rPr>
          <w:color w:val="000000"/>
        </w:rPr>
        <w:t>gestão</w:t>
      </w:r>
      <w:r>
        <w:rPr>
          <w:rFonts w:eastAsia="Arial"/>
          <w:color w:val="000000"/>
        </w:rPr>
        <w:t xml:space="preserve"> </w:t>
      </w:r>
      <w:r>
        <w:rPr>
          <w:color w:val="000000"/>
        </w:rPr>
        <w:t>e</w:t>
      </w:r>
      <w:r>
        <w:rPr>
          <w:rFonts w:eastAsia="Arial"/>
          <w:color w:val="000000"/>
        </w:rPr>
        <w:t xml:space="preserve"> </w:t>
      </w:r>
      <w:r>
        <w:rPr>
          <w:color w:val="000000"/>
        </w:rPr>
        <w:t>planejamento</w:t>
      </w:r>
      <w:r>
        <w:rPr>
          <w:rFonts w:eastAsia="Arial"/>
          <w:color w:val="000000"/>
        </w:rPr>
        <w:t xml:space="preserve"> </w:t>
      </w:r>
      <w:r>
        <w:rPr>
          <w:color w:val="000000"/>
        </w:rPr>
        <w:t>de</w:t>
      </w:r>
      <w:r>
        <w:rPr>
          <w:rFonts w:eastAsia="Arial"/>
          <w:color w:val="000000"/>
        </w:rPr>
        <w:t xml:space="preserve"> </w:t>
      </w:r>
      <w:r>
        <w:rPr>
          <w:color w:val="000000"/>
        </w:rPr>
        <w:t>projetos</w:t>
      </w:r>
      <w:r>
        <w:rPr>
          <w:rFonts w:eastAsia="Arial"/>
          <w:color w:val="000000"/>
        </w:rPr>
        <w:t xml:space="preserve"> </w:t>
      </w:r>
      <w:r w:rsidR="0080277D">
        <w:rPr>
          <w:color w:val="000000"/>
        </w:rPr>
        <w:t>chamado</w:t>
      </w:r>
      <w:r>
        <w:rPr>
          <w:rFonts w:eastAsia="Arial"/>
          <w:color w:val="000000"/>
        </w:rPr>
        <w:t xml:space="preserve"> </w:t>
      </w:r>
      <w:r>
        <w:rPr>
          <w:color w:val="000000"/>
        </w:rPr>
        <w:t>Scrum,</w:t>
      </w:r>
      <w:r>
        <w:rPr>
          <w:rFonts w:eastAsia="Arial"/>
          <w:color w:val="000000"/>
        </w:rPr>
        <w:t xml:space="preserve"> </w:t>
      </w:r>
      <w:r>
        <w:rPr>
          <w:color w:val="000000"/>
        </w:rPr>
        <w:t>com</w:t>
      </w:r>
      <w:r>
        <w:rPr>
          <w:rFonts w:eastAsia="Arial"/>
          <w:color w:val="000000"/>
        </w:rPr>
        <w:t xml:space="preserve"> </w:t>
      </w:r>
      <w:r>
        <w:rPr>
          <w:color w:val="000000"/>
        </w:rPr>
        <w:t>o</w:t>
      </w:r>
      <w:r>
        <w:rPr>
          <w:rFonts w:eastAsia="Arial"/>
          <w:color w:val="000000"/>
        </w:rPr>
        <w:t xml:space="preserve"> </w:t>
      </w:r>
      <w:r>
        <w:rPr>
          <w:color w:val="000000"/>
        </w:rPr>
        <w:t>diferencial</w:t>
      </w:r>
      <w:r>
        <w:rPr>
          <w:rFonts w:eastAsia="Arial"/>
          <w:color w:val="000000"/>
        </w:rPr>
        <w:t xml:space="preserve"> </w:t>
      </w:r>
      <w:r>
        <w:rPr>
          <w:color w:val="000000"/>
        </w:rPr>
        <w:t>de</w:t>
      </w:r>
      <w:r>
        <w:rPr>
          <w:rFonts w:eastAsia="Arial"/>
          <w:color w:val="000000"/>
        </w:rPr>
        <w:t xml:space="preserve"> </w:t>
      </w:r>
      <w:r>
        <w:rPr>
          <w:color w:val="000000"/>
        </w:rPr>
        <w:t>que</w:t>
      </w:r>
      <w:r>
        <w:rPr>
          <w:rFonts w:eastAsia="Arial"/>
          <w:color w:val="000000"/>
        </w:rPr>
        <w:t xml:space="preserve"> </w:t>
      </w:r>
      <w:r>
        <w:rPr>
          <w:color w:val="000000"/>
        </w:rPr>
        <w:t>as</w:t>
      </w:r>
      <w:r>
        <w:rPr>
          <w:rFonts w:eastAsia="Arial"/>
          <w:color w:val="000000"/>
        </w:rPr>
        <w:t xml:space="preserve"> </w:t>
      </w:r>
      <w:r>
        <w:rPr>
          <w:color w:val="000000"/>
        </w:rPr>
        <w:t>tarefas</w:t>
      </w:r>
      <w:r>
        <w:rPr>
          <w:rFonts w:eastAsia="Arial"/>
          <w:color w:val="000000"/>
        </w:rPr>
        <w:t xml:space="preserve"> </w:t>
      </w:r>
      <w:r>
        <w:rPr>
          <w:color w:val="000000"/>
        </w:rPr>
        <w:t>são</w:t>
      </w:r>
      <w:r>
        <w:rPr>
          <w:rFonts w:eastAsia="Arial"/>
          <w:color w:val="000000"/>
        </w:rPr>
        <w:t xml:space="preserve"> </w:t>
      </w:r>
      <w:r>
        <w:rPr>
          <w:color w:val="000000"/>
        </w:rPr>
        <w:t>realizadas</w:t>
      </w:r>
      <w:r>
        <w:rPr>
          <w:rFonts w:eastAsia="Arial"/>
          <w:color w:val="000000"/>
        </w:rPr>
        <w:t xml:space="preserve"> </w:t>
      </w:r>
      <w:r>
        <w:rPr>
          <w:color w:val="000000"/>
        </w:rPr>
        <w:t>individualmente</w:t>
      </w:r>
      <w:r>
        <w:rPr>
          <w:rFonts w:eastAsia="Arial"/>
          <w:color w:val="000000"/>
        </w:rPr>
        <w:t xml:space="preserve"> </w:t>
      </w:r>
      <w:r>
        <w:rPr>
          <w:color w:val="000000"/>
        </w:rPr>
        <w:t>(apenas</w:t>
      </w:r>
      <w:r>
        <w:rPr>
          <w:rFonts w:eastAsia="Arial"/>
          <w:color w:val="000000"/>
        </w:rPr>
        <w:t xml:space="preserve"> </w:t>
      </w:r>
      <w:r>
        <w:rPr>
          <w:color w:val="000000"/>
        </w:rPr>
        <w:t>um</w:t>
      </w:r>
      <w:r>
        <w:rPr>
          <w:rFonts w:eastAsia="Arial"/>
          <w:color w:val="000000"/>
        </w:rPr>
        <w:t xml:space="preserve"> </w:t>
      </w:r>
      <w:r>
        <w:rPr>
          <w:color w:val="000000"/>
        </w:rPr>
        <w:t>integrante</w:t>
      </w:r>
      <w:r>
        <w:rPr>
          <w:rFonts w:eastAsia="Arial"/>
          <w:color w:val="000000"/>
        </w:rPr>
        <w:t xml:space="preserve"> </w:t>
      </w:r>
      <w:r>
        <w:rPr>
          <w:color w:val="000000"/>
        </w:rPr>
        <w:t>na</w:t>
      </w:r>
      <w:r>
        <w:rPr>
          <w:rFonts w:eastAsia="Arial"/>
          <w:color w:val="000000"/>
        </w:rPr>
        <w:t xml:space="preserve"> </w:t>
      </w:r>
      <w:r>
        <w:rPr>
          <w:color w:val="000000"/>
        </w:rPr>
        <w:t>equipe).</w:t>
      </w:r>
      <w:r w:rsidR="0080277D">
        <w:rPr>
          <w:color w:val="000000"/>
        </w:rPr>
        <w:t xml:space="preserve"> </w:t>
      </w:r>
      <w:r>
        <w:rPr>
          <w:color w:val="000000"/>
        </w:rPr>
        <w:t>No</w:t>
      </w:r>
      <w:r>
        <w:rPr>
          <w:rFonts w:eastAsia="Arial"/>
          <w:color w:val="000000"/>
        </w:rPr>
        <w:t xml:space="preserve"> </w:t>
      </w:r>
      <w:r>
        <w:rPr>
          <w:color w:val="000000"/>
        </w:rPr>
        <w:t>Scrum</w:t>
      </w:r>
      <w:r>
        <w:rPr>
          <w:rFonts w:eastAsia="Arial"/>
          <w:color w:val="000000"/>
        </w:rPr>
        <w:t xml:space="preserve"> </w:t>
      </w:r>
      <w:r>
        <w:rPr>
          <w:i/>
          <w:color w:val="000000"/>
        </w:rPr>
        <w:t>solo</w:t>
      </w:r>
      <w:r>
        <w:rPr>
          <w:color w:val="000000"/>
        </w:rPr>
        <w:t>,</w:t>
      </w:r>
      <w:r>
        <w:rPr>
          <w:rFonts w:eastAsia="Arial"/>
          <w:color w:val="000000"/>
        </w:rPr>
        <w:t xml:space="preserve"> </w:t>
      </w:r>
      <w:r>
        <w:rPr>
          <w:color w:val="000000"/>
        </w:rPr>
        <w:t>as</w:t>
      </w:r>
      <w:r>
        <w:rPr>
          <w:rFonts w:eastAsia="Arial"/>
          <w:color w:val="000000"/>
        </w:rPr>
        <w:t xml:space="preserve"> </w:t>
      </w:r>
      <w:r>
        <w:rPr>
          <w:color w:val="000000"/>
        </w:rPr>
        <w:t>tarefas</w:t>
      </w:r>
      <w:r>
        <w:rPr>
          <w:rFonts w:eastAsia="Arial"/>
          <w:color w:val="000000"/>
        </w:rPr>
        <w:t xml:space="preserve"> </w:t>
      </w:r>
      <w:r>
        <w:rPr>
          <w:color w:val="000000"/>
        </w:rPr>
        <w:t>a</w:t>
      </w:r>
      <w:r>
        <w:rPr>
          <w:rFonts w:eastAsia="Arial"/>
          <w:color w:val="000000"/>
        </w:rPr>
        <w:t xml:space="preserve"> </w:t>
      </w:r>
      <w:r>
        <w:rPr>
          <w:color w:val="000000"/>
        </w:rPr>
        <w:t>serem</w:t>
      </w:r>
      <w:r>
        <w:rPr>
          <w:rFonts w:eastAsia="Arial"/>
          <w:color w:val="000000"/>
        </w:rPr>
        <w:t xml:space="preserve"> </w:t>
      </w:r>
      <w:r>
        <w:rPr>
          <w:color w:val="000000"/>
        </w:rPr>
        <w:t>executadas</w:t>
      </w:r>
      <w:r>
        <w:rPr>
          <w:rFonts w:eastAsia="Arial"/>
          <w:color w:val="000000"/>
        </w:rPr>
        <w:t xml:space="preserve"> </w:t>
      </w:r>
      <w:r>
        <w:rPr>
          <w:color w:val="000000"/>
        </w:rPr>
        <w:t>em</w:t>
      </w:r>
      <w:r>
        <w:rPr>
          <w:rFonts w:eastAsia="Arial"/>
          <w:color w:val="000000"/>
        </w:rPr>
        <w:t xml:space="preserve"> </w:t>
      </w:r>
      <w:r>
        <w:rPr>
          <w:color w:val="000000"/>
        </w:rPr>
        <w:t>um</w:t>
      </w:r>
      <w:r>
        <w:rPr>
          <w:rFonts w:eastAsia="Arial"/>
          <w:color w:val="000000"/>
        </w:rPr>
        <w:t xml:space="preserve"> </w:t>
      </w:r>
      <w:r>
        <w:rPr>
          <w:color w:val="000000"/>
        </w:rPr>
        <w:t>projeto</w:t>
      </w:r>
      <w:r>
        <w:rPr>
          <w:rFonts w:eastAsia="Arial"/>
          <w:color w:val="000000"/>
        </w:rPr>
        <w:t xml:space="preserve"> </w:t>
      </w:r>
      <w:r>
        <w:rPr>
          <w:color w:val="000000"/>
        </w:rPr>
        <w:t>são</w:t>
      </w:r>
      <w:r>
        <w:rPr>
          <w:rFonts w:eastAsia="Arial"/>
          <w:color w:val="000000"/>
        </w:rPr>
        <w:t xml:space="preserve"> </w:t>
      </w:r>
      <w:r>
        <w:rPr>
          <w:color w:val="000000"/>
        </w:rPr>
        <w:t>mantidas</w:t>
      </w:r>
      <w:r>
        <w:rPr>
          <w:rFonts w:eastAsia="Arial"/>
          <w:color w:val="000000"/>
        </w:rPr>
        <w:t xml:space="preserve"> </w:t>
      </w:r>
      <w:r>
        <w:rPr>
          <w:color w:val="000000"/>
        </w:rPr>
        <w:t>em</w:t>
      </w:r>
      <w:r>
        <w:rPr>
          <w:rFonts w:eastAsia="Arial"/>
          <w:color w:val="000000"/>
        </w:rPr>
        <w:t xml:space="preserve"> </w:t>
      </w:r>
      <w:r>
        <w:rPr>
          <w:color w:val="000000"/>
        </w:rPr>
        <w:t>uma</w:t>
      </w:r>
      <w:r>
        <w:rPr>
          <w:rFonts w:eastAsia="Arial"/>
          <w:color w:val="000000"/>
        </w:rPr>
        <w:t xml:space="preserve"> </w:t>
      </w:r>
      <w:r>
        <w:rPr>
          <w:color w:val="000000"/>
        </w:rPr>
        <w:t>lista</w:t>
      </w:r>
      <w:r>
        <w:rPr>
          <w:rFonts w:eastAsia="Arial"/>
          <w:color w:val="000000"/>
        </w:rPr>
        <w:t xml:space="preserve"> </w:t>
      </w:r>
      <w:r>
        <w:rPr>
          <w:color w:val="000000"/>
        </w:rPr>
        <w:t>que</w:t>
      </w:r>
      <w:r>
        <w:rPr>
          <w:rFonts w:eastAsia="Arial"/>
          <w:color w:val="000000"/>
        </w:rPr>
        <w:t xml:space="preserve"> </w:t>
      </w:r>
      <w:r>
        <w:rPr>
          <w:color w:val="000000"/>
        </w:rPr>
        <w:t>é</w:t>
      </w:r>
      <w:r>
        <w:rPr>
          <w:rFonts w:eastAsia="Arial"/>
          <w:color w:val="000000"/>
        </w:rPr>
        <w:t xml:space="preserve"> </w:t>
      </w:r>
      <w:r>
        <w:rPr>
          <w:color w:val="000000"/>
        </w:rPr>
        <w:t>conhecida</w:t>
      </w:r>
      <w:r>
        <w:rPr>
          <w:rFonts w:eastAsia="Arial"/>
          <w:color w:val="000000"/>
        </w:rPr>
        <w:t xml:space="preserve"> </w:t>
      </w:r>
      <w:r>
        <w:rPr>
          <w:color w:val="000000"/>
        </w:rPr>
        <w:t>como</w:t>
      </w:r>
      <w:r>
        <w:rPr>
          <w:rFonts w:eastAsia="Arial"/>
          <w:color w:val="000000"/>
        </w:rPr>
        <w:t xml:space="preserve"> </w:t>
      </w:r>
      <w:r>
        <w:rPr>
          <w:rStyle w:val="Hyperlink"/>
          <w:i/>
          <w:color w:val="000000"/>
          <w:u w:val="none"/>
        </w:rPr>
        <w:t>Product</w:t>
      </w:r>
      <w:r>
        <w:rPr>
          <w:rStyle w:val="Hyperlink"/>
          <w:rFonts w:eastAsia="Arial"/>
          <w:i/>
          <w:color w:val="000000"/>
          <w:u w:val="none"/>
        </w:rPr>
        <w:t xml:space="preserve"> </w:t>
      </w:r>
      <w:r>
        <w:rPr>
          <w:rStyle w:val="Hyperlink"/>
          <w:i/>
          <w:color w:val="000000"/>
          <w:u w:val="none"/>
        </w:rPr>
        <w:t>Backlog</w:t>
      </w:r>
      <w:r>
        <w:rPr>
          <w:color w:val="000000"/>
        </w:rPr>
        <w:t>.</w:t>
      </w:r>
      <w:r>
        <w:rPr>
          <w:rFonts w:eastAsia="Arial"/>
          <w:color w:val="000000"/>
        </w:rPr>
        <w:t xml:space="preserve"> </w:t>
      </w:r>
      <w:r>
        <w:rPr>
          <w:color w:val="000000"/>
        </w:rPr>
        <w:t>O</w:t>
      </w:r>
      <w:r>
        <w:rPr>
          <w:rFonts w:eastAsia="Arial"/>
          <w:color w:val="000000"/>
        </w:rPr>
        <w:t xml:space="preserve"> </w:t>
      </w:r>
      <w:r>
        <w:rPr>
          <w:color w:val="000000"/>
        </w:rPr>
        <w:t>projeto</w:t>
      </w:r>
      <w:r>
        <w:rPr>
          <w:rFonts w:eastAsia="Arial"/>
          <w:color w:val="000000"/>
        </w:rPr>
        <w:t xml:space="preserve"> </w:t>
      </w:r>
      <w:r>
        <w:rPr>
          <w:color w:val="000000"/>
        </w:rPr>
        <w:t>é</w:t>
      </w:r>
      <w:r>
        <w:rPr>
          <w:rFonts w:eastAsia="Arial"/>
          <w:color w:val="000000"/>
        </w:rPr>
        <w:t xml:space="preserve"> </w:t>
      </w:r>
      <w:r>
        <w:rPr>
          <w:color w:val="000000"/>
        </w:rPr>
        <w:t>dividido</w:t>
      </w:r>
      <w:r>
        <w:rPr>
          <w:rFonts w:eastAsia="Arial"/>
          <w:color w:val="000000"/>
        </w:rPr>
        <w:t xml:space="preserve"> </w:t>
      </w:r>
      <w:r>
        <w:rPr>
          <w:color w:val="000000"/>
        </w:rPr>
        <w:t>em</w:t>
      </w:r>
      <w:r>
        <w:rPr>
          <w:rFonts w:eastAsia="Arial"/>
          <w:color w:val="000000"/>
        </w:rPr>
        <w:t xml:space="preserve"> </w:t>
      </w:r>
      <w:r>
        <w:rPr>
          <w:color w:val="000000"/>
        </w:rPr>
        <w:t>etapas</w:t>
      </w:r>
      <w:r>
        <w:rPr>
          <w:rFonts w:eastAsia="Arial"/>
          <w:color w:val="000000"/>
        </w:rPr>
        <w:t xml:space="preserve"> </w:t>
      </w:r>
      <w:r>
        <w:rPr>
          <w:color w:val="000000"/>
        </w:rPr>
        <w:t>chamadas</w:t>
      </w:r>
      <w:r>
        <w:rPr>
          <w:rFonts w:eastAsia="Arial"/>
          <w:color w:val="000000"/>
        </w:rPr>
        <w:t xml:space="preserve"> </w:t>
      </w:r>
      <w:r>
        <w:rPr>
          <w:color w:val="000000"/>
        </w:rPr>
        <w:t>de</w:t>
      </w:r>
      <w:r>
        <w:rPr>
          <w:rFonts w:eastAsia="Arial"/>
          <w:color w:val="000000"/>
        </w:rPr>
        <w:t xml:space="preserve"> </w:t>
      </w:r>
      <w:r>
        <w:rPr>
          <w:rStyle w:val="Strong"/>
          <w:b w:val="0"/>
          <w:i/>
          <w:color w:val="000000"/>
        </w:rPr>
        <w:t>Sprints</w:t>
      </w:r>
      <w:r>
        <w:rPr>
          <w:color w:val="000000"/>
        </w:rPr>
        <w:t>.</w:t>
      </w:r>
      <w:r>
        <w:rPr>
          <w:rFonts w:eastAsia="Arial"/>
          <w:color w:val="000000"/>
        </w:rPr>
        <w:t xml:space="preserve"> </w:t>
      </w:r>
      <w:r>
        <w:rPr>
          <w:color w:val="000000"/>
        </w:rPr>
        <w:t>O</w:t>
      </w:r>
      <w:r>
        <w:rPr>
          <w:rFonts w:eastAsia="Arial"/>
          <w:color w:val="000000"/>
        </w:rPr>
        <w:t xml:space="preserve"> </w:t>
      </w:r>
      <w:r>
        <w:rPr>
          <w:rStyle w:val="Strong"/>
          <w:b w:val="0"/>
          <w:i/>
          <w:color w:val="000000"/>
        </w:rPr>
        <w:t>Sprint</w:t>
      </w:r>
      <w:r>
        <w:rPr>
          <w:rStyle w:val="Strong"/>
          <w:rFonts w:eastAsia="Arial"/>
          <w:color w:val="000000"/>
        </w:rPr>
        <w:t xml:space="preserve"> </w:t>
      </w:r>
      <w:r>
        <w:rPr>
          <w:rStyle w:val="Strong"/>
          <w:b w:val="0"/>
          <w:bCs w:val="0"/>
          <w:color w:val="000000"/>
        </w:rPr>
        <w:t>é</w:t>
      </w:r>
      <w:r>
        <w:rPr>
          <w:rStyle w:val="Strong"/>
          <w:rFonts w:eastAsia="Arial"/>
          <w:color w:val="000000"/>
        </w:rPr>
        <w:t xml:space="preserve"> </w:t>
      </w:r>
      <w:r>
        <w:rPr>
          <w:rStyle w:val="Strong"/>
          <w:b w:val="0"/>
          <w:color w:val="000000"/>
        </w:rPr>
        <w:t>uma</w:t>
      </w:r>
      <w:r>
        <w:rPr>
          <w:rStyle w:val="Strong"/>
          <w:rFonts w:eastAsia="Arial"/>
          <w:b w:val="0"/>
          <w:color w:val="000000"/>
        </w:rPr>
        <w:t xml:space="preserve"> </w:t>
      </w:r>
      <w:r>
        <w:rPr>
          <w:rStyle w:val="Strong"/>
          <w:b w:val="0"/>
          <w:color w:val="000000"/>
        </w:rPr>
        <w:t>iteração</w:t>
      </w:r>
      <w:r>
        <w:rPr>
          <w:rStyle w:val="Strong"/>
          <w:rFonts w:eastAsia="Arial"/>
          <w:b w:val="0"/>
          <w:color w:val="000000"/>
        </w:rPr>
        <w:t xml:space="preserve"> </w:t>
      </w:r>
      <w:r>
        <w:rPr>
          <w:rStyle w:val="Strong"/>
          <w:b w:val="0"/>
          <w:color w:val="000000"/>
        </w:rPr>
        <w:t>que</w:t>
      </w:r>
      <w:r>
        <w:rPr>
          <w:rStyle w:val="Strong"/>
          <w:rFonts w:eastAsia="Arial"/>
          <w:color w:val="000000"/>
        </w:rPr>
        <w:t xml:space="preserve"> </w:t>
      </w:r>
      <w:r>
        <w:rPr>
          <w:color w:val="000000"/>
        </w:rPr>
        <w:t>agrega</w:t>
      </w:r>
      <w:r>
        <w:rPr>
          <w:rFonts w:eastAsia="Arial"/>
          <w:color w:val="000000"/>
        </w:rPr>
        <w:t xml:space="preserve"> </w:t>
      </w:r>
      <w:r>
        <w:rPr>
          <w:color w:val="000000"/>
        </w:rPr>
        <w:t>um</w:t>
      </w:r>
      <w:r>
        <w:rPr>
          <w:rFonts w:eastAsia="Arial"/>
          <w:color w:val="000000"/>
        </w:rPr>
        <w:t xml:space="preserve"> </w:t>
      </w:r>
      <w:r>
        <w:rPr>
          <w:color w:val="000000"/>
        </w:rPr>
        <w:t>conjunto</w:t>
      </w:r>
      <w:r>
        <w:rPr>
          <w:rFonts w:eastAsia="Arial"/>
          <w:color w:val="000000"/>
        </w:rPr>
        <w:t xml:space="preserve"> </w:t>
      </w:r>
      <w:r>
        <w:rPr>
          <w:color w:val="000000"/>
        </w:rPr>
        <w:t>de</w:t>
      </w:r>
      <w:r>
        <w:rPr>
          <w:rFonts w:eastAsia="Arial"/>
          <w:color w:val="000000"/>
        </w:rPr>
        <w:t xml:space="preserve"> </w:t>
      </w:r>
      <w:r>
        <w:rPr>
          <w:color w:val="000000"/>
        </w:rPr>
        <w:t>atividades,</w:t>
      </w:r>
      <w:r>
        <w:rPr>
          <w:rFonts w:eastAsia="Arial"/>
          <w:color w:val="000000"/>
        </w:rPr>
        <w:t xml:space="preserve"> </w:t>
      </w:r>
      <w:r>
        <w:rPr>
          <w:color w:val="000000"/>
        </w:rPr>
        <w:t>vindas</w:t>
      </w:r>
      <w:r>
        <w:rPr>
          <w:rFonts w:eastAsia="Arial"/>
          <w:color w:val="000000"/>
        </w:rPr>
        <w:t xml:space="preserve"> </w:t>
      </w:r>
      <w:r>
        <w:rPr>
          <w:color w:val="000000"/>
        </w:rPr>
        <w:t>do</w:t>
      </w:r>
      <w:r>
        <w:rPr>
          <w:rFonts w:eastAsia="Arial"/>
          <w:color w:val="000000"/>
        </w:rPr>
        <w:t xml:space="preserve"> </w:t>
      </w:r>
      <w:r>
        <w:rPr>
          <w:i/>
          <w:iCs/>
          <w:color w:val="000000"/>
        </w:rPr>
        <w:t>Product</w:t>
      </w:r>
      <w:r>
        <w:rPr>
          <w:rFonts w:eastAsia="Arial"/>
          <w:color w:val="000000"/>
        </w:rPr>
        <w:t xml:space="preserve"> </w:t>
      </w:r>
      <w:r>
        <w:rPr>
          <w:i/>
          <w:iCs/>
          <w:color w:val="000000"/>
        </w:rPr>
        <w:t>Backlog</w:t>
      </w:r>
      <w:r>
        <w:rPr>
          <w:color w:val="000000"/>
        </w:rPr>
        <w:t>,</w:t>
      </w:r>
      <w:r>
        <w:rPr>
          <w:rFonts w:eastAsia="Arial"/>
          <w:color w:val="000000"/>
        </w:rPr>
        <w:t xml:space="preserve"> </w:t>
      </w:r>
      <w:r>
        <w:rPr>
          <w:color w:val="000000"/>
        </w:rPr>
        <w:t>que</w:t>
      </w:r>
      <w:r>
        <w:rPr>
          <w:rFonts w:eastAsia="Arial"/>
          <w:color w:val="000000"/>
        </w:rPr>
        <w:t xml:space="preserve"> </w:t>
      </w:r>
      <w:r>
        <w:rPr>
          <w:color w:val="000000"/>
        </w:rPr>
        <w:t>devem</w:t>
      </w:r>
      <w:r>
        <w:rPr>
          <w:rFonts w:eastAsia="Arial"/>
          <w:color w:val="000000"/>
        </w:rPr>
        <w:t xml:space="preserve"> </w:t>
      </w:r>
      <w:r>
        <w:rPr>
          <w:color w:val="000000"/>
        </w:rPr>
        <w:t>ser</w:t>
      </w:r>
      <w:r>
        <w:rPr>
          <w:rFonts w:eastAsia="Arial"/>
          <w:color w:val="000000"/>
        </w:rPr>
        <w:t xml:space="preserve"> </w:t>
      </w:r>
      <w:r>
        <w:rPr>
          <w:color w:val="000000"/>
        </w:rPr>
        <w:t>executadas</w:t>
      </w:r>
      <w:r>
        <w:rPr>
          <w:rFonts w:eastAsia="Arial"/>
          <w:color w:val="000000"/>
        </w:rPr>
        <w:t xml:space="preserve"> </w:t>
      </w:r>
      <w:r>
        <w:rPr>
          <w:color w:val="000000"/>
        </w:rPr>
        <w:t>em</w:t>
      </w:r>
      <w:r>
        <w:rPr>
          <w:rFonts w:eastAsia="Arial"/>
          <w:color w:val="000000"/>
        </w:rPr>
        <w:t xml:space="preserve"> </w:t>
      </w:r>
      <w:r>
        <w:rPr>
          <w:color w:val="000000"/>
        </w:rPr>
        <w:t>um</w:t>
      </w:r>
      <w:r>
        <w:rPr>
          <w:rFonts w:eastAsia="Arial"/>
          <w:color w:val="000000"/>
        </w:rPr>
        <w:t xml:space="preserve"> </w:t>
      </w:r>
      <w:r>
        <w:rPr>
          <w:color w:val="000000"/>
        </w:rPr>
        <w:t>espaço</w:t>
      </w:r>
      <w:r>
        <w:rPr>
          <w:rFonts w:eastAsia="Arial"/>
          <w:color w:val="000000"/>
        </w:rPr>
        <w:t xml:space="preserve"> </w:t>
      </w:r>
      <w:r>
        <w:rPr>
          <w:color w:val="000000"/>
        </w:rPr>
        <w:t>de</w:t>
      </w:r>
      <w:r>
        <w:rPr>
          <w:rFonts w:eastAsia="Arial"/>
          <w:color w:val="000000"/>
        </w:rPr>
        <w:t xml:space="preserve"> </w:t>
      </w:r>
      <w:r>
        <w:rPr>
          <w:color w:val="000000"/>
        </w:rPr>
        <w:t>tempo.</w:t>
      </w:r>
      <w:r>
        <w:rPr>
          <w:rFonts w:eastAsia="Arial"/>
          <w:color w:val="000000"/>
        </w:rPr>
        <w:t xml:space="preserve"> </w:t>
      </w:r>
      <w:r>
        <w:rPr>
          <w:color w:val="000000"/>
        </w:rPr>
        <w:t>No</w:t>
      </w:r>
      <w:r>
        <w:rPr>
          <w:rFonts w:eastAsia="Arial"/>
          <w:color w:val="000000"/>
        </w:rPr>
        <w:t xml:space="preserve"> </w:t>
      </w:r>
      <w:r>
        <w:rPr>
          <w:color w:val="000000"/>
        </w:rPr>
        <w:t>caso</w:t>
      </w:r>
      <w:r>
        <w:rPr>
          <w:rFonts w:eastAsia="Arial"/>
          <w:color w:val="000000"/>
        </w:rPr>
        <w:t xml:space="preserve"> </w:t>
      </w:r>
      <w:r>
        <w:rPr>
          <w:color w:val="000000"/>
        </w:rPr>
        <w:t>do</w:t>
      </w:r>
      <w:r>
        <w:rPr>
          <w:rFonts w:eastAsia="Arial"/>
          <w:color w:val="000000"/>
        </w:rPr>
        <w:t xml:space="preserve"> </w:t>
      </w:r>
      <w:r w:rsidR="0080277D">
        <w:rPr>
          <w:color w:val="000000"/>
        </w:rPr>
        <w:t>TCC</w:t>
      </w:r>
      <w:r>
        <w:rPr>
          <w:rFonts w:eastAsia="Arial"/>
          <w:color w:val="000000"/>
        </w:rPr>
        <w:t xml:space="preserve"> </w:t>
      </w:r>
      <w:r>
        <w:rPr>
          <w:color w:val="000000"/>
        </w:rPr>
        <w:t>descrito</w:t>
      </w:r>
      <w:r>
        <w:rPr>
          <w:rFonts w:eastAsia="Arial"/>
          <w:color w:val="000000"/>
        </w:rPr>
        <w:t xml:space="preserve"> </w:t>
      </w:r>
      <w:r>
        <w:rPr>
          <w:color w:val="000000"/>
        </w:rPr>
        <w:t>nesta</w:t>
      </w:r>
      <w:r>
        <w:rPr>
          <w:rFonts w:eastAsia="Arial"/>
          <w:color w:val="000000"/>
        </w:rPr>
        <w:t xml:space="preserve"> </w:t>
      </w:r>
      <w:r>
        <w:rPr>
          <w:color w:val="000000"/>
        </w:rPr>
        <w:t>monografia,</w:t>
      </w:r>
      <w:r>
        <w:rPr>
          <w:rFonts w:eastAsia="Arial"/>
          <w:color w:val="000000"/>
        </w:rPr>
        <w:t xml:space="preserve"> </w:t>
      </w:r>
      <w:r>
        <w:rPr>
          <w:color w:val="000000"/>
        </w:rPr>
        <w:t>os</w:t>
      </w:r>
      <w:r>
        <w:rPr>
          <w:rFonts w:eastAsia="Arial"/>
          <w:color w:val="000000"/>
        </w:rPr>
        <w:t xml:space="preserve"> </w:t>
      </w:r>
      <w:r>
        <w:rPr>
          <w:i/>
          <w:color w:val="000000"/>
        </w:rPr>
        <w:t>Sprints</w:t>
      </w:r>
      <w:r>
        <w:rPr>
          <w:rFonts w:eastAsia="Arial"/>
          <w:color w:val="000000"/>
        </w:rPr>
        <w:t xml:space="preserve"> </w:t>
      </w:r>
      <w:r>
        <w:rPr>
          <w:color w:val="000000"/>
        </w:rPr>
        <w:t>foram</w:t>
      </w:r>
      <w:r>
        <w:rPr>
          <w:rFonts w:eastAsia="Arial"/>
          <w:color w:val="000000"/>
        </w:rPr>
        <w:t xml:space="preserve"> </w:t>
      </w:r>
      <w:r>
        <w:rPr>
          <w:color w:val="000000"/>
        </w:rPr>
        <w:t>de,</w:t>
      </w:r>
      <w:r>
        <w:rPr>
          <w:rFonts w:eastAsia="Arial"/>
          <w:color w:val="000000"/>
        </w:rPr>
        <w:t xml:space="preserve"> </w:t>
      </w:r>
      <w:r>
        <w:rPr>
          <w:color w:val="000000"/>
        </w:rPr>
        <w:t>em</w:t>
      </w:r>
      <w:r>
        <w:rPr>
          <w:rFonts w:eastAsia="Arial"/>
          <w:color w:val="000000"/>
        </w:rPr>
        <w:t xml:space="preserve"> </w:t>
      </w:r>
      <w:r>
        <w:rPr>
          <w:color w:val="000000"/>
        </w:rPr>
        <w:t>média,</w:t>
      </w:r>
      <w:r>
        <w:rPr>
          <w:rFonts w:eastAsia="Arial"/>
          <w:color w:val="000000"/>
        </w:rPr>
        <w:t xml:space="preserve"> </w:t>
      </w:r>
      <w:r>
        <w:rPr>
          <w:color w:val="000000"/>
        </w:rPr>
        <w:t>15</w:t>
      </w:r>
      <w:r>
        <w:rPr>
          <w:rFonts w:eastAsia="Arial"/>
          <w:color w:val="000000"/>
        </w:rPr>
        <w:t xml:space="preserve"> </w:t>
      </w:r>
      <w:r>
        <w:rPr>
          <w:color w:val="000000"/>
        </w:rPr>
        <w:t>dias.</w:t>
      </w:r>
    </w:p>
    <w:p w:rsidR="00270A16" w:rsidRDefault="00270A16">
      <w:pPr>
        <w:pStyle w:val="PargrafoTCC"/>
        <w:rPr>
          <w:color w:val="000000"/>
        </w:rPr>
      </w:pPr>
      <w:r>
        <w:rPr>
          <w:color w:val="000000"/>
        </w:rPr>
        <w:t>Inicialmente,</w:t>
      </w:r>
      <w:r>
        <w:rPr>
          <w:rFonts w:eastAsia="Arial"/>
          <w:color w:val="000000"/>
        </w:rPr>
        <w:t xml:space="preserve"> </w:t>
      </w:r>
      <w:r>
        <w:rPr>
          <w:color w:val="000000"/>
        </w:rPr>
        <w:t>houve</w:t>
      </w:r>
      <w:r>
        <w:rPr>
          <w:rFonts w:eastAsia="Arial"/>
          <w:color w:val="000000"/>
        </w:rPr>
        <w:t xml:space="preserve"> </w:t>
      </w:r>
      <w:r>
        <w:rPr>
          <w:color w:val="000000"/>
        </w:rPr>
        <w:t>uma</w:t>
      </w:r>
      <w:r>
        <w:rPr>
          <w:rFonts w:eastAsia="Arial"/>
          <w:color w:val="000000"/>
        </w:rPr>
        <w:t xml:space="preserve"> </w:t>
      </w:r>
      <w:r>
        <w:rPr>
          <w:color w:val="000000"/>
        </w:rPr>
        <w:t>extração</w:t>
      </w:r>
      <w:r>
        <w:rPr>
          <w:rFonts w:eastAsia="Arial"/>
          <w:color w:val="000000"/>
        </w:rPr>
        <w:t xml:space="preserve"> </w:t>
      </w:r>
      <w:r>
        <w:rPr>
          <w:color w:val="000000"/>
        </w:rPr>
        <w:t>de</w:t>
      </w:r>
      <w:r>
        <w:rPr>
          <w:rFonts w:eastAsia="Arial"/>
          <w:color w:val="000000"/>
        </w:rPr>
        <w:t xml:space="preserve"> </w:t>
      </w:r>
      <w:r>
        <w:rPr>
          <w:color w:val="000000"/>
        </w:rPr>
        <w:t>requisitos</w:t>
      </w:r>
      <w:r>
        <w:rPr>
          <w:rFonts w:eastAsia="Arial"/>
          <w:color w:val="000000"/>
        </w:rPr>
        <w:t xml:space="preserve"> </w:t>
      </w:r>
      <w:r>
        <w:rPr>
          <w:color w:val="000000"/>
        </w:rPr>
        <w:t>junto</w:t>
      </w:r>
      <w:r>
        <w:rPr>
          <w:rFonts w:eastAsia="Arial"/>
          <w:color w:val="000000"/>
        </w:rPr>
        <w:t xml:space="preserve"> </w:t>
      </w:r>
      <w:r>
        <w:rPr>
          <w:color w:val="000000"/>
        </w:rPr>
        <w:t>ao</w:t>
      </w:r>
      <w:r>
        <w:rPr>
          <w:rFonts w:eastAsia="Arial"/>
          <w:color w:val="000000"/>
        </w:rPr>
        <w:t xml:space="preserve"> </w:t>
      </w:r>
      <w:r>
        <w:rPr>
          <w:color w:val="000000"/>
        </w:rPr>
        <w:t>cliente.</w:t>
      </w:r>
      <w:r>
        <w:rPr>
          <w:rFonts w:eastAsia="Arial"/>
          <w:color w:val="000000"/>
        </w:rPr>
        <w:t xml:space="preserve"> </w:t>
      </w:r>
      <w:r>
        <w:rPr>
          <w:color w:val="000000"/>
        </w:rPr>
        <w:t>Esses</w:t>
      </w:r>
      <w:r>
        <w:rPr>
          <w:rFonts w:eastAsia="Arial"/>
          <w:color w:val="000000"/>
        </w:rPr>
        <w:t xml:space="preserve"> </w:t>
      </w:r>
      <w:r>
        <w:rPr>
          <w:color w:val="000000"/>
        </w:rPr>
        <w:t>requisitos</w:t>
      </w:r>
      <w:r>
        <w:rPr>
          <w:rFonts w:eastAsia="Arial"/>
          <w:color w:val="000000"/>
        </w:rPr>
        <w:t xml:space="preserve"> </w:t>
      </w:r>
      <w:r>
        <w:rPr>
          <w:color w:val="000000"/>
        </w:rPr>
        <w:t>compuseram</w:t>
      </w:r>
      <w:r>
        <w:rPr>
          <w:rFonts w:eastAsia="Arial"/>
          <w:color w:val="000000"/>
        </w:rPr>
        <w:t xml:space="preserve"> </w:t>
      </w:r>
      <w:r>
        <w:rPr>
          <w:color w:val="000000"/>
        </w:rPr>
        <w:t>o</w:t>
      </w:r>
      <w:r>
        <w:rPr>
          <w:rFonts w:eastAsia="Arial"/>
          <w:color w:val="000000"/>
        </w:rPr>
        <w:t xml:space="preserve"> </w:t>
      </w:r>
      <w:r>
        <w:rPr>
          <w:i/>
          <w:color w:val="000000"/>
        </w:rPr>
        <w:t>Product</w:t>
      </w:r>
      <w:r>
        <w:rPr>
          <w:rFonts w:eastAsia="Arial"/>
          <w:i/>
          <w:color w:val="000000"/>
        </w:rPr>
        <w:t xml:space="preserve"> </w:t>
      </w:r>
      <w:r>
        <w:rPr>
          <w:i/>
          <w:color w:val="000000"/>
        </w:rPr>
        <w:t>Backlog</w:t>
      </w:r>
      <w:r>
        <w:rPr>
          <w:rFonts w:eastAsia="Arial"/>
          <w:color w:val="000000"/>
        </w:rPr>
        <w:t xml:space="preserve"> </w:t>
      </w:r>
      <w:r>
        <w:rPr>
          <w:color w:val="000000"/>
        </w:rPr>
        <w:t>inicial.</w:t>
      </w:r>
      <w:r>
        <w:rPr>
          <w:rFonts w:eastAsia="Arial"/>
          <w:color w:val="000000"/>
        </w:rPr>
        <w:t xml:space="preserve"> </w:t>
      </w:r>
      <w:r>
        <w:rPr>
          <w:color w:val="000000"/>
        </w:rPr>
        <w:t>Em</w:t>
      </w:r>
      <w:r>
        <w:rPr>
          <w:rFonts w:eastAsia="Arial"/>
          <w:color w:val="000000"/>
        </w:rPr>
        <w:t xml:space="preserve"> </w:t>
      </w:r>
      <w:r>
        <w:rPr>
          <w:color w:val="000000"/>
        </w:rPr>
        <w:t>seguida,</w:t>
      </w:r>
      <w:r>
        <w:rPr>
          <w:rFonts w:eastAsia="Arial"/>
          <w:color w:val="000000"/>
        </w:rPr>
        <w:t xml:space="preserve"> </w:t>
      </w:r>
      <w:r>
        <w:rPr>
          <w:color w:val="000000"/>
        </w:rPr>
        <w:t>foram</w:t>
      </w:r>
      <w:r>
        <w:rPr>
          <w:rFonts w:eastAsia="Arial"/>
          <w:color w:val="000000"/>
        </w:rPr>
        <w:t xml:space="preserve"> </w:t>
      </w:r>
      <w:r>
        <w:rPr>
          <w:color w:val="000000"/>
        </w:rPr>
        <w:t>definidos</w:t>
      </w:r>
      <w:r>
        <w:rPr>
          <w:rFonts w:eastAsia="Arial"/>
          <w:color w:val="000000"/>
        </w:rPr>
        <w:t xml:space="preserve"> </w:t>
      </w:r>
      <w:r>
        <w:rPr>
          <w:color w:val="000000"/>
        </w:rPr>
        <w:t>os</w:t>
      </w:r>
      <w:r>
        <w:rPr>
          <w:rFonts w:eastAsia="Arial"/>
          <w:color w:val="000000"/>
        </w:rPr>
        <w:t xml:space="preserve"> </w:t>
      </w:r>
      <w:r>
        <w:rPr>
          <w:i/>
          <w:color w:val="000000"/>
        </w:rPr>
        <w:t>Sprints</w:t>
      </w:r>
      <w:r>
        <w:rPr>
          <w:rFonts w:eastAsia="Arial"/>
          <w:color w:val="000000"/>
        </w:rPr>
        <w:t xml:space="preserve"> </w:t>
      </w:r>
      <w:r>
        <w:rPr>
          <w:color w:val="000000"/>
        </w:rPr>
        <w:t>na</w:t>
      </w:r>
      <w:r>
        <w:rPr>
          <w:rFonts w:eastAsia="Arial"/>
          <w:color w:val="000000"/>
        </w:rPr>
        <w:t xml:space="preserve"> </w:t>
      </w:r>
      <w:r>
        <w:rPr>
          <w:color w:val="000000"/>
        </w:rPr>
        <w:t>ferramenta</w:t>
      </w:r>
      <w:r>
        <w:rPr>
          <w:rFonts w:eastAsia="Arial"/>
          <w:color w:val="000000"/>
        </w:rPr>
        <w:t xml:space="preserve"> </w:t>
      </w:r>
      <w:r>
        <w:rPr>
          <w:i/>
          <w:iCs/>
          <w:color w:val="000000"/>
        </w:rPr>
        <w:t>online</w:t>
      </w:r>
      <w:r>
        <w:rPr>
          <w:rFonts w:eastAsia="Arial"/>
          <w:color w:val="000000"/>
        </w:rPr>
        <w:t xml:space="preserve"> </w:t>
      </w:r>
      <w:r>
        <w:rPr>
          <w:color w:val="000000"/>
        </w:rPr>
        <w:t>ScrumDO</w:t>
      </w:r>
      <w:r>
        <w:rPr>
          <w:rFonts w:eastAsia="Arial"/>
          <w:color w:val="000000"/>
        </w:rPr>
        <w:t xml:space="preserve"> </w:t>
      </w:r>
      <w:r>
        <w:rPr>
          <w:color w:val="000000"/>
        </w:rPr>
        <w:t>(SCRUMDO,</w:t>
      </w:r>
      <w:r>
        <w:rPr>
          <w:rFonts w:eastAsia="Arial"/>
          <w:color w:val="000000"/>
        </w:rPr>
        <w:t xml:space="preserve"> </w:t>
      </w:r>
      <w:r>
        <w:rPr>
          <w:color w:val="000000"/>
        </w:rPr>
        <w:t>2013),</w:t>
      </w:r>
      <w:r>
        <w:rPr>
          <w:rFonts w:eastAsia="Arial"/>
          <w:color w:val="000000"/>
        </w:rPr>
        <w:t xml:space="preserve"> </w:t>
      </w:r>
      <w:r>
        <w:rPr>
          <w:color w:val="000000"/>
        </w:rPr>
        <w:t>ou</w:t>
      </w:r>
      <w:r>
        <w:rPr>
          <w:rFonts w:eastAsia="Arial"/>
          <w:color w:val="000000"/>
        </w:rPr>
        <w:t xml:space="preserve"> </w:t>
      </w:r>
      <w:r>
        <w:rPr>
          <w:color w:val="000000"/>
        </w:rPr>
        <w:t>seja,</w:t>
      </w:r>
      <w:r>
        <w:rPr>
          <w:rFonts w:eastAsia="Arial"/>
          <w:color w:val="000000"/>
        </w:rPr>
        <w:t xml:space="preserve"> </w:t>
      </w:r>
      <w:r>
        <w:rPr>
          <w:color w:val="000000"/>
        </w:rPr>
        <w:t>ocorreu</w:t>
      </w:r>
      <w:r>
        <w:rPr>
          <w:rFonts w:eastAsia="Arial"/>
          <w:color w:val="000000"/>
        </w:rPr>
        <w:t xml:space="preserve"> </w:t>
      </w:r>
      <w:r>
        <w:rPr>
          <w:color w:val="000000"/>
        </w:rPr>
        <w:t>a</w:t>
      </w:r>
      <w:r>
        <w:rPr>
          <w:rFonts w:eastAsia="Arial"/>
          <w:color w:val="000000"/>
        </w:rPr>
        <w:t xml:space="preserve"> </w:t>
      </w:r>
      <w:r>
        <w:rPr>
          <w:color w:val="000000"/>
        </w:rPr>
        <w:t>escolha</w:t>
      </w:r>
      <w:r>
        <w:rPr>
          <w:rFonts w:eastAsia="Arial"/>
          <w:color w:val="000000"/>
        </w:rPr>
        <w:t xml:space="preserve"> </w:t>
      </w:r>
      <w:r>
        <w:rPr>
          <w:color w:val="000000"/>
        </w:rPr>
        <w:t>de</w:t>
      </w:r>
      <w:r>
        <w:rPr>
          <w:rFonts w:eastAsia="Arial"/>
          <w:color w:val="000000"/>
        </w:rPr>
        <w:t xml:space="preserve"> </w:t>
      </w:r>
      <w:r>
        <w:rPr>
          <w:color w:val="000000"/>
        </w:rPr>
        <w:t>alguns</w:t>
      </w:r>
      <w:r>
        <w:rPr>
          <w:rFonts w:eastAsia="Arial"/>
          <w:color w:val="000000"/>
        </w:rPr>
        <w:t xml:space="preserve"> </w:t>
      </w:r>
      <w:r>
        <w:rPr>
          <w:color w:val="000000"/>
        </w:rPr>
        <w:t>itens</w:t>
      </w:r>
      <w:r>
        <w:rPr>
          <w:rFonts w:eastAsia="Arial"/>
          <w:color w:val="000000"/>
        </w:rPr>
        <w:t xml:space="preserve"> </w:t>
      </w:r>
      <w:r>
        <w:rPr>
          <w:color w:val="000000"/>
        </w:rPr>
        <w:t>do</w:t>
      </w:r>
      <w:r>
        <w:rPr>
          <w:rFonts w:eastAsia="Arial"/>
          <w:color w:val="000000"/>
        </w:rPr>
        <w:t xml:space="preserve"> </w:t>
      </w:r>
      <w:r>
        <w:rPr>
          <w:i/>
          <w:color w:val="000000"/>
        </w:rPr>
        <w:t>Product</w:t>
      </w:r>
      <w:r>
        <w:rPr>
          <w:rFonts w:eastAsia="Arial"/>
          <w:i/>
          <w:color w:val="000000"/>
        </w:rPr>
        <w:t xml:space="preserve"> </w:t>
      </w:r>
      <w:r>
        <w:rPr>
          <w:i/>
          <w:color w:val="000000"/>
        </w:rPr>
        <w:t>Backlog</w:t>
      </w:r>
      <w:r>
        <w:rPr>
          <w:rFonts w:eastAsia="Arial"/>
          <w:color w:val="000000"/>
        </w:rPr>
        <w:t xml:space="preserve"> </w:t>
      </w:r>
      <w:r>
        <w:rPr>
          <w:color w:val="000000"/>
        </w:rPr>
        <w:t>para</w:t>
      </w:r>
      <w:r>
        <w:rPr>
          <w:rFonts w:eastAsia="Arial"/>
          <w:color w:val="000000"/>
        </w:rPr>
        <w:t xml:space="preserve"> </w:t>
      </w:r>
      <w:r>
        <w:rPr>
          <w:color w:val="000000"/>
        </w:rPr>
        <w:t>serem</w:t>
      </w:r>
      <w:r>
        <w:rPr>
          <w:rFonts w:eastAsia="Arial"/>
          <w:color w:val="000000"/>
        </w:rPr>
        <w:t xml:space="preserve"> </w:t>
      </w:r>
      <w:r>
        <w:rPr>
          <w:color w:val="000000"/>
        </w:rPr>
        <w:t>expandidos</w:t>
      </w:r>
      <w:r>
        <w:rPr>
          <w:rFonts w:eastAsia="Arial"/>
          <w:color w:val="000000"/>
        </w:rPr>
        <w:t xml:space="preserve"> </w:t>
      </w:r>
      <w:r>
        <w:rPr>
          <w:color w:val="000000"/>
        </w:rPr>
        <w:t>em</w:t>
      </w:r>
      <w:r>
        <w:rPr>
          <w:rFonts w:eastAsia="Arial"/>
          <w:color w:val="000000"/>
        </w:rPr>
        <w:t xml:space="preserve"> </w:t>
      </w:r>
      <w:r>
        <w:rPr>
          <w:color w:val="000000"/>
        </w:rPr>
        <w:t>atividades</w:t>
      </w:r>
      <w:r>
        <w:rPr>
          <w:rFonts w:eastAsia="Arial"/>
          <w:color w:val="000000"/>
        </w:rPr>
        <w:t xml:space="preserve"> </w:t>
      </w:r>
      <w:r>
        <w:rPr>
          <w:color w:val="000000"/>
        </w:rPr>
        <w:t>a</w:t>
      </w:r>
      <w:r>
        <w:rPr>
          <w:rFonts w:eastAsia="Arial"/>
          <w:color w:val="000000"/>
        </w:rPr>
        <w:t xml:space="preserve"> </w:t>
      </w:r>
      <w:r>
        <w:rPr>
          <w:color w:val="000000"/>
        </w:rPr>
        <w:t>serem</w:t>
      </w:r>
      <w:r>
        <w:rPr>
          <w:rFonts w:eastAsia="Arial"/>
          <w:color w:val="000000"/>
        </w:rPr>
        <w:t xml:space="preserve"> </w:t>
      </w:r>
      <w:r>
        <w:rPr>
          <w:color w:val="000000"/>
        </w:rPr>
        <w:t>cumpridas</w:t>
      </w:r>
      <w:r>
        <w:rPr>
          <w:rFonts w:eastAsia="Arial"/>
          <w:color w:val="000000"/>
        </w:rPr>
        <w:t xml:space="preserve"> </w:t>
      </w:r>
      <w:r>
        <w:rPr>
          <w:color w:val="000000"/>
        </w:rPr>
        <w:t>em</w:t>
      </w:r>
      <w:r>
        <w:rPr>
          <w:rFonts w:eastAsia="Arial"/>
          <w:color w:val="000000"/>
        </w:rPr>
        <w:t xml:space="preserve"> </w:t>
      </w:r>
      <w:r>
        <w:rPr>
          <w:color w:val="000000"/>
        </w:rPr>
        <w:t>determinados</w:t>
      </w:r>
      <w:r>
        <w:rPr>
          <w:rFonts w:eastAsia="Arial"/>
          <w:color w:val="000000"/>
        </w:rPr>
        <w:t xml:space="preserve"> </w:t>
      </w:r>
      <w:r>
        <w:rPr>
          <w:color w:val="000000"/>
        </w:rPr>
        <w:t>períodos,</w:t>
      </w:r>
      <w:r>
        <w:rPr>
          <w:rFonts w:eastAsia="Arial"/>
          <w:color w:val="000000"/>
        </w:rPr>
        <w:t xml:space="preserve"> </w:t>
      </w:r>
      <w:r>
        <w:rPr>
          <w:color w:val="000000"/>
        </w:rPr>
        <w:t>observando-se</w:t>
      </w:r>
      <w:r>
        <w:rPr>
          <w:rFonts w:eastAsia="Arial"/>
          <w:color w:val="000000"/>
        </w:rPr>
        <w:t xml:space="preserve"> </w:t>
      </w:r>
      <w:r>
        <w:rPr>
          <w:color w:val="000000"/>
        </w:rPr>
        <w:t>que</w:t>
      </w:r>
      <w:r>
        <w:rPr>
          <w:rFonts w:eastAsia="Arial"/>
          <w:color w:val="000000"/>
        </w:rPr>
        <w:t xml:space="preserve"> </w:t>
      </w:r>
      <w:r>
        <w:rPr>
          <w:color w:val="000000"/>
        </w:rPr>
        <w:t>os</w:t>
      </w:r>
      <w:r>
        <w:rPr>
          <w:rFonts w:eastAsia="Arial"/>
          <w:color w:val="000000"/>
        </w:rPr>
        <w:t xml:space="preserve"> </w:t>
      </w:r>
      <w:r>
        <w:rPr>
          <w:i/>
          <w:color w:val="000000"/>
        </w:rPr>
        <w:t>Sprints</w:t>
      </w:r>
      <w:r>
        <w:rPr>
          <w:rFonts w:eastAsia="Arial"/>
          <w:color w:val="000000"/>
        </w:rPr>
        <w:t xml:space="preserve"> </w:t>
      </w:r>
      <w:r>
        <w:rPr>
          <w:color w:val="000000"/>
        </w:rPr>
        <w:t>não</w:t>
      </w:r>
      <w:r>
        <w:rPr>
          <w:rFonts w:eastAsia="Arial"/>
          <w:color w:val="000000"/>
        </w:rPr>
        <w:t xml:space="preserve"> </w:t>
      </w:r>
      <w:r>
        <w:rPr>
          <w:color w:val="000000"/>
        </w:rPr>
        <w:t>podem</w:t>
      </w:r>
      <w:r>
        <w:rPr>
          <w:rFonts w:eastAsia="Arial"/>
          <w:color w:val="000000"/>
        </w:rPr>
        <w:t xml:space="preserve"> </w:t>
      </w:r>
      <w:r>
        <w:rPr>
          <w:color w:val="000000"/>
        </w:rPr>
        <w:t>ser</w:t>
      </w:r>
      <w:r>
        <w:rPr>
          <w:rFonts w:eastAsia="Arial"/>
          <w:color w:val="000000"/>
        </w:rPr>
        <w:t xml:space="preserve"> </w:t>
      </w:r>
      <w:r>
        <w:rPr>
          <w:color w:val="000000"/>
        </w:rPr>
        <w:t>executados</w:t>
      </w:r>
      <w:r>
        <w:rPr>
          <w:rFonts w:eastAsia="Arial"/>
          <w:color w:val="000000"/>
        </w:rPr>
        <w:t xml:space="preserve"> </w:t>
      </w:r>
      <w:r>
        <w:rPr>
          <w:color w:val="000000"/>
        </w:rPr>
        <w:t>paralelamente.</w:t>
      </w:r>
    </w:p>
    <w:p w:rsidR="00270A16" w:rsidRDefault="00270A16">
      <w:pPr>
        <w:pStyle w:val="PargrafoTCC"/>
      </w:pPr>
    </w:p>
    <w:p w:rsidR="00270A16" w:rsidRDefault="003F6384" w:rsidP="002C266D">
      <w:pPr>
        <w:pStyle w:val="Heading2"/>
        <w:rPr>
          <w:rFonts w:eastAsia="Arial"/>
        </w:rPr>
      </w:pPr>
      <w:bookmarkStart w:id="92" w:name="__RefHeading__306_2087715902"/>
      <w:bookmarkStart w:id="93" w:name="__RefHeading__370_1472683970"/>
      <w:bookmarkStart w:id="94" w:name="__RefHeading__255_1176750583"/>
      <w:bookmarkStart w:id="95" w:name="__RefHeading__480_827532146"/>
      <w:bookmarkStart w:id="96" w:name="__RefHeading__156_1286912160"/>
      <w:bookmarkStart w:id="97" w:name="__RefHeading__189_1884309817"/>
      <w:bookmarkStart w:id="98" w:name="__RefHeading__222_1670186559"/>
      <w:bookmarkStart w:id="99" w:name="__RefHeading__123_2111979340"/>
      <w:bookmarkStart w:id="100" w:name="_Toc379146563"/>
      <w:bookmarkEnd w:id="92"/>
      <w:bookmarkEnd w:id="93"/>
      <w:bookmarkEnd w:id="94"/>
      <w:bookmarkEnd w:id="95"/>
      <w:bookmarkEnd w:id="96"/>
      <w:bookmarkEnd w:id="97"/>
      <w:bookmarkEnd w:id="98"/>
      <w:bookmarkEnd w:id="99"/>
      <w:r>
        <w:rPr>
          <w:rFonts w:eastAsia="Arial"/>
        </w:rPr>
        <w:t>Arquitetura da S</w:t>
      </w:r>
      <w:r w:rsidR="00270A16">
        <w:rPr>
          <w:rFonts w:eastAsia="Arial"/>
        </w:rPr>
        <w:t>olução</w:t>
      </w:r>
      <w:bookmarkEnd w:id="100"/>
    </w:p>
    <w:p w:rsidR="00270A16" w:rsidRDefault="00270A16">
      <w:pPr>
        <w:pStyle w:val="PargrafoTCC"/>
      </w:pPr>
      <w:r>
        <w:t>A</w:t>
      </w:r>
      <w:r>
        <w:rPr>
          <w:rFonts w:eastAsia="Arial"/>
        </w:rPr>
        <w:t xml:space="preserve"> </w:t>
      </w:r>
      <w:r>
        <w:t>arquitetura</w:t>
      </w:r>
      <w:r>
        <w:rPr>
          <w:rFonts w:eastAsia="Arial"/>
        </w:rPr>
        <w:t xml:space="preserve"> </w:t>
      </w:r>
      <w:r>
        <w:t>do</w:t>
      </w:r>
      <w:r>
        <w:rPr>
          <w:rFonts w:eastAsia="Arial"/>
        </w:rPr>
        <w:t xml:space="preserve"> </w:t>
      </w:r>
      <w:r>
        <w:t>sistema</w:t>
      </w:r>
      <w:r>
        <w:rPr>
          <w:rFonts w:eastAsia="Arial"/>
        </w:rPr>
        <w:t xml:space="preserve"> </w:t>
      </w:r>
      <w:r>
        <w:t>WebClínica</w:t>
      </w:r>
      <w:r>
        <w:rPr>
          <w:rFonts w:eastAsia="Arial"/>
        </w:rPr>
        <w:t xml:space="preserve"> </w:t>
      </w:r>
      <w:r>
        <w:t>pode</w:t>
      </w:r>
      <w:r>
        <w:rPr>
          <w:rFonts w:eastAsia="Arial"/>
        </w:rPr>
        <w:t xml:space="preserve"> </w:t>
      </w:r>
      <w:r>
        <w:t>ser</w:t>
      </w:r>
      <w:r>
        <w:rPr>
          <w:rFonts w:eastAsia="Arial"/>
        </w:rPr>
        <w:t xml:space="preserve"> </w:t>
      </w:r>
      <w:r>
        <w:t>observada</w:t>
      </w:r>
      <w:r>
        <w:rPr>
          <w:rFonts w:eastAsia="Arial"/>
        </w:rPr>
        <w:t xml:space="preserve"> </w:t>
      </w:r>
      <w:r>
        <w:t>no</w:t>
      </w:r>
      <w:r>
        <w:rPr>
          <w:rFonts w:eastAsia="Arial"/>
        </w:rPr>
        <w:t xml:space="preserve"> </w:t>
      </w:r>
      <w:r>
        <w:t>diagrama</w:t>
      </w:r>
      <w:r>
        <w:rPr>
          <w:rFonts w:eastAsia="Arial"/>
        </w:rPr>
        <w:t xml:space="preserve"> </w:t>
      </w:r>
      <w:r>
        <w:t>da</w:t>
      </w:r>
      <w:r>
        <w:rPr>
          <w:rFonts w:eastAsia="Arial"/>
        </w:rPr>
        <w:t xml:space="preserve"> </w:t>
      </w:r>
      <w:r>
        <w:t>Figura</w:t>
      </w:r>
      <w:r>
        <w:rPr>
          <w:rFonts w:eastAsia="Arial"/>
        </w:rPr>
        <w:t xml:space="preserve"> </w:t>
      </w:r>
      <w:r>
        <w:t>1.</w:t>
      </w:r>
      <w:r>
        <w:rPr>
          <w:rFonts w:eastAsia="Arial"/>
        </w:rPr>
        <w:t xml:space="preserve"> </w:t>
      </w:r>
      <w:r>
        <w:t>Neste</w:t>
      </w:r>
      <w:r>
        <w:rPr>
          <w:rFonts w:eastAsia="Arial"/>
        </w:rPr>
        <w:t xml:space="preserve"> </w:t>
      </w:r>
      <w:r>
        <w:t>diagrama</w:t>
      </w:r>
      <w:r>
        <w:rPr>
          <w:rFonts w:eastAsia="Arial"/>
        </w:rPr>
        <w:t xml:space="preserve"> </w:t>
      </w:r>
      <w:r>
        <w:t>estão</w:t>
      </w:r>
      <w:r>
        <w:rPr>
          <w:rFonts w:eastAsia="Arial"/>
        </w:rPr>
        <w:t xml:space="preserve"> </w:t>
      </w:r>
      <w:r>
        <w:t>representados</w:t>
      </w:r>
      <w:r>
        <w:rPr>
          <w:rFonts w:eastAsia="Arial"/>
        </w:rPr>
        <w:t xml:space="preserve"> </w:t>
      </w:r>
      <w:r>
        <w:t>os</w:t>
      </w:r>
      <w:r>
        <w:rPr>
          <w:rFonts w:eastAsia="Arial"/>
        </w:rPr>
        <w:t xml:space="preserve"> </w:t>
      </w:r>
      <w:r>
        <w:t>módulos</w:t>
      </w:r>
      <w:r>
        <w:rPr>
          <w:rFonts w:eastAsia="Arial"/>
        </w:rPr>
        <w:t xml:space="preserve"> </w:t>
      </w:r>
      <w:r>
        <w:t>que</w:t>
      </w:r>
      <w:r w:rsidR="0080277D">
        <w:t xml:space="preserve"> são</w:t>
      </w:r>
      <w:r>
        <w:rPr>
          <w:rFonts w:eastAsia="Arial"/>
        </w:rPr>
        <w:t xml:space="preserve"> </w:t>
      </w:r>
      <w:r w:rsidRPr="0080277D">
        <w:t>executa</w:t>
      </w:r>
      <w:r w:rsidR="0080277D" w:rsidRPr="0080277D">
        <w:t>dos</w:t>
      </w:r>
      <w:r>
        <w:rPr>
          <w:rFonts w:eastAsia="Arial"/>
        </w:rPr>
        <w:t xml:space="preserve"> </w:t>
      </w:r>
      <w:r>
        <w:t>dentro</w:t>
      </w:r>
      <w:r>
        <w:rPr>
          <w:rFonts w:eastAsia="Arial"/>
        </w:rPr>
        <w:t xml:space="preserve"> </w:t>
      </w:r>
      <w:r>
        <w:t>do</w:t>
      </w:r>
      <w:r>
        <w:rPr>
          <w:rFonts w:eastAsia="Arial"/>
        </w:rPr>
        <w:t xml:space="preserve"> </w:t>
      </w:r>
      <w:r>
        <w:t>servidor</w:t>
      </w:r>
      <w:r>
        <w:rPr>
          <w:rFonts w:eastAsia="Arial"/>
        </w:rPr>
        <w:t xml:space="preserve"> </w:t>
      </w:r>
      <w:r>
        <w:t>(retângulo</w:t>
      </w:r>
      <w:r>
        <w:rPr>
          <w:rFonts w:eastAsia="Arial"/>
        </w:rPr>
        <w:t xml:space="preserve"> </w:t>
      </w:r>
      <w:r>
        <w:t>maior</w:t>
      </w:r>
      <w:r>
        <w:rPr>
          <w:rFonts w:eastAsia="Arial"/>
        </w:rPr>
        <w:t xml:space="preserve"> </w:t>
      </w:r>
      <w:r>
        <w:t>transparente),</w:t>
      </w:r>
      <w:r>
        <w:rPr>
          <w:rFonts w:eastAsia="Arial"/>
        </w:rPr>
        <w:t xml:space="preserve"> </w:t>
      </w:r>
      <w:r>
        <w:t>a</w:t>
      </w:r>
      <w:r>
        <w:rPr>
          <w:rFonts w:eastAsia="Arial"/>
        </w:rPr>
        <w:t xml:space="preserve"> </w:t>
      </w:r>
      <w:r>
        <w:t>interface</w:t>
      </w:r>
      <w:r>
        <w:rPr>
          <w:rFonts w:eastAsia="Arial"/>
        </w:rPr>
        <w:t xml:space="preserve"> </w:t>
      </w:r>
      <w:r>
        <w:t>de</w:t>
      </w:r>
      <w:r>
        <w:rPr>
          <w:rFonts w:eastAsia="Arial"/>
        </w:rPr>
        <w:t xml:space="preserve"> </w:t>
      </w:r>
      <w:r>
        <w:t>usuário</w:t>
      </w:r>
      <w:r>
        <w:rPr>
          <w:rFonts w:eastAsia="Arial"/>
        </w:rPr>
        <w:t xml:space="preserve"> </w:t>
      </w:r>
      <w:r>
        <w:t>(UI)</w:t>
      </w:r>
      <w:r>
        <w:rPr>
          <w:rFonts w:eastAsia="Arial"/>
        </w:rPr>
        <w:t xml:space="preserve"> </w:t>
      </w:r>
      <w:r>
        <w:t>que</w:t>
      </w:r>
      <w:r>
        <w:rPr>
          <w:rFonts w:eastAsia="Arial"/>
        </w:rPr>
        <w:t xml:space="preserve"> </w:t>
      </w:r>
      <w:r>
        <w:t>se</w:t>
      </w:r>
      <w:r>
        <w:rPr>
          <w:rFonts w:eastAsia="Arial"/>
        </w:rPr>
        <w:t xml:space="preserve"> </w:t>
      </w:r>
      <w:r>
        <w:t>comunica</w:t>
      </w:r>
      <w:r>
        <w:rPr>
          <w:rFonts w:eastAsia="Arial"/>
        </w:rPr>
        <w:t xml:space="preserve"> </w:t>
      </w:r>
      <w:r>
        <w:t>com</w:t>
      </w:r>
      <w:r>
        <w:rPr>
          <w:rFonts w:eastAsia="Arial"/>
        </w:rPr>
        <w:t xml:space="preserve"> </w:t>
      </w:r>
      <w:r>
        <w:t>o</w:t>
      </w:r>
      <w:r>
        <w:rPr>
          <w:rFonts w:eastAsia="Arial"/>
        </w:rPr>
        <w:t xml:space="preserve"> </w:t>
      </w:r>
      <w:r>
        <w:t>servidor</w:t>
      </w:r>
      <w:r>
        <w:rPr>
          <w:rFonts w:eastAsia="Arial"/>
        </w:rPr>
        <w:t xml:space="preserve"> </w:t>
      </w:r>
      <w:r>
        <w:t>através</w:t>
      </w:r>
      <w:r>
        <w:rPr>
          <w:rFonts w:eastAsia="Arial"/>
        </w:rPr>
        <w:t xml:space="preserve"> </w:t>
      </w:r>
      <w:r>
        <w:t>de</w:t>
      </w:r>
      <w:r>
        <w:rPr>
          <w:rFonts w:eastAsia="Arial"/>
        </w:rPr>
        <w:t xml:space="preserve"> </w:t>
      </w:r>
      <w:r>
        <w:t>um</w:t>
      </w:r>
      <w:r>
        <w:rPr>
          <w:rFonts w:eastAsia="Arial"/>
        </w:rPr>
        <w:t xml:space="preserve"> </w:t>
      </w:r>
      <w:r>
        <w:rPr>
          <w:i/>
          <w:iCs/>
        </w:rPr>
        <w:t>browser</w:t>
      </w:r>
      <w:r>
        <w:t>,</w:t>
      </w:r>
      <w:r>
        <w:rPr>
          <w:rFonts w:eastAsia="Arial"/>
        </w:rPr>
        <w:t xml:space="preserve"> </w:t>
      </w:r>
      <w:r>
        <w:t>as</w:t>
      </w:r>
      <w:r>
        <w:rPr>
          <w:rFonts w:eastAsia="Arial"/>
        </w:rPr>
        <w:t xml:space="preserve"> </w:t>
      </w:r>
      <w:r>
        <w:t>entidades</w:t>
      </w:r>
      <w:r>
        <w:rPr>
          <w:rFonts w:eastAsia="Arial"/>
        </w:rPr>
        <w:t xml:space="preserve"> </w:t>
      </w:r>
      <w:r>
        <w:t>externas</w:t>
      </w:r>
      <w:r>
        <w:rPr>
          <w:rFonts w:eastAsia="Arial"/>
        </w:rPr>
        <w:t xml:space="preserve"> </w:t>
      </w:r>
      <w:r>
        <w:t>e</w:t>
      </w:r>
      <w:r>
        <w:rPr>
          <w:rFonts w:eastAsia="Arial"/>
        </w:rPr>
        <w:t xml:space="preserve"> </w:t>
      </w:r>
      <w:r>
        <w:t>o</w:t>
      </w:r>
      <w:r>
        <w:rPr>
          <w:rFonts w:eastAsia="Arial"/>
        </w:rPr>
        <w:t xml:space="preserve"> </w:t>
      </w:r>
      <w:r>
        <w:t>banco</w:t>
      </w:r>
      <w:r>
        <w:rPr>
          <w:rFonts w:eastAsia="Arial"/>
        </w:rPr>
        <w:t xml:space="preserve"> </w:t>
      </w:r>
      <w:r>
        <w:t>de</w:t>
      </w:r>
      <w:r>
        <w:rPr>
          <w:rFonts w:eastAsia="Arial"/>
        </w:rPr>
        <w:t xml:space="preserve"> </w:t>
      </w:r>
      <w:r>
        <w:t>dados</w:t>
      </w:r>
      <w:r>
        <w:rPr>
          <w:rFonts w:eastAsia="Arial"/>
        </w:rPr>
        <w:t xml:space="preserve"> </w:t>
      </w:r>
      <w:r>
        <w:t>MySQL.</w:t>
      </w:r>
    </w:p>
    <w:p w:rsidR="00270A16" w:rsidRPr="0080277D" w:rsidRDefault="00270A16" w:rsidP="007B6AD0">
      <w:pPr>
        <w:pStyle w:val="ndicedeilustraoTCC"/>
      </w:pPr>
    </w:p>
    <w:p w:rsidR="00270A16" w:rsidRDefault="00CA1E67" w:rsidP="007B6AD0">
      <w:pPr>
        <w:jc w:val="center"/>
      </w:pPr>
      <w:r>
        <w:rPr>
          <w:noProof/>
          <w:lang w:eastAsia="pt-BR"/>
        </w:rPr>
        <w:drawing>
          <wp:inline distT="0" distB="0" distL="0" distR="0" wp14:anchorId="242BD7D5" wp14:editId="4103CA7D">
            <wp:extent cx="5029200" cy="3686175"/>
            <wp:effectExtent l="19050" t="19050" r="19050" b="28575"/>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29200" cy="3686175"/>
                    </a:xfrm>
                    <a:prstGeom prst="rect">
                      <a:avLst/>
                    </a:prstGeom>
                    <a:solidFill>
                      <a:srgbClr val="FFFFFF"/>
                    </a:solidFill>
                    <a:ln w="0" cmpd="sng">
                      <a:solidFill>
                        <a:srgbClr val="000000"/>
                      </a:solidFill>
                      <a:prstDash val="solid"/>
                      <a:miter lim="800000"/>
                      <a:headEnd/>
                      <a:tailEnd/>
                    </a:ln>
                    <a:effectLst/>
                  </pic:spPr>
                </pic:pic>
              </a:graphicData>
            </a:graphic>
          </wp:inline>
        </w:drawing>
      </w:r>
    </w:p>
    <w:p w:rsidR="00270A16" w:rsidRPr="0080277D" w:rsidRDefault="00270A16" w:rsidP="0080277D">
      <w:pPr>
        <w:pStyle w:val="ndicedeilustraoTCC"/>
      </w:pPr>
      <w:bookmarkStart w:id="101" w:name="_Toc379143976"/>
      <w:r w:rsidRPr="0080277D">
        <w:rPr>
          <w:b/>
        </w:rPr>
        <w:t>Figura</w:t>
      </w:r>
      <w:r w:rsidRPr="0080277D">
        <w:rPr>
          <w:rFonts w:eastAsia="Arial"/>
          <w:b/>
        </w:rPr>
        <w:t xml:space="preserve"> </w:t>
      </w:r>
      <w:r w:rsidRPr="0080277D">
        <w:rPr>
          <w:b/>
        </w:rPr>
        <w:fldChar w:fldCharType="begin"/>
      </w:r>
      <w:r w:rsidRPr="0080277D">
        <w:rPr>
          <w:b/>
        </w:rPr>
        <w:instrText xml:space="preserve"> SEQ "Figura" \*Arabic </w:instrText>
      </w:r>
      <w:r w:rsidRPr="0080277D">
        <w:rPr>
          <w:b/>
        </w:rPr>
        <w:fldChar w:fldCharType="separate"/>
      </w:r>
      <w:r w:rsidR="00B76AE8">
        <w:rPr>
          <w:b/>
          <w:noProof/>
        </w:rPr>
        <w:t>1</w:t>
      </w:r>
      <w:r w:rsidRPr="0080277D">
        <w:rPr>
          <w:b/>
        </w:rPr>
        <w:fldChar w:fldCharType="end"/>
      </w:r>
      <w:r w:rsidRPr="0080277D">
        <w:rPr>
          <w:b/>
        </w:rPr>
        <w:t>.</w:t>
      </w:r>
      <w:r w:rsidRPr="0080277D">
        <w:rPr>
          <w:rFonts w:eastAsia="Arial"/>
        </w:rPr>
        <w:t xml:space="preserve"> </w:t>
      </w:r>
      <w:r w:rsidRPr="0080277D">
        <w:t>Diagrama</w:t>
      </w:r>
      <w:r w:rsidRPr="0080277D">
        <w:rPr>
          <w:rFonts w:eastAsia="Arial"/>
        </w:rPr>
        <w:t xml:space="preserve"> </w:t>
      </w:r>
      <w:r w:rsidRPr="0080277D">
        <w:t>de</w:t>
      </w:r>
      <w:r w:rsidRPr="0080277D">
        <w:rPr>
          <w:rFonts w:eastAsia="Arial"/>
        </w:rPr>
        <w:t xml:space="preserve"> </w:t>
      </w:r>
      <w:r w:rsidRPr="0080277D">
        <w:t>arquitetura</w:t>
      </w:r>
      <w:r w:rsidRPr="0080277D">
        <w:rPr>
          <w:rFonts w:eastAsia="Arial"/>
        </w:rPr>
        <w:t xml:space="preserve"> </w:t>
      </w:r>
      <w:r w:rsidRPr="0080277D">
        <w:t>WebClínica</w:t>
      </w:r>
      <w:bookmarkEnd w:id="101"/>
      <w:r w:rsidR="00EB031C">
        <w:t>.</w:t>
      </w:r>
    </w:p>
    <w:p w:rsidR="0080277D" w:rsidRPr="0080277D" w:rsidRDefault="0080277D" w:rsidP="0080277D">
      <w:pPr>
        <w:pStyle w:val="ndicedeilustraoTCC"/>
      </w:pPr>
    </w:p>
    <w:p w:rsidR="00270A16" w:rsidRDefault="00270A16">
      <w:pPr>
        <w:pStyle w:val="PargrafoTCC"/>
        <w:rPr>
          <w:rFonts w:eastAsia="Arial"/>
        </w:rPr>
      </w:pPr>
      <w:r>
        <w:t>A</w:t>
      </w:r>
      <w:r>
        <w:rPr>
          <w:rFonts w:eastAsia="Arial"/>
        </w:rPr>
        <w:t xml:space="preserve"> </w:t>
      </w:r>
      <w:r>
        <w:t>UI</w:t>
      </w:r>
      <w:r>
        <w:rPr>
          <w:rFonts w:eastAsia="Arial"/>
        </w:rPr>
        <w:t xml:space="preserve"> </w:t>
      </w:r>
      <w:r>
        <w:t>se</w:t>
      </w:r>
      <w:r>
        <w:rPr>
          <w:rFonts w:eastAsia="Arial"/>
        </w:rPr>
        <w:t xml:space="preserve"> </w:t>
      </w:r>
      <w:r>
        <w:t>comunica</w:t>
      </w:r>
      <w:r>
        <w:rPr>
          <w:rFonts w:eastAsia="Arial"/>
        </w:rPr>
        <w:t xml:space="preserve"> </w:t>
      </w:r>
      <w:r>
        <w:t>com</w:t>
      </w:r>
      <w:r>
        <w:rPr>
          <w:rFonts w:eastAsia="Arial"/>
        </w:rPr>
        <w:t xml:space="preserve"> </w:t>
      </w:r>
      <w:r>
        <w:t>as</w:t>
      </w:r>
      <w:r>
        <w:rPr>
          <w:rFonts w:eastAsia="Arial"/>
        </w:rPr>
        <w:t xml:space="preserve"> </w:t>
      </w:r>
      <w:r>
        <w:t>funcionalidades</w:t>
      </w:r>
      <w:r>
        <w:rPr>
          <w:rFonts w:eastAsia="Arial"/>
        </w:rPr>
        <w:t xml:space="preserve"> </w:t>
      </w:r>
      <w:r>
        <w:t>do</w:t>
      </w:r>
      <w:r>
        <w:rPr>
          <w:rFonts w:eastAsia="Arial"/>
        </w:rPr>
        <w:t xml:space="preserve"> </w:t>
      </w:r>
      <w:r>
        <w:t>sistema</w:t>
      </w:r>
      <w:r>
        <w:rPr>
          <w:rFonts w:eastAsia="Arial"/>
        </w:rPr>
        <w:t xml:space="preserve"> </w:t>
      </w:r>
      <w:r>
        <w:t>sempre</w:t>
      </w:r>
      <w:r>
        <w:rPr>
          <w:rFonts w:eastAsia="Arial"/>
        </w:rPr>
        <w:t xml:space="preserve"> </w:t>
      </w:r>
      <w:r>
        <w:t>passando</w:t>
      </w:r>
      <w:r>
        <w:rPr>
          <w:rFonts w:eastAsia="Arial"/>
        </w:rPr>
        <w:t xml:space="preserve"> </w:t>
      </w:r>
      <w:r>
        <w:t>pelo</w:t>
      </w:r>
      <w:r>
        <w:rPr>
          <w:rFonts w:eastAsia="Arial"/>
        </w:rPr>
        <w:t xml:space="preserve"> </w:t>
      </w:r>
      <w:r>
        <w:t>módulo</w:t>
      </w:r>
      <w:r>
        <w:rPr>
          <w:rFonts w:eastAsia="Arial"/>
        </w:rPr>
        <w:t xml:space="preserve"> </w:t>
      </w:r>
      <w:r>
        <w:t>de</w:t>
      </w:r>
      <w:r>
        <w:rPr>
          <w:rFonts w:eastAsia="Arial"/>
        </w:rPr>
        <w:t xml:space="preserve"> </w:t>
      </w:r>
      <w:r>
        <w:t>autenticação</w:t>
      </w:r>
      <w:r>
        <w:rPr>
          <w:rFonts w:eastAsia="Arial"/>
        </w:rPr>
        <w:t xml:space="preserve"> </w:t>
      </w:r>
      <w:r>
        <w:t>e</w:t>
      </w:r>
      <w:r>
        <w:rPr>
          <w:rFonts w:eastAsia="Arial"/>
        </w:rPr>
        <w:t xml:space="preserve"> </w:t>
      </w:r>
      <w:r>
        <w:t>autorização,</w:t>
      </w:r>
      <w:r>
        <w:rPr>
          <w:rFonts w:eastAsia="Arial"/>
        </w:rPr>
        <w:t xml:space="preserve"> </w:t>
      </w:r>
      <w:r>
        <w:t>que</w:t>
      </w:r>
      <w:r>
        <w:rPr>
          <w:rFonts w:eastAsia="Arial"/>
        </w:rPr>
        <w:t xml:space="preserve"> </w:t>
      </w:r>
      <w:r>
        <w:t>é</w:t>
      </w:r>
      <w:r>
        <w:rPr>
          <w:rFonts w:eastAsia="Arial"/>
        </w:rPr>
        <w:t xml:space="preserve"> </w:t>
      </w:r>
      <w:r>
        <w:t>responsável</w:t>
      </w:r>
      <w:r>
        <w:rPr>
          <w:rFonts w:eastAsia="Arial"/>
        </w:rPr>
        <w:t xml:space="preserve"> </w:t>
      </w:r>
      <w:r>
        <w:t>pelo</w:t>
      </w:r>
      <w:r>
        <w:rPr>
          <w:rFonts w:eastAsia="Arial"/>
        </w:rPr>
        <w:t xml:space="preserve"> </w:t>
      </w:r>
      <w:r>
        <w:rPr>
          <w:i/>
          <w:iCs/>
        </w:rPr>
        <w:t>login</w:t>
      </w:r>
      <w:r>
        <w:rPr>
          <w:rFonts w:eastAsia="Arial"/>
        </w:rPr>
        <w:t xml:space="preserve"> </w:t>
      </w:r>
      <w:r>
        <w:t>do</w:t>
      </w:r>
      <w:r>
        <w:rPr>
          <w:rFonts w:eastAsia="Arial"/>
        </w:rPr>
        <w:t xml:space="preserve"> </w:t>
      </w:r>
      <w:r>
        <w:t>usuário</w:t>
      </w:r>
      <w:r>
        <w:rPr>
          <w:rFonts w:eastAsia="Arial"/>
        </w:rPr>
        <w:t xml:space="preserve"> </w:t>
      </w:r>
      <w:r>
        <w:t>e</w:t>
      </w:r>
      <w:r>
        <w:rPr>
          <w:rFonts w:eastAsia="Arial"/>
        </w:rPr>
        <w:t xml:space="preserve"> </w:t>
      </w:r>
      <w:r>
        <w:t>verificação</w:t>
      </w:r>
      <w:r>
        <w:rPr>
          <w:rFonts w:eastAsia="Arial"/>
        </w:rPr>
        <w:t xml:space="preserve"> </w:t>
      </w:r>
      <w:r>
        <w:t>das</w:t>
      </w:r>
      <w:r>
        <w:rPr>
          <w:rFonts w:eastAsia="Arial"/>
        </w:rPr>
        <w:t xml:space="preserve"> </w:t>
      </w:r>
      <w:r>
        <w:t>suas</w:t>
      </w:r>
      <w:r>
        <w:rPr>
          <w:rFonts w:eastAsia="Arial"/>
        </w:rPr>
        <w:t xml:space="preserve"> </w:t>
      </w:r>
      <w:r>
        <w:t>permissões</w:t>
      </w:r>
      <w:r>
        <w:rPr>
          <w:rFonts w:eastAsia="Arial"/>
        </w:rPr>
        <w:t xml:space="preserve"> </w:t>
      </w:r>
      <w:r>
        <w:t>de</w:t>
      </w:r>
      <w:r>
        <w:rPr>
          <w:rFonts w:eastAsia="Arial"/>
        </w:rPr>
        <w:t xml:space="preserve"> </w:t>
      </w:r>
      <w:r>
        <w:t>acesso.</w:t>
      </w:r>
      <w:r>
        <w:rPr>
          <w:rFonts w:eastAsia="Arial"/>
        </w:rPr>
        <w:t xml:space="preserve"> </w:t>
      </w:r>
    </w:p>
    <w:p w:rsidR="00270A16" w:rsidRDefault="00270A16">
      <w:pPr>
        <w:pStyle w:val="PargrafoTCC"/>
      </w:pPr>
      <w:r>
        <w:t>É</w:t>
      </w:r>
      <w:r>
        <w:rPr>
          <w:rFonts w:eastAsia="Arial"/>
        </w:rPr>
        <w:t xml:space="preserve"> </w:t>
      </w:r>
      <w:r>
        <w:t>possível</w:t>
      </w:r>
      <w:r>
        <w:rPr>
          <w:rFonts w:eastAsia="Arial"/>
        </w:rPr>
        <w:t xml:space="preserve"> </w:t>
      </w:r>
      <w:r>
        <w:t>observar</w:t>
      </w:r>
      <w:r>
        <w:rPr>
          <w:rFonts w:eastAsia="Arial"/>
        </w:rPr>
        <w:t xml:space="preserve"> </w:t>
      </w:r>
      <w:r>
        <w:t>que</w:t>
      </w:r>
      <w:r>
        <w:rPr>
          <w:rFonts w:eastAsia="Arial"/>
        </w:rPr>
        <w:t xml:space="preserve"> </w:t>
      </w:r>
      <w:r>
        <w:t>alguns</w:t>
      </w:r>
      <w:r>
        <w:rPr>
          <w:rFonts w:eastAsia="Arial"/>
        </w:rPr>
        <w:t xml:space="preserve"> </w:t>
      </w:r>
      <w:r>
        <w:t>módulos</w:t>
      </w:r>
      <w:r>
        <w:rPr>
          <w:rFonts w:eastAsia="Arial"/>
        </w:rPr>
        <w:t xml:space="preserve"> </w:t>
      </w:r>
      <w:r>
        <w:t>importam</w:t>
      </w:r>
      <w:r>
        <w:rPr>
          <w:rFonts w:eastAsia="Arial"/>
        </w:rPr>
        <w:t xml:space="preserve"> </w:t>
      </w:r>
      <w:r>
        <w:t>(</w:t>
      </w:r>
      <w:r>
        <w:rPr>
          <w:i/>
          <w:iCs/>
        </w:rPr>
        <w:t>upload</w:t>
      </w:r>
      <w:r>
        <w:t>)</w:t>
      </w:r>
      <w:r>
        <w:rPr>
          <w:rFonts w:eastAsia="Arial"/>
        </w:rPr>
        <w:t xml:space="preserve"> </w:t>
      </w:r>
      <w:r>
        <w:t>ou</w:t>
      </w:r>
      <w:r>
        <w:rPr>
          <w:rFonts w:eastAsia="Arial"/>
        </w:rPr>
        <w:t xml:space="preserve"> </w:t>
      </w:r>
      <w:r>
        <w:t>exportam</w:t>
      </w:r>
      <w:r>
        <w:rPr>
          <w:rFonts w:eastAsia="Arial"/>
        </w:rPr>
        <w:t xml:space="preserve"> </w:t>
      </w:r>
      <w:r>
        <w:t>(</w:t>
      </w:r>
      <w:r>
        <w:rPr>
          <w:i/>
          <w:iCs/>
        </w:rPr>
        <w:t>download</w:t>
      </w:r>
      <w:r>
        <w:t>)</w:t>
      </w:r>
      <w:r>
        <w:rPr>
          <w:rFonts w:eastAsia="Arial"/>
        </w:rPr>
        <w:t xml:space="preserve"> </w:t>
      </w:r>
      <w:r>
        <w:t>arquivos</w:t>
      </w:r>
      <w:r>
        <w:rPr>
          <w:rFonts w:eastAsia="Arial"/>
        </w:rPr>
        <w:t xml:space="preserve"> </w:t>
      </w:r>
      <w:r>
        <w:t>como</w:t>
      </w:r>
      <w:r>
        <w:rPr>
          <w:rFonts w:eastAsia="Arial"/>
        </w:rPr>
        <w:t xml:space="preserve"> </w:t>
      </w:r>
      <w:r>
        <w:t>XLS</w:t>
      </w:r>
      <w:r>
        <w:rPr>
          <w:rFonts w:eastAsia="Arial"/>
        </w:rPr>
        <w:t xml:space="preserve"> </w:t>
      </w:r>
      <w:r>
        <w:t>(</w:t>
      </w:r>
      <w:r>
        <w:rPr>
          <w:i/>
        </w:rPr>
        <w:t>Excel</w:t>
      </w:r>
      <w:r>
        <w:rPr>
          <w:rFonts w:eastAsia="Arial"/>
          <w:i/>
        </w:rPr>
        <w:t xml:space="preserve"> </w:t>
      </w:r>
      <w:r>
        <w:rPr>
          <w:i/>
        </w:rPr>
        <w:t>Spreadsheet</w:t>
      </w:r>
      <w:r>
        <w:t>)</w:t>
      </w:r>
      <w:r>
        <w:rPr>
          <w:rFonts w:eastAsia="Arial"/>
        </w:rPr>
        <w:t xml:space="preserve"> </w:t>
      </w:r>
      <w:r>
        <w:t>ou</w:t>
      </w:r>
      <w:r>
        <w:rPr>
          <w:rFonts w:eastAsia="Arial"/>
        </w:rPr>
        <w:t xml:space="preserve"> </w:t>
      </w:r>
      <w:r>
        <w:t>PDF</w:t>
      </w:r>
      <w:r>
        <w:rPr>
          <w:rFonts w:eastAsia="Arial"/>
        </w:rPr>
        <w:t xml:space="preserve"> </w:t>
      </w:r>
      <w:r>
        <w:t>(</w:t>
      </w:r>
      <w:r>
        <w:rPr>
          <w:i/>
        </w:rPr>
        <w:t>Portable</w:t>
      </w:r>
      <w:r>
        <w:rPr>
          <w:rFonts w:eastAsia="Arial"/>
          <w:i/>
        </w:rPr>
        <w:t xml:space="preserve"> </w:t>
      </w:r>
      <w:r>
        <w:rPr>
          <w:i/>
        </w:rPr>
        <w:t>Document</w:t>
      </w:r>
      <w:r>
        <w:rPr>
          <w:rFonts w:eastAsia="Arial"/>
          <w:i/>
        </w:rPr>
        <w:t xml:space="preserve"> </w:t>
      </w:r>
      <w:r>
        <w:rPr>
          <w:i/>
        </w:rPr>
        <w:t>Format</w:t>
      </w:r>
      <w:r>
        <w:t>).</w:t>
      </w:r>
      <w:r>
        <w:rPr>
          <w:rFonts w:eastAsia="Arial"/>
        </w:rPr>
        <w:t xml:space="preserve"> </w:t>
      </w:r>
      <w:r>
        <w:t>O</w:t>
      </w:r>
      <w:r>
        <w:rPr>
          <w:rFonts w:eastAsia="Arial"/>
        </w:rPr>
        <w:t xml:space="preserve"> </w:t>
      </w:r>
      <w:r>
        <w:t>módulo</w:t>
      </w:r>
      <w:r>
        <w:rPr>
          <w:rFonts w:eastAsia="Arial"/>
        </w:rPr>
        <w:t xml:space="preserve"> </w:t>
      </w:r>
      <w:r>
        <w:t>de</w:t>
      </w:r>
      <w:r>
        <w:rPr>
          <w:rFonts w:eastAsia="Arial"/>
        </w:rPr>
        <w:t xml:space="preserve"> </w:t>
      </w:r>
      <w:r>
        <w:t>geração</w:t>
      </w:r>
      <w:r>
        <w:rPr>
          <w:rFonts w:eastAsia="Arial"/>
        </w:rPr>
        <w:t xml:space="preserve"> </w:t>
      </w:r>
      <w:r>
        <w:t>de</w:t>
      </w:r>
      <w:r>
        <w:rPr>
          <w:rFonts w:eastAsia="Arial"/>
        </w:rPr>
        <w:t xml:space="preserve"> </w:t>
      </w:r>
      <w:r>
        <w:t>estatísticas</w:t>
      </w:r>
      <w:r>
        <w:rPr>
          <w:rFonts w:eastAsia="Arial"/>
        </w:rPr>
        <w:t xml:space="preserve"> </w:t>
      </w:r>
      <w:r>
        <w:t>se</w:t>
      </w:r>
      <w:r>
        <w:rPr>
          <w:rFonts w:eastAsia="Arial"/>
        </w:rPr>
        <w:t xml:space="preserve"> </w:t>
      </w:r>
      <w:r>
        <w:t>comunica</w:t>
      </w:r>
      <w:r>
        <w:rPr>
          <w:rFonts w:eastAsia="Arial"/>
        </w:rPr>
        <w:t xml:space="preserve"> </w:t>
      </w:r>
      <w:r>
        <w:t>com</w:t>
      </w:r>
      <w:r>
        <w:rPr>
          <w:rFonts w:eastAsia="Arial"/>
        </w:rPr>
        <w:t xml:space="preserve"> </w:t>
      </w:r>
      <w:r>
        <w:t>a</w:t>
      </w:r>
      <w:r>
        <w:rPr>
          <w:rFonts w:eastAsia="Arial"/>
        </w:rPr>
        <w:t xml:space="preserve"> </w:t>
      </w:r>
      <w:r>
        <w:t>API</w:t>
      </w:r>
      <w:r>
        <w:rPr>
          <w:rFonts w:eastAsia="Arial"/>
        </w:rPr>
        <w:t xml:space="preserve"> </w:t>
      </w:r>
      <w:r>
        <w:t>(</w:t>
      </w:r>
      <w:r>
        <w:rPr>
          <w:i/>
          <w:iCs/>
        </w:rPr>
        <w:t>Application</w:t>
      </w:r>
      <w:r>
        <w:rPr>
          <w:rFonts w:eastAsia="Arial"/>
          <w:i/>
          <w:iCs/>
        </w:rPr>
        <w:t xml:space="preserve"> </w:t>
      </w:r>
      <w:r>
        <w:rPr>
          <w:i/>
          <w:iCs/>
        </w:rPr>
        <w:t>Programming</w:t>
      </w:r>
      <w:r>
        <w:rPr>
          <w:rFonts w:eastAsia="Arial"/>
          <w:i/>
          <w:iCs/>
        </w:rPr>
        <w:t xml:space="preserve"> </w:t>
      </w:r>
      <w:r>
        <w:rPr>
          <w:i/>
          <w:iCs/>
        </w:rPr>
        <w:t>Interface</w:t>
      </w:r>
      <w:r>
        <w:t>)</w:t>
      </w:r>
      <w:r>
        <w:rPr>
          <w:rFonts w:eastAsia="Arial"/>
        </w:rPr>
        <w:t xml:space="preserve"> </w:t>
      </w:r>
      <w:r>
        <w:t>do</w:t>
      </w:r>
      <w:r>
        <w:rPr>
          <w:rFonts w:eastAsia="Arial"/>
        </w:rPr>
        <w:t xml:space="preserve"> </w:t>
      </w:r>
      <w:r>
        <w:t>Google</w:t>
      </w:r>
      <w:r>
        <w:rPr>
          <w:rFonts w:eastAsia="Arial"/>
        </w:rPr>
        <w:t xml:space="preserve"> </w:t>
      </w:r>
      <w:r>
        <w:t>Charts</w:t>
      </w:r>
      <w:r>
        <w:rPr>
          <w:rFonts w:eastAsia="Arial"/>
        </w:rPr>
        <w:t xml:space="preserve"> </w:t>
      </w:r>
      <w:r>
        <w:t>para</w:t>
      </w:r>
      <w:r>
        <w:rPr>
          <w:rFonts w:eastAsia="Arial"/>
        </w:rPr>
        <w:t xml:space="preserve"> </w:t>
      </w:r>
      <w:r>
        <w:t>gerar</w:t>
      </w:r>
      <w:r>
        <w:rPr>
          <w:rFonts w:eastAsia="Arial"/>
        </w:rPr>
        <w:t xml:space="preserve"> </w:t>
      </w:r>
      <w:r>
        <w:t>os</w:t>
      </w:r>
      <w:r>
        <w:rPr>
          <w:rFonts w:eastAsia="Arial"/>
        </w:rPr>
        <w:t xml:space="preserve"> </w:t>
      </w:r>
      <w:r>
        <w:t>gráficos</w:t>
      </w:r>
      <w:r>
        <w:rPr>
          <w:rFonts w:eastAsia="Arial"/>
        </w:rPr>
        <w:t xml:space="preserve"> </w:t>
      </w:r>
      <w:r>
        <w:t>e</w:t>
      </w:r>
      <w:r>
        <w:rPr>
          <w:rFonts w:eastAsia="Arial"/>
        </w:rPr>
        <w:t xml:space="preserve"> </w:t>
      </w:r>
      <w:r>
        <w:t>o</w:t>
      </w:r>
      <w:r>
        <w:rPr>
          <w:rFonts w:eastAsia="Arial"/>
        </w:rPr>
        <w:t xml:space="preserve"> </w:t>
      </w:r>
      <w:r>
        <w:t>módulo</w:t>
      </w:r>
      <w:r>
        <w:rPr>
          <w:rFonts w:eastAsia="Arial"/>
        </w:rPr>
        <w:t xml:space="preserve"> </w:t>
      </w:r>
      <w:r>
        <w:t>de</w:t>
      </w:r>
      <w:r>
        <w:rPr>
          <w:rFonts w:eastAsia="Arial"/>
        </w:rPr>
        <w:t xml:space="preserve"> </w:t>
      </w:r>
      <w:r>
        <w:t>envio</w:t>
      </w:r>
      <w:r>
        <w:rPr>
          <w:rFonts w:eastAsia="Arial"/>
        </w:rPr>
        <w:t xml:space="preserve"> </w:t>
      </w:r>
      <w:r>
        <w:t>de</w:t>
      </w:r>
      <w:r>
        <w:rPr>
          <w:rFonts w:eastAsia="Arial"/>
        </w:rPr>
        <w:t xml:space="preserve"> </w:t>
      </w:r>
      <w:r>
        <w:t>e-mails</w:t>
      </w:r>
      <w:r>
        <w:rPr>
          <w:rFonts w:eastAsia="Arial"/>
        </w:rPr>
        <w:t xml:space="preserve"> </w:t>
      </w:r>
      <w:r>
        <w:t>com</w:t>
      </w:r>
      <w:r>
        <w:rPr>
          <w:rFonts w:eastAsia="Arial"/>
        </w:rPr>
        <w:t xml:space="preserve"> </w:t>
      </w:r>
      <w:r>
        <w:t>o</w:t>
      </w:r>
      <w:r>
        <w:rPr>
          <w:rFonts w:eastAsia="Arial"/>
        </w:rPr>
        <w:t xml:space="preserve"> </w:t>
      </w:r>
      <w:r>
        <w:t>servidor</w:t>
      </w:r>
      <w:r>
        <w:rPr>
          <w:rFonts w:eastAsia="Arial"/>
        </w:rPr>
        <w:t xml:space="preserve"> </w:t>
      </w:r>
      <w:r>
        <w:t>do</w:t>
      </w:r>
      <w:r>
        <w:rPr>
          <w:rFonts w:eastAsia="Arial"/>
        </w:rPr>
        <w:t xml:space="preserve"> </w:t>
      </w:r>
      <w:r>
        <w:t>GMail</w:t>
      </w:r>
      <w:r>
        <w:rPr>
          <w:rFonts w:eastAsia="Arial"/>
        </w:rPr>
        <w:t xml:space="preserve"> </w:t>
      </w:r>
      <w:r>
        <w:t>(</w:t>
      </w:r>
      <w:r w:rsidRPr="0080277D">
        <w:rPr>
          <w:i/>
        </w:rPr>
        <w:t>Google</w:t>
      </w:r>
      <w:r w:rsidRPr="0080277D">
        <w:rPr>
          <w:rFonts w:eastAsia="Arial"/>
          <w:i/>
        </w:rPr>
        <w:t xml:space="preserve"> </w:t>
      </w:r>
      <w:r w:rsidRPr="0080277D">
        <w:rPr>
          <w:i/>
        </w:rPr>
        <w:t>Mail</w:t>
      </w:r>
      <w:r>
        <w:t>).</w:t>
      </w:r>
      <w:r>
        <w:rPr>
          <w:rFonts w:eastAsia="Arial"/>
        </w:rPr>
        <w:t xml:space="preserve"> </w:t>
      </w:r>
      <w:r>
        <w:t>A</w:t>
      </w:r>
      <w:r>
        <w:rPr>
          <w:rFonts w:eastAsia="Arial"/>
        </w:rPr>
        <w:t xml:space="preserve"> </w:t>
      </w:r>
      <w:r>
        <w:t>importação</w:t>
      </w:r>
      <w:r>
        <w:rPr>
          <w:rFonts w:eastAsia="Arial"/>
        </w:rPr>
        <w:t xml:space="preserve"> </w:t>
      </w:r>
      <w:r>
        <w:t>do</w:t>
      </w:r>
      <w:r>
        <w:rPr>
          <w:rFonts w:eastAsia="Arial"/>
        </w:rPr>
        <w:t xml:space="preserve"> </w:t>
      </w:r>
      <w:r>
        <w:t>catálogo</w:t>
      </w:r>
      <w:r>
        <w:rPr>
          <w:rFonts w:eastAsia="Arial"/>
        </w:rPr>
        <w:t xml:space="preserve"> </w:t>
      </w:r>
      <w:r>
        <w:t>de</w:t>
      </w:r>
      <w:r>
        <w:rPr>
          <w:rFonts w:eastAsia="Arial"/>
        </w:rPr>
        <w:t xml:space="preserve"> </w:t>
      </w:r>
      <w:r>
        <w:t>CIDs</w:t>
      </w:r>
      <w:r>
        <w:rPr>
          <w:rFonts w:eastAsia="Arial"/>
        </w:rPr>
        <w:t xml:space="preserve"> </w:t>
      </w:r>
      <w:r>
        <w:t>ocorre</w:t>
      </w:r>
      <w:r>
        <w:rPr>
          <w:rFonts w:eastAsia="Arial"/>
        </w:rPr>
        <w:t xml:space="preserve"> </w:t>
      </w:r>
      <w:r>
        <w:t>através</w:t>
      </w:r>
      <w:r>
        <w:rPr>
          <w:rFonts w:eastAsia="Arial"/>
        </w:rPr>
        <w:t xml:space="preserve"> </w:t>
      </w:r>
      <w:r>
        <w:t>do</w:t>
      </w:r>
      <w:r>
        <w:rPr>
          <w:rFonts w:eastAsia="Arial"/>
        </w:rPr>
        <w:t xml:space="preserve"> </w:t>
      </w:r>
      <w:r>
        <w:rPr>
          <w:i/>
          <w:iCs/>
        </w:rPr>
        <w:t>upload</w:t>
      </w:r>
      <w:r>
        <w:rPr>
          <w:rFonts w:eastAsia="Arial"/>
        </w:rPr>
        <w:t xml:space="preserve"> </w:t>
      </w:r>
      <w:r>
        <w:t>de</w:t>
      </w:r>
      <w:r>
        <w:rPr>
          <w:rFonts w:eastAsia="Arial"/>
        </w:rPr>
        <w:t xml:space="preserve"> </w:t>
      </w:r>
      <w:r>
        <w:t>um</w:t>
      </w:r>
      <w:r>
        <w:rPr>
          <w:rFonts w:eastAsia="Arial"/>
        </w:rPr>
        <w:t xml:space="preserve"> </w:t>
      </w:r>
      <w:r>
        <w:t>arquivo</w:t>
      </w:r>
      <w:r>
        <w:rPr>
          <w:rFonts w:eastAsia="Arial"/>
        </w:rPr>
        <w:t xml:space="preserve"> </w:t>
      </w:r>
      <w:r>
        <w:t>XML</w:t>
      </w:r>
      <w:r>
        <w:rPr>
          <w:rFonts w:eastAsia="Arial"/>
        </w:rPr>
        <w:t xml:space="preserve"> </w:t>
      </w:r>
      <w:r>
        <w:t>(</w:t>
      </w:r>
      <w:r>
        <w:rPr>
          <w:i/>
        </w:rPr>
        <w:t>Extensible</w:t>
      </w:r>
      <w:r>
        <w:rPr>
          <w:rFonts w:eastAsia="Arial"/>
          <w:i/>
        </w:rPr>
        <w:t xml:space="preserve"> </w:t>
      </w:r>
      <w:r>
        <w:rPr>
          <w:i/>
        </w:rPr>
        <w:t>Markup</w:t>
      </w:r>
      <w:r>
        <w:rPr>
          <w:rFonts w:eastAsia="Arial"/>
          <w:i/>
        </w:rPr>
        <w:t xml:space="preserve"> </w:t>
      </w:r>
      <w:r>
        <w:rPr>
          <w:i/>
        </w:rPr>
        <w:t>Language</w:t>
      </w:r>
      <w:r>
        <w:t>).</w:t>
      </w:r>
    </w:p>
    <w:p w:rsidR="00270A16" w:rsidRDefault="00270A16">
      <w:pPr>
        <w:pStyle w:val="PargrafoTCC"/>
      </w:pPr>
      <w:r>
        <w:t>O</w:t>
      </w:r>
      <w:r>
        <w:rPr>
          <w:rFonts w:eastAsia="Arial"/>
        </w:rPr>
        <w:t xml:space="preserve"> </w:t>
      </w:r>
      <w:r>
        <w:t>módulo</w:t>
      </w:r>
      <w:r>
        <w:rPr>
          <w:rFonts w:eastAsia="Arial"/>
        </w:rPr>
        <w:t xml:space="preserve"> </w:t>
      </w:r>
      <w:r>
        <w:t>de</w:t>
      </w:r>
      <w:r>
        <w:rPr>
          <w:rFonts w:eastAsia="Arial"/>
        </w:rPr>
        <w:t xml:space="preserve"> </w:t>
      </w:r>
      <w:r>
        <w:t>busca</w:t>
      </w:r>
      <w:r>
        <w:rPr>
          <w:rFonts w:eastAsia="Arial"/>
        </w:rPr>
        <w:t xml:space="preserve"> </w:t>
      </w:r>
      <w:r>
        <w:t>de</w:t>
      </w:r>
      <w:r>
        <w:rPr>
          <w:rFonts w:eastAsia="Arial"/>
        </w:rPr>
        <w:t xml:space="preserve"> </w:t>
      </w:r>
      <w:r>
        <w:t>cadastros</w:t>
      </w:r>
      <w:r>
        <w:rPr>
          <w:rFonts w:eastAsia="Arial"/>
        </w:rPr>
        <w:t xml:space="preserve"> </w:t>
      </w:r>
      <w:r>
        <w:t>é</w:t>
      </w:r>
      <w:r>
        <w:rPr>
          <w:rFonts w:eastAsia="Arial"/>
        </w:rPr>
        <w:t xml:space="preserve"> </w:t>
      </w:r>
      <w:r>
        <w:t>onde</w:t>
      </w:r>
      <w:r>
        <w:rPr>
          <w:rFonts w:eastAsia="Arial"/>
        </w:rPr>
        <w:t xml:space="preserve"> </w:t>
      </w:r>
      <w:r>
        <w:t>ocorre</w:t>
      </w:r>
      <w:r>
        <w:rPr>
          <w:rFonts w:eastAsia="Arial"/>
        </w:rPr>
        <w:t xml:space="preserve"> </w:t>
      </w:r>
      <w:r>
        <w:t>a</w:t>
      </w:r>
      <w:r>
        <w:rPr>
          <w:rFonts w:eastAsia="Arial"/>
        </w:rPr>
        <w:t xml:space="preserve"> </w:t>
      </w:r>
      <w:r>
        <w:t>busca</w:t>
      </w:r>
      <w:r>
        <w:rPr>
          <w:rFonts w:eastAsia="Arial"/>
        </w:rPr>
        <w:t xml:space="preserve"> </w:t>
      </w:r>
      <w:r>
        <w:t>com</w:t>
      </w:r>
      <w:r>
        <w:rPr>
          <w:rFonts w:eastAsia="Arial"/>
        </w:rPr>
        <w:t xml:space="preserve"> </w:t>
      </w:r>
      <w:r>
        <w:t>os</w:t>
      </w:r>
      <w:r>
        <w:rPr>
          <w:rFonts w:eastAsia="Arial"/>
        </w:rPr>
        <w:t xml:space="preserve"> </w:t>
      </w:r>
      <w:r>
        <w:t>algoritmos</w:t>
      </w:r>
      <w:r>
        <w:rPr>
          <w:rFonts w:eastAsia="Arial"/>
        </w:rPr>
        <w:t xml:space="preserve"> </w:t>
      </w:r>
      <w:r>
        <w:t>inteligentes.</w:t>
      </w:r>
      <w:r>
        <w:rPr>
          <w:rFonts w:eastAsia="Arial"/>
        </w:rPr>
        <w:t xml:space="preserve"> </w:t>
      </w:r>
      <w:r>
        <w:t>O</w:t>
      </w:r>
      <w:r>
        <w:rPr>
          <w:rFonts w:eastAsia="Arial"/>
        </w:rPr>
        <w:t xml:space="preserve"> </w:t>
      </w:r>
      <w:r>
        <w:rPr>
          <w:i/>
        </w:rPr>
        <w:t>software</w:t>
      </w:r>
      <w:r>
        <w:rPr>
          <w:rFonts w:eastAsia="Arial"/>
        </w:rPr>
        <w:t xml:space="preserve"> </w:t>
      </w:r>
      <w:r>
        <w:t>segue</w:t>
      </w:r>
      <w:r>
        <w:rPr>
          <w:rFonts w:eastAsia="Arial"/>
        </w:rPr>
        <w:t xml:space="preserve"> </w:t>
      </w:r>
      <w:r>
        <w:t>o</w:t>
      </w:r>
      <w:r>
        <w:rPr>
          <w:rFonts w:eastAsia="Arial"/>
        </w:rPr>
        <w:t xml:space="preserve"> </w:t>
      </w:r>
      <w:r>
        <w:t>padrão</w:t>
      </w:r>
      <w:r>
        <w:rPr>
          <w:rFonts w:eastAsia="Arial"/>
        </w:rPr>
        <w:t xml:space="preserve"> </w:t>
      </w:r>
      <w:r>
        <w:t>de</w:t>
      </w:r>
      <w:r>
        <w:rPr>
          <w:rFonts w:eastAsia="Arial"/>
        </w:rPr>
        <w:t xml:space="preserve"> </w:t>
      </w:r>
      <w:r>
        <w:rPr>
          <w:i/>
        </w:rPr>
        <w:t>design</w:t>
      </w:r>
      <w:r>
        <w:rPr>
          <w:rFonts w:eastAsia="Arial"/>
        </w:rPr>
        <w:t xml:space="preserve"> </w:t>
      </w:r>
      <w:r>
        <w:t>(</w:t>
      </w:r>
      <w:r>
        <w:rPr>
          <w:i/>
        </w:rPr>
        <w:t>design</w:t>
      </w:r>
      <w:r>
        <w:rPr>
          <w:rFonts w:eastAsia="Arial"/>
          <w:i/>
        </w:rPr>
        <w:t xml:space="preserve"> </w:t>
      </w:r>
      <w:r>
        <w:rPr>
          <w:i/>
        </w:rPr>
        <w:t>pattern</w:t>
      </w:r>
      <w:r>
        <w:t>)</w:t>
      </w:r>
      <w:r>
        <w:rPr>
          <w:rFonts w:eastAsia="Arial"/>
        </w:rPr>
        <w:t xml:space="preserve"> </w:t>
      </w:r>
      <w:r>
        <w:t>MVC</w:t>
      </w:r>
      <w:r>
        <w:rPr>
          <w:rFonts w:eastAsia="Arial"/>
        </w:rPr>
        <w:t xml:space="preserve"> </w:t>
      </w:r>
      <w:r>
        <w:t>(</w:t>
      </w:r>
      <w:r>
        <w:rPr>
          <w:i/>
        </w:rPr>
        <w:t>Model</w:t>
      </w:r>
      <w:r>
        <w:rPr>
          <w:rFonts w:eastAsia="Arial"/>
          <w:i/>
        </w:rPr>
        <w:t xml:space="preserve"> </w:t>
      </w:r>
      <w:r>
        <w:rPr>
          <w:i/>
        </w:rPr>
        <w:t>View</w:t>
      </w:r>
      <w:r>
        <w:rPr>
          <w:rFonts w:eastAsia="Arial"/>
          <w:i/>
        </w:rPr>
        <w:t xml:space="preserve"> </w:t>
      </w:r>
      <w:r>
        <w:rPr>
          <w:i/>
        </w:rPr>
        <w:t>Controller</w:t>
      </w:r>
      <w:r>
        <w:t>).</w:t>
      </w:r>
    </w:p>
    <w:p w:rsidR="00270A16" w:rsidRDefault="00270A16">
      <w:pPr>
        <w:pStyle w:val="PargrafoTCC"/>
      </w:pPr>
    </w:p>
    <w:p w:rsidR="00270A16" w:rsidRDefault="00270A16" w:rsidP="002C266D">
      <w:pPr>
        <w:pStyle w:val="Heading2"/>
      </w:pPr>
      <w:bookmarkStart w:id="102" w:name="__RefHeading__308_2087715902"/>
      <w:bookmarkStart w:id="103" w:name="__RefHeading__191_1884309817"/>
      <w:bookmarkStart w:id="104" w:name="__RefHeading__224_1670186559"/>
      <w:bookmarkStart w:id="105" w:name="__RefHeading__158_1286912160"/>
      <w:bookmarkStart w:id="106" w:name="__RefHeading__482_827532146"/>
      <w:bookmarkStart w:id="107" w:name="__RefHeading__125_2111979340"/>
      <w:bookmarkStart w:id="108" w:name="__RefHeading__257_1176750583"/>
      <w:bookmarkStart w:id="109" w:name="__RefHeading__372_1472683970"/>
      <w:bookmarkStart w:id="110" w:name="_Toc379146564"/>
      <w:bookmarkEnd w:id="102"/>
      <w:bookmarkEnd w:id="103"/>
      <w:bookmarkEnd w:id="104"/>
      <w:bookmarkEnd w:id="105"/>
      <w:bookmarkEnd w:id="106"/>
      <w:bookmarkEnd w:id="107"/>
      <w:bookmarkEnd w:id="108"/>
      <w:bookmarkEnd w:id="109"/>
      <w:r>
        <w:t>Tecnologias</w:t>
      </w:r>
      <w:r>
        <w:rPr>
          <w:rFonts w:eastAsia="Arial"/>
        </w:rPr>
        <w:t xml:space="preserve"> </w:t>
      </w:r>
      <w:r>
        <w:t>e</w:t>
      </w:r>
      <w:r>
        <w:rPr>
          <w:rFonts w:eastAsia="Arial"/>
        </w:rPr>
        <w:t xml:space="preserve"> </w:t>
      </w:r>
      <w:r w:rsidR="003F6384">
        <w:t>F</w:t>
      </w:r>
      <w:r>
        <w:t>erramentas</w:t>
      </w:r>
      <w:bookmarkEnd w:id="110"/>
    </w:p>
    <w:p w:rsidR="00270A16" w:rsidRDefault="00270A16">
      <w:pPr>
        <w:pStyle w:val="PargrafoTCC"/>
      </w:pPr>
      <w:r>
        <w:t>Para</w:t>
      </w:r>
      <w:r>
        <w:rPr>
          <w:rFonts w:eastAsia="Arial"/>
        </w:rPr>
        <w:t xml:space="preserve"> </w:t>
      </w:r>
      <w:r>
        <w:t>o</w:t>
      </w:r>
      <w:r>
        <w:rPr>
          <w:rFonts w:eastAsia="Arial"/>
        </w:rPr>
        <w:t xml:space="preserve"> </w:t>
      </w:r>
      <w:r>
        <w:t>desenvolvimento</w:t>
      </w:r>
      <w:r>
        <w:rPr>
          <w:rFonts w:eastAsia="Arial"/>
        </w:rPr>
        <w:t xml:space="preserve"> </w:t>
      </w:r>
      <w:r>
        <w:t>do</w:t>
      </w:r>
      <w:r>
        <w:rPr>
          <w:rFonts w:eastAsia="Arial"/>
        </w:rPr>
        <w:t xml:space="preserve"> </w:t>
      </w:r>
      <w:r w:rsidR="0080277D" w:rsidRPr="0080277D">
        <w:t>trabalho</w:t>
      </w:r>
      <w:r>
        <w:rPr>
          <w:rFonts w:eastAsia="Arial"/>
        </w:rPr>
        <w:t xml:space="preserve"> </w:t>
      </w:r>
      <w:r>
        <w:t>descrito</w:t>
      </w:r>
      <w:r>
        <w:rPr>
          <w:rFonts w:eastAsia="Arial"/>
        </w:rPr>
        <w:t xml:space="preserve"> </w:t>
      </w:r>
      <w:r>
        <w:t>nesta</w:t>
      </w:r>
      <w:r>
        <w:rPr>
          <w:rFonts w:eastAsia="Arial"/>
        </w:rPr>
        <w:t xml:space="preserve"> </w:t>
      </w:r>
      <w:r>
        <w:t>monografia,</w:t>
      </w:r>
      <w:r>
        <w:rPr>
          <w:rFonts w:eastAsia="Arial"/>
        </w:rPr>
        <w:t xml:space="preserve"> </w:t>
      </w:r>
      <w:r>
        <w:t>foram</w:t>
      </w:r>
      <w:r>
        <w:rPr>
          <w:rFonts w:eastAsia="Arial"/>
        </w:rPr>
        <w:t xml:space="preserve"> </w:t>
      </w:r>
      <w:r>
        <w:t>usadas</w:t>
      </w:r>
      <w:r>
        <w:rPr>
          <w:rFonts w:eastAsia="Arial"/>
        </w:rPr>
        <w:t xml:space="preserve"> </w:t>
      </w:r>
      <w:r>
        <w:t>as</w:t>
      </w:r>
      <w:r>
        <w:rPr>
          <w:rFonts w:eastAsia="Arial"/>
        </w:rPr>
        <w:t xml:space="preserve"> </w:t>
      </w:r>
      <w:r>
        <w:t>seguintes</w:t>
      </w:r>
      <w:r>
        <w:rPr>
          <w:rFonts w:eastAsia="Arial"/>
        </w:rPr>
        <w:t xml:space="preserve"> </w:t>
      </w:r>
      <w:r>
        <w:t>tecnologias</w:t>
      </w:r>
      <w:r>
        <w:rPr>
          <w:rFonts w:eastAsia="Arial"/>
        </w:rPr>
        <w:t xml:space="preserve"> </w:t>
      </w:r>
      <w:r>
        <w:t>e</w:t>
      </w:r>
      <w:r>
        <w:rPr>
          <w:rFonts w:eastAsia="Arial"/>
        </w:rPr>
        <w:t xml:space="preserve"> </w:t>
      </w:r>
      <w:r>
        <w:t>ferramentas:</w:t>
      </w:r>
    </w:p>
    <w:p w:rsidR="00270A16" w:rsidRDefault="00270A16">
      <w:pPr>
        <w:pStyle w:val="ItemizaoTCC"/>
        <w:rPr>
          <w:rStyle w:val="apple-style-span"/>
          <w:shd w:val="clear" w:color="auto" w:fill="00B8FF"/>
        </w:rPr>
      </w:pPr>
      <w:r>
        <w:t>Debian</w:t>
      </w:r>
      <w:r>
        <w:rPr>
          <w:rFonts w:eastAsia="Arial"/>
        </w:rPr>
        <w:t xml:space="preserve"> </w:t>
      </w:r>
      <w:r>
        <w:t>7</w:t>
      </w:r>
      <w:r>
        <w:rPr>
          <w:rFonts w:eastAsia="Arial"/>
        </w:rPr>
        <w:t xml:space="preserve"> </w:t>
      </w:r>
      <w:r>
        <w:t>(DEBIAN,</w:t>
      </w:r>
      <w:r>
        <w:rPr>
          <w:rFonts w:eastAsia="Arial"/>
        </w:rPr>
        <w:t xml:space="preserve"> </w:t>
      </w:r>
      <w:r>
        <w:t>2013)</w:t>
      </w:r>
      <w:r>
        <w:rPr>
          <w:rFonts w:eastAsia="Arial"/>
        </w:rPr>
        <w:t xml:space="preserve"> </w:t>
      </w:r>
      <w:r>
        <w:t>é</w:t>
      </w:r>
      <w:r>
        <w:rPr>
          <w:rFonts w:eastAsia="Arial"/>
        </w:rPr>
        <w:t xml:space="preserve"> </w:t>
      </w:r>
      <w:r>
        <w:t>um</w:t>
      </w:r>
      <w:r>
        <w:rPr>
          <w:rStyle w:val="apple-style-span"/>
          <w:rFonts w:eastAsia="Arial"/>
        </w:rPr>
        <w:t xml:space="preserve"> </w:t>
      </w:r>
      <w:r>
        <w:rPr>
          <w:rStyle w:val="apple-style-span"/>
        </w:rPr>
        <w:t>sistema</w:t>
      </w:r>
      <w:r>
        <w:rPr>
          <w:rStyle w:val="apple-style-span"/>
          <w:rFonts w:eastAsia="Arial"/>
        </w:rPr>
        <w:t xml:space="preserve"> </w:t>
      </w:r>
      <w:r>
        <w:rPr>
          <w:rStyle w:val="apple-style-span"/>
        </w:rPr>
        <w:t>operacional</w:t>
      </w:r>
      <w:r>
        <w:rPr>
          <w:rStyle w:val="apple-style-span"/>
          <w:rFonts w:eastAsia="Arial"/>
        </w:rPr>
        <w:t xml:space="preserve"> </w:t>
      </w:r>
      <w:r>
        <w:rPr>
          <w:rStyle w:val="apple-style-span"/>
        </w:rPr>
        <w:t>baseado</w:t>
      </w:r>
      <w:r>
        <w:rPr>
          <w:rStyle w:val="apple-style-span"/>
          <w:rFonts w:eastAsia="Arial"/>
        </w:rPr>
        <w:t xml:space="preserve"> </w:t>
      </w:r>
      <w:r>
        <w:rPr>
          <w:rStyle w:val="apple-style-span"/>
        </w:rPr>
        <w:t>em</w:t>
      </w:r>
      <w:r>
        <w:rPr>
          <w:rStyle w:val="apple-style-span"/>
          <w:rFonts w:eastAsia="Arial"/>
        </w:rPr>
        <w:t xml:space="preserve"> </w:t>
      </w:r>
      <w:r>
        <w:rPr>
          <w:rStyle w:val="apple-style-span"/>
        </w:rPr>
        <w:t>Linux</w:t>
      </w:r>
      <w:r>
        <w:rPr>
          <w:rStyle w:val="apple-style-span"/>
          <w:rFonts w:eastAsia="Arial"/>
        </w:rPr>
        <w:t xml:space="preserve"> </w:t>
      </w:r>
      <w:r>
        <w:rPr>
          <w:rStyle w:val="apple-style-span"/>
        </w:rPr>
        <w:t>e</w:t>
      </w:r>
      <w:r>
        <w:rPr>
          <w:rStyle w:val="apple-style-span"/>
          <w:rFonts w:eastAsia="Arial"/>
        </w:rPr>
        <w:t xml:space="preserve"> </w:t>
      </w:r>
      <w:r>
        <w:rPr>
          <w:rStyle w:val="apple-style-span"/>
        </w:rPr>
        <w:t>desenvolvido</w:t>
      </w:r>
      <w:r>
        <w:rPr>
          <w:rStyle w:val="apple-style-span"/>
          <w:rFonts w:eastAsia="Arial"/>
        </w:rPr>
        <w:t xml:space="preserve"> </w:t>
      </w:r>
      <w:r>
        <w:rPr>
          <w:rStyle w:val="apple-style-span"/>
        </w:rPr>
        <w:t>pela</w:t>
      </w:r>
      <w:r>
        <w:rPr>
          <w:rStyle w:val="apple-converted-space"/>
        </w:rPr>
        <w:t> </w:t>
      </w:r>
      <w:r>
        <w:rPr>
          <w:rStyle w:val="apple-style-span"/>
        </w:rPr>
        <w:t>comunidade.</w:t>
      </w:r>
      <w:r>
        <w:rPr>
          <w:rStyle w:val="apple-style-span"/>
          <w:rFonts w:eastAsia="Arial"/>
        </w:rPr>
        <w:t xml:space="preserve"> </w:t>
      </w:r>
      <w:r>
        <w:rPr>
          <w:rStyle w:val="apple-style-span"/>
        </w:rPr>
        <w:t>É</w:t>
      </w:r>
      <w:r>
        <w:rPr>
          <w:rStyle w:val="apple-converted-space"/>
        </w:rPr>
        <w:t> g</w:t>
      </w:r>
      <w:r>
        <w:rPr>
          <w:rStyle w:val="apple-style-span"/>
        </w:rPr>
        <w:t>ratuito,</w:t>
      </w:r>
      <w:r>
        <w:rPr>
          <w:rStyle w:val="apple-style-span"/>
          <w:rFonts w:eastAsia="Arial"/>
        </w:rPr>
        <w:t xml:space="preserve"> </w:t>
      </w:r>
      <w:r>
        <w:rPr>
          <w:rStyle w:val="apple-style-span"/>
        </w:rPr>
        <w:t>estável,</w:t>
      </w:r>
      <w:r>
        <w:rPr>
          <w:rStyle w:val="apple-style-span"/>
          <w:rFonts w:eastAsia="Arial"/>
        </w:rPr>
        <w:t xml:space="preserve"> </w:t>
      </w:r>
      <w:r>
        <w:rPr>
          <w:rStyle w:val="apple-style-span"/>
        </w:rPr>
        <w:t>não</w:t>
      </w:r>
      <w:r>
        <w:rPr>
          <w:rStyle w:val="apple-style-span"/>
          <w:rFonts w:eastAsia="Arial"/>
        </w:rPr>
        <w:t xml:space="preserve"> </w:t>
      </w:r>
      <w:r>
        <w:rPr>
          <w:rStyle w:val="apple-style-span"/>
        </w:rPr>
        <w:t>exige</w:t>
      </w:r>
      <w:r>
        <w:rPr>
          <w:rStyle w:val="apple-style-span"/>
          <w:rFonts w:eastAsia="Arial"/>
        </w:rPr>
        <w:t xml:space="preserve"> </w:t>
      </w:r>
      <w:r>
        <w:rPr>
          <w:rStyle w:val="apple-style-span"/>
        </w:rPr>
        <w:t>altos</w:t>
      </w:r>
      <w:r>
        <w:rPr>
          <w:rStyle w:val="apple-style-span"/>
          <w:rFonts w:eastAsia="Arial"/>
        </w:rPr>
        <w:t xml:space="preserve"> </w:t>
      </w:r>
      <w:r>
        <w:rPr>
          <w:rStyle w:val="apple-style-span"/>
        </w:rPr>
        <w:t>recursos</w:t>
      </w:r>
      <w:r>
        <w:rPr>
          <w:rStyle w:val="apple-style-span"/>
          <w:rFonts w:eastAsia="Arial"/>
        </w:rPr>
        <w:t xml:space="preserve"> </w:t>
      </w:r>
      <w:r>
        <w:rPr>
          <w:rStyle w:val="apple-style-span"/>
        </w:rPr>
        <w:t>de</w:t>
      </w:r>
      <w:r>
        <w:rPr>
          <w:rStyle w:val="apple-style-span"/>
          <w:rFonts w:eastAsia="Arial"/>
        </w:rPr>
        <w:t xml:space="preserve"> </w:t>
      </w:r>
      <w:r>
        <w:rPr>
          <w:rStyle w:val="apple-style-span"/>
        </w:rPr>
        <w:t>hardware</w:t>
      </w:r>
      <w:r>
        <w:rPr>
          <w:rStyle w:val="apple-style-span"/>
          <w:rFonts w:eastAsia="Arial"/>
        </w:rPr>
        <w:t xml:space="preserve"> </w:t>
      </w:r>
      <w:r>
        <w:rPr>
          <w:rStyle w:val="apple-style-span"/>
        </w:rPr>
        <w:t>e</w:t>
      </w:r>
      <w:r>
        <w:rPr>
          <w:rStyle w:val="apple-style-span"/>
          <w:rFonts w:eastAsia="Arial"/>
        </w:rPr>
        <w:t xml:space="preserve"> </w:t>
      </w:r>
      <w:r w:rsidR="0071182A" w:rsidRPr="0071182A">
        <w:rPr>
          <w:rStyle w:val="apple-style-span"/>
        </w:rPr>
        <w:t>te</w:t>
      </w:r>
      <w:r w:rsidRPr="0071182A">
        <w:rPr>
          <w:rStyle w:val="apple-style-span"/>
        </w:rPr>
        <w:t>m</w:t>
      </w:r>
      <w:r>
        <w:rPr>
          <w:rStyle w:val="apple-style-span"/>
          <w:rFonts w:eastAsia="Arial"/>
        </w:rPr>
        <w:t xml:space="preserve"> </w:t>
      </w:r>
      <w:r>
        <w:rPr>
          <w:rStyle w:val="apple-style-span"/>
        </w:rPr>
        <w:t>compatibilidade</w:t>
      </w:r>
      <w:r>
        <w:rPr>
          <w:rStyle w:val="apple-style-span"/>
          <w:rFonts w:eastAsia="Arial"/>
        </w:rPr>
        <w:t xml:space="preserve"> </w:t>
      </w:r>
      <w:r>
        <w:rPr>
          <w:rStyle w:val="apple-style-span"/>
        </w:rPr>
        <w:t>com</w:t>
      </w:r>
      <w:r>
        <w:rPr>
          <w:rStyle w:val="apple-style-span"/>
          <w:rFonts w:eastAsia="Arial"/>
        </w:rPr>
        <w:t xml:space="preserve"> </w:t>
      </w:r>
      <w:r>
        <w:rPr>
          <w:rStyle w:val="apple-style-span"/>
        </w:rPr>
        <w:t>outras</w:t>
      </w:r>
      <w:r>
        <w:rPr>
          <w:rStyle w:val="apple-style-span"/>
          <w:rFonts w:eastAsia="Arial"/>
        </w:rPr>
        <w:t xml:space="preserve"> </w:t>
      </w:r>
      <w:r>
        <w:rPr>
          <w:rStyle w:val="apple-style-span"/>
        </w:rPr>
        <w:t>ferramentas</w:t>
      </w:r>
      <w:r>
        <w:rPr>
          <w:rStyle w:val="apple-style-span"/>
          <w:rFonts w:eastAsia="Arial"/>
        </w:rPr>
        <w:t xml:space="preserve"> </w:t>
      </w:r>
      <w:r>
        <w:rPr>
          <w:rStyle w:val="apple-style-span"/>
        </w:rPr>
        <w:t>escolhidas,</w:t>
      </w:r>
      <w:r>
        <w:rPr>
          <w:rStyle w:val="apple-style-span"/>
          <w:rFonts w:eastAsia="Arial"/>
        </w:rPr>
        <w:t xml:space="preserve"> </w:t>
      </w:r>
      <w:r>
        <w:rPr>
          <w:rStyle w:val="apple-style-span"/>
        </w:rPr>
        <w:t>motivos</w:t>
      </w:r>
      <w:r>
        <w:rPr>
          <w:rStyle w:val="apple-style-span"/>
          <w:rFonts w:eastAsia="Arial"/>
        </w:rPr>
        <w:t xml:space="preserve"> </w:t>
      </w:r>
      <w:r>
        <w:rPr>
          <w:rStyle w:val="apple-style-span"/>
        </w:rPr>
        <w:t>pelo</w:t>
      </w:r>
      <w:r>
        <w:rPr>
          <w:rStyle w:val="apple-style-span"/>
          <w:rFonts w:eastAsia="Arial"/>
        </w:rPr>
        <w:t xml:space="preserve"> </w:t>
      </w:r>
      <w:r>
        <w:rPr>
          <w:rStyle w:val="apple-style-span"/>
        </w:rPr>
        <w:t>qual</w:t>
      </w:r>
      <w:r>
        <w:rPr>
          <w:rStyle w:val="apple-style-span"/>
          <w:rFonts w:eastAsia="Arial"/>
        </w:rPr>
        <w:t xml:space="preserve"> </w:t>
      </w:r>
      <w:r>
        <w:rPr>
          <w:rStyle w:val="apple-style-span"/>
        </w:rPr>
        <w:t>foi</w:t>
      </w:r>
      <w:r>
        <w:rPr>
          <w:rStyle w:val="apple-style-span"/>
          <w:rFonts w:eastAsia="Arial"/>
        </w:rPr>
        <w:t xml:space="preserve"> </w:t>
      </w:r>
      <w:r>
        <w:rPr>
          <w:rStyle w:val="apple-style-span"/>
        </w:rPr>
        <w:t>escolhido</w:t>
      </w:r>
      <w:r>
        <w:rPr>
          <w:rStyle w:val="apple-style-span"/>
          <w:rFonts w:eastAsia="Arial"/>
        </w:rPr>
        <w:t xml:space="preserve"> </w:t>
      </w:r>
      <w:r>
        <w:rPr>
          <w:rStyle w:val="apple-style-span"/>
        </w:rPr>
        <w:t>para</w:t>
      </w:r>
      <w:r>
        <w:rPr>
          <w:rStyle w:val="apple-style-span"/>
          <w:rFonts w:eastAsia="Arial"/>
        </w:rPr>
        <w:t xml:space="preserve"> </w:t>
      </w:r>
      <w:r>
        <w:rPr>
          <w:rStyle w:val="apple-style-span"/>
        </w:rPr>
        <w:t>ser</w:t>
      </w:r>
      <w:r>
        <w:rPr>
          <w:rStyle w:val="apple-style-span"/>
          <w:rFonts w:eastAsia="Arial"/>
        </w:rPr>
        <w:t xml:space="preserve"> </w:t>
      </w:r>
      <w:r>
        <w:rPr>
          <w:rStyle w:val="apple-style-span"/>
        </w:rPr>
        <w:t>a</w:t>
      </w:r>
      <w:r>
        <w:rPr>
          <w:rStyle w:val="apple-style-span"/>
          <w:rFonts w:eastAsia="Arial"/>
        </w:rPr>
        <w:t xml:space="preserve"> </w:t>
      </w:r>
      <w:r>
        <w:rPr>
          <w:rStyle w:val="apple-style-span"/>
        </w:rPr>
        <w:t>base</w:t>
      </w:r>
      <w:r>
        <w:rPr>
          <w:rStyle w:val="apple-style-span"/>
          <w:rFonts w:eastAsia="Arial"/>
        </w:rPr>
        <w:t xml:space="preserve"> </w:t>
      </w:r>
      <w:r>
        <w:rPr>
          <w:rStyle w:val="apple-style-span"/>
        </w:rPr>
        <w:t>do</w:t>
      </w:r>
      <w:r>
        <w:rPr>
          <w:rStyle w:val="apple-style-span"/>
          <w:rFonts w:eastAsia="Arial"/>
        </w:rPr>
        <w:t xml:space="preserve"> </w:t>
      </w:r>
      <w:r>
        <w:rPr>
          <w:rStyle w:val="apple-style-span"/>
        </w:rPr>
        <w:t>desenvolvimento</w:t>
      </w:r>
      <w:r>
        <w:rPr>
          <w:rStyle w:val="apple-style-span"/>
          <w:rFonts w:eastAsia="Arial"/>
        </w:rPr>
        <w:t xml:space="preserve"> </w:t>
      </w:r>
      <w:r>
        <w:rPr>
          <w:rStyle w:val="apple-style-span"/>
        </w:rPr>
        <w:t>do</w:t>
      </w:r>
      <w:r>
        <w:rPr>
          <w:rStyle w:val="apple-style-span"/>
          <w:rFonts w:eastAsia="Arial"/>
        </w:rPr>
        <w:t xml:space="preserve"> </w:t>
      </w:r>
      <w:r w:rsidR="0071182A" w:rsidRPr="0071182A">
        <w:rPr>
          <w:rStyle w:val="apple-style-span"/>
        </w:rPr>
        <w:t>projeto.</w:t>
      </w:r>
    </w:p>
    <w:p w:rsidR="00270A16" w:rsidRDefault="00270A16">
      <w:pPr>
        <w:pStyle w:val="ItemizaoTCC"/>
        <w:rPr>
          <w:rStyle w:val="apple-style-span"/>
          <w:rFonts w:eastAsia="Arial"/>
          <w:shd w:val="clear" w:color="auto" w:fill="0099FF"/>
        </w:rPr>
      </w:pPr>
      <w:r>
        <w:rPr>
          <w:rStyle w:val="apple-style-span"/>
        </w:rPr>
        <w:t>Ruby</w:t>
      </w:r>
      <w:r>
        <w:rPr>
          <w:rStyle w:val="apple-style-span"/>
          <w:rFonts w:eastAsia="Arial"/>
        </w:rPr>
        <w:t xml:space="preserve"> </w:t>
      </w:r>
      <w:r>
        <w:rPr>
          <w:rStyle w:val="apple-style-span"/>
        </w:rPr>
        <w:t>2.0.0-p287</w:t>
      </w:r>
      <w:r>
        <w:rPr>
          <w:rStyle w:val="apple-style-span"/>
          <w:rFonts w:eastAsia="Arial"/>
        </w:rPr>
        <w:t xml:space="preserve"> </w:t>
      </w:r>
      <w:r>
        <w:rPr>
          <w:rStyle w:val="apple-style-span"/>
        </w:rPr>
        <w:t>(RUBY,</w:t>
      </w:r>
      <w:r>
        <w:rPr>
          <w:rStyle w:val="apple-style-span"/>
          <w:rFonts w:eastAsia="Arial"/>
        </w:rPr>
        <w:t xml:space="preserve"> </w:t>
      </w:r>
      <w:r>
        <w:rPr>
          <w:rStyle w:val="apple-style-span"/>
        </w:rPr>
        <w:t>2013)</w:t>
      </w:r>
      <w:r>
        <w:rPr>
          <w:rStyle w:val="apple-style-span"/>
          <w:rFonts w:eastAsia="Arial"/>
        </w:rPr>
        <w:t xml:space="preserve"> </w:t>
      </w:r>
      <w:r>
        <w:rPr>
          <w:rStyle w:val="apple-style-span"/>
        </w:rPr>
        <w:t>é</w:t>
      </w:r>
      <w:r>
        <w:rPr>
          <w:rStyle w:val="apple-style-span"/>
          <w:rFonts w:eastAsia="Arial"/>
        </w:rPr>
        <w:t xml:space="preserve"> </w:t>
      </w:r>
      <w:r>
        <w:rPr>
          <w:rStyle w:val="apple-style-span"/>
        </w:rPr>
        <w:t>uma</w:t>
      </w:r>
      <w:r>
        <w:rPr>
          <w:rStyle w:val="apple-style-span"/>
          <w:rFonts w:eastAsia="Arial"/>
        </w:rPr>
        <w:t xml:space="preserve"> </w:t>
      </w:r>
      <w:r>
        <w:rPr>
          <w:rStyle w:val="apple-style-span"/>
        </w:rPr>
        <w:t>linguagem</w:t>
      </w:r>
      <w:r>
        <w:rPr>
          <w:rStyle w:val="apple-style-span"/>
          <w:rFonts w:eastAsia="Arial"/>
        </w:rPr>
        <w:t xml:space="preserve"> </w:t>
      </w:r>
      <w:r>
        <w:rPr>
          <w:rStyle w:val="apple-style-span"/>
        </w:rPr>
        <w:t>de</w:t>
      </w:r>
      <w:r>
        <w:rPr>
          <w:rStyle w:val="apple-style-span"/>
          <w:rFonts w:eastAsia="Arial"/>
        </w:rPr>
        <w:t xml:space="preserve"> </w:t>
      </w:r>
      <w:r>
        <w:rPr>
          <w:rStyle w:val="apple-style-span"/>
        </w:rPr>
        <w:t>programação</w:t>
      </w:r>
      <w:r>
        <w:rPr>
          <w:rStyle w:val="apple-style-span"/>
          <w:rFonts w:eastAsia="Arial"/>
        </w:rPr>
        <w:t xml:space="preserve"> de alto nível, interpretada e orientada a objetos. Foi escolhida por ser produtiva (sintaxe simples e muitas funções utilitárias) e de fácil aprendizado (intuitiva) e também por ter </w:t>
      </w:r>
      <w:r w:rsidRPr="0071182A">
        <w:rPr>
          <w:rStyle w:val="apple-style-span"/>
          <w:rFonts w:eastAsia="Arial"/>
          <w:i/>
        </w:rPr>
        <w:t>frameworks</w:t>
      </w:r>
      <w:r>
        <w:rPr>
          <w:rStyle w:val="apple-style-span"/>
          <w:rFonts w:eastAsia="Arial"/>
        </w:rPr>
        <w:t xml:space="preserve"> e bibliotecas muito completas para desenvolvimento de sistemas </w:t>
      </w:r>
      <w:r w:rsidRPr="0071182A">
        <w:rPr>
          <w:rStyle w:val="apple-style-span"/>
          <w:rFonts w:eastAsia="Arial"/>
          <w:i/>
        </w:rPr>
        <w:t>Web</w:t>
      </w:r>
      <w:r w:rsidR="0071182A" w:rsidRPr="0071182A">
        <w:rPr>
          <w:rStyle w:val="apple-style-span"/>
          <w:rFonts w:eastAsia="Arial"/>
          <w:i/>
        </w:rPr>
        <w:t>.</w:t>
      </w:r>
    </w:p>
    <w:p w:rsidR="00270A16" w:rsidRDefault="00270A16">
      <w:pPr>
        <w:pStyle w:val="ItemizaoTCC"/>
        <w:rPr>
          <w:rStyle w:val="apple-style-span"/>
          <w:shd w:val="clear" w:color="auto" w:fill="00B8FF"/>
        </w:rPr>
      </w:pPr>
      <w:r>
        <w:rPr>
          <w:rStyle w:val="apple-style-span"/>
        </w:rPr>
        <w:t>Ruby</w:t>
      </w:r>
      <w:r>
        <w:rPr>
          <w:rStyle w:val="apple-style-span"/>
          <w:rFonts w:eastAsia="Arial"/>
        </w:rPr>
        <w:t xml:space="preserve"> </w:t>
      </w:r>
      <w:r>
        <w:rPr>
          <w:rStyle w:val="apple-style-span"/>
        </w:rPr>
        <w:t>on</w:t>
      </w:r>
      <w:r>
        <w:rPr>
          <w:rStyle w:val="apple-style-span"/>
          <w:rFonts w:eastAsia="Arial"/>
        </w:rPr>
        <w:t xml:space="preserve"> </w:t>
      </w:r>
      <w:r>
        <w:rPr>
          <w:rStyle w:val="apple-style-span"/>
        </w:rPr>
        <w:t>Rails</w:t>
      </w:r>
      <w:r>
        <w:rPr>
          <w:rStyle w:val="apple-style-span"/>
          <w:rFonts w:eastAsia="Arial"/>
        </w:rPr>
        <w:t xml:space="preserve"> </w:t>
      </w:r>
      <w:r>
        <w:rPr>
          <w:rStyle w:val="apple-style-span"/>
        </w:rPr>
        <w:t>3.2.14</w:t>
      </w:r>
      <w:r>
        <w:rPr>
          <w:rStyle w:val="apple-style-span"/>
          <w:rFonts w:eastAsia="Arial"/>
        </w:rPr>
        <w:t xml:space="preserve"> </w:t>
      </w:r>
      <w:r>
        <w:rPr>
          <w:rStyle w:val="apple-style-span"/>
        </w:rPr>
        <w:t>(RUBY</w:t>
      </w:r>
      <w:r>
        <w:rPr>
          <w:rStyle w:val="apple-style-span"/>
          <w:rFonts w:eastAsia="Arial"/>
        </w:rPr>
        <w:t xml:space="preserve"> </w:t>
      </w:r>
      <w:r>
        <w:rPr>
          <w:rStyle w:val="apple-style-span"/>
        </w:rPr>
        <w:t>ON</w:t>
      </w:r>
      <w:r>
        <w:rPr>
          <w:rStyle w:val="apple-style-span"/>
          <w:rFonts w:eastAsia="Arial"/>
        </w:rPr>
        <w:t xml:space="preserve"> </w:t>
      </w:r>
      <w:r>
        <w:rPr>
          <w:rStyle w:val="apple-style-span"/>
        </w:rPr>
        <w:t>RAILS,</w:t>
      </w:r>
      <w:r>
        <w:rPr>
          <w:rStyle w:val="apple-style-span"/>
          <w:rFonts w:eastAsia="Arial"/>
        </w:rPr>
        <w:t xml:space="preserve"> </w:t>
      </w:r>
      <w:r>
        <w:rPr>
          <w:rStyle w:val="apple-style-span"/>
        </w:rPr>
        <w:t>2013)</w:t>
      </w:r>
      <w:r>
        <w:rPr>
          <w:rStyle w:val="apple-style-span"/>
          <w:rFonts w:eastAsia="Arial"/>
        </w:rPr>
        <w:t xml:space="preserve"> </w:t>
      </w:r>
      <w:r>
        <w:rPr>
          <w:rStyle w:val="apple-style-span"/>
        </w:rPr>
        <w:t>é</w:t>
      </w:r>
      <w:r>
        <w:rPr>
          <w:rStyle w:val="apple-style-span"/>
          <w:rFonts w:eastAsia="Arial"/>
        </w:rPr>
        <w:t xml:space="preserve"> </w:t>
      </w:r>
      <w:r>
        <w:rPr>
          <w:rStyle w:val="apple-style-span"/>
        </w:rPr>
        <w:t>um</w:t>
      </w:r>
      <w:r>
        <w:rPr>
          <w:rStyle w:val="apple-style-span"/>
          <w:rFonts w:eastAsia="Arial"/>
        </w:rPr>
        <w:t xml:space="preserve"> </w:t>
      </w:r>
      <w:r>
        <w:rPr>
          <w:rStyle w:val="apple-style-span"/>
          <w:i/>
        </w:rPr>
        <w:t>framework</w:t>
      </w:r>
      <w:r>
        <w:rPr>
          <w:rStyle w:val="apple-style-span"/>
          <w:rFonts w:eastAsia="Arial"/>
        </w:rPr>
        <w:t xml:space="preserve"> </w:t>
      </w:r>
      <w:r>
        <w:rPr>
          <w:rStyle w:val="apple-style-span"/>
        </w:rPr>
        <w:t>para</w:t>
      </w:r>
      <w:r>
        <w:rPr>
          <w:rStyle w:val="apple-style-span"/>
          <w:rFonts w:eastAsia="Arial"/>
        </w:rPr>
        <w:t xml:space="preserve"> </w:t>
      </w:r>
      <w:r>
        <w:rPr>
          <w:rStyle w:val="apple-style-span"/>
        </w:rPr>
        <w:t>desenvolvimento</w:t>
      </w:r>
      <w:r>
        <w:rPr>
          <w:rStyle w:val="apple-style-span"/>
          <w:rFonts w:eastAsia="Arial"/>
        </w:rPr>
        <w:t xml:space="preserve"> </w:t>
      </w:r>
      <w:r w:rsidRPr="0071182A">
        <w:rPr>
          <w:rStyle w:val="apple-style-span"/>
          <w:i/>
        </w:rPr>
        <w:t>Web</w:t>
      </w:r>
      <w:r>
        <w:rPr>
          <w:rStyle w:val="apple-style-span"/>
          <w:rFonts w:eastAsia="Arial"/>
        </w:rPr>
        <w:t xml:space="preserve"> </w:t>
      </w:r>
      <w:r>
        <w:rPr>
          <w:rStyle w:val="apple-style-span"/>
        </w:rPr>
        <w:t>para</w:t>
      </w:r>
      <w:r>
        <w:rPr>
          <w:rStyle w:val="apple-style-span"/>
          <w:rFonts w:eastAsia="Arial"/>
        </w:rPr>
        <w:t xml:space="preserve"> </w:t>
      </w:r>
      <w:r>
        <w:rPr>
          <w:rStyle w:val="apple-style-span"/>
        </w:rPr>
        <w:t>a</w:t>
      </w:r>
      <w:r>
        <w:rPr>
          <w:rStyle w:val="apple-style-span"/>
          <w:rFonts w:eastAsia="Arial"/>
        </w:rPr>
        <w:t xml:space="preserve"> </w:t>
      </w:r>
      <w:r>
        <w:rPr>
          <w:rStyle w:val="apple-style-span"/>
        </w:rPr>
        <w:t>linguagem</w:t>
      </w:r>
      <w:r>
        <w:rPr>
          <w:rStyle w:val="apple-style-span"/>
          <w:rFonts w:eastAsia="Arial"/>
        </w:rPr>
        <w:t xml:space="preserve"> </w:t>
      </w:r>
      <w:r>
        <w:rPr>
          <w:rStyle w:val="apple-style-span"/>
        </w:rPr>
        <w:t>Ruby.</w:t>
      </w:r>
      <w:r>
        <w:rPr>
          <w:rStyle w:val="apple-style-span"/>
          <w:rFonts w:eastAsia="Arial"/>
        </w:rPr>
        <w:t xml:space="preserve"> </w:t>
      </w:r>
      <w:r>
        <w:rPr>
          <w:rStyle w:val="apple-style-span"/>
        </w:rPr>
        <w:t>Foi</w:t>
      </w:r>
      <w:r>
        <w:rPr>
          <w:rStyle w:val="apple-style-span"/>
          <w:rFonts w:eastAsia="Arial"/>
        </w:rPr>
        <w:t xml:space="preserve"> </w:t>
      </w:r>
      <w:r>
        <w:rPr>
          <w:rStyle w:val="apple-style-span"/>
        </w:rPr>
        <w:t>escolhido</w:t>
      </w:r>
      <w:r>
        <w:rPr>
          <w:rStyle w:val="apple-style-span"/>
          <w:rFonts w:eastAsia="Arial"/>
        </w:rPr>
        <w:t xml:space="preserve"> </w:t>
      </w:r>
      <w:r>
        <w:rPr>
          <w:rStyle w:val="apple-style-span"/>
        </w:rPr>
        <w:t>por</w:t>
      </w:r>
      <w:r>
        <w:rPr>
          <w:rStyle w:val="apple-style-span"/>
          <w:rFonts w:eastAsia="Arial"/>
        </w:rPr>
        <w:t xml:space="preserve"> </w:t>
      </w:r>
      <w:r>
        <w:rPr>
          <w:rStyle w:val="apple-style-span"/>
        </w:rPr>
        <w:t>ser</w:t>
      </w:r>
      <w:r>
        <w:rPr>
          <w:rStyle w:val="apple-style-span"/>
          <w:rFonts w:eastAsia="Arial"/>
        </w:rPr>
        <w:t xml:space="preserve"> </w:t>
      </w:r>
      <w:r>
        <w:rPr>
          <w:rStyle w:val="apple-style-span"/>
        </w:rPr>
        <w:t>um</w:t>
      </w:r>
      <w:r>
        <w:rPr>
          <w:rStyle w:val="apple-style-span"/>
          <w:rFonts w:eastAsia="Arial"/>
        </w:rPr>
        <w:t xml:space="preserve"> </w:t>
      </w:r>
      <w:r>
        <w:rPr>
          <w:rStyle w:val="apple-style-span"/>
          <w:i/>
        </w:rPr>
        <w:t>framework</w:t>
      </w:r>
      <w:r>
        <w:rPr>
          <w:rStyle w:val="apple-style-span"/>
          <w:rFonts w:eastAsia="Arial"/>
        </w:rPr>
        <w:t xml:space="preserve"> </w:t>
      </w:r>
      <w:r>
        <w:rPr>
          <w:rStyle w:val="apple-style-span"/>
        </w:rPr>
        <w:t>muito</w:t>
      </w:r>
      <w:r>
        <w:rPr>
          <w:rStyle w:val="apple-style-span"/>
          <w:rFonts w:eastAsia="Arial"/>
        </w:rPr>
        <w:t xml:space="preserve"> </w:t>
      </w:r>
      <w:r>
        <w:rPr>
          <w:rStyle w:val="apple-style-span"/>
        </w:rPr>
        <w:t>completo</w:t>
      </w:r>
      <w:r>
        <w:rPr>
          <w:rStyle w:val="apple-style-span"/>
          <w:rFonts w:eastAsia="Arial"/>
        </w:rPr>
        <w:t xml:space="preserve"> </w:t>
      </w:r>
      <w:r>
        <w:rPr>
          <w:rStyle w:val="apple-style-span"/>
        </w:rPr>
        <w:t>para</w:t>
      </w:r>
      <w:r>
        <w:rPr>
          <w:rStyle w:val="apple-style-span"/>
          <w:rFonts w:eastAsia="Arial"/>
        </w:rPr>
        <w:t xml:space="preserve"> </w:t>
      </w:r>
      <w:r>
        <w:rPr>
          <w:rStyle w:val="apple-style-span"/>
        </w:rPr>
        <w:t>desenvolvimento</w:t>
      </w:r>
      <w:r>
        <w:rPr>
          <w:rStyle w:val="apple-style-span"/>
          <w:rFonts w:eastAsia="Arial"/>
        </w:rPr>
        <w:t xml:space="preserve"> </w:t>
      </w:r>
      <w:r w:rsidRPr="0071182A">
        <w:rPr>
          <w:rStyle w:val="apple-style-span"/>
          <w:i/>
        </w:rPr>
        <w:t>Web</w:t>
      </w:r>
      <w:r>
        <w:rPr>
          <w:rStyle w:val="apple-style-span"/>
        </w:rPr>
        <w:t>,</w:t>
      </w:r>
      <w:r>
        <w:rPr>
          <w:rStyle w:val="apple-style-span"/>
          <w:rFonts w:eastAsia="Arial"/>
        </w:rPr>
        <w:t xml:space="preserve"> </w:t>
      </w:r>
      <w:r>
        <w:rPr>
          <w:rStyle w:val="apple-style-span"/>
        </w:rPr>
        <w:t>que</w:t>
      </w:r>
      <w:r>
        <w:rPr>
          <w:rStyle w:val="apple-style-span"/>
          <w:rFonts w:eastAsia="Arial"/>
        </w:rPr>
        <w:t xml:space="preserve"> </w:t>
      </w:r>
      <w:r>
        <w:rPr>
          <w:rStyle w:val="apple-style-span"/>
        </w:rPr>
        <w:t>aumenta</w:t>
      </w:r>
      <w:r>
        <w:rPr>
          <w:rStyle w:val="apple-style-span"/>
          <w:rFonts w:eastAsia="Arial"/>
        </w:rPr>
        <w:t xml:space="preserve"> </w:t>
      </w:r>
      <w:r>
        <w:rPr>
          <w:rStyle w:val="apple-style-span"/>
        </w:rPr>
        <w:t>a</w:t>
      </w:r>
      <w:r>
        <w:rPr>
          <w:rStyle w:val="apple-style-span"/>
          <w:rFonts w:eastAsia="Arial"/>
        </w:rPr>
        <w:t xml:space="preserve"> </w:t>
      </w:r>
      <w:r>
        <w:rPr>
          <w:rStyle w:val="apple-style-span"/>
        </w:rPr>
        <w:t>produtividade</w:t>
      </w:r>
      <w:r>
        <w:rPr>
          <w:rStyle w:val="apple-style-span"/>
          <w:rFonts w:eastAsia="Arial"/>
        </w:rPr>
        <w:t xml:space="preserve"> </w:t>
      </w:r>
      <w:r>
        <w:rPr>
          <w:rStyle w:val="apple-style-span"/>
        </w:rPr>
        <w:t>do</w:t>
      </w:r>
      <w:r>
        <w:rPr>
          <w:rStyle w:val="apple-style-span"/>
          <w:rFonts w:eastAsia="Arial"/>
        </w:rPr>
        <w:t xml:space="preserve"> </w:t>
      </w:r>
      <w:r>
        <w:rPr>
          <w:rStyle w:val="apple-style-span"/>
        </w:rPr>
        <w:t>programador</w:t>
      </w:r>
      <w:r>
        <w:rPr>
          <w:rStyle w:val="apple-style-span"/>
          <w:rFonts w:eastAsia="Arial"/>
        </w:rPr>
        <w:t xml:space="preserve"> </w:t>
      </w:r>
      <w:r>
        <w:rPr>
          <w:rStyle w:val="apple-style-span"/>
        </w:rPr>
        <w:t>em</w:t>
      </w:r>
      <w:r>
        <w:rPr>
          <w:rStyle w:val="apple-style-span"/>
          <w:rFonts w:eastAsia="Arial"/>
        </w:rPr>
        <w:t xml:space="preserve"> </w:t>
      </w:r>
      <w:r>
        <w:rPr>
          <w:rStyle w:val="apple-style-span"/>
        </w:rPr>
        <w:t>pouco</w:t>
      </w:r>
      <w:r w:rsidRPr="0071182A">
        <w:rPr>
          <w:rStyle w:val="apple-style-span"/>
          <w:rFonts w:eastAsia="Arial"/>
        </w:rPr>
        <w:t xml:space="preserve"> </w:t>
      </w:r>
      <w:r w:rsidR="0071182A" w:rsidRPr="0071182A">
        <w:rPr>
          <w:rStyle w:val="apple-style-span"/>
        </w:rPr>
        <w:t>tempo.</w:t>
      </w:r>
    </w:p>
    <w:p w:rsidR="00270A16" w:rsidRDefault="00270A16">
      <w:pPr>
        <w:pStyle w:val="ItemizaoTCC"/>
        <w:rPr>
          <w:shd w:val="clear" w:color="auto" w:fill="00B8FF"/>
        </w:rPr>
      </w:pPr>
      <w:r>
        <w:t>MySQL</w:t>
      </w:r>
      <w:r>
        <w:rPr>
          <w:rFonts w:eastAsia="Arial"/>
        </w:rPr>
        <w:t xml:space="preserve"> </w:t>
      </w:r>
      <w:r>
        <w:t>(MYSQL,</w:t>
      </w:r>
      <w:r>
        <w:rPr>
          <w:rFonts w:eastAsia="Arial"/>
        </w:rPr>
        <w:t xml:space="preserve"> </w:t>
      </w:r>
      <w:r>
        <w:t>2013)</w:t>
      </w:r>
      <w:r>
        <w:rPr>
          <w:rFonts w:eastAsia="Arial"/>
        </w:rPr>
        <w:t xml:space="preserve"> </w:t>
      </w:r>
      <w:r>
        <w:t>é</w:t>
      </w:r>
      <w:r>
        <w:rPr>
          <w:rFonts w:eastAsia="Arial"/>
        </w:rPr>
        <w:t xml:space="preserve"> </w:t>
      </w:r>
      <w:r>
        <w:t>um</w:t>
      </w:r>
      <w:r>
        <w:rPr>
          <w:rFonts w:eastAsia="Arial"/>
        </w:rPr>
        <w:t xml:space="preserve"> </w:t>
      </w:r>
      <w:r>
        <w:t>sistema</w:t>
      </w:r>
      <w:r>
        <w:rPr>
          <w:rFonts w:eastAsia="Arial"/>
        </w:rPr>
        <w:t xml:space="preserve"> </w:t>
      </w:r>
      <w:r>
        <w:t>de</w:t>
      </w:r>
      <w:r>
        <w:rPr>
          <w:rFonts w:eastAsia="Arial"/>
        </w:rPr>
        <w:t xml:space="preserve"> </w:t>
      </w:r>
      <w:r>
        <w:t>gerenciamento</w:t>
      </w:r>
      <w:r>
        <w:rPr>
          <w:rFonts w:eastAsia="Arial"/>
        </w:rPr>
        <w:t xml:space="preserve"> </w:t>
      </w:r>
      <w:r>
        <w:t>de</w:t>
      </w:r>
      <w:r>
        <w:rPr>
          <w:rFonts w:eastAsia="Arial"/>
        </w:rPr>
        <w:t xml:space="preserve"> </w:t>
      </w:r>
      <w:r>
        <w:t>banco</w:t>
      </w:r>
      <w:r>
        <w:rPr>
          <w:rFonts w:eastAsia="Arial"/>
        </w:rPr>
        <w:t xml:space="preserve"> </w:t>
      </w:r>
      <w:r>
        <w:t>de</w:t>
      </w:r>
      <w:r>
        <w:rPr>
          <w:rFonts w:eastAsia="Arial"/>
        </w:rPr>
        <w:t xml:space="preserve"> </w:t>
      </w:r>
      <w:r>
        <w:t>dados,</w:t>
      </w:r>
      <w:r>
        <w:rPr>
          <w:rFonts w:eastAsia="Arial"/>
        </w:rPr>
        <w:t xml:space="preserve"> </w:t>
      </w:r>
      <w:r>
        <w:t>que</w:t>
      </w:r>
      <w:r>
        <w:rPr>
          <w:rFonts w:eastAsia="Arial"/>
        </w:rPr>
        <w:t xml:space="preserve"> </w:t>
      </w:r>
      <w:r>
        <w:t>utiliza</w:t>
      </w:r>
      <w:r>
        <w:rPr>
          <w:rFonts w:eastAsia="Arial"/>
        </w:rPr>
        <w:t xml:space="preserve"> </w:t>
      </w:r>
      <w:r>
        <w:t>a</w:t>
      </w:r>
      <w:r>
        <w:rPr>
          <w:rFonts w:eastAsia="Arial"/>
        </w:rPr>
        <w:t xml:space="preserve"> </w:t>
      </w:r>
      <w:r>
        <w:t>linguagem</w:t>
      </w:r>
      <w:r>
        <w:rPr>
          <w:rFonts w:eastAsia="Arial"/>
        </w:rPr>
        <w:t xml:space="preserve"> </w:t>
      </w:r>
      <w:r>
        <w:t>SQL.</w:t>
      </w:r>
      <w:r>
        <w:rPr>
          <w:rFonts w:eastAsia="Arial"/>
        </w:rPr>
        <w:t xml:space="preserve"> </w:t>
      </w:r>
      <w:r>
        <w:t>Ele</w:t>
      </w:r>
      <w:r>
        <w:rPr>
          <w:rFonts w:eastAsia="Arial"/>
        </w:rPr>
        <w:t xml:space="preserve"> </w:t>
      </w:r>
      <w:r>
        <w:t>é</w:t>
      </w:r>
      <w:r>
        <w:rPr>
          <w:rFonts w:eastAsia="Arial"/>
        </w:rPr>
        <w:t xml:space="preserve"> </w:t>
      </w:r>
      <w:r>
        <w:t>totalmente</w:t>
      </w:r>
      <w:r>
        <w:rPr>
          <w:rFonts w:eastAsia="Arial"/>
        </w:rPr>
        <w:t xml:space="preserve"> </w:t>
      </w:r>
      <w:r>
        <w:t>gratuito</w:t>
      </w:r>
      <w:r>
        <w:rPr>
          <w:rFonts w:eastAsia="Arial"/>
        </w:rPr>
        <w:t xml:space="preserve"> </w:t>
      </w:r>
      <w:r>
        <w:t>e</w:t>
      </w:r>
      <w:r>
        <w:rPr>
          <w:rFonts w:eastAsia="Arial"/>
        </w:rPr>
        <w:t xml:space="preserve"> </w:t>
      </w:r>
      <w:r>
        <w:t>possui</w:t>
      </w:r>
      <w:r>
        <w:rPr>
          <w:rFonts w:eastAsia="Arial"/>
        </w:rPr>
        <w:t xml:space="preserve"> </w:t>
      </w:r>
      <w:r>
        <w:t>fácil</w:t>
      </w:r>
      <w:r>
        <w:rPr>
          <w:rFonts w:eastAsia="Arial"/>
        </w:rPr>
        <w:t xml:space="preserve"> </w:t>
      </w:r>
      <w:r>
        <w:t>integração</w:t>
      </w:r>
      <w:r>
        <w:rPr>
          <w:rFonts w:eastAsia="Arial"/>
        </w:rPr>
        <w:t xml:space="preserve"> </w:t>
      </w:r>
      <w:r>
        <w:t>com</w:t>
      </w:r>
      <w:r>
        <w:rPr>
          <w:rFonts w:eastAsia="Arial"/>
        </w:rPr>
        <w:t xml:space="preserve"> </w:t>
      </w:r>
      <w:r>
        <w:t>a</w:t>
      </w:r>
      <w:r>
        <w:rPr>
          <w:rFonts w:eastAsia="Arial"/>
        </w:rPr>
        <w:t xml:space="preserve"> </w:t>
      </w:r>
      <w:r>
        <w:t>linguagem</w:t>
      </w:r>
      <w:r>
        <w:rPr>
          <w:rFonts w:eastAsia="Arial"/>
        </w:rPr>
        <w:t xml:space="preserve"> </w:t>
      </w:r>
      <w:r>
        <w:t>de</w:t>
      </w:r>
      <w:r>
        <w:rPr>
          <w:rFonts w:eastAsia="Arial"/>
        </w:rPr>
        <w:t xml:space="preserve"> </w:t>
      </w:r>
      <w:r>
        <w:t>programação</w:t>
      </w:r>
      <w:r>
        <w:rPr>
          <w:rFonts w:eastAsia="Arial"/>
        </w:rPr>
        <w:t xml:space="preserve"> </w:t>
      </w:r>
      <w:r>
        <w:t>e</w:t>
      </w:r>
      <w:r>
        <w:rPr>
          <w:rFonts w:eastAsia="Arial"/>
        </w:rPr>
        <w:t xml:space="preserve"> </w:t>
      </w:r>
      <w:r>
        <w:rPr>
          <w:i/>
        </w:rPr>
        <w:t>framework</w:t>
      </w:r>
      <w:r>
        <w:rPr>
          <w:rFonts w:eastAsia="Arial"/>
        </w:rPr>
        <w:t xml:space="preserve"> </w:t>
      </w:r>
      <w:r>
        <w:t>Ruby</w:t>
      </w:r>
      <w:r>
        <w:rPr>
          <w:rFonts w:eastAsia="Arial"/>
        </w:rPr>
        <w:t xml:space="preserve"> </w:t>
      </w:r>
      <w:r>
        <w:t>on</w:t>
      </w:r>
      <w:r>
        <w:rPr>
          <w:rFonts w:eastAsia="Arial"/>
        </w:rPr>
        <w:t xml:space="preserve"> </w:t>
      </w:r>
      <w:r>
        <w:t>Rails,</w:t>
      </w:r>
      <w:r>
        <w:rPr>
          <w:rFonts w:eastAsia="Arial"/>
        </w:rPr>
        <w:t xml:space="preserve"> </w:t>
      </w:r>
      <w:r>
        <w:t>sendo</w:t>
      </w:r>
      <w:r>
        <w:rPr>
          <w:rFonts w:eastAsia="Arial"/>
        </w:rPr>
        <w:t xml:space="preserve"> </w:t>
      </w:r>
      <w:r>
        <w:t>esses</w:t>
      </w:r>
      <w:r>
        <w:rPr>
          <w:rFonts w:eastAsia="Arial"/>
        </w:rPr>
        <w:t xml:space="preserve"> </w:t>
      </w:r>
      <w:r>
        <w:t>dois</w:t>
      </w:r>
      <w:r>
        <w:rPr>
          <w:rFonts w:eastAsia="Arial"/>
        </w:rPr>
        <w:t xml:space="preserve"> </w:t>
      </w:r>
      <w:r>
        <w:t>fatores</w:t>
      </w:r>
      <w:r>
        <w:rPr>
          <w:rFonts w:eastAsia="Arial"/>
        </w:rPr>
        <w:t xml:space="preserve"> </w:t>
      </w:r>
      <w:r>
        <w:t>decisivos</w:t>
      </w:r>
      <w:r>
        <w:rPr>
          <w:rFonts w:eastAsia="Arial"/>
        </w:rPr>
        <w:t xml:space="preserve"> </w:t>
      </w:r>
      <w:r>
        <w:t>para</w:t>
      </w:r>
      <w:r>
        <w:rPr>
          <w:rFonts w:eastAsia="Arial"/>
        </w:rPr>
        <w:t xml:space="preserve"> </w:t>
      </w:r>
      <w:r>
        <w:t>a</w:t>
      </w:r>
      <w:r>
        <w:rPr>
          <w:rFonts w:eastAsia="Arial"/>
        </w:rPr>
        <w:t xml:space="preserve"> </w:t>
      </w:r>
      <w:r>
        <w:t>escolha</w:t>
      </w:r>
      <w:r>
        <w:rPr>
          <w:rFonts w:eastAsia="Arial"/>
        </w:rPr>
        <w:t xml:space="preserve"> </w:t>
      </w:r>
      <w:r>
        <w:t>deste</w:t>
      </w:r>
      <w:r>
        <w:rPr>
          <w:rFonts w:eastAsia="Arial"/>
        </w:rPr>
        <w:t xml:space="preserve"> </w:t>
      </w:r>
      <w:r w:rsidR="0071182A" w:rsidRPr="0071182A">
        <w:t>sistema.</w:t>
      </w:r>
    </w:p>
    <w:p w:rsidR="00270A16" w:rsidRDefault="00270A16">
      <w:pPr>
        <w:pStyle w:val="ItemizaoTCC"/>
        <w:rPr>
          <w:rFonts w:eastAsia="Arial"/>
        </w:rPr>
      </w:pPr>
      <w:r>
        <w:t>Ruby</w:t>
      </w:r>
      <w:r>
        <w:rPr>
          <w:rFonts w:eastAsia="Arial"/>
        </w:rPr>
        <w:t xml:space="preserve"> </w:t>
      </w:r>
      <w:r>
        <w:t>gems</w:t>
      </w:r>
      <w:r>
        <w:rPr>
          <w:rFonts w:eastAsia="Arial"/>
        </w:rPr>
        <w:t xml:space="preserve"> </w:t>
      </w:r>
      <w:r>
        <w:t>(RUBYGEM,</w:t>
      </w:r>
      <w:r>
        <w:rPr>
          <w:rFonts w:eastAsia="Arial"/>
        </w:rPr>
        <w:t xml:space="preserve"> </w:t>
      </w:r>
      <w:r>
        <w:t>2013)</w:t>
      </w:r>
      <w:r>
        <w:rPr>
          <w:rFonts w:eastAsia="Arial"/>
        </w:rPr>
        <w:t xml:space="preserve"> </w:t>
      </w:r>
      <w:r>
        <w:t>são</w:t>
      </w:r>
      <w:r>
        <w:rPr>
          <w:rFonts w:eastAsia="Arial"/>
        </w:rPr>
        <w:t xml:space="preserve"> </w:t>
      </w:r>
      <w:r>
        <w:t>bibliotecas</w:t>
      </w:r>
      <w:r>
        <w:rPr>
          <w:rFonts w:eastAsia="Arial"/>
        </w:rPr>
        <w:t xml:space="preserve"> </w:t>
      </w:r>
      <w:r>
        <w:t>para</w:t>
      </w:r>
      <w:r>
        <w:rPr>
          <w:rFonts w:eastAsia="Arial"/>
        </w:rPr>
        <w:t xml:space="preserve"> </w:t>
      </w:r>
      <w:r>
        <w:t>a</w:t>
      </w:r>
      <w:r>
        <w:rPr>
          <w:rFonts w:eastAsia="Arial"/>
        </w:rPr>
        <w:t xml:space="preserve"> </w:t>
      </w:r>
      <w:r>
        <w:t>linguagem</w:t>
      </w:r>
      <w:r>
        <w:rPr>
          <w:rFonts w:eastAsia="Arial"/>
        </w:rPr>
        <w:t xml:space="preserve"> </w:t>
      </w:r>
      <w:r>
        <w:t>Ruby</w:t>
      </w:r>
      <w:r>
        <w:rPr>
          <w:rFonts w:eastAsia="Arial"/>
        </w:rPr>
        <w:t xml:space="preserve"> </w:t>
      </w:r>
      <w:r>
        <w:t>ou</w:t>
      </w:r>
      <w:r>
        <w:rPr>
          <w:rFonts w:eastAsia="Arial"/>
        </w:rPr>
        <w:t xml:space="preserve"> para </w:t>
      </w:r>
      <w:r>
        <w:t>o</w:t>
      </w:r>
      <w:r>
        <w:rPr>
          <w:rFonts w:eastAsia="Arial"/>
        </w:rPr>
        <w:t xml:space="preserve"> </w:t>
      </w:r>
      <w:r>
        <w:rPr>
          <w:i/>
        </w:rPr>
        <w:t>framework</w:t>
      </w:r>
      <w:r>
        <w:rPr>
          <w:rFonts w:eastAsia="Arial"/>
        </w:rPr>
        <w:t xml:space="preserve"> </w:t>
      </w:r>
      <w:r>
        <w:t>Ruby</w:t>
      </w:r>
      <w:r>
        <w:rPr>
          <w:rFonts w:eastAsia="Arial"/>
        </w:rPr>
        <w:t xml:space="preserve"> </w:t>
      </w:r>
      <w:r>
        <w:t>on</w:t>
      </w:r>
      <w:r>
        <w:rPr>
          <w:rFonts w:eastAsia="Arial"/>
        </w:rPr>
        <w:t xml:space="preserve"> </w:t>
      </w:r>
      <w:r>
        <w:t>Rails</w:t>
      </w:r>
      <w:r>
        <w:rPr>
          <w:rFonts w:eastAsia="Arial"/>
        </w:rPr>
        <w:t xml:space="preserve"> </w:t>
      </w:r>
      <w:r>
        <w:t>diretamente.</w:t>
      </w:r>
      <w:r>
        <w:rPr>
          <w:rFonts w:eastAsia="Arial"/>
        </w:rPr>
        <w:t xml:space="preserve"> </w:t>
      </w:r>
      <w:r>
        <w:t>Algumas</w:t>
      </w:r>
      <w:r>
        <w:rPr>
          <w:rFonts w:eastAsia="Arial"/>
        </w:rPr>
        <w:t xml:space="preserve"> </w:t>
      </w:r>
      <w:r>
        <w:t>das</w:t>
      </w:r>
      <w:r>
        <w:rPr>
          <w:rFonts w:eastAsia="Arial"/>
        </w:rPr>
        <w:t xml:space="preserve"> </w:t>
      </w:r>
      <w:r>
        <w:rPr>
          <w:i/>
        </w:rPr>
        <w:t>gems</w:t>
      </w:r>
      <w:r>
        <w:rPr>
          <w:rFonts w:eastAsia="Arial"/>
        </w:rPr>
        <w:t xml:space="preserve"> utilizadas foram:</w:t>
      </w:r>
    </w:p>
    <w:p w:rsidR="00270A16" w:rsidRDefault="00270A16">
      <w:pPr>
        <w:pStyle w:val="ItemizaoTCC"/>
        <w:numPr>
          <w:ilvl w:val="0"/>
          <w:numId w:val="11"/>
        </w:numPr>
        <w:rPr>
          <w:shd w:val="clear" w:color="auto" w:fill="00B8FF"/>
        </w:rPr>
      </w:pPr>
      <w:r>
        <w:t>Sorcery</w:t>
      </w:r>
      <w:r>
        <w:rPr>
          <w:rFonts w:eastAsia="Arial"/>
        </w:rPr>
        <w:t xml:space="preserve"> </w:t>
      </w:r>
      <w:r>
        <w:t>e</w:t>
      </w:r>
      <w:r>
        <w:rPr>
          <w:rFonts w:eastAsia="Arial"/>
        </w:rPr>
        <w:t xml:space="preserve"> </w:t>
      </w:r>
      <w:r>
        <w:t>CanCan</w:t>
      </w:r>
      <w:r>
        <w:rPr>
          <w:rFonts w:eastAsia="Arial"/>
        </w:rPr>
        <w:t xml:space="preserve"> </w:t>
      </w:r>
      <w:r>
        <w:t>para</w:t>
      </w:r>
      <w:r>
        <w:rPr>
          <w:rFonts w:eastAsia="Arial"/>
        </w:rPr>
        <w:t xml:space="preserve"> </w:t>
      </w:r>
      <w:r>
        <w:t>autenticação</w:t>
      </w:r>
      <w:r>
        <w:rPr>
          <w:rFonts w:eastAsia="Arial"/>
        </w:rPr>
        <w:t xml:space="preserve"> </w:t>
      </w:r>
      <w:r>
        <w:t>e</w:t>
      </w:r>
      <w:r>
        <w:rPr>
          <w:rFonts w:eastAsia="Arial"/>
        </w:rPr>
        <w:t xml:space="preserve"> </w:t>
      </w:r>
      <w:r>
        <w:t>autorização</w:t>
      </w:r>
      <w:r>
        <w:rPr>
          <w:rFonts w:eastAsia="Arial"/>
        </w:rPr>
        <w:t xml:space="preserve"> </w:t>
      </w:r>
      <w:r w:rsidR="0071182A">
        <w:t>respectivamente.</w:t>
      </w:r>
    </w:p>
    <w:p w:rsidR="00270A16" w:rsidRDefault="00270A16">
      <w:pPr>
        <w:pStyle w:val="ItemizaoTCC"/>
        <w:numPr>
          <w:ilvl w:val="0"/>
          <w:numId w:val="11"/>
        </w:numPr>
        <w:rPr>
          <w:shd w:val="clear" w:color="auto" w:fill="00B8FF"/>
        </w:rPr>
      </w:pPr>
      <w:r>
        <w:t>Paperclip</w:t>
      </w:r>
      <w:r>
        <w:rPr>
          <w:rFonts w:eastAsia="Arial"/>
        </w:rPr>
        <w:t xml:space="preserve"> </w:t>
      </w:r>
      <w:r>
        <w:t>para</w:t>
      </w:r>
      <w:r>
        <w:rPr>
          <w:rFonts w:eastAsia="Arial"/>
        </w:rPr>
        <w:t xml:space="preserve"> </w:t>
      </w:r>
      <w:r w:rsidRPr="0071182A">
        <w:rPr>
          <w:i/>
        </w:rPr>
        <w:t>upload</w:t>
      </w:r>
      <w:r>
        <w:rPr>
          <w:rFonts w:eastAsia="Arial"/>
        </w:rPr>
        <w:t xml:space="preserve"> </w:t>
      </w:r>
      <w:r>
        <w:t>e</w:t>
      </w:r>
      <w:r>
        <w:rPr>
          <w:rFonts w:eastAsia="Arial"/>
        </w:rPr>
        <w:t xml:space="preserve"> </w:t>
      </w:r>
      <w:r>
        <w:t>manipulação</w:t>
      </w:r>
      <w:r>
        <w:rPr>
          <w:rFonts w:eastAsia="Arial"/>
        </w:rPr>
        <w:t xml:space="preserve"> </w:t>
      </w:r>
      <w:r>
        <w:t>de</w:t>
      </w:r>
      <w:r>
        <w:rPr>
          <w:rFonts w:eastAsia="Arial"/>
        </w:rPr>
        <w:t xml:space="preserve"> </w:t>
      </w:r>
      <w:r w:rsidR="0071182A" w:rsidRPr="0071182A">
        <w:t>arquivos.</w:t>
      </w:r>
    </w:p>
    <w:p w:rsidR="00270A16" w:rsidRDefault="00270A16">
      <w:pPr>
        <w:pStyle w:val="ItemizaoTCC"/>
        <w:numPr>
          <w:ilvl w:val="0"/>
          <w:numId w:val="11"/>
        </w:numPr>
        <w:rPr>
          <w:shd w:val="clear" w:color="auto" w:fill="00B8FF"/>
        </w:rPr>
      </w:pPr>
      <w:r>
        <w:t>Whenever</w:t>
      </w:r>
      <w:r>
        <w:rPr>
          <w:rFonts w:eastAsia="Arial"/>
        </w:rPr>
        <w:t xml:space="preserve"> </w:t>
      </w:r>
      <w:r>
        <w:t>para</w:t>
      </w:r>
      <w:r>
        <w:rPr>
          <w:rFonts w:eastAsia="Arial"/>
        </w:rPr>
        <w:t xml:space="preserve"> </w:t>
      </w:r>
      <w:r>
        <w:t>agendamento</w:t>
      </w:r>
      <w:r>
        <w:rPr>
          <w:rFonts w:eastAsia="Arial"/>
        </w:rPr>
        <w:t xml:space="preserve"> </w:t>
      </w:r>
      <w:r>
        <w:t>de</w:t>
      </w:r>
      <w:r>
        <w:rPr>
          <w:rFonts w:eastAsia="Arial"/>
        </w:rPr>
        <w:t xml:space="preserve"> </w:t>
      </w:r>
      <w:r>
        <w:t>rotinas</w:t>
      </w:r>
      <w:r>
        <w:rPr>
          <w:rFonts w:eastAsia="Arial"/>
        </w:rPr>
        <w:t xml:space="preserve"> </w:t>
      </w:r>
      <w:r w:rsidR="0071182A" w:rsidRPr="0071182A">
        <w:t>periódicas.</w:t>
      </w:r>
    </w:p>
    <w:p w:rsidR="00270A16" w:rsidRDefault="00270A16">
      <w:pPr>
        <w:pStyle w:val="ItemizaoTCC"/>
        <w:numPr>
          <w:ilvl w:val="0"/>
          <w:numId w:val="11"/>
        </w:numPr>
        <w:rPr>
          <w:shd w:val="clear" w:color="auto" w:fill="00B8FF"/>
        </w:rPr>
      </w:pPr>
      <w:r>
        <w:t>Nokogiri</w:t>
      </w:r>
      <w:r>
        <w:rPr>
          <w:rFonts w:eastAsia="Arial"/>
        </w:rPr>
        <w:t xml:space="preserve"> </w:t>
      </w:r>
      <w:r>
        <w:t>para</w:t>
      </w:r>
      <w:r>
        <w:rPr>
          <w:rFonts w:eastAsia="Arial"/>
        </w:rPr>
        <w:t xml:space="preserve"> </w:t>
      </w:r>
      <w:r>
        <w:t>interpretação</w:t>
      </w:r>
      <w:r>
        <w:rPr>
          <w:rFonts w:eastAsia="Arial"/>
        </w:rPr>
        <w:t xml:space="preserve"> </w:t>
      </w:r>
      <w:r>
        <w:t>de</w:t>
      </w:r>
      <w:r>
        <w:rPr>
          <w:rFonts w:eastAsia="Arial"/>
        </w:rPr>
        <w:t xml:space="preserve"> </w:t>
      </w:r>
      <w:r>
        <w:t>arquivos</w:t>
      </w:r>
      <w:r>
        <w:rPr>
          <w:rFonts w:eastAsia="Arial"/>
        </w:rPr>
        <w:t xml:space="preserve"> </w:t>
      </w:r>
      <w:r w:rsidR="0071182A" w:rsidRPr="0071182A">
        <w:t>XML.</w:t>
      </w:r>
    </w:p>
    <w:p w:rsidR="00270A16" w:rsidRDefault="00270A16">
      <w:pPr>
        <w:pStyle w:val="ItemizaoTCC"/>
        <w:numPr>
          <w:ilvl w:val="0"/>
          <w:numId w:val="11"/>
        </w:numPr>
        <w:rPr>
          <w:shd w:val="clear" w:color="auto" w:fill="00B8FF"/>
        </w:rPr>
      </w:pPr>
      <w:r>
        <w:t>PDFKit</w:t>
      </w:r>
      <w:r>
        <w:rPr>
          <w:rFonts w:eastAsia="Arial"/>
        </w:rPr>
        <w:t xml:space="preserve"> </w:t>
      </w:r>
      <w:r>
        <w:t>para</w:t>
      </w:r>
      <w:r>
        <w:rPr>
          <w:rFonts w:eastAsia="Arial"/>
        </w:rPr>
        <w:t xml:space="preserve"> </w:t>
      </w:r>
      <w:r>
        <w:t>geração</w:t>
      </w:r>
      <w:r>
        <w:rPr>
          <w:rFonts w:eastAsia="Arial"/>
        </w:rPr>
        <w:t xml:space="preserve"> </w:t>
      </w:r>
      <w:r>
        <w:t>de</w:t>
      </w:r>
      <w:r>
        <w:rPr>
          <w:rFonts w:eastAsia="Arial"/>
        </w:rPr>
        <w:t xml:space="preserve"> </w:t>
      </w:r>
      <w:r>
        <w:t>arquivos</w:t>
      </w:r>
      <w:r w:rsidRPr="0071182A">
        <w:rPr>
          <w:rFonts w:eastAsia="Arial"/>
        </w:rPr>
        <w:t xml:space="preserve"> </w:t>
      </w:r>
      <w:r w:rsidR="0071182A" w:rsidRPr="0071182A">
        <w:t>PDF.</w:t>
      </w:r>
    </w:p>
    <w:p w:rsidR="00270A16" w:rsidRDefault="00270A16">
      <w:pPr>
        <w:pStyle w:val="ItemizaoTCC"/>
        <w:numPr>
          <w:ilvl w:val="0"/>
          <w:numId w:val="11"/>
        </w:numPr>
        <w:rPr>
          <w:shd w:val="clear" w:color="auto" w:fill="00B8FF"/>
        </w:rPr>
      </w:pPr>
      <w:r>
        <w:t>GoogleCharts</w:t>
      </w:r>
      <w:r>
        <w:rPr>
          <w:rFonts w:eastAsia="Arial"/>
        </w:rPr>
        <w:t xml:space="preserve"> </w:t>
      </w:r>
      <w:r>
        <w:t>para</w:t>
      </w:r>
      <w:r>
        <w:rPr>
          <w:rFonts w:eastAsia="Arial"/>
        </w:rPr>
        <w:t xml:space="preserve"> </w:t>
      </w:r>
      <w:r>
        <w:t>integração</w:t>
      </w:r>
      <w:r>
        <w:rPr>
          <w:rFonts w:eastAsia="Arial"/>
        </w:rPr>
        <w:t xml:space="preserve"> </w:t>
      </w:r>
      <w:r>
        <w:t>com</w:t>
      </w:r>
      <w:r>
        <w:rPr>
          <w:rFonts w:eastAsia="Arial"/>
        </w:rPr>
        <w:t xml:space="preserve"> </w:t>
      </w:r>
      <w:r>
        <w:t>a</w:t>
      </w:r>
      <w:r>
        <w:rPr>
          <w:rFonts w:eastAsia="Arial"/>
        </w:rPr>
        <w:t xml:space="preserve"> </w:t>
      </w:r>
      <w:r>
        <w:t>API</w:t>
      </w:r>
      <w:r>
        <w:rPr>
          <w:rFonts w:eastAsia="Arial"/>
        </w:rPr>
        <w:t xml:space="preserve"> </w:t>
      </w:r>
      <w:r>
        <w:t>do</w:t>
      </w:r>
      <w:r>
        <w:rPr>
          <w:rFonts w:eastAsia="Arial"/>
        </w:rPr>
        <w:t xml:space="preserve"> </w:t>
      </w:r>
      <w:r>
        <w:t>Google</w:t>
      </w:r>
      <w:r>
        <w:rPr>
          <w:rFonts w:eastAsia="Arial"/>
        </w:rPr>
        <w:t xml:space="preserve"> </w:t>
      </w:r>
      <w:r w:rsidR="0071182A" w:rsidRPr="0071182A">
        <w:t>Charts.</w:t>
      </w:r>
    </w:p>
    <w:p w:rsidR="00270A16" w:rsidRDefault="00270A16">
      <w:pPr>
        <w:pStyle w:val="ItemizaoTCC"/>
        <w:numPr>
          <w:ilvl w:val="0"/>
          <w:numId w:val="11"/>
        </w:numPr>
      </w:pPr>
      <w:r>
        <w:t>Axlsx</w:t>
      </w:r>
      <w:r>
        <w:rPr>
          <w:rFonts w:eastAsia="Arial"/>
        </w:rPr>
        <w:t xml:space="preserve"> </w:t>
      </w:r>
      <w:r>
        <w:t>para</w:t>
      </w:r>
      <w:r>
        <w:rPr>
          <w:rFonts w:eastAsia="Arial"/>
        </w:rPr>
        <w:t xml:space="preserve"> </w:t>
      </w:r>
      <w:r>
        <w:t>exportação</w:t>
      </w:r>
      <w:r>
        <w:rPr>
          <w:rFonts w:eastAsia="Arial"/>
        </w:rPr>
        <w:t xml:space="preserve"> </w:t>
      </w:r>
      <w:r>
        <w:t>de</w:t>
      </w:r>
      <w:r>
        <w:rPr>
          <w:rFonts w:eastAsia="Arial"/>
        </w:rPr>
        <w:t xml:space="preserve"> </w:t>
      </w:r>
      <w:r>
        <w:t>tabelas</w:t>
      </w:r>
      <w:r>
        <w:rPr>
          <w:rFonts w:eastAsia="Arial"/>
        </w:rPr>
        <w:t xml:space="preserve"> </w:t>
      </w:r>
      <w:r>
        <w:t>e</w:t>
      </w:r>
      <w:r>
        <w:rPr>
          <w:rFonts w:eastAsia="Arial"/>
        </w:rPr>
        <w:t xml:space="preserve"> </w:t>
      </w:r>
      <w:r>
        <w:t>gráficos</w:t>
      </w:r>
      <w:r>
        <w:rPr>
          <w:rFonts w:eastAsia="Arial"/>
        </w:rPr>
        <w:t xml:space="preserve"> </w:t>
      </w:r>
      <w:r>
        <w:t>em</w:t>
      </w:r>
      <w:r>
        <w:rPr>
          <w:rFonts w:eastAsia="Arial"/>
        </w:rPr>
        <w:t xml:space="preserve"> </w:t>
      </w:r>
      <w:r>
        <w:t>planilhas</w:t>
      </w:r>
      <w:r>
        <w:rPr>
          <w:rFonts w:eastAsia="Arial"/>
        </w:rPr>
        <w:t xml:space="preserve"> </w:t>
      </w:r>
      <w:r>
        <w:t>XLSX</w:t>
      </w:r>
      <w:r>
        <w:rPr>
          <w:rFonts w:eastAsia="Arial"/>
        </w:rPr>
        <w:t xml:space="preserve"> </w:t>
      </w:r>
      <w:r>
        <w:t>(</w:t>
      </w:r>
      <w:r w:rsidRPr="0071182A">
        <w:rPr>
          <w:i/>
        </w:rPr>
        <w:t>Extra</w:t>
      </w:r>
      <w:r w:rsidRPr="0071182A">
        <w:rPr>
          <w:rFonts w:eastAsia="Arial"/>
          <w:i/>
        </w:rPr>
        <w:t xml:space="preserve"> </w:t>
      </w:r>
      <w:r w:rsidRPr="0071182A">
        <w:rPr>
          <w:i/>
        </w:rPr>
        <w:t>Long</w:t>
      </w:r>
      <w:r w:rsidRPr="0071182A">
        <w:rPr>
          <w:rFonts w:eastAsia="Arial"/>
          <w:i/>
        </w:rPr>
        <w:t xml:space="preserve"> </w:t>
      </w:r>
      <w:r w:rsidRPr="0071182A">
        <w:rPr>
          <w:i/>
        </w:rPr>
        <w:t>Excel</w:t>
      </w:r>
      <w:r w:rsidRPr="0071182A">
        <w:rPr>
          <w:rFonts w:eastAsia="Arial"/>
          <w:i/>
        </w:rPr>
        <w:t xml:space="preserve"> </w:t>
      </w:r>
      <w:r w:rsidRPr="0071182A">
        <w:rPr>
          <w:i/>
        </w:rPr>
        <w:t>Spreadsheet</w:t>
      </w:r>
      <w:r>
        <w:t>).</w:t>
      </w:r>
    </w:p>
    <w:p w:rsidR="00270A16" w:rsidRDefault="00270A16">
      <w:pPr>
        <w:pStyle w:val="ItemizaoTCC"/>
        <w:rPr>
          <w:shd w:val="clear" w:color="auto" w:fill="00B8FF"/>
        </w:rPr>
      </w:pPr>
      <w:r>
        <w:t>GMail</w:t>
      </w:r>
      <w:r>
        <w:rPr>
          <w:rFonts w:eastAsia="Arial"/>
        </w:rPr>
        <w:t xml:space="preserve"> </w:t>
      </w:r>
      <w:r>
        <w:t>como</w:t>
      </w:r>
      <w:r>
        <w:rPr>
          <w:rFonts w:eastAsia="Arial"/>
        </w:rPr>
        <w:t xml:space="preserve"> </w:t>
      </w:r>
      <w:r>
        <w:t>servidor</w:t>
      </w:r>
      <w:r>
        <w:rPr>
          <w:rFonts w:eastAsia="Arial"/>
        </w:rPr>
        <w:t xml:space="preserve"> </w:t>
      </w:r>
      <w:r>
        <w:t>SMTP</w:t>
      </w:r>
      <w:r>
        <w:rPr>
          <w:rFonts w:eastAsia="Arial"/>
        </w:rPr>
        <w:t xml:space="preserve"> </w:t>
      </w:r>
      <w:r>
        <w:t>(</w:t>
      </w:r>
      <w:r w:rsidRPr="0071182A">
        <w:rPr>
          <w:i/>
        </w:rPr>
        <w:t>Simple</w:t>
      </w:r>
      <w:r w:rsidRPr="0071182A">
        <w:rPr>
          <w:rFonts w:eastAsia="Arial"/>
          <w:i/>
        </w:rPr>
        <w:t xml:space="preserve"> </w:t>
      </w:r>
      <w:r w:rsidRPr="0071182A">
        <w:rPr>
          <w:i/>
        </w:rPr>
        <w:t>Mail</w:t>
      </w:r>
      <w:r w:rsidRPr="0071182A">
        <w:rPr>
          <w:rFonts w:eastAsia="Arial"/>
          <w:i/>
        </w:rPr>
        <w:t xml:space="preserve"> </w:t>
      </w:r>
      <w:r w:rsidRPr="0071182A">
        <w:rPr>
          <w:i/>
        </w:rPr>
        <w:t>Transfer</w:t>
      </w:r>
      <w:r w:rsidRPr="0071182A">
        <w:rPr>
          <w:rFonts w:eastAsia="Arial"/>
          <w:i/>
        </w:rPr>
        <w:t xml:space="preserve"> </w:t>
      </w:r>
      <w:r w:rsidRPr="0071182A">
        <w:rPr>
          <w:i/>
        </w:rPr>
        <w:t>Protocol</w:t>
      </w:r>
      <w:r>
        <w:t>)</w:t>
      </w:r>
      <w:r>
        <w:rPr>
          <w:rFonts w:eastAsia="Arial"/>
        </w:rPr>
        <w:t xml:space="preserve"> </w:t>
      </w:r>
      <w:r>
        <w:t>para</w:t>
      </w:r>
      <w:r>
        <w:rPr>
          <w:rFonts w:eastAsia="Arial"/>
        </w:rPr>
        <w:t xml:space="preserve"> </w:t>
      </w:r>
      <w:r>
        <w:t>envio</w:t>
      </w:r>
      <w:r>
        <w:rPr>
          <w:rFonts w:eastAsia="Arial"/>
        </w:rPr>
        <w:t xml:space="preserve"> </w:t>
      </w:r>
      <w:r>
        <w:t>de</w:t>
      </w:r>
      <w:r>
        <w:rPr>
          <w:rFonts w:eastAsia="Arial"/>
        </w:rPr>
        <w:t xml:space="preserve"> </w:t>
      </w:r>
      <w:r w:rsidR="0071182A" w:rsidRPr="0071182A">
        <w:t>e-mails.</w:t>
      </w:r>
    </w:p>
    <w:p w:rsidR="00270A16" w:rsidRDefault="00270A16">
      <w:pPr>
        <w:pStyle w:val="ItemizaoTCC"/>
      </w:pPr>
      <w:r>
        <w:t>Google</w:t>
      </w:r>
      <w:r>
        <w:rPr>
          <w:rFonts w:eastAsia="Arial"/>
        </w:rPr>
        <w:t xml:space="preserve"> </w:t>
      </w:r>
      <w:r>
        <w:t>Charts</w:t>
      </w:r>
      <w:r>
        <w:rPr>
          <w:rFonts w:eastAsia="Arial"/>
        </w:rPr>
        <w:t xml:space="preserve"> </w:t>
      </w:r>
      <w:r>
        <w:t>(GOOGLE</w:t>
      </w:r>
      <w:r>
        <w:rPr>
          <w:rFonts w:eastAsia="Arial"/>
        </w:rPr>
        <w:t xml:space="preserve"> </w:t>
      </w:r>
      <w:r>
        <w:t>CHARTS,</w:t>
      </w:r>
      <w:r>
        <w:rPr>
          <w:rFonts w:eastAsia="Arial"/>
        </w:rPr>
        <w:t xml:space="preserve"> </w:t>
      </w:r>
      <w:r>
        <w:t>2013)</w:t>
      </w:r>
      <w:r>
        <w:rPr>
          <w:rFonts w:eastAsia="Arial"/>
        </w:rPr>
        <w:t xml:space="preserve"> </w:t>
      </w:r>
      <w:r>
        <w:t>foi</w:t>
      </w:r>
      <w:r>
        <w:rPr>
          <w:rFonts w:eastAsia="Arial"/>
        </w:rPr>
        <w:t xml:space="preserve"> </w:t>
      </w:r>
      <w:r>
        <w:t>utilizada</w:t>
      </w:r>
      <w:r>
        <w:rPr>
          <w:rFonts w:eastAsia="Arial"/>
        </w:rPr>
        <w:t xml:space="preserve"> </w:t>
      </w:r>
      <w:r>
        <w:t>para</w:t>
      </w:r>
      <w:r>
        <w:rPr>
          <w:rFonts w:eastAsia="Arial"/>
        </w:rPr>
        <w:t xml:space="preserve"> </w:t>
      </w:r>
      <w:r>
        <w:t>integração</w:t>
      </w:r>
      <w:r>
        <w:rPr>
          <w:rFonts w:eastAsia="Arial"/>
        </w:rPr>
        <w:t xml:space="preserve"> </w:t>
      </w:r>
      <w:r>
        <w:t>via</w:t>
      </w:r>
      <w:r>
        <w:rPr>
          <w:rFonts w:eastAsia="Arial"/>
        </w:rPr>
        <w:t xml:space="preserve"> </w:t>
      </w:r>
      <w:r>
        <w:t>API</w:t>
      </w:r>
      <w:r>
        <w:rPr>
          <w:rFonts w:eastAsia="Arial"/>
        </w:rPr>
        <w:t xml:space="preserve"> </w:t>
      </w:r>
      <w:r>
        <w:t>para</w:t>
      </w:r>
      <w:r>
        <w:rPr>
          <w:rFonts w:eastAsia="Arial"/>
        </w:rPr>
        <w:t xml:space="preserve"> </w:t>
      </w:r>
      <w:r>
        <w:t>geração</w:t>
      </w:r>
      <w:r>
        <w:rPr>
          <w:rFonts w:eastAsia="Arial"/>
        </w:rPr>
        <w:t xml:space="preserve"> </w:t>
      </w:r>
      <w:r>
        <w:t>de</w:t>
      </w:r>
      <w:r>
        <w:rPr>
          <w:rFonts w:eastAsia="Arial"/>
        </w:rPr>
        <w:t xml:space="preserve"> </w:t>
      </w:r>
      <w:r>
        <w:t>gráficos</w:t>
      </w:r>
      <w:r>
        <w:rPr>
          <w:rFonts w:eastAsia="Arial"/>
        </w:rPr>
        <w:t xml:space="preserve"> </w:t>
      </w:r>
      <w:r>
        <w:t>dinamicamente.</w:t>
      </w:r>
    </w:p>
    <w:p w:rsidR="00270A16" w:rsidRDefault="00270A16">
      <w:pPr>
        <w:pStyle w:val="PargrafoTCC"/>
      </w:pPr>
      <w:r>
        <w:t>Nenhuma</w:t>
      </w:r>
      <w:r>
        <w:rPr>
          <w:rFonts w:eastAsia="Arial"/>
        </w:rPr>
        <w:t xml:space="preserve"> </w:t>
      </w:r>
      <w:r>
        <w:t>IDE</w:t>
      </w:r>
      <w:r>
        <w:rPr>
          <w:rFonts w:eastAsia="Arial"/>
        </w:rPr>
        <w:t xml:space="preserve"> </w:t>
      </w:r>
      <w:r>
        <w:t>(</w:t>
      </w:r>
      <w:r>
        <w:rPr>
          <w:i/>
        </w:rPr>
        <w:t>Integrated</w:t>
      </w:r>
      <w:r>
        <w:rPr>
          <w:rFonts w:eastAsia="Arial"/>
          <w:i/>
        </w:rPr>
        <w:t xml:space="preserve"> </w:t>
      </w:r>
      <w:r>
        <w:rPr>
          <w:i/>
        </w:rPr>
        <w:t>Development</w:t>
      </w:r>
      <w:r>
        <w:rPr>
          <w:rFonts w:eastAsia="Arial"/>
          <w:i/>
        </w:rPr>
        <w:t xml:space="preserve"> </w:t>
      </w:r>
      <w:r>
        <w:rPr>
          <w:i/>
        </w:rPr>
        <w:t>Environment</w:t>
      </w:r>
      <w:r>
        <w:t>)</w:t>
      </w:r>
      <w:r>
        <w:rPr>
          <w:rFonts w:eastAsia="Arial"/>
        </w:rPr>
        <w:t xml:space="preserve"> </w:t>
      </w:r>
      <w:r>
        <w:t>foi</w:t>
      </w:r>
      <w:r>
        <w:rPr>
          <w:rFonts w:eastAsia="Arial"/>
        </w:rPr>
        <w:t xml:space="preserve"> </w:t>
      </w:r>
      <w:r>
        <w:t>utilizada</w:t>
      </w:r>
      <w:r>
        <w:rPr>
          <w:rFonts w:eastAsia="Arial"/>
        </w:rPr>
        <w:t xml:space="preserve"> </w:t>
      </w:r>
      <w:r>
        <w:t>para</w:t>
      </w:r>
      <w:r>
        <w:rPr>
          <w:rFonts w:eastAsia="Arial"/>
        </w:rPr>
        <w:t xml:space="preserve"> </w:t>
      </w:r>
      <w:r>
        <w:t>este</w:t>
      </w:r>
      <w:r>
        <w:rPr>
          <w:rFonts w:eastAsia="Arial"/>
        </w:rPr>
        <w:t xml:space="preserve"> </w:t>
      </w:r>
      <w:r>
        <w:t>desenvolvimento.</w:t>
      </w:r>
    </w:p>
    <w:p w:rsidR="002E35EE" w:rsidRDefault="002E35EE">
      <w:pPr>
        <w:pStyle w:val="ItemizaoTCC"/>
        <w:numPr>
          <w:ilvl w:val="0"/>
          <w:numId w:val="0"/>
        </w:numPr>
        <w:sectPr w:rsidR="002E35EE" w:rsidSect="002E35EE">
          <w:pgSz w:w="11906" w:h="16838"/>
          <w:pgMar w:top="1701" w:right="1134" w:bottom="1134" w:left="1985" w:header="709" w:footer="709" w:gutter="0"/>
          <w:cols w:space="720"/>
          <w:docGrid w:linePitch="360"/>
        </w:sectPr>
      </w:pPr>
    </w:p>
    <w:p w:rsidR="00270A16" w:rsidRDefault="00270A16">
      <w:pPr>
        <w:pStyle w:val="Heading1"/>
        <w:pageBreakBefore/>
        <w:rPr>
          <w:color w:val="000000"/>
        </w:rPr>
      </w:pPr>
      <w:bookmarkStart w:id="111" w:name="__RefHeading__374_1472683970"/>
      <w:bookmarkStart w:id="112" w:name="__RefHeading__259_1176750583"/>
      <w:bookmarkStart w:id="113" w:name="__RefHeading__226_1670186559"/>
      <w:bookmarkStart w:id="114" w:name="__RefHeading__160_1286912160"/>
      <w:bookmarkStart w:id="115" w:name="__RefHeading__90_827532146"/>
      <w:bookmarkStart w:id="116" w:name="__RefHeading__127_2111979340"/>
      <w:bookmarkStart w:id="117" w:name="__RefHeading__193_1884309817"/>
      <w:bookmarkStart w:id="118" w:name="__RefHeading__310_2087715902"/>
      <w:bookmarkStart w:id="119" w:name="__RefHeading__367_1150354337"/>
      <w:bookmarkStart w:id="120" w:name="__RefHeading__59_2068703521"/>
      <w:bookmarkEnd w:id="111"/>
      <w:bookmarkEnd w:id="112"/>
      <w:bookmarkEnd w:id="113"/>
      <w:bookmarkEnd w:id="114"/>
      <w:bookmarkEnd w:id="115"/>
      <w:bookmarkEnd w:id="116"/>
      <w:bookmarkEnd w:id="117"/>
      <w:bookmarkEnd w:id="118"/>
      <w:bookmarkEnd w:id="119"/>
      <w:bookmarkEnd w:id="120"/>
      <w:r>
        <w:rPr>
          <w:rFonts w:eastAsia="Arial"/>
          <w:color w:val="0000FF"/>
        </w:rPr>
        <w:t xml:space="preserve"> </w:t>
      </w:r>
      <w:bookmarkStart w:id="121" w:name="_Toc379146565"/>
      <w:r>
        <w:rPr>
          <w:color w:val="000000"/>
        </w:rPr>
        <w:t>WEBCLÍNICA</w:t>
      </w:r>
      <w:bookmarkEnd w:id="121"/>
    </w:p>
    <w:p w:rsidR="00270A16" w:rsidRDefault="00270A16">
      <w:pPr>
        <w:pStyle w:val="PargrafoTCC"/>
        <w:rPr>
          <w:rFonts w:eastAsia="Arial"/>
        </w:rPr>
      </w:pPr>
      <w:r>
        <w:rPr>
          <w:rFonts w:eastAsia="Arial"/>
        </w:rPr>
        <w:t>O sistema WebClínica, conforme descrito na sua arquitetura, conta com diversos módulos e funcionalidades, sendo alguns acessíveis via interface gráfica (</w:t>
      </w:r>
      <w:r w:rsidR="0071182A" w:rsidRPr="0071182A">
        <w:rPr>
          <w:rFonts w:eastAsia="Arial"/>
        </w:rPr>
        <w:t>seç</w:t>
      </w:r>
      <w:r w:rsidRPr="0071182A">
        <w:rPr>
          <w:rFonts w:eastAsia="Arial"/>
        </w:rPr>
        <w:t>ões</w:t>
      </w:r>
      <w:r>
        <w:rPr>
          <w:rFonts w:eastAsia="Arial"/>
        </w:rPr>
        <w:t xml:space="preserve"> no menu lateral) e outros apenas implementados do lado do servidor.</w:t>
      </w:r>
    </w:p>
    <w:p w:rsidR="00270A16" w:rsidRDefault="00270A16">
      <w:pPr>
        <w:pStyle w:val="PargrafoTCC"/>
        <w:rPr>
          <w:rFonts w:eastAsia="Arial"/>
        </w:rPr>
      </w:pPr>
      <w:r>
        <w:rPr>
          <w:rFonts w:eastAsia="Arial"/>
        </w:rPr>
        <w:t xml:space="preserve">É possível gerenciar apenas uma clínica no sistema, sendo esta pré-cadastrada via </w:t>
      </w:r>
      <w:r>
        <w:rPr>
          <w:rFonts w:eastAsia="Arial"/>
          <w:i/>
          <w:iCs/>
        </w:rPr>
        <w:t>script</w:t>
      </w:r>
      <w:r>
        <w:rPr>
          <w:rFonts w:eastAsia="Arial"/>
        </w:rPr>
        <w:t xml:space="preserve"> na instalação inicial do mesmo. O registro da clínica conta com informações básicas como nome, endereço, telefone e e-mail, apenas para visualização e edição (Figura 2).</w:t>
      </w:r>
    </w:p>
    <w:p w:rsidR="00270A16" w:rsidRPr="00AA4445" w:rsidRDefault="00270A16" w:rsidP="00AA4445">
      <w:pPr>
        <w:pStyle w:val="ndicedeilustraoTCC"/>
        <w:rPr>
          <w:rFonts w:eastAsia="Arial"/>
        </w:rPr>
      </w:pPr>
    </w:p>
    <w:p w:rsidR="00270A16" w:rsidRDefault="00CA1E67" w:rsidP="007B6AD0">
      <w:pPr>
        <w:jc w:val="center"/>
        <w:rPr>
          <w:b/>
        </w:rPr>
      </w:pPr>
      <w:r>
        <w:rPr>
          <w:rFonts w:eastAsia="Arial"/>
          <w:noProof/>
          <w:lang w:eastAsia="pt-BR"/>
        </w:rPr>
        <w:drawing>
          <wp:inline distT="0" distB="0" distL="0" distR="0" wp14:anchorId="497BFB85" wp14:editId="346CFC8D">
            <wp:extent cx="5448300" cy="4533900"/>
            <wp:effectExtent l="19050" t="19050" r="19050" b="1905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48300" cy="4533900"/>
                    </a:xfrm>
                    <a:prstGeom prst="rect">
                      <a:avLst/>
                    </a:prstGeom>
                    <a:solidFill>
                      <a:srgbClr val="FFFFFF"/>
                    </a:solidFill>
                    <a:ln w="0" cmpd="sng">
                      <a:solidFill>
                        <a:srgbClr val="000000"/>
                      </a:solidFill>
                      <a:prstDash val="solid"/>
                      <a:miter lim="800000"/>
                      <a:headEnd/>
                      <a:tailEnd/>
                    </a:ln>
                    <a:effectLst/>
                  </pic:spPr>
                </pic:pic>
              </a:graphicData>
            </a:graphic>
          </wp:inline>
        </w:drawing>
      </w:r>
    </w:p>
    <w:p w:rsidR="00270A16" w:rsidRDefault="00270A16" w:rsidP="00AA4445">
      <w:pPr>
        <w:pStyle w:val="ndicedeilustraoTCC"/>
      </w:pPr>
      <w:bookmarkStart w:id="122" w:name="_Toc379143977"/>
      <w:r>
        <w:rPr>
          <w:b/>
        </w:rPr>
        <w:t>Figura</w:t>
      </w:r>
      <w:r>
        <w:rPr>
          <w:rFonts w:eastAsia="Arial"/>
          <w:b/>
        </w:rPr>
        <w:t xml:space="preserve"> </w:t>
      </w:r>
      <w:r>
        <w:rPr>
          <w:b/>
        </w:rPr>
        <w:fldChar w:fldCharType="begin"/>
      </w:r>
      <w:r>
        <w:rPr>
          <w:b/>
        </w:rPr>
        <w:instrText xml:space="preserve"> SEQ "Figura" \*Arabic </w:instrText>
      </w:r>
      <w:r>
        <w:rPr>
          <w:b/>
        </w:rPr>
        <w:fldChar w:fldCharType="separate"/>
      </w:r>
      <w:r w:rsidR="00B76AE8">
        <w:rPr>
          <w:b/>
          <w:noProof/>
        </w:rPr>
        <w:t>2</w:t>
      </w:r>
      <w:r>
        <w:rPr>
          <w:b/>
        </w:rPr>
        <w:fldChar w:fldCharType="end"/>
      </w:r>
      <w:r>
        <w:rPr>
          <w:b/>
        </w:rPr>
        <w:t>.</w:t>
      </w:r>
      <w:r>
        <w:rPr>
          <w:rFonts w:eastAsia="Arial"/>
        </w:rPr>
        <w:t xml:space="preserve"> </w:t>
      </w:r>
      <w:r>
        <w:t>Menu</w:t>
      </w:r>
      <w:r>
        <w:rPr>
          <w:rFonts w:eastAsia="Arial"/>
        </w:rPr>
        <w:t xml:space="preserve"> </w:t>
      </w:r>
      <w:r>
        <w:t>de</w:t>
      </w:r>
      <w:r>
        <w:rPr>
          <w:rFonts w:eastAsia="Arial"/>
        </w:rPr>
        <w:t xml:space="preserve"> </w:t>
      </w:r>
      <w:r>
        <w:t>opções</w:t>
      </w:r>
      <w:r>
        <w:rPr>
          <w:rFonts w:eastAsia="Arial"/>
        </w:rPr>
        <w:t xml:space="preserve"> </w:t>
      </w:r>
      <w:r>
        <w:t>e</w:t>
      </w:r>
      <w:r>
        <w:rPr>
          <w:rFonts w:eastAsia="Arial"/>
        </w:rPr>
        <w:t xml:space="preserve"> </w:t>
      </w:r>
      <w:r>
        <w:t>cadastro</w:t>
      </w:r>
      <w:r>
        <w:rPr>
          <w:rFonts w:eastAsia="Arial"/>
        </w:rPr>
        <w:t xml:space="preserve"> </w:t>
      </w:r>
      <w:r>
        <w:t>da</w:t>
      </w:r>
      <w:r>
        <w:rPr>
          <w:rFonts w:eastAsia="Arial"/>
        </w:rPr>
        <w:t xml:space="preserve"> </w:t>
      </w:r>
      <w:r>
        <w:t>clínica</w:t>
      </w:r>
      <w:bookmarkEnd w:id="122"/>
      <w:r w:rsidR="00AA4445">
        <w:t>.</w:t>
      </w:r>
    </w:p>
    <w:p w:rsidR="00270A16" w:rsidRDefault="00270A16" w:rsidP="007B6AD0">
      <w:pPr>
        <w:pStyle w:val="ndicedeilustraoTCC"/>
      </w:pPr>
    </w:p>
    <w:p w:rsidR="00270A16" w:rsidRDefault="00270A16" w:rsidP="002C266D">
      <w:pPr>
        <w:pStyle w:val="Heading2"/>
      </w:pPr>
      <w:bookmarkStart w:id="123" w:name="__RefHeading__61_2068703521"/>
      <w:bookmarkStart w:id="124" w:name="__RefHeading__369_1150354337"/>
      <w:bookmarkStart w:id="125" w:name="__RefHeading__129_2111979340"/>
      <w:bookmarkStart w:id="126" w:name="__RefHeading__195_1884309817"/>
      <w:bookmarkStart w:id="127" w:name="__RefHeading__228_1670186559"/>
      <w:bookmarkStart w:id="128" w:name="__RefHeading__376_1472683970"/>
      <w:bookmarkStart w:id="129" w:name="__RefHeading__261_1176750583"/>
      <w:bookmarkStart w:id="130" w:name="__RefHeading__92_827532146"/>
      <w:bookmarkStart w:id="131" w:name="__RefHeading__162_1286912160"/>
      <w:bookmarkStart w:id="132" w:name="__RefHeading__312_2087715902"/>
      <w:bookmarkStart w:id="133" w:name="_Toc379146566"/>
      <w:bookmarkEnd w:id="123"/>
      <w:bookmarkEnd w:id="124"/>
      <w:bookmarkEnd w:id="125"/>
      <w:bookmarkEnd w:id="126"/>
      <w:bookmarkEnd w:id="127"/>
      <w:bookmarkEnd w:id="128"/>
      <w:bookmarkEnd w:id="129"/>
      <w:bookmarkEnd w:id="130"/>
      <w:bookmarkEnd w:id="131"/>
      <w:bookmarkEnd w:id="132"/>
      <w:r>
        <w:t>Gerenciamento</w:t>
      </w:r>
      <w:r>
        <w:rPr>
          <w:rFonts w:eastAsia="Arial"/>
        </w:rPr>
        <w:t xml:space="preserve"> </w:t>
      </w:r>
      <w:r>
        <w:t>de</w:t>
      </w:r>
      <w:r>
        <w:rPr>
          <w:rFonts w:eastAsia="Arial"/>
        </w:rPr>
        <w:t xml:space="preserve"> </w:t>
      </w:r>
      <w:r w:rsidR="003F6384">
        <w:t>U</w:t>
      </w:r>
      <w:r>
        <w:t>suários</w:t>
      </w:r>
      <w:bookmarkEnd w:id="133"/>
    </w:p>
    <w:p w:rsidR="00270A16" w:rsidRDefault="00270A16" w:rsidP="000C2D69">
      <w:pPr>
        <w:pStyle w:val="PargrafoTCC"/>
      </w:pPr>
      <w:r>
        <w:t>O</w:t>
      </w:r>
      <w:r>
        <w:rPr>
          <w:rFonts w:eastAsia="Arial"/>
        </w:rPr>
        <w:t xml:space="preserve"> </w:t>
      </w:r>
      <w:r>
        <w:t>sistema</w:t>
      </w:r>
      <w:r>
        <w:rPr>
          <w:rFonts w:eastAsia="Arial"/>
        </w:rPr>
        <w:t xml:space="preserve"> </w:t>
      </w:r>
      <w:r>
        <w:t>WebClínica</w:t>
      </w:r>
      <w:r>
        <w:rPr>
          <w:rFonts w:eastAsia="Arial"/>
        </w:rPr>
        <w:t xml:space="preserve"> </w:t>
      </w:r>
      <w:r>
        <w:t>conta</w:t>
      </w:r>
      <w:r>
        <w:rPr>
          <w:rFonts w:eastAsia="Arial"/>
        </w:rPr>
        <w:t xml:space="preserve"> </w:t>
      </w:r>
      <w:r>
        <w:t>com</w:t>
      </w:r>
      <w:r>
        <w:rPr>
          <w:rFonts w:eastAsia="Arial"/>
        </w:rPr>
        <w:t xml:space="preserve"> </w:t>
      </w:r>
      <w:r>
        <w:t>um</w:t>
      </w:r>
      <w:r>
        <w:rPr>
          <w:rFonts w:eastAsia="Arial"/>
        </w:rPr>
        <w:t xml:space="preserve"> </w:t>
      </w:r>
      <w:r>
        <w:t>módulo</w:t>
      </w:r>
      <w:r>
        <w:rPr>
          <w:rFonts w:eastAsia="Arial"/>
        </w:rPr>
        <w:t xml:space="preserve"> </w:t>
      </w:r>
      <w:r>
        <w:t>de</w:t>
      </w:r>
      <w:r>
        <w:rPr>
          <w:rFonts w:eastAsia="Arial"/>
        </w:rPr>
        <w:t xml:space="preserve"> </w:t>
      </w:r>
      <w:r>
        <w:t>gerenciamento</w:t>
      </w:r>
      <w:r>
        <w:rPr>
          <w:rFonts w:eastAsia="Arial"/>
        </w:rPr>
        <w:t xml:space="preserve"> </w:t>
      </w:r>
      <w:r>
        <w:t>de</w:t>
      </w:r>
      <w:r>
        <w:rPr>
          <w:rFonts w:eastAsia="Arial"/>
        </w:rPr>
        <w:t xml:space="preserve"> </w:t>
      </w:r>
      <w:r>
        <w:t>usuários</w:t>
      </w:r>
      <w:r>
        <w:rPr>
          <w:rFonts w:eastAsia="Arial"/>
        </w:rPr>
        <w:t xml:space="preserve"> </w:t>
      </w:r>
      <w:r>
        <w:t>onde</w:t>
      </w:r>
      <w:r>
        <w:rPr>
          <w:rFonts w:eastAsia="Arial"/>
        </w:rPr>
        <w:t xml:space="preserve"> </w:t>
      </w:r>
      <w:r>
        <w:t>é</w:t>
      </w:r>
      <w:r>
        <w:rPr>
          <w:rFonts w:eastAsia="Arial"/>
        </w:rPr>
        <w:t xml:space="preserve"> </w:t>
      </w:r>
      <w:r>
        <w:t>possível</w:t>
      </w:r>
      <w:r>
        <w:rPr>
          <w:rFonts w:eastAsia="Arial"/>
        </w:rPr>
        <w:t xml:space="preserve"> </w:t>
      </w:r>
      <w:r>
        <w:t>manipular</w:t>
      </w:r>
      <w:r>
        <w:rPr>
          <w:rFonts w:eastAsia="Arial"/>
        </w:rPr>
        <w:t xml:space="preserve"> </w:t>
      </w:r>
      <w:r>
        <w:t>os</w:t>
      </w:r>
      <w:r>
        <w:rPr>
          <w:rFonts w:eastAsia="Arial"/>
        </w:rPr>
        <w:t xml:space="preserve"> </w:t>
      </w:r>
      <w:r>
        <w:t>cadastros</w:t>
      </w:r>
      <w:r>
        <w:rPr>
          <w:rFonts w:eastAsia="Arial"/>
        </w:rPr>
        <w:t xml:space="preserve"> </w:t>
      </w:r>
      <w:r>
        <w:t>e</w:t>
      </w:r>
      <w:r>
        <w:rPr>
          <w:rFonts w:eastAsia="Arial"/>
        </w:rPr>
        <w:t xml:space="preserve"> </w:t>
      </w:r>
      <w:r>
        <w:t>autenticar</w:t>
      </w:r>
      <w:r>
        <w:rPr>
          <w:rFonts w:eastAsia="Arial"/>
        </w:rPr>
        <w:t xml:space="preserve"> </w:t>
      </w:r>
      <w:r>
        <w:t>suas</w:t>
      </w:r>
      <w:r>
        <w:rPr>
          <w:rFonts w:eastAsia="Arial"/>
        </w:rPr>
        <w:t xml:space="preserve"> </w:t>
      </w:r>
      <w:r>
        <w:t>entradas</w:t>
      </w:r>
      <w:r>
        <w:rPr>
          <w:rFonts w:eastAsia="Arial"/>
        </w:rPr>
        <w:t xml:space="preserve"> </w:t>
      </w:r>
      <w:r>
        <w:t>(</w:t>
      </w:r>
      <w:r>
        <w:rPr>
          <w:i/>
        </w:rPr>
        <w:t>login</w:t>
      </w:r>
      <w:r>
        <w:t>)</w:t>
      </w:r>
      <w:r>
        <w:rPr>
          <w:rFonts w:eastAsia="Arial"/>
        </w:rPr>
        <w:t xml:space="preserve"> </w:t>
      </w:r>
      <w:r>
        <w:t>e</w:t>
      </w:r>
      <w:r>
        <w:rPr>
          <w:rFonts w:eastAsia="Arial"/>
        </w:rPr>
        <w:t xml:space="preserve"> </w:t>
      </w:r>
      <w:r>
        <w:t>permissões</w:t>
      </w:r>
      <w:r>
        <w:rPr>
          <w:rFonts w:eastAsia="Arial"/>
        </w:rPr>
        <w:t xml:space="preserve"> </w:t>
      </w:r>
      <w:r w:rsidRPr="009E16C0">
        <w:t>nos</w:t>
      </w:r>
      <w:r>
        <w:rPr>
          <w:rFonts w:eastAsia="Arial"/>
        </w:rPr>
        <w:t xml:space="preserve"> </w:t>
      </w:r>
      <w:r>
        <w:t>outros</w:t>
      </w:r>
      <w:r>
        <w:rPr>
          <w:rFonts w:eastAsia="Arial"/>
        </w:rPr>
        <w:t xml:space="preserve"> </w:t>
      </w:r>
      <w:r>
        <w:t>módulos</w:t>
      </w:r>
      <w:r>
        <w:rPr>
          <w:rFonts w:eastAsia="Arial"/>
        </w:rPr>
        <w:t xml:space="preserve"> </w:t>
      </w:r>
      <w:r>
        <w:t>do</w:t>
      </w:r>
      <w:r>
        <w:rPr>
          <w:rFonts w:eastAsia="Arial"/>
        </w:rPr>
        <w:t xml:space="preserve"> </w:t>
      </w:r>
      <w:r w:rsidR="000C2D69">
        <w:t>sistema.</w:t>
      </w:r>
    </w:p>
    <w:p w:rsidR="000C2D69" w:rsidRDefault="000C2D69" w:rsidP="000C2D69">
      <w:pPr>
        <w:pStyle w:val="PargrafoTCC"/>
      </w:pPr>
    </w:p>
    <w:p w:rsidR="00270A16" w:rsidRDefault="00270A16" w:rsidP="00DF3760">
      <w:pPr>
        <w:pStyle w:val="Heading3"/>
      </w:pPr>
      <w:bookmarkStart w:id="134" w:name="__RefHeading__378_1472683970"/>
      <w:bookmarkStart w:id="135" w:name="__RefHeading__314_2087715902"/>
      <w:bookmarkStart w:id="136" w:name="_Toc379146567"/>
      <w:bookmarkEnd w:id="134"/>
      <w:bookmarkEnd w:id="135"/>
      <w:r>
        <w:t>Cadastro</w:t>
      </w:r>
      <w:r>
        <w:rPr>
          <w:rFonts w:eastAsia="Arial"/>
        </w:rPr>
        <w:t xml:space="preserve"> </w:t>
      </w:r>
      <w:r>
        <w:t>de</w:t>
      </w:r>
      <w:r>
        <w:rPr>
          <w:rFonts w:eastAsia="Arial"/>
        </w:rPr>
        <w:t xml:space="preserve"> </w:t>
      </w:r>
      <w:r w:rsidR="003F6384">
        <w:t>U</w:t>
      </w:r>
      <w:r>
        <w:t>suários</w:t>
      </w:r>
      <w:bookmarkEnd w:id="136"/>
    </w:p>
    <w:p w:rsidR="00270A16" w:rsidRDefault="00270A16">
      <w:pPr>
        <w:pStyle w:val="PargrafoTCC"/>
      </w:pPr>
      <w:r>
        <w:t>Os</w:t>
      </w:r>
      <w:r>
        <w:rPr>
          <w:rFonts w:eastAsia="Arial"/>
        </w:rPr>
        <w:t xml:space="preserve"> </w:t>
      </w:r>
      <w:r>
        <w:t>usuários</w:t>
      </w:r>
      <w:r>
        <w:rPr>
          <w:rFonts w:eastAsia="Arial"/>
        </w:rPr>
        <w:t xml:space="preserve"> </w:t>
      </w:r>
      <w:r>
        <w:t>são</w:t>
      </w:r>
      <w:r>
        <w:rPr>
          <w:rFonts w:eastAsia="Arial"/>
        </w:rPr>
        <w:t xml:space="preserve"> </w:t>
      </w:r>
      <w:r>
        <w:t>cadastrados</w:t>
      </w:r>
      <w:r>
        <w:rPr>
          <w:rFonts w:eastAsia="Arial"/>
        </w:rPr>
        <w:t xml:space="preserve"> </w:t>
      </w:r>
      <w:r>
        <w:t>através</w:t>
      </w:r>
      <w:r>
        <w:rPr>
          <w:rFonts w:eastAsia="Arial"/>
        </w:rPr>
        <w:t xml:space="preserve"> </w:t>
      </w:r>
      <w:r>
        <w:t>do</w:t>
      </w:r>
      <w:r>
        <w:rPr>
          <w:rFonts w:eastAsia="Arial"/>
        </w:rPr>
        <w:t xml:space="preserve"> </w:t>
      </w:r>
      <w:r>
        <w:t>menu</w:t>
      </w:r>
      <w:r>
        <w:rPr>
          <w:rFonts w:eastAsia="Arial"/>
        </w:rPr>
        <w:t xml:space="preserve"> </w:t>
      </w:r>
      <w:r>
        <w:t>de</w:t>
      </w:r>
      <w:r>
        <w:rPr>
          <w:rFonts w:eastAsia="Arial"/>
        </w:rPr>
        <w:t xml:space="preserve"> </w:t>
      </w:r>
      <w:r>
        <w:t>configurações</w:t>
      </w:r>
      <w:r>
        <w:rPr>
          <w:rFonts w:eastAsia="Arial"/>
        </w:rPr>
        <w:t xml:space="preserve"> </w:t>
      </w:r>
      <w:r>
        <w:t>do</w:t>
      </w:r>
      <w:r>
        <w:rPr>
          <w:rFonts w:eastAsia="Arial"/>
        </w:rPr>
        <w:t xml:space="preserve"> </w:t>
      </w:r>
      <w:r>
        <w:t>WebClínica.</w:t>
      </w:r>
      <w:r>
        <w:rPr>
          <w:rFonts w:eastAsia="Arial"/>
        </w:rPr>
        <w:t xml:space="preserve"> </w:t>
      </w:r>
      <w:r>
        <w:t>Por</w:t>
      </w:r>
      <w:r>
        <w:rPr>
          <w:rFonts w:eastAsia="Arial"/>
        </w:rPr>
        <w:t xml:space="preserve"> </w:t>
      </w:r>
      <w:r>
        <w:t>executarem</w:t>
      </w:r>
      <w:r>
        <w:rPr>
          <w:rFonts w:eastAsia="Arial"/>
        </w:rPr>
        <w:t xml:space="preserve"> </w:t>
      </w:r>
      <w:r>
        <w:t>tarefas</w:t>
      </w:r>
      <w:r>
        <w:rPr>
          <w:rFonts w:eastAsia="Arial"/>
        </w:rPr>
        <w:t xml:space="preserve"> </w:t>
      </w:r>
      <w:r>
        <w:t>variadas,</w:t>
      </w:r>
      <w:r>
        <w:rPr>
          <w:rFonts w:eastAsia="Arial"/>
        </w:rPr>
        <w:t xml:space="preserve"> </w:t>
      </w:r>
      <w:r>
        <w:t>existem</w:t>
      </w:r>
      <w:r>
        <w:rPr>
          <w:rFonts w:eastAsia="Arial"/>
        </w:rPr>
        <w:t xml:space="preserve"> </w:t>
      </w:r>
      <w:r>
        <w:t>três</w:t>
      </w:r>
      <w:r>
        <w:rPr>
          <w:rFonts w:eastAsia="Arial"/>
        </w:rPr>
        <w:t xml:space="preserve"> </w:t>
      </w:r>
      <w:r>
        <w:t>perfis</w:t>
      </w:r>
      <w:r>
        <w:rPr>
          <w:rFonts w:eastAsia="Arial"/>
        </w:rPr>
        <w:t xml:space="preserve"> </w:t>
      </w:r>
      <w:r>
        <w:t>de</w:t>
      </w:r>
      <w:r>
        <w:rPr>
          <w:rFonts w:eastAsia="Arial"/>
        </w:rPr>
        <w:t xml:space="preserve"> </w:t>
      </w:r>
      <w:r>
        <w:t>usuários</w:t>
      </w:r>
      <w:r>
        <w:rPr>
          <w:rFonts w:eastAsia="Arial"/>
        </w:rPr>
        <w:t xml:space="preserve"> </w:t>
      </w:r>
      <w:r>
        <w:t>diferentes:</w:t>
      </w:r>
      <w:r>
        <w:rPr>
          <w:rFonts w:eastAsia="Arial"/>
        </w:rPr>
        <w:t xml:space="preserve"> </w:t>
      </w:r>
      <w:r w:rsidR="009E16C0">
        <w:rPr>
          <w:rFonts w:eastAsia="Arial"/>
        </w:rPr>
        <w:t>m</w:t>
      </w:r>
      <w:r>
        <w:t>édico,</w:t>
      </w:r>
      <w:r>
        <w:rPr>
          <w:rFonts w:eastAsia="Arial"/>
        </w:rPr>
        <w:t xml:space="preserve"> </w:t>
      </w:r>
      <w:r w:rsidR="009E16C0">
        <w:rPr>
          <w:rFonts w:eastAsia="Arial"/>
        </w:rPr>
        <w:t>s</w:t>
      </w:r>
      <w:r>
        <w:t>ecretária</w:t>
      </w:r>
      <w:r>
        <w:rPr>
          <w:rFonts w:eastAsia="Arial"/>
        </w:rPr>
        <w:t xml:space="preserve"> </w:t>
      </w:r>
      <w:r>
        <w:t>e</w:t>
      </w:r>
      <w:r>
        <w:rPr>
          <w:rFonts w:eastAsia="Arial"/>
        </w:rPr>
        <w:t xml:space="preserve"> </w:t>
      </w:r>
      <w:r w:rsidR="009E16C0">
        <w:rPr>
          <w:rFonts w:eastAsia="Arial"/>
        </w:rPr>
        <w:t>a</w:t>
      </w:r>
      <w:r>
        <w:t>dministrador.</w:t>
      </w:r>
    </w:p>
    <w:p w:rsidR="000C2D69" w:rsidRDefault="000C2D69" w:rsidP="000C2D69">
      <w:pPr>
        <w:pStyle w:val="ndicedeilustraoTCC"/>
      </w:pPr>
    </w:p>
    <w:p w:rsidR="000C2D69" w:rsidRDefault="00CA1E67" w:rsidP="000C2D69">
      <w:pPr>
        <w:jc w:val="center"/>
        <w:rPr>
          <w:b/>
        </w:rPr>
      </w:pPr>
      <w:r>
        <w:rPr>
          <w:noProof/>
          <w:lang w:eastAsia="pt-BR"/>
        </w:rPr>
        <w:drawing>
          <wp:inline distT="0" distB="0" distL="0" distR="0" wp14:anchorId="542181E4" wp14:editId="2480EB69">
            <wp:extent cx="4476750" cy="4238625"/>
            <wp:effectExtent l="19050" t="19050" r="19050" b="28575"/>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19">
                      <a:extLst>
                        <a:ext uri="{28A0092B-C50C-407E-A947-70E740481C1C}">
                          <a14:useLocalDpi xmlns:a14="http://schemas.microsoft.com/office/drawing/2010/main" val="0"/>
                        </a:ext>
                      </a:extLst>
                    </a:blip>
                    <a:srcRect b="42348"/>
                    <a:stretch>
                      <a:fillRect/>
                    </a:stretch>
                  </pic:blipFill>
                  <pic:spPr bwMode="auto">
                    <a:xfrm>
                      <a:off x="0" y="0"/>
                      <a:ext cx="4476750" cy="4238625"/>
                    </a:xfrm>
                    <a:prstGeom prst="rect">
                      <a:avLst/>
                    </a:prstGeom>
                    <a:solidFill>
                      <a:srgbClr val="FFFFFF"/>
                    </a:solidFill>
                    <a:ln w="0" cmpd="sng">
                      <a:solidFill>
                        <a:srgbClr val="000000"/>
                      </a:solidFill>
                      <a:prstDash val="solid"/>
                      <a:miter lim="800000"/>
                      <a:headEnd/>
                      <a:tailEnd/>
                    </a:ln>
                    <a:effectLst/>
                  </pic:spPr>
                </pic:pic>
              </a:graphicData>
            </a:graphic>
          </wp:inline>
        </w:drawing>
      </w:r>
    </w:p>
    <w:p w:rsidR="000C2D69" w:rsidRDefault="000C2D69" w:rsidP="000C2D69">
      <w:pPr>
        <w:pStyle w:val="Caption"/>
      </w:pPr>
      <w:bookmarkStart w:id="137" w:name="_Toc379143978"/>
      <w:r>
        <w:rPr>
          <w:b/>
        </w:rPr>
        <w:t>Figura</w:t>
      </w:r>
      <w:r>
        <w:rPr>
          <w:rFonts w:eastAsia="Arial"/>
          <w:b/>
        </w:rPr>
        <w:t xml:space="preserve"> </w:t>
      </w:r>
      <w:r>
        <w:rPr>
          <w:b/>
        </w:rPr>
        <w:fldChar w:fldCharType="begin"/>
      </w:r>
      <w:r>
        <w:rPr>
          <w:b/>
        </w:rPr>
        <w:instrText xml:space="preserve"> SEQ "Figura" \*Arabic </w:instrText>
      </w:r>
      <w:r>
        <w:rPr>
          <w:b/>
        </w:rPr>
        <w:fldChar w:fldCharType="separate"/>
      </w:r>
      <w:r w:rsidR="00B76AE8">
        <w:rPr>
          <w:b/>
          <w:noProof/>
        </w:rPr>
        <w:t>3</w:t>
      </w:r>
      <w:r>
        <w:rPr>
          <w:b/>
        </w:rPr>
        <w:fldChar w:fldCharType="end"/>
      </w:r>
      <w:r>
        <w:rPr>
          <w:b/>
        </w:rPr>
        <w:t>.</w:t>
      </w:r>
      <w:r>
        <w:rPr>
          <w:rFonts w:eastAsia="Arial"/>
        </w:rPr>
        <w:t xml:space="preserve"> </w:t>
      </w:r>
      <w:r>
        <w:t>Tela</w:t>
      </w:r>
      <w:r>
        <w:rPr>
          <w:rFonts w:eastAsia="Arial"/>
        </w:rPr>
        <w:t xml:space="preserve"> </w:t>
      </w:r>
      <w:r>
        <w:t>de</w:t>
      </w:r>
      <w:r>
        <w:rPr>
          <w:rFonts w:eastAsia="Arial"/>
        </w:rPr>
        <w:t xml:space="preserve"> </w:t>
      </w:r>
      <w:r>
        <w:t>cadastro</w:t>
      </w:r>
      <w:r>
        <w:rPr>
          <w:rFonts w:eastAsia="Arial"/>
        </w:rPr>
        <w:t xml:space="preserve"> </w:t>
      </w:r>
      <w:r>
        <w:t>do</w:t>
      </w:r>
      <w:r>
        <w:rPr>
          <w:rFonts w:eastAsia="Arial"/>
        </w:rPr>
        <w:t xml:space="preserve"> </w:t>
      </w:r>
      <w:r>
        <w:t>médico</w:t>
      </w:r>
      <w:bookmarkEnd w:id="137"/>
      <w:r w:rsidR="005F6038">
        <w:t>.</w:t>
      </w:r>
    </w:p>
    <w:p w:rsidR="000C2D69" w:rsidRDefault="000C2D69" w:rsidP="000C2D69">
      <w:pPr>
        <w:pStyle w:val="ndicedeilustraoTCC"/>
      </w:pPr>
    </w:p>
    <w:p w:rsidR="000C2D69" w:rsidRDefault="00270A16" w:rsidP="000C2D69">
      <w:pPr>
        <w:pStyle w:val="PargrafoTCC"/>
      </w:pPr>
      <w:r>
        <w:t>No</w:t>
      </w:r>
      <w:r>
        <w:rPr>
          <w:rFonts w:eastAsia="Arial"/>
        </w:rPr>
        <w:t xml:space="preserve"> </w:t>
      </w:r>
      <w:r>
        <w:t>cadastro</w:t>
      </w:r>
      <w:r>
        <w:rPr>
          <w:rFonts w:eastAsia="Arial"/>
        </w:rPr>
        <w:t xml:space="preserve"> </w:t>
      </w:r>
      <w:r>
        <w:t>do</w:t>
      </w:r>
      <w:r>
        <w:rPr>
          <w:rFonts w:eastAsia="Arial"/>
        </w:rPr>
        <w:t xml:space="preserve"> </w:t>
      </w:r>
      <w:r>
        <w:t>administrador</w:t>
      </w:r>
      <w:r>
        <w:rPr>
          <w:rFonts w:eastAsia="Arial"/>
        </w:rPr>
        <w:t xml:space="preserve"> </w:t>
      </w:r>
      <w:r>
        <w:t>constam</w:t>
      </w:r>
      <w:r>
        <w:rPr>
          <w:rFonts w:eastAsia="Arial"/>
        </w:rPr>
        <w:t xml:space="preserve"> </w:t>
      </w:r>
      <w:r>
        <w:t>apenas</w:t>
      </w:r>
      <w:r>
        <w:rPr>
          <w:rFonts w:eastAsia="Arial"/>
        </w:rPr>
        <w:t xml:space="preserve"> </w:t>
      </w:r>
      <w:r>
        <w:t>as</w:t>
      </w:r>
      <w:r>
        <w:rPr>
          <w:rFonts w:eastAsia="Arial"/>
        </w:rPr>
        <w:t xml:space="preserve"> </w:t>
      </w:r>
      <w:r>
        <w:t>informações:</w:t>
      </w:r>
      <w:r>
        <w:rPr>
          <w:rFonts w:eastAsia="Arial"/>
        </w:rPr>
        <w:t xml:space="preserve"> </w:t>
      </w:r>
      <w:r>
        <w:t>nome</w:t>
      </w:r>
      <w:r>
        <w:rPr>
          <w:rFonts w:eastAsia="Arial"/>
        </w:rPr>
        <w:t xml:space="preserve"> </w:t>
      </w:r>
      <w:r>
        <w:t>de</w:t>
      </w:r>
      <w:r>
        <w:rPr>
          <w:rFonts w:eastAsia="Arial"/>
        </w:rPr>
        <w:t xml:space="preserve"> </w:t>
      </w:r>
      <w:r>
        <w:t>usuário,</w:t>
      </w:r>
      <w:r>
        <w:rPr>
          <w:rFonts w:eastAsia="Arial"/>
        </w:rPr>
        <w:t xml:space="preserve"> </w:t>
      </w:r>
      <w:r>
        <w:t>senha</w:t>
      </w:r>
      <w:r>
        <w:rPr>
          <w:rFonts w:eastAsia="Arial"/>
        </w:rPr>
        <w:t xml:space="preserve"> </w:t>
      </w:r>
      <w:r>
        <w:t>de</w:t>
      </w:r>
      <w:r>
        <w:rPr>
          <w:rFonts w:eastAsia="Arial"/>
        </w:rPr>
        <w:t xml:space="preserve"> </w:t>
      </w:r>
      <w:r>
        <w:t>acesso,</w:t>
      </w:r>
      <w:r>
        <w:rPr>
          <w:rFonts w:eastAsia="Arial"/>
        </w:rPr>
        <w:t xml:space="preserve"> </w:t>
      </w:r>
      <w:r>
        <w:t>foto</w:t>
      </w:r>
      <w:r>
        <w:rPr>
          <w:rFonts w:eastAsia="Arial"/>
        </w:rPr>
        <w:t xml:space="preserve"> </w:t>
      </w:r>
      <w:r>
        <w:t>de</w:t>
      </w:r>
      <w:r>
        <w:rPr>
          <w:rFonts w:eastAsia="Arial"/>
        </w:rPr>
        <w:t xml:space="preserve"> </w:t>
      </w:r>
      <w:r>
        <w:t>avatar</w:t>
      </w:r>
      <w:r>
        <w:rPr>
          <w:rFonts w:eastAsia="Arial"/>
        </w:rPr>
        <w:t xml:space="preserve"> </w:t>
      </w:r>
      <w:r>
        <w:t>e</w:t>
      </w:r>
      <w:r>
        <w:rPr>
          <w:rFonts w:eastAsia="Arial"/>
        </w:rPr>
        <w:t xml:space="preserve"> </w:t>
      </w:r>
      <w:r>
        <w:t>e-mail.</w:t>
      </w:r>
      <w:r>
        <w:rPr>
          <w:rFonts w:eastAsia="Arial"/>
        </w:rPr>
        <w:t xml:space="preserve"> </w:t>
      </w:r>
      <w:r>
        <w:t>No</w:t>
      </w:r>
      <w:r>
        <w:rPr>
          <w:rFonts w:eastAsia="Arial"/>
        </w:rPr>
        <w:t xml:space="preserve"> </w:t>
      </w:r>
      <w:r>
        <w:t>cadastro</w:t>
      </w:r>
      <w:r>
        <w:rPr>
          <w:rFonts w:eastAsia="Arial"/>
        </w:rPr>
        <w:t xml:space="preserve"> </w:t>
      </w:r>
      <w:r>
        <w:t>da</w:t>
      </w:r>
      <w:r>
        <w:rPr>
          <w:rFonts w:eastAsia="Arial"/>
        </w:rPr>
        <w:t xml:space="preserve"> </w:t>
      </w:r>
      <w:r>
        <w:t>secretária</w:t>
      </w:r>
      <w:r>
        <w:rPr>
          <w:rFonts w:eastAsia="Arial"/>
        </w:rPr>
        <w:t xml:space="preserve"> </w:t>
      </w:r>
      <w:r>
        <w:t>agregam-se</w:t>
      </w:r>
      <w:r>
        <w:rPr>
          <w:rFonts w:eastAsia="Arial"/>
        </w:rPr>
        <w:t xml:space="preserve"> </w:t>
      </w:r>
      <w:r>
        <w:t>estas</w:t>
      </w:r>
      <w:r>
        <w:rPr>
          <w:rFonts w:eastAsia="Arial"/>
        </w:rPr>
        <w:t xml:space="preserve"> </w:t>
      </w:r>
      <w:r>
        <w:t>mesmas</w:t>
      </w:r>
      <w:r>
        <w:rPr>
          <w:rFonts w:eastAsia="Arial"/>
        </w:rPr>
        <w:t xml:space="preserve"> </w:t>
      </w:r>
      <w:r>
        <w:t>informações</w:t>
      </w:r>
      <w:r>
        <w:rPr>
          <w:rFonts w:eastAsia="Arial"/>
        </w:rPr>
        <w:t xml:space="preserve"> </w:t>
      </w:r>
      <w:r>
        <w:t>e</w:t>
      </w:r>
      <w:r>
        <w:rPr>
          <w:rFonts w:eastAsia="Arial"/>
        </w:rPr>
        <w:t xml:space="preserve"> </w:t>
      </w:r>
      <w:r>
        <w:t>mais</w:t>
      </w:r>
      <w:r>
        <w:rPr>
          <w:rFonts w:eastAsia="Arial"/>
        </w:rPr>
        <w:t xml:space="preserve"> </w:t>
      </w:r>
      <w:r>
        <w:t>alguns</w:t>
      </w:r>
      <w:r>
        <w:rPr>
          <w:rFonts w:eastAsia="Arial"/>
        </w:rPr>
        <w:t xml:space="preserve"> </w:t>
      </w:r>
      <w:r>
        <w:t>dados</w:t>
      </w:r>
      <w:r>
        <w:rPr>
          <w:rFonts w:eastAsia="Arial"/>
        </w:rPr>
        <w:t xml:space="preserve"> </w:t>
      </w:r>
      <w:r>
        <w:t>pessoais</w:t>
      </w:r>
      <w:r>
        <w:rPr>
          <w:rFonts w:eastAsia="Arial"/>
        </w:rPr>
        <w:t xml:space="preserve"> </w:t>
      </w:r>
      <w:r>
        <w:t>como</w:t>
      </w:r>
      <w:r>
        <w:rPr>
          <w:rFonts w:eastAsia="Arial"/>
        </w:rPr>
        <w:t xml:space="preserve"> </w:t>
      </w:r>
      <w:r>
        <w:t>CPF,</w:t>
      </w:r>
      <w:r>
        <w:rPr>
          <w:rFonts w:eastAsia="Arial"/>
        </w:rPr>
        <w:t xml:space="preserve"> </w:t>
      </w:r>
      <w:r>
        <w:t>RG,</w:t>
      </w:r>
      <w:r>
        <w:rPr>
          <w:rFonts w:eastAsia="Arial"/>
        </w:rPr>
        <w:t xml:space="preserve"> </w:t>
      </w:r>
      <w:r>
        <w:t>data</w:t>
      </w:r>
      <w:r>
        <w:rPr>
          <w:rFonts w:eastAsia="Arial"/>
        </w:rPr>
        <w:t xml:space="preserve"> </w:t>
      </w:r>
      <w:r>
        <w:t>de</w:t>
      </w:r>
      <w:r>
        <w:rPr>
          <w:rFonts w:eastAsia="Arial"/>
        </w:rPr>
        <w:t xml:space="preserve"> </w:t>
      </w:r>
      <w:r>
        <w:t>nascimento</w:t>
      </w:r>
      <w:r>
        <w:rPr>
          <w:rFonts w:eastAsia="Arial"/>
        </w:rPr>
        <w:t xml:space="preserve"> </w:t>
      </w:r>
      <w:r>
        <w:t>e</w:t>
      </w:r>
      <w:r>
        <w:rPr>
          <w:rFonts w:eastAsia="Arial"/>
        </w:rPr>
        <w:t xml:space="preserve"> </w:t>
      </w:r>
      <w:r>
        <w:t>formas</w:t>
      </w:r>
      <w:r>
        <w:rPr>
          <w:rFonts w:eastAsia="Arial"/>
        </w:rPr>
        <w:t xml:space="preserve"> </w:t>
      </w:r>
      <w:r>
        <w:t>de</w:t>
      </w:r>
      <w:r>
        <w:rPr>
          <w:rFonts w:eastAsia="Arial"/>
        </w:rPr>
        <w:t xml:space="preserve"> </w:t>
      </w:r>
      <w:r>
        <w:t>contato.</w:t>
      </w:r>
      <w:r>
        <w:rPr>
          <w:rFonts w:eastAsia="Arial"/>
        </w:rPr>
        <w:t xml:space="preserve"> </w:t>
      </w:r>
      <w:r>
        <w:t>Já</w:t>
      </w:r>
      <w:r>
        <w:rPr>
          <w:rFonts w:eastAsia="Arial"/>
        </w:rPr>
        <w:t xml:space="preserve"> </w:t>
      </w:r>
      <w:r>
        <w:t>no</w:t>
      </w:r>
      <w:r>
        <w:rPr>
          <w:rFonts w:eastAsia="Arial"/>
        </w:rPr>
        <w:t xml:space="preserve"> </w:t>
      </w:r>
      <w:r>
        <w:t>cadastro</w:t>
      </w:r>
      <w:r>
        <w:rPr>
          <w:rFonts w:eastAsia="Arial"/>
        </w:rPr>
        <w:t xml:space="preserve"> </w:t>
      </w:r>
      <w:r>
        <w:t>do</w:t>
      </w:r>
      <w:r>
        <w:rPr>
          <w:rFonts w:eastAsia="Arial"/>
        </w:rPr>
        <w:t xml:space="preserve"> </w:t>
      </w:r>
      <w:r>
        <w:t>médico</w:t>
      </w:r>
      <w:r>
        <w:rPr>
          <w:rFonts w:eastAsia="Arial"/>
        </w:rPr>
        <w:t xml:space="preserve"> </w:t>
      </w:r>
      <w:r>
        <w:t>(Figura</w:t>
      </w:r>
      <w:r>
        <w:rPr>
          <w:rFonts w:eastAsia="Arial"/>
        </w:rPr>
        <w:t xml:space="preserve"> </w:t>
      </w:r>
      <w:r>
        <w:t>3),</w:t>
      </w:r>
      <w:r>
        <w:rPr>
          <w:rFonts w:eastAsia="Arial"/>
        </w:rPr>
        <w:t xml:space="preserve"> </w:t>
      </w:r>
      <w:r>
        <w:t>além</w:t>
      </w:r>
      <w:r>
        <w:rPr>
          <w:rFonts w:eastAsia="Arial"/>
        </w:rPr>
        <w:t xml:space="preserve"> </w:t>
      </w:r>
      <w:r>
        <w:t>das</w:t>
      </w:r>
      <w:r>
        <w:rPr>
          <w:rFonts w:eastAsia="Arial"/>
        </w:rPr>
        <w:t xml:space="preserve"> </w:t>
      </w:r>
      <w:r>
        <w:t>informações</w:t>
      </w:r>
      <w:r>
        <w:rPr>
          <w:rFonts w:eastAsia="Arial"/>
        </w:rPr>
        <w:t xml:space="preserve"> </w:t>
      </w:r>
      <w:r>
        <w:t>equivalentes</w:t>
      </w:r>
      <w:r>
        <w:rPr>
          <w:rFonts w:eastAsia="Arial"/>
        </w:rPr>
        <w:t xml:space="preserve"> </w:t>
      </w:r>
      <w:r>
        <w:t>ao</w:t>
      </w:r>
      <w:r>
        <w:rPr>
          <w:rFonts w:eastAsia="Arial"/>
        </w:rPr>
        <w:t xml:space="preserve"> </w:t>
      </w:r>
      <w:r>
        <w:t>cadastro</w:t>
      </w:r>
      <w:r>
        <w:rPr>
          <w:rFonts w:eastAsia="Arial"/>
        </w:rPr>
        <w:t xml:space="preserve"> </w:t>
      </w:r>
      <w:r>
        <w:t>da</w:t>
      </w:r>
      <w:r>
        <w:rPr>
          <w:rFonts w:eastAsia="Arial"/>
        </w:rPr>
        <w:t xml:space="preserve"> </w:t>
      </w:r>
      <w:r>
        <w:t>secretária,</w:t>
      </w:r>
      <w:r>
        <w:rPr>
          <w:rFonts w:eastAsia="Arial"/>
        </w:rPr>
        <w:t xml:space="preserve"> </w:t>
      </w:r>
      <w:r>
        <w:t>ainda</w:t>
      </w:r>
      <w:r>
        <w:rPr>
          <w:rFonts w:eastAsia="Arial"/>
        </w:rPr>
        <w:t xml:space="preserve"> </w:t>
      </w:r>
      <w:r>
        <w:t>é</w:t>
      </w:r>
      <w:r>
        <w:rPr>
          <w:rFonts w:eastAsia="Arial"/>
        </w:rPr>
        <w:t xml:space="preserve"> </w:t>
      </w:r>
      <w:r>
        <w:t>possível</w:t>
      </w:r>
      <w:r>
        <w:rPr>
          <w:rFonts w:eastAsia="Arial"/>
        </w:rPr>
        <w:t xml:space="preserve"> </w:t>
      </w:r>
      <w:r>
        <w:t>acrescentar</w:t>
      </w:r>
      <w:r>
        <w:rPr>
          <w:rFonts w:eastAsia="Arial"/>
        </w:rPr>
        <w:t xml:space="preserve"> </w:t>
      </w:r>
      <w:r>
        <w:t>a</w:t>
      </w:r>
      <w:r>
        <w:rPr>
          <w:rFonts w:eastAsia="Arial"/>
        </w:rPr>
        <w:t xml:space="preserve"> </w:t>
      </w:r>
      <w:r>
        <w:t>data</w:t>
      </w:r>
      <w:r>
        <w:rPr>
          <w:rFonts w:eastAsia="Arial"/>
        </w:rPr>
        <w:t xml:space="preserve"> </w:t>
      </w:r>
      <w:r>
        <w:t>de</w:t>
      </w:r>
      <w:r>
        <w:rPr>
          <w:rFonts w:eastAsia="Arial"/>
        </w:rPr>
        <w:t xml:space="preserve"> </w:t>
      </w:r>
      <w:r>
        <w:t>formação</w:t>
      </w:r>
      <w:r>
        <w:rPr>
          <w:rFonts w:eastAsia="Arial"/>
        </w:rPr>
        <w:t xml:space="preserve"> </w:t>
      </w:r>
      <w:r>
        <w:t>e</w:t>
      </w:r>
      <w:r>
        <w:rPr>
          <w:rFonts w:eastAsia="Arial"/>
        </w:rPr>
        <w:t xml:space="preserve"> </w:t>
      </w:r>
      <w:r>
        <w:t>o</w:t>
      </w:r>
      <w:r>
        <w:rPr>
          <w:rFonts w:eastAsia="Arial"/>
        </w:rPr>
        <w:t xml:space="preserve"> </w:t>
      </w:r>
      <w:r>
        <w:t>número</w:t>
      </w:r>
      <w:r>
        <w:rPr>
          <w:rFonts w:eastAsia="Arial"/>
        </w:rPr>
        <w:t xml:space="preserve"> </w:t>
      </w:r>
      <w:r>
        <w:t>do</w:t>
      </w:r>
      <w:r>
        <w:rPr>
          <w:rFonts w:eastAsia="Arial"/>
        </w:rPr>
        <w:t xml:space="preserve"> </w:t>
      </w:r>
      <w:r>
        <w:t>CRM</w:t>
      </w:r>
      <w:r w:rsidRPr="009E16C0">
        <w:t>,</w:t>
      </w:r>
      <w:r>
        <w:rPr>
          <w:rFonts w:eastAsia="Arial"/>
        </w:rPr>
        <w:t xml:space="preserve"> </w:t>
      </w:r>
      <w:r>
        <w:t>e</w:t>
      </w:r>
      <w:r>
        <w:rPr>
          <w:rFonts w:eastAsia="Arial"/>
        </w:rPr>
        <w:t xml:space="preserve"> </w:t>
      </w:r>
      <w:r>
        <w:t>é</w:t>
      </w:r>
      <w:r>
        <w:rPr>
          <w:rFonts w:eastAsia="Arial"/>
        </w:rPr>
        <w:t xml:space="preserve"> </w:t>
      </w:r>
      <w:r>
        <w:t>obrigatório</w:t>
      </w:r>
      <w:r>
        <w:rPr>
          <w:rFonts w:eastAsia="Arial"/>
        </w:rPr>
        <w:t xml:space="preserve"> </w:t>
      </w:r>
      <w:r>
        <w:t>preencher</w:t>
      </w:r>
      <w:r>
        <w:rPr>
          <w:rFonts w:eastAsia="Arial"/>
        </w:rPr>
        <w:t xml:space="preserve"> </w:t>
      </w:r>
      <w:r>
        <w:t>as</w:t>
      </w:r>
      <w:r>
        <w:rPr>
          <w:rFonts w:eastAsia="Arial"/>
        </w:rPr>
        <w:t xml:space="preserve"> </w:t>
      </w:r>
      <w:r>
        <w:t>especialidades</w:t>
      </w:r>
      <w:r>
        <w:rPr>
          <w:rFonts w:eastAsia="Arial"/>
        </w:rPr>
        <w:t xml:space="preserve"> </w:t>
      </w:r>
      <w:r>
        <w:t>do</w:t>
      </w:r>
      <w:r>
        <w:rPr>
          <w:rFonts w:eastAsia="Arial"/>
        </w:rPr>
        <w:t xml:space="preserve"> </w:t>
      </w:r>
      <w:r>
        <w:t>médico,</w:t>
      </w:r>
      <w:r>
        <w:rPr>
          <w:rFonts w:eastAsia="Arial"/>
        </w:rPr>
        <w:t xml:space="preserve"> </w:t>
      </w:r>
      <w:r>
        <w:t>os</w:t>
      </w:r>
      <w:r>
        <w:rPr>
          <w:rFonts w:eastAsia="Arial"/>
        </w:rPr>
        <w:t xml:space="preserve"> </w:t>
      </w:r>
      <w:r>
        <w:t>convênios</w:t>
      </w:r>
      <w:r>
        <w:rPr>
          <w:rFonts w:eastAsia="Arial"/>
        </w:rPr>
        <w:t xml:space="preserve"> </w:t>
      </w:r>
      <w:r>
        <w:t>que</w:t>
      </w:r>
      <w:r>
        <w:rPr>
          <w:rFonts w:eastAsia="Arial"/>
        </w:rPr>
        <w:t xml:space="preserve"> </w:t>
      </w:r>
      <w:r>
        <w:t>ele</w:t>
      </w:r>
      <w:r>
        <w:rPr>
          <w:rFonts w:eastAsia="Arial"/>
        </w:rPr>
        <w:t xml:space="preserve"> </w:t>
      </w:r>
      <w:r>
        <w:t>atende</w:t>
      </w:r>
      <w:r>
        <w:rPr>
          <w:rFonts w:eastAsia="Arial"/>
        </w:rPr>
        <w:t xml:space="preserve"> </w:t>
      </w:r>
      <w:r>
        <w:t>e</w:t>
      </w:r>
      <w:r>
        <w:rPr>
          <w:rFonts w:eastAsia="Arial"/>
        </w:rPr>
        <w:t xml:space="preserve"> </w:t>
      </w:r>
      <w:r>
        <w:t>o</w:t>
      </w:r>
      <w:r>
        <w:rPr>
          <w:rFonts w:eastAsia="Arial"/>
        </w:rPr>
        <w:t xml:space="preserve"> </w:t>
      </w:r>
      <w:r>
        <w:t>preço</w:t>
      </w:r>
      <w:r>
        <w:rPr>
          <w:rFonts w:eastAsia="Arial"/>
        </w:rPr>
        <w:t xml:space="preserve"> </w:t>
      </w:r>
      <w:r>
        <w:t>da</w:t>
      </w:r>
      <w:r>
        <w:rPr>
          <w:rFonts w:eastAsia="Arial"/>
        </w:rPr>
        <w:t xml:space="preserve"> </w:t>
      </w:r>
      <w:r>
        <w:t>sua</w:t>
      </w:r>
      <w:r>
        <w:rPr>
          <w:rFonts w:eastAsia="Arial"/>
        </w:rPr>
        <w:t xml:space="preserve"> </w:t>
      </w:r>
      <w:r>
        <w:t>consulta</w:t>
      </w:r>
      <w:r>
        <w:rPr>
          <w:rFonts w:eastAsia="Arial"/>
        </w:rPr>
        <w:t xml:space="preserve"> </w:t>
      </w:r>
      <w:r>
        <w:t>particular.</w:t>
      </w:r>
    </w:p>
    <w:p w:rsidR="00270A16" w:rsidRDefault="00270A16">
      <w:pPr>
        <w:pStyle w:val="PargrafoTCC"/>
      </w:pPr>
      <w:r>
        <w:t>Ainda</w:t>
      </w:r>
      <w:r>
        <w:rPr>
          <w:rFonts w:eastAsia="Arial"/>
        </w:rPr>
        <w:t xml:space="preserve"> </w:t>
      </w:r>
      <w:r>
        <w:t>no</w:t>
      </w:r>
      <w:r>
        <w:rPr>
          <w:rFonts w:eastAsia="Arial"/>
        </w:rPr>
        <w:t xml:space="preserve"> </w:t>
      </w:r>
      <w:r>
        <w:t>cadastro</w:t>
      </w:r>
      <w:r>
        <w:rPr>
          <w:rFonts w:eastAsia="Arial"/>
        </w:rPr>
        <w:t xml:space="preserve"> </w:t>
      </w:r>
      <w:r>
        <w:t>do</w:t>
      </w:r>
      <w:r>
        <w:rPr>
          <w:rFonts w:eastAsia="Arial"/>
        </w:rPr>
        <w:t xml:space="preserve"> </w:t>
      </w:r>
      <w:r>
        <w:t>médico,</w:t>
      </w:r>
      <w:r>
        <w:rPr>
          <w:rFonts w:eastAsia="Arial"/>
        </w:rPr>
        <w:t xml:space="preserve"> </w:t>
      </w:r>
      <w:r>
        <w:t>é</w:t>
      </w:r>
      <w:r>
        <w:rPr>
          <w:rFonts w:eastAsia="Arial"/>
        </w:rPr>
        <w:t xml:space="preserve"> </w:t>
      </w:r>
      <w:r>
        <w:t>necessário</w:t>
      </w:r>
      <w:r>
        <w:rPr>
          <w:rFonts w:eastAsia="Arial"/>
        </w:rPr>
        <w:t xml:space="preserve"> </w:t>
      </w:r>
      <w:r>
        <w:t>configurar</w:t>
      </w:r>
      <w:r>
        <w:rPr>
          <w:rFonts w:eastAsia="Arial"/>
        </w:rPr>
        <w:t xml:space="preserve"> </w:t>
      </w:r>
      <w:r>
        <w:t>a</w:t>
      </w:r>
      <w:r>
        <w:rPr>
          <w:rFonts w:eastAsia="Arial"/>
        </w:rPr>
        <w:t xml:space="preserve"> </w:t>
      </w:r>
      <w:r>
        <w:t>agenda</w:t>
      </w:r>
      <w:r>
        <w:rPr>
          <w:rFonts w:eastAsia="Arial"/>
        </w:rPr>
        <w:t xml:space="preserve"> </w:t>
      </w:r>
      <w:r>
        <w:t>de</w:t>
      </w:r>
      <w:r>
        <w:rPr>
          <w:rFonts w:eastAsia="Arial"/>
        </w:rPr>
        <w:t xml:space="preserve"> </w:t>
      </w:r>
      <w:r>
        <w:t>consultas</w:t>
      </w:r>
      <w:r>
        <w:rPr>
          <w:rFonts w:eastAsia="Arial"/>
        </w:rPr>
        <w:t xml:space="preserve"> </w:t>
      </w:r>
      <w:r>
        <w:t>do</w:t>
      </w:r>
      <w:r>
        <w:rPr>
          <w:rFonts w:eastAsia="Arial"/>
        </w:rPr>
        <w:t xml:space="preserve"> </w:t>
      </w:r>
      <w:r>
        <w:t>mesmo,</w:t>
      </w:r>
      <w:r>
        <w:rPr>
          <w:rFonts w:eastAsia="Arial"/>
        </w:rPr>
        <w:t xml:space="preserve"> </w:t>
      </w:r>
      <w:r>
        <w:t>indicando</w:t>
      </w:r>
      <w:r>
        <w:rPr>
          <w:rFonts w:eastAsia="Arial"/>
        </w:rPr>
        <w:t xml:space="preserve"> </w:t>
      </w:r>
      <w:r>
        <w:t>os</w:t>
      </w:r>
      <w:r>
        <w:rPr>
          <w:rFonts w:eastAsia="Arial"/>
        </w:rPr>
        <w:t xml:space="preserve"> </w:t>
      </w:r>
      <w:r>
        <w:t>dias</w:t>
      </w:r>
      <w:r>
        <w:rPr>
          <w:rFonts w:eastAsia="Arial"/>
        </w:rPr>
        <w:t xml:space="preserve"> </w:t>
      </w:r>
      <w:r>
        <w:t>e</w:t>
      </w:r>
      <w:r>
        <w:rPr>
          <w:rFonts w:eastAsia="Arial"/>
        </w:rPr>
        <w:t xml:space="preserve"> </w:t>
      </w:r>
      <w:r>
        <w:t>horários</w:t>
      </w:r>
      <w:r>
        <w:rPr>
          <w:rFonts w:eastAsia="Arial"/>
        </w:rPr>
        <w:t xml:space="preserve"> </w:t>
      </w:r>
      <w:r w:rsidR="009E16C0">
        <w:rPr>
          <w:rFonts w:eastAsia="Arial"/>
        </w:rPr>
        <w:t xml:space="preserve">em </w:t>
      </w:r>
      <w:r w:rsidRPr="009E16C0">
        <w:t>que</w:t>
      </w:r>
      <w:r w:rsidRPr="009E16C0">
        <w:rPr>
          <w:rFonts w:eastAsia="Arial"/>
        </w:rPr>
        <w:t xml:space="preserve"> </w:t>
      </w:r>
      <w:r w:rsidRPr="009E16C0">
        <w:t>este</w:t>
      </w:r>
      <w:r w:rsidRPr="009E16C0">
        <w:rPr>
          <w:rFonts w:eastAsia="Arial"/>
        </w:rPr>
        <w:t xml:space="preserve"> </w:t>
      </w:r>
      <w:r w:rsidRPr="009E16C0">
        <w:t>médico</w:t>
      </w:r>
      <w:r w:rsidRPr="009E16C0">
        <w:rPr>
          <w:rFonts w:eastAsia="Arial"/>
        </w:rPr>
        <w:t xml:space="preserve"> </w:t>
      </w:r>
      <w:r w:rsidRPr="009E16C0">
        <w:t>atende</w:t>
      </w:r>
      <w:r w:rsidRPr="009E16C0">
        <w:rPr>
          <w:rFonts w:eastAsia="Arial"/>
        </w:rPr>
        <w:t xml:space="preserve"> </w:t>
      </w:r>
      <w:r w:rsidRPr="009E16C0">
        <w:t>para</w:t>
      </w:r>
      <w:r w:rsidRPr="009E16C0">
        <w:rPr>
          <w:rFonts w:eastAsia="Arial"/>
        </w:rPr>
        <w:t xml:space="preserve"> </w:t>
      </w:r>
      <w:r w:rsidRPr="009E16C0">
        <w:t>que</w:t>
      </w:r>
      <w:r w:rsidR="009E16C0" w:rsidRPr="009E16C0">
        <w:t>,</w:t>
      </w:r>
      <w:r w:rsidRPr="009E16C0">
        <w:rPr>
          <w:rFonts w:eastAsia="Arial"/>
        </w:rPr>
        <w:t xml:space="preserve"> </w:t>
      </w:r>
      <w:r w:rsidRPr="009E16C0">
        <w:t>posteriormente,</w:t>
      </w:r>
      <w:r w:rsidRPr="009E16C0">
        <w:rPr>
          <w:rFonts w:eastAsia="Arial"/>
        </w:rPr>
        <w:t xml:space="preserve"> </w:t>
      </w:r>
      <w:r w:rsidRPr="009E16C0">
        <w:t>a</w:t>
      </w:r>
      <w:r w:rsidRPr="009E16C0">
        <w:rPr>
          <w:rFonts w:eastAsia="Arial"/>
        </w:rPr>
        <w:t xml:space="preserve"> </w:t>
      </w:r>
      <w:r w:rsidRPr="009E16C0">
        <w:t>agenda</w:t>
      </w:r>
      <w:r w:rsidRPr="009E16C0">
        <w:rPr>
          <w:rFonts w:eastAsia="Arial"/>
        </w:rPr>
        <w:t xml:space="preserve"> </w:t>
      </w:r>
      <w:r>
        <w:t>tenha</w:t>
      </w:r>
      <w:r>
        <w:rPr>
          <w:rFonts w:eastAsia="Arial"/>
        </w:rPr>
        <w:t xml:space="preserve"> </w:t>
      </w:r>
      <w:r>
        <w:t>uma</w:t>
      </w:r>
      <w:r>
        <w:rPr>
          <w:rFonts w:eastAsia="Arial"/>
        </w:rPr>
        <w:t xml:space="preserve"> </w:t>
      </w:r>
      <w:r>
        <w:t>visualização</w:t>
      </w:r>
      <w:r>
        <w:rPr>
          <w:rFonts w:eastAsia="Arial"/>
        </w:rPr>
        <w:t xml:space="preserve"> </w:t>
      </w:r>
      <w:r>
        <w:t>personalizada</w:t>
      </w:r>
      <w:r>
        <w:rPr>
          <w:rFonts w:eastAsia="Arial"/>
        </w:rPr>
        <w:t xml:space="preserve"> </w:t>
      </w:r>
      <w:r w:rsidR="009E16C0">
        <w:rPr>
          <w:rFonts w:eastAsia="Arial"/>
        </w:rPr>
        <w:t>para cada</w:t>
      </w:r>
      <w:r>
        <w:rPr>
          <w:rFonts w:eastAsia="Arial"/>
        </w:rPr>
        <w:t xml:space="preserve"> </w:t>
      </w:r>
      <w:r>
        <w:t>médico.</w:t>
      </w:r>
    </w:p>
    <w:p w:rsidR="00270A16" w:rsidRDefault="009E16C0" w:rsidP="000C2D69">
      <w:pPr>
        <w:pStyle w:val="PargrafoTCC"/>
      </w:pPr>
      <w:r>
        <w:t>Ao cadastrar qualquer</w:t>
      </w:r>
      <w:r w:rsidR="00270A16">
        <w:rPr>
          <w:rFonts w:eastAsia="Arial"/>
        </w:rPr>
        <w:t xml:space="preserve"> </w:t>
      </w:r>
      <w:r w:rsidR="00270A16" w:rsidRPr="009E16C0">
        <w:t>usuário</w:t>
      </w:r>
      <w:r>
        <w:t>,</w:t>
      </w:r>
      <w:r w:rsidR="00270A16" w:rsidRPr="009E16C0">
        <w:rPr>
          <w:rFonts w:eastAsia="Arial"/>
        </w:rPr>
        <w:t xml:space="preserve"> </w:t>
      </w:r>
      <w:r w:rsidR="00270A16">
        <w:t>é</w:t>
      </w:r>
      <w:r w:rsidR="00270A16">
        <w:rPr>
          <w:rFonts w:eastAsia="Arial"/>
        </w:rPr>
        <w:t xml:space="preserve"> </w:t>
      </w:r>
      <w:r w:rsidR="00270A16">
        <w:t>disparada</w:t>
      </w:r>
      <w:r w:rsidR="00270A16">
        <w:rPr>
          <w:rFonts w:eastAsia="Arial"/>
        </w:rPr>
        <w:t xml:space="preserve"> </w:t>
      </w:r>
      <w:r w:rsidR="00270A16">
        <w:t>uma</w:t>
      </w:r>
      <w:r w:rsidR="00270A16">
        <w:rPr>
          <w:rFonts w:eastAsia="Arial"/>
        </w:rPr>
        <w:t xml:space="preserve"> </w:t>
      </w:r>
      <w:r w:rsidR="00270A16">
        <w:t>mensagem</w:t>
      </w:r>
      <w:r w:rsidR="00270A16">
        <w:rPr>
          <w:rFonts w:eastAsia="Arial"/>
        </w:rPr>
        <w:t xml:space="preserve"> </w:t>
      </w:r>
      <w:r w:rsidR="00270A16">
        <w:t>para</w:t>
      </w:r>
      <w:r w:rsidR="00270A16">
        <w:rPr>
          <w:rFonts w:eastAsia="Arial"/>
        </w:rPr>
        <w:t xml:space="preserve"> </w:t>
      </w:r>
      <w:r w:rsidR="00270A16">
        <w:t>o</w:t>
      </w:r>
      <w:r w:rsidR="00270A16">
        <w:rPr>
          <w:rFonts w:eastAsia="Arial"/>
        </w:rPr>
        <w:t xml:space="preserve"> </w:t>
      </w:r>
      <w:r w:rsidR="00270A16">
        <w:t>e-mail</w:t>
      </w:r>
      <w:r w:rsidR="00270A16">
        <w:rPr>
          <w:rFonts w:eastAsia="Arial"/>
        </w:rPr>
        <w:t xml:space="preserve"> </w:t>
      </w:r>
      <w:r w:rsidR="00270A16">
        <w:t>utilizado</w:t>
      </w:r>
      <w:r w:rsidR="00270A16">
        <w:rPr>
          <w:rFonts w:eastAsia="Arial"/>
        </w:rPr>
        <w:t xml:space="preserve"> </w:t>
      </w:r>
      <w:r w:rsidR="00270A16">
        <w:t>no</w:t>
      </w:r>
      <w:r w:rsidR="00270A16">
        <w:rPr>
          <w:rFonts w:eastAsia="Arial"/>
        </w:rPr>
        <w:t xml:space="preserve"> </w:t>
      </w:r>
      <w:r w:rsidR="00270A16">
        <w:t>formulário</w:t>
      </w:r>
      <w:r w:rsidR="00270A16">
        <w:rPr>
          <w:rFonts w:eastAsia="Arial"/>
        </w:rPr>
        <w:t xml:space="preserve"> </w:t>
      </w:r>
      <w:r w:rsidR="00270A16">
        <w:t>para</w:t>
      </w:r>
      <w:r w:rsidR="00270A16">
        <w:rPr>
          <w:rFonts w:eastAsia="Arial"/>
        </w:rPr>
        <w:t xml:space="preserve"> </w:t>
      </w:r>
      <w:r w:rsidR="00270A16">
        <w:t>que</w:t>
      </w:r>
      <w:r w:rsidR="00270A16">
        <w:rPr>
          <w:rFonts w:eastAsia="Arial"/>
        </w:rPr>
        <w:t xml:space="preserve"> </w:t>
      </w:r>
      <w:r w:rsidR="00270A16">
        <w:t>seja</w:t>
      </w:r>
      <w:r w:rsidR="00270A16">
        <w:rPr>
          <w:rFonts w:eastAsia="Arial"/>
        </w:rPr>
        <w:t xml:space="preserve"> </w:t>
      </w:r>
      <w:r w:rsidR="00270A16">
        <w:t>definida</w:t>
      </w:r>
      <w:r w:rsidR="00270A16">
        <w:rPr>
          <w:rFonts w:eastAsia="Arial"/>
        </w:rPr>
        <w:t xml:space="preserve"> </w:t>
      </w:r>
      <w:r w:rsidR="00270A16">
        <w:t>uma</w:t>
      </w:r>
      <w:r w:rsidR="00270A16">
        <w:rPr>
          <w:rFonts w:eastAsia="Arial"/>
        </w:rPr>
        <w:t xml:space="preserve"> </w:t>
      </w:r>
      <w:r w:rsidR="00270A16">
        <w:t>senha</w:t>
      </w:r>
      <w:r w:rsidR="00270A16">
        <w:rPr>
          <w:rFonts w:eastAsia="Arial"/>
        </w:rPr>
        <w:t xml:space="preserve"> </w:t>
      </w:r>
      <w:r w:rsidR="00270A16">
        <w:t>de</w:t>
      </w:r>
      <w:r w:rsidR="00270A16">
        <w:rPr>
          <w:rFonts w:eastAsia="Arial"/>
        </w:rPr>
        <w:t xml:space="preserve"> </w:t>
      </w:r>
      <w:r w:rsidR="00270A16">
        <w:t>acesso</w:t>
      </w:r>
      <w:r w:rsidR="00270A16">
        <w:rPr>
          <w:rFonts w:eastAsia="Arial"/>
        </w:rPr>
        <w:t xml:space="preserve"> </w:t>
      </w:r>
      <w:r w:rsidR="00270A16">
        <w:t>ao</w:t>
      </w:r>
      <w:r w:rsidR="00270A16">
        <w:rPr>
          <w:rFonts w:eastAsia="Arial"/>
        </w:rPr>
        <w:t xml:space="preserve"> </w:t>
      </w:r>
      <w:r w:rsidR="00270A16">
        <w:t>sistema.</w:t>
      </w:r>
      <w:r w:rsidR="00270A16">
        <w:rPr>
          <w:rFonts w:eastAsia="Arial"/>
        </w:rPr>
        <w:t xml:space="preserve"> </w:t>
      </w:r>
      <w:r w:rsidR="00270A16">
        <w:t>Desta</w:t>
      </w:r>
      <w:r w:rsidR="00270A16">
        <w:rPr>
          <w:rFonts w:eastAsia="Arial"/>
        </w:rPr>
        <w:t xml:space="preserve"> </w:t>
      </w:r>
      <w:r w:rsidR="00270A16">
        <w:t>forma,</w:t>
      </w:r>
      <w:r w:rsidR="00270A16">
        <w:rPr>
          <w:rFonts w:eastAsia="Arial"/>
        </w:rPr>
        <w:t xml:space="preserve"> </w:t>
      </w:r>
      <w:r w:rsidR="00270A16">
        <w:t>não</w:t>
      </w:r>
      <w:r w:rsidR="00270A16">
        <w:rPr>
          <w:rFonts w:eastAsia="Arial"/>
        </w:rPr>
        <w:t xml:space="preserve"> </w:t>
      </w:r>
      <w:r w:rsidR="00270A16">
        <w:t>é</w:t>
      </w:r>
      <w:r w:rsidR="00270A16">
        <w:rPr>
          <w:rFonts w:eastAsia="Arial"/>
        </w:rPr>
        <w:t xml:space="preserve"> </w:t>
      </w:r>
      <w:r w:rsidR="00270A16">
        <w:t>necessário</w:t>
      </w:r>
      <w:r w:rsidR="00270A16">
        <w:rPr>
          <w:rFonts w:eastAsia="Arial"/>
        </w:rPr>
        <w:t xml:space="preserve"> </w:t>
      </w:r>
      <w:r w:rsidR="00270A16">
        <w:t>que</w:t>
      </w:r>
      <w:r w:rsidR="00270A16">
        <w:rPr>
          <w:rFonts w:eastAsia="Arial"/>
        </w:rPr>
        <w:t xml:space="preserve"> </w:t>
      </w:r>
      <w:r w:rsidR="00270A16">
        <w:t>a</w:t>
      </w:r>
      <w:r w:rsidR="00270A16">
        <w:rPr>
          <w:rFonts w:eastAsia="Arial"/>
        </w:rPr>
        <w:t xml:space="preserve"> </w:t>
      </w:r>
      <w:r w:rsidR="00270A16">
        <w:t>pessoa</w:t>
      </w:r>
      <w:r w:rsidR="00270A16">
        <w:rPr>
          <w:rFonts w:eastAsia="Arial"/>
        </w:rPr>
        <w:t xml:space="preserve"> </w:t>
      </w:r>
      <w:r w:rsidR="00270A16">
        <w:t>cadastrando</w:t>
      </w:r>
      <w:r w:rsidR="00270A16">
        <w:rPr>
          <w:rFonts w:eastAsia="Arial"/>
        </w:rPr>
        <w:t xml:space="preserve"> </w:t>
      </w:r>
      <w:r w:rsidR="00270A16">
        <w:t>um</w:t>
      </w:r>
      <w:r w:rsidR="00270A16">
        <w:rPr>
          <w:rFonts w:eastAsia="Arial"/>
        </w:rPr>
        <w:t xml:space="preserve"> </w:t>
      </w:r>
      <w:r w:rsidR="00270A16">
        <w:t>novo</w:t>
      </w:r>
      <w:r w:rsidR="00270A16">
        <w:rPr>
          <w:rFonts w:eastAsia="Arial"/>
        </w:rPr>
        <w:t xml:space="preserve"> </w:t>
      </w:r>
      <w:r w:rsidR="00270A16">
        <w:t>usuário</w:t>
      </w:r>
      <w:r w:rsidR="00270A16">
        <w:rPr>
          <w:rFonts w:eastAsia="Arial"/>
        </w:rPr>
        <w:t xml:space="preserve"> </w:t>
      </w:r>
      <w:r w:rsidR="00270A16">
        <w:t>invente</w:t>
      </w:r>
      <w:r w:rsidR="00270A16">
        <w:rPr>
          <w:rFonts w:eastAsia="Arial"/>
        </w:rPr>
        <w:t xml:space="preserve"> </w:t>
      </w:r>
      <w:r w:rsidR="00270A16">
        <w:t>uma</w:t>
      </w:r>
      <w:r w:rsidR="00270A16">
        <w:rPr>
          <w:rFonts w:eastAsia="Arial"/>
        </w:rPr>
        <w:t xml:space="preserve"> </w:t>
      </w:r>
      <w:r w:rsidR="00270A16">
        <w:t>senha</w:t>
      </w:r>
      <w:r w:rsidR="00270A16">
        <w:rPr>
          <w:rFonts w:eastAsia="Arial"/>
        </w:rPr>
        <w:t xml:space="preserve"> </w:t>
      </w:r>
      <w:r w:rsidR="00270A16">
        <w:t>temporária</w:t>
      </w:r>
      <w:r w:rsidR="00270A16">
        <w:rPr>
          <w:rFonts w:eastAsia="Arial"/>
        </w:rPr>
        <w:t xml:space="preserve"> </w:t>
      </w:r>
      <w:r w:rsidR="00270A16">
        <w:t>até</w:t>
      </w:r>
      <w:r w:rsidR="00270A16">
        <w:rPr>
          <w:rFonts w:eastAsia="Arial"/>
        </w:rPr>
        <w:t xml:space="preserve"> </w:t>
      </w:r>
      <w:r w:rsidR="00270A16">
        <w:t>que</w:t>
      </w:r>
      <w:r w:rsidR="00270A16">
        <w:rPr>
          <w:rFonts w:eastAsia="Arial"/>
        </w:rPr>
        <w:t xml:space="preserve"> </w:t>
      </w:r>
      <w:r w:rsidR="00270A16">
        <w:t>o</w:t>
      </w:r>
      <w:r w:rsidR="00270A16">
        <w:rPr>
          <w:rFonts w:eastAsia="Arial"/>
        </w:rPr>
        <w:t xml:space="preserve"> </w:t>
      </w:r>
      <w:r w:rsidR="00270A16">
        <w:t>mesmo</w:t>
      </w:r>
      <w:r w:rsidR="00270A16">
        <w:rPr>
          <w:rFonts w:eastAsia="Arial"/>
        </w:rPr>
        <w:t xml:space="preserve"> </w:t>
      </w:r>
      <w:r w:rsidR="00270A16">
        <w:t>entre</w:t>
      </w:r>
      <w:r w:rsidR="00270A16">
        <w:rPr>
          <w:rFonts w:eastAsia="Arial"/>
        </w:rPr>
        <w:t xml:space="preserve"> </w:t>
      </w:r>
      <w:r w:rsidR="00270A16">
        <w:t>no</w:t>
      </w:r>
      <w:r w:rsidR="00270A16">
        <w:rPr>
          <w:rFonts w:eastAsia="Arial"/>
        </w:rPr>
        <w:t xml:space="preserve"> </w:t>
      </w:r>
      <w:r w:rsidR="00270A16">
        <w:t>sistema</w:t>
      </w:r>
      <w:r w:rsidR="00270A16">
        <w:rPr>
          <w:rFonts w:eastAsia="Arial"/>
        </w:rPr>
        <w:t xml:space="preserve"> </w:t>
      </w:r>
      <w:r w:rsidR="00270A16">
        <w:t>pela</w:t>
      </w:r>
      <w:r w:rsidR="00270A16">
        <w:rPr>
          <w:rFonts w:eastAsia="Arial"/>
        </w:rPr>
        <w:t xml:space="preserve"> </w:t>
      </w:r>
      <w:r w:rsidR="00270A16">
        <w:t>primeira</w:t>
      </w:r>
      <w:r w:rsidR="00270A16">
        <w:rPr>
          <w:rFonts w:eastAsia="Arial"/>
        </w:rPr>
        <w:t xml:space="preserve"> </w:t>
      </w:r>
      <w:r w:rsidR="00270A16">
        <w:t>vez</w:t>
      </w:r>
      <w:r w:rsidR="00270A16">
        <w:rPr>
          <w:rFonts w:eastAsia="Arial"/>
        </w:rPr>
        <w:t xml:space="preserve"> </w:t>
      </w:r>
      <w:r w:rsidR="00270A16">
        <w:t>e</w:t>
      </w:r>
      <w:r w:rsidR="00270A16">
        <w:rPr>
          <w:rFonts w:eastAsia="Arial"/>
        </w:rPr>
        <w:t xml:space="preserve"> </w:t>
      </w:r>
      <w:r w:rsidR="00270A16">
        <w:t>a</w:t>
      </w:r>
      <w:r w:rsidR="00270A16">
        <w:rPr>
          <w:rFonts w:eastAsia="Arial"/>
        </w:rPr>
        <w:t xml:space="preserve"> </w:t>
      </w:r>
      <w:r w:rsidR="000C2D69">
        <w:t>altere.</w:t>
      </w:r>
    </w:p>
    <w:p w:rsidR="00270A16" w:rsidRDefault="00270A16" w:rsidP="000C2D69">
      <w:pPr>
        <w:pStyle w:val="PargrafoTCC"/>
      </w:pPr>
    </w:p>
    <w:p w:rsidR="00270A16" w:rsidRDefault="00270A16" w:rsidP="00DF3760">
      <w:pPr>
        <w:pStyle w:val="Heading3"/>
      </w:pPr>
      <w:bookmarkStart w:id="138" w:name="__RefHeading__380_1472683970"/>
      <w:bookmarkStart w:id="139" w:name="__RefHeading__67_2068703521"/>
      <w:bookmarkStart w:id="140" w:name="__RefHeading__267_1176750583"/>
      <w:bookmarkStart w:id="141" w:name="__RefHeading__234_1670186559"/>
      <w:bookmarkStart w:id="142" w:name="__RefHeading__201_1884309817"/>
      <w:bookmarkStart w:id="143" w:name="__RefHeading__168_1286912160"/>
      <w:bookmarkStart w:id="144" w:name="__RefHeading__135_2111979340"/>
      <w:bookmarkStart w:id="145" w:name="__RefHeading__98_827532146"/>
      <w:bookmarkStart w:id="146" w:name="__RefHeading__375_1150354337"/>
      <w:bookmarkStart w:id="147" w:name="__RefHeading__316_2087715902"/>
      <w:bookmarkStart w:id="148" w:name="_Toc379146568"/>
      <w:bookmarkEnd w:id="138"/>
      <w:bookmarkEnd w:id="139"/>
      <w:bookmarkEnd w:id="140"/>
      <w:bookmarkEnd w:id="141"/>
      <w:bookmarkEnd w:id="142"/>
      <w:bookmarkEnd w:id="143"/>
      <w:bookmarkEnd w:id="144"/>
      <w:bookmarkEnd w:id="145"/>
      <w:bookmarkEnd w:id="146"/>
      <w:bookmarkEnd w:id="147"/>
      <w:r>
        <w:t>Autenticação</w:t>
      </w:r>
      <w:r>
        <w:rPr>
          <w:rFonts w:eastAsia="Arial"/>
        </w:rPr>
        <w:t xml:space="preserve"> </w:t>
      </w:r>
      <w:r>
        <w:t>e</w:t>
      </w:r>
      <w:r>
        <w:rPr>
          <w:rFonts w:eastAsia="Arial"/>
        </w:rPr>
        <w:t xml:space="preserve"> </w:t>
      </w:r>
      <w:r w:rsidR="003F6384">
        <w:t>A</w:t>
      </w:r>
      <w:r>
        <w:t>utorização</w:t>
      </w:r>
      <w:bookmarkEnd w:id="148"/>
    </w:p>
    <w:p w:rsidR="00270A16" w:rsidRDefault="00270A16">
      <w:pPr>
        <w:pStyle w:val="PargrafoTCC"/>
      </w:pPr>
      <w:r>
        <w:t>O</w:t>
      </w:r>
      <w:r>
        <w:rPr>
          <w:rFonts w:eastAsia="Arial"/>
        </w:rPr>
        <w:t xml:space="preserve"> </w:t>
      </w:r>
      <w:r>
        <w:t>módulo</w:t>
      </w:r>
      <w:r>
        <w:rPr>
          <w:rFonts w:eastAsia="Arial"/>
        </w:rPr>
        <w:t xml:space="preserve"> </w:t>
      </w:r>
      <w:r>
        <w:t>de</w:t>
      </w:r>
      <w:r>
        <w:rPr>
          <w:rFonts w:eastAsia="Arial"/>
        </w:rPr>
        <w:t xml:space="preserve"> </w:t>
      </w:r>
      <w:r>
        <w:t>autenticação</w:t>
      </w:r>
      <w:r>
        <w:rPr>
          <w:rFonts w:eastAsia="Arial"/>
        </w:rPr>
        <w:t xml:space="preserve"> </w:t>
      </w:r>
      <w:r>
        <w:t>dos</w:t>
      </w:r>
      <w:r>
        <w:rPr>
          <w:rFonts w:eastAsia="Arial"/>
        </w:rPr>
        <w:t xml:space="preserve"> </w:t>
      </w:r>
      <w:r>
        <w:t>usuários</w:t>
      </w:r>
      <w:r>
        <w:rPr>
          <w:rFonts w:eastAsia="Arial"/>
        </w:rPr>
        <w:t xml:space="preserve"> </w:t>
      </w:r>
      <w:r>
        <w:t>funciona,</w:t>
      </w:r>
      <w:r>
        <w:rPr>
          <w:rFonts w:eastAsia="Arial"/>
        </w:rPr>
        <w:t xml:space="preserve"> </w:t>
      </w:r>
      <w:r>
        <w:t>principalmente,</w:t>
      </w:r>
      <w:r>
        <w:rPr>
          <w:rFonts w:eastAsia="Arial"/>
        </w:rPr>
        <w:t xml:space="preserve"> </w:t>
      </w:r>
      <w:r>
        <w:t>para</w:t>
      </w:r>
      <w:r>
        <w:rPr>
          <w:rFonts w:eastAsia="Arial"/>
        </w:rPr>
        <w:t xml:space="preserve"> </w:t>
      </w:r>
      <w:r>
        <w:t>validar</w:t>
      </w:r>
      <w:r>
        <w:rPr>
          <w:rFonts w:eastAsia="Arial"/>
        </w:rPr>
        <w:t xml:space="preserve"> </w:t>
      </w:r>
      <w:r>
        <w:t>as</w:t>
      </w:r>
      <w:r>
        <w:rPr>
          <w:rFonts w:eastAsia="Arial"/>
        </w:rPr>
        <w:t xml:space="preserve"> </w:t>
      </w:r>
      <w:r>
        <w:t>credenciais</w:t>
      </w:r>
      <w:r>
        <w:rPr>
          <w:rFonts w:eastAsia="Arial"/>
        </w:rPr>
        <w:t xml:space="preserve"> </w:t>
      </w:r>
      <w:r>
        <w:t>dos</w:t>
      </w:r>
      <w:r>
        <w:rPr>
          <w:rFonts w:eastAsia="Arial"/>
        </w:rPr>
        <w:t xml:space="preserve"> </w:t>
      </w:r>
      <w:r>
        <w:t>usuários</w:t>
      </w:r>
      <w:r>
        <w:rPr>
          <w:rFonts w:eastAsia="Arial"/>
        </w:rPr>
        <w:t xml:space="preserve"> </w:t>
      </w:r>
      <w:r>
        <w:t>que</w:t>
      </w:r>
      <w:r>
        <w:rPr>
          <w:rFonts w:eastAsia="Arial"/>
        </w:rPr>
        <w:t xml:space="preserve"> </w:t>
      </w:r>
      <w:r>
        <w:t>tentam</w:t>
      </w:r>
      <w:r>
        <w:rPr>
          <w:rFonts w:eastAsia="Arial"/>
        </w:rPr>
        <w:t xml:space="preserve"> </w:t>
      </w:r>
      <w:r>
        <w:t>entrar</w:t>
      </w:r>
      <w:r>
        <w:rPr>
          <w:rFonts w:eastAsia="Arial"/>
        </w:rPr>
        <w:t xml:space="preserve"> </w:t>
      </w:r>
      <w:r>
        <w:t>no</w:t>
      </w:r>
      <w:r>
        <w:rPr>
          <w:rFonts w:eastAsia="Arial"/>
        </w:rPr>
        <w:t xml:space="preserve"> </w:t>
      </w:r>
      <w:r>
        <w:t>sistema,</w:t>
      </w:r>
      <w:r>
        <w:rPr>
          <w:rFonts w:eastAsia="Arial"/>
        </w:rPr>
        <w:t xml:space="preserve"> </w:t>
      </w:r>
      <w:r>
        <w:t>conforme</w:t>
      </w:r>
      <w:r>
        <w:rPr>
          <w:rFonts w:eastAsia="Arial"/>
        </w:rPr>
        <w:t xml:space="preserve"> </w:t>
      </w:r>
      <w:r>
        <w:t>mostra</w:t>
      </w:r>
      <w:r>
        <w:rPr>
          <w:rFonts w:eastAsia="Arial"/>
        </w:rPr>
        <w:t xml:space="preserve"> </w:t>
      </w:r>
      <w:r>
        <w:t>a</w:t>
      </w:r>
      <w:r>
        <w:rPr>
          <w:rFonts w:eastAsia="Arial"/>
        </w:rPr>
        <w:t xml:space="preserve"> </w:t>
      </w:r>
      <w:r>
        <w:t>Figura</w:t>
      </w:r>
      <w:r>
        <w:rPr>
          <w:rFonts w:eastAsia="Arial"/>
        </w:rPr>
        <w:t xml:space="preserve"> </w:t>
      </w:r>
      <w:r>
        <w:t>4.</w:t>
      </w:r>
    </w:p>
    <w:p w:rsidR="00270A16" w:rsidRDefault="00270A16" w:rsidP="007B6AD0">
      <w:pPr>
        <w:pStyle w:val="ndicedeilustraoTCC"/>
      </w:pPr>
    </w:p>
    <w:p w:rsidR="00270A16" w:rsidRDefault="00CA1E67" w:rsidP="007B6AD0">
      <w:pPr>
        <w:jc w:val="center"/>
        <w:rPr>
          <w:b/>
        </w:rPr>
      </w:pPr>
      <w:r>
        <w:rPr>
          <w:noProof/>
          <w:lang w:eastAsia="pt-BR"/>
        </w:rPr>
        <w:drawing>
          <wp:inline distT="0" distB="0" distL="0" distR="0" wp14:anchorId="00D3DDFC" wp14:editId="5AF7C0EC">
            <wp:extent cx="4505325" cy="2933700"/>
            <wp:effectExtent l="19050" t="19050" r="28575"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t="4335" b="6647"/>
                    <a:stretch>
                      <a:fillRect/>
                    </a:stretch>
                  </pic:blipFill>
                  <pic:spPr bwMode="auto">
                    <a:xfrm>
                      <a:off x="0" y="0"/>
                      <a:ext cx="4505325" cy="2933700"/>
                    </a:xfrm>
                    <a:prstGeom prst="rect">
                      <a:avLst/>
                    </a:prstGeom>
                    <a:solidFill>
                      <a:srgbClr val="FFFFFF"/>
                    </a:solidFill>
                    <a:ln w="0" cmpd="sng">
                      <a:solidFill>
                        <a:srgbClr val="000000"/>
                      </a:solidFill>
                      <a:prstDash val="solid"/>
                      <a:miter lim="800000"/>
                      <a:headEnd/>
                      <a:tailEnd/>
                    </a:ln>
                    <a:effectLst/>
                  </pic:spPr>
                </pic:pic>
              </a:graphicData>
            </a:graphic>
          </wp:inline>
        </w:drawing>
      </w:r>
    </w:p>
    <w:p w:rsidR="00270A16" w:rsidRDefault="00270A16" w:rsidP="007B6AD0">
      <w:pPr>
        <w:pStyle w:val="ndicedeilustraoTCC"/>
        <w:rPr>
          <w:i/>
        </w:rPr>
      </w:pPr>
      <w:bookmarkStart w:id="149" w:name="_Toc379143979"/>
      <w:r w:rsidRPr="007B6AD0">
        <w:rPr>
          <w:b/>
        </w:rPr>
        <w:t>Figura</w:t>
      </w:r>
      <w:r w:rsidRPr="007B6AD0">
        <w:rPr>
          <w:rFonts w:eastAsia="Arial"/>
          <w:b/>
        </w:rPr>
        <w:t xml:space="preserve"> </w:t>
      </w:r>
      <w:r w:rsidRPr="007B6AD0">
        <w:rPr>
          <w:b/>
        </w:rPr>
        <w:fldChar w:fldCharType="begin"/>
      </w:r>
      <w:r w:rsidRPr="007B6AD0">
        <w:rPr>
          <w:b/>
        </w:rPr>
        <w:instrText xml:space="preserve"> SEQ "Figura" \*Arabic </w:instrText>
      </w:r>
      <w:r w:rsidRPr="007B6AD0">
        <w:rPr>
          <w:b/>
        </w:rPr>
        <w:fldChar w:fldCharType="separate"/>
      </w:r>
      <w:r w:rsidR="00B76AE8">
        <w:rPr>
          <w:b/>
          <w:noProof/>
        </w:rPr>
        <w:t>4</w:t>
      </w:r>
      <w:r w:rsidRPr="007B6AD0">
        <w:rPr>
          <w:b/>
        </w:rPr>
        <w:fldChar w:fldCharType="end"/>
      </w:r>
      <w:r w:rsidRPr="007B6AD0">
        <w:rPr>
          <w:b/>
        </w:rPr>
        <w:t>.</w:t>
      </w:r>
      <w:r>
        <w:rPr>
          <w:rFonts w:eastAsia="Arial"/>
        </w:rPr>
        <w:t xml:space="preserve"> </w:t>
      </w:r>
      <w:r>
        <w:t>Tela</w:t>
      </w:r>
      <w:r>
        <w:rPr>
          <w:rFonts w:eastAsia="Arial"/>
        </w:rPr>
        <w:t xml:space="preserve"> </w:t>
      </w:r>
      <w:r>
        <w:t>de</w:t>
      </w:r>
      <w:r>
        <w:rPr>
          <w:rFonts w:eastAsia="Arial"/>
        </w:rPr>
        <w:t xml:space="preserve"> </w:t>
      </w:r>
      <w:r>
        <w:rPr>
          <w:i/>
        </w:rPr>
        <w:t>login</w:t>
      </w:r>
      <w:bookmarkEnd w:id="149"/>
      <w:r w:rsidR="005F6038">
        <w:rPr>
          <w:i/>
        </w:rPr>
        <w:t>.</w:t>
      </w:r>
    </w:p>
    <w:p w:rsidR="00270A16" w:rsidRDefault="00270A16">
      <w:pPr>
        <w:pStyle w:val="PargrafoTCC"/>
      </w:pPr>
      <w:r>
        <w:t>Para</w:t>
      </w:r>
      <w:r>
        <w:rPr>
          <w:rFonts w:eastAsia="Arial"/>
        </w:rPr>
        <w:t xml:space="preserve"> </w:t>
      </w:r>
      <w:r>
        <w:t>este</w:t>
      </w:r>
      <w:r>
        <w:rPr>
          <w:rFonts w:eastAsia="Arial"/>
        </w:rPr>
        <w:t xml:space="preserve"> </w:t>
      </w:r>
      <w:r>
        <w:t>módulo</w:t>
      </w:r>
      <w:r>
        <w:rPr>
          <w:rFonts w:eastAsia="Arial"/>
        </w:rPr>
        <w:t xml:space="preserve"> </w:t>
      </w:r>
      <w:r>
        <w:t>foi</w:t>
      </w:r>
      <w:r>
        <w:rPr>
          <w:rFonts w:eastAsia="Arial"/>
        </w:rPr>
        <w:t xml:space="preserve"> </w:t>
      </w:r>
      <w:r>
        <w:t>utilizada</w:t>
      </w:r>
      <w:r>
        <w:rPr>
          <w:rFonts w:eastAsia="Arial"/>
        </w:rPr>
        <w:t xml:space="preserve"> </w:t>
      </w:r>
      <w:r>
        <w:t>a</w:t>
      </w:r>
      <w:r>
        <w:rPr>
          <w:rFonts w:eastAsia="Arial"/>
        </w:rPr>
        <w:t xml:space="preserve"> </w:t>
      </w:r>
      <w:r>
        <w:rPr>
          <w:i/>
        </w:rPr>
        <w:t>gem</w:t>
      </w:r>
      <w:r>
        <w:rPr>
          <w:rFonts w:eastAsia="Arial"/>
          <w:i/>
        </w:rPr>
        <w:t xml:space="preserve"> </w:t>
      </w:r>
      <w:r>
        <w:t>Sorcery,</w:t>
      </w:r>
      <w:r>
        <w:rPr>
          <w:rFonts w:eastAsia="Arial"/>
        </w:rPr>
        <w:t xml:space="preserve"> </w:t>
      </w:r>
      <w:r>
        <w:t>que</w:t>
      </w:r>
      <w:r>
        <w:rPr>
          <w:rFonts w:eastAsia="Arial"/>
        </w:rPr>
        <w:t xml:space="preserve"> </w:t>
      </w:r>
      <w:r>
        <w:t>fornece</w:t>
      </w:r>
      <w:r>
        <w:rPr>
          <w:rFonts w:eastAsia="Arial"/>
        </w:rPr>
        <w:t xml:space="preserve"> </w:t>
      </w:r>
      <w:r>
        <w:t>as</w:t>
      </w:r>
      <w:r>
        <w:rPr>
          <w:rFonts w:eastAsia="Arial"/>
        </w:rPr>
        <w:t xml:space="preserve"> </w:t>
      </w:r>
      <w:r>
        <w:t>funções</w:t>
      </w:r>
      <w:r>
        <w:rPr>
          <w:rFonts w:eastAsia="Arial"/>
        </w:rPr>
        <w:t xml:space="preserve"> </w:t>
      </w:r>
      <w:r>
        <w:t>de</w:t>
      </w:r>
      <w:r>
        <w:rPr>
          <w:rFonts w:eastAsia="Arial"/>
        </w:rPr>
        <w:t xml:space="preserve"> </w:t>
      </w:r>
      <w:r>
        <w:t>criptografia</w:t>
      </w:r>
      <w:r>
        <w:rPr>
          <w:rFonts w:eastAsia="Arial"/>
        </w:rPr>
        <w:t xml:space="preserve"> </w:t>
      </w:r>
      <w:r>
        <w:t>de</w:t>
      </w:r>
      <w:r>
        <w:rPr>
          <w:rFonts w:eastAsia="Arial"/>
        </w:rPr>
        <w:t xml:space="preserve"> </w:t>
      </w:r>
      <w:r>
        <w:t>senhas,</w:t>
      </w:r>
      <w:r>
        <w:rPr>
          <w:rFonts w:eastAsia="Arial"/>
        </w:rPr>
        <w:t xml:space="preserve"> </w:t>
      </w:r>
      <w:r>
        <w:t>validação</w:t>
      </w:r>
      <w:r>
        <w:rPr>
          <w:rFonts w:eastAsia="Arial"/>
        </w:rPr>
        <w:t xml:space="preserve"> </w:t>
      </w:r>
      <w:r>
        <w:t>de</w:t>
      </w:r>
      <w:r>
        <w:rPr>
          <w:rFonts w:eastAsia="Arial"/>
        </w:rPr>
        <w:t xml:space="preserve"> </w:t>
      </w:r>
      <w:r>
        <w:t>credenciais</w:t>
      </w:r>
      <w:r>
        <w:rPr>
          <w:rFonts w:eastAsia="Arial"/>
        </w:rPr>
        <w:t xml:space="preserve"> </w:t>
      </w:r>
      <w:r>
        <w:t>e</w:t>
      </w:r>
      <w:r>
        <w:rPr>
          <w:rFonts w:eastAsia="Arial"/>
        </w:rPr>
        <w:t xml:space="preserve"> </w:t>
      </w:r>
      <w:r>
        <w:t>também</w:t>
      </w:r>
      <w:r>
        <w:rPr>
          <w:rFonts w:eastAsia="Arial"/>
        </w:rPr>
        <w:t xml:space="preserve"> </w:t>
      </w:r>
      <w:r>
        <w:t>a</w:t>
      </w:r>
      <w:r>
        <w:rPr>
          <w:rFonts w:eastAsia="Arial"/>
        </w:rPr>
        <w:t xml:space="preserve"> </w:t>
      </w:r>
      <w:r>
        <w:t>funcionalidade</w:t>
      </w:r>
      <w:r>
        <w:rPr>
          <w:rFonts w:eastAsia="Arial"/>
        </w:rPr>
        <w:t xml:space="preserve"> </w:t>
      </w:r>
      <w:r>
        <w:t>de</w:t>
      </w:r>
      <w:r>
        <w:rPr>
          <w:rFonts w:eastAsia="Arial"/>
        </w:rPr>
        <w:t xml:space="preserve"> </w:t>
      </w:r>
      <w:r>
        <w:t>redefinição</w:t>
      </w:r>
      <w:r>
        <w:rPr>
          <w:rFonts w:eastAsia="Arial"/>
        </w:rPr>
        <w:t xml:space="preserve"> </w:t>
      </w:r>
      <w:r>
        <w:t>de</w:t>
      </w:r>
      <w:r>
        <w:rPr>
          <w:rFonts w:eastAsia="Arial"/>
        </w:rPr>
        <w:t xml:space="preserve"> </w:t>
      </w:r>
      <w:r>
        <w:t>senha</w:t>
      </w:r>
      <w:r>
        <w:rPr>
          <w:rFonts w:eastAsia="Arial"/>
        </w:rPr>
        <w:t xml:space="preserve"> </w:t>
      </w:r>
      <w:r>
        <w:t>via</w:t>
      </w:r>
      <w:r>
        <w:rPr>
          <w:rFonts w:eastAsia="Arial"/>
        </w:rPr>
        <w:t xml:space="preserve"> </w:t>
      </w:r>
      <w:r>
        <w:t>e-mail</w:t>
      </w:r>
      <w:r>
        <w:rPr>
          <w:rFonts w:eastAsia="Arial"/>
        </w:rPr>
        <w:t xml:space="preserve"> </w:t>
      </w:r>
      <w:r>
        <w:t>através</w:t>
      </w:r>
      <w:r>
        <w:rPr>
          <w:rFonts w:eastAsia="Arial"/>
        </w:rPr>
        <w:t xml:space="preserve"> </w:t>
      </w:r>
      <w:r>
        <w:t>de</w:t>
      </w:r>
      <w:r>
        <w:rPr>
          <w:rFonts w:eastAsia="Arial"/>
        </w:rPr>
        <w:t xml:space="preserve"> </w:t>
      </w:r>
      <w:r>
        <w:t>autenticação</w:t>
      </w:r>
      <w:r>
        <w:rPr>
          <w:rFonts w:eastAsia="Arial"/>
        </w:rPr>
        <w:t xml:space="preserve"> </w:t>
      </w:r>
      <w:r>
        <w:t>por</w:t>
      </w:r>
      <w:r>
        <w:rPr>
          <w:rFonts w:eastAsia="Arial"/>
        </w:rPr>
        <w:t xml:space="preserve"> </w:t>
      </w:r>
      <w:r>
        <w:rPr>
          <w:i/>
        </w:rPr>
        <w:t>token</w:t>
      </w:r>
      <w:r>
        <w:rPr>
          <w:rFonts w:eastAsia="Arial"/>
          <w:i/>
        </w:rPr>
        <w:t xml:space="preserve"> </w:t>
      </w:r>
      <w:r>
        <w:t>(Figura</w:t>
      </w:r>
      <w:r>
        <w:rPr>
          <w:rFonts w:eastAsia="Arial"/>
        </w:rPr>
        <w:t xml:space="preserve"> </w:t>
      </w:r>
      <w:r>
        <w:t>5).</w:t>
      </w:r>
    </w:p>
    <w:p w:rsidR="00270A16" w:rsidRDefault="00270A16" w:rsidP="00A308BA">
      <w:pPr>
        <w:pStyle w:val="ndicedeilustraoTCC"/>
      </w:pPr>
    </w:p>
    <w:p w:rsidR="00270A16" w:rsidRDefault="00CA1E67" w:rsidP="00A308BA">
      <w:pPr>
        <w:jc w:val="center"/>
        <w:rPr>
          <w:b/>
        </w:rPr>
      </w:pPr>
      <w:r>
        <w:rPr>
          <w:noProof/>
          <w:lang w:eastAsia="pt-BR"/>
        </w:rPr>
        <w:drawing>
          <wp:inline distT="0" distB="0" distL="0" distR="0" wp14:anchorId="6DB0F64C" wp14:editId="38E5C1BD">
            <wp:extent cx="5267325" cy="2352675"/>
            <wp:effectExtent l="19050" t="19050" r="28575" b="285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7325" cy="2352675"/>
                    </a:xfrm>
                    <a:prstGeom prst="rect">
                      <a:avLst/>
                    </a:prstGeom>
                    <a:solidFill>
                      <a:srgbClr val="FFFFFF"/>
                    </a:solidFill>
                    <a:ln w="0" cmpd="sng">
                      <a:solidFill>
                        <a:srgbClr val="000000"/>
                      </a:solidFill>
                      <a:prstDash val="solid"/>
                      <a:miter lim="800000"/>
                      <a:headEnd/>
                      <a:tailEnd/>
                    </a:ln>
                    <a:effectLst/>
                  </pic:spPr>
                </pic:pic>
              </a:graphicData>
            </a:graphic>
          </wp:inline>
        </w:drawing>
      </w:r>
    </w:p>
    <w:p w:rsidR="00270A16" w:rsidRDefault="00270A16" w:rsidP="00A308BA">
      <w:pPr>
        <w:pStyle w:val="ndicedeilustraoTCC"/>
        <w:rPr>
          <w:i/>
        </w:rPr>
      </w:pPr>
      <w:bookmarkStart w:id="150" w:name="_Toc379143980"/>
      <w:r w:rsidRPr="00A308BA">
        <w:rPr>
          <w:b/>
        </w:rPr>
        <w:t>Figura</w:t>
      </w:r>
      <w:r w:rsidRPr="00A308BA">
        <w:rPr>
          <w:rFonts w:eastAsia="Arial"/>
          <w:b/>
        </w:rPr>
        <w:t xml:space="preserve"> </w:t>
      </w:r>
      <w:r w:rsidRPr="00A308BA">
        <w:rPr>
          <w:b/>
        </w:rPr>
        <w:fldChar w:fldCharType="begin"/>
      </w:r>
      <w:r w:rsidRPr="00A308BA">
        <w:rPr>
          <w:b/>
        </w:rPr>
        <w:instrText xml:space="preserve"> SEQ "Figura" \*Arabic </w:instrText>
      </w:r>
      <w:r w:rsidRPr="00A308BA">
        <w:rPr>
          <w:b/>
        </w:rPr>
        <w:fldChar w:fldCharType="separate"/>
      </w:r>
      <w:r w:rsidR="00B76AE8">
        <w:rPr>
          <w:b/>
          <w:noProof/>
        </w:rPr>
        <w:t>5</w:t>
      </w:r>
      <w:r w:rsidRPr="00A308BA">
        <w:rPr>
          <w:b/>
        </w:rPr>
        <w:fldChar w:fldCharType="end"/>
      </w:r>
      <w:r w:rsidRPr="00A308BA">
        <w:rPr>
          <w:b/>
        </w:rPr>
        <w:t>.</w:t>
      </w:r>
      <w:r>
        <w:rPr>
          <w:rFonts w:eastAsia="Arial"/>
        </w:rPr>
        <w:t xml:space="preserve"> </w:t>
      </w:r>
      <w:r>
        <w:t>Autenticação</w:t>
      </w:r>
      <w:r>
        <w:rPr>
          <w:rFonts w:eastAsia="Arial"/>
        </w:rPr>
        <w:t xml:space="preserve"> </w:t>
      </w:r>
      <w:r>
        <w:t>por</w:t>
      </w:r>
      <w:r>
        <w:rPr>
          <w:rFonts w:eastAsia="Arial"/>
        </w:rPr>
        <w:t xml:space="preserve"> </w:t>
      </w:r>
      <w:r>
        <w:t>e-mail</w:t>
      </w:r>
      <w:r>
        <w:rPr>
          <w:rFonts w:eastAsia="Arial"/>
        </w:rPr>
        <w:t xml:space="preserve"> </w:t>
      </w:r>
      <w:r>
        <w:t>via</w:t>
      </w:r>
      <w:r>
        <w:rPr>
          <w:rFonts w:eastAsia="Arial"/>
        </w:rPr>
        <w:t xml:space="preserve"> </w:t>
      </w:r>
      <w:r>
        <w:rPr>
          <w:i/>
        </w:rPr>
        <w:t>token</w:t>
      </w:r>
      <w:bookmarkEnd w:id="150"/>
      <w:r w:rsidR="005F6038">
        <w:rPr>
          <w:i/>
        </w:rPr>
        <w:t>.</w:t>
      </w:r>
    </w:p>
    <w:p w:rsidR="00270A16" w:rsidRDefault="00270A16" w:rsidP="00A308BA">
      <w:pPr>
        <w:pStyle w:val="ndicedeilustraoTCC"/>
      </w:pPr>
    </w:p>
    <w:p w:rsidR="00270A16" w:rsidRDefault="00270A16">
      <w:pPr>
        <w:pStyle w:val="PargrafoTCC"/>
      </w:pPr>
      <w:r>
        <w:t>Conforme</w:t>
      </w:r>
      <w:r>
        <w:rPr>
          <w:rFonts w:eastAsia="Arial"/>
        </w:rPr>
        <w:t xml:space="preserve"> </w:t>
      </w:r>
      <w:r>
        <w:t>citado,</w:t>
      </w:r>
      <w:r>
        <w:rPr>
          <w:rFonts w:eastAsia="Arial"/>
        </w:rPr>
        <w:t xml:space="preserve"> </w:t>
      </w:r>
      <w:r>
        <w:t>existem</w:t>
      </w:r>
      <w:r>
        <w:rPr>
          <w:rFonts w:eastAsia="Arial"/>
        </w:rPr>
        <w:t xml:space="preserve"> </w:t>
      </w:r>
      <w:r>
        <w:t>três</w:t>
      </w:r>
      <w:r>
        <w:rPr>
          <w:rFonts w:eastAsia="Arial"/>
        </w:rPr>
        <w:t xml:space="preserve"> </w:t>
      </w:r>
      <w:r>
        <w:t>perfis</w:t>
      </w:r>
      <w:r>
        <w:rPr>
          <w:rFonts w:eastAsia="Arial"/>
        </w:rPr>
        <w:t xml:space="preserve"> </w:t>
      </w:r>
      <w:r>
        <w:t>de</w:t>
      </w:r>
      <w:r>
        <w:rPr>
          <w:rFonts w:eastAsia="Arial"/>
        </w:rPr>
        <w:t xml:space="preserve"> </w:t>
      </w:r>
      <w:r>
        <w:t>usuários:</w:t>
      </w:r>
      <w:r>
        <w:rPr>
          <w:rFonts w:eastAsia="Arial"/>
        </w:rPr>
        <w:t xml:space="preserve"> </w:t>
      </w:r>
      <w:r w:rsidR="00D21855">
        <w:t>m</w:t>
      </w:r>
      <w:r>
        <w:t>édico,</w:t>
      </w:r>
      <w:r>
        <w:rPr>
          <w:rFonts w:eastAsia="Arial"/>
        </w:rPr>
        <w:t xml:space="preserve"> </w:t>
      </w:r>
      <w:r w:rsidR="00D21855">
        <w:t>s</w:t>
      </w:r>
      <w:r>
        <w:t>ecretária</w:t>
      </w:r>
      <w:r>
        <w:rPr>
          <w:rFonts w:eastAsia="Arial"/>
        </w:rPr>
        <w:t xml:space="preserve"> </w:t>
      </w:r>
      <w:r>
        <w:t>e</w:t>
      </w:r>
      <w:r>
        <w:rPr>
          <w:rFonts w:eastAsia="Arial"/>
        </w:rPr>
        <w:t xml:space="preserve"> </w:t>
      </w:r>
      <w:r w:rsidR="00D21855">
        <w:t>a</w:t>
      </w:r>
      <w:r>
        <w:t>dministrador.</w:t>
      </w:r>
      <w:r>
        <w:rPr>
          <w:rFonts w:eastAsia="Arial"/>
        </w:rPr>
        <w:t xml:space="preserve"> </w:t>
      </w:r>
      <w:r>
        <w:t>A</w:t>
      </w:r>
      <w:r>
        <w:rPr>
          <w:rFonts w:eastAsia="Arial"/>
        </w:rPr>
        <w:t xml:space="preserve"> </w:t>
      </w:r>
      <w:r>
        <w:t>visualização</w:t>
      </w:r>
      <w:r>
        <w:rPr>
          <w:rFonts w:eastAsia="Arial"/>
        </w:rPr>
        <w:t xml:space="preserve"> </w:t>
      </w:r>
      <w:r>
        <w:t>do</w:t>
      </w:r>
      <w:r>
        <w:rPr>
          <w:rFonts w:eastAsia="Arial"/>
        </w:rPr>
        <w:t xml:space="preserve"> </w:t>
      </w:r>
      <w:r>
        <w:t>sistema</w:t>
      </w:r>
      <w:r>
        <w:rPr>
          <w:rFonts w:eastAsia="Arial"/>
        </w:rPr>
        <w:t xml:space="preserve"> </w:t>
      </w:r>
      <w:r>
        <w:t>possui</w:t>
      </w:r>
      <w:r>
        <w:rPr>
          <w:rFonts w:eastAsia="Arial"/>
        </w:rPr>
        <w:t xml:space="preserve"> </w:t>
      </w:r>
      <w:r>
        <w:t>um</w:t>
      </w:r>
      <w:r>
        <w:rPr>
          <w:rFonts w:eastAsia="Arial"/>
        </w:rPr>
        <w:t xml:space="preserve"> </w:t>
      </w:r>
      <w:r>
        <w:t>controle</w:t>
      </w:r>
      <w:r>
        <w:rPr>
          <w:rFonts w:eastAsia="Arial"/>
        </w:rPr>
        <w:t xml:space="preserve"> </w:t>
      </w:r>
      <w:r>
        <w:t>de</w:t>
      </w:r>
      <w:r>
        <w:rPr>
          <w:rFonts w:eastAsia="Arial"/>
        </w:rPr>
        <w:t xml:space="preserve"> </w:t>
      </w:r>
      <w:r>
        <w:t>acesso</w:t>
      </w:r>
      <w:r>
        <w:rPr>
          <w:rFonts w:eastAsia="Arial"/>
        </w:rPr>
        <w:t xml:space="preserve"> </w:t>
      </w:r>
      <w:r>
        <w:t>implementado</w:t>
      </w:r>
      <w:r>
        <w:rPr>
          <w:rFonts w:eastAsia="Arial"/>
        </w:rPr>
        <w:t xml:space="preserve"> </w:t>
      </w:r>
      <w:r>
        <w:t>por</w:t>
      </w:r>
      <w:r>
        <w:rPr>
          <w:rFonts w:eastAsia="Arial"/>
        </w:rPr>
        <w:t xml:space="preserve"> </w:t>
      </w:r>
      <w:r>
        <w:t>regras</w:t>
      </w:r>
      <w:r>
        <w:rPr>
          <w:rFonts w:eastAsia="Arial"/>
        </w:rPr>
        <w:t xml:space="preserve"> </w:t>
      </w:r>
      <w:r>
        <w:t>de</w:t>
      </w:r>
      <w:r>
        <w:rPr>
          <w:rFonts w:eastAsia="Arial"/>
        </w:rPr>
        <w:t xml:space="preserve"> </w:t>
      </w:r>
      <w:r>
        <w:t>permissões</w:t>
      </w:r>
      <w:r>
        <w:rPr>
          <w:rFonts w:eastAsia="Arial"/>
        </w:rPr>
        <w:t xml:space="preserve"> </w:t>
      </w:r>
      <w:r>
        <w:t>baseadas</w:t>
      </w:r>
      <w:r>
        <w:rPr>
          <w:rFonts w:eastAsia="Arial"/>
        </w:rPr>
        <w:t xml:space="preserve"> </w:t>
      </w:r>
      <w:r>
        <w:t>no</w:t>
      </w:r>
      <w:r>
        <w:rPr>
          <w:rFonts w:eastAsia="Arial"/>
        </w:rPr>
        <w:t xml:space="preserve"> </w:t>
      </w:r>
      <w:r>
        <w:t>perfil.</w:t>
      </w:r>
      <w:r>
        <w:rPr>
          <w:rFonts w:eastAsia="Arial"/>
        </w:rPr>
        <w:t xml:space="preserve"> </w:t>
      </w:r>
      <w:r>
        <w:t>As</w:t>
      </w:r>
      <w:r>
        <w:rPr>
          <w:rFonts w:eastAsia="Arial"/>
        </w:rPr>
        <w:t xml:space="preserve"> </w:t>
      </w:r>
      <w:r>
        <w:t>permissões</w:t>
      </w:r>
      <w:r>
        <w:rPr>
          <w:rFonts w:eastAsia="Arial"/>
        </w:rPr>
        <w:t xml:space="preserve"> </w:t>
      </w:r>
      <w:r>
        <w:t>são</w:t>
      </w:r>
      <w:r>
        <w:rPr>
          <w:rFonts w:eastAsia="Arial"/>
        </w:rPr>
        <w:t xml:space="preserve"> </w:t>
      </w:r>
      <w:r>
        <w:t>internamente</w:t>
      </w:r>
      <w:r>
        <w:rPr>
          <w:rFonts w:eastAsia="Arial"/>
        </w:rPr>
        <w:t xml:space="preserve"> </w:t>
      </w:r>
      <w:r>
        <w:t>divididas</w:t>
      </w:r>
      <w:r>
        <w:rPr>
          <w:rFonts w:eastAsia="Arial"/>
        </w:rPr>
        <w:t xml:space="preserve"> </w:t>
      </w:r>
      <w:r>
        <w:t>em</w:t>
      </w:r>
      <w:r w:rsidR="00D21855">
        <w:rPr>
          <w:rFonts w:eastAsia="Arial"/>
        </w:rPr>
        <w:t xml:space="preserve"> </w:t>
      </w:r>
      <w:r>
        <w:t>sem</w:t>
      </w:r>
      <w:r>
        <w:rPr>
          <w:rFonts w:eastAsia="Arial"/>
        </w:rPr>
        <w:t xml:space="preserve"> </w:t>
      </w:r>
      <w:r>
        <w:t>nenhum</w:t>
      </w:r>
      <w:r>
        <w:rPr>
          <w:rFonts w:eastAsia="Arial"/>
        </w:rPr>
        <w:t xml:space="preserve"> </w:t>
      </w:r>
      <w:r>
        <w:t>acesso,</w:t>
      </w:r>
      <w:r w:rsidR="00D21855">
        <w:rPr>
          <w:rFonts w:eastAsia="Arial"/>
        </w:rPr>
        <w:t xml:space="preserve"> acesso </w:t>
      </w:r>
      <w:r>
        <w:t>somente</w:t>
      </w:r>
      <w:r>
        <w:rPr>
          <w:rFonts w:eastAsia="Arial"/>
        </w:rPr>
        <w:t xml:space="preserve"> </w:t>
      </w:r>
      <w:r w:rsidR="00D21855">
        <w:t>leitura</w:t>
      </w:r>
      <w:r>
        <w:rPr>
          <w:rFonts w:eastAsia="Arial"/>
        </w:rPr>
        <w:t xml:space="preserve"> </w:t>
      </w:r>
      <w:r>
        <w:t>ou</w:t>
      </w:r>
      <w:r w:rsidR="00D21855">
        <w:rPr>
          <w:rFonts w:eastAsia="Arial"/>
        </w:rPr>
        <w:t xml:space="preserve"> acesso de </w:t>
      </w:r>
      <w:r>
        <w:t>leitura</w:t>
      </w:r>
      <w:r>
        <w:rPr>
          <w:rFonts w:eastAsia="Arial"/>
        </w:rPr>
        <w:t xml:space="preserve"> </w:t>
      </w:r>
      <w:r>
        <w:t>e</w:t>
      </w:r>
      <w:r>
        <w:rPr>
          <w:rFonts w:eastAsia="Arial"/>
        </w:rPr>
        <w:t xml:space="preserve"> </w:t>
      </w:r>
      <w:r>
        <w:t>alteração</w:t>
      </w:r>
      <w:r>
        <w:rPr>
          <w:rFonts w:eastAsia="Arial"/>
        </w:rPr>
        <w:t xml:space="preserve"> </w:t>
      </w:r>
      <w:r>
        <w:t>de</w:t>
      </w:r>
      <w:r>
        <w:rPr>
          <w:rFonts w:eastAsia="Arial"/>
        </w:rPr>
        <w:t xml:space="preserve"> </w:t>
      </w:r>
      <w:r>
        <w:t>registros.</w:t>
      </w:r>
      <w:r>
        <w:rPr>
          <w:rFonts w:eastAsia="Arial"/>
        </w:rPr>
        <w:t xml:space="preserve"> </w:t>
      </w:r>
      <w:r>
        <w:t>As</w:t>
      </w:r>
      <w:r>
        <w:rPr>
          <w:rFonts w:eastAsia="Arial"/>
        </w:rPr>
        <w:t xml:space="preserve"> </w:t>
      </w:r>
      <w:r>
        <w:t>permissões</w:t>
      </w:r>
      <w:r>
        <w:rPr>
          <w:rFonts w:eastAsia="Arial"/>
        </w:rPr>
        <w:t xml:space="preserve"> </w:t>
      </w:r>
      <w:r>
        <w:t>são</w:t>
      </w:r>
      <w:r>
        <w:rPr>
          <w:rFonts w:eastAsia="Arial"/>
        </w:rPr>
        <w:t xml:space="preserve"> </w:t>
      </w:r>
      <w:r>
        <w:t>verificadas</w:t>
      </w:r>
      <w:r>
        <w:rPr>
          <w:rFonts w:eastAsia="Arial"/>
        </w:rPr>
        <w:t xml:space="preserve"> </w:t>
      </w:r>
      <w:r>
        <w:t>já</w:t>
      </w:r>
      <w:r>
        <w:rPr>
          <w:rFonts w:eastAsia="Arial"/>
        </w:rPr>
        <w:t xml:space="preserve"> </w:t>
      </w:r>
      <w:r>
        <w:t>em</w:t>
      </w:r>
      <w:r>
        <w:rPr>
          <w:rFonts w:eastAsia="Arial"/>
        </w:rPr>
        <w:t xml:space="preserve"> </w:t>
      </w:r>
      <w:r>
        <w:t>tempo</w:t>
      </w:r>
      <w:r>
        <w:rPr>
          <w:rFonts w:eastAsia="Arial"/>
        </w:rPr>
        <w:t xml:space="preserve"> </w:t>
      </w:r>
      <w:r>
        <w:t>de</w:t>
      </w:r>
      <w:r>
        <w:rPr>
          <w:rFonts w:eastAsia="Arial"/>
        </w:rPr>
        <w:t xml:space="preserve"> </w:t>
      </w:r>
      <w:r>
        <w:t>construção</w:t>
      </w:r>
      <w:r>
        <w:rPr>
          <w:rFonts w:eastAsia="Arial"/>
        </w:rPr>
        <w:t xml:space="preserve"> </w:t>
      </w:r>
      <w:r>
        <w:t>da</w:t>
      </w:r>
      <w:r>
        <w:rPr>
          <w:rFonts w:eastAsia="Arial"/>
        </w:rPr>
        <w:t xml:space="preserve"> </w:t>
      </w:r>
      <w:r>
        <w:t>interface</w:t>
      </w:r>
      <w:r>
        <w:rPr>
          <w:rFonts w:eastAsia="Arial"/>
        </w:rPr>
        <w:t xml:space="preserve"> </w:t>
      </w:r>
      <w:r>
        <w:t>gráfica,</w:t>
      </w:r>
      <w:r>
        <w:rPr>
          <w:rFonts w:eastAsia="Arial"/>
        </w:rPr>
        <w:t xml:space="preserve"> </w:t>
      </w:r>
      <w:r>
        <w:t>omitindo</w:t>
      </w:r>
      <w:r>
        <w:rPr>
          <w:rFonts w:eastAsia="Arial"/>
        </w:rPr>
        <w:t xml:space="preserve"> </w:t>
      </w:r>
      <w:r>
        <w:t>os</w:t>
      </w:r>
      <w:r>
        <w:rPr>
          <w:rFonts w:eastAsia="Arial"/>
        </w:rPr>
        <w:t xml:space="preserve"> </w:t>
      </w:r>
      <w:r>
        <w:t>itens</w:t>
      </w:r>
      <w:r>
        <w:rPr>
          <w:rFonts w:eastAsia="Arial"/>
        </w:rPr>
        <w:t xml:space="preserve"> </w:t>
      </w:r>
      <w:r>
        <w:t>que</w:t>
      </w:r>
      <w:r>
        <w:rPr>
          <w:rFonts w:eastAsia="Arial"/>
        </w:rPr>
        <w:t xml:space="preserve"> </w:t>
      </w:r>
      <w:r>
        <w:t>o</w:t>
      </w:r>
      <w:r>
        <w:rPr>
          <w:rFonts w:eastAsia="Arial"/>
        </w:rPr>
        <w:t xml:space="preserve"> </w:t>
      </w:r>
      <w:r>
        <w:t>usuário</w:t>
      </w:r>
      <w:r>
        <w:rPr>
          <w:rFonts w:eastAsia="Arial"/>
        </w:rPr>
        <w:t xml:space="preserve"> </w:t>
      </w:r>
      <w:r>
        <w:t>não</w:t>
      </w:r>
      <w:r>
        <w:rPr>
          <w:rFonts w:eastAsia="Arial"/>
        </w:rPr>
        <w:t xml:space="preserve"> </w:t>
      </w:r>
      <w:r>
        <w:t>deve</w:t>
      </w:r>
      <w:r>
        <w:rPr>
          <w:rFonts w:eastAsia="Arial"/>
        </w:rPr>
        <w:t xml:space="preserve"> </w:t>
      </w:r>
      <w:r>
        <w:t>ter</w:t>
      </w:r>
      <w:r>
        <w:rPr>
          <w:rFonts w:eastAsia="Arial"/>
        </w:rPr>
        <w:t xml:space="preserve"> </w:t>
      </w:r>
      <w:r>
        <w:t>acesso,</w:t>
      </w:r>
      <w:r>
        <w:rPr>
          <w:rFonts w:eastAsia="Arial"/>
        </w:rPr>
        <w:t xml:space="preserve"> </w:t>
      </w:r>
      <w:r>
        <w:t>porém,</w:t>
      </w:r>
      <w:r>
        <w:rPr>
          <w:rFonts w:eastAsia="Arial"/>
        </w:rPr>
        <w:t xml:space="preserve"> </w:t>
      </w:r>
      <w:r>
        <w:t>por</w:t>
      </w:r>
      <w:r>
        <w:rPr>
          <w:rFonts w:eastAsia="Arial"/>
        </w:rPr>
        <w:t xml:space="preserve"> </w:t>
      </w:r>
      <w:r>
        <w:t>segurança,</w:t>
      </w:r>
      <w:r>
        <w:rPr>
          <w:rFonts w:eastAsia="Arial"/>
        </w:rPr>
        <w:t xml:space="preserve"> </w:t>
      </w:r>
      <w:r>
        <w:t>também</w:t>
      </w:r>
      <w:r>
        <w:rPr>
          <w:rFonts w:eastAsia="Arial"/>
        </w:rPr>
        <w:t xml:space="preserve"> </w:t>
      </w:r>
      <w:r>
        <w:t>há</w:t>
      </w:r>
      <w:r>
        <w:rPr>
          <w:rFonts w:eastAsia="Arial"/>
        </w:rPr>
        <w:t xml:space="preserve"> </w:t>
      </w:r>
      <w:r>
        <w:t>consistência</w:t>
      </w:r>
      <w:r>
        <w:rPr>
          <w:rFonts w:eastAsia="Arial"/>
        </w:rPr>
        <w:t xml:space="preserve"> </w:t>
      </w:r>
      <w:r>
        <w:t>das</w:t>
      </w:r>
      <w:r>
        <w:rPr>
          <w:rFonts w:eastAsia="Arial"/>
        </w:rPr>
        <w:t xml:space="preserve"> </w:t>
      </w:r>
      <w:r>
        <w:t>permissões</w:t>
      </w:r>
      <w:r>
        <w:rPr>
          <w:rFonts w:eastAsia="Arial"/>
        </w:rPr>
        <w:t xml:space="preserve"> </w:t>
      </w:r>
      <w:r>
        <w:t>do</w:t>
      </w:r>
      <w:r>
        <w:rPr>
          <w:rFonts w:eastAsia="Arial"/>
        </w:rPr>
        <w:t xml:space="preserve"> </w:t>
      </w:r>
      <w:r>
        <w:t>lado</w:t>
      </w:r>
      <w:r>
        <w:rPr>
          <w:rFonts w:eastAsia="Arial"/>
        </w:rPr>
        <w:t xml:space="preserve"> </w:t>
      </w:r>
      <w:r>
        <w:t>do</w:t>
      </w:r>
      <w:r>
        <w:rPr>
          <w:rFonts w:eastAsia="Arial"/>
        </w:rPr>
        <w:t xml:space="preserve"> </w:t>
      </w:r>
      <w:r>
        <w:t>servidor,</w:t>
      </w:r>
      <w:r>
        <w:rPr>
          <w:rFonts w:eastAsia="Arial"/>
        </w:rPr>
        <w:t xml:space="preserve"> </w:t>
      </w:r>
      <w:r>
        <w:t>ao</w:t>
      </w:r>
      <w:r>
        <w:rPr>
          <w:rFonts w:eastAsia="Arial"/>
        </w:rPr>
        <w:t xml:space="preserve"> </w:t>
      </w:r>
      <w:r>
        <w:t>receber</w:t>
      </w:r>
      <w:r>
        <w:rPr>
          <w:rFonts w:eastAsia="Arial"/>
        </w:rPr>
        <w:t xml:space="preserve"> </w:t>
      </w:r>
      <w:r>
        <w:t>as</w:t>
      </w:r>
      <w:r>
        <w:rPr>
          <w:rFonts w:eastAsia="Arial"/>
        </w:rPr>
        <w:t xml:space="preserve"> </w:t>
      </w:r>
      <w:r>
        <w:t>requisições</w:t>
      </w:r>
      <w:r>
        <w:rPr>
          <w:rFonts w:eastAsia="Arial"/>
        </w:rPr>
        <w:t xml:space="preserve"> </w:t>
      </w:r>
      <w:r>
        <w:t>HTML</w:t>
      </w:r>
      <w:r>
        <w:rPr>
          <w:rFonts w:eastAsia="Arial"/>
        </w:rPr>
        <w:t xml:space="preserve"> </w:t>
      </w:r>
      <w:r>
        <w:t>(</w:t>
      </w:r>
      <w:r>
        <w:rPr>
          <w:i/>
        </w:rPr>
        <w:t>HyperText</w:t>
      </w:r>
      <w:r>
        <w:rPr>
          <w:rFonts w:eastAsia="Arial"/>
          <w:i/>
        </w:rPr>
        <w:t xml:space="preserve"> </w:t>
      </w:r>
      <w:r>
        <w:rPr>
          <w:i/>
        </w:rPr>
        <w:t>Markup</w:t>
      </w:r>
      <w:r>
        <w:rPr>
          <w:rFonts w:eastAsia="Arial"/>
          <w:i/>
        </w:rPr>
        <w:t xml:space="preserve"> </w:t>
      </w:r>
      <w:r>
        <w:rPr>
          <w:i/>
        </w:rPr>
        <w:t>Language</w:t>
      </w:r>
      <w:r>
        <w:t>)</w:t>
      </w:r>
      <w:r>
        <w:rPr>
          <w:rFonts w:eastAsia="Arial"/>
        </w:rPr>
        <w:t xml:space="preserve"> </w:t>
      </w:r>
      <w:r>
        <w:t>é</w:t>
      </w:r>
      <w:r>
        <w:rPr>
          <w:rFonts w:eastAsia="Arial"/>
        </w:rPr>
        <w:t xml:space="preserve"> </w:t>
      </w:r>
      <w:r>
        <w:t>verificada</w:t>
      </w:r>
      <w:r>
        <w:rPr>
          <w:rFonts w:eastAsia="Arial"/>
        </w:rPr>
        <w:t xml:space="preserve"> </w:t>
      </w:r>
      <w:r>
        <w:t>a</w:t>
      </w:r>
      <w:r>
        <w:rPr>
          <w:rFonts w:eastAsia="Arial"/>
        </w:rPr>
        <w:t xml:space="preserve"> </w:t>
      </w:r>
      <w:r>
        <w:t>autorização</w:t>
      </w:r>
      <w:r>
        <w:rPr>
          <w:rFonts w:eastAsia="Arial"/>
        </w:rPr>
        <w:t xml:space="preserve"> </w:t>
      </w:r>
      <w:r>
        <w:t>do</w:t>
      </w:r>
      <w:r>
        <w:rPr>
          <w:rFonts w:eastAsia="Arial"/>
        </w:rPr>
        <w:t xml:space="preserve"> </w:t>
      </w:r>
      <w:r>
        <w:t>usuário</w:t>
      </w:r>
      <w:r>
        <w:rPr>
          <w:rFonts w:eastAsia="Arial"/>
        </w:rPr>
        <w:t xml:space="preserve"> </w:t>
      </w:r>
      <w:r>
        <w:t>que</w:t>
      </w:r>
      <w:r>
        <w:rPr>
          <w:rFonts w:eastAsia="Arial"/>
        </w:rPr>
        <w:t xml:space="preserve"> </w:t>
      </w:r>
      <w:r w:rsidRPr="00D21855">
        <w:t>a</w:t>
      </w:r>
      <w:r w:rsidR="00D21855" w:rsidRPr="00D21855">
        <w:t>s</w:t>
      </w:r>
      <w:r>
        <w:rPr>
          <w:rFonts w:eastAsia="Arial"/>
        </w:rPr>
        <w:t xml:space="preserve"> </w:t>
      </w:r>
      <w:r>
        <w:t>mandou.</w:t>
      </w:r>
    </w:p>
    <w:p w:rsidR="00270A16" w:rsidRDefault="00270A16">
      <w:pPr>
        <w:pStyle w:val="PargrafoTCC"/>
      </w:pPr>
      <w:r>
        <w:t>Todos</w:t>
      </w:r>
      <w:r>
        <w:rPr>
          <w:rFonts w:eastAsia="Arial"/>
        </w:rPr>
        <w:t xml:space="preserve"> </w:t>
      </w:r>
      <w:r>
        <w:t>os</w:t>
      </w:r>
      <w:r>
        <w:rPr>
          <w:rFonts w:eastAsia="Arial"/>
        </w:rPr>
        <w:t xml:space="preserve"> </w:t>
      </w:r>
      <w:r>
        <w:t>usuários</w:t>
      </w:r>
      <w:r>
        <w:rPr>
          <w:rFonts w:eastAsia="Arial"/>
        </w:rPr>
        <w:t xml:space="preserve"> </w:t>
      </w:r>
      <w:r w:rsidRPr="00D21855">
        <w:t>t</w:t>
      </w:r>
      <w:r w:rsidR="00D21855" w:rsidRPr="00D21855">
        <w:t>ê</w:t>
      </w:r>
      <w:r w:rsidRPr="00D21855">
        <w:t>m</w:t>
      </w:r>
      <w:r>
        <w:rPr>
          <w:rFonts w:eastAsia="Arial"/>
        </w:rPr>
        <w:t xml:space="preserve"> </w:t>
      </w:r>
      <w:r>
        <w:t>permissão</w:t>
      </w:r>
      <w:r>
        <w:rPr>
          <w:rFonts w:eastAsia="Arial"/>
        </w:rPr>
        <w:t xml:space="preserve"> </w:t>
      </w:r>
      <w:r>
        <w:t>de</w:t>
      </w:r>
      <w:r>
        <w:rPr>
          <w:rFonts w:eastAsia="Arial"/>
        </w:rPr>
        <w:t xml:space="preserve"> </w:t>
      </w:r>
      <w:r>
        <w:t>alteração</w:t>
      </w:r>
      <w:r>
        <w:rPr>
          <w:rFonts w:eastAsia="Arial"/>
        </w:rPr>
        <w:t xml:space="preserve"> </w:t>
      </w:r>
      <w:r>
        <w:t>do</w:t>
      </w:r>
      <w:r>
        <w:rPr>
          <w:rFonts w:eastAsia="Arial"/>
        </w:rPr>
        <w:t xml:space="preserve"> </w:t>
      </w:r>
      <w:r>
        <w:t>seu</w:t>
      </w:r>
      <w:r>
        <w:rPr>
          <w:rFonts w:eastAsia="Arial"/>
        </w:rPr>
        <w:t xml:space="preserve"> </w:t>
      </w:r>
      <w:r>
        <w:t>próprio</w:t>
      </w:r>
      <w:r>
        <w:rPr>
          <w:rFonts w:eastAsia="Arial"/>
        </w:rPr>
        <w:t xml:space="preserve"> </w:t>
      </w:r>
      <w:r>
        <w:t>cadastro,</w:t>
      </w:r>
      <w:r>
        <w:rPr>
          <w:rFonts w:eastAsia="Arial"/>
        </w:rPr>
        <w:t xml:space="preserve"> </w:t>
      </w:r>
      <w:r>
        <w:t>inclusive</w:t>
      </w:r>
      <w:r>
        <w:rPr>
          <w:rFonts w:eastAsia="Arial"/>
        </w:rPr>
        <w:t xml:space="preserve"> </w:t>
      </w:r>
      <w:r>
        <w:t>de</w:t>
      </w:r>
      <w:r>
        <w:rPr>
          <w:rFonts w:eastAsia="Arial"/>
        </w:rPr>
        <w:t xml:space="preserve"> </w:t>
      </w:r>
      <w:r>
        <w:t>redefinição</w:t>
      </w:r>
      <w:r>
        <w:rPr>
          <w:rFonts w:eastAsia="Arial"/>
        </w:rPr>
        <w:t xml:space="preserve"> </w:t>
      </w:r>
      <w:r>
        <w:t>da</w:t>
      </w:r>
      <w:r>
        <w:rPr>
          <w:rFonts w:eastAsia="Arial"/>
        </w:rPr>
        <w:t xml:space="preserve"> </w:t>
      </w:r>
      <w:r>
        <w:t>sua</w:t>
      </w:r>
      <w:r>
        <w:rPr>
          <w:rFonts w:eastAsia="Arial"/>
        </w:rPr>
        <w:t xml:space="preserve"> </w:t>
      </w:r>
      <w:r>
        <w:t>senha.</w:t>
      </w:r>
      <w:r>
        <w:rPr>
          <w:rFonts w:eastAsia="Arial"/>
        </w:rPr>
        <w:t xml:space="preserve"> </w:t>
      </w:r>
      <w:r>
        <w:t>O</w:t>
      </w:r>
      <w:r>
        <w:rPr>
          <w:rFonts w:eastAsia="Arial"/>
        </w:rPr>
        <w:t xml:space="preserve"> </w:t>
      </w:r>
      <w:r>
        <w:t>administrador</w:t>
      </w:r>
      <w:r>
        <w:rPr>
          <w:rFonts w:eastAsia="Arial"/>
        </w:rPr>
        <w:t xml:space="preserve"> </w:t>
      </w:r>
      <w:r>
        <w:t>consegue</w:t>
      </w:r>
      <w:r>
        <w:rPr>
          <w:rFonts w:eastAsia="Arial"/>
        </w:rPr>
        <w:t xml:space="preserve"> </w:t>
      </w:r>
      <w:r>
        <w:t>alterar</w:t>
      </w:r>
      <w:r>
        <w:rPr>
          <w:rFonts w:eastAsia="Arial"/>
        </w:rPr>
        <w:t xml:space="preserve"> </w:t>
      </w:r>
      <w:r>
        <w:t>qualquer</w:t>
      </w:r>
      <w:r>
        <w:rPr>
          <w:rFonts w:eastAsia="Arial"/>
        </w:rPr>
        <w:t xml:space="preserve"> </w:t>
      </w:r>
      <w:r>
        <w:t>registro</w:t>
      </w:r>
      <w:r>
        <w:rPr>
          <w:rFonts w:eastAsia="Arial"/>
        </w:rPr>
        <w:t xml:space="preserve"> </w:t>
      </w:r>
      <w:r>
        <w:t>exceto</w:t>
      </w:r>
      <w:r>
        <w:rPr>
          <w:rFonts w:eastAsia="Arial"/>
        </w:rPr>
        <w:t xml:space="preserve"> </w:t>
      </w:r>
      <w:r>
        <w:t>as</w:t>
      </w:r>
      <w:r>
        <w:rPr>
          <w:rFonts w:eastAsia="Arial"/>
        </w:rPr>
        <w:t xml:space="preserve"> </w:t>
      </w:r>
      <w:r>
        <w:t>entradas</w:t>
      </w:r>
      <w:r>
        <w:rPr>
          <w:rFonts w:eastAsia="Arial"/>
        </w:rPr>
        <w:t xml:space="preserve"> </w:t>
      </w:r>
      <w:r>
        <w:t>de</w:t>
      </w:r>
      <w:r>
        <w:rPr>
          <w:rFonts w:eastAsia="Arial"/>
        </w:rPr>
        <w:t xml:space="preserve"> </w:t>
      </w:r>
      <w:r>
        <w:t>consultas</w:t>
      </w:r>
      <w:r>
        <w:rPr>
          <w:rFonts w:eastAsia="Arial"/>
        </w:rPr>
        <w:t xml:space="preserve"> </w:t>
      </w:r>
      <w:r>
        <w:t>nos</w:t>
      </w:r>
      <w:r>
        <w:rPr>
          <w:rFonts w:eastAsia="Arial"/>
        </w:rPr>
        <w:t xml:space="preserve"> </w:t>
      </w:r>
      <w:r>
        <w:t>prontuários</w:t>
      </w:r>
      <w:r>
        <w:rPr>
          <w:rFonts w:eastAsia="Arial"/>
        </w:rPr>
        <w:t xml:space="preserve"> </w:t>
      </w:r>
      <w:r>
        <w:t>dos</w:t>
      </w:r>
      <w:r>
        <w:rPr>
          <w:rFonts w:eastAsia="Arial"/>
        </w:rPr>
        <w:t xml:space="preserve"> </w:t>
      </w:r>
      <w:r>
        <w:t>pacientes</w:t>
      </w:r>
      <w:r>
        <w:rPr>
          <w:rFonts w:eastAsia="Arial"/>
        </w:rPr>
        <w:t xml:space="preserve"> </w:t>
      </w:r>
      <w:r>
        <w:t>que,</w:t>
      </w:r>
      <w:r>
        <w:rPr>
          <w:rFonts w:eastAsia="Arial"/>
        </w:rPr>
        <w:t xml:space="preserve"> </w:t>
      </w:r>
      <w:r>
        <w:t>por</w:t>
      </w:r>
      <w:r>
        <w:rPr>
          <w:rFonts w:eastAsia="Arial"/>
        </w:rPr>
        <w:t xml:space="preserve"> </w:t>
      </w:r>
      <w:r>
        <w:t>questão</w:t>
      </w:r>
      <w:r>
        <w:rPr>
          <w:rFonts w:eastAsia="Arial"/>
        </w:rPr>
        <w:t xml:space="preserve"> </w:t>
      </w:r>
      <w:r>
        <w:t>de</w:t>
      </w:r>
      <w:r>
        <w:rPr>
          <w:rFonts w:eastAsia="Arial"/>
        </w:rPr>
        <w:t xml:space="preserve"> </w:t>
      </w:r>
      <w:r>
        <w:t>histórico</w:t>
      </w:r>
      <w:r>
        <w:rPr>
          <w:rFonts w:eastAsia="Arial"/>
        </w:rPr>
        <w:t xml:space="preserve"> </w:t>
      </w:r>
      <w:r>
        <w:t>e</w:t>
      </w:r>
      <w:r>
        <w:rPr>
          <w:rFonts w:eastAsia="Arial"/>
        </w:rPr>
        <w:t xml:space="preserve"> </w:t>
      </w:r>
      <w:r>
        <w:t>segurança</w:t>
      </w:r>
      <w:r>
        <w:rPr>
          <w:rFonts w:eastAsia="Arial"/>
        </w:rPr>
        <w:t xml:space="preserve"> </w:t>
      </w:r>
      <w:r>
        <w:t>contra</w:t>
      </w:r>
      <w:r>
        <w:rPr>
          <w:rFonts w:eastAsia="Arial"/>
        </w:rPr>
        <w:t xml:space="preserve"> </w:t>
      </w:r>
      <w:r>
        <w:t>fraudes,</w:t>
      </w:r>
      <w:r>
        <w:rPr>
          <w:rFonts w:eastAsia="Arial"/>
        </w:rPr>
        <w:t xml:space="preserve"> </w:t>
      </w:r>
      <w:r>
        <w:t>nenhum</w:t>
      </w:r>
      <w:r>
        <w:rPr>
          <w:rFonts w:eastAsia="Arial"/>
        </w:rPr>
        <w:t xml:space="preserve"> </w:t>
      </w:r>
      <w:r>
        <w:t>usuário</w:t>
      </w:r>
      <w:r>
        <w:rPr>
          <w:rFonts w:eastAsia="Arial"/>
        </w:rPr>
        <w:t xml:space="preserve"> </w:t>
      </w:r>
      <w:r>
        <w:t>consegue</w:t>
      </w:r>
      <w:r>
        <w:rPr>
          <w:rFonts w:eastAsia="Arial"/>
        </w:rPr>
        <w:t xml:space="preserve"> </w:t>
      </w:r>
      <w:r>
        <w:t>alterar.</w:t>
      </w:r>
      <w:r>
        <w:rPr>
          <w:rFonts w:eastAsia="Arial"/>
        </w:rPr>
        <w:t xml:space="preserve"> </w:t>
      </w:r>
      <w:r>
        <w:t>Nem</w:t>
      </w:r>
      <w:r>
        <w:rPr>
          <w:rFonts w:eastAsia="Arial"/>
        </w:rPr>
        <w:t xml:space="preserve"> </w:t>
      </w:r>
      <w:r>
        <w:t>o</w:t>
      </w:r>
      <w:r>
        <w:rPr>
          <w:rFonts w:eastAsia="Arial"/>
        </w:rPr>
        <w:t xml:space="preserve"> </w:t>
      </w:r>
      <w:r>
        <w:t>médico</w:t>
      </w:r>
      <w:r>
        <w:rPr>
          <w:rFonts w:eastAsia="Arial"/>
        </w:rPr>
        <w:t xml:space="preserve"> </w:t>
      </w:r>
      <w:r>
        <w:t>nem</w:t>
      </w:r>
      <w:r>
        <w:rPr>
          <w:rFonts w:eastAsia="Arial"/>
        </w:rPr>
        <w:t xml:space="preserve"> </w:t>
      </w:r>
      <w:r>
        <w:t>a</w:t>
      </w:r>
      <w:r>
        <w:rPr>
          <w:rFonts w:eastAsia="Arial"/>
        </w:rPr>
        <w:t xml:space="preserve"> </w:t>
      </w:r>
      <w:r>
        <w:t>secretária</w:t>
      </w:r>
      <w:r>
        <w:rPr>
          <w:rFonts w:eastAsia="Arial"/>
        </w:rPr>
        <w:t xml:space="preserve"> </w:t>
      </w:r>
      <w:r w:rsidRPr="00D21855">
        <w:t>t</w:t>
      </w:r>
      <w:r w:rsidR="00D21855" w:rsidRPr="00D21855">
        <w:t>ê</w:t>
      </w:r>
      <w:r w:rsidRPr="00D21855">
        <w:t>m</w:t>
      </w:r>
      <w:r>
        <w:rPr>
          <w:rFonts w:eastAsia="Arial"/>
        </w:rPr>
        <w:t xml:space="preserve"> </w:t>
      </w:r>
      <w:r>
        <w:t>acesso</w:t>
      </w:r>
      <w:r>
        <w:rPr>
          <w:rFonts w:eastAsia="Arial"/>
        </w:rPr>
        <w:t xml:space="preserve"> </w:t>
      </w:r>
      <w:r>
        <w:t>aos</w:t>
      </w:r>
      <w:r>
        <w:rPr>
          <w:rFonts w:eastAsia="Arial"/>
        </w:rPr>
        <w:t xml:space="preserve"> </w:t>
      </w:r>
      <w:r>
        <w:t>cadastros</w:t>
      </w:r>
      <w:r>
        <w:rPr>
          <w:rFonts w:eastAsia="Arial"/>
        </w:rPr>
        <w:t xml:space="preserve"> </w:t>
      </w:r>
      <w:r>
        <w:t>dos</w:t>
      </w:r>
      <w:r>
        <w:rPr>
          <w:rFonts w:eastAsia="Arial"/>
        </w:rPr>
        <w:t xml:space="preserve"> </w:t>
      </w:r>
      <w:r>
        <w:t>administradores</w:t>
      </w:r>
      <w:r>
        <w:rPr>
          <w:rFonts w:eastAsia="Arial"/>
        </w:rPr>
        <w:t xml:space="preserve"> </w:t>
      </w:r>
      <w:r>
        <w:t>do</w:t>
      </w:r>
      <w:r>
        <w:rPr>
          <w:rFonts w:eastAsia="Arial"/>
        </w:rPr>
        <w:t xml:space="preserve"> </w:t>
      </w:r>
      <w:r>
        <w:t>sistema.</w:t>
      </w:r>
      <w:r>
        <w:rPr>
          <w:rFonts w:eastAsia="Arial"/>
        </w:rPr>
        <w:t xml:space="preserve"> </w:t>
      </w:r>
      <w:r>
        <w:t>A</w:t>
      </w:r>
      <w:r>
        <w:rPr>
          <w:rFonts w:eastAsia="Arial"/>
        </w:rPr>
        <w:t xml:space="preserve"> </w:t>
      </w:r>
      <w:r>
        <w:t>secretária</w:t>
      </w:r>
      <w:r>
        <w:rPr>
          <w:rFonts w:eastAsia="Arial"/>
        </w:rPr>
        <w:t xml:space="preserve"> </w:t>
      </w:r>
      <w:r>
        <w:t>tem</w:t>
      </w:r>
      <w:r>
        <w:rPr>
          <w:rFonts w:eastAsia="Arial"/>
        </w:rPr>
        <w:t xml:space="preserve"> </w:t>
      </w:r>
      <w:r>
        <w:t>acesso</w:t>
      </w:r>
      <w:r>
        <w:rPr>
          <w:rFonts w:eastAsia="Arial"/>
        </w:rPr>
        <w:t xml:space="preserve"> </w:t>
      </w:r>
      <w:r w:rsidR="00D21855">
        <w:t>para</w:t>
      </w:r>
      <w:r>
        <w:rPr>
          <w:rFonts w:eastAsia="Arial"/>
        </w:rPr>
        <w:t xml:space="preserve"> </w:t>
      </w:r>
      <w:r>
        <w:t>altera</w:t>
      </w:r>
      <w:r w:rsidR="00D21855">
        <w:t>r</w:t>
      </w:r>
      <w:r>
        <w:rPr>
          <w:rFonts w:eastAsia="Arial"/>
        </w:rPr>
        <w:t xml:space="preserve"> </w:t>
      </w:r>
      <w:r>
        <w:t>todas</w:t>
      </w:r>
      <w:r>
        <w:rPr>
          <w:rFonts w:eastAsia="Arial"/>
        </w:rPr>
        <w:t xml:space="preserve"> </w:t>
      </w:r>
      <w:r>
        <w:t>as</w:t>
      </w:r>
      <w:r>
        <w:rPr>
          <w:rFonts w:eastAsia="Arial"/>
        </w:rPr>
        <w:t xml:space="preserve"> </w:t>
      </w:r>
      <w:r>
        <w:t>outras</w:t>
      </w:r>
      <w:r>
        <w:rPr>
          <w:rFonts w:eastAsia="Arial"/>
        </w:rPr>
        <w:t xml:space="preserve"> </w:t>
      </w:r>
      <w:r>
        <w:t>configurações</w:t>
      </w:r>
      <w:r>
        <w:rPr>
          <w:rFonts w:eastAsia="Arial"/>
        </w:rPr>
        <w:t xml:space="preserve"> </w:t>
      </w:r>
      <w:r>
        <w:t>do</w:t>
      </w:r>
      <w:r>
        <w:rPr>
          <w:rFonts w:eastAsia="Arial"/>
        </w:rPr>
        <w:t xml:space="preserve"> </w:t>
      </w:r>
      <w:r>
        <w:t>sistema</w:t>
      </w:r>
      <w:r>
        <w:rPr>
          <w:rFonts w:eastAsia="Arial"/>
        </w:rPr>
        <w:t xml:space="preserve"> </w:t>
      </w:r>
      <w:r>
        <w:t>(cadastros</w:t>
      </w:r>
      <w:r>
        <w:rPr>
          <w:rFonts w:eastAsia="Arial"/>
        </w:rPr>
        <w:t xml:space="preserve"> </w:t>
      </w:r>
      <w:r>
        <w:t>auxiliares,</w:t>
      </w:r>
      <w:r>
        <w:rPr>
          <w:rFonts w:eastAsia="Arial"/>
        </w:rPr>
        <w:t xml:space="preserve"> </w:t>
      </w:r>
      <w:r>
        <w:t>cadastros</w:t>
      </w:r>
      <w:r>
        <w:rPr>
          <w:rFonts w:eastAsia="Arial"/>
        </w:rPr>
        <w:t xml:space="preserve"> </w:t>
      </w:r>
      <w:r>
        <w:t>de</w:t>
      </w:r>
      <w:r>
        <w:rPr>
          <w:rFonts w:eastAsia="Arial"/>
        </w:rPr>
        <w:t xml:space="preserve"> </w:t>
      </w:r>
      <w:r>
        <w:t>outras</w:t>
      </w:r>
      <w:r>
        <w:rPr>
          <w:rFonts w:eastAsia="Arial"/>
        </w:rPr>
        <w:t xml:space="preserve"> </w:t>
      </w:r>
      <w:r>
        <w:t>secretárias</w:t>
      </w:r>
      <w:r>
        <w:rPr>
          <w:rFonts w:eastAsia="Arial"/>
        </w:rPr>
        <w:t xml:space="preserve"> </w:t>
      </w:r>
      <w:r>
        <w:t>e</w:t>
      </w:r>
      <w:r>
        <w:rPr>
          <w:rFonts w:eastAsia="Arial"/>
        </w:rPr>
        <w:t xml:space="preserve"> </w:t>
      </w:r>
      <w:r>
        <w:t>de</w:t>
      </w:r>
      <w:r>
        <w:rPr>
          <w:rFonts w:eastAsia="Arial"/>
        </w:rPr>
        <w:t xml:space="preserve"> </w:t>
      </w:r>
      <w:r>
        <w:t>médicos),</w:t>
      </w:r>
      <w:r>
        <w:rPr>
          <w:rFonts w:eastAsia="Arial"/>
        </w:rPr>
        <w:t xml:space="preserve"> </w:t>
      </w:r>
      <w:r>
        <w:t>e</w:t>
      </w:r>
      <w:r>
        <w:rPr>
          <w:rFonts w:eastAsia="Arial"/>
        </w:rPr>
        <w:t xml:space="preserve"> </w:t>
      </w:r>
      <w:r>
        <w:t>também</w:t>
      </w:r>
      <w:r>
        <w:rPr>
          <w:rFonts w:eastAsia="Arial"/>
        </w:rPr>
        <w:t xml:space="preserve"> </w:t>
      </w:r>
      <w:r w:rsidR="00D21855">
        <w:t>para</w:t>
      </w:r>
      <w:r>
        <w:rPr>
          <w:rFonts w:eastAsia="Arial"/>
        </w:rPr>
        <w:t xml:space="preserve"> </w:t>
      </w:r>
      <w:r>
        <w:t>gerencia</w:t>
      </w:r>
      <w:r w:rsidR="00D21855">
        <w:t>r</w:t>
      </w:r>
      <w:r>
        <w:rPr>
          <w:rFonts w:eastAsia="Arial"/>
        </w:rPr>
        <w:t xml:space="preserve"> </w:t>
      </w:r>
      <w:r>
        <w:t>as</w:t>
      </w:r>
      <w:r>
        <w:rPr>
          <w:rFonts w:eastAsia="Arial"/>
        </w:rPr>
        <w:t xml:space="preserve"> </w:t>
      </w:r>
      <w:r>
        <w:t>consultas</w:t>
      </w:r>
      <w:r>
        <w:rPr>
          <w:rFonts w:eastAsia="Arial"/>
        </w:rPr>
        <w:t xml:space="preserve"> </w:t>
      </w:r>
      <w:r>
        <w:t>na</w:t>
      </w:r>
      <w:r>
        <w:rPr>
          <w:rFonts w:eastAsia="Arial"/>
        </w:rPr>
        <w:t xml:space="preserve"> </w:t>
      </w:r>
      <w:r>
        <w:t>agenda</w:t>
      </w:r>
      <w:r>
        <w:rPr>
          <w:rFonts w:eastAsia="Arial"/>
        </w:rPr>
        <w:t xml:space="preserve"> </w:t>
      </w:r>
      <w:r>
        <w:t>de</w:t>
      </w:r>
      <w:r>
        <w:rPr>
          <w:rFonts w:eastAsia="Arial"/>
        </w:rPr>
        <w:t xml:space="preserve"> </w:t>
      </w:r>
      <w:r>
        <w:t>cada</w:t>
      </w:r>
      <w:r>
        <w:rPr>
          <w:rFonts w:eastAsia="Arial"/>
        </w:rPr>
        <w:t xml:space="preserve"> </w:t>
      </w:r>
      <w:r>
        <w:t>médico.</w:t>
      </w:r>
      <w:r>
        <w:rPr>
          <w:rFonts w:eastAsia="Arial"/>
        </w:rPr>
        <w:t xml:space="preserve"> </w:t>
      </w:r>
      <w:r>
        <w:t>O</w:t>
      </w:r>
      <w:r>
        <w:rPr>
          <w:rFonts w:eastAsia="Arial"/>
        </w:rPr>
        <w:t xml:space="preserve"> </w:t>
      </w:r>
      <w:r>
        <w:t>médico</w:t>
      </w:r>
      <w:r>
        <w:rPr>
          <w:rFonts w:eastAsia="Arial"/>
        </w:rPr>
        <w:t xml:space="preserve"> </w:t>
      </w:r>
      <w:r>
        <w:t>tem</w:t>
      </w:r>
      <w:r>
        <w:rPr>
          <w:rFonts w:eastAsia="Arial"/>
        </w:rPr>
        <w:t xml:space="preserve"> </w:t>
      </w:r>
      <w:r>
        <w:t>acesso</w:t>
      </w:r>
      <w:r>
        <w:rPr>
          <w:rFonts w:eastAsia="Arial"/>
        </w:rPr>
        <w:t xml:space="preserve"> </w:t>
      </w:r>
      <w:r>
        <w:t>somente</w:t>
      </w:r>
      <w:r>
        <w:rPr>
          <w:rFonts w:eastAsia="Arial"/>
        </w:rPr>
        <w:t xml:space="preserve"> </w:t>
      </w:r>
      <w:r>
        <w:t>de</w:t>
      </w:r>
      <w:r>
        <w:rPr>
          <w:rFonts w:eastAsia="Arial"/>
        </w:rPr>
        <w:t xml:space="preserve"> </w:t>
      </w:r>
      <w:r>
        <w:t>leitura</w:t>
      </w:r>
      <w:r>
        <w:rPr>
          <w:rFonts w:eastAsia="Arial"/>
        </w:rPr>
        <w:t xml:space="preserve"> </w:t>
      </w:r>
      <w:r>
        <w:t>às</w:t>
      </w:r>
      <w:r>
        <w:rPr>
          <w:rFonts w:eastAsia="Arial"/>
        </w:rPr>
        <w:t xml:space="preserve"> </w:t>
      </w:r>
      <w:r>
        <w:t>configurações</w:t>
      </w:r>
      <w:r>
        <w:rPr>
          <w:rFonts w:eastAsia="Arial"/>
        </w:rPr>
        <w:t xml:space="preserve"> </w:t>
      </w:r>
      <w:r>
        <w:t>do</w:t>
      </w:r>
      <w:r>
        <w:rPr>
          <w:rFonts w:eastAsia="Arial"/>
        </w:rPr>
        <w:t xml:space="preserve"> </w:t>
      </w:r>
      <w:r>
        <w:t>sistema</w:t>
      </w:r>
      <w:r>
        <w:rPr>
          <w:rFonts w:eastAsia="Arial"/>
        </w:rPr>
        <w:t xml:space="preserve"> </w:t>
      </w:r>
      <w:r>
        <w:t>e</w:t>
      </w:r>
      <w:r>
        <w:rPr>
          <w:rFonts w:eastAsia="Arial"/>
        </w:rPr>
        <w:t xml:space="preserve"> </w:t>
      </w:r>
      <w:r>
        <w:t>também</w:t>
      </w:r>
      <w:r>
        <w:rPr>
          <w:rFonts w:eastAsia="Arial"/>
        </w:rPr>
        <w:t xml:space="preserve"> </w:t>
      </w:r>
      <w:r>
        <w:t>só</w:t>
      </w:r>
      <w:r>
        <w:rPr>
          <w:rFonts w:eastAsia="Arial"/>
        </w:rPr>
        <w:t xml:space="preserve"> </w:t>
      </w:r>
      <w:r>
        <w:t>pode</w:t>
      </w:r>
      <w:r>
        <w:rPr>
          <w:rFonts w:eastAsia="Arial"/>
        </w:rPr>
        <w:t xml:space="preserve"> </w:t>
      </w:r>
      <w:r>
        <w:t>visualizar</w:t>
      </w:r>
      <w:r>
        <w:rPr>
          <w:rFonts w:eastAsia="Arial"/>
        </w:rPr>
        <w:t xml:space="preserve"> </w:t>
      </w:r>
      <w:r>
        <w:t>as</w:t>
      </w:r>
      <w:r>
        <w:rPr>
          <w:rFonts w:eastAsia="Arial"/>
        </w:rPr>
        <w:t xml:space="preserve"> </w:t>
      </w:r>
      <w:r>
        <w:t>consultas</w:t>
      </w:r>
      <w:r>
        <w:rPr>
          <w:rFonts w:eastAsia="Arial"/>
        </w:rPr>
        <w:t xml:space="preserve"> </w:t>
      </w:r>
      <w:r>
        <w:t>na</w:t>
      </w:r>
      <w:r>
        <w:rPr>
          <w:rFonts w:eastAsia="Arial"/>
        </w:rPr>
        <w:t xml:space="preserve"> </w:t>
      </w:r>
      <w:r>
        <w:t>sua</w:t>
      </w:r>
      <w:r>
        <w:rPr>
          <w:rFonts w:eastAsia="Arial"/>
        </w:rPr>
        <w:t xml:space="preserve"> </w:t>
      </w:r>
      <w:r>
        <w:t>própria</w:t>
      </w:r>
      <w:r>
        <w:rPr>
          <w:rFonts w:eastAsia="Arial"/>
        </w:rPr>
        <w:t xml:space="preserve"> </w:t>
      </w:r>
      <w:r>
        <w:t>agenda,</w:t>
      </w:r>
      <w:r>
        <w:rPr>
          <w:rFonts w:eastAsia="Arial"/>
        </w:rPr>
        <w:t xml:space="preserve"> </w:t>
      </w:r>
      <w:r>
        <w:t>mas</w:t>
      </w:r>
      <w:r>
        <w:rPr>
          <w:rFonts w:eastAsia="Arial"/>
        </w:rPr>
        <w:t xml:space="preserve"> </w:t>
      </w:r>
      <w:r>
        <w:t>não</w:t>
      </w:r>
      <w:r>
        <w:rPr>
          <w:rFonts w:eastAsia="Arial"/>
        </w:rPr>
        <w:t xml:space="preserve"> </w:t>
      </w:r>
      <w:r>
        <w:t>alterá-las,</w:t>
      </w:r>
      <w:r>
        <w:rPr>
          <w:rFonts w:eastAsia="Arial"/>
        </w:rPr>
        <w:t xml:space="preserve"> </w:t>
      </w:r>
      <w:r>
        <w:t>no</w:t>
      </w:r>
      <w:r>
        <w:rPr>
          <w:rFonts w:eastAsia="Arial"/>
        </w:rPr>
        <w:t xml:space="preserve"> </w:t>
      </w:r>
      <w:r>
        <w:t>entanto</w:t>
      </w:r>
      <w:r>
        <w:rPr>
          <w:rFonts w:eastAsia="Arial"/>
        </w:rPr>
        <w:t xml:space="preserve"> </w:t>
      </w:r>
      <w:r>
        <w:t>ele</w:t>
      </w:r>
      <w:r>
        <w:rPr>
          <w:rFonts w:eastAsia="Arial"/>
        </w:rPr>
        <w:t xml:space="preserve"> </w:t>
      </w:r>
      <w:r>
        <w:t>é</w:t>
      </w:r>
      <w:r>
        <w:rPr>
          <w:rFonts w:eastAsia="Arial"/>
        </w:rPr>
        <w:t xml:space="preserve"> </w:t>
      </w:r>
      <w:r>
        <w:t>o</w:t>
      </w:r>
      <w:r>
        <w:rPr>
          <w:rFonts w:eastAsia="Arial"/>
        </w:rPr>
        <w:t xml:space="preserve"> </w:t>
      </w:r>
      <w:r>
        <w:t>único</w:t>
      </w:r>
      <w:r>
        <w:rPr>
          <w:rFonts w:eastAsia="Arial"/>
        </w:rPr>
        <w:t xml:space="preserve"> </w:t>
      </w:r>
      <w:r>
        <w:t>que</w:t>
      </w:r>
      <w:r>
        <w:rPr>
          <w:rFonts w:eastAsia="Arial"/>
        </w:rPr>
        <w:t xml:space="preserve"> </w:t>
      </w:r>
      <w:r>
        <w:t>consegue</w:t>
      </w:r>
      <w:r>
        <w:rPr>
          <w:rFonts w:eastAsia="Arial"/>
        </w:rPr>
        <w:t xml:space="preserve"> </w:t>
      </w:r>
      <w:r>
        <w:t>criar</w:t>
      </w:r>
      <w:r>
        <w:rPr>
          <w:rFonts w:eastAsia="Arial"/>
        </w:rPr>
        <w:t xml:space="preserve"> </w:t>
      </w:r>
      <w:r>
        <w:t>as</w:t>
      </w:r>
      <w:r>
        <w:rPr>
          <w:rFonts w:eastAsia="Arial"/>
        </w:rPr>
        <w:t xml:space="preserve"> </w:t>
      </w:r>
      <w:r>
        <w:t>entradas</w:t>
      </w:r>
      <w:r>
        <w:rPr>
          <w:rFonts w:eastAsia="Arial"/>
        </w:rPr>
        <w:t xml:space="preserve"> </w:t>
      </w:r>
      <w:r>
        <w:t>de</w:t>
      </w:r>
      <w:r>
        <w:rPr>
          <w:rFonts w:eastAsia="Arial"/>
        </w:rPr>
        <w:t xml:space="preserve"> </w:t>
      </w:r>
      <w:r>
        <w:t>consultas</w:t>
      </w:r>
      <w:r>
        <w:rPr>
          <w:rFonts w:eastAsia="Arial"/>
        </w:rPr>
        <w:t xml:space="preserve"> </w:t>
      </w:r>
      <w:r>
        <w:t>nos</w:t>
      </w:r>
      <w:r>
        <w:rPr>
          <w:rFonts w:eastAsia="Arial"/>
        </w:rPr>
        <w:t xml:space="preserve"> </w:t>
      </w:r>
      <w:r>
        <w:t>prontuários</w:t>
      </w:r>
      <w:r>
        <w:rPr>
          <w:rFonts w:eastAsia="Arial"/>
        </w:rPr>
        <w:t xml:space="preserve"> </w:t>
      </w:r>
      <w:r>
        <w:t>dos</w:t>
      </w:r>
      <w:r>
        <w:rPr>
          <w:rFonts w:eastAsia="Arial"/>
        </w:rPr>
        <w:t xml:space="preserve"> </w:t>
      </w:r>
      <w:r>
        <w:t>pacientes.</w:t>
      </w:r>
      <w:r>
        <w:rPr>
          <w:rFonts w:eastAsia="Arial"/>
        </w:rPr>
        <w:t xml:space="preserve"> </w:t>
      </w:r>
      <w:r>
        <w:t>Todos</w:t>
      </w:r>
      <w:r>
        <w:rPr>
          <w:rFonts w:eastAsia="Arial"/>
        </w:rPr>
        <w:t xml:space="preserve"> </w:t>
      </w:r>
      <w:r>
        <w:t>os</w:t>
      </w:r>
      <w:r>
        <w:rPr>
          <w:rFonts w:eastAsia="Arial"/>
        </w:rPr>
        <w:t xml:space="preserve"> </w:t>
      </w:r>
      <w:r>
        <w:t>usuários</w:t>
      </w:r>
      <w:r>
        <w:rPr>
          <w:rFonts w:eastAsia="Arial"/>
        </w:rPr>
        <w:t xml:space="preserve"> </w:t>
      </w:r>
      <w:r>
        <w:t>conseguem</w:t>
      </w:r>
      <w:r>
        <w:rPr>
          <w:rFonts w:eastAsia="Arial"/>
        </w:rPr>
        <w:t xml:space="preserve"> </w:t>
      </w:r>
      <w:r>
        <w:t>extrair</w:t>
      </w:r>
      <w:r>
        <w:rPr>
          <w:rFonts w:eastAsia="Arial"/>
        </w:rPr>
        <w:t xml:space="preserve"> </w:t>
      </w:r>
      <w:r>
        <w:t>relatórios</w:t>
      </w:r>
      <w:r>
        <w:rPr>
          <w:rFonts w:eastAsia="Arial"/>
        </w:rPr>
        <w:t xml:space="preserve"> </w:t>
      </w:r>
      <w:r>
        <w:t>de</w:t>
      </w:r>
      <w:r>
        <w:rPr>
          <w:rFonts w:eastAsia="Arial"/>
        </w:rPr>
        <w:t xml:space="preserve"> </w:t>
      </w:r>
      <w:r>
        <w:t>consultas</w:t>
      </w:r>
      <w:r>
        <w:rPr>
          <w:rFonts w:eastAsia="Arial"/>
        </w:rPr>
        <w:t xml:space="preserve"> </w:t>
      </w:r>
      <w:r>
        <w:t>e</w:t>
      </w:r>
      <w:r>
        <w:rPr>
          <w:rFonts w:eastAsia="Arial"/>
        </w:rPr>
        <w:t xml:space="preserve"> </w:t>
      </w:r>
      <w:r>
        <w:t>estatísticas.</w:t>
      </w:r>
    </w:p>
    <w:p w:rsidR="00270A16" w:rsidRDefault="00270A16">
      <w:pPr>
        <w:pStyle w:val="PargrafoTCC"/>
      </w:pPr>
    </w:p>
    <w:p w:rsidR="00270A16" w:rsidRDefault="00270A16" w:rsidP="002C266D">
      <w:pPr>
        <w:pStyle w:val="Heading2"/>
      </w:pPr>
      <w:bookmarkStart w:id="151" w:name="__RefHeading__382_1472683970"/>
      <w:bookmarkStart w:id="152" w:name="__RefHeading__318_2087715902"/>
      <w:bookmarkStart w:id="153" w:name="_Toc379146569"/>
      <w:bookmarkEnd w:id="151"/>
      <w:bookmarkEnd w:id="152"/>
      <w:r>
        <w:t>Gerenciamento</w:t>
      </w:r>
      <w:r>
        <w:rPr>
          <w:rFonts w:eastAsia="Arial"/>
        </w:rPr>
        <w:t xml:space="preserve"> </w:t>
      </w:r>
      <w:r>
        <w:t>de</w:t>
      </w:r>
      <w:r>
        <w:rPr>
          <w:rFonts w:eastAsia="Arial"/>
        </w:rPr>
        <w:t xml:space="preserve"> </w:t>
      </w:r>
      <w:r w:rsidR="003F6384">
        <w:t>C</w:t>
      </w:r>
      <w:r>
        <w:t>adastros</w:t>
      </w:r>
      <w:bookmarkEnd w:id="153"/>
    </w:p>
    <w:p w:rsidR="00270A16" w:rsidRDefault="00270A16">
      <w:pPr>
        <w:pStyle w:val="PargrafoTCC"/>
      </w:pPr>
      <w:r>
        <w:t>Para</w:t>
      </w:r>
      <w:r>
        <w:rPr>
          <w:rFonts w:eastAsia="Arial"/>
        </w:rPr>
        <w:t xml:space="preserve"> </w:t>
      </w:r>
      <w:r>
        <w:t>estruturação</w:t>
      </w:r>
      <w:r>
        <w:rPr>
          <w:rFonts w:eastAsia="Arial"/>
        </w:rPr>
        <w:t xml:space="preserve"> </w:t>
      </w:r>
      <w:r>
        <w:t>do</w:t>
      </w:r>
      <w:r>
        <w:rPr>
          <w:rFonts w:eastAsia="Arial"/>
        </w:rPr>
        <w:t xml:space="preserve"> </w:t>
      </w:r>
      <w:r>
        <w:t>sistema</w:t>
      </w:r>
      <w:r>
        <w:rPr>
          <w:rFonts w:eastAsia="Arial"/>
        </w:rPr>
        <w:t xml:space="preserve"> </w:t>
      </w:r>
      <w:r>
        <w:t>de</w:t>
      </w:r>
      <w:r>
        <w:rPr>
          <w:rFonts w:eastAsia="Arial"/>
        </w:rPr>
        <w:t xml:space="preserve"> </w:t>
      </w:r>
      <w:r>
        <w:t>acordo</w:t>
      </w:r>
      <w:r>
        <w:rPr>
          <w:rFonts w:eastAsia="Arial"/>
        </w:rPr>
        <w:t xml:space="preserve"> </w:t>
      </w:r>
      <w:r>
        <w:t>com</w:t>
      </w:r>
      <w:r>
        <w:rPr>
          <w:rFonts w:eastAsia="Arial"/>
        </w:rPr>
        <w:t xml:space="preserve"> </w:t>
      </w:r>
      <w:r>
        <w:t>a</w:t>
      </w:r>
      <w:r>
        <w:rPr>
          <w:rFonts w:eastAsia="Arial"/>
        </w:rPr>
        <w:t xml:space="preserve"> </w:t>
      </w:r>
      <w:r>
        <w:t>realidade</w:t>
      </w:r>
      <w:r>
        <w:rPr>
          <w:rFonts w:eastAsia="Arial"/>
        </w:rPr>
        <w:t xml:space="preserve"> </w:t>
      </w:r>
      <w:r>
        <w:t>da</w:t>
      </w:r>
      <w:r>
        <w:rPr>
          <w:rFonts w:eastAsia="Arial"/>
        </w:rPr>
        <w:t xml:space="preserve"> </w:t>
      </w:r>
      <w:r>
        <w:t>clínica,</w:t>
      </w:r>
      <w:r>
        <w:rPr>
          <w:rFonts w:eastAsia="Arial"/>
        </w:rPr>
        <w:t xml:space="preserve"> </w:t>
      </w:r>
      <w:r>
        <w:t>o</w:t>
      </w:r>
      <w:r>
        <w:rPr>
          <w:rFonts w:eastAsia="Arial"/>
        </w:rPr>
        <w:t xml:space="preserve"> </w:t>
      </w:r>
      <w:r>
        <w:t>sistema</w:t>
      </w:r>
      <w:r>
        <w:rPr>
          <w:rFonts w:eastAsia="Arial"/>
        </w:rPr>
        <w:t xml:space="preserve"> </w:t>
      </w:r>
      <w:r>
        <w:t>WebClínica</w:t>
      </w:r>
      <w:r>
        <w:rPr>
          <w:rFonts w:eastAsia="Arial"/>
        </w:rPr>
        <w:t xml:space="preserve"> </w:t>
      </w:r>
      <w:r>
        <w:t>permite</w:t>
      </w:r>
      <w:r>
        <w:rPr>
          <w:rFonts w:eastAsia="Arial"/>
        </w:rPr>
        <w:t xml:space="preserve"> </w:t>
      </w:r>
      <w:r>
        <w:t>o</w:t>
      </w:r>
      <w:r>
        <w:rPr>
          <w:rFonts w:eastAsia="Arial"/>
        </w:rPr>
        <w:t xml:space="preserve"> </w:t>
      </w:r>
      <w:r>
        <w:t>registro</w:t>
      </w:r>
      <w:r>
        <w:rPr>
          <w:rFonts w:eastAsia="Arial"/>
        </w:rPr>
        <w:t xml:space="preserve"> </w:t>
      </w:r>
      <w:r>
        <w:t>de</w:t>
      </w:r>
      <w:r>
        <w:rPr>
          <w:rFonts w:eastAsia="Arial"/>
        </w:rPr>
        <w:t xml:space="preserve"> </w:t>
      </w:r>
      <w:r>
        <w:t>cadastros</w:t>
      </w:r>
      <w:r>
        <w:rPr>
          <w:rFonts w:eastAsia="Arial"/>
        </w:rPr>
        <w:t xml:space="preserve"> </w:t>
      </w:r>
      <w:r>
        <w:t>auxiliares</w:t>
      </w:r>
      <w:r>
        <w:rPr>
          <w:rFonts w:eastAsia="Arial"/>
        </w:rPr>
        <w:t xml:space="preserve"> </w:t>
      </w:r>
      <w:r>
        <w:t>nas</w:t>
      </w:r>
      <w:r>
        <w:rPr>
          <w:rFonts w:eastAsia="Arial"/>
        </w:rPr>
        <w:t xml:space="preserve"> </w:t>
      </w:r>
      <w:r>
        <w:t>suas</w:t>
      </w:r>
      <w:r>
        <w:rPr>
          <w:rFonts w:eastAsia="Arial"/>
        </w:rPr>
        <w:t xml:space="preserve"> </w:t>
      </w:r>
      <w:r>
        <w:t>configurações.</w:t>
      </w:r>
      <w:r>
        <w:rPr>
          <w:rFonts w:eastAsia="Arial"/>
        </w:rPr>
        <w:t xml:space="preserve"> </w:t>
      </w:r>
      <w:r>
        <w:t>Além</w:t>
      </w:r>
      <w:r>
        <w:rPr>
          <w:rFonts w:eastAsia="Arial"/>
        </w:rPr>
        <w:t xml:space="preserve"> </w:t>
      </w:r>
      <w:r>
        <w:t>disso,</w:t>
      </w:r>
      <w:r>
        <w:rPr>
          <w:rFonts w:eastAsia="Arial"/>
        </w:rPr>
        <w:t xml:space="preserve"> </w:t>
      </w:r>
      <w:r>
        <w:t>uma</w:t>
      </w:r>
      <w:r>
        <w:rPr>
          <w:rFonts w:eastAsia="Arial"/>
        </w:rPr>
        <w:t xml:space="preserve"> </w:t>
      </w:r>
      <w:r>
        <w:t>das</w:t>
      </w:r>
      <w:r>
        <w:rPr>
          <w:rFonts w:eastAsia="Arial"/>
        </w:rPr>
        <w:t xml:space="preserve"> </w:t>
      </w:r>
      <w:r>
        <w:t>partes</w:t>
      </w:r>
      <w:r>
        <w:rPr>
          <w:rFonts w:eastAsia="Arial"/>
        </w:rPr>
        <w:t xml:space="preserve"> </w:t>
      </w:r>
      <w:r>
        <w:t>principais</w:t>
      </w:r>
      <w:r>
        <w:rPr>
          <w:rFonts w:eastAsia="Arial"/>
        </w:rPr>
        <w:t xml:space="preserve"> </w:t>
      </w:r>
      <w:r>
        <w:t>do</w:t>
      </w:r>
      <w:r>
        <w:rPr>
          <w:rFonts w:eastAsia="Arial"/>
        </w:rPr>
        <w:t xml:space="preserve"> </w:t>
      </w:r>
      <w:r>
        <w:t>sistema</w:t>
      </w:r>
      <w:r w:rsidR="00D21855">
        <w:t xml:space="preserve"> é o módulo</w:t>
      </w:r>
      <w:r>
        <w:rPr>
          <w:rFonts w:eastAsia="Arial"/>
        </w:rPr>
        <w:t xml:space="preserve"> </w:t>
      </w:r>
      <w:r w:rsidR="00D21855">
        <w:rPr>
          <w:rFonts w:eastAsia="Arial"/>
        </w:rPr>
        <w:t>de</w:t>
      </w:r>
      <w:r>
        <w:rPr>
          <w:rFonts w:eastAsia="Arial"/>
        </w:rPr>
        <w:t xml:space="preserve"> </w:t>
      </w:r>
      <w:r w:rsidR="00D21855">
        <w:rPr>
          <w:rFonts w:eastAsia="Arial"/>
        </w:rPr>
        <w:t xml:space="preserve">gerenciamento de </w:t>
      </w:r>
      <w:r>
        <w:t>cadastros</w:t>
      </w:r>
      <w:r>
        <w:rPr>
          <w:rFonts w:eastAsia="Arial"/>
        </w:rPr>
        <w:t xml:space="preserve"> </w:t>
      </w:r>
      <w:r>
        <w:t>de</w:t>
      </w:r>
      <w:r>
        <w:rPr>
          <w:rFonts w:eastAsia="Arial"/>
        </w:rPr>
        <w:t xml:space="preserve"> </w:t>
      </w:r>
      <w:r>
        <w:t>pacientes</w:t>
      </w:r>
      <w:r>
        <w:rPr>
          <w:rFonts w:eastAsia="Arial"/>
        </w:rPr>
        <w:t xml:space="preserve"> </w:t>
      </w:r>
      <w:r>
        <w:t>e</w:t>
      </w:r>
      <w:r>
        <w:rPr>
          <w:rFonts w:eastAsia="Arial"/>
        </w:rPr>
        <w:t xml:space="preserve"> </w:t>
      </w:r>
      <w:r>
        <w:t>seus</w:t>
      </w:r>
      <w:r>
        <w:rPr>
          <w:rFonts w:eastAsia="Arial"/>
        </w:rPr>
        <w:t xml:space="preserve"> </w:t>
      </w:r>
      <w:r>
        <w:t>prontuários,</w:t>
      </w:r>
      <w:r>
        <w:rPr>
          <w:rFonts w:eastAsia="Arial"/>
        </w:rPr>
        <w:t xml:space="preserve"> </w:t>
      </w:r>
      <w:r>
        <w:t>de</w:t>
      </w:r>
      <w:r>
        <w:rPr>
          <w:rFonts w:eastAsia="Arial"/>
        </w:rPr>
        <w:t xml:space="preserve"> </w:t>
      </w:r>
      <w:r>
        <w:t>forma</w:t>
      </w:r>
      <w:r>
        <w:rPr>
          <w:rFonts w:eastAsia="Arial"/>
        </w:rPr>
        <w:t xml:space="preserve"> </w:t>
      </w:r>
      <w:r>
        <w:t>a</w:t>
      </w:r>
      <w:r>
        <w:rPr>
          <w:rFonts w:eastAsia="Arial"/>
        </w:rPr>
        <w:t xml:space="preserve"> </w:t>
      </w:r>
      <w:r>
        <w:t>encerrar</w:t>
      </w:r>
      <w:r>
        <w:rPr>
          <w:rFonts w:eastAsia="Arial"/>
        </w:rPr>
        <w:t xml:space="preserve"> </w:t>
      </w:r>
      <w:r>
        <w:t>a</w:t>
      </w:r>
      <w:r>
        <w:rPr>
          <w:rFonts w:eastAsia="Arial"/>
        </w:rPr>
        <w:t xml:space="preserve"> </w:t>
      </w:r>
      <w:r>
        <w:t>utilização</w:t>
      </w:r>
      <w:r>
        <w:rPr>
          <w:rFonts w:eastAsia="Arial"/>
        </w:rPr>
        <w:t xml:space="preserve"> </w:t>
      </w:r>
      <w:r>
        <w:t>dos</w:t>
      </w:r>
      <w:r>
        <w:rPr>
          <w:rFonts w:eastAsia="Arial"/>
        </w:rPr>
        <w:t xml:space="preserve"> </w:t>
      </w:r>
      <w:r>
        <w:t>registros</w:t>
      </w:r>
      <w:r>
        <w:rPr>
          <w:rFonts w:eastAsia="Arial"/>
        </w:rPr>
        <w:t xml:space="preserve"> </w:t>
      </w:r>
      <w:r>
        <w:t>em</w:t>
      </w:r>
      <w:r>
        <w:rPr>
          <w:rFonts w:eastAsia="Arial"/>
        </w:rPr>
        <w:t xml:space="preserve"> </w:t>
      </w:r>
      <w:r>
        <w:t>papel.</w:t>
      </w:r>
    </w:p>
    <w:p w:rsidR="00D21855" w:rsidRDefault="00D21855">
      <w:pPr>
        <w:pStyle w:val="PargrafoTCC"/>
      </w:pPr>
    </w:p>
    <w:p w:rsidR="00270A16" w:rsidRDefault="00270A16" w:rsidP="00DF3760">
      <w:pPr>
        <w:pStyle w:val="Heading3"/>
      </w:pPr>
      <w:bookmarkStart w:id="154" w:name="__RefHeading__384_1472683970"/>
      <w:bookmarkStart w:id="155" w:name="__RefHeading__320_2087715902"/>
      <w:bookmarkStart w:id="156" w:name="_Toc379146570"/>
      <w:bookmarkEnd w:id="154"/>
      <w:bookmarkEnd w:id="155"/>
      <w:r>
        <w:t>Cadastros</w:t>
      </w:r>
      <w:r>
        <w:rPr>
          <w:rFonts w:eastAsia="Arial"/>
        </w:rPr>
        <w:t xml:space="preserve"> </w:t>
      </w:r>
      <w:r w:rsidR="003F6384">
        <w:t>A</w:t>
      </w:r>
      <w:r>
        <w:t>uxiliares</w:t>
      </w:r>
      <w:r>
        <w:rPr>
          <w:rFonts w:eastAsia="Arial"/>
        </w:rPr>
        <w:t xml:space="preserve"> </w:t>
      </w:r>
      <w:r>
        <w:t>e</w:t>
      </w:r>
      <w:r>
        <w:rPr>
          <w:rFonts w:eastAsia="Arial"/>
        </w:rPr>
        <w:t xml:space="preserve"> </w:t>
      </w:r>
      <w:r w:rsidR="003F6384">
        <w:t>I</w:t>
      </w:r>
      <w:r>
        <w:t>mportação</w:t>
      </w:r>
      <w:r>
        <w:rPr>
          <w:rFonts w:eastAsia="Arial"/>
        </w:rPr>
        <w:t xml:space="preserve"> </w:t>
      </w:r>
      <w:r>
        <w:t>de</w:t>
      </w:r>
      <w:r>
        <w:rPr>
          <w:rFonts w:eastAsia="Arial"/>
        </w:rPr>
        <w:t xml:space="preserve"> </w:t>
      </w:r>
      <w:r>
        <w:t>CIDs</w:t>
      </w:r>
      <w:bookmarkEnd w:id="156"/>
    </w:p>
    <w:p w:rsidR="00270A16" w:rsidRDefault="00270A16">
      <w:pPr>
        <w:pStyle w:val="PargrafoTCC"/>
      </w:pPr>
      <w:r>
        <w:t>A</w:t>
      </w:r>
      <w:r>
        <w:rPr>
          <w:rFonts w:eastAsia="Arial"/>
        </w:rPr>
        <w:t xml:space="preserve"> </w:t>
      </w:r>
      <w:r>
        <w:t>clínica</w:t>
      </w:r>
      <w:r>
        <w:rPr>
          <w:rFonts w:eastAsia="Arial"/>
        </w:rPr>
        <w:t xml:space="preserve"> </w:t>
      </w:r>
      <w:r>
        <w:t>funciona</w:t>
      </w:r>
      <w:r>
        <w:rPr>
          <w:rFonts w:eastAsia="Arial"/>
        </w:rPr>
        <w:t xml:space="preserve"> </w:t>
      </w:r>
      <w:r>
        <w:t>com</w:t>
      </w:r>
      <w:r>
        <w:rPr>
          <w:rFonts w:eastAsia="Arial"/>
        </w:rPr>
        <w:t xml:space="preserve"> </w:t>
      </w:r>
      <w:r>
        <w:t>algumas</w:t>
      </w:r>
      <w:r>
        <w:rPr>
          <w:rFonts w:eastAsia="Arial"/>
        </w:rPr>
        <w:t xml:space="preserve"> </w:t>
      </w:r>
      <w:r>
        <w:t>especialidades</w:t>
      </w:r>
      <w:r>
        <w:rPr>
          <w:rFonts w:eastAsia="Arial"/>
        </w:rPr>
        <w:t xml:space="preserve"> </w:t>
      </w:r>
      <w:r>
        <w:t>de</w:t>
      </w:r>
      <w:r>
        <w:rPr>
          <w:rFonts w:eastAsia="Arial"/>
        </w:rPr>
        <w:t xml:space="preserve"> </w:t>
      </w:r>
      <w:r>
        <w:t>médicos,</w:t>
      </w:r>
      <w:r>
        <w:rPr>
          <w:rFonts w:eastAsia="Arial"/>
        </w:rPr>
        <w:t xml:space="preserve"> </w:t>
      </w:r>
      <w:r>
        <w:t>atendendo</w:t>
      </w:r>
      <w:r>
        <w:rPr>
          <w:rFonts w:eastAsia="Arial"/>
        </w:rPr>
        <w:t xml:space="preserve"> </w:t>
      </w:r>
      <w:r>
        <w:t>a</w:t>
      </w:r>
      <w:r>
        <w:rPr>
          <w:rFonts w:eastAsia="Arial"/>
        </w:rPr>
        <w:t xml:space="preserve"> </w:t>
      </w:r>
      <w:r>
        <w:t>alguns</w:t>
      </w:r>
      <w:r>
        <w:rPr>
          <w:rFonts w:eastAsia="Arial"/>
        </w:rPr>
        <w:t xml:space="preserve"> </w:t>
      </w:r>
      <w:r>
        <w:t>planos</w:t>
      </w:r>
      <w:r>
        <w:rPr>
          <w:rFonts w:eastAsia="Arial"/>
        </w:rPr>
        <w:t xml:space="preserve"> </w:t>
      </w:r>
      <w:r>
        <w:t>de</w:t>
      </w:r>
      <w:r>
        <w:rPr>
          <w:rFonts w:eastAsia="Arial"/>
        </w:rPr>
        <w:t xml:space="preserve"> </w:t>
      </w:r>
      <w:r>
        <w:t>saúde</w:t>
      </w:r>
      <w:r>
        <w:rPr>
          <w:rFonts w:eastAsia="Arial"/>
        </w:rPr>
        <w:t xml:space="preserve"> </w:t>
      </w:r>
      <w:r>
        <w:t>(convênios)</w:t>
      </w:r>
      <w:r>
        <w:rPr>
          <w:rFonts w:eastAsia="Arial"/>
        </w:rPr>
        <w:t xml:space="preserve"> </w:t>
      </w:r>
      <w:r>
        <w:t>e</w:t>
      </w:r>
      <w:r>
        <w:rPr>
          <w:rFonts w:eastAsia="Arial"/>
        </w:rPr>
        <w:t xml:space="preserve"> </w:t>
      </w:r>
      <w:r>
        <w:t>também</w:t>
      </w:r>
      <w:r>
        <w:rPr>
          <w:rFonts w:eastAsia="Arial"/>
        </w:rPr>
        <w:t xml:space="preserve"> </w:t>
      </w:r>
      <w:r>
        <w:t>consultas</w:t>
      </w:r>
      <w:r>
        <w:rPr>
          <w:rFonts w:eastAsia="Arial"/>
        </w:rPr>
        <w:t xml:space="preserve"> </w:t>
      </w:r>
      <w:r>
        <w:t>particulares</w:t>
      </w:r>
      <w:r>
        <w:rPr>
          <w:rFonts w:eastAsia="Arial"/>
        </w:rPr>
        <w:t xml:space="preserve"> </w:t>
      </w:r>
      <w:r>
        <w:t>(sem</w:t>
      </w:r>
      <w:r>
        <w:rPr>
          <w:rFonts w:eastAsia="Arial"/>
        </w:rPr>
        <w:t xml:space="preserve"> </w:t>
      </w:r>
      <w:r>
        <w:t>convênio).</w:t>
      </w:r>
      <w:r>
        <w:rPr>
          <w:rFonts w:eastAsia="Arial"/>
        </w:rPr>
        <w:t xml:space="preserve"> </w:t>
      </w:r>
      <w:r>
        <w:t>Para</w:t>
      </w:r>
      <w:r>
        <w:rPr>
          <w:rFonts w:eastAsia="Arial"/>
        </w:rPr>
        <w:t xml:space="preserve"> </w:t>
      </w:r>
      <w:r>
        <w:t>melhorar</w:t>
      </w:r>
      <w:r>
        <w:rPr>
          <w:rFonts w:eastAsia="Arial"/>
        </w:rPr>
        <w:t xml:space="preserve"> </w:t>
      </w:r>
      <w:r>
        <w:t>a</w:t>
      </w:r>
      <w:r>
        <w:rPr>
          <w:rFonts w:eastAsia="Arial"/>
        </w:rPr>
        <w:t xml:space="preserve"> </w:t>
      </w:r>
      <w:r>
        <w:t>usabilidade</w:t>
      </w:r>
      <w:r>
        <w:rPr>
          <w:rFonts w:eastAsia="Arial"/>
        </w:rPr>
        <w:t xml:space="preserve"> </w:t>
      </w:r>
      <w:r>
        <w:t>do</w:t>
      </w:r>
      <w:r>
        <w:rPr>
          <w:rFonts w:eastAsia="Arial"/>
        </w:rPr>
        <w:t xml:space="preserve"> </w:t>
      </w:r>
      <w:r>
        <w:t>sistema,</w:t>
      </w:r>
      <w:r>
        <w:rPr>
          <w:rFonts w:eastAsia="Arial"/>
        </w:rPr>
        <w:t xml:space="preserve"> </w:t>
      </w:r>
      <w:r>
        <w:t>ao</w:t>
      </w:r>
      <w:r>
        <w:rPr>
          <w:rFonts w:eastAsia="Arial"/>
        </w:rPr>
        <w:t xml:space="preserve"> </w:t>
      </w:r>
      <w:r>
        <w:t>invés</w:t>
      </w:r>
      <w:r>
        <w:rPr>
          <w:rFonts w:eastAsia="Arial"/>
        </w:rPr>
        <w:t xml:space="preserve"> </w:t>
      </w:r>
      <w:r>
        <w:t>de</w:t>
      </w:r>
      <w:r>
        <w:rPr>
          <w:rFonts w:eastAsia="Arial"/>
        </w:rPr>
        <w:t xml:space="preserve"> </w:t>
      </w:r>
      <w:r>
        <w:t>pré-cadastrar</w:t>
      </w:r>
      <w:r>
        <w:rPr>
          <w:rFonts w:eastAsia="Arial"/>
        </w:rPr>
        <w:t xml:space="preserve"> </w:t>
      </w:r>
      <w:r>
        <w:t>todas</w:t>
      </w:r>
      <w:r>
        <w:rPr>
          <w:rFonts w:eastAsia="Arial"/>
        </w:rPr>
        <w:t xml:space="preserve"> </w:t>
      </w:r>
      <w:r>
        <w:t>as</w:t>
      </w:r>
      <w:r>
        <w:rPr>
          <w:rFonts w:eastAsia="Arial"/>
        </w:rPr>
        <w:t xml:space="preserve"> </w:t>
      </w:r>
      <w:r>
        <w:t>especialidades</w:t>
      </w:r>
      <w:r>
        <w:rPr>
          <w:rFonts w:eastAsia="Arial"/>
        </w:rPr>
        <w:t xml:space="preserve"> </w:t>
      </w:r>
      <w:r>
        <w:t>e</w:t>
      </w:r>
      <w:r>
        <w:rPr>
          <w:rFonts w:eastAsia="Arial"/>
        </w:rPr>
        <w:t xml:space="preserve"> </w:t>
      </w:r>
      <w:r>
        <w:t>convênios</w:t>
      </w:r>
      <w:r>
        <w:rPr>
          <w:rFonts w:eastAsia="Arial"/>
        </w:rPr>
        <w:t xml:space="preserve"> </w:t>
      </w:r>
      <w:r>
        <w:t>existentes</w:t>
      </w:r>
      <w:r>
        <w:rPr>
          <w:rFonts w:eastAsia="Arial"/>
        </w:rPr>
        <w:t xml:space="preserve"> </w:t>
      </w:r>
      <w:r>
        <w:t>(seriam</w:t>
      </w:r>
      <w:r>
        <w:rPr>
          <w:rFonts w:eastAsia="Arial"/>
        </w:rPr>
        <w:t xml:space="preserve"> </w:t>
      </w:r>
      <w:r>
        <w:t>listas</w:t>
      </w:r>
      <w:r>
        <w:rPr>
          <w:rFonts w:eastAsia="Arial"/>
        </w:rPr>
        <w:t xml:space="preserve"> </w:t>
      </w:r>
      <w:r>
        <w:t>muito</w:t>
      </w:r>
      <w:r>
        <w:rPr>
          <w:rFonts w:eastAsia="Arial"/>
        </w:rPr>
        <w:t xml:space="preserve"> </w:t>
      </w:r>
      <w:r>
        <w:t>grandes)</w:t>
      </w:r>
      <w:r>
        <w:rPr>
          <w:rFonts w:eastAsia="Arial"/>
        </w:rPr>
        <w:t xml:space="preserve"> </w:t>
      </w:r>
      <w:r>
        <w:t>o</w:t>
      </w:r>
      <w:r>
        <w:rPr>
          <w:rFonts w:eastAsia="Arial"/>
        </w:rPr>
        <w:t xml:space="preserve"> </w:t>
      </w:r>
      <w:r>
        <w:t>WebClínica</w:t>
      </w:r>
      <w:r>
        <w:rPr>
          <w:rFonts w:eastAsia="Arial"/>
        </w:rPr>
        <w:t xml:space="preserve"> </w:t>
      </w:r>
      <w:r>
        <w:t>permite</w:t>
      </w:r>
      <w:r>
        <w:rPr>
          <w:rFonts w:eastAsia="Arial"/>
        </w:rPr>
        <w:t xml:space="preserve"> </w:t>
      </w:r>
      <w:r>
        <w:t>que</w:t>
      </w:r>
      <w:r>
        <w:rPr>
          <w:rFonts w:eastAsia="Arial"/>
        </w:rPr>
        <w:t xml:space="preserve"> </w:t>
      </w:r>
      <w:r>
        <w:t>o</w:t>
      </w:r>
      <w:r>
        <w:rPr>
          <w:rFonts w:eastAsia="Arial"/>
        </w:rPr>
        <w:t xml:space="preserve"> </w:t>
      </w:r>
      <w:r>
        <w:t>administrador</w:t>
      </w:r>
      <w:r>
        <w:rPr>
          <w:rFonts w:eastAsia="Arial"/>
        </w:rPr>
        <w:t xml:space="preserve"> </w:t>
      </w:r>
      <w:r>
        <w:t>ou</w:t>
      </w:r>
      <w:r>
        <w:rPr>
          <w:rFonts w:eastAsia="Arial"/>
        </w:rPr>
        <w:t xml:space="preserve"> </w:t>
      </w:r>
      <w:r>
        <w:t>a</w:t>
      </w:r>
      <w:r>
        <w:rPr>
          <w:rFonts w:eastAsia="Arial"/>
        </w:rPr>
        <w:t xml:space="preserve"> </w:t>
      </w:r>
      <w:r>
        <w:t>própria</w:t>
      </w:r>
      <w:r>
        <w:rPr>
          <w:rFonts w:eastAsia="Arial"/>
        </w:rPr>
        <w:t xml:space="preserve"> </w:t>
      </w:r>
      <w:r>
        <w:t>secretária</w:t>
      </w:r>
      <w:r>
        <w:rPr>
          <w:rFonts w:eastAsia="Arial"/>
        </w:rPr>
        <w:t xml:space="preserve"> </w:t>
      </w:r>
      <w:r>
        <w:t>da</w:t>
      </w:r>
      <w:r>
        <w:rPr>
          <w:rFonts w:eastAsia="Arial"/>
        </w:rPr>
        <w:t xml:space="preserve"> </w:t>
      </w:r>
      <w:r>
        <w:t>clínica</w:t>
      </w:r>
      <w:r>
        <w:rPr>
          <w:rFonts w:eastAsia="Arial"/>
        </w:rPr>
        <w:t xml:space="preserve"> </w:t>
      </w:r>
      <w:r>
        <w:t>cadastrem</w:t>
      </w:r>
      <w:r>
        <w:rPr>
          <w:rFonts w:eastAsia="Arial"/>
        </w:rPr>
        <w:t xml:space="preserve"> </w:t>
      </w:r>
      <w:r>
        <w:t>apenas</w:t>
      </w:r>
      <w:r>
        <w:rPr>
          <w:rFonts w:eastAsia="Arial"/>
        </w:rPr>
        <w:t xml:space="preserve"> </w:t>
      </w:r>
      <w:r>
        <w:t>as</w:t>
      </w:r>
      <w:r>
        <w:rPr>
          <w:rFonts w:eastAsia="Arial"/>
        </w:rPr>
        <w:t xml:space="preserve"> </w:t>
      </w:r>
      <w:r>
        <w:t>especialidades</w:t>
      </w:r>
      <w:r>
        <w:rPr>
          <w:rFonts w:eastAsia="Arial"/>
        </w:rPr>
        <w:t xml:space="preserve"> </w:t>
      </w:r>
      <w:r>
        <w:t>e</w:t>
      </w:r>
      <w:r>
        <w:rPr>
          <w:rFonts w:eastAsia="Arial"/>
        </w:rPr>
        <w:t xml:space="preserve"> </w:t>
      </w:r>
      <w:r>
        <w:t>convênios</w:t>
      </w:r>
      <w:r>
        <w:rPr>
          <w:rFonts w:eastAsia="Arial"/>
        </w:rPr>
        <w:t xml:space="preserve"> </w:t>
      </w:r>
      <w:r>
        <w:t>que</w:t>
      </w:r>
      <w:r>
        <w:rPr>
          <w:rFonts w:eastAsia="Arial"/>
        </w:rPr>
        <w:t xml:space="preserve"> </w:t>
      </w:r>
      <w:r>
        <w:t>serão</w:t>
      </w:r>
      <w:r>
        <w:rPr>
          <w:rFonts w:eastAsia="Arial"/>
        </w:rPr>
        <w:t xml:space="preserve"> </w:t>
      </w:r>
      <w:r>
        <w:t>utilizados</w:t>
      </w:r>
      <w:r>
        <w:rPr>
          <w:rFonts w:eastAsia="Arial"/>
        </w:rPr>
        <w:t xml:space="preserve"> </w:t>
      </w:r>
      <w:r>
        <w:t>naquela</w:t>
      </w:r>
      <w:r>
        <w:rPr>
          <w:rFonts w:eastAsia="Arial"/>
        </w:rPr>
        <w:t xml:space="preserve"> </w:t>
      </w:r>
      <w:r>
        <w:t>clínica,</w:t>
      </w:r>
      <w:r>
        <w:rPr>
          <w:rFonts w:eastAsia="Arial"/>
        </w:rPr>
        <w:t xml:space="preserve"> </w:t>
      </w:r>
      <w:r>
        <w:t>conforme</w:t>
      </w:r>
      <w:r>
        <w:rPr>
          <w:rFonts w:eastAsia="Arial"/>
        </w:rPr>
        <w:t xml:space="preserve"> </w:t>
      </w:r>
      <w:r>
        <w:t>Figura</w:t>
      </w:r>
      <w:r>
        <w:rPr>
          <w:rFonts w:eastAsia="Arial"/>
        </w:rPr>
        <w:t xml:space="preserve"> </w:t>
      </w:r>
      <w:r>
        <w:t>6.</w:t>
      </w:r>
    </w:p>
    <w:p w:rsidR="00270A16" w:rsidRDefault="00270A16" w:rsidP="005F6038">
      <w:pPr>
        <w:pStyle w:val="ndicedeilustraoTCC"/>
      </w:pPr>
    </w:p>
    <w:p w:rsidR="00270A16" w:rsidRDefault="00CA1E67" w:rsidP="005F6038">
      <w:pPr>
        <w:jc w:val="center"/>
        <w:rPr>
          <w:b/>
        </w:rPr>
      </w:pPr>
      <w:r>
        <w:rPr>
          <w:noProof/>
          <w:lang w:eastAsia="pt-BR"/>
        </w:rPr>
        <w:drawing>
          <wp:inline distT="0" distB="0" distL="0" distR="0" wp14:anchorId="61463A83" wp14:editId="5E3F9F09">
            <wp:extent cx="4524375" cy="2000250"/>
            <wp:effectExtent l="19050" t="19050" r="28575"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24375" cy="2000250"/>
                    </a:xfrm>
                    <a:prstGeom prst="rect">
                      <a:avLst/>
                    </a:prstGeom>
                    <a:solidFill>
                      <a:srgbClr val="FFFFFF"/>
                    </a:solidFill>
                    <a:ln w="0" cmpd="sng">
                      <a:solidFill>
                        <a:srgbClr val="000000"/>
                      </a:solidFill>
                      <a:prstDash val="solid"/>
                      <a:miter lim="800000"/>
                      <a:headEnd/>
                      <a:tailEnd/>
                    </a:ln>
                    <a:effectLst/>
                  </pic:spPr>
                </pic:pic>
              </a:graphicData>
            </a:graphic>
          </wp:inline>
        </w:drawing>
      </w:r>
    </w:p>
    <w:p w:rsidR="00270A16" w:rsidRDefault="00270A16" w:rsidP="005F6038">
      <w:pPr>
        <w:pStyle w:val="ndicedeilustraoTCC"/>
      </w:pPr>
      <w:bookmarkStart w:id="157" w:name="_Toc379143981"/>
      <w:r w:rsidRPr="005F6038">
        <w:rPr>
          <w:b/>
        </w:rPr>
        <w:t>Figura</w:t>
      </w:r>
      <w:r w:rsidRPr="005F6038">
        <w:rPr>
          <w:rFonts w:eastAsia="Arial"/>
          <w:b/>
        </w:rPr>
        <w:t xml:space="preserve"> </w:t>
      </w:r>
      <w:r w:rsidRPr="005F6038">
        <w:rPr>
          <w:b/>
        </w:rPr>
        <w:fldChar w:fldCharType="begin"/>
      </w:r>
      <w:r w:rsidRPr="005F6038">
        <w:rPr>
          <w:b/>
        </w:rPr>
        <w:instrText xml:space="preserve"> SEQ "Figura" \*Arabic </w:instrText>
      </w:r>
      <w:r w:rsidRPr="005F6038">
        <w:rPr>
          <w:b/>
        </w:rPr>
        <w:fldChar w:fldCharType="separate"/>
      </w:r>
      <w:r w:rsidR="00B76AE8">
        <w:rPr>
          <w:b/>
          <w:noProof/>
        </w:rPr>
        <w:t>6</w:t>
      </w:r>
      <w:r w:rsidRPr="005F6038">
        <w:rPr>
          <w:b/>
        </w:rPr>
        <w:fldChar w:fldCharType="end"/>
      </w:r>
      <w:r w:rsidRPr="005F6038">
        <w:rPr>
          <w:b/>
        </w:rPr>
        <w:t>.</w:t>
      </w:r>
      <w:r>
        <w:rPr>
          <w:rFonts w:eastAsia="Arial"/>
        </w:rPr>
        <w:t xml:space="preserve"> </w:t>
      </w:r>
      <w:r>
        <w:t>Tela</w:t>
      </w:r>
      <w:r>
        <w:rPr>
          <w:rFonts w:eastAsia="Arial"/>
        </w:rPr>
        <w:t xml:space="preserve"> </w:t>
      </w:r>
      <w:r>
        <w:t>de</w:t>
      </w:r>
      <w:r>
        <w:rPr>
          <w:rFonts w:eastAsia="Arial"/>
        </w:rPr>
        <w:t xml:space="preserve"> </w:t>
      </w:r>
      <w:r>
        <w:t>convênios</w:t>
      </w:r>
      <w:bookmarkEnd w:id="157"/>
      <w:r w:rsidR="005F6038">
        <w:t>.</w:t>
      </w:r>
    </w:p>
    <w:p w:rsidR="00270A16" w:rsidRDefault="00270A16"/>
    <w:p w:rsidR="00270A16" w:rsidRDefault="00270A16">
      <w:pPr>
        <w:pStyle w:val="PargrafoTCC"/>
      </w:pPr>
      <w:r>
        <w:t>Para</w:t>
      </w:r>
      <w:r>
        <w:rPr>
          <w:rFonts w:eastAsia="Arial"/>
        </w:rPr>
        <w:t xml:space="preserve"> </w:t>
      </w:r>
      <w:r>
        <w:t>facilitar</w:t>
      </w:r>
      <w:r>
        <w:rPr>
          <w:rFonts w:eastAsia="Arial"/>
        </w:rPr>
        <w:t xml:space="preserve"> </w:t>
      </w:r>
      <w:r>
        <w:t>a</w:t>
      </w:r>
      <w:r>
        <w:rPr>
          <w:rFonts w:eastAsia="Arial"/>
        </w:rPr>
        <w:t xml:space="preserve"> </w:t>
      </w:r>
      <w:r>
        <w:t>execução</w:t>
      </w:r>
      <w:r>
        <w:rPr>
          <w:rFonts w:eastAsia="Arial"/>
        </w:rPr>
        <w:t xml:space="preserve"> </w:t>
      </w:r>
      <w:r>
        <w:t>das</w:t>
      </w:r>
      <w:r>
        <w:rPr>
          <w:rFonts w:eastAsia="Arial"/>
        </w:rPr>
        <w:t xml:space="preserve"> </w:t>
      </w:r>
      <w:r>
        <w:t>consultas</w:t>
      </w:r>
      <w:r>
        <w:rPr>
          <w:rFonts w:eastAsia="Arial"/>
        </w:rPr>
        <w:t xml:space="preserve"> </w:t>
      </w:r>
      <w:r>
        <w:t>e</w:t>
      </w:r>
      <w:r>
        <w:rPr>
          <w:rFonts w:eastAsia="Arial"/>
        </w:rPr>
        <w:t xml:space="preserve"> </w:t>
      </w:r>
      <w:r>
        <w:t>diagnósticos,</w:t>
      </w:r>
      <w:r>
        <w:rPr>
          <w:rFonts w:eastAsia="Arial"/>
        </w:rPr>
        <w:t xml:space="preserve"> </w:t>
      </w:r>
      <w:r>
        <w:t>é</w:t>
      </w:r>
      <w:r>
        <w:rPr>
          <w:rFonts w:eastAsia="Arial"/>
        </w:rPr>
        <w:t xml:space="preserve"> </w:t>
      </w:r>
      <w:r>
        <w:t>necessário</w:t>
      </w:r>
      <w:r>
        <w:rPr>
          <w:rFonts w:eastAsia="Arial"/>
        </w:rPr>
        <w:t xml:space="preserve"> </w:t>
      </w:r>
      <w:r w:rsidRPr="005F6038">
        <w:t>ter</w:t>
      </w:r>
      <w:r w:rsidR="005F6038" w:rsidRPr="005F6038">
        <w:t xml:space="preserve"> também</w:t>
      </w:r>
      <w:r>
        <w:rPr>
          <w:rFonts w:eastAsia="Arial"/>
        </w:rPr>
        <w:t xml:space="preserve"> </w:t>
      </w:r>
      <w:r>
        <w:t>os</w:t>
      </w:r>
      <w:r>
        <w:rPr>
          <w:rFonts w:eastAsia="Arial"/>
        </w:rPr>
        <w:t xml:space="preserve"> </w:t>
      </w:r>
      <w:r>
        <w:t>CIDs</w:t>
      </w:r>
      <w:r>
        <w:rPr>
          <w:rFonts w:eastAsia="Arial"/>
        </w:rPr>
        <w:t xml:space="preserve"> </w:t>
      </w:r>
      <w:r>
        <w:t>(Código</w:t>
      </w:r>
      <w:r>
        <w:rPr>
          <w:rFonts w:eastAsia="Arial"/>
        </w:rPr>
        <w:t xml:space="preserve"> </w:t>
      </w:r>
      <w:r>
        <w:t>Internacional</w:t>
      </w:r>
      <w:r>
        <w:rPr>
          <w:rFonts w:eastAsia="Arial"/>
        </w:rPr>
        <w:t xml:space="preserve"> </w:t>
      </w:r>
      <w:r>
        <w:t>da</w:t>
      </w:r>
      <w:r>
        <w:rPr>
          <w:rFonts w:eastAsia="Arial"/>
        </w:rPr>
        <w:t xml:space="preserve"> </w:t>
      </w:r>
      <w:r>
        <w:t>Doença)</w:t>
      </w:r>
      <w:r>
        <w:rPr>
          <w:rFonts w:eastAsia="Arial"/>
        </w:rPr>
        <w:t xml:space="preserve"> </w:t>
      </w:r>
      <w:r>
        <w:t>pré-cadastrados</w:t>
      </w:r>
      <w:r>
        <w:rPr>
          <w:rFonts w:eastAsia="Arial"/>
        </w:rPr>
        <w:t xml:space="preserve"> </w:t>
      </w:r>
      <w:r>
        <w:t>no</w:t>
      </w:r>
      <w:r>
        <w:rPr>
          <w:rFonts w:eastAsia="Arial"/>
        </w:rPr>
        <w:t xml:space="preserve"> </w:t>
      </w:r>
      <w:r>
        <w:t>sistema.</w:t>
      </w:r>
      <w:r>
        <w:rPr>
          <w:rFonts w:eastAsia="Arial"/>
        </w:rPr>
        <w:t xml:space="preserve"> </w:t>
      </w:r>
      <w:r>
        <w:t>No</w:t>
      </w:r>
      <w:r>
        <w:rPr>
          <w:rFonts w:eastAsia="Arial"/>
        </w:rPr>
        <w:t xml:space="preserve"> </w:t>
      </w:r>
      <w:r>
        <w:t>entanto,</w:t>
      </w:r>
      <w:r>
        <w:rPr>
          <w:rFonts w:eastAsia="Arial"/>
        </w:rPr>
        <w:t xml:space="preserve"> </w:t>
      </w:r>
      <w:r>
        <w:t>como</w:t>
      </w:r>
      <w:r>
        <w:rPr>
          <w:rFonts w:eastAsia="Arial"/>
        </w:rPr>
        <w:t xml:space="preserve"> </w:t>
      </w:r>
      <w:r>
        <w:t>o</w:t>
      </w:r>
      <w:r>
        <w:rPr>
          <w:rFonts w:eastAsia="Arial"/>
        </w:rPr>
        <w:t xml:space="preserve"> </w:t>
      </w:r>
      <w:r>
        <w:t>catálogo</w:t>
      </w:r>
      <w:r>
        <w:rPr>
          <w:rFonts w:eastAsia="Arial"/>
        </w:rPr>
        <w:t xml:space="preserve"> </w:t>
      </w:r>
      <w:r>
        <w:t>de</w:t>
      </w:r>
      <w:r>
        <w:rPr>
          <w:rFonts w:eastAsia="Arial"/>
        </w:rPr>
        <w:t xml:space="preserve"> </w:t>
      </w:r>
      <w:r>
        <w:t>CIDs</w:t>
      </w:r>
      <w:r>
        <w:rPr>
          <w:rFonts w:eastAsia="Arial"/>
        </w:rPr>
        <w:t xml:space="preserve"> </w:t>
      </w:r>
      <w:r>
        <w:t>é</w:t>
      </w:r>
      <w:r>
        <w:rPr>
          <w:rFonts w:eastAsia="Arial"/>
        </w:rPr>
        <w:t xml:space="preserve"> </w:t>
      </w:r>
      <w:r>
        <w:t>muito</w:t>
      </w:r>
      <w:r>
        <w:rPr>
          <w:rFonts w:eastAsia="Arial"/>
        </w:rPr>
        <w:t xml:space="preserve"> </w:t>
      </w:r>
      <w:r>
        <w:t>vasto</w:t>
      </w:r>
      <w:r>
        <w:rPr>
          <w:rFonts w:eastAsia="Arial"/>
        </w:rPr>
        <w:t xml:space="preserve"> </w:t>
      </w:r>
      <w:r>
        <w:t>e</w:t>
      </w:r>
      <w:r>
        <w:rPr>
          <w:rFonts w:eastAsia="Arial"/>
        </w:rPr>
        <w:t xml:space="preserve"> </w:t>
      </w:r>
      <w:r>
        <w:t>sua</w:t>
      </w:r>
      <w:r>
        <w:rPr>
          <w:rFonts w:eastAsia="Arial"/>
        </w:rPr>
        <w:t xml:space="preserve"> </w:t>
      </w:r>
      <w:r>
        <w:t>utilização</w:t>
      </w:r>
      <w:r>
        <w:rPr>
          <w:rFonts w:eastAsia="Arial"/>
        </w:rPr>
        <w:t xml:space="preserve"> </w:t>
      </w:r>
      <w:r>
        <w:t>varia</w:t>
      </w:r>
      <w:r>
        <w:rPr>
          <w:rFonts w:eastAsia="Arial"/>
        </w:rPr>
        <w:t xml:space="preserve"> </w:t>
      </w:r>
      <w:r>
        <w:t>de</w:t>
      </w:r>
      <w:r>
        <w:rPr>
          <w:rFonts w:eastAsia="Arial"/>
        </w:rPr>
        <w:t xml:space="preserve"> </w:t>
      </w:r>
      <w:r>
        <w:t>acordo</w:t>
      </w:r>
      <w:r>
        <w:rPr>
          <w:rFonts w:eastAsia="Arial"/>
        </w:rPr>
        <w:t xml:space="preserve"> </w:t>
      </w:r>
      <w:r>
        <w:t>com</w:t>
      </w:r>
      <w:r>
        <w:rPr>
          <w:rFonts w:eastAsia="Arial"/>
        </w:rPr>
        <w:t xml:space="preserve"> </w:t>
      </w:r>
      <w:r>
        <w:t>o</w:t>
      </w:r>
      <w:r>
        <w:rPr>
          <w:rFonts w:eastAsia="Arial"/>
        </w:rPr>
        <w:t xml:space="preserve"> </w:t>
      </w:r>
      <w:r>
        <w:t>que</w:t>
      </w:r>
      <w:r>
        <w:rPr>
          <w:rFonts w:eastAsia="Arial"/>
        </w:rPr>
        <w:t xml:space="preserve"> </w:t>
      </w:r>
      <w:r>
        <w:t>os</w:t>
      </w:r>
      <w:r>
        <w:rPr>
          <w:rFonts w:eastAsia="Arial"/>
        </w:rPr>
        <w:t xml:space="preserve"> </w:t>
      </w:r>
      <w:r>
        <w:t>pacientes</w:t>
      </w:r>
      <w:r>
        <w:rPr>
          <w:rFonts w:eastAsia="Arial"/>
        </w:rPr>
        <w:t xml:space="preserve"> </w:t>
      </w:r>
      <w:r>
        <w:t>consultados</w:t>
      </w:r>
      <w:r>
        <w:rPr>
          <w:rFonts w:eastAsia="Arial"/>
        </w:rPr>
        <w:t xml:space="preserve"> </w:t>
      </w:r>
      <w:r>
        <w:t>apresentam,</w:t>
      </w:r>
      <w:r>
        <w:rPr>
          <w:rFonts w:eastAsia="Arial"/>
        </w:rPr>
        <w:t xml:space="preserve"> </w:t>
      </w:r>
      <w:r>
        <w:t>não</w:t>
      </w:r>
      <w:r>
        <w:rPr>
          <w:rFonts w:eastAsia="Arial"/>
        </w:rPr>
        <w:t xml:space="preserve"> </w:t>
      </w:r>
      <w:r>
        <w:t>seria</w:t>
      </w:r>
      <w:r>
        <w:rPr>
          <w:rFonts w:eastAsia="Arial"/>
        </w:rPr>
        <w:t xml:space="preserve"> </w:t>
      </w:r>
      <w:r>
        <w:t>viável</w:t>
      </w:r>
      <w:r>
        <w:rPr>
          <w:rFonts w:eastAsia="Arial"/>
        </w:rPr>
        <w:t xml:space="preserve"> </w:t>
      </w:r>
      <w:r>
        <w:t>que</w:t>
      </w:r>
      <w:r>
        <w:rPr>
          <w:rFonts w:eastAsia="Arial"/>
        </w:rPr>
        <w:t xml:space="preserve"> </w:t>
      </w:r>
      <w:r>
        <w:t>fossem</w:t>
      </w:r>
      <w:r>
        <w:rPr>
          <w:rFonts w:eastAsia="Arial"/>
        </w:rPr>
        <w:t xml:space="preserve"> </w:t>
      </w:r>
      <w:r>
        <w:t>cadastrados</w:t>
      </w:r>
      <w:r>
        <w:rPr>
          <w:rFonts w:eastAsia="Arial"/>
        </w:rPr>
        <w:t xml:space="preserve"> </w:t>
      </w:r>
      <w:r>
        <w:t>um</w:t>
      </w:r>
      <w:r>
        <w:rPr>
          <w:rFonts w:eastAsia="Arial"/>
        </w:rPr>
        <w:t xml:space="preserve"> </w:t>
      </w:r>
      <w:r>
        <w:t>a</w:t>
      </w:r>
      <w:r>
        <w:rPr>
          <w:rFonts w:eastAsia="Arial"/>
        </w:rPr>
        <w:t xml:space="preserve"> </w:t>
      </w:r>
      <w:r>
        <w:t>um.</w:t>
      </w:r>
    </w:p>
    <w:p w:rsidR="00270A16" w:rsidRDefault="00270A16" w:rsidP="005F6038">
      <w:pPr>
        <w:pStyle w:val="PargrafoTCC"/>
      </w:pPr>
      <w:r>
        <w:t>A</w:t>
      </w:r>
      <w:r>
        <w:rPr>
          <w:rFonts w:eastAsia="Arial"/>
        </w:rPr>
        <w:t xml:space="preserve"> </w:t>
      </w:r>
      <w:r>
        <w:t>OMS</w:t>
      </w:r>
      <w:r>
        <w:rPr>
          <w:rFonts w:eastAsia="Arial"/>
        </w:rPr>
        <w:t xml:space="preserve"> </w:t>
      </w:r>
      <w:r>
        <w:t>(Organização</w:t>
      </w:r>
      <w:r>
        <w:rPr>
          <w:rFonts w:eastAsia="Arial"/>
        </w:rPr>
        <w:t xml:space="preserve"> </w:t>
      </w:r>
      <w:r>
        <w:t>Mundial</w:t>
      </w:r>
      <w:r>
        <w:rPr>
          <w:rFonts w:eastAsia="Arial"/>
        </w:rPr>
        <w:t xml:space="preserve"> </w:t>
      </w:r>
      <w:r>
        <w:t>de</w:t>
      </w:r>
      <w:r>
        <w:rPr>
          <w:rFonts w:eastAsia="Arial"/>
        </w:rPr>
        <w:t xml:space="preserve"> </w:t>
      </w:r>
      <w:r>
        <w:t>Saúde)</w:t>
      </w:r>
      <w:r>
        <w:rPr>
          <w:rFonts w:eastAsia="Arial"/>
        </w:rPr>
        <w:t xml:space="preserve"> </w:t>
      </w:r>
      <w:r>
        <w:t>fornece</w:t>
      </w:r>
      <w:r>
        <w:rPr>
          <w:rFonts w:eastAsia="Arial"/>
        </w:rPr>
        <w:t xml:space="preserve"> </w:t>
      </w:r>
      <w:r>
        <w:t>o</w:t>
      </w:r>
      <w:r>
        <w:rPr>
          <w:rFonts w:eastAsia="Arial"/>
        </w:rPr>
        <w:t xml:space="preserve"> </w:t>
      </w:r>
      <w:r>
        <w:t>catálogo</w:t>
      </w:r>
      <w:r>
        <w:rPr>
          <w:rFonts w:eastAsia="Arial"/>
        </w:rPr>
        <w:t xml:space="preserve"> </w:t>
      </w:r>
      <w:r>
        <w:t>de</w:t>
      </w:r>
      <w:r>
        <w:rPr>
          <w:rFonts w:eastAsia="Arial"/>
        </w:rPr>
        <w:t xml:space="preserve"> </w:t>
      </w:r>
      <w:r>
        <w:t>CIDs</w:t>
      </w:r>
      <w:r>
        <w:rPr>
          <w:rFonts w:eastAsia="Arial"/>
        </w:rPr>
        <w:t xml:space="preserve"> </w:t>
      </w:r>
      <w:r>
        <w:t>e</w:t>
      </w:r>
      <w:r>
        <w:rPr>
          <w:rFonts w:eastAsia="Arial"/>
        </w:rPr>
        <w:t xml:space="preserve"> </w:t>
      </w:r>
      <w:r>
        <w:t>o</w:t>
      </w:r>
      <w:r>
        <w:rPr>
          <w:rFonts w:eastAsia="Arial"/>
        </w:rPr>
        <w:t xml:space="preserve"> </w:t>
      </w:r>
      <w:r>
        <w:t>CBCD</w:t>
      </w:r>
      <w:r>
        <w:rPr>
          <w:rFonts w:eastAsia="Arial"/>
        </w:rPr>
        <w:t xml:space="preserve"> </w:t>
      </w:r>
      <w:r>
        <w:t>(Centro</w:t>
      </w:r>
      <w:r>
        <w:rPr>
          <w:rFonts w:eastAsia="Arial"/>
        </w:rPr>
        <w:t xml:space="preserve"> </w:t>
      </w:r>
      <w:r>
        <w:t>Brasileiro</w:t>
      </w:r>
      <w:r>
        <w:rPr>
          <w:rFonts w:eastAsia="Arial"/>
        </w:rPr>
        <w:t xml:space="preserve"> </w:t>
      </w:r>
      <w:r>
        <w:t>de</w:t>
      </w:r>
      <w:r>
        <w:rPr>
          <w:rFonts w:eastAsia="Arial"/>
        </w:rPr>
        <w:t xml:space="preserve"> </w:t>
      </w:r>
      <w:r>
        <w:t>Classificação</w:t>
      </w:r>
      <w:r>
        <w:rPr>
          <w:rFonts w:eastAsia="Arial"/>
        </w:rPr>
        <w:t xml:space="preserve"> </w:t>
      </w:r>
      <w:r>
        <w:t>de</w:t>
      </w:r>
      <w:r>
        <w:rPr>
          <w:rFonts w:eastAsia="Arial"/>
        </w:rPr>
        <w:t xml:space="preserve"> </w:t>
      </w:r>
      <w:r>
        <w:t>Doenças)</w:t>
      </w:r>
      <w:r>
        <w:rPr>
          <w:rFonts w:eastAsia="Arial"/>
        </w:rPr>
        <w:t xml:space="preserve"> </w:t>
      </w:r>
      <w:r>
        <w:t>fornece</w:t>
      </w:r>
      <w:r>
        <w:rPr>
          <w:rFonts w:eastAsia="Arial"/>
        </w:rPr>
        <w:t xml:space="preserve"> </w:t>
      </w:r>
      <w:r>
        <w:t>sua</w:t>
      </w:r>
      <w:r>
        <w:rPr>
          <w:rFonts w:eastAsia="Arial"/>
        </w:rPr>
        <w:t xml:space="preserve"> </w:t>
      </w:r>
      <w:r>
        <w:t>versão</w:t>
      </w:r>
      <w:r>
        <w:rPr>
          <w:rFonts w:eastAsia="Arial"/>
        </w:rPr>
        <w:t xml:space="preserve"> </w:t>
      </w:r>
      <w:r>
        <w:t>em</w:t>
      </w:r>
      <w:r>
        <w:rPr>
          <w:rFonts w:eastAsia="Arial"/>
        </w:rPr>
        <w:t xml:space="preserve"> </w:t>
      </w:r>
      <w:r>
        <w:t>português.</w:t>
      </w:r>
      <w:r>
        <w:rPr>
          <w:rFonts w:eastAsia="Arial"/>
        </w:rPr>
        <w:t xml:space="preserve"> </w:t>
      </w:r>
      <w:r>
        <w:t>O</w:t>
      </w:r>
      <w:r>
        <w:rPr>
          <w:rFonts w:eastAsia="Arial"/>
        </w:rPr>
        <w:t xml:space="preserve"> </w:t>
      </w:r>
      <w:r>
        <w:t>Departamento</w:t>
      </w:r>
      <w:r>
        <w:rPr>
          <w:rFonts w:eastAsia="Arial"/>
        </w:rPr>
        <w:t xml:space="preserve"> </w:t>
      </w:r>
      <w:r>
        <w:t>de</w:t>
      </w:r>
      <w:r>
        <w:rPr>
          <w:rFonts w:eastAsia="Arial"/>
        </w:rPr>
        <w:t xml:space="preserve"> </w:t>
      </w:r>
      <w:r>
        <w:t>Informática</w:t>
      </w:r>
      <w:r>
        <w:rPr>
          <w:rFonts w:eastAsia="Arial"/>
        </w:rPr>
        <w:t xml:space="preserve"> </w:t>
      </w:r>
      <w:r>
        <w:t>do</w:t>
      </w:r>
      <w:r>
        <w:rPr>
          <w:rFonts w:eastAsia="Arial"/>
        </w:rPr>
        <w:t xml:space="preserve"> </w:t>
      </w:r>
      <w:r>
        <w:t>SUS</w:t>
      </w:r>
      <w:r>
        <w:rPr>
          <w:rFonts w:eastAsia="Arial"/>
        </w:rPr>
        <w:t xml:space="preserve"> </w:t>
      </w:r>
      <w:r>
        <w:t>(Sistema</w:t>
      </w:r>
      <w:r>
        <w:rPr>
          <w:rFonts w:eastAsia="Arial"/>
        </w:rPr>
        <w:t xml:space="preserve"> </w:t>
      </w:r>
      <w:r>
        <w:t>Único</w:t>
      </w:r>
      <w:r>
        <w:rPr>
          <w:rFonts w:eastAsia="Arial"/>
        </w:rPr>
        <w:t xml:space="preserve"> </w:t>
      </w:r>
      <w:r>
        <w:t>de</w:t>
      </w:r>
      <w:r>
        <w:rPr>
          <w:rFonts w:eastAsia="Arial"/>
        </w:rPr>
        <w:t xml:space="preserve"> </w:t>
      </w:r>
      <w:r>
        <w:t>Saúde)</w:t>
      </w:r>
      <w:r>
        <w:rPr>
          <w:rFonts w:eastAsia="Arial"/>
        </w:rPr>
        <w:t xml:space="preserve"> – </w:t>
      </w:r>
      <w:r>
        <w:t>DATASUS,</w:t>
      </w:r>
      <w:r>
        <w:rPr>
          <w:rFonts w:eastAsia="Arial"/>
        </w:rPr>
        <w:t xml:space="preserve"> </w:t>
      </w:r>
      <w:r>
        <w:t>por</w:t>
      </w:r>
      <w:r>
        <w:rPr>
          <w:rFonts w:eastAsia="Arial"/>
        </w:rPr>
        <w:t xml:space="preserve"> </w:t>
      </w:r>
      <w:r>
        <w:t>sua</w:t>
      </w:r>
      <w:r>
        <w:rPr>
          <w:rFonts w:eastAsia="Arial"/>
        </w:rPr>
        <w:t xml:space="preserve"> </w:t>
      </w:r>
      <w:r>
        <w:t>vez,</w:t>
      </w:r>
      <w:r>
        <w:rPr>
          <w:rFonts w:eastAsia="Arial"/>
        </w:rPr>
        <w:t xml:space="preserve"> </w:t>
      </w:r>
      <w:r>
        <w:t>fornece</w:t>
      </w:r>
      <w:r>
        <w:rPr>
          <w:rFonts w:eastAsia="Arial"/>
        </w:rPr>
        <w:t xml:space="preserve"> </w:t>
      </w:r>
      <w:r>
        <w:t>esta</w:t>
      </w:r>
      <w:r>
        <w:rPr>
          <w:rFonts w:eastAsia="Arial"/>
        </w:rPr>
        <w:t xml:space="preserve"> </w:t>
      </w:r>
      <w:r>
        <w:t>versão</w:t>
      </w:r>
      <w:r>
        <w:rPr>
          <w:rFonts w:eastAsia="Arial"/>
        </w:rPr>
        <w:t xml:space="preserve"> </w:t>
      </w:r>
      <w:r>
        <w:t>traduzida</w:t>
      </w:r>
      <w:r>
        <w:rPr>
          <w:rFonts w:eastAsia="Arial"/>
        </w:rPr>
        <w:t xml:space="preserve"> </w:t>
      </w:r>
      <w:r>
        <w:t>do</w:t>
      </w:r>
      <w:r>
        <w:rPr>
          <w:rFonts w:eastAsia="Arial"/>
        </w:rPr>
        <w:t xml:space="preserve"> </w:t>
      </w:r>
      <w:r>
        <w:t>catálogo</w:t>
      </w:r>
      <w:r>
        <w:rPr>
          <w:rFonts w:eastAsia="Arial"/>
        </w:rPr>
        <w:t xml:space="preserve"> </w:t>
      </w:r>
      <w:r>
        <w:t>de</w:t>
      </w:r>
      <w:r>
        <w:rPr>
          <w:rFonts w:eastAsia="Arial"/>
        </w:rPr>
        <w:t xml:space="preserve"> </w:t>
      </w:r>
      <w:r>
        <w:t>CIDs</w:t>
      </w:r>
      <w:r>
        <w:rPr>
          <w:rFonts w:eastAsia="Arial"/>
        </w:rPr>
        <w:t xml:space="preserve"> </w:t>
      </w:r>
      <w:r>
        <w:t>de</w:t>
      </w:r>
      <w:r>
        <w:rPr>
          <w:rFonts w:eastAsia="Arial"/>
        </w:rPr>
        <w:t xml:space="preserve"> </w:t>
      </w:r>
      <w:r>
        <w:t>forma</w:t>
      </w:r>
      <w:r>
        <w:rPr>
          <w:rFonts w:eastAsia="Arial"/>
        </w:rPr>
        <w:t xml:space="preserve"> </w:t>
      </w:r>
      <w:r>
        <w:t>digital</w:t>
      </w:r>
      <w:r>
        <w:rPr>
          <w:rFonts w:eastAsia="Arial"/>
        </w:rPr>
        <w:t xml:space="preserve"> </w:t>
      </w:r>
      <w:r>
        <w:t>em</w:t>
      </w:r>
      <w:r>
        <w:rPr>
          <w:rFonts w:eastAsia="Arial"/>
        </w:rPr>
        <w:t xml:space="preserve"> </w:t>
      </w:r>
      <w:r>
        <w:t>um</w:t>
      </w:r>
      <w:r>
        <w:rPr>
          <w:rFonts w:eastAsia="Arial"/>
        </w:rPr>
        <w:t xml:space="preserve"> </w:t>
      </w:r>
      <w:r>
        <w:t>arquivo</w:t>
      </w:r>
      <w:r>
        <w:rPr>
          <w:rFonts w:eastAsia="Arial"/>
        </w:rPr>
        <w:t xml:space="preserve"> </w:t>
      </w:r>
      <w:r>
        <w:t>XML.</w:t>
      </w:r>
      <w:r>
        <w:rPr>
          <w:rFonts w:eastAsia="Arial"/>
        </w:rPr>
        <w:t xml:space="preserve"> </w:t>
      </w:r>
      <w:r>
        <w:t>Para</w:t>
      </w:r>
      <w:r>
        <w:rPr>
          <w:rFonts w:eastAsia="Arial"/>
        </w:rPr>
        <w:t xml:space="preserve"> </w:t>
      </w:r>
      <w:r>
        <w:t>contar</w:t>
      </w:r>
      <w:r>
        <w:rPr>
          <w:rFonts w:eastAsia="Arial"/>
        </w:rPr>
        <w:t xml:space="preserve"> </w:t>
      </w:r>
      <w:r>
        <w:t>com</w:t>
      </w:r>
      <w:r>
        <w:rPr>
          <w:rFonts w:eastAsia="Arial"/>
        </w:rPr>
        <w:t xml:space="preserve"> </w:t>
      </w:r>
      <w:r>
        <w:t>estes</w:t>
      </w:r>
      <w:r>
        <w:rPr>
          <w:rFonts w:eastAsia="Arial"/>
        </w:rPr>
        <w:t xml:space="preserve"> </w:t>
      </w:r>
      <w:r>
        <w:t>registros</w:t>
      </w:r>
      <w:r>
        <w:rPr>
          <w:rFonts w:eastAsia="Arial"/>
        </w:rPr>
        <w:t xml:space="preserve"> </w:t>
      </w:r>
      <w:r>
        <w:t>no</w:t>
      </w:r>
      <w:r>
        <w:rPr>
          <w:rFonts w:eastAsia="Arial"/>
        </w:rPr>
        <w:t xml:space="preserve"> </w:t>
      </w:r>
      <w:r>
        <w:t>sistema</w:t>
      </w:r>
      <w:r>
        <w:rPr>
          <w:rFonts w:eastAsia="Arial"/>
        </w:rPr>
        <w:t xml:space="preserve"> </w:t>
      </w:r>
      <w:r>
        <w:t>foi</w:t>
      </w:r>
      <w:r>
        <w:rPr>
          <w:rFonts w:eastAsia="Arial"/>
        </w:rPr>
        <w:t xml:space="preserve"> </w:t>
      </w:r>
      <w:r>
        <w:t>implementada</w:t>
      </w:r>
      <w:r>
        <w:rPr>
          <w:rFonts w:eastAsia="Arial"/>
        </w:rPr>
        <w:t xml:space="preserve"> </w:t>
      </w:r>
      <w:r>
        <w:t>uma</w:t>
      </w:r>
      <w:r>
        <w:rPr>
          <w:rFonts w:eastAsia="Arial"/>
        </w:rPr>
        <w:t xml:space="preserve"> </w:t>
      </w:r>
      <w:r>
        <w:t>funcionalidade</w:t>
      </w:r>
      <w:r>
        <w:rPr>
          <w:rFonts w:eastAsia="Arial"/>
        </w:rPr>
        <w:t xml:space="preserve"> </w:t>
      </w:r>
      <w:r>
        <w:t>de</w:t>
      </w:r>
      <w:r>
        <w:rPr>
          <w:rFonts w:eastAsia="Arial"/>
        </w:rPr>
        <w:t xml:space="preserve"> </w:t>
      </w:r>
      <w:r>
        <w:t>importação</w:t>
      </w:r>
      <w:r>
        <w:rPr>
          <w:rFonts w:eastAsia="Arial"/>
        </w:rPr>
        <w:t xml:space="preserve"> </w:t>
      </w:r>
      <w:r>
        <w:t>em</w:t>
      </w:r>
      <w:r>
        <w:rPr>
          <w:rFonts w:eastAsia="Arial"/>
        </w:rPr>
        <w:t xml:space="preserve"> </w:t>
      </w:r>
      <w:r>
        <w:t>massa</w:t>
      </w:r>
      <w:r>
        <w:rPr>
          <w:rFonts w:eastAsia="Arial"/>
        </w:rPr>
        <w:t xml:space="preserve"> </w:t>
      </w:r>
      <w:r>
        <w:t>a</w:t>
      </w:r>
      <w:r>
        <w:rPr>
          <w:rFonts w:eastAsia="Arial"/>
        </w:rPr>
        <w:t xml:space="preserve"> </w:t>
      </w:r>
      <w:r>
        <w:t>partir</w:t>
      </w:r>
      <w:r>
        <w:rPr>
          <w:rFonts w:eastAsia="Arial"/>
        </w:rPr>
        <w:t xml:space="preserve"> </w:t>
      </w:r>
      <w:r w:rsidR="005F6038">
        <w:t>do</w:t>
      </w:r>
      <w:r>
        <w:rPr>
          <w:rFonts w:eastAsia="Arial"/>
        </w:rPr>
        <w:t xml:space="preserve"> </w:t>
      </w:r>
      <w:r>
        <w:t>arquivo</w:t>
      </w:r>
      <w:r>
        <w:rPr>
          <w:rFonts w:eastAsia="Arial"/>
        </w:rPr>
        <w:t xml:space="preserve"> </w:t>
      </w:r>
      <w:r>
        <w:t>XML.</w:t>
      </w:r>
      <w:r>
        <w:rPr>
          <w:rFonts w:eastAsia="Arial"/>
        </w:rPr>
        <w:t xml:space="preserve"> </w:t>
      </w:r>
      <w:r>
        <w:t>A</w:t>
      </w:r>
      <w:r>
        <w:rPr>
          <w:rFonts w:eastAsia="Arial"/>
        </w:rPr>
        <w:t xml:space="preserve"> </w:t>
      </w:r>
      <w:r>
        <w:t>importação</w:t>
      </w:r>
      <w:r>
        <w:rPr>
          <w:rFonts w:eastAsia="Arial"/>
        </w:rPr>
        <w:t xml:space="preserve"> </w:t>
      </w:r>
      <w:r>
        <w:t>percorre</w:t>
      </w:r>
      <w:r>
        <w:rPr>
          <w:rFonts w:eastAsia="Arial"/>
        </w:rPr>
        <w:t xml:space="preserve"> </w:t>
      </w:r>
      <w:r>
        <w:t>o</w:t>
      </w:r>
      <w:r>
        <w:rPr>
          <w:rFonts w:eastAsia="Arial"/>
        </w:rPr>
        <w:t xml:space="preserve"> </w:t>
      </w:r>
      <w:r>
        <w:t>arquivo</w:t>
      </w:r>
      <w:r>
        <w:rPr>
          <w:rFonts w:eastAsia="Arial"/>
        </w:rPr>
        <w:t xml:space="preserve"> </w:t>
      </w:r>
      <w:r>
        <w:t>e</w:t>
      </w:r>
      <w:r>
        <w:rPr>
          <w:rFonts w:eastAsia="Arial"/>
        </w:rPr>
        <w:t xml:space="preserve"> </w:t>
      </w:r>
      <w:r>
        <w:t>grava</w:t>
      </w:r>
      <w:r>
        <w:rPr>
          <w:rFonts w:eastAsia="Arial"/>
        </w:rPr>
        <w:t xml:space="preserve"> </w:t>
      </w:r>
      <w:r>
        <w:t>os</w:t>
      </w:r>
      <w:r>
        <w:rPr>
          <w:rFonts w:eastAsia="Arial"/>
        </w:rPr>
        <w:t xml:space="preserve"> </w:t>
      </w:r>
      <w:r>
        <w:t>registros</w:t>
      </w:r>
      <w:r>
        <w:rPr>
          <w:rFonts w:eastAsia="Arial"/>
        </w:rPr>
        <w:t xml:space="preserve"> </w:t>
      </w:r>
      <w:r>
        <w:t>dos</w:t>
      </w:r>
      <w:r>
        <w:rPr>
          <w:rFonts w:eastAsia="Arial"/>
        </w:rPr>
        <w:t xml:space="preserve"> </w:t>
      </w:r>
      <w:r>
        <w:t>CIDs</w:t>
      </w:r>
      <w:r>
        <w:rPr>
          <w:rFonts w:eastAsia="Arial"/>
        </w:rPr>
        <w:t xml:space="preserve"> </w:t>
      </w:r>
      <w:r>
        <w:t>com</w:t>
      </w:r>
      <w:r>
        <w:rPr>
          <w:rFonts w:eastAsia="Arial"/>
        </w:rPr>
        <w:t xml:space="preserve"> </w:t>
      </w:r>
      <w:r>
        <w:t>código</w:t>
      </w:r>
      <w:r>
        <w:rPr>
          <w:rFonts w:eastAsia="Arial"/>
        </w:rPr>
        <w:t xml:space="preserve"> </w:t>
      </w:r>
      <w:r>
        <w:t>e</w:t>
      </w:r>
      <w:r>
        <w:rPr>
          <w:rFonts w:eastAsia="Arial"/>
        </w:rPr>
        <w:t xml:space="preserve"> </w:t>
      </w:r>
      <w:r>
        <w:t>descrição</w:t>
      </w:r>
      <w:r>
        <w:rPr>
          <w:rFonts w:eastAsia="Arial"/>
        </w:rPr>
        <w:t xml:space="preserve"> </w:t>
      </w:r>
      <w:r>
        <w:t>dos</w:t>
      </w:r>
      <w:r>
        <w:rPr>
          <w:rFonts w:eastAsia="Arial"/>
        </w:rPr>
        <w:t xml:space="preserve"> </w:t>
      </w:r>
      <w:r>
        <w:t>mesmos</w:t>
      </w:r>
      <w:r>
        <w:rPr>
          <w:rFonts w:eastAsia="Arial"/>
        </w:rPr>
        <w:t xml:space="preserve"> </w:t>
      </w:r>
      <w:r>
        <w:t>(Figura</w:t>
      </w:r>
      <w:r>
        <w:rPr>
          <w:rFonts w:eastAsia="Arial"/>
        </w:rPr>
        <w:t xml:space="preserve"> </w:t>
      </w:r>
      <w:r w:rsidR="005F6038">
        <w:t>7).</w:t>
      </w:r>
    </w:p>
    <w:p w:rsidR="00270A16" w:rsidRDefault="00270A16" w:rsidP="005F6038">
      <w:pPr>
        <w:pStyle w:val="ndicedeilustraoTCC"/>
      </w:pPr>
    </w:p>
    <w:p w:rsidR="00270A16" w:rsidRDefault="00CA1E67" w:rsidP="005F6038">
      <w:pPr>
        <w:jc w:val="center"/>
        <w:rPr>
          <w:b/>
        </w:rPr>
      </w:pPr>
      <w:r>
        <w:rPr>
          <w:noProof/>
          <w:lang w:eastAsia="pt-BR"/>
        </w:rPr>
        <w:drawing>
          <wp:inline distT="0" distB="0" distL="0" distR="0" wp14:anchorId="49C5083E" wp14:editId="26DA028C">
            <wp:extent cx="4533900" cy="1885950"/>
            <wp:effectExtent l="19050" t="19050" r="19050" b="190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33900" cy="1885950"/>
                    </a:xfrm>
                    <a:prstGeom prst="rect">
                      <a:avLst/>
                    </a:prstGeom>
                    <a:solidFill>
                      <a:srgbClr val="FFFFFF"/>
                    </a:solidFill>
                    <a:ln w="0" cmpd="sng">
                      <a:solidFill>
                        <a:srgbClr val="000000"/>
                      </a:solidFill>
                      <a:prstDash val="solid"/>
                      <a:miter lim="800000"/>
                      <a:headEnd/>
                      <a:tailEnd/>
                    </a:ln>
                    <a:effectLst/>
                  </pic:spPr>
                </pic:pic>
              </a:graphicData>
            </a:graphic>
          </wp:inline>
        </w:drawing>
      </w:r>
    </w:p>
    <w:p w:rsidR="00270A16" w:rsidRDefault="00270A16" w:rsidP="005F6038">
      <w:pPr>
        <w:pStyle w:val="ndicedeilustraoTCC"/>
      </w:pPr>
      <w:bookmarkStart w:id="158" w:name="_Toc379143982"/>
      <w:r w:rsidRPr="005F6038">
        <w:rPr>
          <w:b/>
        </w:rPr>
        <w:t>Figura</w:t>
      </w:r>
      <w:r w:rsidRPr="005F6038">
        <w:rPr>
          <w:rFonts w:eastAsia="Arial"/>
          <w:b/>
        </w:rPr>
        <w:t xml:space="preserve"> </w:t>
      </w:r>
      <w:r w:rsidRPr="005F6038">
        <w:rPr>
          <w:b/>
        </w:rPr>
        <w:fldChar w:fldCharType="begin"/>
      </w:r>
      <w:r w:rsidRPr="005F6038">
        <w:rPr>
          <w:b/>
        </w:rPr>
        <w:instrText xml:space="preserve"> SEQ "Figura" \*Arabic </w:instrText>
      </w:r>
      <w:r w:rsidRPr="005F6038">
        <w:rPr>
          <w:b/>
        </w:rPr>
        <w:fldChar w:fldCharType="separate"/>
      </w:r>
      <w:r w:rsidR="00B76AE8">
        <w:rPr>
          <w:b/>
          <w:noProof/>
        </w:rPr>
        <w:t>7</w:t>
      </w:r>
      <w:r w:rsidRPr="005F6038">
        <w:rPr>
          <w:b/>
        </w:rPr>
        <w:fldChar w:fldCharType="end"/>
      </w:r>
      <w:r w:rsidRPr="005F6038">
        <w:rPr>
          <w:b/>
        </w:rPr>
        <w:t>.</w:t>
      </w:r>
      <w:r>
        <w:rPr>
          <w:rFonts w:eastAsia="Arial"/>
        </w:rPr>
        <w:t xml:space="preserve"> </w:t>
      </w:r>
      <w:r>
        <w:t>Tela</w:t>
      </w:r>
      <w:r>
        <w:rPr>
          <w:rFonts w:eastAsia="Arial"/>
        </w:rPr>
        <w:t xml:space="preserve"> </w:t>
      </w:r>
      <w:r>
        <w:t>de</w:t>
      </w:r>
      <w:r>
        <w:rPr>
          <w:rFonts w:eastAsia="Arial"/>
        </w:rPr>
        <w:t xml:space="preserve"> </w:t>
      </w:r>
      <w:r>
        <w:t>importação</w:t>
      </w:r>
      <w:r>
        <w:rPr>
          <w:rFonts w:eastAsia="Arial"/>
        </w:rPr>
        <w:t xml:space="preserve"> </w:t>
      </w:r>
      <w:r>
        <w:t>de</w:t>
      </w:r>
      <w:r>
        <w:rPr>
          <w:rFonts w:eastAsia="Arial"/>
        </w:rPr>
        <w:t xml:space="preserve"> </w:t>
      </w:r>
      <w:r>
        <w:t>CIDs</w:t>
      </w:r>
      <w:bookmarkEnd w:id="158"/>
      <w:r w:rsidR="005F6038">
        <w:t>.</w:t>
      </w:r>
    </w:p>
    <w:p w:rsidR="00270A16" w:rsidRDefault="00270A16" w:rsidP="005F6038">
      <w:pPr>
        <w:pStyle w:val="ndicedeilustraoTCC"/>
      </w:pPr>
    </w:p>
    <w:p w:rsidR="00270A16" w:rsidRDefault="00270A16" w:rsidP="005F6038">
      <w:pPr>
        <w:pStyle w:val="PargrafoTCC"/>
      </w:pPr>
    </w:p>
    <w:p w:rsidR="00270A16" w:rsidRDefault="00270A16" w:rsidP="00DF3760">
      <w:pPr>
        <w:pStyle w:val="Heading3"/>
      </w:pPr>
      <w:bookmarkStart w:id="159" w:name="__RefHeading__69_2068703521"/>
      <w:bookmarkStart w:id="160" w:name="__RefHeading__386_1472683970"/>
      <w:bookmarkStart w:id="161" w:name="__RefHeading__203_1884309817"/>
      <w:bookmarkStart w:id="162" w:name="__RefHeading__100_827532146"/>
      <w:bookmarkStart w:id="163" w:name="__RefHeading__137_2111979340"/>
      <w:bookmarkStart w:id="164" w:name="__RefHeading__236_1670186559"/>
      <w:bookmarkStart w:id="165" w:name="__RefHeading__170_1286912160"/>
      <w:bookmarkStart w:id="166" w:name="__RefHeading__322_2087715902"/>
      <w:bookmarkStart w:id="167" w:name="__RefHeading__269_1176750583"/>
      <w:bookmarkStart w:id="168" w:name="__RefHeading__377_1150354337"/>
      <w:bookmarkStart w:id="169" w:name="_Toc379146571"/>
      <w:bookmarkEnd w:id="159"/>
      <w:bookmarkEnd w:id="160"/>
      <w:bookmarkEnd w:id="161"/>
      <w:bookmarkEnd w:id="162"/>
      <w:bookmarkEnd w:id="163"/>
      <w:bookmarkEnd w:id="164"/>
      <w:bookmarkEnd w:id="165"/>
      <w:bookmarkEnd w:id="166"/>
      <w:bookmarkEnd w:id="167"/>
      <w:bookmarkEnd w:id="168"/>
      <w:r>
        <w:t>Pacientes</w:t>
      </w:r>
      <w:r>
        <w:rPr>
          <w:rFonts w:eastAsia="Arial"/>
        </w:rPr>
        <w:t xml:space="preserve"> </w:t>
      </w:r>
      <w:r>
        <w:t>e</w:t>
      </w:r>
      <w:r>
        <w:rPr>
          <w:rFonts w:eastAsia="Arial"/>
        </w:rPr>
        <w:t xml:space="preserve"> </w:t>
      </w:r>
      <w:r w:rsidR="003F6384">
        <w:t>P</w:t>
      </w:r>
      <w:r>
        <w:t>rontuários</w:t>
      </w:r>
      <w:bookmarkEnd w:id="169"/>
    </w:p>
    <w:p w:rsidR="00270A16" w:rsidRDefault="00270A16">
      <w:pPr>
        <w:pStyle w:val="PargrafoTCC"/>
      </w:pPr>
      <w:r>
        <w:t>Um</w:t>
      </w:r>
      <w:r>
        <w:rPr>
          <w:rFonts w:eastAsia="Arial"/>
        </w:rPr>
        <w:t xml:space="preserve"> </w:t>
      </w:r>
      <w:r>
        <w:t>dos</w:t>
      </w:r>
      <w:r>
        <w:rPr>
          <w:rFonts w:eastAsia="Arial"/>
        </w:rPr>
        <w:t xml:space="preserve"> </w:t>
      </w:r>
      <w:r>
        <w:t>focos</w:t>
      </w:r>
      <w:r>
        <w:rPr>
          <w:rFonts w:eastAsia="Arial"/>
        </w:rPr>
        <w:t xml:space="preserve"> </w:t>
      </w:r>
      <w:r>
        <w:t>importantes</w:t>
      </w:r>
      <w:r>
        <w:rPr>
          <w:rFonts w:eastAsia="Arial"/>
        </w:rPr>
        <w:t xml:space="preserve"> </w:t>
      </w:r>
      <w:r w:rsidR="005F6038" w:rsidRPr="00ED748F">
        <w:t>ao</w:t>
      </w:r>
      <w:r w:rsidRPr="00ED748F">
        <w:rPr>
          <w:rFonts w:eastAsia="Arial"/>
        </w:rPr>
        <w:t xml:space="preserve"> </w:t>
      </w:r>
      <w:r w:rsidRPr="00ED748F">
        <w:t>se</w:t>
      </w:r>
      <w:r w:rsidRPr="00ED748F">
        <w:rPr>
          <w:rFonts w:eastAsia="Arial"/>
        </w:rPr>
        <w:t xml:space="preserve"> </w:t>
      </w:r>
      <w:r w:rsidRPr="00ED748F">
        <w:t>informatizar</w:t>
      </w:r>
      <w:r w:rsidRPr="00ED748F">
        <w:rPr>
          <w:rFonts w:eastAsia="Arial"/>
        </w:rPr>
        <w:t xml:space="preserve"> </w:t>
      </w:r>
      <w:r w:rsidRPr="00ED748F">
        <w:t>uma</w:t>
      </w:r>
      <w:r w:rsidRPr="00ED748F">
        <w:rPr>
          <w:rFonts w:eastAsia="Arial"/>
        </w:rPr>
        <w:t xml:space="preserve"> </w:t>
      </w:r>
      <w:r w:rsidRPr="00ED748F">
        <w:t>clínica</w:t>
      </w:r>
      <w:r w:rsidRPr="00ED748F">
        <w:rPr>
          <w:rFonts w:eastAsia="Arial"/>
        </w:rPr>
        <w:t xml:space="preserve"> </w:t>
      </w:r>
      <w:r w:rsidRPr="00ED748F">
        <w:t>médica</w:t>
      </w:r>
      <w:r w:rsidRPr="00ED748F">
        <w:rPr>
          <w:rFonts w:eastAsia="Arial"/>
        </w:rPr>
        <w:t xml:space="preserve"> </w:t>
      </w:r>
      <w:r w:rsidRPr="00ED748F">
        <w:t>é</w:t>
      </w:r>
      <w:r w:rsidRPr="00ED748F">
        <w:rPr>
          <w:rFonts w:eastAsia="Arial"/>
        </w:rPr>
        <w:t xml:space="preserve"> </w:t>
      </w:r>
      <w:r w:rsidRPr="00ED748F">
        <w:t>substituir</w:t>
      </w:r>
      <w:r w:rsidRPr="00ED748F">
        <w:rPr>
          <w:rFonts w:eastAsia="Arial"/>
        </w:rPr>
        <w:t xml:space="preserve"> </w:t>
      </w:r>
      <w:r w:rsidRPr="00ED748F">
        <w:t>as</w:t>
      </w:r>
      <w:r w:rsidRPr="00ED748F">
        <w:rPr>
          <w:rFonts w:eastAsia="Arial"/>
        </w:rPr>
        <w:t xml:space="preserve"> </w:t>
      </w:r>
      <w:r w:rsidRPr="00ED748F">
        <w:t>fichas</w:t>
      </w:r>
      <w:r w:rsidRPr="00ED748F">
        <w:rPr>
          <w:rFonts w:eastAsia="Arial"/>
        </w:rPr>
        <w:t xml:space="preserve"> </w:t>
      </w:r>
      <w:r w:rsidR="00ED748F" w:rsidRPr="00ED748F">
        <w:rPr>
          <w:rFonts w:eastAsia="Arial"/>
        </w:rPr>
        <w:t xml:space="preserve">dos pacientes </w:t>
      </w:r>
      <w:r w:rsidRPr="00ED748F">
        <w:t>e</w:t>
      </w:r>
      <w:r w:rsidRPr="00ED748F">
        <w:rPr>
          <w:rFonts w:eastAsia="Arial"/>
        </w:rPr>
        <w:t xml:space="preserve"> </w:t>
      </w:r>
      <w:r w:rsidRPr="00ED748F">
        <w:t>prontuários</w:t>
      </w:r>
      <w:r>
        <w:rPr>
          <w:rFonts w:eastAsia="Arial"/>
        </w:rPr>
        <w:t xml:space="preserve"> </w:t>
      </w:r>
      <w:r w:rsidR="00ED748F">
        <w:t>em papel</w:t>
      </w:r>
      <w:r>
        <w:rPr>
          <w:rFonts w:eastAsia="Arial"/>
        </w:rPr>
        <w:t xml:space="preserve"> </w:t>
      </w:r>
      <w:r>
        <w:t>para</w:t>
      </w:r>
      <w:r>
        <w:rPr>
          <w:rFonts w:eastAsia="Arial"/>
        </w:rPr>
        <w:t xml:space="preserve"> </w:t>
      </w:r>
      <w:r>
        <w:t>um</w:t>
      </w:r>
      <w:r>
        <w:rPr>
          <w:rFonts w:eastAsia="Arial"/>
        </w:rPr>
        <w:t xml:space="preserve"> </w:t>
      </w:r>
      <w:r>
        <w:t>registro</w:t>
      </w:r>
      <w:r>
        <w:rPr>
          <w:rFonts w:eastAsia="Arial"/>
        </w:rPr>
        <w:t xml:space="preserve"> </w:t>
      </w:r>
      <w:r>
        <w:t>digital.</w:t>
      </w:r>
    </w:p>
    <w:p w:rsidR="00270A16" w:rsidRDefault="00270A16">
      <w:pPr>
        <w:pStyle w:val="PargrafoTCC"/>
      </w:pPr>
      <w:r>
        <w:t>No</w:t>
      </w:r>
      <w:r>
        <w:rPr>
          <w:rFonts w:eastAsia="Arial"/>
        </w:rPr>
        <w:t xml:space="preserve"> </w:t>
      </w:r>
      <w:r>
        <w:t>WebClínica,</w:t>
      </w:r>
      <w:r>
        <w:rPr>
          <w:rFonts w:eastAsia="Arial"/>
        </w:rPr>
        <w:t xml:space="preserve"> </w:t>
      </w:r>
      <w:r>
        <w:t>a</w:t>
      </w:r>
      <w:r>
        <w:rPr>
          <w:rFonts w:eastAsia="Arial"/>
        </w:rPr>
        <w:t xml:space="preserve"> </w:t>
      </w:r>
      <w:r>
        <w:t>secretária</w:t>
      </w:r>
      <w:r>
        <w:rPr>
          <w:rFonts w:eastAsia="Arial"/>
        </w:rPr>
        <w:t xml:space="preserve"> </w:t>
      </w:r>
      <w:r>
        <w:t>consegue</w:t>
      </w:r>
      <w:r>
        <w:rPr>
          <w:rFonts w:eastAsia="Arial"/>
        </w:rPr>
        <w:t xml:space="preserve"> </w:t>
      </w:r>
      <w:r>
        <w:t>cadastrar</w:t>
      </w:r>
      <w:r>
        <w:rPr>
          <w:rFonts w:eastAsia="Arial"/>
        </w:rPr>
        <w:t xml:space="preserve"> </w:t>
      </w:r>
      <w:r>
        <w:t>os</w:t>
      </w:r>
      <w:r>
        <w:rPr>
          <w:rFonts w:eastAsia="Arial"/>
        </w:rPr>
        <w:t xml:space="preserve"> </w:t>
      </w:r>
      <w:r>
        <w:t>pacientes</w:t>
      </w:r>
      <w:r>
        <w:rPr>
          <w:rFonts w:eastAsia="Arial"/>
        </w:rPr>
        <w:t xml:space="preserve"> </w:t>
      </w:r>
      <w:r>
        <w:t>preenchendo</w:t>
      </w:r>
      <w:r>
        <w:rPr>
          <w:rFonts w:eastAsia="Arial"/>
        </w:rPr>
        <w:t xml:space="preserve"> </w:t>
      </w:r>
      <w:r>
        <w:t>um</w:t>
      </w:r>
      <w:r>
        <w:rPr>
          <w:rFonts w:eastAsia="Arial"/>
        </w:rPr>
        <w:t xml:space="preserve"> </w:t>
      </w:r>
      <w:r>
        <w:t>formulário</w:t>
      </w:r>
      <w:r>
        <w:rPr>
          <w:rFonts w:eastAsia="Arial"/>
        </w:rPr>
        <w:t xml:space="preserve"> </w:t>
      </w:r>
      <w:r>
        <w:t>(Figura</w:t>
      </w:r>
      <w:r>
        <w:rPr>
          <w:rFonts w:eastAsia="Arial"/>
        </w:rPr>
        <w:t xml:space="preserve"> </w:t>
      </w:r>
      <w:r>
        <w:t>8)</w:t>
      </w:r>
      <w:r>
        <w:rPr>
          <w:rFonts w:eastAsia="Arial"/>
        </w:rPr>
        <w:t xml:space="preserve"> </w:t>
      </w:r>
      <w:r>
        <w:t>com</w:t>
      </w:r>
      <w:r>
        <w:rPr>
          <w:rFonts w:eastAsia="Arial"/>
        </w:rPr>
        <w:t xml:space="preserve"> </w:t>
      </w:r>
      <w:r>
        <w:t>as</w:t>
      </w:r>
      <w:r>
        <w:rPr>
          <w:rFonts w:eastAsia="Arial"/>
        </w:rPr>
        <w:t xml:space="preserve"> </w:t>
      </w:r>
      <w:r>
        <w:t>seguintes</w:t>
      </w:r>
      <w:r>
        <w:rPr>
          <w:rFonts w:eastAsia="Arial"/>
        </w:rPr>
        <w:t xml:space="preserve"> </w:t>
      </w:r>
      <w:r>
        <w:t>informações:</w:t>
      </w:r>
      <w:r>
        <w:rPr>
          <w:rFonts w:eastAsia="Arial"/>
        </w:rPr>
        <w:t xml:space="preserve"> </w:t>
      </w:r>
      <w:r>
        <w:t>nome</w:t>
      </w:r>
      <w:r>
        <w:rPr>
          <w:rFonts w:eastAsia="Arial"/>
        </w:rPr>
        <w:t xml:space="preserve"> </w:t>
      </w:r>
      <w:r>
        <w:t>completo,</w:t>
      </w:r>
      <w:r>
        <w:rPr>
          <w:rFonts w:eastAsia="Arial"/>
        </w:rPr>
        <w:t xml:space="preserve"> </w:t>
      </w:r>
      <w:r>
        <w:t>data</w:t>
      </w:r>
      <w:r>
        <w:rPr>
          <w:rFonts w:eastAsia="Arial"/>
        </w:rPr>
        <w:t xml:space="preserve"> </w:t>
      </w:r>
      <w:r>
        <w:t>de</w:t>
      </w:r>
      <w:r>
        <w:rPr>
          <w:rFonts w:eastAsia="Arial"/>
        </w:rPr>
        <w:t xml:space="preserve"> </w:t>
      </w:r>
      <w:r>
        <w:t>nascimento,</w:t>
      </w:r>
      <w:r>
        <w:rPr>
          <w:rFonts w:eastAsia="Arial"/>
        </w:rPr>
        <w:t xml:space="preserve"> </w:t>
      </w:r>
      <w:r>
        <w:t>convênio,</w:t>
      </w:r>
      <w:r>
        <w:rPr>
          <w:rFonts w:eastAsia="Arial"/>
        </w:rPr>
        <w:t xml:space="preserve"> </w:t>
      </w:r>
      <w:r>
        <w:t>endereço,</w:t>
      </w:r>
      <w:r>
        <w:rPr>
          <w:rFonts w:eastAsia="Arial"/>
        </w:rPr>
        <w:t xml:space="preserve"> </w:t>
      </w:r>
      <w:r>
        <w:t>telefone</w:t>
      </w:r>
      <w:r>
        <w:rPr>
          <w:rFonts w:eastAsia="Arial"/>
        </w:rPr>
        <w:t xml:space="preserve"> </w:t>
      </w:r>
      <w:r>
        <w:t>e</w:t>
      </w:r>
      <w:r>
        <w:rPr>
          <w:rFonts w:eastAsia="Arial"/>
        </w:rPr>
        <w:t xml:space="preserve"> </w:t>
      </w:r>
      <w:r>
        <w:t>e-mail</w:t>
      </w:r>
      <w:r>
        <w:rPr>
          <w:rFonts w:eastAsia="Arial"/>
        </w:rPr>
        <w:t xml:space="preserve"> </w:t>
      </w:r>
      <w:r>
        <w:t>principais</w:t>
      </w:r>
      <w:r>
        <w:rPr>
          <w:rFonts w:eastAsia="Arial"/>
        </w:rPr>
        <w:t xml:space="preserve"> </w:t>
      </w:r>
      <w:r>
        <w:t>e</w:t>
      </w:r>
      <w:r>
        <w:rPr>
          <w:rFonts w:eastAsia="Arial"/>
        </w:rPr>
        <w:t xml:space="preserve"> </w:t>
      </w:r>
      <w:r>
        <w:t>outras</w:t>
      </w:r>
      <w:r>
        <w:rPr>
          <w:rFonts w:eastAsia="Arial"/>
        </w:rPr>
        <w:t xml:space="preserve"> </w:t>
      </w:r>
      <w:r>
        <w:t>formas</w:t>
      </w:r>
      <w:r>
        <w:rPr>
          <w:rFonts w:eastAsia="Arial"/>
        </w:rPr>
        <w:t xml:space="preserve"> </w:t>
      </w:r>
      <w:r>
        <w:t>de</w:t>
      </w:r>
      <w:r>
        <w:rPr>
          <w:rFonts w:eastAsia="Arial"/>
        </w:rPr>
        <w:t xml:space="preserve"> </w:t>
      </w:r>
      <w:r>
        <w:t>contato.</w:t>
      </w:r>
      <w:r>
        <w:rPr>
          <w:rFonts w:eastAsia="Arial"/>
        </w:rPr>
        <w:t xml:space="preserve"> </w:t>
      </w:r>
      <w:r>
        <w:t>Os</w:t>
      </w:r>
      <w:r>
        <w:rPr>
          <w:rFonts w:eastAsia="Arial"/>
        </w:rPr>
        <w:t xml:space="preserve"> </w:t>
      </w:r>
      <w:r>
        <w:t>campos</w:t>
      </w:r>
      <w:r>
        <w:rPr>
          <w:rFonts w:eastAsia="Arial"/>
        </w:rPr>
        <w:t xml:space="preserve"> </w:t>
      </w:r>
      <w:r w:rsidRPr="00ED748F">
        <w:t>CPF</w:t>
      </w:r>
      <w:r w:rsidR="00ED748F" w:rsidRPr="00ED748F">
        <w:t xml:space="preserve"> e</w:t>
      </w:r>
      <w:r w:rsidRPr="00ED748F">
        <w:rPr>
          <w:rFonts w:eastAsia="Arial"/>
        </w:rPr>
        <w:t xml:space="preserve"> </w:t>
      </w:r>
      <w:r w:rsidRPr="00ED748F">
        <w:t>RG</w:t>
      </w:r>
      <w:r>
        <w:rPr>
          <w:rFonts w:eastAsia="Arial"/>
        </w:rPr>
        <w:t xml:space="preserve"> </w:t>
      </w:r>
      <w:r>
        <w:t>só</w:t>
      </w:r>
      <w:r>
        <w:rPr>
          <w:rFonts w:eastAsia="Arial"/>
        </w:rPr>
        <w:t xml:space="preserve"> </w:t>
      </w:r>
      <w:r>
        <w:t>são</w:t>
      </w:r>
      <w:r>
        <w:rPr>
          <w:rFonts w:eastAsia="Arial"/>
        </w:rPr>
        <w:t xml:space="preserve"> </w:t>
      </w:r>
      <w:r>
        <w:t>obrigatórios</w:t>
      </w:r>
      <w:r>
        <w:rPr>
          <w:rFonts w:eastAsia="Arial"/>
        </w:rPr>
        <w:t xml:space="preserve"> </w:t>
      </w:r>
      <w:r>
        <w:t>caso</w:t>
      </w:r>
      <w:r>
        <w:rPr>
          <w:rFonts w:eastAsia="Arial"/>
        </w:rPr>
        <w:t xml:space="preserve"> </w:t>
      </w:r>
      <w:r>
        <w:t>o</w:t>
      </w:r>
      <w:r>
        <w:rPr>
          <w:rFonts w:eastAsia="Arial"/>
        </w:rPr>
        <w:t xml:space="preserve"> </w:t>
      </w:r>
      <w:r>
        <w:t>paciente</w:t>
      </w:r>
      <w:r>
        <w:rPr>
          <w:rFonts w:eastAsia="Arial"/>
        </w:rPr>
        <w:t xml:space="preserve"> </w:t>
      </w:r>
      <w:r>
        <w:t>seja</w:t>
      </w:r>
      <w:r>
        <w:rPr>
          <w:rFonts w:eastAsia="Arial"/>
        </w:rPr>
        <w:t xml:space="preserve"> </w:t>
      </w:r>
      <w:r>
        <w:t>maior</w:t>
      </w:r>
      <w:r>
        <w:rPr>
          <w:rFonts w:eastAsia="Arial"/>
        </w:rPr>
        <w:t xml:space="preserve"> </w:t>
      </w:r>
      <w:r>
        <w:t>de</w:t>
      </w:r>
      <w:r>
        <w:rPr>
          <w:rFonts w:eastAsia="Arial"/>
        </w:rPr>
        <w:t xml:space="preserve"> </w:t>
      </w:r>
      <w:r>
        <w:t>idade</w:t>
      </w:r>
      <w:r>
        <w:rPr>
          <w:rFonts w:eastAsia="Arial"/>
        </w:rPr>
        <w:t xml:space="preserve"> </w:t>
      </w:r>
      <w:r>
        <w:t>(mais</w:t>
      </w:r>
      <w:r>
        <w:rPr>
          <w:rFonts w:eastAsia="Arial"/>
        </w:rPr>
        <w:t xml:space="preserve"> </w:t>
      </w:r>
      <w:r>
        <w:t>de</w:t>
      </w:r>
      <w:r>
        <w:rPr>
          <w:rFonts w:eastAsia="Arial"/>
        </w:rPr>
        <w:t xml:space="preserve"> </w:t>
      </w:r>
      <w:r>
        <w:t>18</w:t>
      </w:r>
      <w:r>
        <w:rPr>
          <w:rFonts w:eastAsia="Arial"/>
        </w:rPr>
        <w:t xml:space="preserve"> </w:t>
      </w:r>
      <w:r>
        <w:t>anos),</w:t>
      </w:r>
      <w:r>
        <w:rPr>
          <w:rFonts w:eastAsia="Arial"/>
        </w:rPr>
        <w:t xml:space="preserve"> </w:t>
      </w:r>
      <w:r>
        <w:t>caso</w:t>
      </w:r>
      <w:r>
        <w:rPr>
          <w:rFonts w:eastAsia="Arial"/>
        </w:rPr>
        <w:t xml:space="preserve"> </w:t>
      </w:r>
      <w:r>
        <w:t>contrário</w:t>
      </w:r>
      <w:r>
        <w:rPr>
          <w:rFonts w:eastAsia="Arial"/>
        </w:rPr>
        <w:t xml:space="preserve"> </w:t>
      </w:r>
      <w:r>
        <w:t>se</w:t>
      </w:r>
      <w:r>
        <w:rPr>
          <w:rFonts w:eastAsia="Arial"/>
        </w:rPr>
        <w:t xml:space="preserve"> </w:t>
      </w:r>
      <w:r>
        <w:t>tornam</w:t>
      </w:r>
      <w:r>
        <w:rPr>
          <w:rFonts w:eastAsia="Arial"/>
        </w:rPr>
        <w:t xml:space="preserve"> </w:t>
      </w:r>
      <w:r>
        <w:t>obrigatórios</w:t>
      </w:r>
      <w:r>
        <w:rPr>
          <w:rFonts w:eastAsia="Arial"/>
        </w:rPr>
        <w:t xml:space="preserve"> </w:t>
      </w:r>
      <w:r>
        <w:t>os</w:t>
      </w:r>
      <w:r>
        <w:rPr>
          <w:rFonts w:eastAsia="Arial"/>
        </w:rPr>
        <w:t xml:space="preserve"> </w:t>
      </w:r>
      <w:r>
        <w:t>campos</w:t>
      </w:r>
      <w:r>
        <w:rPr>
          <w:rFonts w:eastAsia="Arial"/>
        </w:rPr>
        <w:t xml:space="preserve"> </w:t>
      </w:r>
      <w:r>
        <w:t>de</w:t>
      </w:r>
      <w:r>
        <w:rPr>
          <w:rFonts w:eastAsia="Arial"/>
        </w:rPr>
        <w:t xml:space="preserve"> </w:t>
      </w:r>
      <w:r>
        <w:t>nome</w:t>
      </w:r>
      <w:r>
        <w:rPr>
          <w:rFonts w:eastAsia="Arial"/>
        </w:rPr>
        <w:t xml:space="preserve"> </w:t>
      </w:r>
      <w:r>
        <w:t>do</w:t>
      </w:r>
      <w:r>
        <w:rPr>
          <w:rFonts w:eastAsia="Arial"/>
        </w:rPr>
        <w:t xml:space="preserve"> </w:t>
      </w:r>
      <w:r>
        <w:t>responsável,</w:t>
      </w:r>
      <w:r>
        <w:rPr>
          <w:rFonts w:eastAsia="Arial"/>
        </w:rPr>
        <w:t xml:space="preserve"> </w:t>
      </w:r>
      <w:r>
        <w:t>RG</w:t>
      </w:r>
      <w:r>
        <w:rPr>
          <w:rFonts w:eastAsia="Arial"/>
        </w:rPr>
        <w:t xml:space="preserve"> </w:t>
      </w:r>
      <w:r>
        <w:t>do</w:t>
      </w:r>
      <w:r>
        <w:rPr>
          <w:rFonts w:eastAsia="Arial"/>
        </w:rPr>
        <w:t xml:space="preserve"> </w:t>
      </w:r>
      <w:r>
        <w:t>responsável</w:t>
      </w:r>
      <w:r>
        <w:rPr>
          <w:rFonts w:eastAsia="Arial"/>
        </w:rPr>
        <w:t xml:space="preserve"> </w:t>
      </w:r>
      <w:r>
        <w:t>e</w:t>
      </w:r>
      <w:r>
        <w:rPr>
          <w:rFonts w:eastAsia="Arial"/>
        </w:rPr>
        <w:t xml:space="preserve"> </w:t>
      </w:r>
      <w:r>
        <w:t>CPF</w:t>
      </w:r>
      <w:r>
        <w:rPr>
          <w:rFonts w:eastAsia="Arial"/>
        </w:rPr>
        <w:t xml:space="preserve"> </w:t>
      </w:r>
      <w:r>
        <w:t>do</w:t>
      </w:r>
      <w:r>
        <w:rPr>
          <w:rFonts w:eastAsia="Arial"/>
        </w:rPr>
        <w:t xml:space="preserve"> </w:t>
      </w:r>
      <w:r>
        <w:t>responsável.</w:t>
      </w:r>
    </w:p>
    <w:p w:rsidR="00270A16" w:rsidRDefault="00270A16" w:rsidP="00ED748F">
      <w:pPr>
        <w:pStyle w:val="ndicedeilustraoTCC"/>
      </w:pPr>
    </w:p>
    <w:p w:rsidR="00270A16" w:rsidRDefault="00CA1E67" w:rsidP="00ED748F">
      <w:pPr>
        <w:jc w:val="center"/>
        <w:rPr>
          <w:b/>
        </w:rPr>
      </w:pPr>
      <w:r>
        <w:rPr>
          <w:noProof/>
          <w:lang w:eastAsia="pt-BR"/>
        </w:rPr>
        <w:drawing>
          <wp:inline distT="0" distB="0" distL="0" distR="0" wp14:anchorId="14A08E67" wp14:editId="6E83BB37">
            <wp:extent cx="4514850" cy="3209925"/>
            <wp:effectExtent l="19050" t="19050" r="19050" b="285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14850" cy="3209925"/>
                    </a:xfrm>
                    <a:prstGeom prst="rect">
                      <a:avLst/>
                    </a:prstGeom>
                    <a:solidFill>
                      <a:srgbClr val="FFFFFF"/>
                    </a:solidFill>
                    <a:ln w="0" cmpd="sng">
                      <a:solidFill>
                        <a:srgbClr val="000000"/>
                      </a:solidFill>
                      <a:prstDash val="solid"/>
                      <a:miter lim="800000"/>
                      <a:headEnd/>
                      <a:tailEnd/>
                    </a:ln>
                    <a:effectLst/>
                  </pic:spPr>
                </pic:pic>
              </a:graphicData>
            </a:graphic>
          </wp:inline>
        </w:drawing>
      </w:r>
    </w:p>
    <w:p w:rsidR="00270A16" w:rsidRDefault="00270A16" w:rsidP="00ED748F">
      <w:pPr>
        <w:pStyle w:val="ndicedeilustraoTCC"/>
      </w:pPr>
      <w:bookmarkStart w:id="170" w:name="_Toc379143983"/>
      <w:r w:rsidRPr="00ED748F">
        <w:rPr>
          <w:b/>
        </w:rPr>
        <w:t>Figura</w:t>
      </w:r>
      <w:r w:rsidRPr="00ED748F">
        <w:rPr>
          <w:rFonts w:eastAsia="Arial"/>
          <w:b/>
        </w:rPr>
        <w:t xml:space="preserve"> </w:t>
      </w:r>
      <w:r w:rsidRPr="00ED748F">
        <w:rPr>
          <w:b/>
        </w:rPr>
        <w:fldChar w:fldCharType="begin"/>
      </w:r>
      <w:r w:rsidRPr="00ED748F">
        <w:rPr>
          <w:b/>
        </w:rPr>
        <w:instrText xml:space="preserve"> SEQ "Figura" \*Arabic </w:instrText>
      </w:r>
      <w:r w:rsidRPr="00ED748F">
        <w:rPr>
          <w:b/>
        </w:rPr>
        <w:fldChar w:fldCharType="separate"/>
      </w:r>
      <w:r w:rsidR="00B76AE8">
        <w:rPr>
          <w:b/>
          <w:noProof/>
        </w:rPr>
        <w:t>8</w:t>
      </w:r>
      <w:r w:rsidRPr="00ED748F">
        <w:rPr>
          <w:b/>
        </w:rPr>
        <w:fldChar w:fldCharType="end"/>
      </w:r>
      <w:r w:rsidRPr="00ED748F">
        <w:rPr>
          <w:b/>
        </w:rPr>
        <w:t>.</w:t>
      </w:r>
      <w:r>
        <w:rPr>
          <w:rFonts w:eastAsia="Arial"/>
        </w:rPr>
        <w:t xml:space="preserve"> </w:t>
      </w:r>
      <w:r>
        <w:t>Tela</w:t>
      </w:r>
      <w:r>
        <w:rPr>
          <w:rFonts w:eastAsia="Arial"/>
        </w:rPr>
        <w:t xml:space="preserve"> </w:t>
      </w:r>
      <w:r>
        <w:t>de</w:t>
      </w:r>
      <w:r>
        <w:rPr>
          <w:rFonts w:eastAsia="Arial"/>
        </w:rPr>
        <w:t xml:space="preserve"> </w:t>
      </w:r>
      <w:r>
        <w:t>cadastro</w:t>
      </w:r>
      <w:r>
        <w:rPr>
          <w:rFonts w:eastAsia="Arial"/>
        </w:rPr>
        <w:t xml:space="preserve"> </w:t>
      </w:r>
      <w:r>
        <w:t>de</w:t>
      </w:r>
      <w:r>
        <w:rPr>
          <w:rFonts w:eastAsia="Arial"/>
        </w:rPr>
        <w:t xml:space="preserve"> </w:t>
      </w:r>
      <w:r>
        <w:t>paciente</w:t>
      </w:r>
      <w:bookmarkEnd w:id="170"/>
      <w:r w:rsidR="00FE4E38">
        <w:t>.</w:t>
      </w:r>
    </w:p>
    <w:p w:rsidR="00270A16" w:rsidRDefault="00270A16" w:rsidP="00ED748F">
      <w:pPr>
        <w:pStyle w:val="ndicedeilustraoTCC"/>
      </w:pPr>
    </w:p>
    <w:p w:rsidR="00270A16" w:rsidRDefault="00270A16">
      <w:pPr>
        <w:pStyle w:val="PargrafoTCC"/>
      </w:pPr>
      <w:r>
        <w:t>Ainda</w:t>
      </w:r>
      <w:r>
        <w:rPr>
          <w:rFonts w:eastAsia="Arial"/>
        </w:rPr>
        <w:t xml:space="preserve"> </w:t>
      </w:r>
      <w:r>
        <w:t>neste</w:t>
      </w:r>
      <w:r>
        <w:rPr>
          <w:rFonts w:eastAsia="Arial"/>
        </w:rPr>
        <w:t xml:space="preserve"> </w:t>
      </w:r>
      <w:r>
        <w:t>cadastro</w:t>
      </w:r>
      <w:r>
        <w:rPr>
          <w:rFonts w:eastAsia="Arial"/>
        </w:rPr>
        <w:t xml:space="preserve"> </w:t>
      </w:r>
      <w:r w:rsidR="00253FEC">
        <w:rPr>
          <w:rFonts w:eastAsia="Arial"/>
        </w:rPr>
        <w:t>deve ser preenchido</w:t>
      </w:r>
      <w:r>
        <w:rPr>
          <w:rFonts w:eastAsia="Arial"/>
        </w:rPr>
        <w:t xml:space="preserve"> </w:t>
      </w:r>
      <w:r>
        <w:t>o</w:t>
      </w:r>
      <w:r>
        <w:rPr>
          <w:rFonts w:eastAsia="Arial"/>
        </w:rPr>
        <w:t xml:space="preserve"> </w:t>
      </w:r>
      <w:r>
        <w:rPr>
          <w:i/>
        </w:rPr>
        <w:t>status</w:t>
      </w:r>
      <w:r>
        <w:rPr>
          <w:rFonts w:eastAsia="Arial"/>
        </w:rPr>
        <w:t xml:space="preserve"> </w:t>
      </w:r>
      <w:r>
        <w:t>da</w:t>
      </w:r>
      <w:r>
        <w:rPr>
          <w:rFonts w:eastAsia="Arial"/>
        </w:rPr>
        <w:t xml:space="preserve"> </w:t>
      </w:r>
      <w:r>
        <w:t>ficha</w:t>
      </w:r>
      <w:r>
        <w:rPr>
          <w:rFonts w:eastAsia="Arial"/>
        </w:rPr>
        <w:t xml:space="preserve"> </w:t>
      </w:r>
      <w:r>
        <w:t>do</w:t>
      </w:r>
      <w:r>
        <w:rPr>
          <w:rFonts w:eastAsia="Arial"/>
        </w:rPr>
        <w:t xml:space="preserve"> </w:t>
      </w:r>
      <w:r w:rsidR="00253FEC">
        <w:t>paciente com</w:t>
      </w:r>
      <w:r>
        <w:rPr>
          <w:rFonts w:eastAsia="Arial"/>
        </w:rPr>
        <w:t xml:space="preserve"> </w:t>
      </w:r>
      <w:r w:rsidR="00253FEC">
        <w:rPr>
          <w:rFonts w:eastAsia="Arial"/>
        </w:rPr>
        <w:t>n</w:t>
      </w:r>
      <w:r>
        <w:t>ova</w:t>
      </w:r>
      <w:r>
        <w:rPr>
          <w:rFonts w:eastAsia="Arial"/>
        </w:rPr>
        <w:t xml:space="preserve"> </w:t>
      </w:r>
      <w:r>
        <w:t>ficha</w:t>
      </w:r>
      <w:r>
        <w:rPr>
          <w:rFonts w:eastAsia="Arial"/>
        </w:rPr>
        <w:t xml:space="preserve"> </w:t>
      </w:r>
      <w:r>
        <w:t>(para</w:t>
      </w:r>
      <w:r>
        <w:rPr>
          <w:rFonts w:eastAsia="Arial"/>
        </w:rPr>
        <w:t xml:space="preserve"> </w:t>
      </w:r>
      <w:r>
        <w:t>um</w:t>
      </w:r>
      <w:r>
        <w:rPr>
          <w:rFonts w:eastAsia="Arial"/>
        </w:rPr>
        <w:t xml:space="preserve"> </w:t>
      </w:r>
      <w:r>
        <w:t>novo</w:t>
      </w:r>
      <w:r>
        <w:rPr>
          <w:rFonts w:eastAsia="Arial"/>
        </w:rPr>
        <w:t xml:space="preserve"> </w:t>
      </w:r>
      <w:r>
        <w:t>paciente),</w:t>
      </w:r>
      <w:r w:rsidR="00253FEC">
        <w:t xml:space="preserve"> ou</w:t>
      </w:r>
      <w:r>
        <w:rPr>
          <w:rFonts w:eastAsia="Arial"/>
        </w:rPr>
        <w:t xml:space="preserve"> </w:t>
      </w:r>
      <w:r w:rsidR="00253FEC">
        <w:rPr>
          <w:rFonts w:eastAsia="Arial"/>
        </w:rPr>
        <w:t>p</w:t>
      </w:r>
      <w:r>
        <w:t>rimeiras</w:t>
      </w:r>
      <w:r>
        <w:rPr>
          <w:rFonts w:eastAsia="Arial"/>
        </w:rPr>
        <w:t xml:space="preserve"> </w:t>
      </w:r>
      <w:r>
        <w:t>vezes</w:t>
      </w:r>
      <w:r>
        <w:rPr>
          <w:rFonts w:eastAsia="Arial"/>
        </w:rPr>
        <w:t xml:space="preserve"> </w:t>
      </w:r>
      <w:r>
        <w:t>(para</w:t>
      </w:r>
      <w:r>
        <w:rPr>
          <w:rFonts w:eastAsia="Arial"/>
        </w:rPr>
        <w:t xml:space="preserve"> </w:t>
      </w:r>
      <w:r>
        <w:t>pacientes</w:t>
      </w:r>
      <w:r>
        <w:rPr>
          <w:rFonts w:eastAsia="Arial"/>
        </w:rPr>
        <w:t xml:space="preserve"> </w:t>
      </w:r>
      <w:r>
        <w:t>que</w:t>
      </w:r>
      <w:r>
        <w:rPr>
          <w:rFonts w:eastAsia="Arial"/>
        </w:rPr>
        <w:t xml:space="preserve"> </w:t>
      </w:r>
      <w:r>
        <w:t>já</w:t>
      </w:r>
      <w:r>
        <w:rPr>
          <w:rFonts w:eastAsia="Arial"/>
        </w:rPr>
        <w:t xml:space="preserve"> </w:t>
      </w:r>
      <w:r w:rsidR="00253FEC" w:rsidRPr="00253FEC">
        <w:t>tê</w:t>
      </w:r>
      <w:r w:rsidRPr="00253FEC">
        <w:t>m</w:t>
      </w:r>
      <w:r>
        <w:rPr>
          <w:rFonts w:eastAsia="Arial"/>
        </w:rPr>
        <w:t xml:space="preserve"> </w:t>
      </w:r>
      <w:r>
        <w:t>cadastro</w:t>
      </w:r>
      <w:r>
        <w:rPr>
          <w:rFonts w:eastAsia="Arial"/>
        </w:rPr>
        <w:t xml:space="preserve"> </w:t>
      </w:r>
      <w:r>
        <w:t>na</w:t>
      </w:r>
      <w:r>
        <w:rPr>
          <w:rFonts w:eastAsia="Arial"/>
        </w:rPr>
        <w:t xml:space="preserve"> </w:t>
      </w:r>
      <w:r>
        <w:t>clínica</w:t>
      </w:r>
      <w:r>
        <w:rPr>
          <w:rFonts w:eastAsia="Arial"/>
        </w:rPr>
        <w:t xml:space="preserve"> </w:t>
      </w:r>
      <w:r>
        <w:t>mas</w:t>
      </w:r>
      <w:r>
        <w:rPr>
          <w:rFonts w:eastAsia="Arial"/>
        </w:rPr>
        <w:t xml:space="preserve"> </w:t>
      </w:r>
      <w:r>
        <w:t>não</w:t>
      </w:r>
      <w:r>
        <w:rPr>
          <w:rFonts w:eastAsia="Arial"/>
        </w:rPr>
        <w:t xml:space="preserve"> </w:t>
      </w:r>
      <w:r w:rsidR="00253FEC" w:rsidRPr="00253FEC">
        <w:t>tê</w:t>
      </w:r>
      <w:r w:rsidRPr="00253FEC">
        <w:t>m</w:t>
      </w:r>
      <w:r>
        <w:rPr>
          <w:rFonts w:eastAsia="Arial"/>
        </w:rPr>
        <w:t xml:space="preserve"> </w:t>
      </w:r>
      <w:r>
        <w:t>o</w:t>
      </w:r>
      <w:r>
        <w:rPr>
          <w:rFonts w:eastAsia="Arial"/>
        </w:rPr>
        <w:t xml:space="preserve"> </w:t>
      </w:r>
      <w:r>
        <w:t>prontuário</w:t>
      </w:r>
      <w:r>
        <w:rPr>
          <w:rFonts w:eastAsia="Arial"/>
        </w:rPr>
        <w:t xml:space="preserve"> </w:t>
      </w:r>
      <w:r>
        <w:t>em</w:t>
      </w:r>
      <w:r>
        <w:rPr>
          <w:rFonts w:eastAsia="Arial"/>
        </w:rPr>
        <w:t xml:space="preserve"> </w:t>
      </w:r>
      <w:r>
        <w:t>uma</w:t>
      </w:r>
      <w:r>
        <w:rPr>
          <w:rFonts w:eastAsia="Arial"/>
        </w:rPr>
        <w:t xml:space="preserve"> </w:t>
      </w:r>
      <w:r>
        <w:t>pasta</w:t>
      </w:r>
      <w:r>
        <w:rPr>
          <w:rFonts w:eastAsia="Arial"/>
        </w:rPr>
        <w:t xml:space="preserve"> </w:t>
      </w:r>
      <w:r>
        <w:t>individual),</w:t>
      </w:r>
      <w:r w:rsidR="00253FEC">
        <w:t xml:space="preserve"> ou</w:t>
      </w:r>
      <w:r>
        <w:rPr>
          <w:rFonts w:eastAsia="Arial"/>
        </w:rPr>
        <w:t xml:space="preserve"> </w:t>
      </w:r>
      <w:r w:rsidR="00253FEC">
        <w:rPr>
          <w:rFonts w:eastAsia="Arial"/>
        </w:rPr>
        <w:t>r</w:t>
      </w:r>
      <w:r>
        <w:t>egular</w:t>
      </w:r>
      <w:r>
        <w:rPr>
          <w:rFonts w:eastAsia="Arial"/>
        </w:rPr>
        <w:t xml:space="preserve"> </w:t>
      </w:r>
      <w:r>
        <w:t>(para</w:t>
      </w:r>
      <w:r>
        <w:rPr>
          <w:rFonts w:eastAsia="Arial"/>
        </w:rPr>
        <w:t xml:space="preserve"> </w:t>
      </w:r>
      <w:r>
        <w:t>os</w:t>
      </w:r>
      <w:r>
        <w:rPr>
          <w:rFonts w:eastAsia="Arial"/>
        </w:rPr>
        <w:t xml:space="preserve"> </w:t>
      </w:r>
      <w:r>
        <w:t>que</w:t>
      </w:r>
      <w:r>
        <w:rPr>
          <w:rFonts w:eastAsia="Arial"/>
        </w:rPr>
        <w:t xml:space="preserve"> </w:t>
      </w:r>
      <w:r>
        <w:t>já</w:t>
      </w:r>
      <w:r>
        <w:rPr>
          <w:rFonts w:eastAsia="Arial"/>
        </w:rPr>
        <w:t xml:space="preserve"> </w:t>
      </w:r>
      <w:r w:rsidR="00253FEC" w:rsidRPr="00253FEC">
        <w:t>tê</w:t>
      </w:r>
      <w:r w:rsidRPr="00253FEC">
        <w:t>m</w:t>
      </w:r>
      <w:r>
        <w:rPr>
          <w:rFonts w:eastAsia="Arial"/>
        </w:rPr>
        <w:t xml:space="preserve"> </w:t>
      </w:r>
      <w:r>
        <w:t>pasta</w:t>
      </w:r>
      <w:r>
        <w:rPr>
          <w:rFonts w:eastAsia="Arial"/>
        </w:rPr>
        <w:t xml:space="preserve"> </w:t>
      </w:r>
      <w:r>
        <w:t>individual</w:t>
      </w:r>
      <w:r>
        <w:rPr>
          <w:rFonts w:eastAsia="Arial"/>
        </w:rPr>
        <w:t xml:space="preserve"> </w:t>
      </w:r>
      <w:r>
        <w:t>na</w:t>
      </w:r>
      <w:r>
        <w:rPr>
          <w:rFonts w:eastAsia="Arial"/>
        </w:rPr>
        <w:t xml:space="preserve"> </w:t>
      </w:r>
      <w:r>
        <w:t>clínica)</w:t>
      </w:r>
      <w:r>
        <w:rPr>
          <w:rFonts w:eastAsia="Arial"/>
        </w:rPr>
        <w:t xml:space="preserve"> </w:t>
      </w:r>
      <w:r>
        <w:t>ou</w:t>
      </w:r>
      <w:r>
        <w:rPr>
          <w:rFonts w:eastAsia="Arial"/>
        </w:rPr>
        <w:t xml:space="preserve"> </w:t>
      </w:r>
      <w:r w:rsidR="00253FEC">
        <w:t>i</w:t>
      </w:r>
      <w:r>
        <w:t>nativo</w:t>
      </w:r>
      <w:r>
        <w:rPr>
          <w:rFonts w:eastAsia="Arial"/>
        </w:rPr>
        <w:t xml:space="preserve"> </w:t>
      </w:r>
      <w:r>
        <w:t>(para</w:t>
      </w:r>
      <w:r>
        <w:rPr>
          <w:rFonts w:eastAsia="Arial"/>
        </w:rPr>
        <w:t xml:space="preserve"> </w:t>
      </w:r>
      <w:r>
        <w:t>pacientes</w:t>
      </w:r>
      <w:r>
        <w:rPr>
          <w:rFonts w:eastAsia="Arial"/>
        </w:rPr>
        <w:t xml:space="preserve"> </w:t>
      </w:r>
      <w:r>
        <w:t>que</w:t>
      </w:r>
      <w:r>
        <w:rPr>
          <w:rFonts w:eastAsia="Arial"/>
        </w:rPr>
        <w:t xml:space="preserve"> </w:t>
      </w:r>
      <w:r>
        <w:t>estão</w:t>
      </w:r>
      <w:r>
        <w:rPr>
          <w:rFonts w:eastAsia="Arial"/>
        </w:rPr>
        <w:t xml:space="preserve"> </w:t>
      </w:r>
      <w:r>
        <w:t>no</w:t>
      </w:r>
      <w:r>
        <w:rPr>
          <w:rFonts w:eastAsia="Arial"/>
        </w:rPr>
        <w:t xml:space="preserve"> </w:t>
      </w:r>
      <w:r>
        <w:t>arquivo</w:t>
      </w:r>
      <w:r>
        <w:rPr>
          <w:rFonts w:eastAsia="Arial"/>
        </w:rPr>
        <w:t xml:space="preserve"> </w:t>
      </w:r>
      <w:r>
        <w:t>morto</w:t>
      </w:r>
      <w:r>
        <w:rPr>
          <w:rFonts w:eastAsia="Arial"/>
        </w:rPr>
        <w:t xml:space="preserve"> </w:t>
      </w:r>
      <w:r>
        <w:t>da</w:t>
      </w:r>
      <w:r>
        <w:rPr>
          <w:rFonts w:eastAsia="Arial"/>
        </w:rPr>
        <w:t xml:space="preserve"> </w:t>
      </w:r>
      <w:r>
        <w:t>clínica).</w:t>
      </w:r>
    </w:p>
    <w:p w:rsidR="00270A16" w:rsidRDefault="00270A16">
      <w:pPr>
        <w:pStyle w:val="PargrafoTCC"/>
      </w:pPr>
      <w:r>
        <w:t>Ao</w:t>
      </w:r>
      <w:r>
        <w:rPr>
          <w:rFonts w:eastAsia="Arial"/>
        </w:rPr>
        <w:t xml:space="preserve"> </w:t>
      </w:r>
      <w:r>
        <w:t>selecionar</w:t>
      </w:r>
      <w:r>
        <w:rPr>
          <w:rFonts w:eastAsia="Arial"/>
        </w:rPr>
        <w:t xml:space="preserve"> </w:t>
      </w:r>
      <w:r>
        <w:t>qualquer</w:t>
      </w:r>
      <w:r>
        <w:rPr>
          <w:rFonts w:eastAsia="Arial"/>
        </w:rPr>
        <w:t xml:space="preserve"> </w:t>
      </w:r>
      <w:r>
        <w:rPr>
          <w:i/>
        </w:rPr>
        <w:t>status</w:t>
      </w:r>
      <w:r>
        <w:rPr>
          <w:rFonts w:eastAsia="Arial"/>
        </w:rPr>
        <w:t xml:space="preserve"> </w:t>
      </w:r>
      <w:r>
        <w:t>que</w:t>
      </w:r>
      <w:r>
        <w:rPr>
          <w:rFonts w:eastAsia="Arial"/>
        </w:rPr>
        <w:t xml:space="preserve"> </w:t>
      </w:r>
      <w:r>
        <w:t>não</w:t>
      </w:r>
      <w:r>
        <w:rPr>
          <w:rFonts w:eastAsia="Arial"/>
        </w:rPr>
        <w:t xml:space="preserve"> </w:t>
      </w:r>
      <w:r>
        <w:t>seja</w:t>
      </w:r>
      <w:r>
        <w:rPr>
          <w:rFonts w:eastAsia="Arial"/>
        </w:rPr>
        <w:t xml:space="preserve"> </w:t>
      </w:r>
      <w:r w:rsidR="00253FEC">
        <w:rPr>
          <w:rFonts w:eastAsia="Arial"/>
        </w:rPr>
        <w:t>“n</w:t>
      </w:r>
      <w:r>
        <w:t>ova</w:t>
      </w:r>
      <w:r>
        <w:rPr>
          <w:rFonts w:eastAsia="Arial"/>
        </w:rPr>
        <w:t xml:space="preserve"> </w:t>
      </w:r>
      <w:r>
        <w:t>ficha</w:t>
      </w:r>
      <w:r>
        <w:rPr>
          <w:rFonts w:eastAsia="Arial"/>
        </w:rPr>
        <w:t>”</w:t>
      </w:r>
      <w:r>
        <w:t>,</w:t>
      </w:r>
      <w:r>
        <w:rPr>
          <w:rFonts w:eastAsia="Arial"/>
        </w:rPr>
        <w:t xml:space="preserve"> </w:t>
      </w:r>
      <w:r>
        <w:t>aparece</w:t>
      </w:r>
      <w:r>
        <w:rPr>
          <w:rFonts w:eastAsia="Arial"/>
        </w:rPr>
        <w:t xml:space="preserve"> </w:t>
      </w:r>
      <w:r>
        <w:t>um</w:t>
      </w:r>
      <w:r>
        <w:rPr>
          <w:rFonts w:eastAsia="Arial"/>
        </w:rPr>
        <w:t xml:space="preserve"> </w:t>
      </w:r>
      <w:r>
        <w:t>campo</w:t>
      </w:r>
      <w:r>
        <w:rPr>
          <w:rFonts w:eastAsia="Arial"/>
        </w:rPr>
        <w:t xml:space="preserve"> </w:t>
      </w:r>
      <w:r>
        <w:t>para</w:t>
      </w:r>
      <w:r>
        <w:rPr>
          <w:rFonts w:eastAsia="Arial"/>
        </w:rPr>
        <w:t xml:space="preserve"> </w:t>
      </w:r>
      <w:r>
        <w:t>se</w:t>
      </w:r>
      <w:r>
        <w:rPr>
          <w:rFonts w:eastAsia="Arial"/>
        </w:rPr>
        <w:t xml:space="preserve"> </w:t>
      </w:r>
      <w:r>
        <w:t>preencher</w:t>
      </w:r>
      <w:r>
        <w:rPr>
          <w:rFonts w:eastAsia="Arial"/>
        </w:rPr>
        <w:t xml:space="preserve"> </w:t>
      </w:r>
      <w:r>
        <w:t>a</w:t>
      </w:r>
      <w:r>
        <w:rPr>
          <w:rFonts w:eastAsia="Arial"/>
        </w:rPr>
        <w:t xml:space="preserve"> </w:t>
      </w:r>
      <w:r>
        <w:t>data</w:t>
      </w:r>
      <w:r>
        <w:rPr>
          <w:rFonts w:eastAsia="Arial"/>
        </w:rPr>
        <w:t xml:space="preserve"> </w:t>
      </w:r>
      <w:r>
        <w:t>da</w:t>
      </w:r>
      <w:r>
        <w:rPr>
          <w:rFonts w:eastAsia="Arial"/>
        </w:rPr>
        <w:t xml:space="preserve"> </w:t>
      </w:r>
      <w:r>
        <w:t>última</w:t>
      </w:r>
      <w:r>
        <w:rPr>
          <w:rFonts w:eastAsia="Arial"/>
        </w:rPr>
        <w:t xml:space="preserve"> </w:t>
      </w:r>
      <w:r>
        <w:t>consulta</w:t>
      </w:r>
      <w:r>
        <w:rPr>
          <w:rFonts w:eastAsia="Arial"/>
        </w:rPr>
        <w:t xml:space="preserve"> </w:t>
      </w:r>
      <w:r>
        <w:t>que</w:t>
      </w:r>
      <w:r>
        <w:rPr>
          <w:rFonts w:eastAsia="Arial"/>
        </w:rPr>
        <w:t xml:space="preserve"> </w:t>
      </w:r>
      <w:r>
        <w:t>o</w:t>
      </w:r>
      <w:r>
        <w:rPr>
          <w:rFonts w:eastAsia="Arial"/>
        </w:rPr>
        <w:t xml:space="preserve"> </w:t>
      </w:r>
      <w:r>
        <w:t>paciente</w:t>
      </w:r>
      <w:r>
        <w:rPr>
          <w:rFonts w:eastAsia="Arial"/>
        </w:rPr>
        <w:t xml:space="preserve"> </w:t>
      </w:r>
      <w:r>
        <w:t>teve</w:t>
      </w:r>
      <w:r>
        <w:rPr>
          <w:rFonts w:eastAsia="Arial"/>
        </w:rPr>
        <w:t xml:space="preserve"> </w:t>
      </w:r>
      <w:r>
        <w:t>na</w:t>
      </w:r>
      <w:r>
        <w:rPr>
          <w:rFonts w:eastAsia="Arial"/>
        </w:rPr>
        <w:t xml:space="preserve"> </w:t>
      </w:r>
      <w:r>
        <w:t>clínica</w:t>
      </w:r>
      <w:r w:rsidR="00253FEC">
        <w:t>.</w:t>
      </w:r>
      <w:r>
        <w:rPr>
          <w:rFonts w:eastAsia="Arial"/>
          <w:shd w:val="clear" w:color="auto" w:fill="FFFF00"/>
        </w:rPr>
        <w:t xml:space="preserve"> </w:t>
      </w:r>
      <w:r w:rsidR="00253FEC" w:rsidRPr="00253FEC">
        <w:rPr>
          <w:rFonts w:eastAsia="Arial"/>
        </w:rPr>
        <w:t>E</w:t>
      </w:r>
      <w:r w:rsidRPr="00253FEC">
        <w:t>sta</w:t>
      </w:r>
      <w:r>
        <w:rPr>
          <w:rFonts w:eastAsia="Arial"/>
        </w:rPr>
        <w:t xml:space="preserve"> </w:t>
      </w:r>
      <w:r>
        <w:t>informação</w:t>
      </w:r>
      <w:r>
        <w:rPr>
          <w:rFonts w:eastAsia="Arial"/>
        </w:rPr>
        <w:t xml:space="preserve"> </w:t>
      </w:r>
      <w:r>
        <w:t>será</w:t>
      </w:r>
      <w:r>
        <w:rPr>
          <w:rFonts w:eastAsia="Arial"/>
        </w:rPr>
        <w:t xml:space="preserve"> </w:t>
      </w:r>
      <w:r>
        <w:t>utilizada</w:t>
      </w:r>
      <w:r>
        <w:rPr>
          <w:rFonts w:eastAsia="Arial"/>
        </w:rPr>
        <w:t xml:space="preserve"> </w:t>
      </w:r>
      <w:r>
        <w:t>depois</w:t>
      </w:r>
      <w:r>
        <w:rPr>
          <w:rFonts w:eastAsia="Arial"/>
        </w:rPr>
        <w:t xml:space="preserve"> </w:t>
      </w:r>
      <w:r>
        <w:t>para</w:t>
      </w:r>
      <w:r>
        <w:rPr>
          <w:rFonts w:eastAsia="Arial"/>
        </w:rPr>
        <w:t xml:space="preserve"> </w:t>
      </w:r>
      <w:r>
        <w:t>calcular</w:t>
      </w:r>
      <w:r>
        <w:rPr>
          <w:rFonts w:eastAsia="Arial"/>
        </w:rPr>
        <w:t xml:space="preserve"> </w:t>
      </w:r>
      <w:r>
        <w:t>se</w:t>
      </w:r>
      <w:r>
        <w:rPr>
          <w:rFonts w:eastAsia="Arial"/>
        </w:rPr>
        <w:t xml:space="preserve"> </w:t>
      </w:r>
      <w:r>
        <w:t>uma</w:t>
      </w:r>
      <w:r>
        <w:rPr>
          <w:rFonts w:eastAsia="Arial"/>
        </w:rPr>
        <w:t xml:space="preserve"> </w:t>
      </w:r>
      <w:r>
        <w:t>nova</w:t>
      </w:r>
      <w:r>
        <w:rPr>
          <w:rFonts w:eastAsia="Arial"/>
        </w:rPr>
        <w:t xml:space="preserve"> </w:t>
      </w:r>
      <w:r>
        <w:t>consulta</w:t>
      </w:r>
      <w:r>
        <w:rPr>
          <w:rFonts w:eastAsia="Arial"/>
        </w:rPr>
        <w:t xml:space="preserve"> </w:t>
      </w:r>
      <w:r>
        <w:t>agendada</w:t>
      </w:r>
      <w:r>
        <w:rPr>
          <w:rFonts w:eastAsia="Arial"/>
        </w:rPr>
        <w:t xml:space="preserve"> </w:t>
      </w:r>
      <w:r>
        <w:t>é</w:t>
      </w:r>
      <w:r>
        <w:rPr>
          <w:rFonts w:eastAsia="Arial"/>
        </w:rPr>
        <w:t xml:space="preserve"> </w:t>
      </w:r>
      <w:r>
        <w:t>retorno</w:t>
      </w:r>
      <w:r>
        <w:rPr>
          <w:rFonts w:eastAsia="Arial"/>
        </w:rPr>
        <w:t xml:space="preserve"> </w:t>
      </w:r>
      <w:r>
        <w:t>ou</w:t>
      </w:r>
      <w:r>
        <w:rPr>
          <w:rFonts w:eastAsia="Arial"/>
        </w:rPr>
        <w:t xml:space="preserve"> </w:t>
      </w:r>
      <w:r>
        <w:t>não.</w:t>
      </w:r>
      <w:r>
        <w:rPr>
          <w:rFonts w:eastAsia="Arial"/>
        </w:rPr>
        <w:t xml:space="preserve"> </w:t>
      </w:r>
      <w:r>
        <w:t>Se</w:t>
      </w:r>
      <w:r>
        <w:rPr>
          <w:rFonts w:eastAsia="Arial"/>
        </w:rPr>
        <w:t xml:space="preserve"> </w:t>
      </w:r>
      <w:r>
        <w:t>o</w:t>
      </w:r>
      <w:r>
        <w:rPr>
          <w:rFonts w:eastAsia="Arial"/>
        </w:rPr>
        <w:t xml:space="preserve"> </w:t>
      </w:r>
      <w:r>
        <w:rPr>
          <w:i/>
        </w:rPr>
        <w:t>status</w:t>
      </w:r>
      <w:r>
        <w:rPr>
          <w:rFonts w:eastAsia="Arial"/>
        </w:rPr>
        <w:t xml:space="preserve"> </w:t>
      </w:r>
      <w:r>
        <w:t>selecionado</w:t>
      </w:r>
      <w:r>
        <w:rPr>
          <w:rFonts w:eastAsia="Arial"/>
        </w:rPr>
        <w:t xml:space="preserve"> </w:t>
      </w:r>
      <w:r>
        <w:t>for</w:t>
      </w:r>
      <w:r>
        <w:rPr>
          <w:rFonts w:eastAsia="Arial"/>
        </w:rPr>
        <w:t xml:space="preserve"> “</w:t>
      </w:r>
      <w:r w:rsidR="00253FEC">
        <w:rPr>
          <w:rFonts w:eastAsia="Arial"/>
        </w:rPr>
        <w:t>r</w:t>
      </w:r>
      <w:r>
        <w:t>egular</w:t>
      </w:r>
      <w:r>
        <w:rPr>
          <w:rFonts w:eastAsia="Arial"/>
        </w:rPr>
        <w:t>”</w:t>
      </w:r>
      <w:r>
        <w:t>,</w:t>
      </w:r>
      <w:r>
        <w:rPr>
          <w:rFonts w:eastAsia="Arial"/>
        </w:rPr>
        <w:t xml:space="preserve"> </w:t>
      </w:r>
      <w:r>
        <w:t>ainda</w:t>
      </w:r>
      <w:r>
        <w:rPr>
          <w:rFonts w:eastAsia="Arial"/>
        </w:rPr>
        <w:t xml:space="preserve"> </w:t>
      </w:r>
      <w:r>
        <w:t>mais</w:t>
      </w:r>
      <w:r>
        <w:rPr>
          <w:rFonts w:eastAsia="Arial"/>
        </w:rPr>
        <w:t xml:space="preserve"> </w:t>
      </w:r>
      <w:r>
        <w:t>um</w:t>
      </w:r>
      <w:r>
        <w:rPr>
          <w:rFonts w:eastAsia="Arial"/>
        </w:rPr>
        <w:t xml:space="preserve"> </w:t>
      </w:r>
      <w:r>
        <w:t>campo</w:t>
      </w:r>
      <w:r>
        <w:rPr>
          <w:rFonts w:eastAsia="Arial"/>
        </w:rPr>
        <w:t xml:space="preserve"> </w:t>
      </w:r>
      <w:r>
        <w:t>aparece</w:t>
      </w:r>
      <w:r>
        <w:rPr>
          <w:rFonts w:eastAsia="Arial"/>
        </w:rPr>
        <w:t xml:space="preserve"> </w:t>
      </w:r>
      <w:r>
        <w:t>para</w:t>
      </w:r>
      <w:r>
        <w:rPr>
          <w:rFonts w:eastAsia="Arial"/>
        </w:rPr>
        <w:t xml:space="preserve"> </w:t>
      </w:r>
      <w:r>
        <w:t>preencher</w:t>
      </w:r>
      <w:r>
        <w:rPr>
          <w:rFonts w:eastAsia="Arial"/>
        </w:rPr>
        <w:t xml:space="preserve"> </w:t>
      </w:r>
      <w:r>
        <w:t>o</w:t>
      </w:r>
      <w:r>
        <w:rPr>
          <w:rFonts w:eastAsia="Arial"/>
        </w:rPr>
        <w:t xml:space="preserve"> </w:t>
      </w:r>
      <w:r>
        <w:t>número</w:t>
      </w:r>
      <w:r>
        <w:rPr>
          <w:rFonts w:eastAsia="Arial"/>
        </w:rPr>
        <w:t xml:space="preserve"> </w:t>
      </w:r>
      <w:r>
        <w:t>da</w:t>
      </w:r>
      <w:r>
        <w:rPr>
          <w:rFonts w:eastAsia="Arial"/>
        </w:rPr>
        <w:t xml:space="preserve"> </w:t>
      </w:r>
      <w:r>
        <w:t>ficha</w:t>
      </w:r>
      <w:r>
        <w:rPr>
          <w:rFonts w:eastAsia="Arial"/>
        </w:rPr>
        <w:t xml:space="preserve"> </w:t>
      </w:r>
      <w:r>
        <w:t>(pasta</w:t>
      </w:r>
      <w:r>
        <w:rPr>
          <w:rFonts w:eastAsia="Arial"/>
        </w:rPr>
        <w:t xml:space="preserve"> </w:t>
      </w:r>
      <w:r>
        <w:t>individual)</w:t>
      </w:r>
      <w:r>
        <w:rPr>
          <w:rFonts w:eastAsia="Arial"/>
        </w:rPr>
        <w:t xml:space="preserve"> </w:t>
      </w:r>
      <w:r>
        <w:t>do</w:t>
      </w:r>
      <w:r>
        <w:rPr>
          <w:rFonts w:eastAsia="Arial"/>
        </w:rPr>
        <w:t xml:space="preserve"> </w:t>
      </w:r>
      <w:r>
        <w:t>paciente</w:t>
      </w:r>
      <w:r>
        <w:rPr>
          <w:rFonts w:eastAsia="Arial"/>
        </w:rPr>
        <w:t xml:space="preserve"> </w:t>
      </w:r>
      <w:r>
        <w:t>na</w:t>
      </w:r>
      <w:r>
        <w:rPr>
          <w:rFonts w:eastAsia="Arial"/>
        </w:rPr>
        <w:t xml:space="preserve"> </w:t>
      </w:r>
      <w:r>
        <w:t>clínica.</w:t>
      </w:r>
    </w:p>
    <w:p w:rsidR="00270A16" w:rsidRDefault="00270A16">
      <w:pPr>
        <w:pStyle w:val="PargrafoTCC"/>
      </w:pPr>
      <w:r>
        <w:t>Ao</w:t>
      </w:r>
      <w:r>
        <w:rPr>
          <w:rFonts w:eastAsia="Arial"/>
        </w:rPr>
        <w:t xml:space="preserve"> </w:t>
      </w:r>
      <w:r>
        <w:t>cadastrar</w:t>
      </w:r>
      <w:r>
        <w:rPr>
          <w:rFonts w:eastAsia="Arial"/>
        </w:rPr>
        <w:t xml:space="preserve"> </w:t>
      </w:r>
      <w:r>
        <w:t>um</w:t>
      </w:r>
      <w:r>
        <w:rPr>
          <w:rFonts w:eastAsia="Arial"/>
        </w:rPr>
        <w:t xml:space="preserve"> </w:t>
      </w:r>
      <w:r>
        <w:t>paciente,</w:t>
      </w:r>
      <w:r>
        <w:rPr>
          <w:rFonts w:eastAsia="Arial"/>
        </w:rPr>
        <w:t xml:space="preserve"> </w:t>
      </w:r>
      <w:r>
        <w:t>seu</w:t>
      </w:r>
      <w:r>
        <w:rPr>
          <w:rFonts w:eastAsia="Arial"/>
        </w:rPr>
        <w:t xml:space="preserve"> </w:t>
      </w:r>
      <w:r>
        <w:t>prontuário</w:t>
      </w:r>
      <w:r>
        <w:rPr>
          <w:rFonts w:eastAsia="Arial"/>
        </w:rPr>
        <w:t xml:space="preserve"> </w:t>
      </w:r>
      <w:r>
        <w:t>já</w:t>
      </w:r>
      <w:r>
        <w:rPr>
          <w:rFonts w:eastAsia="Arial"/>
        </w:rPr>
        <w:t xml:space="preserve"> </w:t>
      </w:r>
      <w:r>
        <w:t>é</w:t>
      </w:r>
      <w:r>
        <w:rPr>
          <w:rFonts w:eastAsia="Arial"/>
        </w:rPr>
        <w:t xml:space="preserve"> </w:t>
      </w:r>
      <w:r>
        <w:t>automaticamente</w:t>
      </w:r>
      <w:r>
        <w:rPr>
          <w:rFonts w:eastAsia="Arial"/>
        </w:rPr>
        <w:t xml:space="preserve"> </w:t>
      </w:r>
      <w:r>
        <w:t>criado</w:t>
      </w:r>
      <w:r>
        <w:rPr>
          <w:rFonts w:eastAsia="Arial"/>
        </w:rPr>
        <w:t xml:space="preserve"> </w:t>
      </w:r>
      <w:r>
        <w:t>com</w:t>
      </w:r>
      <w:r>
        <w:rPr>
          <w:rFonts w:eastAsia="Arial"/>
        </w:rPr>
        <w:t xml:space="preserve"> </w:t>
      </w:r>
      <w:r>
        <w:t>o</w:t>
      </w:r>
      <w:r>
        <w:rPr>
          <w:rFonts w:eastAsia="Arial"/>
        </w:rPr>
        <w:t xml:space="preserve"> </w:t>
      </w:r>
      <w:r>
        <w:rPr>
          <w:i/>
        </w:rPr>
        <w:t>status</w:t>
      </w:r>
      <w:r>
        <w:rPr>
          <w:rFonts w:eastAsia="Arial"/>
        </w:rPr>
        <w:t xml:space="preserve"> </w:t>
      </w:r>
      <w:r>
        <w:t>selecionado</w:t>
      </w:r>
      <w:r>
        <w:rPr>
          <w:rFonts w:eastAsia="Arial"/>
        </w:rPr>
        <w:t xml:space="preserve"> </w:t>
      </w:r>
      <w:r>
        <w:t>e,</w:t>
      </w:r>
      <w:r>
        <w:rPr>
          <w:rFonts w:eastAsia="Arial"/>
        </w:rPr>
        <w:t xml:space="preserve"> </w:t>
      </w:r>
      <w:r>
        <w:t>se</w:t>
      </w:r>
      <w:r>
        <w:rPr>
          <w:rFonts w:eastAsia="Arial"/>
        </w:rPr>
        <w:t xml:space="preserve"> </w:t>
      </w:r>
      <w:r>
        <w:t>for</w:t>
      </w:r>
      <w:r>
        <w:rPr>
          <w:rFonts w:eastAsia="Arial"/>
        </w:rPr>
        <w:t xml:space="preserve"> </w:t>
      </w:r>
      <w:r>
        <w:t>o</w:t>
      </w:r>
      <w:r>
        <w:rPr>
          <w:rFonts w:eastAsia="Arial"/>
        </w:rPr>
        <w:t xml:space="preserve"> </w:t>
      </w:r>
      <w:r>
        <w:t>caso,</w:t>
      </w:r>
      <w:r>
        <w:rPr>
          <w:rFonts w:eastAsia="Arial"/>
        </w:rPr>
        <w:t xml:space="preserve"> </w:t>
      </w:r>
      <w:r>
        <w:t>com</w:t>
      </w:r>
      <w:r>
        <w:rPr>
          <w:rFonts w:eastAsia="Arial"/>
        </w:rPr>
        <w:t xml:space="preserve"> </w:t>
      </w:r>
      <w:r>
        <w:t>o</w:t>
      </w:r>
      <w:r>
        <w:rPr>
          <w:rFonts w:eastAsia="Arial"/>
        </w:rPr>
        <w:t xml:space="preserve"> </w:t>
      </w:r>
      <w:r>
        <w:t>registro</w:t>
      </w:r>
      <w:r>
        <w:rPr>
          <w:rFonts w:eastAsia="Arial"/>
        </w:rPr>
        <w:t xml:space="preserve"> </w:t>
      </w:r>
      <w:r>
        <w:t>da</w:t>
      </w:r>
      <w:r>
        <w:rPr>
          <w:rFonts w:eastAsia="Arial"/>
        </w:rPr>
        <w:t xml:space="preserve"> </w:t>
      </w:r>
      <w:r>
        <w:t>última</w:t>
      </w:r>
      <w:r>
        <w:rPr>
          <w:rFonts w:eastAsia="Arial"/>
        </w:rPr>
        <w:t xml:space="preserve"> </w:t>
      </w:r>
      <w:r>
        <w:t>consulta</w:t>
      </w:r>
      <w:r>
        <w:rPr>
          <w:rFonts w:eastAsia="Arial"/>
        </w:rPr>
        <w:t xml:space="preserve"> </w:t>
      </w:r>
      <w:r>
        <w:t>na</w:t>
      </w:r>
      <w:r>
        <w:rPr>
          <w:rFonts w:eastAsia="Arial"/>
        </w:rPr>
        <w:t xml:space="preserve"> </w:t>
      </w:r>
      <w:r>
        <w:t>data</w:t>
      </w:r>
      <w:r>
        <w:rPr>
          <w:rFonts w:eastAsia="Arial"/>
        </w:rPr>
        <w:t xml:space="preserve"> </w:t>
      </w:r>
      <w:r>
        <w:t>indicada.</w:t>
      </w:r>
      <w:r>
        <w:rPr>
          <w:rFonts w:eastAsia="Arial"/>
        </w:rPr>
        <w:t xml:space="preserve"> </w:t>
      </w:r>
      <w:r>
        <w:t>Na</w:t>
      </w:r>
      <w:r>
        <w:rPr>
          <w:rFonts w:eastAsia="Arial"/>
        </w:rPr>
        <w:t xml:space="preserve"> </w:t>
      </w:r>
      <w:r>
        <w:t>tela</w:t>
      </w:r>
      <w:r>
        <w:rPr>
          <w:rFonts w:eastAsia="Arial"/>
        </w:rPr>
        <w:t xml:space="preserve"> </w:t>
      </w:r>
      <w:r>
        <w:t>de</w:t>
      </w:r>
      <w:r>
        <w:rPr>
          <w:rFonts w:eastAsia="Arial"/>
        </w:rPr>
        <w:t xml:space="preserve"> </w:t>
      </w:r>
      <w:r>
        <w:t>visualização</w:t>
      </w:r>
      <w:r>
        <w:rPr>
          <w:rFonts w:eastAsia="Arial"/>
        </w:rPr>
        <w:t xml:space="preserve"> </w:t>
      </w:r>
      <w:r>
        <w:t>de</w:t>
      </w:r>
      <w:r>
        <w:rPr>
          <w:rFonts w:eastAsia="Arial"/>
        </w:rPr>
        <w:t xml:space="preserve"> </w:t>
      </w:r>
      <w:r>
        <w:t>pacientes</w:t>
      </w:r>
      <w:r>
        <w:rPr>
          <w:rFonts w:eastAsia="Arial"/>
        </w:rPr>
        <w:t xml:space="preserve"> </w:t>
      </w:r>
      <w:r>
        <w:t>(Figura</w:t>
      </w:r>
      <w:r>
        <w:rPr>
          <w:rFonts w:eastAsia="Arial"/>
        </w:rPr>
        <w:t xml:space="preserve"> </w:t>
      </w:r>
      <w:r>
        <w:t>9)</w:t>
      </w:r>
      <w:r>
        <w:rPr>
          <w:rFonts w:eastAsia="Arial"/>
        </w:rPr>
        <w:t xml:space="preserve"> </w:t>
      </w:r>
      <w:r>
        <w:t>é</w:t>
      </w:r>
      <w:r>
        <w:rPr>
          <w:rFonts w:eastAsia="Arial"/>
        </w:rPr>
        <w:t xml:space="preserve"> </w:t>
      </w:r>
      <w:r>
        <w:t>possível</w:t>
      </w:r>
      <w:r>
        <w:rPr>
          <w:rFonts w:eastAsia="Arial"/>
        </w:rPr>
        <w:t xml:space="preserve"> </w:t>
      </w:r>
      <w:r>
        <w:t>editar</w:t>
      </w:r>
      <w:r>
        <w:rPr>
          <w:rFonts w:eastAsia="Arial"/>
        </w:rPr>
        <w:t xml:space="preserve"> </w:t>
      </w:r>
      <w:r>
        <w:t>suas</w:t>
      </w:r>
      <w:r>
        <w:rPr>
          <w:rFonts w:eastAsia="Arial"/>
        </w:rPr>
        <w:t xml:space="preserve"> </w:t>
      </w:r>
      <w:r>
        <w:t>informações</w:t>
      </w:r>
      <w:r>
        <w:rPr>
          <w:rFonts w:eastAsia="Arial"/>
        </w:rPr>
        <w:t xml:space="preserve"> </w:t>
      </w:r>
      <w:r>
        <w:t>cadastrais,</w:t>
      </w:r>
      <w:r>
        <w:rPr>
          <w:rFonts w:eastAsia="Arial"/>
        </w:rPr>
        <w:t xml:space="preserve"> </w:t>
      </w:r>
      <w:r>
        <w:t>visualizar</w:t>
      </w:r>
      <w:r>
        <w:rPr>
          <w:rFonts w:eastAsia="Arial"/>
        </w:rPr>
        <w:t xml:space="preserve"> </w:t>
      </w:r>
      <w:r>
        <w:t>e</w:t>
      </w:r>
      <w:r>
        <w:rPr>
          <w:rFonts w:eastAsia="Arial"/>
        </w:rPr>
        <w:t xml:space="preserve"> </w:t>
      </w:r>
      <w:r>
        <w:t>editar</w:t>
      </w:r>
      <w:r>
        <w:rPr>
          <w:rFonts w:eastAsia="Arial"/>
        </w:rPr>
        <w:t xml:space="preserve"> </w:t>
      </w:r>
      <w:r>
        <w:t>o</w:t>
      </w:r>
      <w:r>
        <w:rPr>
          <w:rFonts w:eastAsia="Arial"/>
        </w:rPr>
        <w:t xml:space="preserve"> </w:t>
      </w:r>
      <w:r>
        <w:t>que</w:t>
      </w:r>
      <w:r>
        <w:rPr>
          <w:rFonts w:eastAsia="Arial"/>
        </w:rPr>
        <w:t xml:space="preserve"> </w:t>
      </w:r>
      <w:r>
        <w:t>é</w:t>
      </w:r>
      <w:r>
        <w:rPr>
          <w:rFonts w:eastAsia="Arial"/>
        </w:rPr>
        <w:t xml:space="preserve"> </w:t>
      </w:r>
      <w:r>
        <w:t>permitido</w:t>
      </w:r>
      <w:r>
        <w:rPr>
          <w:rFonts w:eastAsia="Arial"/>
        </w:rPr>
        <w:t xml:space="preserve"> </w:t>
      </w:r>
      <w:r>
        <w:t>no</w:t>
      </w:r>
      <w:r>
        <w:rPr>
          <w:rFonts w:eastAsia="Arial"/>
        </w:rPr>
        <w:t xml:space="preserve"> </w:t>
      </w:r>
      <w:r>
        <w:t>seu</w:t>
      </w:r>
      <w:r>
        <w:rPr>
          <w:rFonts w:eastAsia="Arial"/>
        </w:rPr>
        <w:t xml:space="preserve"> </w:t>
      </w:r>
      <w:r>
        <w:t>prontuário,</w:t>
      </w:r>
      <w:r>
        <w:rPr>
          <w:rFonts w:eastAsia="Arial"/>
        </w:rPr>
        <w:t xml:space="preserve"> </w:t>
      </w:r>
      <w:r>
        <w:t>desativar</w:t>
      </w:r>
      <w:r>
        <w:rPr>
          <w:rFonts w:eastAsia="Arial"/>
        </w:rPr>
        <w:t xml:space="preserve"> </w:t>
      </w:r>
      <w:r>
        <w:t>o</w:t>
      </w:r>
      <w:r>
        <w:rPr>
          <w:rFonts w:eastAsia="Arial"/>
        </w:rPr>
        <w:t xml:space="preserve"> </w:t>
      </w:r>
      <w:r>
        <w:t>paciente</w:t>
      </w:r>
      <w:r>
        <w:rPr>
          <w:rFonts w:eastAsia="Arial"/>
        </w:rPr>
        <w:t xml:space="preserve"> </w:t>
      </w:r>
      <w:r>
        <w:t>(muda</w:t>
      </w:r>
      <w:r>
        <w:rPr>
          <w:rFonts w:eastAsia="Arial"/>
        </w:rPr>
        <w:t xml:space="preserve"> </w:t>
      </w:r>
      <w:r>
        <w:t>sua</w:t>
      </w:r>
      <w:r>
        <w:rPr>
          <w:rFonts w:eastAsia="Arial"/>
        </w:rPr>
        <w:t xml:space="preserve"> </w:t>
      </w:r>
      <w:r>
        <w:t>ficha</w:t>
      </w:r>
      <w:r>
        <w:rPr>
          <w:rFonts w:eastAsia="Arial"/>
        </w:rPr>
        <w:t xml:space="preserve"> </w:t>
      </w:r>
      <w:r>
        <w:t>para</w:t>
      </w:r>
      <w:r>
        <w:rPr>
          <w:rFonts w:eastAsia="Arial"/>
        </w:rPr>
        <w:t xml:space="preserve"> “</w:t>
      </w:r>
      <w:r>
        <w:t>Inativa</w:t>
      </w:r>
      <w:r>
        <w:rPr>
          <w:rFonts w:eastAsia="Arial"/>
        </w:rPr>
        <w:t>”</w:t>
      </w:r>
      <w:r>
        <w:t>)</w:t>
      </w:r>
      <w:r>
        <w:rPr>
          <w:rFonts w:eastAsia="Arial"/>
        </w:rPr>
        <w:t xml:space="preserve"> </w:t>
      </w:r>
      <w:r>
        <w:t>ou</w:t>
      </w:r>
      <w:r>
        <w:rPr>
          <w:rFonts w:eastAsia="Arial"/>
        </w:rPr>
        <w:t xml:space="preserve"> </w:t>
      </w:r>
      <w:r>
        <w:t>exportar</w:t>
      </w:r>
      <w:r>
        <w:rPr>
          <w:rFonts w:eastAsia="Arial"/>
        </w:rPr>
        <w:t xml:space="preserve"> </w:t>
      </w:r>
      <w:r>
        <w:t>seu</w:t>
      </w:r>
      <w:r>
        <w:rPr>
          <w:rFonts w:eastAsia="Arial"/>
        </w:rPr>
        <w:t xml:space="preserve"> </w:t>
      </w:r>
      <w:r>
        <w:t>prontuário</w:t>
      </w:r>
      <w:r>
        <w:rPr>
          <w:rFonts w:eastAsia="Arial"/>
        </w:rPr>
        <w:t xml:space="preserve"> </w:t>
      </w:r>
      <w:r>
        <w:t>completo</w:t>
      </w:r>
      <w:r>
        <w:rPr>
          <w:rFonts w:eastAsia="Arial"/>
        </w:rPr>
        <w:t xml:space="preserve"> </w:t>
      </w:r>
      <w:r>
        <w:t>em</w:t>
      </w:r>
      <w:r>
        <w:rPr>
          <w:rFonts w:eastAsia="Arial"/>
        </w:rPr>
        <w:t xml:space="preserve"> </w:t>
      </w:r>
      <w:r>
        <w:t>um</w:t>
      </w:r>
      <w:r>
        <w:rPr>
          <w:rFonts w:eastAsia="Arial"/>
        </w:rPr>
        <w:t xml:space="preserve"> </w:t>
      </w:r>
      <w:r>
        <w:t>arquivo</w:t>
      </w:r>
      <w:r>
        <w:rPr>
          <w:rFonts w:eastAsia="Arial"/>
        </w:rPr>
        <w:t xml:space="preserve"> </w:t>
      </w:r>
      <w:r>
        <w:t>PDF</w:t>
      </w:r>
      <w:r>
        <w:rPr>
          <w:rFonts w:eastAsia="Arial"/>
        </w:rPr>
        <w:t xml:space="preserve"> </w:t>
      </w:r>
      <w:r>
        <w:t>para</w:t>
      </w:r>
      <w:r>
        <w:rPr>
          <w:rFonts w:eastAsia="Arial"/>
        </w:rPr>
        <w:t xml:space="preserve"> </w:t>
      </w:r>
      <w:r>
        <w:t>impressão.</w:t>
      </w:r>
    </w:p>
    <w:p w:rsidR="00270A16" w:rsidRDefault="00270A16" w:rsidP="00C074C5">
      <w:pPr>
        <w:pStyle w:val="ndicedeilustraoTCC"/>
      </w:pPr>
    </w:p>
    <w:p w:rsidR="00270A16" w:rsidRDefault="00315986" w:rsidP="00C074C5">
      <w:pPr>
        <w:jc w:val="center"/>
        <w:rPr>
          <w:b/>
        </w:rPr>
      </w:pPr>
      <w:r>
        <w:rPr>
          <w:b/>
          <w:noProof/>
          <w:lang w:eastAsia="pt-BR"/>
        </w:rPr>
        <w:drawing>
          <wp:inline distT="0" distB="0" distL="0" distR="0" wp14:anchorId="4EB216DB" wp14:editId="21239C5D">
            <wp:extent cx="5400136" cy="221522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9.png"/>
                    <pic:cNvPicPr/>
                  </pic:nvPicPr>
                  <pic:blipFill rotWithShape="1">
                    <a:blip r:embed="rId25">
                      <a:extLst>
                        <a:ext uri="{28A0092B-C50C-407E-A947-70E740481C1C}">
                          <a14:useLocalDpi xmlns:a14="http://schemas.microsoft.com/office/drawing/2010/main" val="0"/>
                        </a:ext>
                      </a:extLst>
                    </a:blip>
                    <a:srcRect t="13844" b="37851"/>
                    <a:stretch/>
                  </pic:blipFill>
                  <pic:spPr bwMode="auto">
                    <a:xfrm>
                      <a:off x="0" y="0"/>
                      <a:ext cx="5406997" cy="2218043"/>
                    </a:xfrm>
                    <a:prstGeom prst="rect">
                      <a:avLst/>
                    </a:prstGeom>
                    <a:ln>
                      <a:noFill/>
                    </a:ln>
                    <a:extLst>
                      <a:ext uri="{53640926-AAD7-44D8-BBD7-CCE9431645EC}">
                        <a14:shadowObscured xmlns:a14="http://schemas.microsoft.com/office/drawing/2010/main"/>
                      </a:ext>
                    </a:extLst>
                  </pic:spPr>
                </pic:pic>
              </a:graphicData>
            </a:graphic>
          </wp:inline>
        </w:drawing>
      </w:r>
    </w:p>
    <w:p w:rsidR="00270A16" w:rsidRDefault="00270A16" w:rsidP="00B10B86">
      <w:pPr>
        <w:pStyle w:val="ndicedeilustraoTCC"/>
      </w:pPr>
      <w:bookmarkStart w:id="171" w:name="_Toc379143984"/>
      <w:r w:rsidRPr="00B10B86">
        <w:rPr>
          <w:b/>
        </w:rPr>
        <w:t>Figura</w:t>
      </w:r>
      <w:r w:rsidRPr="00B10B86">
        <w:rPr>
          <w:rFonts w:eastAsia="Arial"/>
          <w:b/>
        </w:rPr>
        <w:t xml:space="preserve"> </w:t>
      </w:r>
      <w:r w:rsidRPr="00B10B86">
        <w:rPr>
          <w:b/>
        </w:rPr>
        <w:fldChar w:fldCharType="begin"/>
      </w:r>
      <w:r w:rsidRPr="00B10B86">
        <w:rPr>
          <w:b/>
        </w:rPr>
        <w:instrText xml:space="preserve"> SEQ "Figura" \*Arabic </w:instrText>
      </w:r>
      <w:r w:rsidRPr="00B10B86">
        <w:rPr>
          <w:b/>
        </w:rPr>
        <w:fldChar w:fldCharType="separate"/>
      </w:r>
      <w:r w:rsidR="00B76AE8">
        <w:rPr>
          <w:b/>
          <w:noProof/>
        </w:rPr>
        <w:t>9</w:t>
      </w:r>
      <w:r w:rsidRPr="00B10B86">
        <w:rPr>
          <w:b/>
        </w:rPr>
        <w:fldChar w:fldCharType="end"/>
      </w:r>
      <w:r w:rsidRPr="00B10B86">
        <w:rPr>
          <w:b/>
        </w:rPr>
        <w:t>.</w:t>
      </w:r>
      <w:r>
        <w:rPr>
          <w:rFonts w:eastAsia="Arial"/>
        </w:rPr>
        <w:t xml:space="preserve"> </w:t>
      </w:r>
      <w:r>
        <w:t>Tela</w:t>
      </w:r>
      <w:r>
        <w:rPr>
          <w:rFonts w:eastAsia="Arial"/>
        </w:rPr>
        <w:t xml:space="preserve"> </w:t>
      </w:r>
      <w:r>
        <w:t>de</w:t>
      </w:r>
      <w:r>
        <w:rPr>
          <w:rFonts w:eastAsia="Arial"/>
        </w:rPr>
        <w:t xml:space="preserve"> </w:t>
      </w:r>
      <w:r>
        <w:t>pacientes</w:t>
      </w:r>
      <w:r>
        <w:rPr>
          <w:rFonts w:eastAsia="Arial"/>
        </w:rPr>
        <w:t xml:space="preserve"> </w:t>
      </w:r>
      <w:r>
        <w:t>e</w:t>
      </w:r>
      <w:r>
        <w:rPr>
          <w:rFonts w:eastAsia="Arial"/>
        </w:rPr>
        <w:t xml:space="preserve"> </w:t>
      </w:r>
      <w:r>
        <w:t>opções</w:t>
      </w:r>
      <w:bookmarkEnd w:id="171"/>
      <w:r w:rsidR="00FE4E38">
        <w:t>.</w:t>
      </w:r>
    </w:p>
    <w:p w:rsidR="00270A16" w:rsidRDefault="00270A16" w:rsidP="00B10B86">
      <w:pPr>
        <w:pStyle w:val="ndicedeilustraoTCC"/>
      </w:pPr>
    </w:p>
    <w:p w:rsidR="00270A16" w:rsidRDefault="00270A16">
      <w:pPr>
        <w:pStyle w:val="PargrafoTCC"/>
        <w:keepNext/>
      </w:pPr>
      <w:r>
        <w:t>Como</w:t>
      </w:r>
      <w:r>
        <w:rPr>
          <w:rFonts w:eastAsia="Arial"/>
        </w:rPr>
        <w:t xml:space="preserve"> </w:t>
      </w:r>
      <w:r>
        <w:t>visto</w:t>
      </w:r>
      <w:r>
        <w:rPr>
          <w:rFonts w:eastAsia="Arial"/>
        </w:rPr>
        <w:t xml:space="preserve"> </w:t>
      </w:r>
      <w:r>
        <w:t>na</w:t>
      </w:r>
      <w:r>
        <w:rPr>
          <w:rFonts w:eastAsia="Arial"/>
        </w:rPr>
        <w:t xml:space="preserve"> </w:t>
      </w:r>
      <w:r>
        <w:t>seção</w:t>
      </w:r>
      <w:r>
        <w:rPr>
          <w:rFonts w:eastAsia="Arial"/>
        </w:rPr>
        <w:t xml:space="preserve"> </w:t>
      </w:r>
      <w:r>
        <w:t>3.1.2</w:t>
      </w:r>
      <w:r>
        <w:rPr>
          <w:rFonts w:eastAsia="Arial"/>
        </w:rPr>
        <w:t xml:space="preserve"> </w:t>
      </w:r>
      <w:r>
        <w:t>desta</w:t>
      </w:r>
      <w:r>
        <w:rPr>
          <w:rFonts w:eastAsia="Arial"/>
        </w:rPr>
        <w:t xml:space="preserve"> </w:t>
      </w:r>
      <w:r>
        <w:t>monografia,</w:t>
      </w:r>
      <w:r>
        <w:rPr>
          <w:rFonts w:eastAsia="Arial"/>
        </w:rPr>
        <w:t xml:space="preserve"> </w:t>
      </w:r>
      <w:r>
        <w:t>tanto</w:t>
      </w:r>
      <w:r>
        <w:rPr>
          <w:rFonts w:eastAsia="Arial"/>
        </w:rPr>
        <w:t xml:space="preserve"> </w:t>
      </w:r>
      <w:r>
        <w:t>o</w:t>
      </w:r>
      <w:r>
        <w:rPr>
          <w:rFonts w:eastAsia="Arial"/>
        </w:rPr>
        <w:t xml:space="preserve"> </w:t>
      </w:r>
      <w:r>
        <w:t>médico</w:t>
      </w:r>
      <w:r w:rsidR="00B10B86">
        <w:t xml:space="preserve"> quanto</w:t>
      </w:r>
      <w:r>
        <w:rPr>
          <w:rFonts w:eastAsia="Arial"/>
        </w:rPr>
        <w:t xml:space="preserve"> </w:t>
      </w:r>
      <w:r>
        <w:t>a</w:t>
      </w:r>
      <w:r>
        <w:rPr>
          <w:rFonts w:eastAsia="Arial"/>
        </w:rPr>
        <w:t xml:space="preserve"> </w:t>
      </w:r>
      <w:r>
        <w:t>secretária</w:t>
      </w:r>
      <w:r>
        <w:rPr>
          <w:rFonts w:eastAsia="Arial"/>
        </w:rPr>
        <w:t xml:space="preserve"> </w:t>
      </w:r>
      <w:r>
        <w:t>conseguem</w:t>
      </w:r>
      <w:r>
        <w:rPr>
          <w:rFonts w:eastAsia="Arial"/>
        </w:rPr>
        <w:t xml:space="preserve"> </w:t>
      </w:r>
      <w:r>
        <w:t>visualizar</w:t>
      </w:r>
      <w:r>
        <w:rPr>
          <w:rFonts w:eastAsia="Arial"/>
        </w:rPr>
        <w:t xml:space="preserve"> </w:t>
      </w:r>
      <w:r>
        <w:t>o</w:t>
      </w:r>
      <w:r>
        <w:rPr>
          <w:rFonts w:eastAsia="Arial"/>
        </w:rPr>
        <w:t xml:space="preserve"> </w:t>
      </w:r>
      <w:r>
        <w:t>prontuário.</w:t>
      </w:r>
      <w:r>
        <w:rPr>
          <w:rFonts w:eastAsia="Arial"/>
        </w:rPr>
        <w:t xml:space="preserve"> </w:t>
      </w:r>
      <w:r>
        <w:t>No</w:t>
      </w:r>
      <w:r>
        <w:rPr>
          <w:rFonts w:eastAsia="Arial"/>
        </w:rPr>
        <w:t xml:space="preserve"> </w:t>
      </w:r>
      <w:r>
        <w:t>entanto,</w:t>
      </w:r>
      <w:r>
        <w:rPr>
          <w:rFonts w:eastAsia="Arial"/>
        </w:rPr>
        <w:t xml:space="preserve"> </w:t>
      </w:r>
      <w:r>
        <w:t>mesmo</w:t>
      </w:r>
      <w:r>
        <w:rPr>
          <w:rFonts w:eastAsia="Arial"/>
        </w:rPr>
        <w:t xml:space="preserve"> </w:t>
      </w:r>
      <w:r>
        <w:t>com</w:t>
      </w:r>
      <w:r>
        <w:rPr>
          <w:rFonts w:eastAsia="Arial"/>
        </w:rPr>
        <w:t xml:space="preserve"> </w:t>
      </w:r>
      <w:r>
        <w:t>este</w:t>
      </w:r>
      <w:r>
        <w:rPr>
          <w:rFonts w:eastAsia="Arial"/>
        </w:rPr>
        <w:t xml:space="preserve"> </w:t>
      </w:r>
      <w:r>
        <w:t>acesso,</w:t>
      </w:r>
      <w:r>
        <w:rPr>
          <w:rFonts w:eastAsia="Arial"/>
        </w:rPr>
        <w:t xml:space="preserve"> </w:t>
      </w:r>
      <w:r>
        <w:t>por</w:t>
      </w:r>
      <w:r>
        <w:rPr>
          <w:rFonts w:eastAsia="Arial"/>
        </w:rPr>
        <w:t xml:space="preserve"> </w:t>
      </w:r>
      <w:r>
        <w:t>ser</w:t>
      </w:r>
      <w:r>
        <w:rPr>
          <w:rFonts w:eastAsia="Arial"/>
        </w:rPr>
        <w:t xml:space="preserve"> </w:t>
      </w:r>
      <w:r>
        <w:t>necessário</w:t>
      </w:r>
      <w:r>
        <w:rPr>
          <w:rFonts w:eastAsia="Arial"/>
        </w:rPr>
        <w:t xml:space="preserve"> </w:t>
      </w:r>
      <w:r>
        <w:t>guardar</w:t>
      </w:r>
      <w:r>
        <w:rPr>
          <w:rFonts w:eastAsia="Arial"/>
        </w:rPr>
        <w:t xml:space="preserve"> </w:t>
      </w:r>
      <w:r>
        <w:t>histórico</w:t>
      </w:r>
      <w:r>
        <w:rPr>
          <w:rFonts w:eastAsia="Arial"/>
        </w:rPr>
        <w:t xml:space="preserve"> </w:t>
      </w:r>
      <w:r>
        <w:t>real</w:t>
      </w:r>
      <w:r>
        <w:rPr>
          <w:rFonts w:eastAsia="Arial"/>
        </w:rPr>
        <w:t xml:space="preserve"> </w:t>
      </w:r>
      <w:r>
        <w:t>do</w:t>
      </w:r>
      <w:r>
        <w:rPr>
          <w:rFonts w:eastAsia="Arial"/>
        </w:rPr>
        <w:t xml:space="preserve"> </w:t>
      </w:r>
      <w:r>
        <w:t>que</w:t>
      </w:r>
      <w:r>
        <w:rPr>
          <w:rFonts w:eastAsia="Arial"/>
        </w:rPr>
        <w:t xml:space="preserve"> </w:t>
      </w:r>
      <w:r>
        <w:t>foi</w:t>
      </w:r>
      <w:r>
        <w:rPr>
          <w:rFonts w:eastAsia="Arial"/>
        </w:rPr>
        <w:t xml:space="preserve"> </w:t>
      </w:r>
      <w:r>
        <w:t>documentado</w:t>
      </w:r>
      <w:r>
        <w:rPr>
          <w:rFonts w:eastAsia="Arial"/>
        </w:rPr>
        <w:t xml:space="preserve"> </w:t>
      </w:r>
      <w:r>
        <w:t>durante</w:t>
      </w:r>
      <w:r>
        <w:rPr>
          <w:rFonts w:eastAsia="Arial"/>
        </w:rPr>
        <w:t xml:space="preserve"> </w:t>
      </w:r>
      <w:r>
        <w:t>as</w:t>
      </w:r>
      <w:r>
        <w:rPr>
          <w:rFonts w:eastAsia="Arial"/>
        </w:rPr>
        <w:t xml:space="preserve"> </w:t>
      </w:r>
      <w:r>
        <w:t>consultas,</w:t>
      </w:r>
      <w:r>
        <w:rPr>
          <w:rFonts w:eastAsia="Arial"/>
        </w:rPr>
        <w:t xml:space="preserve"> </w:t>
      </w:r>
      <w:r>
        <w:t>não</w:t>
      </w:r>
      <w:r>
        <w:rPr>
          <w:rFonts w:eastAsia="Arial"/>
        </w:rPr>
        <w:t xml:space="preserve"> </w:t>
      </w:r>
      <w:r>
        <w:t>é</w:t>
      </w:r>
      <w:r>
        <w:rPr>
          <w:rFonts w:eastAsia="Arial"/>
        </w:rPr>
        <w:t xml:space="preserve"> </w:t>
      </w:r>
      <w:r>
        <w:t>permitido</w:t>
      </w:r>
      <w:r>
        <w:rPr>
          <w:rFonts w:eastAsia="Arial"/>
        </w:rPr>
        <w:t xml:space="preserve"> </w:t>
      </w:r>
      <w:r>
        <w:t>alterar</w:t>
      </w:r>
      <w:r>
        <w:rPr>
          <w:rFonts w:eastAsia="Arial"/>
        </w:rPr>
        <w:t xml:space="preserve"> </w:t>
      </w:r>
      <w:r>
        <w:t>o</w:t>
      </w:r>
      <w:r>
        <w:rPr>
          <w:rFonts w:eastAsia="Arial"/>
        </w:rPr>
        <w:t xml:space="preserve"> </w:t>
      </w:r>
      <w:r>
        <w:t>conteúdo</w:t>
      </w:r>
      <w:r>
        <w:rPr>
          <w:rFonts w:eastAsia="Arial"/>
        </w:rPr>
        <w:t xml:space="preserve"> </w:t>
      </w:r>
      <w:r>
        <w:t>das</w:t>
      </w:r>
      <w:r>
        <w:rPr>
          <w:rFonts w:eastAsia="Arial"/>
        </w:rPr>
        <w:t xml:space="preserve"> </w:t>
      </w:r>
      <w:r>
        <w:t>entradas</w:t>
      </w:r>
      <w:r>
        <w:rPr>
          <w:rFonts w:eastAsia="Arial"/>
        </w:rPr>
        <w:t xml:space="preserve"> </w:t>
      </w:r>
      <w:r>
        <w:t>já</w:t>
      </w:r>
      <w:r>
        <w:rPr>
          <w:rFonts w:eastAsia="Arial"/>
        </w:rPr>
        <w:t xml:space="preserve"> </w:t>
      </w:r>
      <w:r>
        <w:t>realizadas</w:t>
      </w:r>
      <w:r>
        <w:rPr>
          <w:rFonts w:eastAsia="Arial"/>
        </w:rPr>
        <w:t xml:space="preserve"> </w:t>
      </w:r>
      <w:r>
        <w:t>no</w:t>
      </w:r>
      <w:r>
        <w:rPr>
          <w:rFonts w:eastAsia="Arial"/>
        </w:rPr>
        <w:t xml:space="preserve"> </w:t>
      </w:r>
      <w:r>
        <w:t>prontuário</w:t>
      </w:r>
      <w:r>
        <w:rPr>
          <w:rFonts w:eastAsia="Arial"/>
        </w:rPr>
        <w:t xml:space="preserve"> </w:t>
      </w:r>
      <w:r>
        <w:t>do</w:t>
      </w:r>
      <w:r>
        <w:rPr>
          <w:rFonts w:eastAsia="Arial"/>
        </w:rPr>
        <w:t xml:space="preserve"> </w:t>
      </w:r>
      <w:r>
        <w:t>paciente.</w:t>
      </w:r>
      <w:r>
        <w:rPr>
          <w:rFonts w:eastAsia="Arial"/>
        </w:rPr>
        <w:t xml:space="preserve"> </w:t>
      </w:r>
      <w:r>
        <w:t>Como</w:t>
      </w:r>
      <w:r>
        <w:rPr>
          <w:rFonts w:eastAsia="Arial"/>
        </w:rPr>
        <w:t xml:space="preserve"> </w:t>
      </w:r>
      <w:r>
        <w:t>pode</w:t>
      </w:r>
      <w:r>
        <w:rPr>
          <w:rFonts w:eastAsia="Arial"/>
        </w:rPr>
        <w:t xml:space="preserve"> </w:t>
      </w:r>
      <w:r>
        <w:t>ser</w:t>
      </w:r>
      <w:r>
        <w:rPr>
          <w:rFonts w:eastAsia="Arial"/>
        </w:rPr>
        <w:t xml:space="preserve"> </w:t>
      </w:r>
      <w:r>
        <w:t>conferido</w:t>
      </w:r>
      <w:r>
        <w:rPr>
          <w:rFonts w:eastAsia="Arial"/>
        </w:rPr>
        <w:t xml:space="preserve"> </w:t>
      </w:r>
      <w:r>
        <w:t>na</w:t>
      </w:r>
      <w:r>
        <w:rPr>
          <w:rFonts w:eastAsia="Arial"/>
        </w:rPr>
        <w:t xml:space="preserve"> </w:t>
      </w:r>
      <w:r>
        <w:t>Figura</w:t>
      </w:r>
      <w:r>
        <w:rPr>
          <w:rFonts w:eastAsia="Arial"/>
        </w:rPr>
        <w:t xml:space="preserve"> </w:t>
      </w:r>
      <w:r>
        <w:t>10,</w:t>
      </w:r>
      <w:r>
        <w:rPr>
          <w:rFonts w:eastAsia="Arial"/>
        </w:rPr>
        <w:t xml:space="preserve"> </w:t>
      </w:r>
      <w:r>
        <w:t>as</w:t>
      </w:r>
      <w:r>
        <w:rPr>
          <w:rFonts w:eastAsia="Arial"/>
        </w:rPr>
        <w:t xml:space="preserve"> </w:t>
      </w:r>
      <w:r>
        <w:t>únicas</w:t>
      </w:r>
      <w:r>
        <w:rPr>
          <w:rFonts w:eastAsia="Arial"/>
        </w:rPr>
        <w:t xml:space="preserve"> </w:t>
      </w:r>
      <w:r>
        <w:t>informações</w:t>
      </w:r>
      <w:r>
        <w:rPr>
          <w:rFonts w:eastAsia="Arial"/>
        </w:rPr>
        <w:t xml:space="preserve"> </w:t>
      </w:r>
      <w:r>
        <w:t>passíveis</w:t>
      </w:r>
      <w:r>
        <w:rPr>
          <w:rFonts w:eastAsia="Arial"/>
        </w:rPr>
        <w:t xml:space="preserve"> </w:t>
      </w:r>
      <w:r>
        <w:t>de</w:t>
      </w:r>
      <w:r>
        <w:rPr>
          <w:rFonts w:eastAsia="Arial"/>
        </w:rPr>
        <w:t xml:space="preserve"> </w:t>
      </w:r>
      <w:r>
        <w:t>alteração</w:t>
      </w:r>
      <w:r>
        <w:rPr>
          <w:rFonts w:eastAsia="Arial"/>
        </w:rPr>
        <w:t xml:space="preserve"> </w:t>
      </w:r>
      <w:r>
        <w:t>no</w:t>
      </w:r>
      <w:r>
        <w:rPr>
          <w:rFonts w:eastAsia="Arial"/>
        </w:rPr>
        <w:t xml:space="preserve"> </w:t>
      </w:r>
      <w:r>
        <w:t>prontuário</w:t>
      </w:r>
      <w:r>
        <w:rPr>
          <w:rFonts w:eastAsia="Arial"/>
        </w:rPr>
        <w:t xml:space="preserve"> </w:t>
      </w:r>
      <w:r>
        <w:t>são</w:t>
      </w:r>
      <w:r>
        <w:rPr>
          <w:rFonts w:eastAsia="Arial"/>
        </w:rPr>
        <w:t xml:space="preserve"> </w:t>
      </w:r>
      <w:r w:rsidR="00B10B86">
        <w:rPr>
          <w:rFonts w:eastAsia="Arial"/>
        </w:rPr>
        <w:t xml:space="preserve">seu </w:t>
      </w:r>
      <w:r w:rsidR="00B10B86" w:rsidRPr="00B10B86">
        <w:rPr>
          <w:rFonts w:eastAsia="Arial"/>
          <w:i/>
        </w:rPr>
        <w:t>status</w:t>
      </w:r>
      <w:r w:rsidR="00B10B86">
        <w:rPr>
          <w:rFonts w:eastAsia="Arial"/>
        </w:rPr>
        <w:t xml:space="preserve"> e </w:t>
      </w:r>
      <w:r>
        <w:t>os</w:t>
      </w:r>
      <w:r>
        <w:rPr>
          <w:rFonts w:eastAsia="Arial"/>
        </w:rPr>
        <w:t xml:space="preserve"> </w:t>
      </w:r>
      <w:r>
        <w:t>arquivos</w:t>
      </w:r>
      <w:r>
        <w:rPr>
          <w:rFonts w:eastAsia="Arial"/>
        </w:rPr>
        <w:t xml:space="preserve"> </w:t>
      </w:r>
      <w:r>
        <w:t>anexos</w:t>
      </w:r>
      <w:r>
        <w:rPr>
          <w:rFonts w:eastAsia="Arial"/>
        </w:rPr>
        <w:t xml:space="preserve"> </w:t>
      </w:r>
      <w:r w:rsidR="00B10B86">
        <w:t>das consultas</w:t>
      </w:r>
      <w:r>
        <w:t>.</w:t>
      </w:r>
      <w:r>
        <w:rPr>
          <w:rFonts w:eastAsia="Arial"/>
        </w:rPr>
        <w:t xml:space="preserve"> </w:t>
      </w:r>
      <w:r>
        <w:t>Para</w:t>
      </w:r>
      <w:r>
        <w:rPr>
          <w:rFonts w:eastAsia="Arial"/>
        </w:rPr>
        <w:t xml:space="preserve"> </w:t>
      </w:r>
      <w:r>
        <w:t>visualizar</w:t>
      </w:r>
      <w:r>
        <w:rPr>
          <w:rFonts w:eastAsia="Arial"/>
        </w:rPr>
        <w:t xml:space="preserve"> </w:t>
      </w:r>
      <w:r>
        <w:t>os</w:t>
      </w:r>
      <w:r>
        <w:rPr>
          <w:rFonts w:eastAsia="Arial"/>
        </w:rPr>
        <w:t xml:space="preserve"> </w:t>
      </w:r>
      <w:r>
        <w:t>anexos</w:t>
      </w:r>
      <w:r>
        <w:rPr>
          <w:rFonts w:eastAsia="Arial"/>
        </w:rPr>
        <w:t xml:space="preserve"> </w:t>
      </w:r>
      <w:r>
        <w:t>já</w:t>
      </w:r>
      <w:r>
        <w:rPr>
          <w:rFonts w:eastAsia="Arial"/>
        </w:rPr>
        <w:t xml:space="preserve"> </w:t>
      </w:r>
      <w:r>
        <w:t>existentes</w:t>
      </w:r>
      <w:r>
        <w:rPr>
          <w:rFonts w:eastAsia="Arial"/>
        </w:rPr>
        <w:t xml:space="preserve"> </w:t>
      </w:r>
      <w:r>
        <w:t>em</w:t>
      </w:r>
      <w:r>
        <w:rPr>
          <w:rFonts w:eastAsia="Arial"/>
        </w:rPr>
        <w:t xml:space="preserve"> </w:t>
      </w:r>
      <w:r>
        <w:t>uma</w:t>
      </w:r>
      <w:r>
        <w:rPr>
          <w:rFonts w:eastAsia="Arial"/>
        </w:rPr>
        <w:t xml:space="preserve"> </w:t>
      </w:r>
      <w:r>
        <w:t>consulta</w:t>
      </w:r>
      <w:r>
        <w:rPr>
          <w:rFonts w:eastAsia="Arial"/>
        </w:rPr>
        <w:t xml:space="preserve"> </w:t>
      </w:r>
      <w:r>
        <w:t>registrada,</w:t>
      </w:r>
      <w:r>
        <w:rPr>
          <w:rFonts w:eastAsia="Arial"/>
        </w:rPr>
        <w:t xml:space="preserve"> </w:t>
      </w:r>
      <w:r>
        <w:t>basta</w:t>
      </w:r>
      <w:r>
        <w:rPr>
          <w:rFonts w:eastAsia="Arial"/>
        </w:rPr>
        <w:t xml:space="preserve"> </w:t>
      </w:r>
      <w:r>
        <w:t>clicar</w:t>
      </w:r>
      <w:r>
        <w:rPr>
          <w:rFonts w:eastAsia="Arial"/>
        </w:rPr>
        <w:t xml:space="preserve"> </w:t>
      </w:r>
      <w:r>
        <w:t>no</w:t>
      </w:r>
      <w:r>
        <w:rPr>
          <w:rFonts w:eastAsia="Arial"/>
        </w:rPr>
        <w:t xml:space="preserve"> </w:t>
      </w:r>
      <w:r>
        <w:t>nome</w:t>
      </w:r>
      <w:r>
        <w:rPr>
          <w:rFonts w:eastAsia="Arial"/>
        </w:rPr>
        <w:t xml:space="preserve"> </w:t>
      </w:r>
      <w:r>
        <w:t>do</w:t>
      </w:r>
      <w:r>
        <w:rPr>
          <w:rFonts w:eastAsia="Arial"/>
        </w:rPr>
        <w:t xml:space="preserve"> </w:t>
      </w:r>
      <w:r>
        <w:t>arquivo</w:t>
      </w:r>
      <w:r w:rsidR="00B10B86">
        <w:t xml:space="preserve"> para que</w:t>
      </w:r>
      <w:r>
        <w:rPr>
          <w:rFonts w:eastAsia="Arial"/>
        </w:rPr>
        <w:t xml:space="preserve"> </w:t>
      </w:r>
      <w:r w:rsidR="00B10B86">
        <w:t>abra</w:t>
      </w:r>
      <w:r>
        <w:rPr>
          <w:rFonts w:eastAsia="Arial"/>
        </w:rPr>
        <w:t xml:space="preserve"> </w:t>
      </w:r>
      <w:r>
        <w:t>em</w:t>
      </w:r>
      <w:r>
        <w:rPr>
          <w:rFonts w:eastAsia="Arial"/>
        </w:rPr>
        <w:t xml:space="preserve"> </w:t>
      </w:r>
      <w:r>
        <w:t>uma</w:t>
      </w:r>
      <w:r>
        <w:rPr>
          <w:rFonts w:eastAsia="Arial"/>
        </w:rPr>
        <w:t xml:space="preserve"> </w:t>
      </w:r>
      <w:r>
        <w:t>nova</w:t>
      </w:r>
      <w:r>
        <w:rPr>
          <w:rFonts w:eastAsia="Arial"/>
        </w:rPr>
        <w:t xml:space="preserve"> </w:t>
      </w:r>
      <w:r>
        <w:t>janela</w:t>
      </w:r>
      <w:r>
        <w:rPr>
          <w:rFonts w:eastAsia="Arial"/>
        </w:rPr>
        <w:t xml:space="preserve"> </w:t>
      </w:r>
      <w:r>
        <w:t>(caso</w:t>
      </w:r>
      <w:r>
        <w:rPr>
          <w:rFonts w:eastAsia="Arial"/>
        </w:rPr>
        <w:t xml:space="preserve"> </w:t>
      </w:r>
      <w:r>
        <w:t>o</w:t>
      </w:r>
      <w:r>
        <w:rPr>
          <w:rFonts w:eastAsia="Arial"/>
        </w:rPr>
        <w:t xml:space="preserve"> </w:t>
      </w:r>
      <w:r>
        <w:rPr>
          <w:i/>
        </w:rPr>
        <w:t>browser</w:t>
      </w:r>
      <w:r>
        <w:rPr>
          <w:rFonts w:eastAsia="Arial"/>
        </w:rPr>
        <w:t xml:space="preserve"> </w:t>
      </w:r>
      <w:r>
        <w:t>suporte)</w:t>
      </w:r>
      <w:r>
        <w:rPr>
          <w:rFonts w:eastAsia="Arial"/>
        </w:rPr>
        <w:t xml:space="preserve"> </w:t>
      </w:r>
      <w:r>
        <w:t>ou</w:t>
      </w:r>
      <w:r>
        <w:rPr>
          <w:rFonts w:eastAsia="Arial"/>
        </w:rPr>
        <w:t xml:space="preserve"> </w:t>
      </w:r>
      <w:r w:rsidR="00B10B86">
        <w:rPr>
          <w:rFonts w:eastAsia="Arial"/>
        </w:rPr>
        <w:t>que se</w:t>
      </w:r>
      <w:r>
        <w:rPr>
          <w:rFonts w:eastAsia="Arial"/>
        </w:rPr>
        <w:t xml:space="preserve"> </w:t>
      </w:r>
      <w:r>
        <w:t>inici</w:t>
      </w:r>
      <w:r w:rsidR="00B10B86">
        <w:t>e</w:t>
      </w:r>
      <w:r>
        <w:rPr>
          <w:rFonts w:eastAsia="Arial"/>
        </w:rPr>
        <w:t xml:space="preserve"> </w:t>
      </w:r>
      <w:r>
        <w:t>seu</w:t>
      </w:r>
      <w:r>
        <w:rPr>
          <w:rFonts w:eastAsia="Arial"/>
        </w:rPr>
        <w:t xml:space="preserve"> </w:t>
      </w:r>
      <w:r>
        <w:rPr>
          <w:i/>
        </w:rPr>
        <w:t>download</w:t>
      </w:r>
      <w:r>
        <w:t>.</w:t>
      </w:r>
    </w:p>
    <w:p w:rsidR="00B10B86" w:rsidRDefault="00B10B86" w:rsidP="00B10B86">
      <w:pPr>
        <w:pStyle w:val="ndicedeilustraoTCC"/>
      </w:pPr>
    </w:p>
    <w:p w:rsidR="00B10B86" w:rsidRDefault="00CA1E67" w:rsidP="00B10B86">
      <w:pPr>
        <w:jc w:val="center"/>
        <w:rPr>
          <w:b/>
        </w:rPr>
      </w:pPr>
      <w:r>
        <w:rPr>
          <w:noProof/>
          <w:lang w:eastAsia="pt-BR"/>
        </w:rPr>
        <w:drawing>
          <wp:inline distT="0" distB="0" distL="0" distR="0" wp14:anchorId="6E32563A" wp14:editId="1C22E2FD">
            <wp:extent cx="4657725" cy="2552700"/>
            <wp:effectExtent l="19050" t="19050" r="28575" b="1905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657725" cy="2552700"/>
                    </a:xfrm>
                    <a:prstGeom prst="rect">
                      <a:avLst/>
                    </a:prstGeom>
                    <a:solidFill>
                      <a:srgbClr val="FFFFFF"/>
                    </a:solidFill>
                    <a:ln w="0" cmpd="sng">
                      <a:solidFill>
                        <a:srgbClr val="000000"/>
                      </a:solidFill>
                      <a:prstDash val="solid"/>
                      <a:miter lim="800000"/>
                      <a:headEnd/>
                      <a:tailEnd/>
                    </a:ln>
                    <a:effectLst/>
                  </pic:spPr>
                </pic:pic>
              </a:graphicData>
            </a:graphic>
          </wp:inline>
        </w:drawing>
      </w:r>
    </w:p>
    <w:p w:rsidR="00B10B86" w:rsidRDefault="00B10B86" w:rsidP="00B10B86">
      <w:pPr>
        <w:pStyle w:val="ndicedeilustraoTCC"/>
      </w:pPr>
      <w:bookmarkStart w:id="172" w:name="_Toc379143985"/>
      <w:r w:rsidRPr="00B10B86">
        <w:rPr>
          <w:b/>
        </w:rPr>
        <w:t>Figura</w:t>
      </w:r>
      <w:r w:rsidRPr="00B10B86">
        <w:rPr>
          <w:rFonts w:eastAsia="Arial"/>
          <w:b/>
        </w:rPr>
        <w:t xml:space="preserve"> </w:t>
      </w:r>
      <w:r w:rsidRPr="00B10B86">
        <w:rPr>
          <w:b/>
        </w:rPr>
        <w:fldChar w:fldCharType="begin"/>
      </w:r>
      <w:r w:rsidRPr="00B10B86">
        <w:rPr>
          <w:b/>
        </w:rPr>
        <w:instrText xml:space="preserve"> SEQ "Figura" \*Arabic </w:instrText>
      </w:r>
      <w:r w:rsidRPr="00B10B86">
        <w:rPr>
          <w:b/>
        </w:rPr>
        <w:fldChar w:fldCharType="separate"/>
      </w:r>
      <w:r w:rsidR="00B76AE8">
        <w:rPr>
          <w:b/>
          <w:noProof/>
        </w:rPr>
        <w:t>10</w:t>
      </w:r>
      <w:r w:rsidRPr="00B10B86">
        <w:rPr>
          <w:b/>
        </w:rPr>
        <w:fldChar w:fldCharType="end"/>
      </w:r>
      <w:r w:rsidRPr="00B10B86">
        <w:rPr>
          <w:b/>
        </w:rPr>
        <w:t>.</w:t>
      </w:r>
      <w:r>
        <w:rPr>
          <w:rFonts w:eastAsia="Arial"/>
        </w:rPr>
        <w:t xml:space="preserve"> </w:t>
      </w:r>
      <w:r>
        <w:t>Tela</w:t>
      </w:r>
      <w:r>
        <w:rPr>
          <w:rFonts w:eastAsia="Arial"/>
        </w:rPr>
        <w:t xml:space="preserve"> </w:t>
      </w:r>
      <w:r>
        <w:t>de</w:t>
      </w:r>
      <w:r>
        <w:rPr>
          <w:rFonts w:eastAsia="Arial"/>
        </w:rPr>
        <w:t xml:space="preserve"> </w:t>
      </w:r>
      <w:r>
        <w:t>visualização</w:t>
      </w:r>
      <w:r>
        <w:rPr>
          <w:rFonts w:eastAsia="Arial"/>
        </w:rPr>
        <w:t xml:space="preserve"> </w:t>
      </w:r>
      <w:r>
        <w:t>do</w:t>
      </w:r>
      <w:r>
        <w:rPr>
          <w:rFonts w:eastAsia="Arial"/>
        </w:rPr>
        <w:t xml:space="preserve"> </w:t>
      </w:r>
      <w:r>
        <w:t>prontuário</w:t>
      </w:r>
      <w:bookmarkEnd w:id="172"/>
      <w:r w:rsidR="00FE4E38">
        <w:t>.</w:t>
      </w:r>
    </w:p>
    <w:p w:rsidR="00270A16" w:rsidRDefault="00270A16" w:rsidP="002C266D">
      <w:pPr>
        <w:pStyle w:val="Heading2"/>
        <w:tabs>
          <w:tab w:val="left" w:pos="282"/>
        </w:tabs>
      </w:pPr>
      <w:bookmarkStart w:id="173" w:name="__RefHeading__139_2111979340"/>
      <w:bookmarkStart w:id="174" w:name="__RefHeading__205_1884309817"/>
      <w:bookmarkStart w:id="175" w:name="__RefHeading__388_1472683970"/>
      <w:bookmarkStart w:id="176" w:name="__RefHeading__271_1176750583"/>
      <w:bookmarkStart w:id="177" w:name="__RefHeading__71_2068703521"/>
      <w:bookmarkStart w:id="178" w:name="__RefHeading__102_827532146"/>
      <w:bookmarkStart w:id="179" w:name="__RefHeading__379_1150354337"/>
      <w:bookmarkStart w:id="180" w:name="__RefHeading__172_1286912160"/>
      <w:bookmarkStart w:id="181" w:name="__RefHeading__238_1670186559"/>
      <w:bookmarkStart w:id="182" w:name="__RefHeading__324_2087715902"/>
      <w:bookmarkStart w:id="183" w:name="_Toc379146572"/>
      <w:bookmarkEnd w:id="173"/>
      <w:bookmarkEnd w:id="174"/>
      <w:bookmarkEnd w:id="175"/>
      <w:bookmarkEnd w:id="176"/>
      <w:bookmarkEnd w:id="177"/>
      <w:bookmarkEnd w:id="178"/>
      <w:bookmarkEnd w:id="179"/>
      <w:bookmarkEnd w:id="180"/>
      <w:bookmarkEnd w:id="181"/>
      <w:bookmarkEnd w:id="182"/>
      <w:r>
        <w:t>Busca</w:t>
      </w:r>
      <w:r>
        <w:rPr>
          <w:rFonts w:eastAsia="Arial"/>
        </w:rPr>
        <w:t xml:space="preserve"> </w:t>
      </w:r>
      <w:r w:rsidR="003F6384">
        <w:t>I</w:t>
      </w:r>
      <w:r>
        <w:t>nteligente</w:t>
      </w:r>
      <w:r>
        <w:rPr>
          <w:rFonts w:eastAsia="Arial"/>
        </w:rPr>
        <w:t xml:space="preserve"> </w:t>
      </w:r>
      <w:r>
        <w:t>de</w:t>
      </w:r>
      <w:r>
        <w:rPr>
          <w:rFonts w:eastAsia="Arial"/>
        </w:rPr>
        <w:t xml:space="preserve"> </w:t>
      </w:r>
      <w:r w:rsidR="003F6384">
        <w:t>P</w:t>
      </w:r>
      <w:r>
        <w:t>acientes</w:t>
      </w:r>
      <w:bookmarkEnd w:id="183"/>
    </w:p>
    <w:p w:rsidR="00270A16" w:rsidRDefault="00270A16">
      <w:pPr>
        <w:pStyle w:val="PargrafoTCC"/>
        <w:rPr>
          <w:color w:val="000000"/>
        </w:rPr>
      </w:pPr>
      <w:r>
        <w:rPr>
          <w:color w:val="000000"/>
        </w:rPr>
        <w:t>Conforme</w:t>
      </w:r>
      <w:r>
        <w:rPr>
          <w:rFonts w:eastAsia="Arial"/>
          <w:color w:val="000000"/>
        </w:rPr>
        <w:t xml:space="preserve"> </w:t>
      </w:r>
      <w:r>
        <w:rPr>
          <w:color w:val="000000"/>
        </w:rPr>
        <w:t>o</w:t>
      </w:r>
      <w:r>
        <w:rPr>
          <w:rFonts w:eastAsia="Arial"/>
          <w:color w:val="000000"/>
        </w:rPr>
        <w:t xml:space="preserve"> </w:t>
      </w:r>
      <w:r>
        <w:rPr>
          <w:color w:val="000000"/>
        </w:rPr>
        <w:t>contexto</w:t>
      </w:r>
      <w:r>
        <w:rPr>
          <w:rFonts w:eastAsia="Arial"/>
          <w:color w:val="000000"/>
        </w:rPr>
        <w:t xml:space="preserve"> </w:t>
      </w:r>
      <w:r>
        <w:rPr>
          <w:color w:val="000000"/>
        </w:rPr>
        <w:t>descrito</w:t>
      </w:r>
      <w:r>
        <w:rPr>
          <w:rFonts w:eastAsia="Arial"/>
          <w:color w:val="000000"/>
        </w:rPr>
        <w:t xml:space="preserve"> </w:t>
      </w:r>
      <w:r>
        <w:rPr>
          <w:color w:val="000000"/>
        </w:rPr>
        <w:t>na</w:t>
      </w:r>
      <w:r>
        <w:rPr>
          <w:rFonts w:eastAsia="Arial"/>
          <w:color w:val="000000"/>
        </w:rPr>
        <w:t xml:space="preserve"> </w:t>
      </w:r>
      <w:r>
        <w:rPr>
          <w:color w:val="000000"/>
        </w:rPr>
        <w:t>introdução</w:t>
      </w:r>
      <w:r>
        <w:rPr>
          <w:rFonts w:eastAsia="Arial"/>
          <w:color w:val="000000"/>
        </w:rPr>
        <w:t xml:space="preserve"> </w:t>
      </w:r>
      <w:r>
        <w:rPr>
          <w:color w:val="000000"/>
        </w:rPr>
        <w:t>desta</w:t>
      </w:r>
      <w:r>
        <w:rPr>
          <w:rFonts w:eastAsia="Arial"/>
          <w:color w:val="000000"/>
        </w:rPr>
        <w:t xml:space="preserve"> </w:t>
      </w:r>
      <w:r>
        <w:rPr>
          <w:color w:val="000000"/>
        </w:rPr>
        <w:t>monografia,</w:t>
      </w:r>
      <w:r>
        <w:rPr>
          <w:rFonts w:eastAsia="Arial"/>
          <w:color w:val="000000"/>
        </w:rPr>
        <w:t xml:space="preserve"> </w:t>
      </w:r>
      <w:r>
        <w:rPr>
          <w:color w:val="000000"/>
        </w:rPr>
        <w:t>foi</w:t>
      </w:r>
      <w:r>
        <w:rPr>
          <w:rFonts w:eastAsia="Arial"/>
          <w:color w:val="000000"/>
        </w:rPr>
        <w:t xml:space="preserve"> </w:t>
      </w:r>
      <w:r>
        <w:rPr>
          <w:color w:val="000000"/>
        </w:rPr>
        <w:t>avaliado</w:t>
      </w:r>
      <w:r>
        <w:rPr>
          <w:rFonts w:eastAsia="Arial"/>
          <w:color w:val="000000"/>
        </w:rPr>
        <w:t xml:space="preserve"> </w:t>
      </w:r>
      <w:r>
        <w:rPr>
          <w:color w:val="000000"/>
        </w:rPr>
        <w:t>que</w:t>
      </w:r>
      <w:r>
        <w:rPr>
          <w:rFonts w:eastAsia="Arial"/>
          <w:color w:val="000000"/>
        </w:rPr>
        <w:t xml:space="preserve"> </w:t>
      </w:r>
      <w:r>
        <w:rPr>
          <w:color w:val="000000"/>
        </w:rPr>
        <w:t>um</w:t>
      </w:r>
      <w:r>
        <w:rPr>
          <w:rFonts w:eastAsia="Arial"/>
          <w:color w:val="000000"/>
        </w:rPr>
        <w:t xml:space="preserve"> </w:t>
      </w:r>
      <w:r>
        <w:rPr>
          <w:color w:val="000000"/>
        </w:rPr>
        <w:t>dos</w:t>
      </w:r>
      <w:r>
        <w:rPr>
          <w:rFonts w:eastAsia="Arial"/>
          <w:color w:val="000000"/>
        </w:rPr>
        <w:t xml:space="preserve"> </w:t>
      </w:r>
      <w:r>
        <w:rPr>
          <w:color w:val="000000"/>
        </w:rPr>
        <w:t>principais</w:t>
      </w:r>
      <w:r>
        <w:rPr>
          <w:rFonts w:eastAsia="Arial"/>
          <w:color w:val="000000"/>
        </w:rPr>
        <w:t xml:space="preserve"> </w:t>
      </w:r>
      <w:r>
        <w:rPr>
          <w:color w:val="000000"/>
        </w:rPr>
        <w:t>problemas</w:t>
      </w:r>
      <w:r>
        <w:rPr>
          <w:rFonts w:eastAsia="Arial"/>
          <w:color w:val="000000"/>
        </w:rPr>
        <w:t xml:space="preserve"> </w:t>
      </w:r>
      <w:r>
        <w:rPr>
          <w:color w:val="000000"/>
        </w:rPr>
        <w:t>da</w:t>
      </w:r>
      <w:r>
        <w:rPr>
          <w:rFonts w:eastAsia="Arial"/>
          <w:color w:val="000000"/>
        </w:rPr>
        <w:t xml:space="preserve"> </w:t>
      </w:r>
      <w:r>
        <w:rPr>
          <w:color w:val="000000"/>
        </w:rPr>
        <w:t>clínica</w:t>
      </w:r>
      <w:r>
        <w:rPr>
          <w:rFonts w:eastAsia="Arial"/>
          <w:color w:val="000000"/>
        </w:rPr>
        <w:t xml:space="preserve"> </w:t>
      </w:r>
      <w:r>
        <w:rPr>
          <w:color w:val="000000"/>
        </w:rPr>
        <w:t>é</w:t>
      </w:r>
      <w:r>
        <w:rPr>
          <w:rFonts w:eastAsia="Arial"/>
          <w:color w:val="000000"/>
        </w:rPr>
        <w:t xml:space="preserve"> </w:t>
      </w:r>
      <w:r>
        <w:rPr>
          <w:color w:val="000000"/>
        </w:rPr>
        <w:t>o</w:t>
      </w:r>
      <w:r>
        <w:rPr>
          <w:rFonts w:eastAsia="Arial"/>
          <w:color w:val="000000"/>
        </w:rPr>
        <w:t xml:space="preserve"> </w:t>
      </w:r>
      <w:r>
        <w:rPr>
          <w:color w:val="000000"/>
        </w:rPr>
        <w:t>tempo</w:t>
      </w:r>
      <w:r>
        <w:rPr>
          <w:rFonts w:eastAsia="Arial"/>
          <w:color w:val="000000"/>
        </w:rPr>
        <w:t xml:space="preserve"> </w:t>
      </w:r>
      <w:r>
        <w:rPr>
          <w:color w:val="000000"/>
        </w:rPr>
        <w:t>gasto</w:t>
      </w:r>
      <w:r>
        <w:rPr>
          <w:rFonts w:eastAsia="Arial"/>
          <w:color w:val="000000"/>
        </w:rPr>
        <w:t xml:space="preserve"> </w:t>
      </w:r>
      <w:r>
        <w:rPr>
          <w:color w:val="000000"/>
        </w:rPr>
        <w:t>em</w:t>
      </w:r>
      <w:r>
        <w:rPr>
          <w:rFonts w:eastAsia="Arial"/>
          <w:color w:val="000000"/>
        </w:rPr>
        <w:t xml:space="preserve"> </w:t>
      </w:r>
      <w:r>
        <w:rPr>
          <w:color w:val="000000"/>
        </w:rPr>
        <w:t>alguns</w:t>
      </w:r>
      <w:r>
        <w:rPr>
          <w:rFonts w:eastAsia="Arial"/>
          <w:color w:val="000000"/>
        </w:rPr>
        <w:t xml:space="preserve"> </w:t>
      </w:r>
      <w:r>
        <w:rPr>
          <w:color w:val="000000"/>
        </w:rPr>
        <w:t>procedimentos</w:t>
      </w:r>
      <w:r>
        <w:rPr>
          <w:rFonts w:eastAsia="Arial"/>
          <w:color w:val="000000"/>
        </w:rPr>
        <w:t xml:space="preserve"> </w:t>
      </w:r>
      <w:r>
        <w:rPr>
          <w:color w:val="000000"/>
        </w:rPr>
        <w:t>executados</w:t>
      </w:r>
      <w:r>
        <w:rPr>
          <w:rFonts w:eastAsia="Arial"/>
          <w:color w:val="000000"/>
        </w:rPr>
        <w:t xml:space="preserve"> </w:t>
      </w:r>
      <w:r>
        <w:rPr>
          <w:color w:val="000000"/>
        </w:rPr>
        <w:t>pela</w:t>
      </w:r>
      <w:r>
        <w:rPr>
          <w:rFonts w:eastAsia="Arial"/>
          <w:color w:val="000000"/>
        </w:rPr>
        <w:t xml:space="preserve"> </w:t>
      </w:r>
      <w:r>
        <w:rPr>
          <w:color w:val="000000"/>
        </w:rPr>
        <w:t>secretária,</w:t>
      </w:r>
      <w:r>
        <w:rPr>
          <w:rFonts w:eastAsia="Arial"/>
          <w:color w:val="000000"/>
        </w:rPr>
        <w:t xml:space="preserve"> </w:t>
      </w:r>
      <w:r w:rsidRPr="00F559F0">
        <w:rPr>
          <w:color w:val="000000"/>
        </w:rPr>
        <w:t>entr</w:t>
      </w:r>
      <w:r w:rsidR="00F559F0" w:rsidRPr="00F559F0">
        <w:rPr>
          <w:color w:val="000000"/>
        </w:rPr>
        <w:t>e</w:t>
      </w:r>
      <w:r>
        <w:rPr>
          <w:rFonts w:eastAsia="Arial"/>
          <w:color w:val="000000"/>
        </w:rPr>
        <w:t xml:space="preserve"> </w:t>
      </w:r>
      <w:r>
        <w:rPr>
          <w:color w:val="000000"/>
        </w:rPr>
        <w:t>eles,</w:t>
      </w:r>
      <w:r>
        <w:rPr>
          <w:rFonts w:eastAsia="Arial"/>
          <w:color w:val="000000"/>
        </w:rPr>
        <w:t xml:space="preserve"> </w:t>
      </w:r>
      <w:r>
        <w:rPr>
          <w:color w:val="000000"/>
        </w:rPr>
        <w:t>a</w:t>
      </w:r>
      <w:r>
        <w:rPr>
          <w:rFonts w:eastAsia="Arial"/>
          <w:color w:val="000000"/>
        </w:rPr>
        <w:t xml:space="preserve"> </w:t>
      </w:r>
      <w:r>
        <w:rPr>
          <w:color w:val="000000"/>
        </w:rPr>
        <w:t>busca</w:t>
      </w:r>
      <w:r>
        <w:rPr>
          <w:rFonts w:eastAsia="Arial"/>
          <w:color w:val="000000"/>
        </w:rPr>
        <w:t xml:space="preserve"> </w:t>
      </w:r>
      <w:r>
        <w:rPr>
          <w:color w:val="000000"/>
        </w:rPr>
        <w:t>por</w:t>
      </w:r>
      <w:r>
        <w:rPr>
          <w:rFonts w:eastAsia="Arial"/>
          <w:color w:val="000000"/>
        </w:rPr>
        <w:t xml:space="preserve"> </w:t>
      </w:r>
      <w:r>
        <w:rPr>
          <w:color w:val="000000"/>
        </w:rPr>
        <w:t>prontuários</w:t>
      </w:r>
      <w:r>
        <w:rPr>
          <w:rFonts w:eastAsia="Arial"/>
          <w:color w:val="000000"/>
        </w:rPr>
        <w:t xml:space="preserve"> </w:t>
      </w:r>
      <w:r>
        <w:rPr>
          <w:color w:val="000000"/>
        </w:rPr>
        <w:t>de</w:t>
      </w:r>
      <w:r>
        <w:rPr>
          <w:rFonts w:eastAsia="Arial"/>
          <w:color w:val="000000"/>
        </w:rPr>
        <w:t xml:space="preserve"> </w:t>
      </w:r>
      <w:r>
        <w:rPr>
          <w:color w:val="000000"/>
        </w:rPr>
        <w:t>pacientes.</w:t>
      </w:r>
      <w:r>
        <w:rPr>
          <w:rFonts w:eastAsia="Arial"/>
          <w:color w:val="000000"/>
        </w:rPr>
        <w:t xml:space="preserve"> </w:t>
      </w:r>
      <w:r>
        <w:rPr>
          <w:color w:val="000000"/>
        </w:rPr>
        <w:t>Com</w:t>
      </w:r>
      <w:r>
        <w:rPr>
          <w:rFonts w:eastAsia="Arial"/>
          <w:color w:val="000000"/>
        </w:rPr>
        <w:t xml:space="preserve"> </w:t>
      </w:r>
      <w:r>
        <w:rPr>
          <w:color w:val="000000"/>
        </w:rPr>
        <w:t>o</w:t>
      </w:r>
      <w:r>
        <w:rPr>
          <w:rFonts w:eastAsia="Arial"/>
          <w:color w:val="000000"/>
        </w:rPr>
        <w:t xml:space="preserve"> </w:t>
      </w:r>
      <w:r>
        <w:rPr>
          <w:color w:val="000000"/>
        </w:rPr>
        <w:t>objetivo</w:t>
      </w:r>
      <w:r>
        <w:rPr>
          <w:rFonts w:eastAsia="Arial"/>
          <w:color w:val="000000"/>
        </w:rPr>
        <w:t xml:space="preserve"> </w:t>
      </w:r>
      <w:r>
        <w:rPr>
          <w:color w:val="000000"/>
        </w:rPr>
        <w:t>de</w:t>
      </w:r>
      <w:r>
        <w:rPr>
          <w:rFonts w:eastAsia="Arial"/>
          <w:color w:val="000000"/>
        </w:rPr>
        <w:t xml:space="preserve"> </w:t>
      </w:r>
      <w:r>
        <w:rPr>
          <w:color w:val="000000"/>
        </w:rPr>
        <w:t>aumentar</w:t>
      </w:r>
      <w:r>
        <w:rPr>
          <w:rFonts w:eastAsia="Arial"/>
          <w:color w:val="000000"/>
        </w:rPr>
        <w:t xml:space="preserve"> </w:t>
      </w:r>
      <w:r>
        <w:rPr>
          <w:color w:val="000000"/>
        </w:rPr>
        <w:t>a</w:t>
      </w:r>
      <w:r>
        <w:rPr>
          <w:rFonts w:eastAsia="Arial"/>
          <w:color w:val="000000"/>
        </w:rPr>
        <w:t xml:space="preserve"> </w:t>
      </w:r>
      <w:r>
        <w:rPr>
          <w:color w:val="000000"/>
        </w:rPr>
        <w:t>eficiência</w:t>
      </w:r>
      <w:r>
        <w:rPr>
          <w:rFonts w:eastAsia="Arial"/>
          <w:color w:val="000000"/>
        </w:rPr>
        <w:t xml:space="preserve"> </w:t>
      </w:r>
      <w:r>
        <w:rPr>
          <w:color w:val="000000"/>
        </w:rPr>
        <w:t>desta</w:t>
      </w:r>
      <w:r>
        <w:rPr>
          <w:rFonts w:eastAsia="Arial"/>
          <w:color w:val="000000"/>
        </w:rPr>
        <w:t xml:space="preserve"> </w:t>
      </w:r>
      <w:r>
        <w:rPr>
          <w:color w:val="000000"/>
        </w:rPr>
        <w:t>busca</w:t>
      </w:r>
      <w:r>
        <w:rPr>
          <w:rFonts w:eastAsia="Arial"/>
          <w:color w:val="000000"/>
        </w:rPr>
        <w:t xml:space="preserve"> </w:t>
      </w:r>
      <w:r>
        <w:rPr>
          <w:color w:val="000000"/>
        </w:rPr>
        <w:t>utilizando</w:t>
      </w:r>
      <w:r>
        <w:rPr>
          <w:rFonts w:eastAsia="Arial"/>
          <w:color w:val="000000"/>
        </w:rPr>
        <w:t xml:space="preserve"> </w:t>
      </w:r>
      <w:r>
        <w:rPr>
          <w:color w:val="000000"/>
        </w:rPr>
        <w:t>o</w:t>
      </w:r>
      <w:r>
        <w:rPr>
          <w:rFonts w:eastAsia="Arial"/>
          <w:color w:val="000000"/>
        </w:rPr>
        <w:t xml:space="preserve"> </w:t>
      </w:r>
      <w:r>
        <w:rPr>
          <w:i/>
          <w:iCs/>
          <w:color w:val="000000"/>
        </w:rPr>
        <w:t>software</w:t>
      </w:r>
      <w:r>
        <w:rPr>
          <w:rFonts w:eastAsia="Arial"/>
          <w:color w:val="000000"/>
        </w:rPr>
        <w:t xml:space="preserve"> </w:t>
      </w:r>
      <w:r>
        <w:rPr>
          <w:color w:val="000000"/>
        </w:rPr>
        <w:t>desenvolvido,</w:t>
      </w:r>
      <w:r>
        <w:rPr>
          <w:rFonts w:eastAsia="Arial"/>
          <w:color w:val="000000"/>
        </w:rPr>
        <w:t xml:space="preserve"> </w:t>
      </w:r>
      <w:r>
        <w:rPr>
          <w:color w:val="000000"/>
        </w:rPr>
        <w:t>foi</w:t>
      </w:r>
      <w:r>
        <w:rPr>
          <w:rFonts w:eastAsia="Arial"/>
          <w:color w:val="000000"/>
        </w:rPr>
        <w:t xml:space="preserve"> </w:t>
      </w:r>
      <w:r>
        <w:rPr>
          <w:color w:val="000000"/>
        </w:rPr>
        <w:t>implementada</w:t>
      </w:r>
      <w:r>
        <w:rPr>
          <w:rFonts w:eastAsia="Arial"/>
          <w:color w:val="000000"/>
        </w:rPr>
        <w:t xml:space="preserve"> </w:t>
      </w:r>
      <w:r>
        <w:rPr>
          <w:color w:val="000000"/>
        </w:rPr>
        <w:t>uma</w:t>
      </w:r>
      <w:r>
        <w:rPr>
          <w:rFonts w:eastAsia="Arial"/>
          <w:color w:val="000000"/>
        </w:rPr>
        <w:t xml:space="preserve"> </w:t>
      </w:r>
      <w:r>
        <w:rPr>
          <w:color w:val="000000"/>
        </w:rPr>
        <w:t>busca</w:t>
      </w:r>
      <w:r>
        <w:rPr>
          <w:rFonts w:eastAsia="Arial"/>
          <w:color w:val="000000"/>
        </w:rPr>
        <w:t xml:space="preserve"> </w:t>
      </w:r>
      <w:r>
        <w:rPr>
          <w:color w:val="000000"/>
        </w:rPr>
        <w:t>baseada</w:t>
      </w:r>
      <w:r>
        <w:rPr>
          <w:rFonts w:eastAsia="Arial"/>
          <w:color w:val="000000"/>
        </w:rPr>
        <w:t xml:space="preserve"> </w:t>
      </w:r>
      <w:r>
        <w:rPr>
          <w:color w:val="000000"/>
        </w:rPr>
        <w:t>em</w:t>
      </w:r>
      <w:r>
        <w:rPr>
          <w:rFonts w:eastAsia="Arial"/>
          <w:color w:val="000000"/>
        </w:rPr>
        <w:t xml:space="preserve"> </w:t>
      </w:r>
      <w:r>
        <w:rPr>
          <w:color w:val="000000"/>
        </w:rPr>
        <w:t>algoritmos</w:t>
      </w:r>
      <w:r>
        <w:rPr>
          <w:rFonts w:eastAsia="Arial"/>
          <w:color w:val="000000"/>
        </w:rPr>
        <w:t xml:space="preserve"> </w:t>
      </w:r>
      <w:r>
        <w:rPr>
          <w:color w:val="000000"/>
        </w:rPr>
        <w:t>inteligentes,</w:t>
      </w:r>
      <w:r>
        <w:rPr>
          <w:rFonts w:eastAsia="Arial"/>
          <w:color w:val="000000"/>
        </w:rPr>
        <w:t xml:space="preserve"> </w:t>
      </w:r>
      <w:r>
        <w:rPr>
          <w:color w:val="000000"/>
        </w:rPr>
        <w:t>possibilitando</w:t>
      </w:r>
      <w:r>
        <w:rPr>
          <w:rFonts w:eastAsia="Arial"/>
          <w:color w:val="000000"/>
        </w:rPr>
        <w:t xml:space="preserve"> </w:t>
      </w:r>
      <w:r>
        <w:rPr>
          <w:color w:val="000000"/>
        </w:rPr>
        <w:t>encontrar</w:t>
      </w:r>
      <w:r>
        <w:rPr>
          <w:rFonts w:eastAsia="Arial"/>
          <w:color w:val="000000"/>
        </w:rPr>
        <w:t xml:space="preserve"> </w:t>
      </w:r>
      <w:r>
        <w:rPr>
          <w:color w:val="000000"/>
        </w:rPr>
        <w:t>nomes</w:t>
      </w:r>
      <w:r>
        <w:rPr>
          <w:rFonts w:eastAsia="Arial"/>
          <w:color w:val="000000"/>
        </w:rPr>
        <w:t xml:space="preserve"> </w:t>
      </w:r>
      <w:r>
        <w:rPr>
          <w:color w:val="000000"/>
        </w:rPr>
        <w:t>similares</w:t>
      </w:r>
      <w:r>
        <w:rPr>
          <w:rFonts w:eastAsia="Arial"/>
          <w:color w:val="000000"/>
        </w:rPr>
        <w:t xml:space="preserve"> </w:t>
      </w:r>
      <w:r>
        <w:rPr>
          <w:color w:val="000000"/>
        </w:rPr>
        <w:t>ao</w:t>
      </w:r>
      <w:r>
        <w:rPr>
          <w:rFonts w:eastAsia="Arial"/>
          <w:color w:val="000000"/>
        </w:rPr>
        <w:t xml:space="preserve"> </w:t>
      </w:r>
      <w:r>
        <w:rPr>
          <w:color w:val="000000"/>
        </w:rPr>
        <w:t>termo</w:t>
      </w:r>
      <w:r>
        <w:rPr>
          <w:rFonts w:eastAsia="Arial"/>
          <w:color w:val="000000"/>
        </w:rPr>
        <w:t xml:space="preserve"> </w:t>
      </w:r>
      <w:r>
        <w:rPr>
          <w:color w:val="000000"/>
        </w:rPr>
        <w:t>buscado,</w:t>
      </w:r>
      <w:r>
        <w:rPr>
          <w:rFonts w:eastAsia="Arial"/>
          <w:color w:val="000000"/>
        </w:rPr>
        <w:t xml:space="preserve"> </w:t>
      </w:r>
      <w:r>
        <w:rPr>
          <w:color w:val="000000"/>
        </w:rPr>
        <w:t>mesmo</w:t>
      </w:r>
      <w:r>
        <w:rPr>
          <w:rFonts w:eastAsia="Arial"/>
          <w:color w:val="000000"/>
        </w:rPr>
        <w:t xml:space="preserve"> </w:t>
      </w:r>
      <w:r>
        <w:rPr>
          <w:color w:val="000000"/>
        </w:rPr>
        <w:t>com</w:t>
      </w:r>
      <w:r>
        <w:rPr>
          <w:rFonts w:eastAsia="Arial"/>
          <w:color w:val="000000"/>
        </w:rPr>
        <w:t xml:space="preserve"> </w:t>
      </w:r>
      <w:r>
        <w:rPr>
          <w:color w:val="000000"/>
        </w:rPr>
        <w:t>diferenças</w:t>
      </w:r>
      <w:r>
        <w:rPr>
          <w:rFonts w:eastAsia="Arial"/>
          <w:color w:val="000000"/>
        </w:rPr>
        <w:t xml:space="preserve"> </w:t>
      </w:r>
      <w:r>
        <w:rPr>
          <w:color w:val="000000"/>
        </w:rPr>
        <w:t>de</w:t>
      </w:r>
      <w:r>
        <w:rPr>
          <w:rFonts w:eastAsia="Arial"/>
          <w:color w:val="000000"/>
        </w:rPr>
        <w:t xml:space="preserve"> </w:t>
      </w:r>
      <w:r>
        <w:rPr>
          <w:color w:val="000000"/>
        </w:rPr>
        <w:t>grafia</w:t>
      </w:r>
      <w:r>
        <w:rPr>
          <w:rFonts w:eastAsia="Arial"/>
          <w:color w:val="000000"/>
        </w:rPr>
        <w:t xml:space="preserve"> </w:t>
      </w:r>
      <w:r>
        <w:rPr>
          <w:color w:val="000000"/>
        </w:rPr>
        <w:t>ou</w:t>
      </w:r>
      <w:r>
        <w:rPr>
          <w:rFonts w:eastAsia="Arial"/>
          <w:color w:val="000000"/>
        </w:rPr>
        <w:t xml:space="preserve"> </w:t>
      </w:r>
      <w:r>
        <w:rPr>
          <w:color w:val="000000"/>
        </w:rPr>
        <w:t>pequenos</w:t>
      </w:r>
      <w:r>
        <w:rPr>
          <w:rFonts w:eastAsia="Arial"/>
          <w:color w:val="000000"/>
        </w:rPr>
        <w:t xml:space="preserve"> </w:t>
      </w:r>
      <w:r>
        <w:rPr>
          <w:color w:val="000000"/>
        </w:rPr>
        <w:t>erros</w:t>
      </w:r>
      <w:r>
        <w:rPr>
          <w:rFonts w:eastAsia="Arial"/>
          <w:color w:val="000000"/>
        </w:rPr>
        <w:t xml:space="preserve"> </w:t>
      </w:r>
      <w:r>
        <w:rPr>
          <w:color w:val="000000"/>
        </w:rPr>
        <w:t>de</w:t>
      </w:r>
      <w:r>
        <w:rPr>
          <w:rFonts w:eastAsia="Arial"/>
          <w:color w:val="000000"/>
        </w:rPr>
        <w:t xml:space="preserve"> </w:t>
      </w:r>
      <w:r>
        <w:rPr>
          <w:color w:val="000000"/>
        </w:rPr>
        <w:t>digitação</w:t>
      </w:r>
      <w:r>
        <w:rPr>
          <w:rFonts w:eastAsia="Arial"/>
          <w:color w:val="000000"/>
        </w:rPr>
        <w:t xml:space="preserve"> </w:t>
      </w:r>
      <w:r>
        <w:rPr>
          <w:color w:val="000000"/>
        </w:rPr>
        <w:t>(Figura</w:t>
      </w:r>
      <w:r>
        <w:rPr>
          <w:rFonts w:eastAsia="Arial"/>
          <w:color w:val="000000"/>
        </w:rPr>
        <w:t xml:space="preserve"> </w:t>
      </w:r>
      <w:r>
        <w:rPr>
          <w:color w:val="000000"/>
        </w:rPr>
        <w:t>11).</w:t>
      </w:r>
    </w:p>
    <w:p w:rsidR="00270A16" w:rsidRDefault="00270A16" w:rsidP="00F559F0">
      <w:pPr>
        <w:pStyle w:val="ndicedeilustraoTCC"/>
      </w:pPr>
    </w:p>
    <w:p w:rsidR="00270A16" w:rsidRDefault="00F559F0" w:rsidP="00F559F0">
      <w:pPr>
        <w:jc w:val="center"/>
      </w:pPr>
      <w:r>
        <w:rPr>
          <w:noProof/>
          <w:lang w:eastAsia="pt-BR"/>
        </w:rPr>
        <w:drawing>
          <wp:inline distT="0" distB="0" distL="0" distR="0" wp14:anchorId="016AB764" wp14:editId="760A22A2">
            <wp:extent cx="5211462" cy="2863970"/>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11.png"/>
                    <pic:cNvPicPr/>
                  </pic:nvPicPr>
                  <pic:blipFill rotWithShape="1">
                    <a:blip r:embed="rId27">
                      <a:extLst>
                        <a:ext uri="{28A0092B-C50C-407E-A947-70E740481C1C}">
                          <a14:useLocalDpi xmlns:a14="http://schemas.microsoft.com/office/drawing/2010/main" val="0"/>
                        </a:ext>
                      </a:extLst>
                    </a:blip>
                    <a:srcRect l="18933" t="14292" r="2318" b="35052"/>
                    <a:stretch/>
                  </pic:blipFill>
                  <pic:spPr bwMode="auto">
                    <a:xfrm>
                      <a:off x="0" y="0"/>
                      <a:ext cx="5242322" cy="2880929"/>
                    </a:xfrm>
                    <a:prstGeom prst="rect">
                      <a:avLst/>
                    </a:prstGeom>
                    <a:ln>
                      <a:noFill/>
                    </a:ln>
                    <a:extLst>
                      <a:ext uri="{53640926-AAD7-44D8-BBD7-CCE9431645EC}">
                        <a14:shadowObscured xmlns:a14="http://schemas.microsoft.com/office/drawing/2010/main"/>
                      </a:ext>
                    </a:extLst>
                  </pic:spPr>
                </pic:pic>
              </a:graphicData>
            </a:graphic>
          </wp:inline>
        </w:drawing>
      </w:r>
    </w:p>
    <w:p w:rsidR="00270A16" w:rsidRDefault="00270A16" w:rsidP="00F559F0">
      <w:pPr>
        <w:pStyle w:val="ndicedeilustraoTCC"/>
      </w:pPr>
      <w:bookmarkStart w:id="184" w:name="_Toc379143986"/>
      <w:r>
        <w:rPr>
          <w:b/>
        </w:rPr>
        <w:t>Figura</w:t>
      </w:r>
      <w:r>
        <w:rPr>
          <w:rFonts w:eastAsia="Arial"/>
          <w:b/>
        </w:rPr>
        <w:t xml:space="preserve"> </w:t>
      </w:r>
      <w:r>
        <w:rPr>
          <w:b/>
        </w:rPr>
        <w:fldChar w:fldCharType="begin"/>
      </w:r>
      <w:r>
        <w:rPr>
          <w:b/>
        </w:rPr>
        <w:instrText xml:space="preserve"> SEQ "Figura" \*Arabic </w:instrText>
      </w:r>
      <w:r>
        <w:rPr>
          <w:b/>
        </w:rPr>
        <w:fldChar w:fldCharType="separate"/>
      </w:r>
      <w:r w:rsidR="00B76AE8">
        <w:rPr>
          <w:b/>
          <w:noProof/>
        </w:rPr>
        <w:t>11</w:t>
      </w:r>
      <w:r>
        <w:rPr>
          <w:b/>
        </w:rPr>
        <w:fldChar w:fldCharType="end"/>
      </w:r>
      <w:r>
        <w:rPr>
          <w:b/>
        </w:rPr>
        <w:t>.</w:t>
      </w:r>
      <w:r>
        <w:rPr>
          <w:rFonts w:eastAsia="Arial"/>
        </w:rPr>
        <w:t xml:space="preserve"> </w:t>
      </w:r>
      <w:r>
        <w:t>Tela</w:t>
      </w:r>
      <w:r>
        <w:rPr>
          <w:rFonts w:eastAsia="Arial"/>
        </w:rPr>
        <w:t xml:space="preserve"> </w:t>
      </w:r>
      <w:r>
        <w:t>da</w:t>
      </w:r>
      <w:r>
        <w:rPr>
          <w:rFonts w:eastAsia="Arial"/>
        </w:rPr>
        <w:t xml:space="preserve"> </w:t>
      </w:r>
      <w:r>
        <w:t>busca</w:t>
      </w:r>
      <w:r>
        <w:rPr>
          <w:rFonts w:eastAsia="Arial"/>
        </w:rPr>
        <w:t xml:space="preserve"> </w:t>
      </w:r>
      <w:r>
        <w:t>inteligente</w:t>
      </w:r>
      <w:r>
        <w:rPr>
          <w:rFonts w:eastAsia="Arial"/>
        </w:rPr>
        <w:t xml:space="preserve"> </w:t>
      </w:r>
      <w:r>
        <w:t>de</w:t>
      </w:r>
      <w:r>
        <w:rPr>
          <w:rFonts w:eastAsia="Arial"/>
        </w:rPr>
        <w:t xml:space="preserve"> </w:t>
      </w:r>
      <w:r>
        <w:t>pacientes</w:t>
      </w:r>
      <w:bookmarkEnd w:id="184"/>
      <w:r w:rsidR="00FE4E38">
        <w:t>.</w:t>
      </w:r>
    </w:p>
    <w:p w:rsidR="00270A16" w:rsidRDefault="00270A16" w:rsidP="00F559F0">
      <w:pPr>
        <w:pStyle w:val="ndicedeilustraoTCC"/>
      </w:pPr>
    </w:p>
    <w:p w:rsidR="00270A16" w:rsidRDefault="00270A16">
      <w:pPr>
        <w:pStyle w:val="PargrafoTCC"/>
        <w:rPr>
          <w:color w:val="000000"/>
        </w:rPr>
      </w:pPr>
      <w:r>
        <w:rPr>
          <w:color w:val="000000"/>
        </w:rPr>
        <w:t>Para</w:t>
      </w:r>
      <w:r>
        <w:rPr>
          <w:rFonts w:eastAsia="Arial"/>
          <w:color w:val="000000"/>
        </w:rPr>
        <w:t xml:space="preserve"> </w:t>
      </w:r>
      <w:r>
        <w:rPr>
          <w:color w:val="000000"/>
        </w:rPr>
        <w:t>a</w:t>
      </w:r>
      <w:r>
        <w:rPr>
          <w:rFonts w:eastAsia="Arial"/>
          <w:color w:val="000000"/>
        </w:rPr>
        <w:t xml:space="preserve"> </w:t>
      </w:r>
      <w:r>
        <w:rPr>
          <w:color w:val="000000"/>
        </w:rPr>
        <w:t>implementação</w:t>
      </w:r>
      <w:r>
        <w:rPr>
          <w:rFonts w:eastAsia="Arial"/>
          <w:color w:val="000000"/>
        </w:rPr>
        <w:t xml:space="preserve"> </w:t>
      </w:r>
      <w:r>
        <w:rPr>
          <w:color w:val="000000"/>
        </w:rPr>
        <w:t>desta</w:t>
      </w:r>
      <w:r>
        <w:rPr>
          <w:rFonts w:eastAsia="Arial"/>
          <w:color w:val="000000"/>
        </w:rPr>
        <w:t xml:space="preserve"> </w:t>
      </w:r>
      <w:r>
        <w:rPr>
          <w:color w:val="000000"/>
        </w:rPr>
        <w:t>busca</w:t>
      </w:r>
      <w:r>
        <w:rPr>
          <w:rFonts w:eastAsia="Arial"/>
          <w:color w:val="000000"/>
        </w:rPr>
        <w:t xml:space="preserve"> </w:t>
      </w:r>
      <w:r>
        <w:rPr>
          <w:color w:val="000000"/>
        </w:rPr>
        <w:t>foram</w:t>
      </w:r>
      <w:r>
        <w:rPr>
          <w:rFonts w:eastAsia="Arial"/>
          <w:color w:val="000000"/>
        </w:rPr>
        <w:t xml:space="preserve"> </w:t>
      </w:r>
      <w:r>
        <w:rPr>
          <w:color w:val="000000"/>
        </w:rPr>
        <w:t>analisados</w:t>
      </w:r>
      <w:r>
        <w:rPr>
          <w:rFonts w:eastAsia="Arial"/>
          <w:color w:val="000000"/>
        </w:rPr>
        <w:t xml:space="preserve"> </w:t>
      </w:r>
      <w:r>
        <w:rPr>
          <w:color w:val="000000"/>
        </w:rPr>
        <w:t>diversos</w:t>
      </w:r>
      <w:r>
        <w:rPr>
          <w:rFonts w:eastAsia="Arial"/>
          <w:color w:val="000000"/>
        </w:rPr>
        <w:t xml:space="preserve"> </w:t>
      </w:r>
      <w:r>
        <w:rPr>
          <w:color w:val="000000"/>
        </w:rPr>
        <w:t>algoritmos</w:t>
      </w:r>
      <w:r>
        <w:rPr>
          <w:rFonts w:eastAsia="Arial"/>
          <w:color w:val="000000"/>
        </w:rPr>
        <w:t xml:space="preserve"> </w:t>
      </w:r>
      <w:r>
        <w:rPr>
          <w:color w:val="000000"/>
        </w:rPr>
        <w:t>de</w:t>
      </w:r>
      <w:r>
        <w:rPr>
          <w:rFonts w:eastAsia="Arial"/>
          <w:color w:val="000000"/>
        </w:rPr>
        <w:t xml:space="preserve"> </w:t>
      </w:r>
      <w:r>
        <w:rPr>
          <w:color w:val="000000"/>
        </w:rPr>
        <w:t>transformação</w:t>
      </w:r>
      <w:r>
        <w:rPr>
          <w:rFonts w:eastAsia="Arial"/>
          <w:color w:val="000000"/>
        </w:rPr>
        <w:t xml:space="preserve"> </w:t>
      </w:r>
      <w:r>
        <w:rPr>
          <w:color w:val="000000"/>
        </w:rPr>
        <w:t>e/ou</w:t>
      </w:r>
      <w:r>
        <w:rPr>
          <w:rFonts w:eastAsia="Arial"/>
          <w:color w:val="000000"/>
        </w:rPr>
        <w:t xml:space="preserve"> </w:t>
      </w:r>
      <w:r>
        <w:rPr>
          <w:color w:val="000000"/>
        </w:rPr>
        <w:t>comparação</w:t>
      </w:r>
      <w:r>
        <w:rPr>
          <w:rFonts w:eastAsia="Arial"/>
          <w:color w:val="000000"/>
        </w:rPr>
        <w:t xml:space="preserve"> </w:t>
      </w:r>
      <w:r>
        <w:rPr>
          <w:color w:val="000000"/>
        </w:rPr>
        <w:t>de</w:t>
      </w:r>
      <w:r>
        <w:rPr>
          <w:rFonts w:eastAsia="Arial"/>
          <w:color w:val="000000"/>
        </w:rPr>
        <w:t xml:space="preserve"> </w:t>
      </w:r>
      <w:r>
        <w:rPr>
          <w:i/>
          <w:color w:val="000000"/>
        </w:rPr>
        <w:t>strings</w:t>
      </w:r>
      <w:r>
        <w:rPr>
          <w:color w:val="000000"/>
        </w:rPr>
        <w:t>.</w:t>
      </w:r>
      <w:r>
        <w:rPr>
          <w:rFonts w:eastAsia="Arial"/>
          <w:color w:val="000000"/>
        </w:rPr>
        <w:t xml:space="preserve"> </w:t>
      </w:r>
      <w:r>
        <w:rPr>
          <w:color w:val="000000"/>
        </w:rPr>
        <w:t>Ao</w:t>
      </w:r>
      <w:r>
        <w:rPr>
          <w:rFonts w:eastAsia="Arial"/>
          <w:color w:val="000000"/>
        </w:rPr>
        <w:t xml:space="preserve"> </w:t>
      </w:r>
      <w:r>
        <w:rPr>
          <w:color w:val="000000"/>
        </w:rPr>
        <w:t>fim</w:t>
      </w:r>
      <w:r>
        <w:rPr>
          <w:rFonts w:eastAsia="Arial"/>
          <w:color w:val="000000"/>
        </w:rPr>
        <w:t xml:space="preserve"> </w:t>
      </w:r>
      <w:r>
        <w:rPr>
          <w:color w:val="000000"/>
        </w:rPr>
        <w:t>desta</w:t>
      </w:r>
      <w:r>
        <w:rPr>
          <w:rFonts w:eastAsia="Arial"/>
          <w:color w:val="000000"/>
        </w:rPr>
        <w:t xml:space="preserve"> </w:t>
      </w:r>
      <w:r>
        <w:rPr>
          <w:color w:val="000000"/>
        </w:rPr>
        <w:t>análise,</w:t>
      </w:r>
      <w:r>
        <w:rPr>
          <w:rFonts w:eastAsia="Arial"/>
          <w:color w:val="000000"/>
        </w:rPr>
        <w:t xml:space="preserve"> </w:t>
      </w:r>
      <w:r>
        <w:rPr>
          <w:color w:val="000000"/>
        </w:rPr>
        <w:t>a</w:t>
      </w:r>
      <w:r>
        <w:rPr>
          <w:rFonts w:eastAsia="Arial"/>
          <w:color w:val="000000"/>
        </w:rPr>
        <w:t xml:space="preserve"> </w:t>
      </w:r>
      <w:r>
        <w:rPr>
          <w:color w:val="000000"/>
        </w:rPr>
        <w:t>autora</w:t>
      </w:r>
      <w:r>
        <w:rPr>
          <w:rFonts w:eastAsia="Arial"/>
          <w:color w:val="000000"/>
        </w:rPr>
        <w:t xml:space="preserve"> </w:t>
      </w:r>
      <w:r>
        <w:rPr>
          <w:color w:val="000000"/>
        </w:rPr>
        <w:t>chegou</w:t>
      </w:r>
      <w:r>
        <w:rPr>
          <w:rFonts w:eastAsia="Arial"/>
          <w:color w:val="000000"/>
        </w:rPr>
        <w:t xml:space="preserve"> </w:t>
      </w:r>
      <w:r>
        <w:rPr>
          <w:color w:val="000000"/>
        </w:rPr>
        <w:t>à</w:t>
      </w:r>
      <w:r>
        <w:rPr>
          <w:rFonts w:eastAsia="Arial"/>
          <w:color w:val="000000"/>
        </w:rPr>
        <w:t xml:space="preserve"> </w:t>
      </w:r>
      <w:r>
        <w:rPr>
          <w:color w:val="000000"/>
        </w:rPr>
        <w:t>decisão</w:t>
      </w:r>
      <w:r>
        <w:rPr>
          <w:rFonts w:eastAsia="Arial"/>
          <w:color w:val="000000"/>
        </w:rPr>
        <w:t xml:space="preserve"> </w:t>
      </w:r>
      <w:r>
        <w:rPr>
          <w:color w:val="000000"/>
        </w:rPr>
        <w:t>de</w:t>
      </w:r>
      <w:r>
        <w:rPr>
          <w:rFonts w:eastAsia="Arial"/>
          <w:color w:val="000000"/>
        </w:rPr>
        <w:t xml:space="preserve"> </w:t>
      </w:r>
      <w:r>
        <w:rPr>
          <w:color w:val="000000"/>
        </w:rPr>
        <w:t>montar</w:t>
      </w:r>
      <w:r>
        <w:rPr>
          <w:rFonts w:eastAsia="Arial"/>
          <w:color w:val="000000"/>
        </w:rPr>
        <w:t xml:space="preserve"> </w:t>
      </w:r>
      <w:r>
        <w:rPr>
          <w:color w:val="000000"/>
        </w:rPr>
        <w:t>uma</w:t>
      </w:r>
      <w:r>
        <w:rPr>
          <w:rFonts w:eastAsia="Arial"/>
          <w:color w:val="000000"/>
        </w:rPr>
        <w:t xml:space="preserve"> </w:t>
      </w:r>
      <w:r>
        <w:rPr>
          <w:color w:val="000000"/>
        </w:rPr>
        <w:t>técnica</w:t>
      </w:r>
      <w:r>
        <w:rPr>
          <w:rFonts w:eastAsia="Arial"/>
          <w:color w:val="000000"/>
        </w:rPr>
        <w:t xml:space="preserve"> </w:t>
      </w:r>
      <w:r>
        <w:rPr>
          <w:color w:val="000000"/>
        </w:rPr>
        <w:t>combinando</w:t>
      </w:r>
      <w:r>
        <w:rPr>
          <w:rFonts w:eastAsia="Arial"/>
          <w:color w:val="000000"/>
        </w:rPr>
        <w:t xml:space="preserve"> </w:t>
      </w:r>
      <w:r>
        <w:rPr>
          <w:color w:val="000000"/>
        </w:rPr>
        <w:t>duas</w:t>
      </w:r>
      <w:r>
        <w:rPr>
          <w:rFonts w:eastAsia="Arial"/>
          <w:color w:val="000000"/>
        </w:rPr>
        <w:t xml:space="preserve"> </w:t>
      </w:r>
      <w:r>
        <w:rPr>
          <w:color w:val="000000"/>
        </w:rPr>
        <w:t>implementações:</w:t>
      </w:r>
      <w:r>
        <w:rPr>
          <w:rFonts w:eastAsia="Arial"/>
          <w:color w:val="000000"/>
        </w:rPr>
        <w:t xml:space="preserve"> a </w:t>
      </w:r>
      <w:r>
        <w:rPr>
          <w:color w:val="000000"/>
        </w:rPr>
        <w:t>do</w:t>
      </w:r>
      <w:r>
        <w:rPr>
          <w:rFonts w:eastAsia="Arial"/>
          <w:color w:val="000000"/>
        </w:rPr>
        <w:t xml:space="preserve"> </w:t>
      </w:r>
      <w:r>
        <w:rPr>
          <w:color w:val="000000"/>
        </w:rPr>
        <w:t>algoritmo</w:t>
      </w:r>
      <w:r>
        <w:rPr>
          <w:rFonts w:eastAsia="Arial"/>
          <w:color w:val="000000"/>
        </w:rPr>
        <w:t xml:space="preserve"> </w:t>
      </w:r>
      <w:r>
        <w:rPr>
          <w:color w:val="000000"/>
        </w:rPr>
        <w:t>Metaphone</w:t>
      </w:r>
      <w:r>
        <w:rPr>
          <w:rFonts w:eastAsia="Arial"/>
          <w:color w:val="000000"/>
        </w:rPr>
        <w:t xml:space="preserve"> </w:t>
      </w:r>
      <w:r>
        <w:rPr>
          <w:color w:val="000000"/>
        </w:rPr>
        <w:t>de</w:t>
      </w:r>
      <w:r>
        <w:rPr>
          <w:rFonts w:eastAsia="Arial"/>
          <w:color w:val="000000"/>
        </w:rPr>
        <w:t xml:space="preserve"> </w:t>
      </w:r>
      <w:r>
        <w:rPr>
          <w:color w:val="000000"/>
        </w:rPr>
        <w:t>normalização</w:t>
      </w:r>
      <w:r>
        <w:rPr>
          <w:rFonts w:eastAsia="Arial"/>
          <w:color w:val="000000"/>
        </w:rPr>
        <w:t xml:space="preserve"> </w:t>
      </w:r>
      <w:r>
        <w:rPr>
          <w:color w:val="000000"/>
        </w:rPr>
        <w:t>de</w:t>
      </w:r>
      <w:r>
        <w:rPr>
          <w:rFonts w:eastAsia="Arial"/>
          <w:color w:val="000000"/>
        </w:rPr>
        <w:t xml:space="preserve"> </w:t>
      </w:r>
      <w:r>
        <w:rPr>
          <w:color w:val="000000"/>
        </w:rPr>
        <w:t>palavras</w:t>
      </w:r>
      <w:r>
        <w:rPr>
          <w:rFonts w:eastAsia="Arial"/>
          <w:color w:val="000000"/>
        </w:rPr>
        <w:t xml:space="preserve"> </w:t>
      </w:r>
      <w:r>
        <w:rPr>
          <w:color w:val="000000"/>
        </w:rPr>
        <w:t>através</w:t>
      </w:r>
      <w:r>
        <w:rPr>
          <w:rFonts w:eastAsia="Arial"/>
          <w:color w:val="000000"/>
        </w:rPr>
        <w:t xml:space="preserve"> </w:t>
      </w:r>
      <w:r>
        <w:rPr>
          <w:color w:val="000000"/>
        </w:rPr>
        <w:t>da</w:t>
      </w:r>
      <w:r>
        <w:rPr>
          <w:rFonts w:eastAsia="Arial"/>
          <w:color w:val="000000"/>
        </w:rPr>
        <w:t xml:space="preserve"> </w:t>
      </w:r>
      <w:r>
        <w:rPr>
          <w:color w:val="000000"/>
        </w:rPr>
        <w:t>fonética</w:t>
      </w:r>
      <w:r>
        <w:rPr>
          <w:rFonts w:eastAsia="Arial"/>
          <w:color w:val="000000"/>
        </w:rPr>
        <w:t xml:space="preserve"> </w:t>
      </w:r>
      <w:r>
        <w:rPr>
          <w:color w:val="000000"/>
        </w:rPr>
        <w:t>(PHILIPS,</w:t>
      </w:r>
      <w:r>
        <w:rPr>
          <w:rFonts w:eastAsia="Arial"/>
          <w:color w:val="000000"/>
        </w:rPr>
        <w:t xml:space="preserve"> </w:t>
      </w:r>
      <w:r>
        <w:rPr>
          <w:color w:val="000000"/>
        </w:rPr>
        <w:t>L.</w:t>
      </w:r>
      <w:r>
        <w:rPr>
          <w:rFonts w:eastAsia="Arial"/>
          <w:color w:val="000000"/>
        </w:rPr>
        <w:t xml:space="preserve"> </w:t>
      </w:r>
      <w:r>
        <w:rPr>
          <w:color w:val="000000"/>
        </w:rPr>
        <w:t>1990)</w:t>
      </w:r>
      <w:r>
        <w:rPr>
          <w:rFonts w:eastAsia="Arial"/>
          <w:color w:val="000000"/>
        </w:rPr>
        <w:t xml:space="preserve"> </w:t>
      </w:r>
      <w:r>
        <w:rPr>
          <w:color w:val="000000"/>
        </w:rPr>
        <w:t>e</w:t>
      </w:r>
      <w:r>
        <w:rPr>
          <w:rFonts w:eastAsia="Arial"/>
          <w:color w:val="000000"/>
        </w:rPr>
        <w:t xml:space="preserve"> </w:t>
      </w:r>
      <w:r>
        <w:rPr>
          <w:color w:val="000000"/>
        </w:rPr>
        <w:t>do</w:t>
      </w:r>
      <w:r>
        <w:rPr>
          <w:rFonts w:eastAsia="Arial"/>
          <w:color w:val="000000"/>
        </w:rPr>
        <w:t xml:space="preserve"> </w:t>
      </w:r>
      <w:r>
        <w:rPr>
          <w:color w:val="000000"/>
        </w:rPr>
        <w:t>algoritmo</w:t>
      </w:r>
      <w:r>
        <w:rPr>
          <w:rFonts w:eastAsia="Arial"/>
          <w:color w:val="000000"/>
        </w:rPr>
        <w:t xml:space="preserve"> </w:t>
      </w:r>
      <w:r>
        <w:rPr>
          <w:color w:val="000000"/>
        </w:rPr>
        <w:t>Smith</w:t>
      </w:r>
      <w:r>
        <w:rPr>
          <w:rFonts w:eastAsia="Arial"/>
          <w:color w:val="000000"/>
        </w:rPr>
        <w:t xml:space="preserve"> </w:t>
      </w:r>
      <w:r>
        <w:rPr>
          <w:color w:val="000000"/>
        </w:rPr>
        <w:t>Waterman</w:t>
      </w:r>
      <w:r>
        <w:rPr>
          <w:rFonts w:eastAsia="Arial"/>
          <w:color w:val="000000"/>
        </w:rPr>
        <w:t xml:space="preserve"> </w:t>
      </w:r>
      <w:r>
        <w:rPr>
          <w:color w:val="000000"/>
        </w:rPr>
        <w:t>de</w:t>
      </w:r>
      <w:r>
        <w:rPr>
          <w:rFonts w:eastAsia="Arial"/>
          <w:color w:val="000000"/>
        </w:rPr>
        <w:t xml:space="preserve"> </w:t>
      </w:r>
      <w:r>
        <w:rPr>
          <w:color w:val="000000"/>
        </w:rPr>
        <w:t>métrica</w:t>
      </w:r>
      <w:r>
        <w:rPr>
          <w:rFonts w:eastAsia="Arial"/>
          <w:color w:val="000000"/>
        </w:rPr>
        <w:t xml:space="preserve"> </w:t>
      </w:r>
      <w:r>
        <w:rPr>
          <w:color w:val="000000"/>
        </w:rPr>
        <w:t>de</w:t>
      </w:r>
      <w:r>
        <w:rPr>
          <w:rFonts w:eastAsia="Arial"/>
          <w:color w:val="000000"/>
        </w:rPr>
        <w:t xml:space="preserve"> </w:t>
      </w:r>
      <w:r>
        <w:rPr>
          <w:color w:val="000000"/>
        </w:rPr>
        <w:t>semelhança</w:t>
      </w:r>
      <w:r>
        <w:rPr>
          <w:rFonts w:eastAsia="Arial"/>
          <w:color w:val="000000"/>
        </w:rPr>
        <w:t xml:space="preserve"> </w:t>
      </w:r>
      <w:r>
        <w:rPr>
          <w:color w:val="000000"/>
        </w:rPr>
        <w:t>sintática</w:t>
      </w:r>
      <w:r>
        <w:rPr>
          <w:rFonts w:eastAsia="Arial"/>
          <w:color w:val="000000"/>
        </w:rPr>
        <w:t xml:space="preserve"> </w:t>
      </w:r>
      <w:r>
        <w:rPr>
          <w:color w:val="000000"/>
        </w:rPr>
        <w:t>entre</w:t>
      </w:r>
      <w:r>
        <w:rPr>
          <w:rFonts w:eastAsia="Arial"/>
          <w:color w:val="000000"/>
        </w:rPr>
        <w:t xml:space="preserve"> </w:t>
      </w:r>
      <w:r>
        <w:rPr>
          <w:color w:val="000000"/>
        </w:rPr>
        <w:t>palavras</w:t>
      </w:r>
      <w:r>
        <w:rPr>
          <w:rFonts w:eastAsia="Arial"/>
          <w:color w:val="000000"/>
        </w:rPr>
        <w:t xml:space="preserve"> </w:t>
      </w:r>
      <w:r>
        <w:rPr>
          <w:color w:val="000000"/>
        </w:rPr>
        <w:t>(SMITH;</w:t>
      </w:r>
      <w:r>
        <w:rPr>
          <w:rFonts w:eastAsia="Arial"/>
          <w:color w:val="000000"/>
        </w:rPr>
        <w:t xml:space="preserve"> </w:t>
      </w:r>
      <w:r>
        <w:rPr>
          <w:color w:val="000000"/>
        </w:rPr>
        <w:t>WATERMAN,</w:t>
      </w:r>
      <w:r>
        <w:rPr>
          <w:rFonts w:eastAsia="Arial"/>
          <w:color w:val="000000"/>
        </w:rPr>
        <w:t xml:space="preserve"> </w:t>
      </w:r>
      <w:r>
        <w:rPr>
          <w:color w:val="000000"/>
        </w:rPr>
        <w:t>1981).</w:t>
      </w:r>
    </w:p>
    <w:p w:rsidR="00270A16" w:rsidRDefault="00270A16">
      <w:pPr>
        <w:pStyle w:val="PargrafoTCC"/>
        <w:rPr>
          <w:color w:val="000000"/>
        </w:rPr>
      </w:pPr>
      <w:r>
        <w:rPr>
          <w:color w:val="000000"/>
        </w:rPr>
        <w:t>O</w:t>
      </w:r>
      <w:r>
        <w:rPr>
          <w:rFonts w:eastAsia="Arial"/>
          <w:color w:val="000000"/>
        </w:rPr>
        <w:t xml:space="preserve"> </w:t>
      </w:r>
      <w:r>
        <w:rPr>
          <w:color w:val="000000"/>
        </w:rPr>
        <w:t>Metaphone</w:t>
      </w:r>
      <w:r>
        <w:rPr>
          <w:rFonts w:eastAsia="Arial"/>
          <w:color w:val="000000"/>
        </w:rPr>
        <w:t xml:space="preserve"> </w:t>
      </w:r>
      <w:r>
        <w:rPr>
          <w:color w:val="000000"/>
        </w:rPr>
        <w:t>foi</w:t>
      </w:r>
      <w:r>
        <w:rPr>
          <w:rFonts w:eastAsia="Arial"/>
          <w:color w:val="000000"/>
        </w:rPr>
        <w:t xml:space="preserve"> </w:t>
      </w:r>
      <w:r>
        <w:rPr>
          <w:color w:val="000000"/>
        </w:rPr>
        <w:t>originalmente</w:t>
      </w:r>
      <w:r>
        <w:rPr>
          <w:rFonts w:eastAsia="Arial"/>
          <w:color w:val="000000"/>
        </w:rPr>
        <w:t xml:space="preserve"> </w:t>
      </w:r>
      <w:r>
        <w:rPr>
          <w:color w:val="000000"/>
        </w:rPr>
        <w:t>descrito</w:t>
      </w:r>
      <w:r>
        <w:rPr>
          <w:rFonts w:eastAsia="Arial"/>
          <w:color w:val="000000"/>
        </w:rPr>
        <w:t xml:space="preserve"> </w:t>
      </w:r>
      <w:r>
        <w:rPr>
          <w:color w:val="000000"/>
        </w:rPr>
        <w:t>para</w:t>
      </w:r>
      <w:r>
        <w:rPr>
          <w:rFonts w:eastAsia="Arial"/>
          <w:color w:val="000000"/>
        </w:rPr>
        <w:t xml:space="preserve"> </w:t>
      </w:r>
      <w:r>
        <w:rPr>
          <w:color w:val="000000"/>
        </w:rPr>
        <w:t>as</w:t>
      </w:r>
      <w:r>
        <w:rPr>
          <w:rFonts w:eastAsia="Arial"/>
          <w:color w:val="000000"/>
        </w:rPr>
        <w:t xml:space="preserve"> </w:t>
      </w:r>
      <w:r>
        <w:rPr>
          <w:color w:val="000000"/>
        </w:rPr>
        <w:t>regras</w:t>
      </w:r>
      <w:r>
        <w:rPr>
          <w:rFonts w:eastAsia="Arial"/>
          <w:color w:val="000000"/>
        </w:rPr>
        <w:t xml:space="preserve"> </w:t>
      </w:r>
      <w:r>
        <w:rPr>
          <w:color w:val="000000"/>
        </w:rPr>
        <w:t>fonéticas</w:t>
      </w:r>
      <w:r>
        <w:rPr>
          <w:rFonts w:eastAsia="Arial"/>
          <w:color w:val="000000"/>
        </w:rPr>
        <w:t xml:space="preserve"> </w:t>
      </w:r>
      <w:r>
        <w:rPr>
          <w:color w:val="000000"/>
        </w:rPr>
        <w:t>da</w:t>
      </w:r>
      <w:r>
        <w:rPr>
          <w:rFonts w:eastAsia="Arial"/>
          <w:color w:val="000000"/>
        </w:rPr>
        <w:t xml:space="preserve"> </w:t>
      </w:r>
      <w:r>
        <w:rPr>
          <w:color w:val="000000"/>
        </w:rPr>
        <w:t>língua</w:t>
      </w:r>
      <w:r>
        <w:rPr>
          <w:rFonts w:eastAsia="Arial"/>
          <w:color w:val="000000"/>
        </w:rPr>
        <w:t xml:space="preserve"> </w:t>
      </w:r>
      <w:r>
        <w:rPr>
          <w:color w:val="000000"/>
        </w:rPr>
        <w:t>inglesa,</w:t>
      </w:r>
      <w:r>
        <w:rPr>
          <w:rFonts w:eastAsia="Arial"/>
          <w:color w:val="000000"/>
        </w:rPr>
        <w:t xml:space="preserve"> </w:t>
      </w:r>
      <w:r>
        <w:rPr>
          <w:color w:val="000000"/>
        </w:rPr>
        <w:t>porém</w:t>
      </w:r>
      <w:r>
        <w:rPr>
          <w:rFonts w:eastAsia="Arial"/>
          <w:color w:val="000000"/>
        </w:rPr>
        <w:t xml:space="preserve"> </w:t>
      </w:r>
      <w:r>
        <w:rPr>
          <w:color w:val="000000"/>
        </w:rPr>
        <w:t>foi</w:t>
      </w:r>
      <w:r>
        <w:rPr>
          <w:rFonts w:eastAsia="Arial"/>
          <w:color w:val="000000"/>
        </w:rPr>
        <w:t xml:space="preserve"> </w:t>
      </w:r>
      <w:r>
        <w:rPr>
          <w:color w:val="000000"/>
        </w:rPr>
        <w:t>adaptado</w:t>
      </w:r>
      <w:r>
        <w:rPr>
          <w:rFonts w:eastAsia="Arial"/>
          <w:color w:val="000000"/>
        </w:rPr>
        <w:t xml:space="preserve"> </w:t>
      </w:r>
      <w:r>
        <w:rPr>
          <w:color w:val="000000"/>
        </w:rPr>
        <w:t>para</w:t>
      </w:r>
      <w:r>
        <w:rPr>
          <w:rFonts w:eastAsia="Arial"/>
          <w:color w:val="000000"/>
        </w:rPr>
        <w:t xml:space="preserve"> </w:t>
      </w:r>
      <w:r>
        <w:rPr>
          <w:color w:val="000000"/>
        </w:rPr>
        <w:t>diversos</w:t>
      </w:r>
      <w:r>
        <w:rPr>
          <w:rFonts w:eastAsia="Arial"/>
          <w:color w:val="000000"/>
        </w:rPr>
        <w:t xml:space="preserve"> </w:t>
      </w:r>
      <w:r>
        <w:rPr>
          <w:color w:val="000000"/>
        </w:rPr>
        <w:t>idiomas</w:t>
      </w:r>
      <w:r>
        <w:rPr>
          <w:rFonts w:eastAsia="Arial"/>
          <w:color w:val="000000"/>
        </w:rPr>
        <w:t xml:space="preserve"> </w:t>
      </w:r>
      <w:r>
        <w:rPr>
          <w:color w:val="000000"/>
        </w:rPr>
        <w:t>com</w:t>
      </w:r>
      <w:r>
        <w:rPr>
          <w:rFonts w:eastAsia="Arial"/>
          <w:color w:val="000000"/>
        </w:rPr>
        <w:t xml:space="preserve"> </w:t>
      </w:r>
      <w:r>
        <w:rPr>
          <w:color w:val="000000"/>
        </w:rPr>
        <w:t>o</w:t>
      </w:r>
      <w:r>
        <w:rPr>
          <w:rFonts w:eastAsia="Arial"/>
          <w:color w:val="000000"/>
        </w:rPr>
        <w:t xml:space="preserve"> </w:t>
      </w:r>
      <w:r>
        <w:rPr>
          <w:color w:val="000000"/>
        </w:rPr>
        <w:t>passar</w:t>
      </w:r>
      <w:r>
        <w:rPr>
          <w:rFonts w:eastAsia="Arial"/>
          <w:color w:val="000000"/>
        </w:rPr>
        <w:t xml:space="preserve"> </w:t>
      </w:r>
      <w:r>
        <w:rPr>
          <w:color w:val="000000"/>
        </w:rPr>
        <w:t>do</w:t>
      </w:r>
      <w:r>
        <w:rPr>
          <w:rFonts w:eastAsia="Arial"/>
          <w:color w:val="000000"/>
        </w:rPr>
        <w:t xml:space="preserve"> </w:t>
      </w:r>
      <w:r>
        <w:rPr>
          <w:color w:val="000000"/>
        </w:rPr>
        <w:t>tempo,</w:t>
      </w:r>
      <w:r>
        <w:rPr>
          <w:rFonts w:eastAsia="Arial"/>
          <w:color w:val="000000"/>
        </w:rPr>
        <w:t xml:space="preserve"> </w:t>
      </w:r>
      <w:r>
        <w:rPr>
          <w:color w:val="000000"/>
        </w:rPr>
        <w:t>inclusive</w:t>
      </w:r>
      <w:r>
        <w:rPr>
          <w:rFonts w:eastAsia="Arial"/>
          <w:color w:val="000000"/>
        </w:rPr>
        <w:t xml:space="preserve"> </w:t>
      </w:r>
      <w:r>
        <w:rPr>
          <w:color w:val="000000"/>
        </w:rPr>
        <w:t>para</w:t>
      </w:r>
      <w:r>
        <w:rPr>
          <w:rFonts w:eastAsia="Arial"/>
          <w:color w:val="000000"/>
        </w:rPr>
        <w:t xml:space="preserve"> </w:t>
      </w:r>
      <w:r>
        <w:rPr>
          <w:color w:val="000000"/>
        </w:rPr>
        <w:t>o</w:t>
      </w:r>
      <w:r>
        <w:rPr>
          <w:rFonts w:eastAsia="Arial"/>
          <w:color w:val="000000"/>
        </w:rPr>
        <w:t xml:space="preserve"> </w:t>
      </w:r>
      <w:r>
        <w:rPr>
          <w:color w:val="000000"/>
        </w:rPr>
        <w:t>português</w:t>
      </w:r>
      <w:r>
        <w:rPr>
          <w:rFonts w:eastAsia="Arial"/>
          <w:color w:val="000000"/>
        </w:rPr>
        <w:t xml:space="preserve"> </w:t>
      </w:r>
      <w:r>
        <w:rPr>
          <w:color w:val="000000"/>
        </w:rPr>
        <w:t>do</w:t>
      </w:r>
      <w:r>
        <w:rPr>
          <w:rFonts w:eastAsia="Arial"/>
          <w:color w:val="000000"/>
        </w:rPr>
        <w:t xml:space="preserve"> </w:t>
      </w:r>
      <w:r>
        <w:rPr>
          <w:color w:val="000000"/>
        </w:rPr>
        <w:t>Brasil</w:t>
      </w:r>
      <w:r>
        <w:rPr>
          <w:rFonts w:eastAsia="Arial"/>
          <w:color w:val="000000"/>
        </w:rPr>
        <w:t xml:space="preserve"> </w:t>
      </w:r>
      <w:r>
        <w:rPr>
          <w:rStyle w:val="RefernciasTCCChar"/>
          <w:color w:val="000000"/>
        </w:rPr>
        <w:t>(LOTIERZO,</w:t>
      </w:r>
      <w:r>
        <w:rPr>
          <w:rStyle w:val="RefernciasTCCChar"/>
          <w:rFonts w:eastAsia="Arial"/>
          <w:color w:val="000000"/>
        </w:rPr>
        <w:t xml:space="preserve"> </w:t>
      </w:r>
      <w:r>
        <w:rPr>
          <w:rStyle w:val="RefernciasTCCChar"/>
          <w:color w:val="000000"/>
        </w:rPr>
        <w:t>R;</w:t>
      </w:r>
      <w:r>
        <w:rPr>
          <w:rStyle w:val="RefernciasTCCChar"/>
          <w:rFonts w:eastAsia="Arial"/>
          <w:color w:val="000000"/>
        </w:rPr>
        <w:t xml:space="preserve"> </w:t>
      </w:r>
      <w:r>
        <w:rPr>
          <w:rStyle w:val="RefernciasTCCChar"/>
          <w:color w:val="000000"/>
        </w:rPr>
        <w:t>NUNES,</w:t>
      </w:r>
      <w:r>
        <w:rPr>
          <w:rStyle w:val="RefernciasTCCChar"/>
          <w:rFonts w:eastAsia="Arial"/>
          <w:color w:val="000000"/>
        </w:rPr>
        <w:t xml:space="preserve"> </w:t>
      </w:r>
      <w:r>
        <w:rPr>
          <w:rStyle w:val="RefernciasTCCChar"/>
          <w:color w:val="000000"/>
        </w:rPr>
        <w:t>G.</w:t>
      </w:r>
      <w:r>
        <w:rPr>
          <w:rStyle w:val="RefernciasTCCChar"/>
          <w:rFonts w:eastAsia="Arial"/>
          <w:color w:val="000000"/>
        </w:rPr>
        <w:t xml:space="preserve"> </w:t>
      </w:r>
      <w:r>
        <w:rPr>
          <w:rStyle w:val="RefernciasTCCChar"/>
          <w:color w:val="000000"/>
        </w:rPr>
        <w:t>2008)</w:t>
      </w:r>
      <w:r>
        <w:rPr>
          <w:color w:val="000000"/>
        </w:rPr>
        <w:t>.</w:t>
      </w:r>
      <w:r>
        <w:rPr>
          <w:rFonts w:eastAsia="Arial"/>
          <w:color w:val="000000"/>
        </w:rPr>
        <w:t xml:space="preserve"> </w:t>
      </w:r>
      <w:r>
        <w:rPr>
          <w:color w:val="000000"/>
        </w:rPr>
        <w:t>Uma</w:t>
      </w:r>
      <w:r>
        <w:rPr>
          <w:rFonts w:eastAsia="Arial"/>
          <w:color w:val="000000"/>
        </w:rPr>
        <w:t xml:space="preserve"> </w:t>
      </w:r>
      <w:r>
        <w:rPr>
          <w:color w:val="000000"/>
        </w:rPr>
        <w:t>breve</w:t>
      </w:r>
      <w:r>
        <w:rPr>
          <w:rFonts w:eastAsia="Arial"/>
          <w:color w:val="000000"/>
        </w:rPr>
        <w:t xml:space="preserve"> </w:t>
      </w:r>
      <w:r>
        <w:rPr>
          <w:color w:val="000000"/>
        </w:rPr>
        <w:t>definição</w:t>
      </w:r>
      <w:r>
        <w:rPr>
          <w:rFonts w:eastAsia="Arial"/>
          <w:color w:val="000000"/>
        </w:rPr>
        <w:t xml:space="preserve"> </w:t>
      </w:r>
      <w:r>
        <w:rPr>
          <w:color w:val="000000"/>
        </w:rPr>
        <w:t>do</w:t>
      </w:r>
      <w:r>
        <w:rPr>
          <w:rFonts w:eastAsia="Arial"/>
          <w:color w:val="000000"/>
        </w:rPr>
        <w:t xml:space="preserve"> </w:t>
      </w:r>
      <w:r>
        <w:rPr>
          <w:color w:val="000000"/>
        </w:rPr>
        <w:t>algoritmo</w:t>
      </w:r>
      <w:r>
        <w:rPr>
          <w:rFonts w:eastAsia="Arial"/>
          <w:color w:val="000000"/>
        </w:rPr>
        <w:t xml:space="preserve"> </w:t>
      </w:r>
      <w:r>
        <w:rPr>
          <w:color w:val="000000"/>
        </w:rPr>
        <w:t>está</w:t>
      </w:r>
      <w:r>
        <w:rPr>
          <w:rFonts w:eastAsia="Arial"/>
          <w:color w:val="000000"/>
        </w:rPr>
        <w:t xml:space="preserve"> </w:t>
      </w:r>
      <w:r>
        <w:rPr>
          <w:color w:val="000000"/>
        </w:rPr>
        <w:t>descrita</w:t>
      </w:r>
      <w:r>
        <w:rPr>
          <w:rFonts w:eastAsia="Arial"/>
          <w:color w:val="000000"/>
        </w:rPr>
        <w:t xml:space="preserve"> </w:t>
      </w:r>
      <w:r>
        <w:rPr>
          <w:color w:val="000000"/>
        </w:rPr>
        <w:t>a</w:t>
      </w:r>
      <w:r w:rsidR="00315986">
        <w:rPr>
          <w:color w:val="000000"/>
        </w:rPr>
        <w:t xml:space="preserve"> seguir</w:t>
      </w:r>
      <w:r>
        <w:rPr>
          <w:color w:val="000000"/>
        </w:rPr>
        <w:t>:</w:t>
      </w:r>
    </w:p>
    <w:p w:rsidR="00270A16" w:rsidRDefault="00270A16">
      <w:pPr>
        <w:pStyle w:val="CitaoTCC"/>
        <w:rPr>
          <w:rStyle w:val="RefernciasTCCChar"/>
          <w:color w:val="000000"/>
        </w:rPr>
      </w:pPr>
      <w:r>
        <w:rPr>
          <w:rStyle w:val="RefernciasTCCChar"/>
          <w:rFonts w:eastAsia="Arial"/>
          <w:iCs/>
          <w:color w:val="000000"/>
        </w:rPr>
        <w:t>“</w:t>
      </w:r>
      <w:r>
        <w:rPr>
          <w:rStyle w:val="RefernciasTCCChar"/>
          <w:iCs/>
          <w:color w:val="000000"/>
        </w:rPr>
        <w:t>[...]</w:t>
      </w:r>
      <w:r>
        <w:rPr>
          <w:rStyle w:val="RefernciasTCCChar"/>
          <w:rFonts w:eastAsia="Arial"/>
          <w:iCs/>
          <w:color w:val="000000"/>
        </w:rPr>
        <w:t xml:space="preserve"> </w:t>
      </w:r>
      <w:r>
        <w:rPr>
          <w:rStyle w:val="RefernciasTCCChar"/>
          <w:iCs/>
          <w:color w:val="000000"/>
        </w:rPr>
        <w:t>É</w:t>
      </w:r>
      <w:r>
        <w:rPr>
          <w:rStyle w:val="RefernciasTCCChar"/>
          <w:rFonts w:eastAsia="Arial"/>
          <w:iCs/>
          <w:color w:val="000000"/>
        </w:rPr>
        <w:t xml:space="preserve"> </w:t>
      </w:r>
      <w:r>
        <w:rPr>
          <w:rStyle w:val="RefernciasTCCChar"/>
          <w:iCs/>
          <w:color w:val="000000"/>
        </w:rPr>
        <w:t>um</w:t>
      </w:r>
      <w:r>
        <w:rPr>
          <w:rStyle w:val="RefernciasTCCChar"/>
          <w:rFonts w:eastAsia="Arial"/>
          <w:iCs/>
          <w:color w:val="000000"/>
        </w:rPr>
        <w:t xml:space="preserve"> </w:t>
      </w:r>
      <w:r>
        <w:rPr>
          <w:rStyle w:val="RefernciasTCCChar"/>
          <w:iCs/>
          <w:color w:val="000000"/>
        </w:rPr>
        <w:t>algoritmo</w:t>
      </w:r>
      <w:r>
        <w:rPr>
          <w:rStyle w:val="RefernciasTCCChar"/>
          <w:rFonts w:eastAsia="Arial"/>
          <w:iCs/>
          <w:color w:val="000000"/>
        </w:rPr>
        <w:t xml:space="preserve"> </w:t>
      </w:r>
      <w:r>
        <w:rPr>
          <w:rStyle w:val="RefernciasTCCChar"/>
          <w:iCs/>
          <w:color w:val="000000"/>
        </w:rPr>
        <w:t>de</w:t>
      </w:r>
      <w:r>
        <w:rPr>
          <w:rStyle w:val="RefernciasTCCChar"/>
          <w:rFonts w:eastAsia="Arial"/>
          <w:iCs/>
          <w:color w:val="000000"/>
        </w:rPr>
        <w:t xml:space="preserve"> </w:t>
      </w:r>
      <w:r>
        <w:rPr>
          <w:rStyle w:val="RefernciasTCCChar"/>
          <w:iCs/>
          <w:color w:val="000000"/>
        </w:rPr>
        <w:t>transformação</w:t>
      </w:r>
      <w:r>
        <w:rPr>
          <w:rStyle w:val="RefernciasTCCChar"/>
          <w:rFonts w:eastAsia="Arial"/>
          <w:iCs/>
          <w:color w:val="000000"/>
        </w:rPr>
        <w:t xml:space="preserve"> </w:t>
      </w:r>
      <w:r>
        <w:rPr>
          <w:rStyle w:val="RefernciasTCCChar"/>
          <w:iCs/>
          <w:color w:val="000000"/>
        </w:rPr>
        <w:t>de</w:t>
      </w:r>
      <w:r>
        <w:rPr>
          <w:rStyle w:val="RefernciasTCCChar"/>
          <w:rFonts w:eastAsia="Arial"/>
          <w:iCs/>
          <w:color w:val="000000"/>
        </w:rPr>
        <w:t xml:space="preserve"> </w:t>
      </w:r>
      <w:r>
        <w:rPr>
          <w:rStyle w:val="RefernciasTCCChar"/>
          <w:iCs/>
          <w:color w:val="000000"/>
        </w:rPr>
        <w:t>texto</w:t>
      </w:r>
      <w:r>
        <w:rPr>
          <w:rStyle w:val="RefernciasTCCChar"/>
          <w:rFonts w:eastAsia="Arial"/>
          <w:iCs/>
          <w:color w:val="000000"/>
        </w:rPr>
        <w:t xml:space="preserve"> </w:t>
      </w:r>
      <w:r>
        <w:rPr>
          <w:rStyle w:val="RefernciasTCCChar"/>
          <w:iCs/>
          <w:color w:val="000000"/>
        </w:rPr>
        <w:t>baseado</w:t>
      </w:r>
      <w:r>
        <w:rPr>
          <w:rStyle w:val="RefernciasTCCChar"/>
          <w:rFonts w:eastAsia="Arial"/>
          <w:iCs/>
          <w:color w:val="000000"/>
        </w:rPr>
        <w:t xml:space="preserve"> </w:t>
      </w:r>
      <w:r>
        <w:rPr>
          <w:rStyle w:val="RefernciasTCCChar"/>
          <w:iCs/>
          <w:color w:val="000000"/>
        </w:rPr>
        <w:t>em</w:t>
      </w:r>
      <w:r>
        <w:rPr>
          <w:rStyle w:val="RefernciasTCCChar"/>
          <w:rFonts w:eastAsia="Arial"/>
          <w:iCs/>
          <w:color w:val="000000"/>
        </w:rPr>
        <w:t xml:space="preserve"> </w:t>
      </w:r>
      <w:r>
        <w:rPr>
          <w:rStyle w:val="RefernciasTCCChar"/>
          <w:iCs/>
          <w:color w:val="000000"/>
        </w:rPr>
        <w:t>regras</w:t>
      </w:r>
      <w:r>
        <w:rPr>
          <w:rStyle w:val="RefernciasTCCChar"/>
          <w:rFonts w:eastAsia="Arial"/>
          <w:iCs/>
          <w:color w:val="000000"/>
        </w:rPr>
        <w:t xml:space="preserve"> </w:t>
      </w:r>
      <w:r>
        <w:rPr>
          <w:rStyle w:val="RefernciasTCCChar"/>
          <w:color w:val="000000"/>
        </w:rPr>
        <w:t>fonéticas.</w:t>
      </w:r>
      <w:r>
        <w:rPr>
          <w:rStyle w:val="RefernciasTCCChar"/>
          <w:rFonts w:eastAsia="Arial"/>
          <w:color w:val="000000"/>
        </w:rPr>
        <w:t xml:space="preserve"> </w:t>
      </w:r>
      <w:r>
        <w:rPr>
          <w:rStyle w:val="RefernciasTCCChar"/>
          <w:color w:val="000000"/>
        </w:rPr>
        <w:t>[...]</w:t>
      </w:r>
      <w:r>
        <w:rPr>
          <w:rStyle w:val="RefernciasTCCChar"/>
          <w:rFonts w:eastAsia="Arial"/>
          <w:color w:val="000000"/>
        </w:rPr>
        <w:t xml:space="preserve"> </w:t>
      </w:r>
      <w:r>
        <w:rPr>
          <w:rStyle w:val="RefernciasTCCChar"/>
          <w:color w:val="000000"/>
        </w:rPr>
        <w:t>O</w:t>
      </w:r>
      <w:r>
        <w:rPr>
          <w:rStyle w:val="RefernciasTCCChar"/>
          <w:rFonts w:eastAsia="Arial"/>
          <w:color w:val="000000"/>
        </w:rPr>
        <w:t xml:space="preserve"> </w:t>
      </w:r>
      <w:r>
        <w:rPr>
          <w:rStyle w:val="RefernciasTCCChar"/>
          <w:color w:val="000000"/>
        </w:rPr>
        <w:t>objetivo</w:t>
      </w:r>
      <w:r>
        <w:rPr>
          <w:rStyle w:val="RefernciasTCCChar"/>
          <w:rFonts w:eastAsia="Arial"/>
          <w:color w:val="000000"/>
        </w:rPr>
        <w:t xml:space="preserve"> </w:t>
      </w:r>
      <w:r>
        <w:rPr>
          <w:rStyle w:val="RefernciasTCCChar"/>
          <w:color w:val="000000"/>
        </w:rPr>
        <w:t>é</w:t>
      </w:r>
      <w:r>
        <w:rPr>
          <w:rStyle w:val="RefernciasTCCChar"/>
          <w:rFonts w:eastAsia="Arial"/>
          <w:color w:val="000000"/>
        </w:rPr>
        <w:t xml:space="preserve"> </w:t>
      </w:r>
      <w:r>
        <w:rPr>
          <w:rStyle w:val="RefernciasTCCChar"/>
          <w:color w:val="000000"/>
        </w:rPr>
        <w:t>criar</w:t>
      </w:r>
      <w:r>
        <w:rPr>
          <w:rStyle w:val="RefernciasTCCChar"/>
          <w:rFonts w:eastAsia="Arial"/>
          <w:color w:val="000000"/>
        </w:rPr>
        <w:t xml:space="preserve"> </w:t>
      </w:r>
      <w:r>
        <w:rPr>
          <w:rStyle w:val="RefernciasTCCChar"/>
          <w:color w:val="000000"/>
        </w:rPr>
        <w:t>uma</w:t>
      </w:r>
      <w:r>
        <w:rPr>
          <w:rStyle w:val="RefernciasTCCChar"/>
          <w:rFonts w:eastAsia="Arial"/>
          <w:color w:val="000000"/>
        </w:rPr>
        <w:t xml:space="preserve"> </w:t>
      </w:r>
      <w:r>
        <w:rPr>
          <w:rStyle w:val="RefernciasTCCChar"/>
          <w:color w:val="000000"/>
        </w:rPr>
        <w:t>palavra</w:t>
      </w:r>
      <w:r>
        <w:rPr>
          <w:rStyle w:val="RefernciasTCCChar"/>
          <w:rFonts w:eastAsia="Arial"/>
          <w:color w:val="000000"/>
        </w:rPr>
        <w:t xml:space="preserve"> </w:t>
      </w:r>
      <w:r>
        <w:rPr>
          <w:rStyle w:val="RefernciasTCCChar"/>
          <w:color w:val="000000"/>
        </w:rPr>
        <w:t>foneticamente</w:t>
      </w:r>
      <w:r>
        <w:rPr>
          <w:rStyle w:val="RefernciasTCCChar"/>
          <w:rFonts w:eastAsia="Arial"/>
          <w:color w:val="000000"/>
        </w:rPr>
        <w:t xml:space="preserve"> </w:t>
      </w:r>
      <w:r>
        <w:rPr>
          <w:rStyle w:val="RefernciasTCCChar"/>
          <w:color w:val="000000"/>
        </w:rPr>
        <w:t>representativa</w:t>
      </w:r>
      <w:r>
        <w:rPr>
          <w:rStyle w:val="RefernciasTCCChar"/>
          <w:rFonts w:eastAsia="Arial"/>
          <w:color w:val="000000"/>
        </w:rPr>
        <w:t xml:space="preserve"> </w:t>
      </w:r>
      <w:r>
        <w:rPr>
          <w:rStyle w:val="RefernciasTCCChar"/>
          <w:color w:val="000000"/>
        </w:rPr>
        <w:t>a</w:t>
      </w:r>
      <w:r>
        <w:rPr>
          <w:rStyle w:val="RefernciasTCCChar"/>
          <w:rFonts w:eastAsia="Arial"/>
          <w:color w:val="000000"/>
        </w:rPr>
        <w:t xml:space="preserve"> </w:t>
      </w:r>
      <w:r>
        <w:rPr>
          <w:rStyle w:val="RefernciasTCCChar"/>
          <w:color w:val="000000"/>
        </w:rPr>
        <w:t>partir</w:t>
      </w:r>
      <w:r>
        <w:rPr>
          <w:rStyle w:val="RefernciasTCCChar"/>
          <w:rFonts w:eastAsia="Arial"/>
          <w:color w:val="000000"/>
        </w:rPr>
        <w:t xml:space="preserve"> </w:t>
      </w:r>
      <w:r>
        <w:rPr>
          <w:rStyle w:val="RefernciasTCCChar"/>
          <w:color w:val="000000"/>
        </w:rPr>
        <w:t>da</w:t>
      </w:r>
      <w:r>
        <w:rPr>
          <w:rStyle w:val="RefernciasTCCChar"/>
          <w:rFonts w:eastAsia="Arial"/>
          <w:color w:val="000000"/>
        </w:rPr>
        <w:t xml:space="preserve"> </w:t>
      </w:r>
      <w:r>
        <w:rPr>
          <w:rStyle w:val="RefernciasTCCChar"/>
          <w:color w:val="000000"/>
        </w:rPr>
        <w:t>original</w:t>
      </w:r>
      <w:r>
        <w:rPr>
          <w:rStyle w:val="RefernciasTCCChar"/>
          <w:rFonts w:eastAsia="Arial"/>
          <w:color w:val="000000"/>
        </w:rPr>
        <w:t xml:space="preserve"> </w:t>
      </w:r>
      <w:r>
        <w:rPr>
          <w:rStyle w:val="RefernciasTCCChar"/>
          <w:color w:val="000000"/>
        </w:rPr>
        <w:t>utilizando</w:t>
      </w:r>
      <w:r>
        <w:rPr>
          <w:rStyle w:val="RefernciasTCCChar"/>
          <w:rFonts w:eastAsia="Arial"/>
          <w:color w:val="000000"/>
        </w:rPr>
        <w:t xml:space="preserve"> </w:t>
      </w:r>
      <w:r>
        <w:rPr>
          <w:rStyle w:val="RefernciasTCCChar"/>
          <w:color w:val="000000"/>
        </w:rPr>
        <w:t>as</w:t>
      </w:r>
      <w:r>
        <w:rPr>
          <w:rStyle w:val="RefernciasTCCChar"/>
          <w:rFonts w:eastAsia="Arial"/>
          <w:color w:val="000000"/>
        </w:rPr>
        <w:t xml:space="preserve"> </w:t>
      </w:r>
      <w:r>
        <w:rPr>
          <w:rStyle w:val="RefernciasTCCChar"/>
          <w:color w:val="000000"/>
        </w:rPr>
        <w:t>regras</w:t>
      </w:r>
      <w:r>
        <w:rPr>
          <w:rStyle w:val="RefernciasTCCChar"/>
          <w:rFonts w:eastAsia="Arial"/>
          <w:color w:val="000000"/>
        </w:rPr>
        <w:t xml:space="preserve"> </w:t>
      </w:r>
      <w:r>
        <w:rPr>
          <w:rStyle w:val="RefernciasTCCChar"/>
          <w:color w:val="000000"/>
        </w:rPr>
        <w:t>para</w:t>
      </w:r>
      <w:r>
        <w:rPr>
          <w:rStyle w:val="RefernciasTCCChar"/>
          <w:rFonts w:eastAsia="Arial"/>
          <w:color w:val="000000"/>
        </w:rPr>
        <w:t xml:space="preserve"> </w:t>
      </w:r>
      <w:r>
        <w:rPr>
          <w:rStyle w:val="RefernciasTCCChar"/>
          <w:color w:val="000000"/>
        </w:rPr>
        <w:t>o</w:t>
      </w:r>
      <w:r>
        <w:rPr>
          <w:rStyle w:val="RefernciasTCCChar"/>
          <w:rFonts w:eastAsia="Arial"/>
          <w:color w:val="000000"/>
        </w:rPr>
        <w:t xml:space="preserve"> </w:t>
      </w:r>
      <w:r>
        <w:rPr>
          <w:rStyle w:val="RefernciasTCCChar"/>
          <w:color w:val="000000"/>
        </w:rPr>
        <w:t>português</w:t>
      </w:r>
      <w:r>
        <w:rPr>
          <w:rStyle w:val="RefernciasTCCChar"/>
          <w:rFonts w:eastAsia="Arial"/>
          <w:color w:val="000000"/>
        </w:rPr>
        <w:t xml:space="preserve"> </w:t>
      </w:r>
      <w:r>
        <w:rPr>
          <w:rStyle w:val="RefernciasTCCChar"/>
          <w:color w:val="000000"/>
        </w:rPr>
        <w:t>brasileiro</w:t>
      </w:r>
      <w:r>
        <w:rPr>
          <w:rStyle w:val="RefernciasTCCChar"/>
          <w:rFonts w:eastAsia="Arial"/>
          <w:color w:val="000000"/>
        </w:rPr>
        <w:t xml:space="preserve">” </w:t>
      </w:r>
      <w:r>
        <w:rPr>
          <w:rStyle w:val="RefernciasTCCChar"/>
          <w:color w:val="000000"/>
        </w:rPr>
        <w:t>(JORDÃO,</w:t>
      </w:r>
      <w:r>
        <w:rPr>
          <w:rStyle w:val="RefernciasTCCChar"/>
          <w:rFonts w:eastAsia="Arial"/>
          <w:color w:val="000000"/>
        </w:rPr>
        <w:t xml:space="preserve"> </w:t>
      </w:r>
      <w:r>
        <w:rPr>
          <w:rStyle w:val="RefernciasTCCChar"/>
          <w:color w:val="000000"/>
        </w:rPr>
        <w:t>C.</w:t>
      </w:r>
      <w:r>
        <w:rPr>
          <w:rStyle w:val="RefernciasTCCChar"/>
          <w:rFonts w:eastAsia="Arial"/>
          <w:color w:val="000000"/>
        </w:rPr>
        <w:t xml:space="preserve"> </w:t>
      </w:r>
      <w:r>
        <w:rPr>
          <w:rStyle w:val="RefernciasTCCChar"/>
          <w:color w:val="000000"/>
        </w:rPr>
        <w:t>2013).</w:t>
      </w:r>
    </w:p>
    <w:p w:rsidR="00270A16" w:rsidRDefault="00270A16">
      <w:pPr>
        <w:pStyle w:val="PargrafoTCC"/>
        <w:rPr>
          <w:rStyle w:val="RefernciasTCCChar"/>
          <w:rFonts w:eastAsia="Arial"/>
          <w:color w:val="000000"/>
        </w:rPr>
      </w:pPr>
      <w:r>
        <w:rPr>
          <w:rStyle w:val="RefernciasTCCChar"/>
          <w:color w:val="000000"/>
        </w:rPr>
        <w:t>Para</w:t>
      </w:r>
      <w:r>
        <w:rPr>
          <w:rStyle w:val="RefernciasTCCChar"/>
          <w:rFonts w:eastAsia="Arial"/>
          <w:color w:val="000000"/>
        </w:rPr>
        <w:t xml:space="preserve"> </w:t>
      </w:r>
      <w:r>
        <w:rPr>
          <w:rStyle w:val="RefernciasTCCChar"/>
          <w:color w:val="000000"/>
        </w:rPr>
        <w:t>a</w:t>
      </w:r>
      <w:r>
        <w:rPr>
          <w:rStyle w:val="RefernciasTCCChar"/>
          <w:rFonts w:eastAsia="Arial"/>
          <w:color w:val="000000"/>
        </w:rPr>
        <w:t xml:space="preserve"> </w:t>
      </w:r>
      <w:r>
        <w:rPr>
          <w:rStyle w:val="RefernciasTCCChar"/>
          <w:color w:val="000000"/>
        </w:rPr>
        <w:t>implementação</w:t>
      </w:r>
      <w:r>
        <w:rPr>
          <w:rStyle w:val="RefernciasTCCChar"/>
          <w:rFonts w:eastAsia="Arial"/>
          <w:color w:val="000000"/>
        </w:rPr>
        <w:t xml:space="preserve"> </w:t>
      </w:r>
      <w:r>
        <w:rPr>
          <w:rStyle w:val="RefernciasTCCChar"/>
          <w:color w:val="000000"/>
        </w:rPr>
        <w:t>do</w:t>
      </w:r>
      <w:r>
        <w:rPr>
          <w:rStyle w:val="RefernciasTCCChar"/>
          <w:rFonts w:eastAsia="Arial"/>
          <w:color w:val="000000"/>
        </w:rPr>
        <w:t xml:space="preserve"> </w:t>
      </w:r>
      <w:r>
        <w:rPr>
          <w:rStyle w:val="RefernciasTCCChar"/>
          <w:color w:val="000000"/>
        </w:rPr>
        <w:t>Metaphone</w:t>
      </w:r>
      <w:r>
        <w:rPr>
          <w:rStyle w:val="RefernciasTCCChar"/>
          <w:rFonts w:eastAsia="Arial"/>
          <w:color w:val="000000"/>
        </w:rPr>
        <w:t xml:space="preserve"> </w:t>
      </w:r>
      <w:r>
        <w:rPr>
          <w:rStyle w:val="RefernciasTCCChar"/>
          <w:color w:val="000000"/>
        </w:rPr>
        <w:t>no</w:t>
      </w:r>
      <w:r>
        <w:rPr>
          <w:rStyle w:val="RefernciasTCCChar"/>
          <w:rFonts w:eastAsia="Arial"/>
          <w:color w:val="000000"/>
        </w:rPr>
        <w:t xml:space="preserve"> </w:t>
      </w:r>
      <w:r w:rsidR="00F559F0" w:rsidRPr="00F559F0">
        <w:rPr>
          <w:rStyle w:val="RefernciasTCCChar"/>
          <w:color w:val="000000"/>
        </w:rPr>
        <w:t>trabalho</w:t>
      </w:r>
      <w:r>
        <w:rPr>
          <w:rStyle w:val="RefernciasTCCChar"/>
          <w:rFonts w:eastAsia="Arial"/>
          <w:color w:val="000000"/>
        </w:rPr>
        <w:t xml:space="preserve"> </w:t>
      </w:r>
      <w:r>
        <w:rPr>
          <w:rStyle w:val="RefernciasTCCChar"/>
          <w:color w:val="000000"/>
        </w:rPr>
        <w:t>descrito</w:t>
      </w:r>
      <w:r>
        <w:rPr>
          <w:rStyle w:val="RefernciasTCCChar"/>
          <w:rFonts w:eastAsia="Arial"/>
          <w:color w:val="000000"/>
        </w:rPr>
        <w:t xml:space="preserve"> </w:t>
      </w:r>
      <w:r>
        <w:rPr>
          <w:rStyle w:val="RefernciasTCCChar"/>
          <w:color w:val="000000"/>
        </w:rPr>
        <w:t>nesta</w:t>
      </w:r>
      <w:r>
        <w:rPr>
          <w:rStyle w:val="RefernciasTCCChar"/>
          <w:rFonts w:eastAsia="Arial"/>
          <w:color w:val="000000"/>
        </w:rPr>
        <w:t xml:space="preserve"> </w:t>
      </w:r>
      <w:r>
        <w:rPr>
          <w:rStyle w:val="RefernciasTCCChar"/>
          <w:color w:val="000000"/>
        </w:rPr>
        <w:t>monografia,</w:t>
      </w:r>
      <w:r>
        <w:rPr>
          <w:rStyle w:val="RefernciasTCCChar"/>
          <w:rFonts w:eastAsia="Arial"/>
          <w:color w:val="000000"/>
        </w:rPr>
        <w:t xml:space="preserve"> </w:t>
      </w:r>
      <w:r>
        <w:rPr>
          <w:rStyle w:val="RefernciasTCCChar"/>
          <w:color w:val="000000"/>
        </w:rPr>
        <w:t>foram</w:t>
      </w:r>
      <w:r>
        <w:rPr>
          <w:rStyle w:val="RefernciasTCCChar"/>
          <w:rFonts w:eastAsia="Arial"/>
          <w:color w:val="000000"/>
        </w:rPr>
        <w:t xml:space="preserve"> </w:t>
      </w:r>
      <w:r>
        <w:rPr>
          <w:rStyle w:val="RefernciasTCCChar"/>
          <w:color w:val="000000"/>
        </w:rPr>
        <w:t>utilizadas</w:t>
      </w:r>
      <w:r>
        <w:rPr>
          <w:rStyle w:val="RefernciasTCCChar"/>
          <w:rFonts w:eastAsia="Arial"/>
          <w:color w:val="000000"/>
        </w:rPr>
        <w:t xml:space="preserve"> </w:t>
      </w:r>
      <w:r>
        <w:rPr>
          <w:rStyle w:val="RefernciasTCCChar"/>
          <w:color w:val="000000"/>
        </w:rPr>
        <w:t>como</w:t>
      </w:r>
      <w:r>
        <w:rPr>
          <w:rStyle w:val="RefernciasTCCChar"/>
          <w:rFonts w:eastAsia="Arial"/>
          <w:color w:val="000000"/>
        </w:rPr>
        <w:t xml:space="preserve"> </w:t>
      </w:r>
      <w:r>
        <w:rPr>
          <w:rStyle w:val="RefernciasTCCChar"/>
          <w:color w:val="000000"/>
        </w:rPr>
        <w:t>base</w:t>
      </w:r>
      <w:r>
        <w:rPr>
          <w:rStyle w:val="RefernciasTCCChar"/>
          <w:rFonts w:eastAsia="Arial"/>
          <w:color w:val="000000"/>
        </w:rPr>
        <w:t xml:space="preserve"> </w:t>
      </w:r>
      <w:r>
        <w:rPr>
          <w:rStyle w:val="RefernciasTCCChar"/>
          <w:color w:val="000000"/>
        </w:rPr>
        <w:t>uma</w:t>
      </w:r>
      <w:r>
        <w:rPr>
          <w:rStyle w:val="RefernciasTCCChar"/>
          <w:rFonts w:eastAsia="Arial"/>
          <w:color w:val="000000"/>
        </w:rPr>
        <w:t xml:space="preserve"> </w:t>
      </w:r>
      <w:r>
        <w:rPr>
          <w:rStyle w:val="RefernciasTCCChar"/>
          <w:color w:val="000000"/>
        </w:rPr>
        <w:t>implementação</w:t>
      </w:r>
      <w:r>
        <w:rPr>
          <w:rStyle w:val="RefernciasTCCChar"/>
          <w:rFonts w:eastAsia="Arial"/>
          <w:color w:val="000000"/>
        </w:rPr>
        <w:t xml:space="preserve"> </w:t>
      </w:r>
      <w:r>
        <w:rPr>
          <w:rStyle w:val="RefernciasTCCChar"/>
          <w:color w:val="000000"/>
        </w:rPr>
        <w:t>do</w:t>
      </w:r>
      <w:r>
        <w:rPr>
          <w:rStyle w:val="RefernciasTCCChar"/>
          <w:rFonts w:eastAsia="Arial"/>
          <w:color w:val="000000"/>
        </w:rPr>
        <w:t xml:space="preserve"> </w:t>
      </w:r>
      <w:r>
        <w:rPr>
          <w:rStyle w:val="RefernciasTCCChar"/>
          <w:color w:val="000000"/>
        </w:rPr>
        <w:t>algoritmo</w:t>
      </w:r>
      <w:r>
        <w:rPr>
          <w:rStyle w:val="RefernciasTCCChar"/>
          <w:rFonts w:eastAsia="Arial"/>
          <w:color w:val="000000"/>
        </w:rPr>
        <w:t xml:space="preserve"> </w:t>
      </w:r>
      <w:r>
        <w:rPr>
          <w:rStyle w:val="RefernciasTCCChar"/>
          <w:color w:val="000000"/>
        </w:rPr>
        <w:t>em</w:t>
      </w:r>
      <w:r>
        <w:rPr>
          <w:rStyle w:val="RefernciasTCCChar"/>
          <w:rFonts w:eastAsia="Arial"/>
          <w:color w:val="000000"/>
        </w:rPr>
        <w:t xml:space="preserve"> </w:t>
      </w:r>
      <w:r>
        <w:rPr>
          <w:rStyle w:val="RefernciasTCCChar"/>
          <w:color w:val="000000"/>
        </w:rPr>
        <w:t>Ruby</w:t>
      </w:r>
      <w:r>
        <w:rPr>
          <w:rStyle w:val="RefernciasTCCChar"/>
          <w:rFonts w:eastAsia="Arial"/>
          <w:color w:val="000000"/>
        </w:rPr>
        <w:t xml:space="preserve"> </w:t>
      </w:r>
      <w:r>
        <w:rPr>
          <w:rStyle w:val="RefernciasTCCChar"/>
          <w:color w:val="000000"/>
        </w:rPr>
        <w:t>para</w:t>
      </w:r>
      <w:r>
        <w:rPr>
          <w:rStyle w:val="RefernciasTCCChar"/>
          <w:rFonts w:eastAsia="Arial"/>
          <w:color w:val="000000"/>
        </w:rPr>
        <w:t xml:space="preserve"> </w:t>
      </w:r>
      <w:r>
        <w:rPr>
          <w:rStyle w:val="RefernciasTCCChar"/>
          <w:color w:val="000000"/>
        </w:rPr>
        <w:t>a</w:t>
      </w:r>
      <w:r>
        <w:rPr>
          <w:rStyle w:val="RefernciasTCCChar"/>
          <w:rFonts w:eastAsia="Arial"/>
          <w:color w:val="000000"/>
        </w:rPr>
        <w:t xml:space="preserve"> </w:t>
      </w:r>
      <w:r>
        <w:rPr>
          <w:rStyle w:val="RefernciasTCCChar"/>
          <w:color w:val="000000"/>
        </w:rPr>
        <w:t>língua</w:t>
      </w:r>
      <w:r>
        <w:rPr>
          <w:rStyle w:val="RefernciasTCCChar"/>
          <w:rFonts w:eastAsia="Arial"/>
          <w:color w:val="000000"/>
        </w:rPr>
        <w:t xml:space="preserve"> </w:t>
      </w:r>
      <w:r>
        <w:rPr>
          <w:rStyle w:val="RefernciasTCCChar"/>
          <w:color w:val="000000"/>
        </w:rPr>
        <w:t>inglesa,</w:t>
      </w:r>
      <w:r>
        <w:rPr>
          <w:rStyle w:val="RefernciasTCCChar"/>
          <w:rFonts w:eastAsia="Arial"/>
          <w:color w:val="000000"/>
        </w:rPr>
        <w:t xml:space="preserve"> </w:t>
      </w:r>
      <w:r>
        <w:rPr>
          <w:rStyle w:val="RefernciasTCCChar"/>
          <w:color w:val="000000"/>
        </w:rPr>
        <w:t>contida</w:t>
      </w:r>
      <w:r>
        <w:rPr>
          <w:rStyle w:val="RefernciasTCCChar"/>
          <w:rFonts w:eastAsia="Arial"/>
          <w:color w:val="000000"/>
        </w:rPr>
        <w:t xml:space="preserve"> </w:t>
      </w:r>
      <w:r>
        <w:rPr>
          <w:rStyle w:val="RefernciasTCCChar"/>
          <w:color w:val="000000"/>
        </w:rPr>
        <w:t>na</w:t>
      </w:r>
      <w:r>
        <w:rPr>
          <w:rStyle w:val="RefernciasTCCChar"/>
          <w:rFonts w:eastAsia="Arial"/>
          <w:color w:val="000000"/>
        </w:rPr>
        <w:t xml:space="preserve"> </w:t>
      </w:r>
      <w:r>
        <w:rPr>
          <w:rStyle w:val="RefernciasTCCChar"/>
          <w:i/>
          <w:iCs/>
          <w:color w:val="000000"/>
        </w:rPr>
        <w:t>gem</w:t>
      </w:r>
      <w:r>
        <w:rPr>
          <w:rStyle w:val="RefernciasTCCChar"/>
          <w:rFonts w:eastAsia="Arial"/>
          <w:color w:val="000000"/>
        </w:rPr>
        <w:t xml:space="preserve"> </w:t>
      </w:r>
      <w:r>
        <w:rPr>
          <w:rStyle w:val="RefernciasTCCChar"/>
          <w:i/>
          <w:iCs/>
          <w:color w:val="000000"/>
        </w:rPr>
        <w:t>open</w:t>
      </w:r>
      <w:r>
        <w:rPr>
          <w:rStyle w:val="RefernciasTCCChar"/>
          <w:rFonts w:eastAsia="Arial"/>
          <w:i/>
          <w:iCs/>
          <w:color w:val="000000"/>
        </w:rPr>
        <w:t xml:space="preserve"> </w:t>
      </w:r>
      <w:r>
        <w:rPr>
          <w:rStyle w:val="RefernciasTCCChar"/>
          <w:i/>
          <w:iCs/>
          <w:color w:val="000000"/>
        </w:rPr>
        <w:t>source</w:t>
      </w:r>
      <w:r>
        <w:rPr>
          <w:rStyle w:val="RefernciasTCCChar"/>
          <w:rFonts w:eastAsia="Arial"/>
          <w:color w:val="000000"/>
        </w:rPr>
        <w:t xml:space="preserve"> </w:t>
      </w:r>
      <w:r w:rsidRPr="00F559F0">
        <w:rPr>
          <w:rStyle w:val="RefernciasTCCChar"/>
          <w:color w:val="000000"/>
        </w:rPr>
        <w:t>Text</w:t>
      </w:r>
      <w:r>
        <w:rPr>
          <w:rStyle w:val="RefernciasTCCChar"/>
          <w:rFonts w:eastAsia="Arial"/>
          <w:color w:val="000000"/>
        </w:rPr>
        <w:t xml:space="preserve"> </w:t>
      </w:r>
      <w:r>
        <w:rPr>
          <w:rStyle w:val="RefernciasTCCChar"/>
          <w:color w:val="000000"/>
        </w:rPr>
        <w:t>(BATTLEY</w:t>
      </w:r>
      <w:r>
        <w:rPr>
          <w:rStyle w:val="RefernciasTCCChar"/>
          <w:rFonts w:eastAsia="Arial"/>
          <w:color w:val="000000"/>
        </w:rPr>
        <w:t xml:space="preserve"> </w:t>
      </w:r>
      <w:r>
        <w:rPr>
          <w:rStyle w:val="RefernciasTCCChar"/>
          <w:i/>
          <w:color w:val="000000"/>
        </w:rPr>
        <w:t>et</w:t>
      </w:r>
      <w:r>
        <w:rPr>
          <w:rStyle w:val="RefernciasTCCChar"/>
          <w:rFonts w:eastAsia="Arial"/>
          <w:i/>
          <w:color w:val="000000"/>
        </w:rPr>
        <w:t xml:space="preserve"> </w:t>
      </w:r>
      <w:r>
        <w:rPr>
          <w:rStyle w:val="RefernciasTCCChar"/>
          <w:i/>
          <w:color w:val="000000"/>
        </w:rPr>
        <w:t>al</w:t>
      </w:r>
      <w:r>
        <w:rPr>
          <w:rStyle w:val="RefernciasTCCChar"/>
          <w:color w:val="000000"/>
        </w:rPr>
        <w:t>.,</w:t>
      </w:r>
      <w:r>
        <w:rPr>
          <w:rStyle w:val="RefernciasTCCChar"/>
          <w:rFonts w:eastAsia="Arial"/>
          <w:color w:val="000000"/>
        </w:rPr>
        <w:t xml:space="preserve"> </w:t>
      </w:r>
      <w:r>
        <w:rPr>
          <w:rStyle w:val="RefernciasTCCChar"/>
          <w:color w:val="000000"/>
        </w:rPr>
        <w:t>2013)</w:t>
      </w:r>
      <w:r>
        <w:rPr>
          <w:rStyle w:val="RefernciasTCCChar"/>
          <w:rFonts w:eastAsia="Arial"/>
          <w:color w:val="0000FF"/>
        </w:rPr>
        <w:t xml:space="preserve"> </w:t>
      </w:r>
      <w:r>
        <w:rPr>
          <w:rStyle w:val="RefernciasTCCChar"/>
          <w:color w:val="000000"/>
        </w:rPr>
        <w:t>e</w:t>
      </w:r>
      <w:r>
        <w:rPr>
          <w:rStyle w:val="RefernciasTCCChar"/>
          <w:rFonts w:eastAsia="Arial"/>
          <w:color w:val="000000"/>
        </w:rPr>
        <w:t xml:space="preserve"> </w:t>
      </w:r>
      <w:r>
        <w:rPr>
          <w:rStyle w:val="RefernciasTCCChar"/>
          <w:color w:val="000000"/>
        </w:rPr>
        <w:t>as</w:t>
      </w:r>
      <w:r>
        <w:rPr>
          <w:rStyle w:val="RefernciasTCCChar"/>
          <w:rFonts w:eastAsia="Arial"/>
          <w:color w:val="000000"/>
        </w:rPr>
        <w:t xml:space="preserve"> </w:t>
      </w:r>
      <w:r>
        <w:rPr>
          <w:rStyle w:val="RefernciasTCCChar"/>
          <w:color w:val="000000"/>
        </w:rPr>
        <w:t>expressões</w:t>
      </w:r>
      <w:r>
        <w:rPr>
          <w:rStyle w:val="RefernciasTCCChar"/>
          <w:rFonts w:eastAsia="Arial"/>
          <w:color w:val="000000"/>
        </w:rPr>
        <w:t xml:space="preserve"> </w:t>
      </w:r>
      <w:r>
        <w:rPr>
          <w:rStyle w:val="RefernciasTCCChar"/>
          <w:color w:val="000000"/>
        </w:rPr>
        <w:t>regulares</w:t>
      </w:r>
      <w:r>
        <w:rPr>
          <w:rStyle w:val="RefernciasTCCChar"/>
          <w:rFonts w:eastAsia="Arial"/>
          <w:color w:val="000000"/>
        </w:rPr>
        <w:t xml:space="preserve"> </w:t>
      </w:r>
      <w:r>
        <w:rPr>
          <w:rStyle w:val="RefernciasTCCChar"/>
          <w:color w:val="000000"/>
        </w:rPr>
        <w:t>utilizadas</w:t>
      </w:r>
      <w:r>
        <w:rPr>
          <w:rStyle w:val="RefernciasTCCChar"/>
          <w:rFonts w:eastAsia="Arial"/>
          <w:color w:val="000000"/>
        </w:rPr>
        <w:t xml:space="preserve"> </w:t>
      </w:r>
      <w:r>
        <w:rPr>
          <w:rStyle w:val="RefernciasTCCChar"/>
          <w:color w:val="000000"/>
        </w:rPr>
        <w:t>na</w:t>
      </w:r>
      <w:r>
        <w:rPr>
          <w:rStyle w:val="RefernciasTCCChar"/>
          <w:rFonts w:eastAsia="Arial"/>
          <w:color w:val="000000"/>
        </w:rPr>
        <w:t xml:space="preserve"> </w:t>
      </w:r>
      <w:r>
        <w:rPr>
          <w:rStyle w:val="RefernciasTCCChar"/>
          <w:color w:val="000000"/>
        </w:rPr>
        <w:t>implementação</w:t>
      </w:r>
      <w:r>
        <w:rPr>
          <w:rStyle w:val="RefernciasTCCChar"/>
          <w:rFonts w:eastAsia="Arial"/>
          <w:color w:val="000000"/>
        </w:rPr>
        <w:t xml:space="preserve"> </w:t>
      </w:r>
      <w:r>
        <w:rPr>
          <w:rStyle w:val="RefernciasTCCChar"/>
          <w:color w:val="000000"/>
        </w:rPr>
        <w:t>em</w:t>
      </w:r>
      <w:r>
        <w:rPr>
          <w:rStyle w:val="RefernciasTCCChar"/>
          <w:rFonts w:eastAsia="Arial"/>
          <w:color w:val="000000"/>
        </w:rPr>
        <w:t xml:space="preserve"> </w:t>
      </w:r>
      <w:r>
        <w:rPr>
          <w:rStyle w:val="RefernciasTCCChar"/>
          <w:color w:val="000000"/>
        </w:rPr>
        <w:t>PHP</w:t>
      </w:r>
      <w:r>
        <w:rPr>
          <w:rStyle w:val="RefernciasTCCChar"/>
          <w:rFonts w:eastAsia="Arial"/>
          <w:color w:val="000000"/>
        </w:rPr>
        <w:t xml:space="preserve"> </w:t>
      </w:r>
      <w:r>
        <w:rPr>
          <w:rStyle w:val="RefernciasTCCChar"/>
          <w:color w:val="000000"/>
        </w:rPr>
        <w:t>para</w:t>
      </w:r>
      <w:r>
        <w:rPr>
          <w:rStyle w:val="RefernciasTCCChar"/>
          <w:rFonts w:eastAsia="Arial"/>
          <w:color w:val="000000"/>
        </w:rPr>
        <w:t xml:space="preserve"> </w:t>
      </w:r>
      <w:r>
        <w:rPr>
          <w:rStyle w:val="RefernciasTCCChar"/>
          <w:color w:val="000000"/>
        </w:rPr>
        <w:t>o</w:t>
      </w:r>
      <w:r>
        <w:rPr>
          <w:rStyle w:val="RefernciasTCCChar"/>
          <w:rFonts w:eastAsia="Arial"/>
          <w:color w:val="000000"/>
        </w:rPr>
        <w:t xml:space="preserve"> </w:t>
      </w:r>
      <w:r>
        <w:rPr>
          <w:rStyle w:val="RefernciasTCCChar"/>
          <w:color w:val="000000"/>
        </w:rPr>
        <w:t>português</w:t>
      </w:r>
      <w:r>
        <w:rPr>
          <w:rStyle w:val="RefernciasTCCChar"/>
          <w:rFonts w:eastAsia="Arial"/>
          <w:color w:val="000000"/>
        </w:rPr>
        <w:t xml:space="preserve"> </w:t>
      </w:r>
      <w:r>
        <w:rPr>
          <w:rStyle w:val="RefernciasTCCChar"/>
          <w:color w:val="000000"/>
        </w:rPr>
        <w:t>brasileiro</w:t>
      </w:r>
      <w:r>
        <w:rPr>
          <w:rStyle w:val="RefernciasTCCChar"/>
          <w:rFonts w:eastAsia="Arial"/>
          <w:color w:val="000000"/>
        </w:rPr>
        <w:t xml:space="preserve"> </w:t>
      </w:r>
      <w:r>
        <w:rPr>
          <w:rStyle w:val="RefernciasTCCChar"/>
          <w:color w:val="000000"/>
        </w:rPr>
        <w:t>por</w:t>
      </w:r>
      <w:r>
        <w:rPr>
          <w:rStyle w:val="RefernciasTCCChar"/>
          <w:rFonts w:eastAsia="Arial"/>
          <w:color w:val="000000"/>
        </w:rPr>
        <w:t xml:space="preserve"> </w:t>
      </w:r>
      <w:r>
        <w:rPr>
          <w:rStyle w:val="RefernciasTCCChar"/>
          <w:color w:val="000000"/>
        </w:rPr>
        <w:t>Carlos</w:t>
      </w:r>
      <w:r>
        <w:rPr>
          <w:rStyle w:val="RefernciasTCCChar"/>
          <w:rFonts w:eastAsia="Arial"/>
          <w:color w:val="000000"/>
        </w:rPr>
        <w:t xml:space="preserve"> </w:t>
      </w:r>
      <w:r>
        <w:rPr>
          <w:rStyle w:val="RefernciasTCCChar"/>
          <w:color w:val="000000"/>
        </w:rPr>
        <w:t>Jordão</w:t>
      </w:r>
      <w:r>
        <w:rPr>
          <w:rStyle w:val="RefernciasTCCChar"/>
          <w:rFonts w:eastAsia="Arial"/>
          <w:color w:val="000000"/>
        </w:rPr>
        <w:t xml:space="preserve"> </w:t>
      </w:r>
      <w:r>
        <w:rPr>
          <w:rStyle w:val="RefernciasTCCChar"/>
          <w:color w:val="000000"/>
        </w:rPr>
        <w:t>(JORDÃO,</w:t>
      </w:r>
      <w:r>
        <w:rPr>
          <w:rStyle w:val="RefernciasTCCChar"/>
          <w:rFonts w:eastAsia="Arial"/>
          <w:color w:val="000000"/>
        </w:rPr>
        <w:t xml:space="preserve"> </w:t>
      </w:r>
      <w:r>
        <w:rPr>
          <w:rStyle w:val="RefernciasTCCChar"/>
          <w:color w:val="000000"/>
        </w:rPr>
        <w:t>C.</w:t>
      </w:r>
      <w:r>
        <w:rPr>
          <w:rStyle w:val="RefernciasTCCChar"/>
          <w:rFonts w:eastAsia="Arial"/>
          <w:color w:val="000000"/>
        </w:rPr>
        <w:t xml:space="preserve"> </w:t>
      </w:r>
      <w:r>
        <w:rPr>
          <w:rStyle w:val="RefernciasTCCChar"/>
          <w:color w:val="000000"/>
        </w:rPr>
        <w:t>2013)</w:t>
      </w:r>
      <w:r>
        <w:rPr>
          <w:rStyle w:val="RefernciasTCCChar"/>
          <w:rFonts w:eastAsia="Arial"/>
          <w:color w:val="000000"/>
        </w:rPr>
        <w:t>.</w:t>
      </w:r>
    </w:p>
    <w:p w:rsidR="00270A16" w:rsidRDefault="00270A16">
      <w:pPr>
        <w:pStyle w:val="PargrafoTCC"/>
        <w:rPr>
          <w:color w:val="000000"/>
        </w:rPr>
      </w:pPr>
      <w:r>
        <w:rPr>
          <w:rStyle w:val="RefernciasTCCChar"/>
          <w:rFonts w:eastAsia="Arial"/>
          <w:color w:val="000000"/>
        </w:rPr>
        <w:t xml:space="preserve">Após a aplicação do Metaphone tanto nos registros da base de dados </w:t>
      </w:r>
      <w:r w:rsidR="00F559F0" w:rsidRPr="00F559F0">
        <w:rPr>
          <w:rStyle w:val="RefernciasTCCChar"/>
          <w:rFonts w:eastAsia="Arial"/>
          <w:color w:val="000000"/>
        </w:rPr>
        <w:t>quanto</w:t>
      </w:r>
      <w:r>
        <w:rPr>
          <w:rStyle w:val="RefernciasTCCChar"/>
          <w:rFonts w:eastAsia="Arial"/>
          <w:color w:val="000000"/>
        </w:rPr>
        <w:t xml:space="preserve"> no termo buscado, foi utilizado o algoritmo Smith Waterman para medir a semelhança entre as chaves Metaphone geradas. Este algoritmo foi escolhido baseado</w:t>
      </w:r>
      <w:r>
        <w:rPr>
          <w:rFonts w:eastAsia="Arial"/>
          <w:color w:val="0000FF"/>
        </w:rPr>
        <w:t xml:space="preserve"> </w:t>
      </w:r>
      <w:r>
        <w:rPr>
          <w:color w:val="000000"/>
        </w:rPr>
        <w:t>em</w:t>
      </w:r>
      <w:r>
        <w:rPr>
          <w:rFonts w:eastAsia="Arial"/>
          <w:color w:val="000000"/>
        </w:rPr>
        <w:t xml:space="preserve"> </w:t>
      </w:r>
      <w:r>
        <w:rPr>
          <w:color w:val="000000"/>
        </w:rPr>
        <w:t>um</w:t>
      </w:r>
      <w:r>
        <w:rPr>
          <w:rFonts w:eastAsia="Arial"/>
          <w:color w:val="000000"/>
        </w:rPr>
        <w:t xml:space="preserve"> </w:t>
      </w:r>
      <w:r>
        <w:rPr>
          <w:color w:val="000000"/>
        </w:rPr>
        <w:t>trabalho</w:t>
      </w:r>
      <w:r>
        <w:rPr>
          <w:rFonts w:eastAsia="Arial"/>
          <w:color w:val="000000"/>
        </w:rPr>
        <w:t xml:space="preserve"> </w:t>
      </w:r>
      <w:r>
        <w:rPr>
          <w:color w:val="000000"/>
        </w:rPr>
        <w:t>de</w:t>
      </w:r>
      <w:r>
        <w:rPr>
          <w:rFonts w:eastAsia="Arial"/>
          <w:color w:val="000000"/>
        </w:rPr>
        <w:t xml:space="preserve"> </w:t>
      </w:r>
      <w:r>
        <w:rPr>
          <w:color w:val="000000"/>
        </w:rPr>
        <w:t>comparação</w:t>
      </w:r>
      <w:r>
        <w:rPr>
          <w:rFonts w:eastAsia="Arial"/>
          <w:color w:val="000000"/>
        </w:rPr>
        <w:t xml:space="preserve"> </w:t>
      </w:r>
      <w:r>
        <w:rPr>
          <w:color w:val="000000"/>
        </w:rPr>
        <w:t>de</w:t>
      </w:r>
      <w:r>
        <w:rPr>
          <w:rFonts w:eastAsia="Arial"/>
          <w:color w:val="000000"/>
        </w:rPr>
        <w:t xml:space="preserve"> </w:t>
      </w:r>
      <w:r>
        <w:rPr>
          <w:color w:val="000000"/>
        </w:rPr>
        <w:t>algoritmos</w:t>
      </w:r>
      <w:r>
        <w:rPr>
          <w:rFonts w:eastAsia="Arial"/>
          <w:color w:val="000000"/>
        </w:rPr>
        <w:t xml:space="preserve"> </w:t>
      </w:r>
      <w:r>
        <w:rPr>
          <w:color w:val="000000"/>
        </w:rPr>
        <w:t>de</w:t>
      </w:r>
      <w:r>
        <w:rPr>
          <w:rFonts w:eastAsia="Arial"/>
          <w:color w:val="000000"/>
        </w:rPr>
        <w:t xml:space="preserve"> </w:t>
      </w:r>
      <w:r>
        <w:rPr>
          <w:color w:val="000000"/>
        </w:rPr>
        <w:t>semelhança</w:t>
      </w:r>
      <w:r>
        <w:rPr>
          <w:rFonts w:eastAsia="Arial"/>
          <w:color w:val="000000"/>
        </w:rPr>
        <w:t xml:space="preserve"> </w:t>
      </w:r>
      <w:r>
        <w:rPr>
          <w:color w:val="000000"/>
        </w:rPr>
        <w:t>entre</w:t>
      </w:r>
      <w:r>
        <w:rPr>
          <w:rFonts w:eastAsia="Arial"/>
          <w:color w:val="000000"/>
        </w:rPr>
        <w:t xml:space="preserve"> </w:t>
      </w:r>
      <w:r>
        <w:rPr>
          <w:i/>
          <w:iCs/>
          <w:color w:val="000000"/>
        </w:rPr>
        <w:t>strings</w:t>
      </w:r>
      <w:r>
        <w:rPr>
          <w:color w:val="000000"/>
        </w:rPr>
        <w:t>,</w:t>
      </w:r>
      <w:r>
        <w:rPr>
          <w:rFonts w:eastAsia="Arial"/>
          <w:color w:val="000000"/>
        </w:rPr>
        <w:t xml:space="preserve"> </w:t>
      </w:r>
      <w:r>
        <w:rPr>
          <w:color w:val="000000"/>
        </w:rPr>
        <w:t>que</w:t>
      </w:r>
      <w:r>
        <w:rPr>
          <w:rFonts w:eastAsia="Arial"/>
          <w:color w:val="000000"/>
        </w:rPr>
        <w:t xml:space="preserve"> </w:t>
      </w:r>
      <w:r>
        <w:rPr>
          <w:color w:val="000000"/>
        </w:rPr>
        <w:t>apontou</w:t>
      </w:r>
      <w:r>
        <w:rPr>
          <w:rFonts w:eastAsia="Arial"/>
          <w:color w:val="000000"/>
        </w:rPr>
        <w:t xml:space="preserve"> </w:t>
      </w:r>
      <w:r>
        <w:rPr>
          <w:color w:val="000000"/>
        </w:rPr>
        <w:t>o</w:t>
      </w:r>
      <w:r>
        <w:rPr>
          <w:rFonts w:eastAsia="Arial"/>
          <w:color w:val="000000"/>
        </w:rPr>
        <w:t xml:space="preserve"> </w:t>
      </w:r>
      <w:r>
        <w:rPr>
          <w:color w:val="000000"/>
        </w:rPr>
        <w:t>Smith</w:t>
      </w:r>
      <w:r>
        <w:rPr>
          <w:rFonts w:eastAsia="Arial"/>
          <w:color w:val="000000"/>
        </w:rPr>
        <w:t xml:space="preserve"> </w:t>
      </w:r>
      <w:r>
        <w:rPr>
          <w:color w:val="000000"/>
        </w:rPr>
        <w:t>Waterman</w:t>
      </w:r>
      <w:r>
        <w:rPr>
          <w:rFonts w:eastAsia="Arial"/>
          <w:color w:val="000000"/>
        </w:rPr>
        <w:t xml:space="preserve"> </w:t>
      </w:r>
      <w:r>
        <w:rPr>
          <w:color w:val="000000"/>
        </w:rPr>
        <w:t>como</w:t>
      </w:r>
      <w:r>
        <w:rPr>
          <w:rFonts w:eastAsia="Arial"/>
          <w:color w:val="000000"/>
        </w:rPr>
        <w:t xml:space="preserve"> </w:t>
      </w:r>
      <w:r>
        <w:rPr>
          <w:color w:val="000000"/>
        </w:rPr>
        <w:t>um</w:t>
      </w:r>
      <w:r>
        <w:rPr>
          <w:rFonts w:eastAsia="Arial"/>
          <w:color w:val="000000"/>
        </w:rPr>
        <w:t xml:space="preserve"> </w:t>
      </w:r>
      <w:r>
        <w:rPr>
          <w:color w:val="000000"/>
        </w:rPr>
        <w:t>dos</w:t>
      </w:r>
      <w:r>
        <w:rPr>
          <w:rFonts w:eastAsia="Arial"/>
          <w:color w:val="000000"/>
        </w:rPr>
        <w:t xml:space="preserve"> </w:t>
      </w:r>
      <w:r>
        <w:rPr>
          <w:color w:val="000000"/>
        </w:rPr>
        <w:t>que</w:t>
      </w:r>
      <w:r>
        <w:rPr>
          <w:rFonts w:eastAsia="Arial"/>
          <w:color w:val="000000"/>
        </w:rPr>
        <w:t xml:space="preserve"> </w:t>
      </w:r>
      <w:r>
        <w:rPr>
          <w:color w:val="000000"/>
        </w:rPr>
        <w:t>apresentou</w:t>
      </w:r>
      <w:r>
        <w:rPr>
          <w:rFonts w:eastAsia="Arial"/>
          <w:color w:val="000000"/>
        </w:rPr>
        <w:t xml:space="preserve"> </w:t>
      </w:r>
      <w:r>
        <w:rPr>
          <w:color w:val="000000"/>
        </w:rPr>
        <w:t>melhores</w:t>
      </w:r>
      <w:r>
        <w:rPr>
          <w:rFonts w:eastAsia="Arial"/>
          <w:color w:val="000000"/>
        </w:rPr>
        <w:t xml:space="preserve"> </w:t>
      </w:r>
      <w:r>
        <w:rPr>
          <w:color w:val="000000"/>
        </w:rPr>
        <w:t>resultados</w:t>
      </w:r>
      <w:r>
        <w:rPr>
          <w:rFonts w:eastAsia="Arial"/>
          <w:color w:val="000000"/>
        </w:rPr>
        <w:t xml:space="preserve"> </w:t>
      </w:r>
      <w:r>
        <w:rPr>
          <w:color w:val="000000"/>
        </w:rPr>
        <w:t>(GONDIM,</w:t>
      </w:r>
      <w:r>
        <w:rPr>
          <w:rFonts w:eastAsia="Arial"/>
          <w:color w:val="000000"/>
        </w:rPr>
        <w:t xml:space="preserve"> </w:t>
      </w:r>
      <w:r>
        <w:rPr>
          <w:color w:val="000000"/>
        </w:rPr>
        <w:t>F.</w:t>
      </w:r>
      <w:r>
        <w:rPr>
          <w:rFonts w:eastAsia="Arial"/>
          <w:color w:val="000000"/>
        </w:rPr>
        <w:t xml:space="preserve"> </w:t>
      </w:r>
      <w:r>
        <w:rPr>
          <w:color w:val="000000"/>
        </w:rPr>
        <w:t>2006).</w:t>
      </w:r>
      <w:r>
        <w:rPr>
          <w:rFonts w:eastAsia="Arial"/>
          <w:color w:val="000000"/>
        </w:rPr>
        <w:t xml:space="preserve"> </w:t>
      </w:r>
      <w:r>
        <w:rPr>
          <w:color w:val="000000"/>
        </w:rPr>
        <w:t>O</w:t>
      </w:r>
      <w:r>
        <w:rPr>
          <w:rFonts w:eastAsia="Arial"/>
          <w:color w:val="000000"/>
        </w:rPr>
        <w:t xml:space="preserve"> </w:t>
      </w:r>
      <w:r>
        <w:rPr>
          <w:color w:val="000000"/>
        </w:rPr>
        <w:t>algoritmo</w:t>
      </w:r>
      <w:r>
        <w:rPr>
          <w:rFonts w:eastAsia="Arial"/>
          <w:color w:val="000000"/>
        </w:rPr>
        <w:t xml:space="preserve"> </w:t>
      </w:r>
      <w:r>
        <w:rPr>
          <w:color w:val="000000"/>
        </w:rPr>
        <w:t>Smith</w:t>
      </w:r>
      <w:r>
        <w:rPr>
          <w:rFonts w:eastAsia="Arial"/>
          <w:color w:val="000000"/>
        </w:rPr>
        <w:t xml:space="preserve"> </w:t>
      </w:r>
      <w:r>
        <w:rPr>
          <w:color w:val="000000"/>
        </w:rPr>
        <w:t>Waterman</w:t>
      </w:r>
      <w:r>
        <w:rPr>
          <w:rFonts w:eastAsia="Arial"/>
          <w:color w:val="000000"/>
        </w:rPr>
        <w:t xml:space="preserve"> </w:t>
      </w:r>
      <w:r>
        <w:rPr>
          <w:color w:val="000000"/>
        </w:rPr>
        <w:t>pode</w:t>
      </w:r>
      <w:r>
        <w:rPr>
          <w:rFonts w:eastAsia="Arial"/>
          <w:color w:val="000000"/>
        </w:rPr>
        <w:t xml:space="preserve"> </w:t>
      </w:r>
      <w:r>
        <w:rPr>
          <w:color w:val="000000"/>
        </w:rPr>
        <w:t>ser</w:t>
      </w:r>
      <w:r>
        <w:rPr>
          <w:rFonts w:eastAsia="Arial"/>
          <w:color w:val="000000"/>
        </w:rPr>
        <w:t xml:space="preserve"> </w:t>
      </w:r>
      <w:r>
        <w:rPr>
          <w:color w:val="000000"/>
        </w:rPr>
        <w:t>definido</w:t>
      </w:r>
      <w:r>
        <w:rPr>
          <w:rFonts w:eastAsia="Arial"/>
          <w:color w:val="000000"/>
        </w:rPr>
        <w:t xml:space="preserve"> </w:t>
      </w:r>
      <w:r>
        <w:rPr>
          <w:color w:val="000000"/>
        </w:rPr>
        <w:t>por</w:t>
      </w:r>
      <w:r>
        <w:rPr>
          <w:rFonts w:eastAsia="Arial"/>
          <w:color w:val="000000"/>
        </w:rPr>
        <w:t xml:space="preserve"> </w:t>
      </w:r>
      <w:r>
        <w:rPr>
          <w:color w:val="000000"/>
        </w:rPr>
        <w:t>medir</w:t>
      </w:r>
      <w:r>
        <w:rPr>
          <w:rFonts w:eastAsia="Arial"/>
          <w:color w:val="000000"/>
        </w:rPr>
        <w:t xml:space="preserve"> </w:t>
      </w:r>
      <w:r>
        <w:rPr>
          <w:color w:val="000000"/>
        </w:rPr>
        <w:t>o</w:t>
      </w:r>
      <w:r>
        <w:rPr>
          <w:rFonts w:eastAsia="Arial"/>
          <w:color w:val="000000"/>
        </w:rPr>
        <w:t xml:space="preserve"> </w:t>
      </w:r>
      <w:r>
        <w:rPr>
          <w:color w:val="000000"/>
        </w:rPr>
        <w:t>menor</w:t>
      </w:r>
      <w:r>
        <w:rPr>
          <w:rFonts w:eastAsia="Arial"/>
          <w:color w:val="000000"/>
        </w:rPr>
        <w:t xml:space="preserve"> </w:t>
      </w:r>
      <w:r>
        <w:rPr>
          <w:color w:val="000000"/>
        </w:rPr>
        <w:t>número</w:t>
      </w:r>
      <w:r>
        <w:rPr>
          <w:rFonts w:eastAsia="Arial"/>
          <w:color w:val="000000"/>
        </w:rPr>
        <w:t xml:space="preserve"> </w:t>
      </w:r>
      <w:r>
        <w:rPr>
          <w:color w:val="000000"/>
        </w:rPr>
        <w:t>de</w:t>
      </w:r>
      <w:r>
        <w:rPr>
          <w:rFonts w:eastAsia="Arial"/>
          <w:color w:val="000000"/>
        </w:rPr>
        <w:t xml:space="preserve"> </w:t>
      </w:r>
      <w:r>
        <w:rPr>
          <w:color w:val="000000"/>
        </w:rPr>
        <w:t>inserções,</w:t>
      </w:r>
      <w:r>
        <w:rPr>
          <w:rFonts w:eastAsia="Arial"/>
          <w:color w:val="000000"/>
        </w:rPr>
        <w:t xml:space="preserve"> </w:t>
      </w:r>
      <w:r>
        <w:rPr>
          <w:color w:val="000000"/>
        </w:rPr>
        <w:t>remoções</w:t>
      </w:r>
      <w:r>
        <w:rPr>
          <w:rFonts w:eastAsia="Arial"/>
          <w:color w:val="000000"/>
        </w:rPr>
        <w:t xml:space="preserve"> </w:t>
      </w:r>
      <w:r>
        <w:rPr>
          <w:color w:val="000000"/>
        </w:rPr>
        <w:t>e</w:t>
      </w:r>
      <w:r>
        <w:rPr>
          <w:rFonts w:eastAsia="Arial"/>
          <w:color w:val="000000"/>
        </w:rPr>
        <w:t xml:space="preserve"> </w:t>
      </w:r>
      <w:r>
        <w:rPr>
          <w:color w:val="000000"/>
        </w:rPr>
        <w:t>substituições</w:t>
      </w:r>
      <w:r>
        <w:rPr>
          <w:rFonts w:eastAsia="Arial"/>
          <w:color w:val="000000"/>
        </w:rPr>
        <w:t xml:space="preserve"> </w:t>
      </w:r>
      <w:r>
        <w:rPr>
          <w:color w:val="000000"/>
        </w:rPr>
        <w:t>para</w:t>
      </w:r>
      <w:r>
        <w:rPr>
          <w:rFonts w:eastAsia="Arial"/>
          <w:color w:val="000000"/>
        </w:rPr>
        <w:t xml:space="preserve"> </w:t>
      </w:r>
      <w:r>
        <w:rPr>
          <w:color w:val="000000"/>
        </w:rPr>
        <w:t>igualar</w:t>
      </w:r>
      <w:r>
        <w:rPr>
          <w:rFonts w:eastAsia="Arial"/>
          <w:color w:val="000000"/>
        </w:rPr>
        <w:t xml:space="preserve"> </w:t>
      </w:r>
      <w:r>
        <w:rPr>
          <w:color w:val="000000"/>
        </w:rPr>
        <w:t>duas</w:t>
      </w:r>
      <w:r>
        <w:rPr>
          <w:rFonts w:eastAsia="Arial"/>
          <w:color w:val="000000"/>
        </w:rPr>
        <w:t xml:space="preserve"> </w:t>
      </w:r>
      <w:r>
        <w:rPr>
          <w:i/>
          <w:iCs/>
          <w:color w:val="000000"/>
        </w:rPr>
        <w:t>substrings,</w:t>
      </w:r>
      <w:r>
        <w:rPr>
          <w:rFonts w:eastAsia="Arial"/>
          <w:i/>
          <w:iCs/>
          <w:color w:val="000000"/>
        </w:rPr>
        <w:t xml:space="preserve"> </w:t>
      </w:r>
      <w:r>
        <w:rPr>
          <w:color w:val="000000"/>
        </w:rPr>
        <w:t>atribuindo</w:t>
      </w:r>
      <w:r>
        <w:rPr>
          <w:rFonts w:eastAsia="Arial"/>
          <w:color w:val="000000"/>
        </w:rPr>
        <w:t xml:space="preserve"> </w:t>
      </w:r>
      <w:r>
        <w:rPr>
          <w:i/>
          <w:iCs/>
          <w:color w:val="000000"/>
        </w:rPr>
        <w:t>scores</w:t>
      </w:r>
      <w:r>
        <w:rPr>
          <w:rFonts w:eastAsia="Arial"/>
          <w:color w:val="000000"/>
        </w:rPr>
        <w:t xml:space="preserve"> </w:t>
      </w:r>
      <w:r>
        <w:rPr>
          <w:color w:val="000000"/>
        </w:rPr>
        <w:t>diferentes</w:t>
      </w:r>
      <w:r>
        <w:rPr>
          <w:rFonts w:eastAsia="Arial"/>
          <w:color w:val="000000"/>
        </w:rPr>
        <w:t xml:space="preserve"> </w:t>
      </w:r>
      <w:r>
        <w:rPr>
          <w:color w:val="000000"/>
        </w:rPr>
        <w:t>para</w:t>
      </w:r>
      <w:r>
        <w:rPr>
          <w:rFonts w:eastAsia="Arial"/>
          <w:color w:val="000000"/>
        </w:rPr>
        <w:t xml:space="preserve"> </w:t>
      </w:r>
      <w:r>
        <w:rPr>
          <w:color w:val="000000"/>
        </w:rPr>
        <w:t>cada</w:t>
      </w:r>
      <w:r>
        <w:rPr>
          <w:rFonts w:eastAsia="Arial"/>
          <w:color w:val="000000"/>
        </w:rPr>
        <w:t xml:space="preserve"> </w:t>
      </w:r>
      <w:r>
        <w:rPr>
          <w:color w:val="000000"/>
        </w:rPr>
        <w:t>operação</w:t>
      </w:r>
      <w:r>
        <w:rPr>
          <w:rFonts w:eastAsia="Arial"/>
          <w:color w:val="000000"/>
        </w:rPr>
        <w:t xml:space="preserve"> </w:t>
      </w:r>
      <w:r>
        <w:rPr>
          <w:color w:val="000000"/>
        </w:rPr>
        <w:t>possível</w:t>
      </w:r>
      <w:r>
        <w:rPr>
          <w:rFonts w:eastAsia="Arial"/>
          <w:color w:val="000000"/>
        </w:rPr>
        <w:t xml:space="preserve"> </w:t>
      </w:r>
      <w:r>
        <w:rPr>
          <w:color w:val="000000"/>
        </w:rPr>
        <w:t>(GONDIM,</w:t>
      </w:r>
      <w:r>
        <w:rPr>
          <w:rFonts w:eastAsia="Arial"/>
          <w:color w:val="000000"/>
        </w:rPr>
        <w:t xml:space="preserve"> </w:t>
      </w:r>
      <w:r>
        <w:rPr>
          <w:color w:val="000000"/>
        </w:rPr>
        <w:t>F.</w:t>
      </w:r>
      <w:r>
        <w:rPr>
          <w:rFonts w:eastAsia="Arial"/>
          <w:color w:val="000000"/>
        </w:rPr>
        <w:t xml:space="preserve"> </w:t>
      </w:r>
      <w:r>
        <w:rPr>
          <w:color w:val="000000"/>
        </w:rPr>
        <w:t>2006).</w:t>
      </w:r>
      <w:r>
        <w:rPr>
          <w:rFonts w:eastAsia="Arial"/>
          <w:color w:val="000000"/>
        </w:rPr>
        <w:t xml:space="preserve"> </w:t>
      </w:r>
      <w:r>
        <w:rPr>
          <w:color w:val="000000"/>
        </w:rPr>
        <w:t>Quanto</w:t>
      </w:r>
      <w:r>
        <w:rPr>
          <w:rFonts w:eastAsia="Arial"/>
          <w:color w:val="000000"/>
        </w:rPr>
        <w:t xml:space="preserve"> </w:t>
      </w:r>
      <w:r>
        <w:rPr>
          <w:color w:val="000000"/>
        </w:rPr>
        <w:t>maior</w:t>
      </w:r>
      <w:r>
        <w:rPr>
          <w:rFonts w:eastAsia="Arial"/>
          <w:color w:val="000000"/>
        </w:rPr>
        <w:t xml:space="preserve"> </w:t>
      </w:r>
      <w:r>
        <w:rPr>
          <w:color w:val="000000"/>
        </w:rPr>
        <w:t>o</w:t>
      </w:r>
      <w:r>
        <w:rPr>
          <w:rFonts w:eastAsia="Arial"/>
          <w:color w:val="000000"/>
        </w:rPr>
        <w:t xml:space="preserve"> </w:t>
      </w:r>
      <w:r>
        <w:rPr>
          <w:i/>
          <w:iCs/>
          <w:color w:val="000000"/>
        </w:rPr>
        <w:t>score</w:t>
      </w:r>
      <w:r>
        <w:rPr>
          <w:color w:val="000000"/>
        </w:rPr>
        <w:t>,</w:t>
      </w:r>
      <w:r>
        <w:rPr>
          <w:rFonts w:eastAsia="Arial"/>
          <w:color w:val="000000"/>
        </w:rPr>
        <w:t xml:space="preserve"> </w:t>
      </w:r>
      <w:r>
        <w:rPr>
          <w:color w:val="000000"/>
        </w:rPr>
        <w:t>maior</w:t>
      </w:r>
      <w:r>
        <w:rPr>
          <w:rFonts w:eastAsia="Arial"/>
          <w:color w:val="000000"/>
        </w:rPr>
        <w:t xml:space="preserve"> </w:t>
      </w:r>
      <w:r>
        <w:rPr>
          <w:color w:val="000000"/>
        </w:rPr>
        <w:t>a</w:t>
      </w:r>
      <w:r>
        <w:rPr>
          <w:rFonts w:eastAsia="Arial"/>
          <w:color w:val="000000"/>
        </w:rPr>
        <w:t xml:space="preserve"> </w:t>
      </w:r>
      <w:r>
        <w:rPr>
          <w:color w:val="000000"/>
        </w:rPr>
        <w:t>semelhança</w:t>
      </w:r>
      <w:r>
        <w:rPr>
          <w:rFonts w:eastAsia="Arial"/>
          <w:color w:val="000000"/>
        </w:rPr>
        <w:t xml:space="preserve"> </w:t>
      </w:r>
      <w:r>
        <w:rPr>
          <w:color w:val="000000"/>
        </w:rPr>
        <w:t>entre</w:t>
      </w:r>
      <w:r>
        <w:rPr>
          <w:rFonts w:eastAsia="Arial"/>
          <w:color w:val="000000"/>
        </w:rPr>
        <w:t xml:space="preserve"> </w:t>
      </w:r>
      <w:r>
        <w:rPr>
          <w:color w:val="000000"/>
        </w:rPr>
        <w:t>as</w:t>
      </w:r>
      <w:r>
        <w:rPr>
          <w:rFonts w:eastAsia="Arial"/>
          <w:color w:val="000000"/>
        </w:rPr>
        <w:t xml:space="preserve"> </w:t>
      </w:r>
      <w:r>
        <w:rPr>
          <w:color w:val="000000"/>
        </w:rPr>
        <w:t>palavras.</w:t>
      </w:r>
    </w:p>
    <w:p w:rsidR="00270A16" w:rsidRDefault="00270A16">
      <w:pPr>
        <w:pStyle w:val="PargrafoTCC"/>
        <w:rPr>
          <w:color w:val="000000"/>
        </w:rPr>
      </w:pPr>
      <w:r>
        <w:rPr>
          <w:color w:val="000000"/>
        </w:rPr>
        <w:t>Para</w:t>
      </w:r>
      <w:r>
        <w:rPr>
          <w:rFonts w:eastAsia="Arial"/>
          <w:color w:val="000000"/>
        </w:rPr>
        <w:t xml:space="preserve"> </w:t>
      </w:r>
      <w:r>
        <w:rPr>
          <w:color w:val="000000"/>
        </w:rPr>
        <w:t>a</w:t>
      </w:r>
      <w:r>
        <w:rPr>
          <w:rFonts w:eastAsia="Arial"/>
          <w:color w:val="000000"/>
        </w:rPr>
        <w:t xml:space="preserve"> </w:t>
      </w:r>
      <w:r>
        <w:rPr>
          <w:color w:val="000000"/>
        </w:rPr>
        <w:t>implementação</w:t>
      </w:r>
      <w:r>
        <w:rPr>
          <w:rFonts w:eastAsia="Arial"/>
          <w:color w:val="000000"/>
        </w:rPr>
        <w:t xml:space="preserve"> </w:t>
      </w:r>
      <w:r>
        <w:rPr>
          <w:color w:val="000000"/>
        </w:rPr>
        <w:t>do</w:t>
      </w:r>
      <w:r>
        <w:rPr>
          <w:rFonts w:eastAsia="Arial"/>
          <w:color w:val="000000"/>
        </w:rPr>
        <w:t xml:space="preserve"> </w:t>
      </w:r>
      <w:r>
        <w:rPr>
          <w:color w:val="000000"/>
        </w:rPr>
        <w:t>algoritmo</w:t>
      </w:r>
      <w:r>
        <w:rPr>
          <w:rFonts w:eastAsia="Arial"/>
          <w:color w:val="000000"/>
        </w:rPr>
        <w:t xml:space="preserve"> </w:t>
      </w:r>
      <w:r>
        <w:rPr>
          <w:color w:val="000000"/>
        </w:rPr>
        <w:t>Smith</w:t>
      </w:r>
      <w:r>
        <w:rPr>
          <w:rFonts w:eastAsia="Arial"/>
          <w:color w:val="000000"/>
        </w:rPr>
        <w:t xml:space="preserve"> </w:t>
      </w:r>
      <w:r>
        <w:rPr>
          <w:color w:val="000000"/>
        </w:rPr>
        <w:t>Waterman</w:t>
      </w:r>
      <w:r>
        <w:rPr>
          <w:rFonts w:eastAsia="Arial"/>
          <w:color w:val="000000"/>
        </w:rPr>
        <w:t xml:space="preserve"> </w:t>
      </w:r>
      <w:r>
        <w:rPr>
          <w:color w:val="000000"/>
        </w:rPr>
        <w:t>neste</w:t>
      </w:r>
      <w:r>
        <w:rPr>
          <w:rFonts w:eastAsia="Arial"/>
          <w:color w:val="000000"/>
        </w:rPr>
        <w:t xml:space="preserve"> </w:t>
      </w:r>
      <w:r>
        <w:rPr>
          <w:color w:val="000000"/>
        </w:rPr>
        <w:t>TCC</w:t>
      </w:r>
      <w:r>
        <w:rPr>
          <w:rFonts w:eastAsia="Arial"/>
          <w:color w:val="000000"/>
        </w:rPr>
        <w:t xml:space="preserve"> </w:t>
      </w:r>
      <w:r>
        <w:rPr>
          <w:color w:val="000000"/>
        </w:rPr>
        <w:t>foi</w:t>
      </w:r>
      <w:r>
        <w:rPr>
          <w:rFonts w:eastAsia="Arial"/>
          <w:color w:val="000000"/>
        </w:rPr>
        <w:t xml:space="preserve"> </w:t>
      </w:r>
      <w:r>
        <w:rPr>
          <w:color w:val="000000"/>
        </w:rPr>
        <w:t>alterada</w:t>
      </w:r>
      <w:r>
        <w:rPr>
          <w:rFonts w:eastAsia="Arial"/>
          <w:color w:val="000000"/>
        </w:rPr>
        <w:t xml:space="preserve"> </w:t>
      </w:r>
      <w:r>
        <w:rPr>
          <w:color w:val="000000"/>
        </w:rPr>
        <w:t>uma</w:t>
      </w:r>
      <w:r>
        <w:rPr>
          <w:rFonts w:eastAsia="Arial"/>
          <w:color w:val="000000"/>
        </w:rPr>
        <w:t xml:space="preserve"> </w:t>
      </w:r>
      <w:r>
        <w:rPr>
          <w:color w:val="000000"/>
        </w:rPr>
        <w:t>implementação</w:t>
      </w:r>
      <w:r>
        <w:rPr>
          <w:rFonts w:eastAsia="Arial"/>
          <w:color w:val="000000"/>
        </w:rPr>
        <w:t xml:space="preserve"> </w:t>
      </w:r>
      <w:r>
        <w:rPr>
          <w:i/>
          <w:iCs/>
          <w:color w:val="000000"/>
        </w:rPr>
        <w:t>open</w:t>
      </w:r>
      <w:r>
        <w:rPr>
          <w:rFonts w:eastAsia="Arial"/>
          <w:i/>
          <w:iCs/>
          <w:color w:val="000000"/>
        </w:rPr>
        <w:t xml:space="preserve"> </w:t>
      </w:r>
      <w:r>
        <w:rPr>
          <w:i/>
          <w:iCs/>
          <w:color w:val="000000"/>
        </w:rPr>
        <w:t>source</w:t>
      </w:r>
      <w:r>
        <w:rPr>
          <w:rFonts w:eastAsia="Arial"/>
          <w:color w:val="000000"/>
        </w:rPr>
        <w:t xml:space="preserve"> </w:t>
      </w:r>
      <w:r>
        <w:rPr>
          <w:color w:val="000000"/>
        </w:rPr>
        <w:t>em</w:t>
      </w:r>
      <w:r>
        <w:rPr>
          <w:rFonts w:eastAsia="Arial"/>
          <w:color w:val="000000"/>
        </w:rPr>
        <w:t xml:space="preserve"> </w:t>
      </w:r>
      <w:r>
        <w:rPr>
          <w:color w:val="000000"/>
        </w:rPr>
        <w:t>Ruby</w:t>
      </w:r>
      <w:r>
        <w:rPr>
          <w:rFonts w:eastAsia="Arial"/>
          <w:color w:val="0000FF"/>
        </w:rPr>
        <w:t xml:space="preserve"> </w:t>
      </w:r>
      <w:r>
        <w:rPr>
          <w:color w:val="000000"/>
        </w:rPr>
        <w:t>(CHU,</w:t>
      </w:r>
      <w:r>
        <w:rPr>
          <w:rFonts w:eastAsia="Arial"/>
          <w:color w:val="000000"/>
        </w:rPr>
        <w:t xml:space="preserve"> </w:t>
      </w:r>
      <w:r>
        <w:rPr>
          <w:color w:val="000000"/>
        </w:rPr>
        <w:t>V.</w:t>
      </w:r>
      <w:r>
        <w:rPr>
          <w:rFonts w:eastAsia="Arial"/>
          <w:color w:val="000000"/>
        </w:rPr>
        <w:t xml:space="preserve"> </w:t>
      </w:r>
      <w:r>
        <w:rPr>
          <w:color w:val="000000"/>
        </w:rPr>
        <w:t>2011),</w:t>
      </w:r>
      <w:r>
        <w:rPr>
          <w:rFonts w:eastAsia="Arial"/>
          <w:color w:val="000000"/>
        </w:rPr>
        <w:t xml:space="preserve"> </w:t>
      </w:r>
      <w:r>
        <w:rPr>
          <w:color w:val="000000"/>
        </w:rPr>
        <w:t>adaptando</w:t>
      </w:r>
      <w:r>
        <w:rPr>
          <w:rFonts w:eastAsia="Arial"/>
          <w:color w:val="000000"/>
        </w:rPr>
        <w:t xml:space="preserve"> </w:t>
      </w:r>
      <w:r>
        <w:rPr>
          <w:color w:val="000000"/>
        </w:rPr>
        <w:t>a</w:t>
      </w:r>
      <w:r>
        <w:rPr>
          <w:rFonts w:eastAsia="Arial"/>
          <w:color w:val="000000"/>
        </w:rPr>
        <w:t xml:space="preserve"> </w:t>
      </w:r>
      <w:r>
        <w:rPr>
          <w:color w:val="000000"/>
        </w:rPr>
        <w:t>sintaxe</w:t>
      </w:r>
      <w:r>
        <w:rPr>
          <w:rFonts w:eastAsia="Arial"/>
          <w:color w:val="000000"/>
        </w:rPr>
        <w:t xml:space="preserve"> </w:t>
      </w:r>
      <w:r>
        <w:rPr>
          <w:color w:val="000000"/>
        </w:rPr>
        <w:t>de</w:t>
      </w:r>
      <w:r>
        <w:rPr>
          <w:rFonts w:eastAsia="Arial"/>
          <w:color w:val="000000"/>
        </w:rPr>
        <w:t xml:space="preserve"> </w:t>
      </w:r>
      <w:r>
        <w:rPr>
          <w:color w:val="000000"/>
        </w:rPr>
        <w:t>uma</w:t>
      </w:r>
      <w:r>
        <w:rPr>
          <w:rFonts w:eastAsia="Arial"/>
          <w:color w:val="000000"/>
        </w:rPr>
        <w:t xml:space="preserve"> </w:t>
      </w:r>
      <w:r>
        <w:rPr>
          <w:color w:val="000000"/>
        </w:rPr>
        <w:t>versão</w:t>
      </w:r>
      <w:r>
        <w:rPr>
          <w:rFonts w:eastAsia="Arial"/>
          <w:color w:val="000000"/>
        </w:rPr>
        <w:t xml:space="preserve"> </w:t>
      </w:r>
      <w:r>
        <w:rPr>
          <w:color w:val="000000"/>
        </w:rPr>
        <w:t>mais</w:t>
      </w:r>
      <w:r>
        <w:rPr>
          <w:rFonts w:eastAsia="Arial"/>
          <w:color w:val="000000"/>
        </w:rPr>
        <w:t xml:space="preserve"> </w:t>
      </w:r>
      <w:r>
        <w:rPr>
          <w:color w:val="000000"/>
        </w:rPr>
        <w:t>antiga</w:t>
      </w:r>
      <w:r>
        <w:rPr>
          <w:rFonts w:eastAsia="Arial"/>
          <w:color w:val="000000"/>
        </w:rPr>
        <w:t xml:space="preserve"> </w:t>
      </w:r>
      <w:r>
        <w:rPr>
          <w:color w:val="000000"/>
        </w:rPr>
        <w:t>do</w:t>
      </w:r>
      <w:r>
        <w:rPr>
          <w:rFonts w:eastAsia="Arial"/>
          <w:color w:val="000000"/>
        </w:rPr>
        <w:t xml:space="preserve"> </w:t>
      </w:r>
      <w:r>
        <w:rPr>
          <w:color w:val="000000"/>
        </w:rPr>
        <w:t>Ruby</w:t>
      </w:r>
      <w:r>
        <w:rPr>
          <w:rFonts w:eastAsia="Arial"/>
          <w:color w:val="000000"/>
        </w:rPr>
        <w:t xml:space="preserve"> </w:t>
      </w:r>
      <w:r>
        <w:rPr>
          <w:color w:val="000000"/>
        </w:rPr>
        <w:t>para</w:t>
      </w:r>
      <w:r>
        <w:rPr>
          <w:rFonts w:eastAsia="Arial"/>
          <w:color w:val="000000"/>
        </w:rPr>
        <w:t xml:space="preserve"> </w:t>
      </w:r>
      <w:r>
        <w:rPr>
          <w:color w:val="000000"/>
        </w:rPr>
        <w:t>a</w:t>
      </w:r>
      <w:r>
        <w:rPr>
          <w:rFonts w:eastAsia="Arial"/>
          <w:color w:val="000000"/>
        </w:rPr>
        <w:t xml:space="preserve"> </w:t>
      </w:r>
      <w:r>
        <w:rPr>
          <w:color w:val="000000"/>
        </w:rPr>
        <w:t>versão</w:t>
      </w:r>
      <w:r>
        <w:rPr>
          <w:rFonts w:eastAsia="Arial"/>
          <w:color w:val="000000"/>
        </w:rPr>
        <w:t xml:space="preserve"> </w:t>
      </w:r>
      <w:r>
        <w:rPr>
          <w:color w:val="000000"/>
        </w:rPr>
        <w:t>utilizada</w:t>
      </w:r>
      <w:r>
        <w:rPr>
          <w:rFonts w:eastAsia="Arial"/>
          <w:color w:val="000000"/>
        </w:rPr>
        <w:t xml:space="preserve"> </w:t>
      </w:r>
      <w:r>
        <w:rPr>
          <w:color w:val="000000"/>
        </w:rPr>
        <w:t>no</w:t>
      </w:r>
      <w:r>
        <w:rPr>
          <w:rFonts w:eastAsia="Arial"/>
          <w:color w:val="000000"/>
        </w:rPr>
        <w:t xml:space="preserve"> </w:t>
      </w:r>
      <w:r>
        <w:rPr>
          <w:color w:val="000000"/>
        </w:rPr>
        <w:t>sistema</w:t>
      </w:r>
      <w:r>
        <w:rPr>
          <w:rFonts w:eastAsia="Arial"/>
          <w:color w:val="000000"/>
        </w:rPr>
        <w:t xml:space="preserve"> </w:t>
      </w:r>
      <w:r>
        <w:rPr>
          <w:color w:val="000000"/>
        </w:rPr>
        <w:t>descrito</w:t>
      </w:r>
      <w:r>
        <w:rPr>
          <w:rFonts w:eastAsia="Arial"/>
          <w:color w:val="000000"/>
        </w:rPr>
        <w:t xml:space="preserve"> </w:t>
      </w:r>
      <w:r>
        <w:rPr>
          <w:color w:val="000000"/>
        </w:rPr>
        <w:t>nesta</w:t>
      </w:r>
      <w:r>
        <w:rPr>
          <w:rFonts w:eastAsia="Arial"/>
          <w:color w:val="000000"/>
        </w:rPr>
        <w:t xml:space="preserve"> </w:t>
      </w:r>
      <w:r>
        <w:rPr>
          <w:color w:val="000000"/>
        </w:rPr>
        <w:t>monografia.</w:t>
      </w:r>
    </w:p>
    <w:p w:rsidR="00270A16" w:rsidRDefault="00270A16">
      <w:pPr>
        <w:pStyle w:val="PargrafoTCC"/>
        <w:rPr>
          <w:color w:val="000000"/>
          <w:shd w:val="clear" w:color="auto" w:fill="FFFF00"/>
        </w:rPr>
      </w:pPr>
      <w:r>
        <w:rPr>
          <w:color w:val="000000"/>
        </w:rPr>
        <w:t>Levando-se</w:t>
      </w:r>
      <w:r>
        <w:rPr>
          <w:rFonts w:eastAsia="Arial"/>
          <w:color w:val="000000"/>
        </w:rPr>
        <w:t xml:space="preserve"> </w:t>
      </w:r>
      <w:r>
        <w:rPr>
          <w:color w:val="000000"/>
        </w:rPr>
        <w:t>em</w:t>
      </w:r>
      <w:r>
        <w:rPr>
          <w:rFonts w:eastAsia="Arial"/>
          <w:color w:val="000000"/>
        </w:rPr>
        <w:t xml:space="preserve"> </w:t>
      </w:r>
      <w:r>
        <w:rPr>
          <w:color w:val="000000"/>
        </w:rPr>
        <w:t>conta</w:t>
      </w:r>
      <w:r>
        <w:rPr>
          <w:rFonts w:eastAsia="Arial"/>
          <w:color w:val="000000"/>
        </w:rPr>
        <w:t xml:space="preserve"> </w:t>
      </w:r>
      <w:r>
        <w:rPr>
          <w:color w:val="000000"/>
        </w:rPr>
        <w:t>que</w:t>
      </w:r>
      <w:r>
        <w:rPr>
          <w:rFonts w:eastAsia="Arial"/>
          <w:color w:val="000000"/>
        </w:rPr>
        <w:t xml:space="preserve"> </w:t>
      </w:r>
      <w:r>
        <w:rPr>
          <w:color w:val="000000"/>
        </w:rPr>
        <w:t>o</w:t>
      </w:r>
      <w:r>
        <w:rPr>
          <w:rFonts w:eastAsia="Arial"/>
          <w:color w:val="000000"/>
        </w:rPr>
        <w:t xml:space="preserve"> </w:t>
      </w:r>
      <w:r>
        <w:rPr>
          <w:i/>
          <w:iCs/>
          <w:color w:val="000000"/>
        </w:rPr>
        <w:t>score</w:t>
      </w:r>
      <w:r>
        <w:rPr>
          <w:rFonts w:eastAsia="Arial"/>
          <w:color w:val="000000"/>
        </w:rPr>
        <w:t xml:space="preserve"> </w:t>
      </w:r>
      <w:r>
        <w:rPr>
          <w:color w:val="000000"/>
        </w:rPr>
        <w:t>do</w:t>
      </w:r>
      <w:r>
        <w:rPr>
          <w:rFonts w:eastAsia="Arial"/>
          <w:color w:val="000000"/>
        </w:rPr>
        <w:t xml:space="preserve"> </w:t>
      </w:r>
      <w:r>
        <w:rPr>
          <w:color w:val="000000"/>
        </w:rPr>
        <w:t>algoritmo</w:t>
      </w:r>
      <w:r>
        <w:rPr>
          <w:rFonts w:eastAsia="Arial"/>
          <w:color w:val="000000"/>
        </w:rPr>
        <w:t xml:space="preserve"> </w:t>
      </w:r>
      <w:r>
        <w:rPr>
          <w:color w:val="000000"/>
        </w:rPr>
        <w:t>Smith</w:t>
      </w:r>
      <w:r>
        <w:rPr>
          <w:rFonts w:eastAsia="Arial"/>
          <w:color w:val="000000"/>
        </w:rPr>
        <w:t xml:space="preserve"> </w:t>
      </w:r>
      <w:r>
        <w:rPr>
          <w:color w:val="000000"/>
        </w:rPr>
        <w:t>Waterman</w:t>
      </w:r>
      <w:r>
        <w:rPr>
          <w:rFonts w:eastAsia="Arial"/>
          <w:color w:val="000000"/>
        </w:rPr>
        <w:t xml:space="preserve"> </w:t>
      </w:r>
      <w:r>
        <w:rPr>
          <w:color w:val="000000"/>
        </w:rPr>
        <w:t>é</w:t>
      </w:r>
      <w:r>
        <w:rPr>
          <w:rFonts w:eastAsia="Arial"/>
          <w:color w:val="000000"/>
        </w:rPr>
        <w:t xml:space="preserve"> </w:t>
      </w:r>
      <w:r>
        <w:rPr>
          <w:color w:val="000000"/>
        </w:rPr>
        <w:t>dependente</w:t>
      </w:r>
      <w:r>
        <w:rPr>
          <w:rFonts w:eastAsia="Arial"/>
          <w:color w:val="000000"/>
        </w:rPr>
        <w:t xml:space="preserve"> </w:t>
      </w:r>
      <w:r>
        <w:rPr>
          <w:color w:val="000000"/>
        </w:rPr>
        <w:t>do</w:t>
      </w:r>
      <w:r>
        <w:rPr>
          <w:rFonts w:eastAsia="Arial"/>
          <w:color w:val="000000"/>
        </w:rPr>
        <w:t xml:space="preserve"> </w:t>
      </w:r>
      <w:r>
        <w:rPr>
          <w:color w:val="000000"/>
        </w:rPr>
        <w:t>tamanho</w:t>
      </w:r>
      <w:r>
        <w:rPr>
          <w:rFonts w:eastAsia="Arial"/>
          <w:color w:val="000000"/>
        </w:rPr>
        <w:t xml:space="preserve"> </w:t>
      </w:r>
      <w:r>
        <w:rPr>
          <w:color w:val="000000"/>
        </w:rPr>
        <w:t>das</w:t>
      </w:r>
      <w:r>
        <w:rPr>
          <w:rFonts w:eastAsia="Arial"/>
          <w:color w:val="000000"/>
        </w:rPr>
        <w:t xml:space="preserve"> </w:t>
      </w:r>
      <w:r>
        <w:rPr>
          <w:i/>
          <w:iCs/>
          <w:color w:val="000000"/>
        </w:rPr>
        <w:t>strings</w:t>
      </w:r>
      <w:r>
        <w:rPr>
          <w:rFonts w:eastAsia="Arial"/>
          <w:i/>
          <w:iCs/>
          <w:color w:val="000000"/>
        </w:rPr>
        <w:t xml:space="preserve"> </w:t>
      </w:r>
      <w:r>
        <w:rPr>
          <w:color w:val="000000"/>
        </w:rPr>
        <w:t>comparadas,</w:t>
      </w:r>
      <w:r>
        <w:rPr>
          <w:rFonts w:eastAsia="Arial"/>
          <w:color w:val="000000"/>
        </w:rPr>
        <w:t xml:space="preserve"> </w:t>
      </w:r>
      <w:r>
        <w:rPr>
          <w:color w:val="000000"/>
        </w:rPr>
        <w:t>para</w:t>
      </w:r>
      <w:r>
        <w:rPr>
          <w:rFonts w:eastAsia="Arial"/>
          <w:color w:val="000000"/>
        </w:rPr>
        <w:t xml:space="preserve"> </w:t>
      </w:r>
      <w:r>
        <w:rPr>
          <w:color w:val="000000"/>
        </w:rPr>
        <w:t>definir</w:t>
      </w:r>
      <w:r>
        <w:rPr>
          <w:rFonts w:eastAsia="Arial"/>
          <w:color w:val="000000"/>
        </w:rPr>
        <w:t xml:space="preserve"> </w:t>
      </w:r>
      <w:r>
        <w:rPr>
          <w:color w:val="000000"/>
        </w:rPr>
        <w:t>um</w:t>
      </w:r>
      <w:r>
        <w:rPr>
          <w:rFonts w:eastAsia="Arial"/>
          <w:color w:val="000000"/>
        </w:rPr>
        <w:t xml:space="preserve"> </w:t>
      </w:r>
      <w:r>
        <w:rPr>
          <w:i/>
          <w:iCs/>
          <w:color w:val="000000"/>
        </w:rPr>
        <w:t>score</w:t>
      </w:r>
      <w:r>
        <w:rPr>
          <w:rFonts w:eastAsia="Arial"/>
          <w:color w:val="000000"/>
        </w:rPr>
        <w:t xml:space="preserve"> </w:t>
      </w:r>
      <w:r>
        <w:rPr>
          <w:color w:val="000000"/>
        </w:rPr>
        <w:t>de</w:t>
      </w:r>
      <w:r>
        <w:rPr>
          <w:rFonts w:eastAsia="Arial"/>
          <w:color w:val="000000"/>
        </w:rPr>
        <w:t xml:space="preserve"> </w:t>
      </w:r>
      <w:r>
        <w:rPr>
          <w:color w:val="000000"/>
        </w:rPr>
        <w:t>corte</w:t>
      </w:r>
      <w:r>
        <w:rPr>
          <w:rFonts w:eastAsia="Arial"/>
          <w:color w:val="000000"/>
        </w:rPr>
        <w:t xml:space="preserve"> </w:t>
      </w:r>
      <w:r>
        <w:rPr>
          <w:color w:val="000000"/>
        </w:rPr>
        <w:t>(até</w:t>
      </w:r>
      <w:r>
        <w:rPr>
          <w:rFonts w:eastAsia="Arial"/>
          <w:color w:val="000000"/>
        </w:rPr>
        <w:t xml:space="preserve"> </w:t>
      </w:r>
      <w:r>
        <w:rPr>
          <w:color w:val="000000"/>
        </w:rPr>
        <w:t>onde</w:t>
      </w:r>
      <w:r>
        <w:rPr>
          <w:rFonts w:eastAsia="Arial"/>
          <w:color w:val="000000"/>
        </w:rPr>
        <w:t xml:space="preserve"> </w:t>
      </w:r>
      <w:r>
        <w:rPr>
          <w:color w:val="000000"/>
        </w:rPr>
        <w:t>os</w:t>
      </w:r>
      <w:r>
        <w:rPr>
          <w:rFonts w:eastAsia="Arial"/>
          <w:color w:val="000000"/>
        </w:rPr>
        <w:t xml:space="preserve"> </w:t>
      </w:r>
      <w:r>
        <w:rPr>
          <w:color w:val="000000"/>
        </w:rPr>
        <w:t>termos</w:t>
      </w:r>
      <w:r>
        <w:rPr>
          <w:rFonts w:eastAsia="Arial"/>
          <w:color w:val="000000"/>
        </w:rPr>
        <w:t xml:space="preserve"> </w:t>
      </w:r>
      <w:r>
        <w:rPr>
          <w:color w:val="000000"/>
        </w:rPr>
        <w:t>seriam</w:t>
      </w:r>
      <w:r>
        <w:rPr>
          <w:rFonts w:eastAsia="Arial"/>
          <w:color w:val="000000"/>
        </w:rPr>
        <w:t xml:space="preserve"> </w:t>
      </w:r>
      <w:r>
        <w:rPr>
          <w:color w:val="000000"/>
        </w:rPr>
        <w:t>considerados</w:t>
      </w:r>
      <w:r>
        <w:rPr>
          <w:rFonts w:eastAsia="Arial"/>
          <w:color w:val="000000"/>
        </w:rPr>
        <w:t xml:space="preserve"> </w:t>
      </w:r>
      <w:r>
        <w:rPr>
          <w:color w:val="000000"/>
        </w:rPr>
        <w:t>semelhantes</w:t>
      </w:r>
      <w:r>
        <w:rPr>
          <w:rFonts w:eastAsia="Arial"/>
          <w:color w:val="000000"/>
        </w:rPr>
        <w:t xml:space="preserve"> </w:t>
      </w:r>
      <w:r>
        <w:rPr>
          <w:color w:val="000000"/>
        </w:rPr>
        <w:t>na</w:t>
      </w:r>
      <w:r>
        <w:rPr>
          <w:rFonts w:eastAsia="Arial"/>
          <w:color w:val="000000"/>
        </w:rPr>
        <w:t xml:space="preserve"> </w:t>
      </w:r>
      <w:r>
        <w:rPr>
          <w:color w:val="000000"/>
        </w:rPr>
        <w:t>busca),</w:t>
      </w:r>
      <w:r>
        <w:rPr>
          <w:rFonts w:eastAsia="Arial"/>
          <w:color w:val="000000"/>
        </w:rPr>
        <w:t xml:space="preserve"> </w:t>
      </w:r>
      <w:r>
        <w:rPr>
          <w:color w:val="000000"/>
        </w:rPr>
        <w:t>foi</w:t>
      </w:r>
      <w:r>
        <w:rPr>
          <w:rFonts w:eastAsia="Arial"/>
          <w:color w:val="000000"/>
        </w:rPr>
        <w:t xml:space="preserve"> </w:t>
      </w:r>
      <w:r>
        <w:rPr>
          <w:color w:val="000000"/>
        </w:rPr>
        <w:t>necessário</w:t>
      </w:r>
      <w:r>
        <w:rPr>
          <w:rFonts w:eastAsia="Arial"/>
          <w:color w:val="000000"/>
        </w:rPr>
        <w:t xml:space="preserve"> </w:t>
      </w:r>
      <w:r>
        <w:rPr>
          <w:color w:val="000000"/>
        </w:rPr>
        <w:t>normalizá-los</w:t>
      </w:r>
      <w:r>
        <w:rPr>
          <w:rFonts w:eastAsia="Arial"/>
          <w:color w:val="000000"/>
        </w:rPr>
        <w:t xml:space="preserve"> </w:t>
      </w:r>
      <w:r>
        <w:rPr>
          <w:color w:val="000000"/>
        </w:rPr>
        <w:t>em</w:t>
      </w:r>
      <w:r>
        <w:rPr>
          <w:rFonts w:eastAsia="Arial"/>
          <w:color w:val="000000"/>
        </w:rPr>
        <w:t xml:space="preserve"> </w:t>
      </w:r>
      <w:r>
        <w:rPr>
          <w:i/>
          <w:iCs/>
          <w:color w:val="000000"/>
        </w:rPr>
        <w:t>scores</w:t>
      </w:r>
      <w:r>
        <w:rPr>
          <w:rFonts w:eastAsia="Arial"/>
          <w:color w:val="000000"/>
        </w:rPr>
        <w:t xml:space="preserve"> </w:t>
      </w:r>
      <w:r>
        <w:rPr>
          <w:color w:val="000000"/>
        </w:rPr>
        <w:t>relativos,</w:t>
      </w:r>
      <w:r>
        <w:rPr>
          <w:rFonts w:eastAsia="Arial"/>
          <w:color w:val="000000"/>
        </w:rPr>
        <w:t xml:space="preserve"> </w:t>
      </w:r>
      <w:r>
        <w:rPr>
          <w:color w:val="000000"/>
        </w:rPr>
        <w:t>dividindo</w:t>
      </w:r>
      <w:r>
        <w:rPr>
          <w:rFonts w:eastAsia="Arial"/>
          <w:color w:val="000000"/>
        </w:rPr>
        <w:t xml:space="preserve"> </w:t>
      </w:r>
      <w:r>
        <w:rPr>
          <w:color w:val="000000"/>
        </w:rPr>
        <w:t>o</w:t>
      </w:r>
      <w:r>
        <w:rPr>
          <w:rFonts w:eastAsia="Arial"/>
          <w:color w:val="000000"/>
        </w:rPr>
        <w:t xml:space="preserve"> </w:t>
      </w:r>
      <w:r>
        <w:rPr>
          <w:color w:val="000000"/>
        </w:rPr>
        <w:t>valor</w:t>
      </w:r>
      <w:r>
        <w:rPr>
          <w:rFonts w:eastAsia="Arial"/>
          <w:color w:val="000000"/>
        </w:rPr>
        <w:t xml:space="preserve"> </w:t>
      </w:r>
      <w:r>
        <w:rPr>
          <w:color w:val="000000"/>
        </w:rPr>
        <w:t>atingido</w:t>
      </w:r>
      <w:r>
        <w:rPr>
          <w:rFonts w:eastAsia="Arial"/>
          <w:color w:val="000000"/>
        </w:rPr>
        <w:t xml:space="preserve"> </w:t>
      </w:r>
      <w:r>
        <w:rPr>
          <w:color w:val="000000"/>
        </w:rPr>
        <w:t>pela</w:t>
      </w:r>
      <w:r>
        <w:rPr>
          <w:rFonts w:eastAsia="Arial"/>
          <w:color w:val="000000"/>
        </w:rPr>
        <w:t xml:space="preserve"> </w:t>
      </w:r>
      <w:r>
        <w:rPr>
          <w:color w:val="000000"/>
        </w:rPr>
        <w:t>soma</w:t>
      </w:r>
      <w:r>
        <w:rPr>
          <w:rFonts w:eastAsia="Arial"/>
          <w:color w:val="000000"/>
        </w:rPr>
        <w:t xml:space="preserve"> </w:t>
      </w:r>
      <w:r>
        <w:rPr>
          <w:color w:val="000000"/>
        </w:rPr>
        <w:t>dos</w:t>
      </w:r>
      <w:r>
        <w:rPr>
          <w:rFonts w:eastAsia="Arial"/>
          <w:color w:val="000000"/>
        </w:rPr>
        <w:t xml:space="preserve"> </w:t>
      </w:r>
      <w:r>
        <w:rPr>
          <w:color w:val="000000"/>
        </w:rPr>
        <w:t>tamanhos</w:t>
      </w:r>
      <w:r>
        <w:rPr>
          <w:rFonts w:eastAsia="Arial"/>
          <w:color w:val="000000"/>
        </w:rPr>
        <w:t xml:space="preserve"> </w:t>
      </w:r>
      <w:r>
        <w:rPr>
          <w:color w:val="000000"/>
        </w:rPr>
        <w:t>das</w:t>
      </w:r>
      <w:r>
        <w:rPr>
          <w:rFonts w:eastAsia="Arial"/>
          <w:color w:val="000000"/>
        </w:rPr>
        <w:t xml:space="preserve"> </w:t>
      </w:r>
      <w:r>
        <w:rPr>
          <w:i/>
          <w:iCs/>
          <w:color w:val="000000"/>
        </w:rPr>
        <w:t>strings</w:t>
      </w:r>
      <w:r>
        <w:rPr>
          <w:rFonts w:eastAsia="Arial"/>
          <w:color w:val="000000"/>
        </w:rPr>
        <w:t xml:space="preserve"> </w:t>
      </w:r>
      <w:r>
        <w:rPr>
          <w:color w:val="000000"/>
        </w:rPr>
        <w:t>comparadas,</w:t>
      </w:r>
      <w:r>
        <w:rPr>
          <w:rFonts w:eastAsia="Arial"/>
          <w:color w:val="000000"/>
        </w:rPr>
        <w:t xml:space="preserve"> </w:t>
      </w:r>
      <w:r>
        <w:rPr>
          <w:color w:val="000000"/>
        </w:rPr>
        <w:t>transformando</w:t>
      </w:r>
      <w:r>
        <w:rPr>
          <w:rFonts w:eastAsia="Arial"/>
          <w:color w:val="000000"/>
        </w:rPr>
        <w:t xml:space="preserve"> </w:t>
      </w:r>
      <w:r>
        <w:rPr>
          <w:color w:val="000000"/>
        </w:rPr>
        <w:t>os</w:t>
      </w:r>
      <w:r>
        <w:rPr>
          <w:rFonts w:eastAsia="Arial"/>
          <w:color w:val="000000"/>
        </w:rPr>
        <w:t xml:space="preserve"> </w:t>
      </w:r>
      <w:r>
        <w:rPr>
          <w:i/>
          <w:iCs/>
          <w:color w:val="000000"/>
        </w:rPr>
        <w:t>scores</w:t>
      </w:r>
      <w:r>
        <w:rPr>
          <w:rFonts w:eastAsia="Arial"/>
          <w:color w:val="000000"/>
        </w:rPr>
        <w:t xml:space="preserve"> </w:t>
      </w:r>
      <w:r>
        <w:rPr>
          <w:color w:val="000000"/>
        </w:rPr>
        <w:t>em</w:t>
      </w:r>
      <w:r>
        <w:rPr>
          <w:rFonts w:eastAsia="Arial"/>
          <w:color w:val="000000"/>
        </w:rPr>
        <w:t xml:space="preserve"> </w:t>
      </w:r>
      <w:r>
        <w:rPr>
          <w:color w:val="000000"/>
        </w:rPr>
        <w:t>valores</w:t>
      </w:r>
      <w:r>
        <w:rPr>
          <w:rFonts w:eastAsia="Arial"/>
          <w:color w:val="000000"/>
        </w:rPr>
        <w:t xml:space="preserve"> </w:t>
      </w:r>
      <w:r>
        <w:rPr>
          <w:color w:val="000000"/>
        </w:rPr>
        <w:t>sempre</w:t>
      </w:r>
      <w:r>
        <w:rPr>
          <w:rFonts w:eastAsia="Arial"/>
          <w:color w:val="000000"/>
        </w:rPr>
        <w:t xml:space="preserve"> </w:t>
      </w:r>
      <w:r>
        <w:rPr>
          <w:color w:val="000000"/>
        </w:rPr>
        <w:t>entre</w:t>
      </w:r>
      <w:r>
        <w:rPr>
          <w:rFonts w:eastAsia="Arial"/>
          <w:color w:val="000000"/>
        </w:rPr>
        <w:t xml:space="preserve"> </w:t>
      </w:r>
      <w:r>
        <w:rPr>
          <w:color w:val="000000"/>
        </w:rPr>
        <w:t>0</w:t>
      </w:r>
      <w:r>
        <w:rPr>
          <w:rFonts w:eastAsia="Arial"/>
          <w:color w:val="000000"/>
        </w:rPr>
        <w:t xml:space="preserve"> </w:t>
      </w:r>
      <w:r>
        <w:rPr>
          <w:color w:val="000000"/>
        </w:rPr>
        <w:t>e</w:t>
      </w:r>
      <w:r>
        <w:rPr>
          <w:rFonts w:eastAsia="Arial"/>
          <w:color w:val="000000"/>
        </w:rPr>
        <w:t xml:space="preserve"> </w:t>
      </w:r>
      <w:r>
        <w:rPr>
          <w:color w:val="000000"/>
        </w:rPr>
        <w:t>1,</w:t>
      </w:r>
      <w:r>
        <w:rPr>
          <w:rFonts w:eastAsia="Arial"/>
          <w:color w:val="000000"/>
        </w:rPr>
        <w:t xml:space="preserve"> </w:t>
      </w:r>
      <w:r w:rsidRPr="00127CFF">
        <w:rPr>
          <w:color w:val="000000"/>
        </w:rPr>
        <w:t>obtendo-se</w:t>
      </w:r>
      <w:r w:rsidRPr="00127CFF">
        <w:rPr>
          <w:rFonts w:eastAsia="Arial"/>
          <w:color w:val="000000"/>
        </w:rPr>
        <w:t xml:space="preserve"> </w:t>
      </w:r>
      <w:r w:rsidR="00127CFF" w:rsidRPr="00127CFF">
        <w:rPr>
          <w:rFonts w:eastAsia="Arial"/>
          <w:color w:val="000000"/>
        </w:rPr>
        <w:t xml:space="preserve">0 para nomes cujas chaves Metaphone são menos parecidas e </w:t>
      </w:r>
      <w:r w:rsidRPr="00127CFF">
        <w:rPr>
          <w:color w:val="000000"/>
        </w:rPr>
        <w:t>1</w:t>
      </w:r>
      <w:r w:rsidRPr="00127CFF">
        <w:rPr>
          <w:rFonts w:eastAsia="Arial"/>
          <w:color w:val="000000"/>
        </w:rPr>
        <w:t xml:space="preserve"> </w:t>
      </w:r>
      <w:r w:rsidRPr="00127CFF">
        <w:rPr>
          <w:color w:val="000000"/>
        </w:rPr>
        <w:t>para</w:t>
      </w:r>
      <w:r w:rsidRPr="00127CFF">
        <w:rPr>
          <w:rFonts w:eastAsia="Arial"/>
          <w:color w:val="000000"/>
        </w:rPr>
        <w:t xml:space="preserve"> </w:t>
      </w:r>
      <w:r w:rsidRPr="00127CFF">
        <w:rPr>
          <w:color w:val="000000"/>
        </w:rPr>
        <w:t>nomes</w:t>
      </w:r>
      <w:r w:rsidRPr="00127CFF">
        <w:rPr>
          <w:rFonts w:eastAsia="Arial"/>
          <w:color w:val="000000"/>
        </w:rPr>
        <w:t xml:space="preserve"> </w:t>
      </w:r>
      <w:r w:rsidR="00127CFF" w:rsidRPr="00127CFF">
        <w:rPr>
          <w:rFonts w:eastAsia="Arial"/>
          <w:color w:val="000000"/>
        </w:rPr>
        <w:t>com chaves</w:t>
      </w:r>
      <w:r w:rsidRPr="00127CFF">
        <w:rPr>
          <w:rFonts w:eastAsia="Arial"/>
          <w:color w:val="000000"/>
        </w:rPr>
        <w:t xml:space="preserve"> </w:t>
      </w:r>
      <w:r w:rsidRPr="00127CFF">
        <w:rPr>
          <w:color w:val="000000"/>
        </w:rPr>
        <w:t>exatamente</w:t>
      </w:r>
      <w:r w:rsidRPr="00127CFF">
        <w:rPr>
          <w:rFonts w:eastAsia="Arial"/>
          <w:color w:val="000000"/>
        </w:rPr>
        <w:t xml:space="preserve"> </w:t>
      </w:r>
      <w:r w:rsidRPr="00127CFF">
        <w:rPr>
          <w:color w:val="000000"/>
        </w:rPr>
        <w:t>iguais.</w:t>
      </w:r>
    </w:p>
    <w:p w:rsidR="00270A16" w:rsidRDefault="00270A16">
      <w:pPr>
        <w:pStyle w:val="PargrafoTCC"/>
        <w:rPr>
          <w:color w:val="000000"/>
        </w:rPr>
      </w:pPr>
      <w:r>
        <w:rPr>
          <w:color w:val="000000"/>
        </w:rPr>
        <w:t>Foi</w:t>
      </w:r>
      <w:r>
        <w:rPr>
          <w:rFonts w:eastAsia="Arial"/>
          <w:color w:val="000000"/>
        </w:rPr>
        <w:t xml:space="preserve"> </w:t>
      </w:r>
      <w:r>
        <w:rPr>
          <w:color w:val="000000"/>
        </w:rPr>
        <w:t>feita</w:t>
      </w:r>
      <w:r>
        <w:rPr>
          <w:rFonts w:eastAsia="Arial"/>
          <w:color w:val="000000"/>
        </w:rPr>
        <w:t xml:space="preserve"> </w:t>
      </w:r>
      <w:r>
        <w:rPr>
          <w:color w:val="000000"/>
        </w:rPr>
        <w:t>uma</w:t>
      </w:r>
      <w:r>
        <w:rPr>
          <w:rFonts w:eastAsia="Arial"/>
          <w:color w:val="000000"/>
        </w:rPr>
        <w:t xml:space="preserve"> </w:t>
      </w:r>
      <w:r>
        <w:rPr>
          <w:color w:val="000000"/>
        </w:rPr>
        <w:t>análise</w:t>
      </w:r>
      <w:r>
        <w:rPr>
          <w:rFonts w:eastAsia="Arial"/>
          <w:color w:val="000000"/>
        </w:rPr>
        <w:t xml:space="preserve"> </w:t>
      </w:r>
      <w:r>
        <w:rPr>
          <w:color w:val="000000"/>
        </w:rPr>
        <w:t>por</w:t>
      </w:r>
      <w:r>
        <w:rPr>
          <w:rFonts w:eastAsia="Arial"/>
          <w:color w:val="000000"/>
        </w:rPr>
        <w:t xml:space="preserve"> </w:t>
      </w:r>
      <w:r>
        <w:rPr>
          <w:color w:val="000000"/>
        </w:rPr>
        <w:t>amostragem</w:t>
      </w:r>
      <w:r>
        <w:rPr>
          <w:rFonts w:eastAsia="Arial"/>
          <w:color w:val="000000"/>
        </w:rPr>
        <w:t xml:space="preserve"> </w:t>
      </w:r>
      <w:r>
        <w:rPr>
          <w:color w:val="000000"/>
        </w:rPr>
        <w:t>utilizando</w:t>
      </w:r>
      <w:r>
        <w:rPr>
          <w:rFonts w:eastAsia="Arial"/>
          <w:color w:val="000000"/>
        </w:rPr>
        <w:t xml:space="preserve"> </w:t>
      </w:r>
      <w:r>
        <w:rPr>
          <w:color w:val="000000"/>
        </w:rPr>
        <w:t>essa</w:t>
      </w:r>
      <w:r>
        <w:rPr>
          <w:rFonts w:eastAsia="Arial"/>
          <w:color w:val="000000"/>
        </w:rPr>
        <w:t xml:space="preserve"> </w:t>
      </w:r>
      <w:r>
        <w:rPr>
          <w:color w:val="000000"/>
        </w:rPr>
        <w:t>combinação</w:t>
      </w:r>
      <w:r>
        <w:rPr>
          <w:rFonts w:eastAsia="Arial"/>
          <w:color w:val="000000"/>
        </w:rPr>
        <w:t xml:space="preserve"> </w:t>
      </w:r>
      <w:r>
        <w:rPr>
          <w:color w:val="000000"/>
        </w:rPr>
        <w:t>de</w:t>
      </w:r>
      <w:r>
        <w:rPr>
          <w:rFonts w:eastAsia="Arial"/>
          <w:color w:val="000000"/>
        </w:rPr>
        <w:t xml:space="preserve"> </w:t>
      </w:r>
      <w:r>
        <w:rPr>
          <w:color w:val="000000"/>
        </w:rPr>
        <w:t>algoritmos</w:t>
      </w:r>
      <w:r>
        <w:rPr>
          <w:rFonts w:eastAsia="Arial"/>
          <w:color w:val="000000"/>
        </w:rPr>
        <w:t xml:space="preserve"> </w:t>
      </w:r>
      <w:r>
        <w:rPr>
          <w:color w:val="000000"/>
        </w:rPr>
        <w:t>para</w:t>
      </w:r>
      <w:r>
        <w:rPr>
          <w:rFonts w:eastAsia="Arial"/>
          <w:color w:val="000000"/>
        </w:rPr>
        <w:t xml:space="preserve"> </w:t>
      </w:r>
      <w:r>
        <w:rPr>
          <w:color w:val="000000"/>
        </w:rPr>
        <w:t>comparar</w:t>
      </w:r>
      <w:r>
        <w:rPr>
          <w:rFonts w:eastAsia="Arial"/>
          <w:color w:val="000000"/>
        </w:rPr>
        <w:t xml:space="preserve"> </w:t>
      </w:r>
      <w:r>
        <w:rPr>
          <w:color w:val="000000"/>
        </w:rPr>
        <w:t>20</w:t>
      </w:r>
      <w:r>
        <w:rPr>
          <w:rFonts w:eastAsia="Arial"/>
          <w:color w:val="000000"/>
        </w:rPr>
        <w:t xml:space="preserve"> </w:t>
      </w:r>
      <w:r>
        <w:rPr>
          <w:color w:val="000000"/>
        </w:rPr>
        <w:t>pares</w:t>
      </w:r>
      <w:r>
        <w:rPr>
          <w:rFonts w:eastAsia="Arial"/>
          <w:color w:val="000000"/>
        </w:rPr>
        <w:t xml:space="preserve"> </w:t>
      </w:r>
      <w:r>
        <w:rPr>
          <w:color w:val="000000"/>
        </w:rPr>
        <w:t>de</w:t>
      </w:r>
      <w:r>
        <w:rPr>
          <w:rFonts w:eastAsia="Arial"/>
          <w:color w:val="000000"/>
        </w:rPr>
        <w:t xml:space="preserve"> </w:t>
      </w:r>
      <w:r>
        <w:rPr>
          <w:color w:val="000000"/>
        </w:rPr>
        <w:t>nomes.</w:t>
      </w:r>
      <w:r>
        <w:rPr>
          <w:rFonts w:eastAsia="Arial"/>
          <w:color w:val="000000"/>
        </w:rPr>
        <w:t xml:space="preserve"> </w:t>
      </w:r>
      <w:r>
        <w:rPr>
          <w:color w:val="000000"/>
        </w:rPr>
        <w:t>Como</w:t>
      </w:r>
      <w:r>
        <w:rPr>
          <w:rFonts w:eastAsia="Arial"/>
          <w:color w:val="000000"/>
        </w:rPr>
        <w:t xml:space="preserve"> </w:t>
      </w:r>
      <w:r>
        <w:rPr>
          <w:color w:val="000000"/>
        </w:rPr>
        <w:t>mostra</w:t>
      </w:r>
      <w:r>
        <w:rPr>
          <w:rFonts w:eastAsia="Arial"/>
          <w:color w:val="000000"/>
        </w:rPr>
        <w:t xml:space="preserve"> </w:t>
      </w:r>
      <w:r>
        <w:rPr>
          <w:color w:val="000000"/>
        </w:rPr>
        <w:t>a</w:t>
      </w:r>
      <w:r>
        <w:rPr>
          <w:rFonts w:eastAsia="Arial"/>
          <w:color w:val="000000"/>
        </w:rPr>
        <w:t xml:space="preserve"> </w:t>
      </w:r>
      <w:r>
        <w:rPr>
          <w:color w:val="000000"/>
        </w:rPr>
        <w:t>Tabela</w:t>
      </w:r>
      <w:r>
        <w:rPr>
          <w:rFonts w:eastAsia="Arial"/>
          <w:color w:val="000000"/>
        </w:rPr>
        <w:t xml:space="preserve"> </w:t>
      </w:r>
      <w:r>
        <w:rPr>
          <w:color w:val="000000"/>
        </w:rPr>
        <w:t>1,</w:t>
      </w:r>
      <w:r>
        <w:rPr>
          <w:rFonts w:eastAsia="Arial"/>
          <w:color w:val="000000"/>
        </w:rPr>
        <w:t xml:space="preserve"> </w:t>
      </w:r>
      <w:r>
        <w:rPr>
          <w:color w:val="000000"/>
        </w:rPr>
        <w:t>o</w:t>
      </w:r>
      <w:r>
        <w:rPr>
          <w:rFonts w:eastAsia="Arial"/>
          <w:color w:val="000000"/>
        </w:rPr>
        <w:t xml:space="preserve"> </w:t>
      </w:r>
      <w:r>
        <w:rPr>
          <w:color w:val="000000"/>
        </w:rPr>
        <w:t>resultado</w:t>
      </w:r>
      <w:r>
        <w:rPr>
          <w:rFonts w:eastAsia="Arial"/>
          <w:color w:val="000000"/>
        </w:rPr>
        <w:t xml:space="preserve"> </w:t>
      </w:r>
      <w:r>
        <w:rPr>
          <w:color w:val="000000"/>
        </w:rPr>
        <w:t>encontrado</w:t>
      </w:r>
      <w:r>
        <w:rPr>
          <w:rFonts w:eastAsia="Arial"/>
          <w:color w:val="000000"/>
        </w:rPr>
        <w:t xml:space="preserve"> </w:t>
      </w:r>
      <w:r>
        <w:rPr>
          <w:color w:val="000000"/>
        </w:rPr>
        <w:t>foi</w:t>
      </w:r>
      <w:r>
        <w:rPr>
          <w:rFonts w:eastAsia="Arial"/>
          <w:color w:val="000000"/>
        </w:rPr>
        <w:t xml:space="preserve"> </w:t>
      </w:r>
      <w:r>
        <w:rPr>
          <w:color w:val="000000"/>
        </w:rPr>
        <w:t>que</w:t>
      </w:r>
      <w:r>
        <w:rPr>
          <w:rFonts w:eastAsia="Arial"/>
          <w:color w:val="000000"/>
        </w:rPr>
        <w:t xml:space="preserve"> </w:t>
      </w:r>
      <w:r>
        <w:rPr>
          <w:color w:val="000000"/>
        </w:rPr>
        <w:t>nomes</w:t>
      </w:r>
      <w:r>
        <w:rPr>
          <w:rFonts w:eastAsia="Arial"/>
          <w:color w:val="000000"/>
        </w:rPr>
        <w:t xml:space="preserve"> </w:t>
      </w:r>
      <w:r>
        <w:rPr>
          <w:color w:val="000000"/>
        </w:rPr>
        <w:t>razoavelmente</w:t>
      </w:r>
      <w:r>
        <w:rPr>
          <w:rFonts w:eastAsia="Arial"/>
          <w:color w:val="000000"/>
        </w:rPr>
        <w:t xml:space="preserve"> </w:t>
      </w:r>
      <w:r>
        <w:rPr>
          <w:color w:val="000000"/>
        </w:rPr>
        <w:t>semelhantes</w:t>
      </w:r>
      <w:r>
        <w:rPr>
          <w:rFonts w:eastAsia="Arial"/>
          <w:color w:val="000000"/>
        </w:rPr>
        <w:t xml:space="preserve"> </w:t>
      </w:r>
      <w:r>
        <w:rPr>
          <w:color w:val="000000"/>
        </w:rPr>
        <w:t>atingiram</w:t>
      </w:r>
      <w:r>
        <w:rPr>
          <w:rFonts w:eastAsia="Arial"/>
          <w:color w:val="000000"/>
        </w:rPr>
        <w:t xml:space="preserve"> </w:t>
      </w:r>
      <w:r>
        <w:rPr>
          <w:i/>
          <w:iCs/>
          <w:color w:val="000000"/>
        </w:rPr>
        <w:t>scores</w:t>
      </w:r>
      <w:r>
        <w:rPr>
          <w:rFonts w:eastAsia="Arial"/>
          <w:color w:val="000000"/>
        </w:rPr>
        <w:t xml:space="preserve"> </w:t>
      </w:r>
      <w:r>
        <w:rPr>
          <w:color w:val="000000"/>
        </w:rPr>
        <w:t>relativos</w:t>
      </w:r>
      <w:r>
        <w:rPr>
          <w:rFonts w:eastAsia="Arial"/>
          <w:color w:val="000000"/>
        </w:rPr>
        <w:t xml:space="preserve"> </w:t>
      </w:r>
      <w:r>
        <w:rPr>
          <w:color w:val="000000"/>
        </w:rPr>
        <w:t>maiores</w:t>
      </w:r>
      <w:r>
        <w:rPr>
          <w:rFonts w:eastAsia="Arial"/>
          <w:color w:val="000000"/>
        </w:rPr>
        <w:t xml:space="preserve"> </w:t>
      </w:r>
      <w:r>
        <w:rPr>
          <w:color w:val="000000"/>
        </w:rPr>
        <w:t>que</w:t>
      </w:r>
      <w:r>
        <w:rPr>
          <w:rFonts w:eastAsia="Arial"/>
          <w:color w:val="000000"/>
        </w:rPr>
        <w:t xml:space="preserve"> </w:t>
      </w:r>
      <w:r>
        <w:rPr>
          <w:color w:val="000000"/>
        </w:rPr>
        <w:t>0.65,</w:t>
      </w:r>
      <w:r>
        <w:rPr>
          <w:rFonts w:eastAsia="Arial"/>
          <w:color w:val="000000"/>
        </w:rPr>
        <w:t xml:space="preserve"> </w:t>
      </w:r>
      <w:r>
        <w:rPr>
          <w:color w:val="000000"/>
        </w:rPr>
        <w:t>tornando</w:t>
      </w:r>
      <w:r>
        <w:rPr>
          <w:rFonts w:eastAsia="Arial"/>
          <w:color w:val="000000"/>
        </w:rPr>
        <w:t xml:space="preserve"> </w:t>
      </w:r>
      <w:r>
        <w:rPr>
          <w:color w:val="000000"/>
        </w:rPr>
        <w:t>este</w:t>
      </w:r>
      <w:r>
        <w:rPr>
          <w:rFonts w:eastAsia="Arial"/>
          <w:color w:val="000000"/>
        </w:rPr>
        <w:t xml:space="preserve"> </w:t>
      </w:r>
      <w:r>
        <w:rPr>
          <w:color w:val="000000"/>
        </w:rPr>
        <w:t>valor,</w:t>
      </w:r>
      <w:r>
        <w:rPr>
          <w:rFonts w:eastAsia="Arial"/>
          <w:color w:val="000000"/>
        </w:rPr>
        <w:t xml:space="preserve"> </w:t>
      </w:r>
      <w:r>
        <w:rPr>
          <w:color w:val="000000"/>
        </w:rPr>
        <w:t>então,</w:t>
      </w:r>
      <w:r>
        <w:rPr>
          <w:rFonts w:eastAsia="Arial"/>
          <w:color w:val="000000"/>
        </w:rPr>
        <w:t xml:space="preserve"> </w:t>
      </w:r>
      <w:r>
        <w:rPr>
          <w:color w:val="000000"/>
        </w:rPr>
        <w:t>o</w:t>
      </w:r>
      <w:r>
        <w:rPr>
          <w:rFonts w:eastAsia="Arial"/>
          <w:color w:val="000000"/>
        </w:rPr>
        <w:t xml:space="preserve"> </w:t>
      </w:r>
      <w:r>
        <w:rPr>
          <w:i/>
          <w:iCs/>
          <w:color w:val="000000"/>
        </w:rPr>
        <w:t>score</w:t>
      </w:r>
      <w:r>
        <w:rPr>
          <w:rFonts w:eastAsia="Arial"/>
          <w:color w:val="000000"/>
        </w:rPr>
        <w:t xml:space="preserve"> </w:t>
      </w:r>
      <w:r>
        <w:rPr>
          <w:color w:val="000000"/>
        </w:rPr>
        <w:t>de</w:t>
      </w:r>
      <w:r>
        <w:rPr>
          <w:rFonts w:eastAsia="Arial"/>
          <w:color w:val="000000"/>
        </w:rPr>
        <w:t xml:space="preserve"> </w:t>
      </w:r>
      <w:r>
        <w:rPr>
          <w:color w:val="000000"/>
        </w:rPr>
        <w:t>corte</w:t>
      </w:r>
      <w:r>
        <w:rPr>
          <w:rFonts w:eastAsia="Arial"/>
          <w:color w:val="000000"/>
        </w:rPr>
        <w:t xml:space="preserve"> </w:t>
      </w:r>
      <w:r>
        <w:rPr>
          <w:color w:val="000000"/>
        </w:rPr>
        <w:t>utilizado</w:t>
      </w:r>
      <w:r>
        <w:rPr>
          <w:rFonts w:eastAsia="Arial"/>
          <w:color w:val="000000"/>
        </w:rPr>
        <w:t xml:space="preserve"> </w:t>
      </w:r>
      <w:r>
        <w:rPr>
          <w:color w:val="000000"/>
        </w:rPr>
        <w:t>para</w:t>
      </w:r>
      <w:r>
        <w:rPr>
          <w:rFonts w:eastAsia="Arial"/>
          <w:color w:val="000000"/>
        </w:rPr>
        <w:t xml:space="preserve"> </w:t>
      </w:r>
      <w:r>
        <w:rPr>
          <w:color w:val="000000"/>
        </w:rPr>
        <w:t>definir</w:t>
      </w:r>
      <w:r>
        <w:rPr>
          <w:rFonts w:eastAsia="Arial"/>
          <w:color w:val="000000"/>
        </w:rPr>
        <w:t xml:space="preserve"> </w:t>
      </w:r>
      <w:r>
        <w:rPr>
          <w:color w:val="000000"/>
        </w:rPr>
        <w:t>se</w:t>
      </w:r>
      <w:r>
        <w:rPr>
          <w:rFonts w:eastAsia="Arial"/>
          <w:color w:val="000000"/>
        </w:rPr>
        <w:t xml:space="preserve"> </w:t>
      </w:r>
      <w:r>
        <w:rPr>
          <w:color w:val="000000"/>
        </w:rPr>
        <w:t>um</w:t>
      </w:r>
      <w:r>
        <w:rPr>
          <w:rFonts w:eastAsia="Arial"/>
          <w:color w:val="000000"/>
        </w:rPr>
        <w:t xml:space="preserve"> </w:t>
      </w:r>
      <w:r>
        <w:rPr>
          <w:color w:val="000000"/>
        </w:rPr>
        <w:t>nome</w:t>
      </w:r>
      <w:r>
        <w:rPr>
          <w:rFonts w:eastAsia="Arial"/>
          <w:color w:val="000000"/>
        </w:rPr>
        <w:t xml:space="preserve"> </w:t>
      </w:r>
      <w:r>
        <w:rPr>
          <w:color w:val="000000"/>
        </w:rPr>
        <w:t>é</w:t>
      </w:r>
      <w:r>
        <w:rPr>
          <w:rFonts w:eastAsia="Arial"/>
          <w:color w:val="000000"/>
        </w:rPr>
        <w:t xml:space="preserve"> </w:t>
      </w:r>
      <w:r>
        <w:rPr>
          <w:color w:val="000000"/>
        </w:rPr>
        <w:t>semelhante</w:t>
      </w:r>
      <w:r>
        <w:rPr>
          <w:rFonts w:eastAsia="Arial"/>
          <w:color w:val="000000"/>
        </w:rPr>
        <w:t xml:space="preserve"> </w:t>
      </w:r>
      <w:r>
        <w:rPr>
          <w:color w:val="000000"/>
        </w:rPr>
        <w:t>o</w:t>
      </w:r>
      <w:r>
        <w:rPr>
          <w:rFonts w:eastAsia="Arial"/>
          <w:color w:val="000000"/>
        </w:rPr>
        <w:t xml:space="preserve"> </w:t>
      </w:r>
      <w:r>
        <w:rPr>
          <w:color w:val="000000"/>
        </w:rPr>
        <w:t>suficiente</w:t>
      </w:r>
      <w:r>
        <w:rPr>
          <w:rFonts w:eastAsia="Arial"/>
          <w:color w:val="000000"/>
        </w:rPr>
        <w:t xml:space="preserve"> </w:t>
      </w:r>
      <w:r>
        <w:rPr>
          <w:color w:val="000000"/>
        </w:rPr>
        <w:t>ao</w:t>
      </w:r>
      <w:r>
        <w:rPr>
          <w:rFonts w:eastAsia="Arial"/>
          <w:color w:val="000000"/>
        </w:rPr>
        <w:t xml:space="preserve"> </w:t>
      </w:r>
      <w:r>
        <w:rPr>
          <w:color w:val="000000"/>
        </w:rPr>
        <w:t>termo</w:t>
      </w:r>
      <w:r>
        <w:rPr>
          <w:rFonts w:eastAsia="Arial"/>
          <w:color w:val="000000"/>
        </w:rPr>
        <w:t xml:space="preserve"> </w:t>
      </w:r>
      <w:r>
        <w:rPr>
          <w:color w:val="000000"/>
        </w:rPr>
        <w:t>buscado</w:t>
      </w:r>
      <w:r>
        <w:rPr>
          <w:rFonts w:eastAsia="Arial"/>
          <w:color w:val="000000"/>
        </w:rPr>
        <w:t xml:space="preserve"> </w:t>
      </w:r>
      <w:r>
        <w:rPr>
          <w:color w:val="000000"/>
        </w:rPr>
        <w:t>para</w:t>
      </w:r>
      <w:r>
        <w:rPr>
          <w:rFonts w:eastAsia="Arial"/>
          <w:color w:val="000000"/>
        </w:rPr>
        <w:t xml:space="preserve"> </w:t>
      </w:r>
      <w:r>
        <w:rPr>
          <w:color w:val="000000"/>
        </w:rPr>
        <w:t>aparecer</w:t>
      </w:r>
      <w:r>
        <w:rPr>
          <w:rFonts w:eastAsia="Arial"/>
          <w:color w:val="000000"/>
        </w:rPr>
        <w:t xml:space="preserve"> </w:t>
      </w:r>
      <w:r>
        <w:rPr>
          <w:color w:val="000000"/>
        </w:rPr>
        <w:t>nos</w:t>
      </w:r>
      <w:r>
        <w:rPr>
          <w:rFonts w:eastAsia="Arial"/>
          <w:color w:val="000000"/>
        </w:rPr>
        <w:t xml:space="preserve"> </w:t>
      </w:r>
      <w:r>
        <w:rPr>
          <w:color w:val="000000"/>
        </w:rPr>
        <w:t>resultados</w:t>
      </w:r>
      <w:r>
        <w:rPr>
          <w:rFonts w:eastAsia="Arial"/>
          <w:color w:val="000000"/>
        </w:rPr>
        <w:t xml:space="preserve"> </w:t>
      </w:r>
      <w:r>
        <w:rPr>
          <w:color w:val="000000"/>
        </w:rPr>
        <w:t>da</w:t>
      </w:r>
      <w:r>
        <w:rPr>
          <w:rFonts w:eastAsia="Arial"/>
          <w:color w:val="000000"/>
        </w:rPr>
        <w:t xml:space="preserve"> </w:t>
      </w:r>
      <w:r>
        <w:rPr>
          <w:color w:val="000000"/>
        </w:rPr>
        <w:t>busca</w:t>
      </w:r>
      <w:r>
        <w:rPr>
          <w:rFonts w:eastAsia="Arial"/>
          <w:color w:val="000000"/>
        </w:rPr>
        <w:t xml:space="preserve"> </w:t>
      </w:r>
      <w:r>
        <w:rPr>
          <w:color w:val="000000"/>
        </w:rPr>
        <w:t>ou</w:t>
      </w:r>
      <w:r>
        <w:rPr>
          <w:rFonts w:eastAsia="Arial"/>
          <w:color w:val="000000"/>
        </w:rPr>
        <w:t xml:space="preserve"> </w:t>
      </w:r>
      <w:r>
        <w:rPr>
          <w:color w:val="000000"/>
        </w:rPr>
        <w:t>não.</w:t>
      </w:r>
    </w:p>
    <w:p w:rsidR="00270A16" w:rsidRDefault="00270A16" w:rsidP="00127CFF">
      <w:pPr>
        <w:pStyle w:val="ndicedeilustraoTCC"/>
      </w:pPr>
    </w:p>
    <w:p w:rsidR="00270A16" w:rsidRPr="00127CFF" w:rsidRDefault="00270A16" w:rsidP="00127CFF">
      <w:pPr>
        <w:pStyle w:val="ndicedeilustraoTCC"/>
      </w:pPr>
      <w:bookmarkStart w:id="185" w:name="_Toc379144219"/>
      <w:r w:rsidRPr="00127CFF">
        <w:rPr>
          <w:b/>
        </w:rPr>
        <w:t>Quadro</w:t>
      </w:r>
      <w:r w:rsidRPr="00127CFF">
        <w:rPr>
          <w:rFonts w:eastAsia="Arial"/>
          <w:b/>
        </w:rPr>
        <w:t xml:space="preserve"> </w:t>
      </w:r>
      <w:r w:rsidRPr="00127CFF">
        <w:rPr>
          <w:b/>
        </w:rPr>
        <w:fldChar w:fldCharType="begin"/>
      </w:r>
      <w:r w:rsidRPr="00127CFF">
        <w:rPr>
          <w:b/>
        </w:rPr>
        <w:instrText xml:space="preserve"> SEQ "Quadro" \*Arabic </w:instrText>
      </w:r>
      <w:r w:rsidRPr="00127CFF">
        <w:rPr>
          <w:b/>
        </w:rPr>
        <w:fldChar w:fldCharType="separate"/>
      </w:r>
      <w:r w:rsidR="00B76AE8">
        <w:rPr>
          <w:b/>
          <w:noProof/>
        </w:rPr>
        <w:t>2</w:t>
      </w:r>
      <w:r w:rsidRPr="00127CFF">
        <w:rPr>
          <w:b/>
        </w:rPr>
        <w:fldChar w:fldCharType="end"/>
      </w:r>
      <w:r w:rsidRPr="00127CFF">
        <w:t>.</w:t>
      </w:r>
      <w:r w:rsidRPr="00127CFF">
        <w:rPr>
          <w:rFonts w:eastAsia="Arial"/>
        </w:rPr>
        <w:t xml:space="preserve"> </w:t>
      </w:r>
      <w:r w:rsidRPr="00127CFF">
        <w:rPr>
          <w:i/>
        </w:rPr>
        <w:t>Scores</w:t>
      </w:r>
      <w:r w:rsidRPr="00127CFF">
        <w:rPr>
          <w:rFonts w:eastAsia="Arial"/>
        </w:rPr>
        <w:t xml:space="preserve"> </w:t>
      </w:r>
      <w:r w:rsidRPr="00127CFF">
        <w:t>da</w:t>
      </w:r>
      <w:r w:rsidRPr="00127CFF">
        <w:rPr>
          <w:rFonts w:eastAsia="Arial"/>
        </w:rPr>
        <w:t xml:space="preserve"> </w:t>
      </w:r>
      <w:r w:rsidRPr="00127CFF">
        <w:t>comparação</w:t>
      </w:r>
      <w:r w:rsidRPr="00127CFF">
        <w:rPr>
          <w:rFonts w:eastAsia="Arial"/>
        </w:rPr>
        <w:t xml:space="preserve"> </w:t>
      </w:r>
      <w:r w:rsidRPr="00127CFF">
        <w:t>de</w:t>
      </w:r>
      <w:r w:rsidRPr="00127CFF">
        <w:rPr>
          <w:rFonts w:eastAsia="Arial"/>
        </w:rPr>
        <w:t xml:space="preserve"> </w:t>
      </w:r>
      <w:r w:rsidRPr="00127CFF">
        <w:t>20</w:t>
      </w:r>
      <w:r w:rsidRPr="00127CFF">
        <w:rPr>
          <w:rFonts w:eastAsia="Arial"/>
        </w:rPr>
        <w:t xml:space="preserve"> </w:t>
      </w:r>
      <w:r w:rsidRPr="00127CFF">
        <w:t>pares</w:t>
      </w:r>
      <w:r w:rsidRPr="00127CFF">
        <w:rPr>
          <w:rFonts w:eastAsia="Arial"/>
        </w:rPr>
        <w:t xml:space="preserve"> </w:t>
      </w:r>
      <w:r w:rsidRPr="00127CFF">
        <w:t>de</w:t>
      </w:r>
      <w:r w:rsidRPr="00127CFF">
        <w:rPr>
          <w:rFonts w:eastAsia="Arial"/>
        </w:rPr>
        <w:t xml:space="preserve"> </w:t>
      </w:r>
      <w:r w:rsidRPr="00127CFF">
        <w:t>nomes.</w:t>
      </w:r>
      <w:bookmarkEnd w:id="185"/>
    </w:p>
    <w:tbl>
      <w:tblPr>
        <w:tblW w:w="0" w:type="auto"/>
        <w:tblInd w:w="-60" w:type="dxa"/>
        <w:tblLayout w:type="fixed"/>
        <w:tblLook w:val="0000" w:firstRow="0" w:lastRow="0" w:firstColumn="0" w:lastColumn="0" w:noHBand="0" w:noVBand="0"/>
      </w:tblPr>
      <w:tblGrid>
        <w:gridCol w:w="1668"/>
        <w:gridCol w:w="1616"/>
        <w:gridCol w:w="1616"/>
        <w:gridCol w:w="1626"/>
        <w:gridCol w:w="842"/>
        <w:gridCol w:w="1523"/>
      </w:tblGrid>
      <w:tr w:rsidR="00270A16" w:rsidTr="00315986">
        <w:trPr>
          <w:trHeight w:val="403"/>
        </w:trPr>
        <w:tc>
          <w:tcPr>
            <w:tcW w:w="1668" w:type="dxa"/>
            <w:tcBorders>
              <w:top w:val="single" w:sz="8" w:space="0" w:color="000000"/>
              <w:left w:val="single" w:sz="8" w:space="0" w:color="000000"/>
            </w:tcBorders>
            <w:shd w:val="clear" w:color="auto" w:fill="FFFFFF"/>
            <w:vAlign w:val="center"/>
          </w:tcPr>
          <w:p w:rsidR="00270A16" w:rsidRDefault="00270A16" w:rsidP="00315986">
            <w:pPr>
              <w:suppressAutoHyphens w:val="0"/>
              <w:snapToGrid w:val="0"/>
              <w:rPr>
                <w:rFonts w:ascii="Arial" w:hAnsi="Arial" w:cs="Arial"/>
                <w:b/>
                <w:bCs/>
                <w:sz w:val="20"/>
                <w:szCs w:val="20"/>
                <w:lang w:eastAsia="pt-BR"/>
              </w:rPr>
            </w:pPr>
            <w:r>
              <w:rPr>
                <w:rFonts w:ascii="Arial" w:hAnsi="Arial" w:cs="Arial"/>
                <w:b/>
                <w:bCs/>
                <w:sz w:val="20"/>
                <w:szCs w:val="20"/>
                <w:lang w:eastAsia="pt-BR"/>
              </w:rPr>
              <w:t>Nome</w:t>
            </w:r>
            <w:r>
              <w:rPr>
                <w:rFonts w:ascii="Arial" w:eastAsia="Arial" w:hAnsi="Arial" w:cs="Arial"/>
                <w:b/>
                <w:bCs/>
                <w:sz w:val="20"/>
                <w:szCs w:val="20"/>
                <w:lang w:eastAsia="pt-BR"/>
              </w:rPr>
              <w:t xml:space="preserve"> </w:t>
            </w:r>
            <w:r>
              <w:rPr>
                <w:rFonts w:ascii="Arial" w:hAnsi="Arial" w:cs="Arial"/>
                <w:b/>
                <w:bCs/>
                <w:sz w:val="20"/>
                <w:szCs w:val="20"/>
                <w:lang w:eastAsia="pt-BR"/>
              </w:rPr>
              <w:t>1</w:t>
            </w:r>
          </w:p>
        </w:tc>
        <w:tc>
          <w:tcPr>
            <w:tcW w:w="1616" w:type="dxa"/>
            <w:tcBorders>
              <w:top w:val="single" w:sz="8" w:space="0" w:color="000000"/>
            </w:tcBorders>
            <w:shd w:val="clear" w:color="auto" w:fill="FFFFFF"/>
            <w:vAlign w:val="center"/>
          </w:tcPr>
          <w:p w:rsidR="00270A16" w:rsidRDefault="00270A16" w:rsidP="00315986">
            <w:pPr>
              <w:suppressAutoHyphens w:val="0"/>
              <w:snapToGrid w:val="0"/>
              <w:rPr>
                <w:rFonts w:ascii="Arial" w:hAnsi="Arial" w:cs="Arial"/>
                <w:b/>
                <w:bCs/>
                <w:sz w:val="20"/>
                <w:szCs w:val="20"/>
                <w:lang w:eastAsia="pt-BR"/>
              </w:rPr>
            </w:pPr>
            <w:r>
              <w:rPr>
                <w:rFonts w:ascii="Arial" w:hAnsi="Arial" w:cs="Arial"/>
                <w:b/>
                <w:bCs/>
                <w:sz w:val="20"/>
                <w:szCs w:val="20"/>
                <w:lang w:eastAsia="pt-BR"/>
              </w:rPr>
              <w:t>Nome</w:t>
            </w:r>
            <w:r>
              <w:rPr>
                <w:rFonts w:ascii="Arial" w:eastAsia="Arial" w:hAnsi="Arial" w:cs="Arial"/>
                <w:b/>
                <w:bCs/>
                <w:sz w:val="20"/>
                <w:szCs w:val="20"/>
                <w:lang w:eastAsia="pt-BR"/>
              </w:rPr>
              <w:t xml:space="preserve"> </w:t>
            </w:r>
            <w:r>
              <w:rPr>
                <w:rFonts w:ascii="Arial" w:hAnsi="Arial" w:cs="Arial"/>
                <w:b/>
                <w:bCs/>
                <w:sz w:val="20"/>
                <w:szCs w:val="20"/>
                <w:lang w:eastAsia="pt-BR"/>
              </w:rPr>
              <w:t>2</w:t>
            </w:r>
          </w:p>
        </w:tc>
        <w:tc>
          <w:tcPr>
            <w:tcW w:w="1616" w:type="dxa"/>
            <w:tcBorders>
              <w:top w:val="single" w:sz="8" w:space="0" w:color="000000"/>
            </w:tcBorders>
            <w:shd w:val="clear" w:color="auto" w:fill="FFFFFF"/>
            <w:vAlign w:val="center"/>
          </w:tcPr>
          <w:p w:rsidR="00270A16" w:rsidRDefault="00270A16" w:rsidP="00315986">
            <w:pPr>
              <w:suppressAutoHyphens w:val="0"/>
              <w:snapToGrid w:val="0"/>
              <w:rPr>
                <w:rFonts w:ascii="Arial" w:hAnsi="Arial" w:cs="Arial"/>
                <w:b/>
                <w:bCs/>
                <w:sz w:val="20"/>
                <w:szCs w:val="20"/>
                <w:lang w:eastAsia="pt-BR"/>
              </w:rPr>
            </w:pPr>
            <w:r>
              <w:rPr>
                <w:rFonts w:ascii="Arial" w:hAnsi="Arial" w:cs="Arial"/>
                <w:b/>
                <w:bCs/>
                <w:sz w:val="20"/>
                <w:szCs w:val="20"/>
                <w:lang w:eastAsia="pt-BR"/>
              </w:rPr>
              <w:t>Metaphone</w:t>
            </w:r>
            <w:r>
              <w:rPr>
                <w:rFonts w:ascii="Arial" w:eastAsia="Arial" w:hAnsi="Arial" w:cs="Arial"/>
                <w:b/>
                <w:bCs/>
                <w:sz w:val="20"/>
                <w:szCs w:val="20"/>
                <w:lang w:eastAsia="pt-BR"/>
              </w:rPr>
              <w:t xml:space="preserve"> </w:t>
            </w:r>
            <w:r>
              <w:rPr>
                <w:rFonts w:ascii="Arial" w:hAnsi="Arial" w:cs="Arial"/>
                <w:b/>
                <w:bCs/>
                <w:sz w:val="20"/>
                <w:szCs w:val="20"/>
                <w:lang w:eastAsia="pt-BR"/>
              </w:rPr>
              <w:t>1</w:t>
            </w:r>
          </w:p>
        </w:tc>
        <w:tc>
          <w:tcPr>
            <w:tcW w:w="1626" w:type="dxa"/>
            <w:tcBorders>
              <w:top w:val="single" w:sz="8" w:space="0" w:color="000000"/>
            </w:tcBorders>
            <w:shd w:val="clear" w:color="auto" w:fill="FFFFFF"/>
            <w:vAlign w:val="center"/>
          </w:tcPr>
          <w:p w:rsidR="00270A16" w:rsidRDefault="00270A16" w:rsidP="00315986">
            <w:pPr>
              <w:suppressAutoHyphens w:val="0"/>
              <w:snapToGrid w:val="0"/>
              <w:rPr>
                <w:rFonts w:ascii="Arial" w:hAnsi="Arial" w:cs="Arial"/>
                <w:b/>
                <w:bCs/>
                <w:sz w:val="20"/>
                <w:szCs w:val="20"/>
                <w:lang w:eastAsia="pt-BR"/>
              </w:rPr>
            </w:pPr>
            <w:r>
              <w:rPr>
                <w:rFonts w:ascii="Arial" w:hAnsi="Arial" w:cs="Arial"/>
                <w:b/>
                <w:bCs/>
                <w:sz w:val="20"/>
                <w:szCs w:val="20"/>
                <w:lang w:eastAsia="pt-BR"/>
              </w:rPr>
              <w:t>Metaphone</w:t>
            </w:r>
            <w:r>
              <w:rPr>
                <w:rFonts w:ascii="Arial" w:eastAsia="Arial" w:hAnsi="Arial" w:cs="Arial"/>
                <w:b/>
                <w:bCs/>
                <w:sz w:val="20"/>
                <w:szCs w:val="20"/>
                <w:lang w:eastAsia="pt-BR"/>
              </w:rPr>
              <w:t xml:space="preserve"> </w:t>
            </w:r>
            <w:r>
              <w:rPr>
                <w:rFonts w:ascii="Arial" w:hAnsi="Arial" w:cs="Arial"/>
                <w:b/>
                <w:bCs/>
                <w:sz w:val="20"/>
                <w:szCs w:val="20"/>
                <w:lang w:eastAsia="pt-BR"/>
              </w:rPr>
              <w:t>2</w:t>
            </w:r>
          </w:p>
        </w:tc>
        <w:tc>
          <w:tcPr>
            <w:tcW w:w="842" w:type="dxa"/>
            <w:tcBorders>
              <w:top w:val="single" w:sz="8" w:space="0" w:color="000000"/>
            </w:tcBorders>
            <w:shd w:val="clear" w:color="auto" w:fill="FFFFFF"/>
            <w:vAlign w:val="center"/>
          </w:tcPr>
          <w:p w:rsidR="00270A16" w:rsidRDefault="00270A16" w:rsidP="00315986">
            <w:pPr>
              <w:suppressAutoHyphens w:val="0"/>
              <w:snapToGrid w:val="0"/>
              <w:rPr>
                <w:rFonts w:ascii="Arial" w:hAnsi="Arial" w:cs="Arial"/>
                <w:b/>
                <w:bCs/>
                <w:sz w:val="20"/>
                <w:szCs w:val="20"/>
                <w:lang w:eastAsia="pt-BR"/>
              </w:rPr>
            </w:pPr>
            <w:r>
              <w:rPr>
                <w:rFonts w:ascii="Arial" w:hAnsi="Arial" w:cs="Arial"/>
                <w:b/>
                <w:bCs/>
                <w:sz w:val="20"/>
                <w:szCs w:val="20"/>
                <w:lang w:eastAsia="pt-BR"/>
              </w:rPr>
              <w:t>Score</w:t>
            </w:r>
          </w:p>
        </w:tc>
        <w:tc>
          <w:tcPr>
            <w:tcW w:w="1523" w:type="dxa"/>
            <w:tcBorders>
              <w:top w:val="single" w:sz="8" w:space="0" w:color="000000"/>
              <w:right w:val="single" w:sz="8" w:space="0" w:color="000000"/>
            </w:tcBorders>
            <w:shd w:val="clear" w:color="auto" w:fill="FFFFFF"/>
            <w:vAlign w:val="center"/>
          </w:tcPr>
          <w:p w:rsidR="00270A16" w:rsidRDefault="00270A16" w:rsidP="00315986">
            <w:pPr>
              <w:suppressAutoHyphens w:val="0"/>
              <w:snapToGrid w:val="0"/>
              <w:rPr>
                <w:rFonts w:ascii="Arial" w:hAnsi="Arial" w:cs="Arial"/>
                <w:b/>
                <w:bCs/>
                <w:sz w:val="20"/>
                <w:szCs w:val="20"/>
                <w:lang w:eastAsia="pt-BR"/>
              </w:rPr>
            </w:pPr>
            <w:r>
              <w:rPr>
                <w:rFonts w:ascii="Arial" w:hAnsi="Arial" w:cs="Arial"/>
                <w:b/>
                <w:bCs/>
                <w:sz w:val="20"/>
                <w:szCs w:val="20"/>
                <w:lang w:eastAsia="pt-BR"/>
              </w:rPr>
              <w:t>Score</w:t>
            </w:r>
            <w:r>
              <w:rPr>
                <w:rFonts w:ascii="Arial" w:eastAsia="Arial" w:hAnsi="Arial" w:cs="Arial"/>
                <w:b/>
                <w:bCs/>
                <w:sz w:val="20"/>
                <w:szCs w:val="20"/>
                <w:lang w:eastAsia="pt-BR"/>
              </w:rPr>
              <w:t xml:space="preserve"> </w:t>
            </w:r>
            <w:r>
              <w:rPr>
                <w:rFonts w:ascii="Arial" w:hAnsi="Arial" w:cs="Arial"/>
                <w:b/>
                <w:bCs/>
                <w:sz w:val="20"/>
                <w:szCs w:val="20"/>
                <w:lang w:eastAsia="pt-BR"/>
              </w:rPr>
              <w:t>Relativo</w:t>
            </w:r>
          </w:p>
        </w:tc>
      </w:tr>
      <w:tr w:rsidR="00270A16" w:rsidTr="00315986">
        <w:trPr>
          <w:trHeight w:val="319"/>
        </w:trPr>
        <w:tc>
          <w:tcPr>
            <w:tcW w:w="1668" w:type="dxa"/>
            <w:tcBorders>
              <w:top w:val="single" w:sz="8" w:space="0" w:color="000000"/>
              <w:left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b/>
                <w:bCs/>
                <w:sz w:val="20"/>
                <w:szCs w:val="20"/>
                <w:lang w:eastAsia="pt-BR"/>
              </w:rPr>
            </w:pPr>
            <w:r>
              <w:rPr>
                <w:rFonts w:ascii="Arial" w:hAnsi="Arial" w:cs="Arial"/>
                <w:b/>
                <w:bCs/>
                <w:sz w:val="20"/>
                <w:szCs w:val="20"/>
                <w:lang w:eastAsia="pt-BR"/>
              </w:rPr>
              <w:t>Cristiane</w:t>
            </w:r>
          </w:p>
        </w:tc>
        <w:tc>
          <w:tcPr>
            <w:tcW w:w="1616" w:type="dxa"/>
            <w:tcBorders>
              <w:top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Christyanne</w:t>
            </w:r>
          </w:p>
        </w:tc>
        <w:tc>
          <w:tcPr>
            <w:tcW w:w="1616" w:type="dxa"/>
            <w:tcBorders>
              <w:top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KISANE</w:t>
            </w:r>
          </w:p>
        </w:tc>
        <w:tc>
          <w:tcPr>
            <w:tcW w:w="1626" w:type="dxa"/>
            <w:tcBorders>
              <w:top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KISANE</w:t>
            </w:r>
          </w:p>
        </w:tc>
        <w:tc>
          <w:tcPr>
            <w:tcW w:w="842" w:type="dxa"/>
            <w:tcBorders>
              <w:top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12</w:t>
            </w:r>
          </w:p>
        </w:tc>
        <w:tc>
          <w:tcPr>
            <w:tcW w:w="1523" w:type="dxa"/>
            <w:tcBorders>
              <w:top w:val="single" w:sz="8" w:space="0" w:color="000000"/>
              <w:bottom w:val="single" w:sz="8" w:space="0" w:color="000000"/>
              <w:right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1</w:t>
            </w:r>
          </w:p>
        </w:tc>
      </w:tr>
      <w:tr w:rsidR="00270A16" w:rsidTr="00315986">
        <w:trPr>
          <w:trHeight w:val="319"/>
        </w:trPr>
        <w:tc>
          <w:tcPr>
            <w:tcW w:w="1668" w:type="dxa"/>
            <w:tcBorders>
              <w:left w:val="single" w:sz="8" w:space="0" w:color="000000"/>
            </w:tcBorders>
            <w:shd w:val="clear" w:color="auto" w:fill="auto"/>
            <w:vAlign w:val="center"/>
          </w:tcPr>
          <w:p w:rsidR="00270A16" w:rsidRDefault="00270A16" w:rsidP="00315986">
            <w:pPr>
              <w:suppressAutoHyphens w:val="0"/>
              <w:snapToGrid w:val="0"/>
              <w:rPr>
                <w:rFonts w:ascii="Arial" w:hAnsi="Arial" w:cs="Arial"/>
                <w:b/>
                <w:bCs/>
                <w:sz w:val="20"/>
                <w:szCs w:val="20"/>
                <w:lang w:eastAsia="pt-BR"/>
              </w:rPr>
            </w:pPr>
            <w:r>
              <w:rPr>
                <w:rFonts w:ascii="Arial" w:hAnsi="Arial" w:cs="Arial"/>
                <w:b/>
                <w:bCs/>
                <w:sz w:val="20"/>
                <w:szCs w:val="20"/>
                <w:lang w:eastAsia="pt-BR"/>
              </w:rPr>
              <w:t>Cristiane</w:t>
            </w:r>
          </w:p>
        </w:tc>
        <w:tc>
          <w:tcPr>
            <w:tcW w:w="1616" w:type="dxa"/>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Cristtina</w:t>
            </w:r>
          </w:p>
        </w:tc>
        <w:tc>
          <w:tcPr>
            <w:tcW w:w="1616" w:type="dxa"/>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KISANE</w:t>
            </w:r>
          </w:p>
        </w:tc>
        <w:tc>
          <w:tcPr>
            <w:tcW w:w="1626" w:type="dxa"/>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KISNA</w:t>
            </w:r>
          </w:p>
        </w:tc>
        <w:tc>
          <w:tcPr>
            <w:tcW w:w="842" w:type="dxa"/>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8</w:t>
            </w:r>
          </w:p>
        </w:tc>
        <w:tc>
          <w:tcPr>
            <w:tcW w:w="1523" w:type="dxa"/>
            <w:tcBorders>
              <w:right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0,73</w:t>
            </w:r>
          </w:p>
        </w:tc>
      </w:tr>
      <w:tr w:rsidR="00270A16" w:rsidTr="00315986">
        <w:trPr>
          <w:trHeight w:val="319"/>
        </w:trPr>
        <w:tc>
          <w:tcPr>
            <w:tcW w:w="1668" w:type="dxa"/>
            <w:tcBorders>
              <w:top w:val="single" w:sz="8" w:space="0" w:color="000000"/>
              <w:left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b/>
                <w:bCs/>
                <w:sz w:val="20"/>
                <w:szCs w:val="20"/>
                <w:lang w:eastAsia="pt-BR"/>
              </w:rPr>
            </w:pPr>
            <w:r>
              <w:rPr>
                <w:rFonts w:ascii="Arial" w:hAnsi="Arial" w:cs="Arial"/>
                <w:b/>
                <w:bCs/>
                <w:sz w:val="20"/>
                <w:szCs w:val="20"/>
                <w:lang w:eastAsia="pt-BR"/>
              </w:rPr>
              <w:t>Tiago</w:t>
            </w:r>
          </w:p>
        </w:tc>
        <w:tc>
          <w:tcPr>
            <w:tcW w:w="1616" w:type="dxa"/>
            <w:tcBorders>
              <w:top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Thiago</w:t>
            </w:r>
          </w:p>
        </w:tc>
        <w:tc>
          <w:tcPr>
            <w:tcW w:w="1616" w:type="dxa"/>
            <w:tcBorders>
              <w:top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TAG</w:t>
            </w:r>
          </w:p>
        </w:tc>
        <w:tc>
          <w:tcPr>
            <w:tcW w:w="1626" w:type="dxa"/>
            <w:tcBorders>
              <w:top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TAG</w:t>
            </w:r>
          </w:p>
        </w:tc>
        <w:tc>
          <w:tcPr>
            <w:tcW w:w="842" w:type="dxa"/>
            <w:tcBorders>
              <w:top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6</w:t>
            </w:r>
          </w:p>
        </w:tc>
        <w:tc>
          <w:tcPr>
            <w:tcW w:w="1523" w:type="dxa"/>
            <w:tcBorders>
              <w:top w:val="single" w:sz="8" w:space="0" w:color="000000"/>
              <w:bottom w:val="single" w:sz="8" w:space="0" w:color="000000"/>
              <w:right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1</w:t>
            </w:r>
          </w:p>
        </w:tc>
      </w:tr>
      <w:tr w:rsidR="00270A16" w:rsidTr="00315986">
        <w:trPr>
          <w:trHeight w:val="319"/>
        </w:trPr>
        <w:tc>
          <w:tcPr>
            <w:tcW w:w="1668" w:type="dxa"/>
            <w:tcBorders>
              <w:left w:val="single" w:sz="8" w:space="0" w:color="000000"/>
            </w:tcBorders>
            <w:shd w:val="clear" w:color="auto" w:fill="auto"/>
            <w:vAlign w:val="center"/>
          </w:tcPr>
          <w:p w:rsidR="00270A16" w:rsidRDefault="00270A16" w:rsidP="00315986">
            <w:pPr>
              <w:suppressAutoHyphens w:val="0"/>
              <w:snapToGrid w:val="0"/>
              <w:rPr>
                <w:rFonts w:ascii="Arial" w:hAnsi="Arial" w:cs="Arial"/>
                <w:b/>
                <w:bCs/>
                <w:sz w:val="20"/>
                <w:szCs w:val="20"/>
                <w:lang w:eastAsia="pt-BR"/>
              </w:rPr>
            </w:pPr>
            <w:r>
              <w:rPr>
                <w:rFonts w:ascii="Arial" w:hAnsi="Arial" w:cs="Arial"/>
                <w:b/>
                <w:bCs/>
                <w:sz w:val="20"/>
                <w:szCs w:val="20"/>
                <w:lang w:eastAsia="pt-BR"/>
              </w:rPr>
              <w:t>Thiago</w:t>
            </w:r>
          </w:p>
        </w:tc>
        <w:tc>
          <w:tcPr>
            <w:tcW w:w="1616" w:type="dxa"/>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Yago</w:t>
            </w:r>
          </w:p>
        </w:tc>
        <w:tc>
          <w:tcPr>
            <w:tcW w:w="1616" w:type="dxa"/>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TAG</w:t>
            </w:r>
          </w:p>
        </w:tc>
        <w:tc>
          <w:tcPr>
            <w:tcW w:w="1626" w:type="dxa"/>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AG</w:t>
            </w:r>
          </w:p>
        </w:tc>
        <w:tc>
          <w:tcPr>
            <w:tcW w:w="842" w:type="dxa"/>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4</w:t>
            </w:r>
          </w:p>
        </w:tc>
        <w:tc>
          <w:tcPr>
            <w:tcW w:w="1523" w:type="dxa"/>
            <w:tcBorders>
              <w:right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0,8</w:t>
            </w:r>
          </w:p>
        </w:tc>
      </w:tr>
      <w:tr w:rsidR="00270A16" w:rsidTr="00315986">
        <w:trPr>
          <w:trHeight w:val="319"/>
        </w:trPr>
        <w:tc>
          <w:tcPr>
            <w:tcW w:w="1668" w:type="dxa"/>
            <w:tcBorders>
              <w:top w:val="single" w:sz="8" w:space="0" w:color="000000"/>
              <w:left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b/>
                <w:bCs/>
                <w:sz w:val="20"/>
                <w:szCs w:val="20"/>
                <w:lang w:eastAsia="pt-BR"/>
              </w:rPr>
            </w:pPr>
            <w:r>
              <w:rPr>
                <w:rFonts w:ascii="Arial" w:hAnsi="Arial" w:cs="Arial"/>
                <w:b/>
                <w:bCs/>
                <w:sz w:val="20"/>
                <w:szCs w:val="20"/>
                <w:lang w:eastAsia="pt-BR"/>
              </w:rPr>
              <w:t>Tiago</w:t>
            </w:r>
          </w:p>
        </w:tc>
        <w:tc>
          <w:tcPr>
            <w:tcW w:w="1616" w:type="dxa"/>
            <w:tcBorders>
              <w:top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Diego</w:t>
            </w:r>
          </w:p>
        </w:tc>
        <w:tc>
          <w:tcPr>
            <w:tcW w:w="1616" w:type="dxa"/>
            <w:tcBorders>
              <w:top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TAG</w:t>
            </w:r>
          </w:p>
        </w:tc>
        <w:tc>
          <w:tcPr>
            <w:tcW w:w="1626" w:type="dxa"/>
            <w:tcBorders>
              <w:top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DIEG</w:t>
            </w:r>
          </w:p>
        </w:tc>
        <w:tc>
          <w:tcPr>
            <w:tcW w:w="842" w:type="dxa"/>
            <w:tcBorders>
              <w:top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2</w:t>
            </w:r>
          </w:p>
        </w:tc>
        <w:tc>
          <w:tcPr>
            <w:tcW w:w="1523" w:type="dxa"/>
            <w:tcBorders>
              <w:top w:val="single" w:sz="8" w:space="0" w:color="000000"/>
              <w:bottom w:val="single" w:sz="8" w:space="0" w:color="000000"/>
              <w:right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0,28</w:t>
            </w:r>
          </w:p>
        </w:tc>
      </w:tr>
      <w:tr w:rsidR="00270A16" w:rsidTr="00315986">
        <w:trPr>
          <w:trHeight w:val="319"/>
        </w:trPr>
        <w:tc>
          <w:tcPr>
            <w:tcW w:w="1668" w:type="dxa"/>
            <w:tcBorders>
              <w:left w:val="single" w:sz="8" w:space="0" w:color="000000"/>
            </w:tcBorders>
            <w:shd w:val="clear" w:color="auto" w:fill="auto"/>
            <w:vAlign w:val="center"/>
          </w:tcPr>
          <w:p w:rsidR="00270A16" w:rsidRDefault="00270A16" w:rsidP="00315986">
            <w:pPr>
              <w:suppressAutoHyphens w:val="0"/>
              <w:snapToGrid w:val="0"/>
              <w:rPr>
                <w:rFonts w:ascii="Arial" w:hAnsi="Arial" w:cs="Arial"/>
                <w:b/>
                <w:bCs/>
                <w:sz w:val="20"/>
                <w:szCs w:val="20"/>
                <w:lang w:eastAsia="pt-BR"/>
              </w:rPr>
            </w:pPr>
            <w:r>
              <w:rPr>
                <w:rFonts w:ascii="Arial" w:hAnsi="Arial" w:cs="Arial"/>
                <w:b/>
                <w:bCs/>
                <w:sz w:val="20"/>
                <w:szCs w:val="20"/>
                <w:lang w:eastAsia="pt-BR"/>
              </w:rPr>
              <w:t>Isabela</w:t>
            </w:r>
          </w:p>
        </w:tc>
        <w:tc>
          <w:tcPr>
            <w:tcW w:w="1616" w:type="dxa"/>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Isabelle</w:t>
            </w:r>
          </w:p>
        </w:tc>
        <w:tc>
          <w:tcPr>
            <w:tcW w:w="1616" w:type="dxa"/>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ISABEL</w:t>
            </w:r>
          </w:p>
        </w:tc>
        <w:tc>
          <w:tcPr>
            <w:tcW w:w="1626" w:type="dxa"/>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ISABEL</w:t>
            </w:r>
          </w:p>
        </w:tc>
        <w:tc>
          <w:tcPr>
            <w:tcW w:w="842" w:type="dxa"/>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12</w:t>
            </w:r>
          </w:p>
        </w:tc>
        <w:tc>
          <w:tcPr>
            <w:tcW w:w="1523" w:type="dxa"/>
            <w:tcBorders>
              <w:right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1</w:t>
            </w:r>
          </w:p>
        </w:tc>
      </w:tr>
      <w:tr w:rsidR="00270A16" w:rsidTr="00315986">
        <w:trPr>
          <w:trHeight w:val="319"/>
        </w:trPr>
        <w:tc>
          <w:tcPr>
            <w:tcW w:w="1668" w:type="dxa"/>
            <w:tcBorders>
              <w:top w:val="single" w:sz="8" w:space="0" w:color="000000"/>
              <w:left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b/>
                <w:bCs/>
                <w:sz w:val="20"/>
                <w:szCs w:val="20"/>
                <w:lang w:eastAsia="pt-BR"/>
              </w:rPr>
            </w:pPr>
            <w:r>
              <w:rPr>
                <w:rFonts w:ascii="Arial" w:hAnsi="Arial" w:cs="Arial"/>
                <w:b/>
                <w:bCs/>
                <w:sz w:val="20"/>
                <w:szCs w:val="20"/>
                <w:lang w:eastAsia="pt-BR"/>
              </w:rPr>
              <w:t>Isabella</w:t>
            </w:r>
          </w:p>
        </w:tc>
        <w:tc>
          <w:tcPr>
            <w:tcW w:w="1616" w:type="dxa"/>
            <w:tcBorders>
              <w:top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Isabel</w:t>
            </w:r>
          </w:p>
        </w:tc>
        <w:tc>
          <w:tcPr>
            <w:tcW w:w="1616" w:type="dxa"/>
            <w:tcBorders>
              <w:top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ISABEL</w:t>
            </w:r>
          </w:p>
        </w:tc>
        <w:tc>
          <w:tcPr>
            <w:tcW w:w="1626" w:type="dxa"/>
            <w:tcBorders>
              <w:top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ISABEL</w:t>
            </w:r>
          </w:p>
        </w:tc>
        <w:tc>
          <w:tcPr>
            <w:tcW w:w="842" w:type="dxa"/>
            <w:tcBorders>
              <w:top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12</w:t>
            </w:r>
          </w:p>
        </w:tc>
        <w:tc>
          <w:tcPr>
            <w:tcW w:w="1523" w:type="dxa"/>
            <w:tcBorders>
              <w:top w:val="single" w:sz="8" w:space="0" w:color="000000"/>
              <w:bottom w:val="single" w:sz="8" w:space="0" w:color="000000"/>
              <w:right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1</w:t>
            </w:r>
          </w:p>
        </w:tc>
      </w:tr>
      <w:tr w:rsidR="00270A16" w:rsidTr="00315986">
        <w:trPr>
          <w:trHeight w:val="319"/>
        </w:trPr>
        <w:tc>
          <w:tcPr>
            <w:tcW w:w="1668" w:type="dxa"/>
            <w:tcBorders>
              <w:left w:val="single" w:sz="8" w:space="0" w:color="000000"/>
            </w:tcBorders>
            <w:shd w:val="clear" w:color="auto" w:fill="auto"/>
            <w:vAlign w:val="center"/>
          </w:tcPr>
          <w:p w:rsidR="00270A16" w:rsidRDefault="00270A16" w:rsidP="00315986">
            <w:pPr>
              <w:suppressAutoHyphens w:val="0"/>
              <w:snapToGrid w:val="0"/>
              <w:rPr>
                <w:rFonts w:ascii="Arial" w:hAnsi="Arial" w:cs="Arial"/>
                <w:b/>
                <w:bCs/>
                <w:sz w:val="20"/>
                <w:szCs w:val="20"/>
                <w:lang w:eastAsia="pt-BR"/>
              </w:rPr>
            </w:pPr>
            <w:r>
              <w:rPr>
                <w:rFonts w:ascii="Arial" w:hAnsi="Arial" w:cs="Arial"/>
                <w:b/>
                <w:bCs/>
                <w:sz w:val="20"/>
                <w:szCs w:val="20"/>
                <w:lang w:eastAsia="pt-BR"/>
              </w:rPr>
              <w:t>João</w:t>
            </w:r>
          </w:p>
        </w:tc>
        <w:tc>
          <w:tcPr>
            <w:tcW w:w="1616" w:type="dxa"/>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Joana</w:t>
            </w:r>
          </w:p>
        </w:tc>
        <w:tc>
          <w:tcPr>
            <w:tcW w:w="1616" w:type="dxa"/>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JOAO</w:t>
            </w:r>
          </w:p>
        </w:tc>
        <w:tc>
          <w:tcPr>
            <w:tcW w:w="1626" w:type="dxa"/>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JOANA</w:t>
            </w:r>
          </w:p>
        </w:tc>
        <w:tc>
          <w:tcPr>
            <w:tcW w:w="842" w:type="dxa"/>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6</w:t>
            </w:r>
          </w:p>
        </w:tc>
        <w:tc>
          <w:tcPr>
            <w:tcW w:w="1523" w:type="dxa"/>
            <w:tcBorders>
              <w:right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0,66</w:t>
            </w:r>
          </w:p>
        </w:tc>
      </w:tr>
      <w:tr w:rsidR="00270A16" w:rsidTr="00315986">
        <w:trPr>
          <w:trHeight w:val="319"/>
        </w:trPr>
        <w:tc>
          <w:tcPr>
            <w:tcW w:w="1668" w:type="dxa"/>
            <w:tcBorders>
              <w:top w:val="single" w:sz="8" w:space="0" w:color="000000"/>
              <w:left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b/>
                <w:bCs/>
                <w:sz w:val="20"/>
                <w:szCs w:val="20"/>
                <w:lang w:eastAsia="pt-BR"/>
              </w:rPr>
            </w:pPr>
            <w:r>
              <w:rPr>
                <w:rFonts w:ascii="Arial" w:hAnsi="Arial" w:cs="Arial"/>
                <w:b/>
                <w:bCs/>
                <w:sz w:val="20"/>
                <w:szCs w:val="20"/>
                <w:lang w:eastAsia="pt-BR"/>
              </w:rPr>
              <w:t>João</w:t>
            </w:r>
            <w:r>
              <w:rPr>
                <w:rFonts w:ascii="Arial" w:eastAsia="Arial" w:hAnsi="Arial" w:cs="Arial"/>
                <w:b/>
                <w:bCs/>
                <w:sz w:val="20"/>
                <w:szCs w:val="20"/>
                <w:lang w:eastAsia="pt-BR"/>
              </w:rPr>
              <w:t xml:space="preserve"> </w:t>
            </w:r>
            <w:r>
              <w:rPr>
                <w:rFonts w:ascii="Arial" w:hAnsi="Arial" w:cs="Arial"/>
                <w:b/>
                <w:bCs/>
                <w:sz w:val="20"/>
                <w:szCs w:val="20"/>
                <w:lang w:eastAsia="pt-BR"/>
              </w:rPr>
              <w:t>Vitor</w:t>
            </w:r>
          </w:p>
        </w:tc>
        <w:tc>
          <w:tcPr>
            <w:tcW w:w="1616" w:type="dxa"/>
            <w:tcBorders>
              <w:top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João</w:t>
            </w:r>
            <w:r>
              <w:rPr>
                <w:rFonts w:ascii="Arial" w:eastAsia="Arial" w:hAnsi="Arial" w:cs="Arial"/>
                <w:sz w:val="20"/>
                <w:szCs w:val="20"/>
                <w:lang w:eastAsia="pt-BR"/>
              </w:rPr>
              <w:t xml:space="preserve"> </w:t>
            </w:r>
            <w:r>
              <w:rPr>
                <w:rFonts w:ascii="Arial" w:hAnsi="Arial" w:cs="Arial"/>
                <w:sz w:val="20"/>
                <w:szCs w:val="20"/>
                <w:lang w:eastAsia="pt-BR"/>
              </w:rPr>
              <w:t>Victor</w:t>
            </w:r>
          </w:p>
        </w:tc>
        <w:tc>
          <w:tcPr>
            <w:tcW w:w="1616" w:type="dxa"/>
            <w:tcBorders>
              <w:top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JOAO</w:t>
            </w:r>
            <w:r>
              <w:rPr>
                <w:rFonts w:ascii="Arial" w:eastAsia="Arial" w:hAnsi="Arial" w:cs="Arial"/>
                <w:sz w:val="20"/>
                <w:szCs w:val="20"/>
                <w:lang w:eastAsia="pt-BR"/>
              </w:rPr>
              <w:t xml:space="preserve"> </w:t>
            </w:r>
            <w:r>
              <w:rPr>
                <w:rFonts w:ascii="Arial" w:hAnsi="Arial" w:cs="Arial"/>
                <w:sz w:val="20"/>
                <w:szCs w:val="20"/>
                <w:lang w:eastAsia="pt-BR"/>
              </w:rPr>
              <w:t>VIT2</w:t>
            </w:r>
          </w:p>
        </w:tc>
        <w:tc>
          <w:tcPr>
            <w:tcW w:w="1626" w:type="dxa"/>
            <w:tcBorders>
              <w:top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JOAO</w:t>
            </w:r>
            <w:r>
              <w:rPr>
                <w:rFonts w:ascii="Arial" w:eastAsia="Arial" w:hAnsi="Arial" w:cs="Arial"/>
                <w:sz w:val="20"/>
                <w:szCs w:val="20"/>
                <w:lang w:eastAsia="pt-BR"/>
              </w:rPr>
              <w:t xml:space="preserve"> </w:t>
            </w:r>
            <w:r>
              <w:rPr>
                <w:rFonts w:ascii="Arial" w:hAnsi="Arial" w:cs="Arial"/>
                <w:sz w:val="20"/>
                <w:szCs w:val="20"/>
                <w:lang w:eastAsia="pt-BR"/>
              </w:rPr>
              <w:t>VIKO2</w:t>
            </w:r>
          </w:p>
        </w:tc>
        <w:tc>
          <w:tcPr>
            <w:tcW w:w="842" w:type="dxa"/>
            <w:tcBorders>
              <w:top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15</w:t>
            </w:r>
          </w:p>
        </w:tc>
        <w:tc>
          <w:tcPr>
            <w:tcW w:w="1523" w:type="dxa"/>
            <w:tcBorders>
              <w:top w:val="single" w:sz="8" w:space="0" w:color="000000"/>
              <w:bottom w:val="single" w:sz="8" w:space="0" w:color="000000"/>
              <w:right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0,79</w:t>
            </w:r>
          </w:p>
        </w:tc>
      </w:tr>
      <w:tr w:rsidR="00270A16" w:rsidTr="00315986">
        <w:trPr>
          <w:trHeight w:val="319"/>
        </w:trPr>
        <w:tc>
          <w:tcPr>
            <w:tcW w:w="1668" w:type="dxa"/>
            <w:tcBorders>
              <w:left w:val="single" w:sz="8" w:space="0" w:color="000000"/>
            </w:tcBorders>
            <w:shd w:val="clear" w:color="auto" w:fill="auto"/>
            <w:vAlign w:val="center"/>
          </w:tcPr>
          <w:p w:rsidR="00270A16" w:rsidRDefault="00270A16" w:rsidP="00315986">
            <w:pPr>
              <w:suppressAutoHyphens w:val="0"/>
              <w:snapToGrid w:val="0"/>
              <w:rPr>
                <w:rFonts w:ascii="Arial" w:hAnsi="Arial" w:cs="Arial"/>
                <w:b/>
                <w:bCs/>
                <w:sz w:val="20"/>
                <w:szCs w:val="20"/>
                <w:lang w:eastAsia="pt-BR"/>
              </w:rPr>
            </w:pPr>
            <w:r>
              <w:rPr>
                <w:rFonts w:ascii="Arial" w:hAnsi="Arial" w:cs="Arial"/>
                <w:b/>
                <w:bCs/>
                <w:sz w:val="20"/>
                <w:szCs w:val="20"/>
                <w:lang w:eastAsia="pt-BR"/>
              </w:rPr>
              <w:t>João</w:t>
            </w:r>
            <w:r>
              <w:rPr>
                <w:rFonts w:ascii="Arial" w:eastAsia="Arial" w:hAnsi="Arial" w:cs="Arial"/>
                <w:b/>
                <w:bCs/>
                <w:sz w:val="20"/>
                <w:szCs w:val="20"/>
                <w:lang w:eastAsia="pt-BR"/>
              </w:rPr>
              <w:t xml:space="preserve"> </w:t>
            </w:r>
            <w:r>
              <w:rPr>
                <w:rFonts w:ascii="Arial" w:hAnsi="Arial" w:cs="Arial"/>
                <w:b/>
                <w:bCs/>
                <w:sz w:val="20"/>
                <w:szCs w:val="20"/>
                <w:lang w:eastAsia="pt-BR"/>
              </w:rPr>
              <w:t>Vitor</w:t>
            </w:r>
          </w:p>
        </w:tc>
        <w:tc>
          <w:tcPr>
            <w:tcW w:w="1616" w:type="dxa"/>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Vitor</w:t>
            </w:r>
            <w:r>
              <w:rPr>
                <w:rFonts w:ascii="Arial" w:eastAsia="Arial" w:hAnsi="Arial" w:cs="Arial"/>
                <w:sz w:val="20"/>
                <w:szCs w:val="20"/>
                <w:lang w:eastAsia="pt-BR"/>
              </w:rPr>
              <w:t xml:space="preserve"> </w:t>
            </w:r>
            <w:r>
              <w:rPr>
                <w:rFonts w:ascii="Arial" w:hAnsi="Arial" w:cs="Arial"/>
                <w:sz w:val="20"/>
                <w:szCs w:val="20"/>
                <w:lang w:eastAsia="pt-BR"/>
              </w:rPr>
              <w:t>Augusto</w:t>
            </w:r>
          </w:p>
        </w:tc>
        <w:tc>
          <w:tcPr>
            <w:tcW w:w="1616" w:type="dxa"/>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JOAO</w:t>
            </w:r>
            <w:r>
              <w:rPr>
                <w:rFonts w:ascii="Arial" w:eastAsia="Arial" w:hAnsi="Arial" w:cs="Arial"/>
                <w:sz w:val="20"/>
                <w:szCs w:val="20"/>
                <w:lang w:eastAsia="pt-BR"/>
              </w:rPr>
              <w:t xml:space="preserve"> </w:t>
            </w:r>
            <w:r>
              <w:rPr>
                <w:rFonts w:ascii="Arial" w:hAnsi="Arial" w:cs="Arial"/>
                <w:sz w:val="20"/>
                <w:szCs w:val="20"/>
                <w:lang w:eastAsia="pt-BR"/>
              </w:rPr>
              <w:t>VIT2</w:t>
            </w:r>
          </w:p>
        </w:tc>
        <w:tc>
          <w:tcPr>
            <w:tcW w:w="1626" w:type="dxa"/>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VIT2</w:t>
            </w:r>
            <w:r>
              <w:rPr>
                <w:rFonts w:ascii="Arial" w:eastAsia="Arial" w:hAnsi="Arial" w:cs="Arial"/>
                <w:sz w:val="20"/>
                <w:szCs w:val="20"/>
                <w:lang w:eastAsia="pt-BR"/>
              </w:rPr>
              <w:t xml:space="preserve"> </w:t>
            </w:r>
            <w:r>
              <w:rPr>
                <w:rFonts w:ascii="Arial" w:hAnsi="Arial" w:cs="Arial"/>
                <w:sz w:val="20"/>
                <w:szCs w:val="20"/>
                <w:lang w:eastAsia="pt-BR"/>
              </w:rPr>
              <w:t>ALGS</w:t>
            </w:r>
          </w:p>
        </w:tc>
        <w:tc>
          <w:tcPr>
            <w:tcW w:w="842" w:type="dxa"/>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8</w:t>
            </w:r>
          </w:p>
        </w:tc>
        <w:tc>
          <w:tcPr>
            <w:tcW w:w="1523" w:type="dxa"/>
            <w:tcBorders>
              <w:right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0,44</w:t>
            </w:r>
          </w:p>
        </w:tc>
      </w:tr>
      <w:tr w:rsidR="00270A16" w:rsidTr="00315986">
        <w:trPr>
          <w:trHeight w:val="319"/>
        </w:trPr>
        <w:tc>
          <w:tcPr>
            <w:tcW w:w="1668" w:type="dxa"/>
            <w:tcBorders>
              <w:top w:val="single" w:sz="8" w:space="0" w:color="000000"/>
              <w:left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b/>
                <w:bCs/>
                <w:sz w:val="20"/>
                <w:szCs w:val="20"/>
                <w:lang w:eastAsia="pt-BR"/>
              </w:rPr>
            </w:pPr>
            <w:r>
              <w:rPr>
                <w:rFonts w:ascii="Arial" w:hAnsi="Arial" w:cs="Arial"/>
                <w:b/>
                <w:bCs/>
                <w:sz w:val="20"/>
                <w:szCs w:val="20"/>
                <w:lang w:eastAsia="pt-BR"/>
              </w:rPr>
              <w:t>João</w:t>
            </w:r>
          </w:p>
        </w:tc>
        <w:tc>
          <w:tcPr>
            <w:tcW w:w="1616" w:type="dxa"/>
            <w:tcBorders>
              <w:top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José</w:t>
            </w:r>
          </w:p>
        </w:tc>
        <w:tc>
          <w:tcPr>
            <w:tcW w:w="1616" w:type="dxa"/>
            <w:tcBorders>
              <w:top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JOAO</w:t>
            </w:r>
          </w:p>
        </w:tc>
        <w:tc>
          <w:tcPr>
            <w:tcW w:w="1626" w:type="dxa"/>
            <w:tcBorders>
              <w:top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JOSE</w:t>
            </w:r>
          </w:p>
        </w:tc>
        <w:tc>
          <w:tcPr>
            <w:tcW w:w="842" w:type="dxa"/>
            <w:tcBorders>
              <w:top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4</w:t>
            </w:r>
          </w:p>
        </w:tc>
        <w:tc>
          <w:tcPr>
            <w:tcW w:w="1523" w:type="dxa"/>
            <w:tcBorders>
              <w:top w:val="single" w:sz="8" w:space="0" w:color="000000"/>
              <w:bottom w:val="single" w:sz="8" w:space="0" w:color="000000"/>
              <w:right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0,5</w:t>
            </w:r>
          </w:p>
        </w:tc>
      </w:tr>
      <w:tr w:rsidR="00270A16" w:rsidTr="00315986">
        <w:trPr>
          <w:trHeight w:val="319"/>
        </w:trPr>
        <w:tc>
          <w:tcPr>
            <w:tcW w:w="1668" w:type="dxa"/>
            <w:tcBorders>
              <w:left w:val="single" w:sz="8" w:space="0" w:color="000000"/>
            </w:tcBorders>
            <w:shd w:val="clear" w:color="auto" w:fill="auto"/>
            <w:vAlign w:val="center"/>
          </w:tcPr>
          <w:p w:rsidR="00270A16" w:rsidRDefault="00270A16" w:rsidP="00315986">
            <w:pPr>
              <w:suppressAutoHyphens w:val="0"/>
              <w:snapToGrid w:val="0"/>
              <w:rPr>
                <w:rFonts w:ascii="Arial" w:hAnsi="Arial" w:cs="Arial"/>
                <w:b/>
                <w:bCs/>
                <w:sz w:val="20"/>
                <w:szCs w:val="20"/>
                <w:lang w:eastAsia="pt-BR"/>
              </w:rPr>
            </w:pPr>
            <w:r>
              <w:rPr>
                <w:rFonts w:ascii="Arial" w:hAnsi="Arial" w:cs="Arial"/>
                <w:b/>
                <w:bCs/>
                <w:sz w:val="20"/>
                <w:szCs w:val="20"/>
                <w:lang w:eastAsia="pt-BR"/>
              </w:rPr>
              <w:t>Josiah</w:t>
            </w:r>
          </w:p>
        </w:tc>
        <w:tc>
          <w:tcPr>
            <w:tcW w:w="1616" w:type="dxa"/>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José</w:t>
            </w:r>
          </w:p>
        </w:tc>
        <w:tc>
          <w:tcPr>
            <w:tcW w:w="1616" w:type="dxa"/>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JOSIA</w:t>
            </w:r>
          </w:p>
        </w:tc>
        <w:tc>
          <w:tcPr>
            <w:tcW w:w="1626" w:type="dxa"/>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JOSE</w:t>
            </w:r>
          </w:p>
        </w:tc>
        <w:tc>
          <w:tcPr>
            <w:tcW w:w="842" w:type="dxa"/>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6</w:t>
            </w:r>
          </w:p>
        </w:tc>
        <w:tc>
          <w:tcPr>
            <w:tcW w:w="1523" w:type="dxa"/>
            <w:tcBorders>
              <w:right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0,66</w:t>
            </w:r>
          </w:p>
        </w:tc>
      </w:tr>
      <w:tr w:rsidR="00270A16" w:rsidTr="00315986">
        <w:trPr>
          <w:trHeight w:val="319"/>
        </w:trPr>
        <w:tc>
          <w:tcPr>
            <w:tcW w:w="1668" w:type="dxa"/>
            <w:tcBorders>
              <w:top w:val="single" w:sz="8" w:space="0" w:color="000000"/>
              <w:left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b/>
                <w:bCs/>
                <w:sz w:val="20"/>
                <w:szCs w:val="20"/>
                <w:lang w:eastAsia="pt-BR"/>
              </w:rPr>
            </w:pPr>
            <w:r>
              <w:rPr>
                <w:rFonts w:ascii="Arial" w:hAnsi="Arial" w:cs="Arial"/>
                <w:b/>
                <w:bCs/>
                <w:sz w:val="20"/>
                <w:szCs w:val="20"/>
                <w:lang w:eastAsia="pt-BR"/>
              </w:rPr>
              <w:t>Jamal</w:t>
            </w:r>
          </w:p>
        </w:tc>
        <w:tc>
          <w:tcPr>
            <w:tcW w:w="1616" w:type="dxa"/>
            <w:tcBorders>
              <w:top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Juliano</w:t>
            </w:r>
          </w:p>
        </w:tc>
        <w:tc>
          <w:tcPr>
            <w:tcW w:w="1616" w:type="dxa"/>
            <w:tcBorders>
              <w:top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JANAL</w:t>
            </w:r>
          </w:p>
        </w:tc>
        <w:tc>
          <w:tcPr>
            <w:tcW w:w="1626" w:type="dxa"/>
            <w:tcBorders>
              <w:top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JULANO</w:t>
            </w:r>
          </w:p>
        </w:tc>
        <w:tc>
          <w:tcPr>
            <w:tcW w:w="842" w:type="dxa"/>
            <w:tcBorders>
              <w:top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4</w:t>
            </w:r>
          </w:p>
        </w:tc>
        <w:tc>
          <w:tcPr>
            <w:tcW w:w="1523" w:type="dxa"/>
            <w:tcBorders>
              <w:top w:val="single" w:sz="8" w:space="0" w:color="000000"/>
              <w:bottom w:val="single" w:sz="8" w:space="0" w:color="000000"/>
              <w:right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0,36</w:t>
            </w:r>
          </w:p>
        </w:tc>
      </w:tr>
      <w:tr w:rsidR="00270A16" w:rsidTr="00315986">
        <w:trPr>
          <w:trHeight w:val="319"/>
        </w:trPr>
        <w:tc>
          <w:tcPr>
            <w:tcW w:w="1668" w:type="dxa"/>
            <w:tcBorders>
              <w:left w:val="single" w:sz="8" w:space="0" w:color="000000"/>
            </w:tcBorders>
            <w:shd w:val="clear" w:color="auto" w:fill="auto"/>
            <w:vAlign w:val="center"/>
          </w:tcPr>
          <w:p w:rsidR="00270A16" w:rsidRDefault="00270A16" w:rsidP="00315986">
            <w:pPr>
              <w:suppressAutoHyphens w:val="0"/>
              <w:snapToGrid w:val="0"/>
              <w:rPr>
                <w:rFonts w:ascii="Arial" w:hAnsi="Arial" w:cs="Arial"/>
                <w:b/>
                <w:bCs/>
                <w:sz w:val="20"/>
                <w:szCs w:val="20"/>
                <w:lang w:eastAsia="pt-BR"/>
              </w:rPr>
            </w:pPr>
            <w:r>
              <w:rPr>
                <w:rFonts w:ascii="Arial" w:hAnsi="Arial" w:cs="Arial"/>
                <w:b/>
                <w:bCs/>
                <w:sz w:val="20"/>
                <w:szCs w:val="20"/>
                <w:lang w:eastAsia="pt-BR"/>
              </w:rPr>
              <w:t>José</w:t>
            </w:r>
          </w:p>
        </w:tc>
        <w:tc>
          <w:tcPr>
            <w:tcW w:w="1616" w:type="dxa"/>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Tamara</w:t>
            </w:r>
          </w:p>
        </w:tc>
        <w:tc>
          <w:tcPr>
            <w:tcW w:w="1616" w:type="dxa"/>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JOSE</w:t>
            </w:r>
          </w:p>
        </w:tc>
        <w:tc>
          <w:tcPr>
            <w:tcW w:w="1626" w:type="dxa"/>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TNR</w:t>
            </w:r>
          </w:p>
        </w:tc>
        <w:tc>
          <w:tcPr>
            <w:tcW w:w="842" w:type="dxa"/>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0</w:t>
            </w:r>
          </w:p>
        </w:tc>
        <w:tc>
          <w:tcPr>
            <w:tcW w:w="1523" w:type="dxa"/>
            <w:tcBorders>
              <w:right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0</w:t>
            </w:r>
          </w:p>
        </w:tc>
      </w:tr>
      <w:tr w:rsidR="00270A16" w:rsidTr="00315986">
        <w:trPr>
          <w:trHeight w:val="319"/>
        </w:trPr>
        <w:tc>
          <w:tcPr>
            <w:tcW w:w="1668" w:type="dxa"/>
            <w:tcBorders>
              <w:top w:val="single" w:sz="8" w:space="0" w:color="000000"/>
              <w:left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b/>
                <w:bCs/>
                <w:sz w:val="20"/>
                <w:szCs w:val="20"/>
                <w:lang w:eastAsia="pt-BR"/>
              </w:rPr>
            </w:pPr>
            <w:r>
              <w:rPr>
                <w:rFonts w:ascii="Arial" w:hAnsi="Arial" w:cs="Arial"/>
                <w:b/>
                <w:bCs/>
                <w:sz w:val="20"/>
                <w:szCs w:val="20"/>
                <w:lang w:eastAsia="pt-BR"/>
              </w:rPr>
              <w:t>Sâmmya</w:t>
            </w:r>
          </w:p>
        </w:tc>
        <w:tc>
          <w:tcPr>
            <w:tcW w:w="1616" w:type="dxa"/>
            <w:tcBorders>
              <w:top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Tânia</w:t>
            </w:r>
          </w:p>
        </w:tc>
        <w:tc>
          <w:tcPr>
            <w:tcW w:w="1616" w:type="dxa"/>
            <w:tcBorders>
              <w:top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SNIA</w:t>
            </w:r>
          </w:p>
        </w:tc>
        <w:tc>
          <w:tcPr>
            <w:tcW w:w="1626" w:type="dxa"/>
            <w:tcBorders>
              <w:top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TNIA</w:t>
            </w:r>
          </w:p>
        </w:tc>
        <w:tc>
          <w:tcPr>
            <w:tcW w:w="842" w:type="dxa"/>
            <w:tcBorders>
              <w:top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6</w:t>
            </w:r>
          </w:p>
        </w:tc>
        <w:tc>
          <w:tcPr>
            <w:tcW w:w="1523" w:type="dxa"/>
            <w:tcBorders>
              <w:top w:val="single" w:sz="8" w:space="0" w:color="000000"/>
              <w:bottom w:val="single" w:sz="8" w:space="0" w:color="000000"/>
              <w:right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0,75</w:t>
            </w:r>
          </w:p>
        </w:tc>
      </w:tr>
      <w:tr w:rsidR="00270A16" w:rsidTr="00315986">
        <w:trPr>
          <w:trHeight w:val="319"/>
        </w:trPr>
        <w:tc>
          <w:tcPr>
            <w:tcW w:w="1668" w:type="dxa"/>
            <w:tcBorders>
              <w:left w:val="single" w:sz="8" w:space="0" w:color="000000"/>
            </w:tcBorders>
            <w:shd w:val="clear" w:color="auto" w:fill="auto"/>
            <w:vAlign w:val="center"/>
          </w:tcPr>
          <w:p w:rsidR="00270A16" w:rsidRDefault="00270A16" w:rsidP="00315986">
            <w:pPr>
              <w:suppressAutoHyphens w:val="0"/>
              <w:snapToGrid w:val="0"/>
              <w:rPr>
                <w:rFonts w:ascii="Arial" w:hAnsi="Arial" w:cs="Arial"/>
                <w:b/>
                <w:bCs/>
                <w:sz w:val="20"/>
                <w:szCs w:val="20"/>
                <w:lang w:eastAsia="pt-BR"/>
              </w:rPr>
            </w:pPr>
            <w:r>
              <w:rPr>
                <w:rFonts w:ascii="Arial" w:hAnsi="Arial" w:cs="Arial"/>
                <w:b/>
                <w:bCs/>
                <w:sz w:val="20"/>
                <w:szCs w:val="20"/>
                <w:lang w:eastAsia="pt-BR"/>
              </w:rPr>
              <w:t>Sâmmya</w:t>
            </w:r>
          </w:p>
        </w:tc>
        <w:tc>
          <w:tcPr>
            <w:tcW w:w="1616" w:type="dxa"/>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Sônia</w:t>
            </w:r>
          </w:p>
        </w:tc>
        <w:tc>
          <w:tcPr>
            <w:tcW w:w="1616" w:type="dxa"/>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SNIA</w:t>
            </w:r>
          </w:p>
        </w:tc>
        <w:tc>
          <w:tcPr>
            <w:tcW w:w="1626" w:type="dxa"/>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SNIA</w:t>
            </w:r>
          </w:p>
        </w:tc>
        <w:tc>
          <w:tcPr>
            <w:tcW w:w="842" w:type="dxa"/>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8</w:t>
            </w:r>
          </w:p>
        </w:tc>
        <w:tc>
          <w:tcPr>
            <w:tcW w:w="1523" w:type="dxa"/>
            <w:tcBorders>
              <w:right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1</w:t>
            </w:r>
          </w:p>
        </w:tc>
      </w:tr>
      <w:tr w:rsidR="00270A16" w:rsidTr="00315986">
        <w:trPr>
          <w:trHeight w:val="319"/>
        </w:trPr>
        <w:tc>
          <w:tcPr>
            <w:tcW w:w="1668" w:type="dxa"/>
            <w:tcBorders>
              <w:top w:val="single" w:sz="8" w:space="0" w:color="000000"/>
              <w:left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b/>
                <w:bCs/>
                <w:sz w:val="20"/>
                <w:szCs w:val="20"/>
                <w:lang w:eastAsia="pt-BR"/>
              </w:rPr>
            </w:pPr>
            <w:r>
              <w:rPr>
                <w:rFonts w:ascii="Arial" w:hAnsi="Arial" w:cs="Arial"/>
                <w:b/>
                <w:bCs/>
                <w:sz w:val="20"/>
                <w:szCs w:val="20"/>
                <w:lang w:eastAsia="pt-BR"/>
              </w:rPr>
              <w:t>Nathalie</w:t>
            </w:r>
          </w:p>
        </w:tc>
        <w:tc>
          <w:tcPr>
            <w:tcW w:w="1616" w:type="dxa"/>
            <w:tcBorders>
              <w:top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Natália</w:t>
            </w:r>
          </w:p>
        </w:tc>
        <w:tc>
          <w:tcPr>
            <w:tcW w:w="1616" w:type="dxa"/>
            <w:tcBorders>
              <w:top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NTLE</w:t>
            </w:r>
          </w:p>
        </w:tc>
        <w:tc>
          <w:tcPr>
            <w:tcW w:w="1626" w:type="dxa"/>
            <w:tcBorders>
              <w:top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NTLA</w:t>
            </w:r>
          </w:p>
        </w:tc>
        <w:tc>
          <w:tcPr>
            <w:tcW w:w="842" w:type="dxa"/>
            <w:tcBorders>
              <w:top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8</w:t>
            </w:r>
          </w:p>
        </w:tc>
        <w:tc>
          <w:tcPr>
            <w:tcW w:w="1523" w:type="dxa"/>
            <w:tcBorders>
              <w:top w:val="single" w:sz="8" w:space="0" w:color="000000"/>
              <w:bottom w:val="single" w:sz="8" w:space="0" w:color="000000"/>
              <w:right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0,8</w:t>
            </w:r>
          </w:p>
        </w:tc>
      </w:tr>
      <w:tr w:rsidR="00270A16" w:rsidTr="00315986">
        <w:trPr>
          <w:trHeight w:val="319"/>
        </w:trPr>
        <w:tc>
          <w:tcPr>
            <w:tcW w:w="1668" w:type="dxa"/>
            <w:tcBorders>
              <w:left w:val="single" w:sz="8" w:space="0" w:color="000000"/>
            </w:tcBorders>
            <w:shd w:val="clear" w:color="auto" w:fill="auto"/>
            <w:vAlign w:val="center"/>
          </w:tcPr>
          <w:p w:rsidR="00270A16" w:rsidRDefault="00270A16" w:rsidP="00315986">
            <w:pPr>
              <w:suppressAutoHyphens w:val="0"/>
              <w:snapToGrid w:val="0"/>
              <w:rPr>
                <w:rFonts w:ascii="Arial" w:hAnsi="Arial" w:cs="Arial"/>
                <w:b/>
                <w:bCs/>
                <w:sz w:val="20"/>
                <w:szCs w:val="20"/>
                <w:lang w:eastAsia="pt-BR"/>
              </w:rPr>
            </w:pPr>
            <w:r>
              <w:rPr>
                <w:rFonts w:ascii="Arial" w:hAnsi="Arial" w:cs="Arial"/>
                <w:b/>
                <w:bCs/>
                <w:sz w:val="20"/>
                <w:szCs w:val="20"/>
                <w:lang w:eastAsia="pt-BR"/>
              </w:rPr>
              <w:t>Natália</w:t>
            </w:r>
          </w:p>
        </w:tc>
        <w:tc>
          <w:tcPr>
            <w:tcW w:w="1616" w:type="dxa"/>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Maria</w:t>
            </w:r>
          </w:p>
        </w:tc>
        <w:tc>
          <w:tcPr>
            <w:tcW w:w="1616" w:type="dxa"/>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NTLA</w:t>
            </w:r>
          </w:p>
        </w:tc>
        <w:tc>
          <w:tcPr>
            <w:tcW w:w="1626" w:type="dxa"/>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NRA</w:t>
            </w:r>
          </w:p>
        </w:tc>
        <w:tc>
          <w:tcPr>
            <w:tcW w:w="842" w:type="dxa"/>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4</w:t>
            </w:r>
          </w:p>
        </w:tc>
        <w:tc>
          <w:tcPr>
            <w:tcW w:w="1523" w:type="dxa"/>
            <w:tcBorders>
              <w:right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0,5</w:t>
            </w:r>
          </w:p>
        </w:tc>
      </w:tr>
      <w:tr w:rsidR="00270A16" w:rsidTr="00315986">
        <w:trPr>
          <w:trHeight w:val="319"/>
        </w:trPr>
        <w:tc>
          <w:tcPr>
            <w:tcW w:w="1668" w:type="dxa"/>
            <w:tcBorders>
              <w:top w:val="single" w:sz="8" w:space="0" w:color="000000"/>
              <w:left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b/>
                <w:bCs/>
                <w:sz w:val="20"/>
                <w:szCs w:val="20"/>
                <w:lang w:eastAsia="pt-BR"/>
              </w:rPr>
            </w:pPr>
            <w:r>
              <w:rPr>
                <w:rFonts w:ascii="Arial" w:hAnsi="Arial" w:cs="Arial"/>
                <w:b/>
                <w:bCs/>
                <w:sz w:val="20"/>
                <w:szCs w:val="20"/>
                <w:lang w:eastAsia="pt-BR"/>
              </w:rPr>
              <w:t>Sarah</w:t>
            </w:r>
          </w:p>
        </w:tc>
        <w:tc>
          <w:tcPr>
            <w:tcW w:w="1616" w:type="dxa"/>
            <w:tcBorders>
              <w:top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Sônia</w:t>
            </w:r>
          </w:p>
        </w:tc>
        <w:tc>
          <w:tcPr>
            <w:tcW w:w="1616" w:type="dxa"/>
            <w:tcBorders>
              <w:top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S</w:t>
            </w:r>
          </w:p>
        </w:tc>
        <w:tc>
          <w:tcPr>
            <w:tcW w:w="1626" w:type="dxa"/>
            <w:tcBorders>
              <w:top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SNIA</w:t>
            </w:r>
          </w:p>
        </w:tc>
        <w:tc>
          <w:tcPr>
            <w:tcW w:w="842" w:type="dxa"/>
            <w:tcBorders>
              <w:top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2</w:t>
            </w:r>
          </w:p>
        </w:tc>
        <w:tc>
          <w:tcPr>
            <w:tcW w:w="1523" w:type="dxa"/>
            <w:tcBorders>
              <w:top w:val="single" w:sz="8" w:space="0" w:color="000000"/>
              <w:bottom w:val="single" w:sz="8" w:space="0" w:color="000000"/>
              <w:right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0,4</w:t>
            </w:r>
          </w:p>
        </w:tc>
      </w:tr>
      <w:tr w:rsidR="00270A16" w:rsidTr="00315986">
        <w:trPr>
          <w:trHeight w:val="319"/>
        </w:trPr>
        <w:tc>
          <w:tcPr>
            <w:tcW w:w="1668" w:type="dxa"/>
            <w:tcBorders>
              <w:left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b/>
                <w:bCs/>
                <w:sz w:val="20"/>
                <w:szCs w:val="20"/>
                <w:lang w:eastAsia="pt-BR"/>
              </w:rPr>
            </w:pPr>
            <w:r>
              <w:rPr>
                <w:rFonts w:ascii="Arial" w:hAnsi="Arial" w:cs="Arial"/>
                <w:b/>
                <w:bCs/>
                <w:sz w:val="20"/>
                <w:szCs w:val="20"/>
                <w:lang w:eastAsia="pt-BR"/>
              </w:rPr>
              <w:t>Mariana</w:t>
            </w:r>
          </w:p>
        </w:tc>
        <w:tc>
          <w:tcPr>
            <w:tcW w:w="1616" w:type="dxa"/>
            <w:tcBorders>
              <w:bottom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Adriana</w:t>
            </w:r>
          </w:p>
        </w:tc>
        <w:tc>
          <w:tcPr>
            <w:tcW w:w="1616" w:type="dxa"/>
            <w:tcBorders>
              <w:bottom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NRANA</w:t>
            </w:r>
          </w:p>
        </w:tc>
        <w:tc>
          <w:tcPr>
            <w:tcW w:w="1626" w:type="dxa"/>
            <w:tcBorders>
              <w:bottom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ADRIANA</w:t>
            </w:r>
          </w:p>
        </w:tc>
        <w:tc>
          <w:tcPr>
            <w:tcW w:w="842" w:type="dxa"/>
            <w:tcBorders>
              <w:bottom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8</w:t>
            </w:r>
          </w:p>
        </w:tc>
        <w:tc>
          <w:tcPr>
            <w:tcW w:w="1523" w:type="dxa"/>
            <w:tcBorders>
              <w:bottom w:val="single" w:sz="8" w:space="0" w:color="000000"/>
              <w:right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0,66</w:t>
            </w:r>
          </w:p>
        </w:tc>
      </w:tr>
    </w:tbl>
    <w:p w:rsidR="00127CFF" w:rsidRDefault="00127CFF" w:rsidP="00127CFF">
      <w:pPr>
        <w:pStyle w:val="ndicedeilustraoTCC"/>
        <w:rPr>
          <w:rFonts w:eastAsia="Arial"/>
        </w:rPr>
      </w:pPr>
      <w:bookmarkStart w:id="186" w:name="__RefHeading__104_827532146"/>
      <w:bookmarkStart w:id="187" w:name="__RefHeading__174_1286912160"/>
      <w:bookmarkStart w:id="188" w:name="__RefHeading__207_1884309817"/>
      <w:bookmarkStart w:id="189" w:name="__RefHeading__381_1150354337"/>
      <w:bookmarkStart w:id="190" w:name="__RefHeading__73_2068703521"/>
      <w:bookmarkStart w:id="191" w:name="__RefHeading__390_1472683970"/>
      <w:bookmarkStart w:id="192" w:name="__RefHeading__240_1670186559"/>
      <w:bookmarkStart w:id="193" w:name="__RefHeading__326_2087715902"/>
      <w:bookmarkStart w:id="194" w:name="__RefHeading__141_2111979340"/>
      <w:bookmarkStart w:id="195" w:name="__RefHeading__273_1176750583"/>
      <w:bookmarkStart w:id="196" w:name="_Toc379146573"/>
      <w:bookmarkEnd w:id="186"/>
      <w:bookmarkEnd w:id="187"/>
      <w:bookmarkEnd w:id="188"/>
      <w:bookmarkEnd w:id="189"/>
      <w:bookmarkEnd w:id="190"/>
      <w:bookmarkEnd w:id="191"/>
      <w:bookmarkEnd w:id="192"/>
      <w:bookmarkEnd w:id="193"/>
      <w:bookmarkEnd w:id="194"/>
      <w:bookmarkEnd w:id="195"/>
    </w:p>
    <w:p w:rsidR="00127CFF" w:rsidRPr="00127CFF" w:rsidRDefault="00270A16" w:rsidP="00127CFF">
      <w:pPr>
        <w:pStyle w:val="PargrafoTCC"/>
        <w:rPr>
          <w:shd w:val="clear" w:color="auto" w:fill="FFFF00"/>
        </w:rPr>
      </w:pPr>
      <w:r w:rsidRPr="003F6384">
        <w:rPr>
          <w:rFonts w:eastAsia="Arial"/>
        </w:rPr>
        <w:t xml:space="preserve"> </w:t>
      </w:r>
    </w:p>
    <w:p w:rsidR="00270A16" w:rsidRDefault="00270A16" w:rsidP="002C266D">
      <w:pPr>
        <w:pStyle w:val="Heading2"/>
        <w:rPr>
          <w:shd w:val="clear" w:color="auto" w:fill="FFFF00"/>
        </w:rPr>
      </w:pPr>
      <w:r w:rsidRPr="003F6384">
        <w:t>Agenda</w:t>
      </w:r>
      <w:r w:rsidRPr="003F6384">
        <w:rPr>
          <w:rFonts w:eastAsia="Arial"/>
        </w:rPr>
        <w:t xml:space="preserve"> </w:t>
      </w:r>
      <w:r w:rsidRPr="003F6384">
        <w:t>de</w:t>
      </w:r>
      <w:r w:rsidRPr="003F6384">
        <w:rPr>
          <w:rFonts w:eastAsia="Arial"/>
        </w:rPr>
        <w:t xml:space="preserve"> </w:t>
      </w:r>
      <w:r w:rsidR="003F6384" w:rsidRPr="003F6384">
        <w:t>C</w:t>
      </w:r>
      <w:r w:rsidRPr="003F6384">
        <w:t>onsultas</w:t>
      </w:r>
      <w:bookmarkEnd w:id="196"/>
    </w:p>
    <w:p w:rsidR="00270A16" w:rsidRDefault="00270A16">
      <w:pPr>
        <w:pStyle w:val="PargrafoTCC"/>
        <w:rPr>
          <w:rFonts w:eastAsia="Arial"/>
        </w:rPr>
      </w:pPr>
      <w:r>
        <w:rPr>
          <w:rFonts w:eastAsia="Arial"/>
        </w:rPr>
        <w:t xml:space="preserve">A funcionalidade de agenda de consultas é uma das principais responsáveis por melhorar a organização da </w:t>
      </w:r>
      <w:r w:rsidRPr="00127CFF">
        <w:rPr>
          <w:rFonts w:eastAsia="Arial"/>
        </w:rPr>
        <w:t xml:space="preserve">clínica </w:t>
      </w:r>
      <w:r w:rsidR="00127CFF" w:rsidRPr="00127CFF">
        <w:rPr>
          <w:rFonts w:eastAsia="Arial"/>
        </w:rPr>
        <w:t>médica</w:t>
      </w:r>
      <w:r>
        <w:rPr>
          <w:rFonts w:eastAsia="Arial"/>
        </w:rPr>
        <w:t xml:space="preserve">. Conforme citado no item 3.1.1 deste capítulo, ao cadastrar um médico no sistema, é necessário configurar seus horários de atendimento, </w:t>
      </w:r>
      <w:r w:rsidR="00127CFF">
        <w:rPr>
          <w:rFonts w:eastAsia="Arial"/>
        </w:rPr>
        <w:t>para</w:t>
      </w:r>
      <w:r w:rsidR="00127CFF" w:rsidRPr="00127CFF">
        <w:rPr>
          <w:rFonts w:eastAsia="Arial"/>
        </w:rPr>
        <w:t xml:space="preserve"> que</w:t>
      </w:r>
      <w:r>
        <w:rPr>
          <w:rFonts w:eastAsia="Arial"/>
        </w:rPr>
        <w:t xml:space="preserve"> sua agenda já </w:t>
      </w:r>
      <w:r w:rsidR="00127CFF">
        <w:rPr>
          <w:rFonts w:eastAsia="Arial"/>
        </w:rPr>
        <w:t>seja</w:t>
      </w:r>
      <w:r>
        <w:rPr>
          <w:rFonts w:eastAsia="Arial"/>
        </w:rPr>
        <w:t xml:space="preserve"> automaticamente criada com a configuração preenchida.</w:t>
      </w:r>
    </w:p>
    <w:p w:rsidR="00270A16" w:rsidRDefault="00270A16">
      <w:pPr>
        <w:pStyle w:val="PargrafoTCC"/>
        <w:rPr>
          <w:rFonts w:eastAsia="Arial"/>
        </w:rPr>
      </w:pPr>
      <w:r>
        <w:rPr>
          <w:rFonts w:eastAsia="Arial"/>
        </w:rPr>
        <w:t>Na tela de agendamento de consultas (Figura 12) o usuário seleciona o médico para exibir a respectiva agenda, que já é mostrada na semana da data corrente, destacando o dia atual. Nesta visualização é possível ver a grade semanal de horários do médico, diferenciando horários disponíveis (sem hachuras) de horários indisponíveis (com hachuras). Nos espaços disponíveis, caso não haja nenhuma consulta marcada, aparece um pequeno botão com um ícone de adição para criar uma consulta naquele dia e horário. Caso o horário já esteja ocupado, o espaço mostra o nome do paciente marcado e um pequeno botão de exclusão em vermelho para desmarcar esta consulta. Segundo regras de permissões descritas no item 3.1.2 deste capítulo, apenas a secretária tem acesso a estes botões</w:t>
      </w:r>
      <w:r w:rsidRPr="00127CFF">
        <w:rPr>
          <w:rFonts w:eastAsia="Arial"/>
        </w:rPr>
        <w:t>,</w:t>
      </w:r>
      <w:r w:rsidR="00127CFF" w:rsidRPr="00127CFF">
        <w:rPr>
          <w:rFonts w:eastAsia="Arial"/>
        </w:rPr>
        <w:t xml:space="preserve"> já</w:t>
      </w:r>
      <w:r w:rsidRPr="00127CFF">
        <w:rPr>
          <w:rFonts w:eastAsia="Arial"/>
        </w:rPr>
        <w:t xml:space="preserve"> o</w:t>
      </w:r>
      <w:r>
        <w:rPr>
          <w:rFonts w:eastAsia="Arial"/>
        </w:rPr>
        <w:t xml:space="preserve"> médico visualiza a agenda normalmente, porém os botões não aparecem.</w:t>
      </w:r>
    </w:p>
    <w:p w:rsidR="00270A16" w:rsidRDefault="00270A16">
      <w:pPr>
        <w:pStyle w:val="PargrafoTCC"/>
        <w:rPr>
          <w:rFonts w:eastAsia="Arial"/>
        </w:rPr>
      </w:pPr>
      <w:r>
        <w:rPr>
          <w:rFonts w:eastAsia="Arial"/>
        </w:rPr>
        <w:t xml:space="preserve">Ao clicar para marcar uma nova consulta, uma janela com um pequeno formulário aparece. Para marcar a consulta é necessário escolher um paciente cadastrado ou a opção “Novo paciente”, preencher os campos necessários e </w:t>
      </w:r>
      <w:r w:rsidRPr="00E20785">
        <w:rPr>
          <w:rFonts w:eastAsia="Arial"/>
        </w:rPr>
        <w:t>salvar</w:t>
      </w:r>
      <w:r>
        <w:rPr>
          <w:rFonts w:eastAsia="Arial"/>
        </w:rPr>
        <w:t>. No caso da opção “Novo paciente” todos os campos são obrigatórios e ao salvar a consulta um cadastro temporário e incompleto é criado para este novo paciente. O cadastro deve ser completado com o auxílio do próprio paciente, no momento que este chegar à clínica para o atendimento.</w:t>
      </w:r>
    </w:p>
    <w:p w:rsidR="00E20785" w:rsidRDefault="00E20785" w:rsidP="00E20785">
      <w:pPr>
        <w:pStyle w:val="ndicedeilustraoTCC"/>
        <w:rPr>
          <w:rFonts w:eastAsia="Arial"/>
        </w:rPr>
      </w:pPr>
    </w:p>
    <w:p w:rsidR="00270A16" w:rsidRDefault="00CA1E67" w:rsidP="00E20785">
      <w:pPr>
        <w:jc w:val="center"/>
        <w:rPr>
          <w:b/>
        </w:rPr>
      </w:pPr>
      <w:r>
        <w:rPr>
          <w:rFonts w:eastAsia="Arial"/>
          <w:noProof/>
          <w:lang w:eastAsia="pt-BR"/>
        </w:rPr>
        <w:drawing>
          <wp:inline distT="0" distB="0" distL="0" distR="0" wp14:anchorId="7DDFA09A" wp14:editId="07213427">
            <wp:extent cx="4273075" cy="3217653"/>
            <wp:effectExtent l="19050" t="19050" r="13335" b="209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3838" r="1554" b="5314"/>
                    <a:stretch/>
                  </pic:blipFill>
                  <pic:spPr bwMode="auto">
                    <a:xfrm>
                      <a:off x="0" y="0"/>
                      <a:ext cx="4268009" cy="3213838"/>
                    </a:xfrm>
                    <a:prstGeom prst="rect">
                      <a:avLst/>
                    </a:prstGeom>
                    <a:solidFill>
                      <a:srgbClr val="FFFFFF"/>
                    </a:solidFill>
                    <a:ln w="0" cap="flat" cmpd="sng" algn="ctr">
                      <a:solidFill>
                        <a:srgbClr val="000000"/>
                      </a:solidFill>
                      <a:prstDash val="solid"/>
                      <a:miter lim="800000"/>
                      <a:headEnd type="none" w="med" len="med"/>
                      <a:tailEnd type="none" w="med" len="med"/>
                    </a:ln>
                    <a:effectLst/>
                    <a:extLst>
                      <a:ext uri="{53640926-AAD7-44D8-BBD7-CCE9431645EC}">
                        <a14:shadowObscured xmlns:a14="http://schemas.microsoft.com/office/drawing/2010/main"/>
                      </a:ext>
                    </a:extLst>
                  </pic:spPr>
                </pic:pic>
              </a:graphicData>
            </a:graphic>
          </wp:inline>
        </w:drawing>
      </w:r>
    </w:p>
    <w:p w:rsidR="00270A16" w:rsidRDefault="00270A16" w:rsidP="00E20785">
      <w:pPr>
        <w:pStyle w:val="ndicedeilustraoTCC"/>
      </w:pPr>
      <w:bookmarkStart w:id="197" w:name="_Toc379143987"/>
      <w:r w:rsidRPr="00E20785">
        <w:rPr>
          <w:b/>
        </w:rPr>
        <w:t>Figura</w:t>
      </w:r>
      <w:r w:rsidRPr="00E20785">
        <w:rPr>
          <w:rFonts w:eastAsia="Arial"/>
          <w:b/>
        </w:rPr>
        <w:t xml:space="preserve"> </w:t>
      </w:r>
      <w:r w:rsidRPr="00E20785">
        <w:rPr>
          <w:b/>
        </w:rPr>
        <w:fldChar w:fldCharType="begin"/>
      </w:r>
      <w:r w:rsidRPr="00E20785">
        <w:rPr>
          <w:b/>
        </w:rPr>
        <w:instrText xml:space="preserve"> SEQ "Figura" \*Arabic </w:instrText>
      </w:r>
      <w:r w:rsidRPr="00E20785">
        <w:rPr>
          <w:b/>
        </w:rPr>
        <w:fldChar w:fldCharType="separate"/>
      </w:r>
      <w:r w:rsidR="00B76AE8">
        <w:rPr>
          <w:b/>
          <w:noProof/>
        </w:rPr>
        <w:t>12</w:t>
      </w:r>
      <w:r w:rsidRPr="00E20785">
        <w:rPr>
          <w:b/>
        </w:rPr>
        <w:fldChar w:fldCharType="end"/>
      </w:r>
      <w:r>
        <w:t>.</w:t>
      </w:r>
      <w:r>
        <w:rPr>
          <w:rFonts w:eastAsia="Arial"/>
        </w:rPr>
        <w:t xml:space="preserve"> </w:t>
      </w:r>
      <w:r>
        <w:t>Tela</w:t>
      </w:r>
      <w:r>
        <w:rPr>
          <w:rFonts w:eastAsia="Arial"/>
        </w:rPr>
        <w:t xml:space="preserve"> </w:t>
      </w:r>
      <w:r>
        <w:t>da</w:t>
      </w:r>
      <w:r>
        <w:rPr>
          <w:rFonts w:eastAsia="Arial"/>
        </w:rPr>
        <w:t xml:space="preserve"> </w:t>
      </w:r>
      <w:r>
        <w:t>agenda</w:t>
      </w:r>
      <w:r>
        <w:rPr>
          <w:rFonts w:eastAsia="Arial"/>
        </w:rPr>
        <w:t xml:space="preserve"> </w:t>
      </w:r>
      <w:r>
        <w:t>de</w:t>
      </w:r>
      <w:r>
        <w:rPr>
          <w:rFonts w:eastAsia="Arial"/>
        </w:rPr>
        <w:t xml:space="preserve"> </w:t>
      </w:r>
      <w:r>
        <w:t>consultas</w:t>
      </w:r>
      <w:bookmarkEnd w:id="197"/>
      <w:r w:rsidR="00FE4E38">
        <w:t>.</w:t>
      </w:r>
    </w:p>
    <w:p w:rsidR="00270A16" w:rsidRDefault="00270A16">
      <w:pPr>
        <w:pStyle w:val="PargrafoTCC"/>
        <w:rPr>
          <w:rFonts w:eastAsia="Arial"/>
        </w:rPr>
      </w:pPr>
      <w:r>
        <w:rPr>
          <w:rFonts w:eastAsia="Arial"/>
        </w:rPr>
        <w:t xml:space="preserve">Caso um paciente existente seja escolhido (Figura 13), suas informações (nome, telefone, </w:t>
      </w:r>
      <w:r>
        <w:rPr>
          <w:rFonts w:eastAsia="Arial"/>
          <w:i/>
        </w:rPr>
        <w:t>status</w:t>
      </w:r>
      <w:r>
        <w:rPr>
          <w:rFonts w:eastAsia="Arial"/>
        </w:rPr>
        <w:t xml:space="preserve"> da ficha e data da última consulta) são carregadas nos campos do formulário, faltando apenas preencher o convênio que será utilizado na consulta (pois pode ser que haja algum problema com o convênio do paciente, </w:t>
      </w:r>
      <w:r w:rsidR="00E20785">
        <w:rPr>
          <w:rFonts w:eastAsia="Arial"/>
        </w:rPr>
        <w:t>gerando</w:t>
      </w:r>
      <w:r>
        <w:rPr>
          <w:rFonts w:eastAsia="Arial"/>
        </w:rPr>
        <w:t>, então, a necessidade de uma consulta particular). Ainda nesta janela pode aparecer um aviso em vermelho, indicando que a última consulta deste paciente foi há menos de 30 dias, o que, segundo a regra da maioria dos planos de saúde, caracteriza um retorno. Este aviso aparece para que a secretária se atente ao agendar consultas de retorno, pois, como descrito no item 1.1 do primeiro capítulo desta monografia, os convênios não remuneram os médicos por consultas de retorno, fazendo com que os médicos prefiram que esse tipo de atendimento seja evitado quando não for realmente necessário.</w:t>
      </w:r>
    </w:p>
    <w:p w:rsidR="00E20785" w:rsidRDefault="00E20785" w:rsidP="00E20785">
      <w:pPr>
        <w:pStyle w:val="ndicedeilustraoTCC"/>
        <w:rPr>
          <w:rFonts w:eastAsia="Arial"/>
        </w:rPr>
      </w:pPr>
    </w:p>
    <w:p w:rsidR="00270A16" w:rsidRDefault="00CA1E67" w:rsidP="00E20785">
      <w:pPr>
        <w:jc w:val="center"/>
        <w:rPr>
          <w:b/>
        </w:rPr>
      </w:pPr>
      <w:r>
        <w:rPr>
          <w:rFonts w:eastAsia="Arial"/>
          <w:noProof/>
          <w:lang w:eastAsia="pt-BR"/>
        </w:rPr>
        <w:drawing>
          <wp:inline distT="0" distB="0" distL="0" distR="0" wp14:anchorId="1FDA678E" wp14:editId="18C36C95">
            <wp:extent cx="4479476" cy="3053751"/>
            <wp:effectExtent l="19050" t="19050" r="16510" b="133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r="6807" b="10868"/>
                    <a:stretch/>
                  </pic:blipFill>
                  <pic:spPr bwMode="auto">
                    <a:xfrm>
                      <a:off x="0" y="0"/>
                      <a:ext cx="4478072" cy="3052794"/>
                    </a:xfrm>
                    <a:prstGeom prst="rect">
                      <a:avLst/>
                    </a:prstGeom>
                    <a:solidFill>
                      <a:srgbClr val="FFFFFF"/>
                    </a:solidFill>
                    <a:ln w="0" cap="flat" cmpd="sng" algn="ctr">
                      <a:solidFill>
                        <a:srgbClr val="000000"/>
                      </a:solidFill>
                      <a:prstDash val="solid"/>
                      <a:miter lim="800000"/>
                      <a:headEnd type="none" w="med" len="med"/>
                      <a:tailEnd type="none" w="med" len="med"/>
                    </a:ln>
                    <a:effectLst/>
                    <a:extLst>
                      <a:ext uri="{53640926-AAD7-44D8-BBD7-CCE9431645EC}">
                        <a14:shadowObscured xmlns:a14="http://schemas.microsoft.com/office/drawing/2010/main"/>
                      </a:ext>
                    </a:extLst>
                  </pic:spPr>
                </pic:pic>
              </a:graphicData>
            </a:graphic>
          </wp:inline>
        </w:drawing>
      </w:r>
    </w:p>
    <w:p w:rsidR="00270A16" w:rsidRDefault="00270A16" w:rsidP="00E20785">
      <w:pPr>
        <w:pStyle w:val="ndicedeilustraoTCC"/>
      </w:pPr>
      <w:bookmarkStart w:id="198" w:name="_Toc379143988"/>
      <w:r w:rsidRPr="00E20785">
        <w:rPr>
          <w:b/>
        </w:rPr>
        <w:t>Figura</w:t>
      </w:r>
      <w:r w:rsidRPr="00E20785">
        <w:rPr>
          <w:rFonts w:eastAsia="Arial"/>
          <w:b/>
        </w:rPr>
        <w:t xml:space="preserve"> </w:t>
      </w:r>
      <w:r w:rsidRPr="00E20785">
        <w:rPr>
          <w:b/>
        </w:rPr>
        <w:fldChar w:fldCharType="begin"/>
      </w:r>
      <w:r w:rsidRPr="00E20785">
        <w:rPr>
          <w:b/>
        </w:rPr>
        <w:instrText xml:space="preserve"> SEQ "Figura" \*Arabic </w:instrText>
      </w:r>
      <w:r w:rsidRPr="00E20785">
        <w:rPr>
          <w:b/>
        </w:rPr>
        <w:fldChar w:fldCharType="separate"/>
      </w:r>
      <w:r w:rsidR="00B76AE8">
        <w:rPr>
          <w:b/>
          <w:noProof/>
        </w:rPr>
        <w:t>13</w:t>
      </w:r>
      <w:r w:rsidRPr="00E20785">
        <w:rPr>
          <w:b/>
        </w:rPr>
        <w:fldChar w:fldCharType="end"/>
      </w:r>
      <w:r w:rsidRPr="00E20785">
        <w:rPr>
          <w:b/>
        </w:rPr>
        <w:t>.</w:t>
      </w:r>
      <w:r>
        <w:rPr>
          <w:rFonts w:eastAsia="Arial"/>
        </w:rPr>
        <w:t xml:space="preserve"> </w:t>
      </w:r>
      <w:r>
        <w:t>Janela</w:t>
      </w:r>
      <w:r>
        <w:rPr>
          <w:rFonts w:eastAsia="Arial"/>
        </w:rPr>
        <w:t xml:space="preserve"> </w:t>
      </w:r>
      <w:r>
        <w:t>de</w:t>
      </w:r>
      <w:r>
        <w:rPr>
          <w:rFonts w:eastAsia="Arial"/>
        </w:rPr>
        <w:t xml:space="preserve"> </w:t>
      </w:r>
      <w:r>
        <w:t>agendamento</w:t>
      </w:r>
      <w:r>
        <w:rPr>
          <w:rFonts w:eastAsia="Arial"/>
        </w:rPr>
        <w:t xml:space="preserve"> </w:t>
      </w:r>
      <w:r>
        <w:t>de</w:t>
      </w:r>
      <w:r>
        <w:rPr>
          <w:rFonts w:eastAsia="Arial"/>
        </w:rPr>
        <w:t xml:space="preserve"> </w:t>
      </w:r>
      <w:r>
        <w:t>consulta</w:t>
      </w:r>
      <w:bookmarkEnd w:id="198"/>
      <w:r w:rsidR="00FE4E38">
        <w:t>.</w:t>
      </w:r>
    </w:p>
    <w:p w:rsidR="00270A16" w:rsidRDefault="00270A16" w:rsidP="00E20785">
      <w:pPr>
        <w:pStyle w:val="ndicedeilustraoTCC"/>
        <w:rPr>
          <w:rFonts w:eastAsia="Arial"/>
        </w:rPr>
      </w:pPr>
    </w:p>
    <w:p w:rsidR="00270A16" w:rsidRDefault="00270A16">
      <w:pPr>
        <w:pStyle w:val="PargrafoTCC"/>
        <w:rPr>
          <w:rFonts w:eastAsia="Arial"/>
        </w:rPr>
      </w:pPr>
      <w:r>
        <w:rPr>
          <w:rFonts w:eastAsia="Arial"/>
        </w:rPr>
        <w:t xml:space="preserve">Ainda na visualização das agendas, ao clicar no nome de um paciente que já se encontra agendado, abre-se a mesma janela com detalhes da consulta. Se a consulta ainda não ocorreu (está no futuro), é possível </w:t>
      </w:r>
      <w:r w:rsidR="00E20785" w:rsidRPr="00E20785">
        <w:rPr>
          <w:rFonts w:eastAsia="Arial"/>
        </w:rPr>
        <w:t>edita</w:t>
      </w:r>
      <w:r w:rsidRPr="00E20785">
        <w:rPr>
          <w:rFonts w:eastAsia="Arial"/>
        </w:rPr>
        <w:t>r</w:t>
      </w:r>
      <w:r>
        <w:rPr>
          <w:rFonts w:eastAsia="Arial"/>
        </w:rPr>
        <w:t xml:space="preserve"> e salvá-la novamente. Caso seja uma consulta no passado, os detalhes aparecem sem possibilidade de edição, apenas para visualização.</w:t>
      </w:r>
    </w:p>
    <w:p w:rsidR="00270A16" w:rsidRDefault="00270A16">
      <w:pPr>
        <w:pStyle w:val="PargrafoTCC"/>
        <w:rPr>
          <w:rFonts w:eastAsia="Arial"/>
        </w:rPr>
      </w:pPr>
      <w:r>
        <w:rPr>
          <w:rFonts w:eastAsia="Arial"/>
        </w:rPr>
        <w:t>Em cima da agenda, ao lado da data selecionada, há um botão para reconfiguração da grade de horários do médico, conforme consta na Figura 14. Não é possível alterar a duração da sua consulta uma vez definida anteriormente na primeira configuração (no momento do cadastro do médico), porém os dias e horários podem ser redefinidos a qualquer momento. As consultas já agendadas não são desmarcadas, elas apenas aparecem em espaços com hachuras caso o horário delas se torne um horário não disponível do médico</w:t>
      </w:r>
      <w:r w:rsidR="00E20785">
        <w:rPr>
          <w:rFonts w:eastAsia="Arial"/>
        </w:rPr>
        <w:t>;</w:t>
      </w:r>
      <w:r>
        <w:rPr>
          <w:rFonts w:eastAsia="Arial"/>
        </w:rPr>
        <w:t xml:space="preserve"> fica a cargo da secretária remarcá-las ou a cargo do médico atendê-las fora de horário.</w:t>
      </w:r>
    </w:p>
    <w:p w:rsidR="00E20785" w:rsidRDefault="00E20785" w:rsidP="00E20785">
      <w:pPr>
        <w:pStyle w:val="ndicedeilustraoTCC"/>
        <w:rPr>
          <w:rFonts w:eastAsia="Arial"/>
        </w:rPr>
      </w:pPr>
    </w:p>
    <w:p w:rsidR="00270A16" w:rsidRDefault="00CA1E67" w:rsidP="00E20785">
      <w:pPr>
        <w:jc w:val="center"/>
        <w:rPr>
          <w:b/>
        </w:rPr>
      </w:pPr>
      <w:r>
        <w:rPr>
          <w:rFonts w:eastAsia="Arial"/>
          <w:noProof/>
          <w:lang w:eastAsia="pt-BR"/>
        </w:rPr>
        <w:drawing>
          <wp:inline distT="0" distB="0" distL="0" distR="0" wp14:anchorId="1C295A3C" wp14:editId="79777BEC">
            <wp:extent cx="4505325" cy="3924300"/>
            <wp:effectExtent l="19050" t="19050" r="28575"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05325" cy="3924300"/>
                    </a:xfrm>
                    <a:prstGeom prst="rect">
                      <a:avLst/>
                    </a:prstGeom>
                    <a:solidFill>
                      <a:srgbClr val="FFFFFF"/>
                    </a:solidFill>
                    <a:ln w="0" cmpd="sng">
                      <a:solidFill>
                        <a:srgbClr val="000000"/>
                      </a:solidFill>
                      <a:prstDash val="solid"/>
                      <a:miter lim="800000"/>
                      <a:headEnd/>
                      <a:tailEnd/>
                    </a:ln>
                    <a:effectLst/>
                  </pic:spPr>
                </pic:pic>
              </a:graphicData>
            </a:graphic>
          </wp:inline>
        </w:drawing>
      </w:r>
    </w:p>
    <w:p w:rsidR="00270A16" w:rsidRDefault="00270A16" w:rsidP="00E20785">
      <w:pPr>
        <w:pStyle w:val="ndicedeilustraoTCC"/>
      </w:pPr>
      <w:bookmarkStart w:id="199" w:name="_Toc379143989"/>
      <w:r w:rsidRPr="00E20785">
        <w:rPr>
          <w:b/>
        </w:rPr>
        <w:t>Figura</w:t>
      </w:r>
      <w:r w:rsidRPr="00E20785">
        <w:rPr>
          <w:rFonts w:eastAsia="Arial"/>
          <w:b/>
        </w:rPr>
        <w:t xml:space="preserve"> </w:t>
      </w:r>
      <w:r w:rsidRPr="00E20785">
        <w:rPr>
          <w:b/>
        </w:rPr>
        <w:fldChar w:fldCharType="begin"/>
      </w:r>
      <w:r w:rsidRPr="00E20785">
        <w:rPr>
          <w:b/>
        </w:rPr>
        <w:instrText xml:space="preserve"> SEQ "Figura" \*Arabic </w:instrText>
      </w:r>
      <w:r w:rsidRPr="00E20785">
        <w:rPr>
          <w:b/>
        </w:rPr>
        <w:fldChar w:fldCharType="separate"/>
      </w:r>
      <w:r w:rsidR="00B76AE8">
        <w:rPr>
          <w:b/>
          <w:noProof/>
        </w:rPr>
        <w:t>14</w:t>
      </w:r>
      <w:r w:rsidRPr="00E20785">
        <w:rPr>
          <w:b/>
        </w:rPr>
        <w:fldChar w:fldCharType="end"/>
      </w:r>
      <w:r w:rsidRPr="00E20785">
        <w:rPr>
          <w:b/>
        </w:rPr>
        <w:t>.</w:t>
      </w:r>
      <w:r>
        <w:rPr>
          <w:rFonts w:eastAsia="Arial"/>
        </w:rPr>
        <w:t xml:space="preserve"> </w:t>
      </w:r>
      <w:r>
        <w:t>Tela</w:t>
      </w:r>
      <w:r>
        <w:rPr>
          <w:rFonts w:eastAsia="Arial"/>
        </w:rPr>
        <w:t xml:space="preserve"> </w:t>
      </w:r>
      <w:r>
        <w:t>de</w:t>
      </w:r>
      <w:r>
        <w:rPr>
          <w:rFonts w:eastAsia="Arial"/>
        </w:rPr>
        <w:t xml:space="preserve"> </w:t>
      </w:r>
      <w:r>
        <w:t>configuração</w:t>
      </w:r>
      <w:r>
        <w:rPr>
          <w:rFonts w:eastAsia="Arial"/>
        </w:rPr>
        <w:t xml:space="preserve"> </w:t>
      </w:r>
      <w:r>
        <w:t>da</w:t>
      </w:r>
      <w:r>
        <w:rPr>
          <w:rFonts w:eastAsia="Arial"/>
        </w:rPr>
        <w:t xml:space="preserve"> </w:t>
      </w:r>
      <w:r>
        <w:t>agenda</w:t>
      </w:r>
      <w:bookmarkEnd w:id="199"/>
      <w:r w:rsidR="00FE4E38">
        <w:t>.</w:t>
      </w:r>
    </w:p>
    <w:p w:rsidR="00E20785" w:rsidRDefault="00E20785" w:rsidP="00E20785">
      <w:pPr>
        <w:pStyle w:val="ndicedeilustraoTCC"/>
      </w:pPr>
    </w:p>
    <w:p w:rsidR="00270A16" w:rsidRDefault="00270A16">
      <w:pPr>
        <w:pStyle w:val="PargrafoTCC"/>
        <w:rPr>
          <w:rFonts w:eastAsia="Arial"/>
        </w:rPr>
      </w:pPr>
    </w:p>
    <w:p w:rsidR="00270A16" w:rsidRDefault="00270A16" w:rsidP="002C266D">
      <w:pPr>
        <w:pStyle w:val="Heading2"/>
      </w:pPr>
      <w:bookmarkStart w:id="200" w:name="__RefHeading__143_2111979340"/>
      <w:bookmarkStart w:id="201" w:name="__RefHeading__328_2087715902"/>
      <w:bookmarkStart w:id="202" w:name="__RefHeading__242_1670186559"/>
      <w:bookmarkStart w:id="203" w:name="__RefHeading__209_1884309817"/>
      <w:bookmarkStart w:id="204" w:name="__RefHeading__176_1286912160"/>
      <w:bookmarkStart w:id="205" w:name="__RefHeading__75_2068703521"/>
      <w:bookmarkStart w:id="206" w:name="__RefHeading__383_1150354337"/>
      <w:bookmarkStart w:id="207" w:name="__RefHeading__106_827532146"/>
      <w:bookmarkStart w:id="208" w:name="__RefHeading__275_1176750583"/>
      <w:bookmarkStart w:id="209" w:name="__RefHeading__392_1472683970"/>
      <w:bookmarkEnd w:id="200"/>
      <w:bookmarkEnd w:id="201"/>
      <w:bookmarkEnd w:id="202"/>
      <w:bookmarkEnd w:id="203"/>
      <w:bookmarkEnd w:id="204"/>
      <w:bookmarkEnd w:id="205"/>
      <w:bookmarkEnd w:id="206"/>
      <w:bookmarkEnd w:id="207"/>
      <w:bookmarkEnd w:id="208"/>
      <w:bookmarkEnd w:id="209"/>
      <w:r>
        <w:rPr>
          <w:rFonts w:eastAsia="Arial"/>
        </w:rPr>
        <w:t xml:space="preserve"> </w:t>
      </w:r>
      <w:bookmarkStart w:id="210" w:name="_Toc379146574"/>
      <w:r>
        <w:t>Execução</w:t>
      </w:r>
      <w:r>
        <w:rPr>
          <w:rFonts w:eastAsia="Arial"/>
        </w:rPr>
        <w:t xml:space="preserve"> </w:t>
      </w:r>
      <w:r>
        <w:t>de</w:t>
      </w:r>
      <w:r>
        <w:rPr>
          <w:rFonts w:eastAsia="Arial"/>
        </w:rPr>
        <w:t xml:space="preserve"> </w:t>
      </w:r>
      <w:r w:rsidR="003F6384">
        <w:t>C</w:t>
      </w:r>
      <w:r>
        <w:t>onsultas</w:t>
      </w:r>
      <w:bookmarkEnd w:id="210"/>
    </w:p>
    <w:p w:rsidR="00270A16" w:rsidRDefault="00270A16">
      <w:pPr>
        <w:pStyle w:val="PargrafoTCC"/>
        <w:rPr>
          <w:rFonts w:eastAsia="Arial"/>
        </w:rPr>
      </w:pPr>
      <w:r>
        <w:rPr>
          <w:rFonts w:eastAsia="Arial"/>
        </w:rPr>
        <w:t xml:space="preserve">A funcionalidade de execução de consultas, também com grande participação na melhoria de organização da </w:t>
      </w:r>
      <w:r w:rsidR="00E20785" w:rsidRPr="00E20785">
        <w:rPr>
          <w:rFonts w:eastAsia="Arial"/>
        </w:rPr>
        <w:t>clínica</w:t>
      </w:r>
      <w:r>
        <w:rPr>
          <w:rFonts w:eastAsia="Arial"/>
        </w:rPr>
        <w:t>, é a funcionalidade que apresenta maior diferenciação na interface gráfica dependendo do perfil do usuário que a acessa.</w:t>
      </w:r>
    </w:p>
    <w:p w:rsidR="00270A16" w:rsidRDefault="00270A16">
      <w:pPr>
        <w:pStyle w:val="PargrafoTCC"/>
        <w:rPr>
          <w:rFonts w:eastAsia="Arial"/>
        </w:rPr>
      </w:pPr>
      <w:r>
        <w:rPr>
          <w:rFonts w:eastAsia="Arial"/>
        </w:rPr>
        <w:t>Para a secretária, acompanhar a execução das consultas é como um monitoramento e atualização da sala de espera da clínica. Para este perfil de usuário, a tela mostra uma parcela da agenda de cada médico que tem consultas aproximadas do horário atual (Figura 15). Desta forma, se um ou mais médicos possuem consultas durante o dia todo, aparecem pequenas tabelas lado a lado, uma para cada médico, com as consultas pendentes de cada um a partir de X horas para trás até X horas no futuro, contando do horário corrente. Se, por exemplo, algum médico possuir consultas somente de tarde, a sua tabela de horários não aparece durante a manhã (para não poluir o visual com informações não relevantes no momento).</w:t>
      </w:r>
    </w:p>
    <w:p w:rsidR="00270A16" w:rsidRDefault="00270A16" w:rsidP="00E20785">
      <w:pPr>
        <w:pStyle w:val="ndicedeilustraoTCC"/>
        <w:rPr>
          <w:rFonts w:eastAsia="Arial"/>
        </w:rPr>
      </w:pPr>
    </w:p>
    <w:p w:rsidR="00270A16" w:rsidRDefault="00E20785" w:rsidP="00E20785">
      <w:pPr>
        <w:jc w:val="center"/>
      </w:pPr>
      <w:r>
        <w:rPr>
          <w:noProof/>
          <w:lang w:eastAsia="pt-BR"/>
        </w:rPr>
        <w:drawing>
          <wp:inline distT="0" distB="0" distL="0" distR="0" wp14:anchorId="77D9FB8D" wp14:editId="009442F1">
            <wp:extent cx="5478044" cy="1940943"/>
            <wp:effectExtent l="0" t="0" r="889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15.png"/>
                    <pic:cNvPicPr/>
                  </pic:nvPicPr>
                  <pic:blipFill rotWithShape="1">
                    <a:blip r:embed="rId31">
                      <a:extLst>
                        <a:ext uri="{28A0092B-C50C-407E-A947-70E740481C1C}">
                          <a14:useLocalDpi xmlns:a14="http://schemas.microsoft.com/office/drawing/2010/main" val="0"/>
                        </a:ext>
                      </a:extLst>
                    </a:blip>
                    <a:srcRect l="-130" t="11546" r="1392" b="44197"/>
                    <a:stretch/>
                  </pic:blipFill>
                  <pic:spPr bwMode="auto">
                    <a:xfrm>
                      <a:off x="0" y="0"/>
                      <a:ext cx="5485979" cy="1943754"/>
                    </a:xfrm>
                    <a:prstGeom prst="rect">
                      <a:avLst/>
                    </a:prstGeom>
                    <a:ln>
                      <a:noFill/>
                    </a:ln>
                    <a:extLst>
                      <a:ext uri="{53640926-AAD7-44D8-BBD7-CCE9431645EC}">
                        <a14:shadowObscured xmlns:a14="http://schemas.microsoft.com/office/drawing/2010/main"/>
                      </a:ext>
                    </a:extLst>
                  </pic:spPr>
                </pic:pic>
              </a:graphicData>
            </a:graphic>
          </wp:inline>
        </w:drawing>
      </w:r>
    </w:p>
    <w:p w:rsidR="00270A16" w:rsidRDefault="00270A16" w:rsidP="00E20785">
      <w:pPr>
        <w:pStyle w:val="ndicedeilustraoTCC"/>
      </w:pPr>
      <w:bookmarkStart w:id="211" w:name="_Toc379143990"/>
      <w:r>
        <w:rPr>
          <w:b/>
        </w:rPr>
        <w:t>Figura</w:t>
      </w:r>
      <w:r>
        <w:rPr>
          <w:rFonts w:eastAsia="Arial"/>
          <w:b/>
        </w:rPr>
        <w:t xml:space="preserve"> </w:t>
      </w:r>
      <w:r>
        <w:rPr>
          <w:b/>
        </w:rPr>
        <w:fldChar w:fldCharType="begin"/>
      </w:r>
      <w:r>
        <w:rPr>
          <w:b/>
        </w:rPr>
        <w:instrText xml:space="preserve"> SEQ "Figura" \*Arabic </w:instrText>
      </w:r>
      <w:r>
        <w:rPr>
          <w:b/>
        </w:rPr>
        <w:fldChar w:fldCharType="separate"/>
      </w:r>
      <w:r w:rsidR="00B76AE8">
        <w:rPr>
          <w:b/>
          <w:noProof/>
        </w:rPr>
        <w:t>15</w:t>
      </w:r>
      <w:r>
        <w:rPr>
          <w:b/>
        </w:rPr>
        <w:fldChar w:fldCharType="end"/>
      </w:r>
      <w:r>
        <w:rPr>
          <w:b/>
        </w:rPr>
        <w:t>.</w:t>
      </w:r>
      <w:r>
        <w:rPr>
          <w:rFonts w:eastAsia="Arial"/>
        </w:rPr>
        <w:t xml:space="preserve"> </w:t>
      </w:r>
      <w:r>
        <w:t>Tela</w:t>
      </w:r>
      <w:r>
        <w:rPr>
          <w:rFonts w:eastAsia="Arial"/>
        </w:rPr>
        <w:t xml:space="preserve"> </w:t>
      </w:r>
      <w:r>
        <w:t>de</w:t>
      </w:r>
      <w:r>
        <w:rPr>
          <w:rFonts w:eastAsia="Arial"/>
        </w:rPr>
        <w:t xml:space="preserve"> </w:t>
      </w:r>
      <w:r>
        <w:t>execução</w:t>
      </w:r>
      <w:r>
        <w:rPr>
          <w:rFonts w:eastAsia="Arial"/>
        </w:rPr>
        <w:t xml:space="preserve"> </w:t>
      </w:r>
      <w:r>
        <w:t>de</w:t>
      </w:r>
      <w:r>
        <w:rPr>
          <w:rFonts w:eastAsia="Arial"/>
        </w:rPr>
        <w:t xml:space="preserve"> </w:t>
      </w:r>
      <w:r>
        <w:t>consultas</w:t>
      </w:r>
      <w:r>
        <w:rPr>
          <w:rFonts w:eastAsia="Arial"/>
        </w:rPr>
        <w:t xml:space="preserve"> </w:t>
      </w:r>
      <w:r>
        <w:t>no</w:t>
      </w:r>
      <w:r>
        <w:rPr>
          <w:rFonts w:eastAsia="Arial"/>
        </w:rPr>
        <w:t xml:space="preserve"> </w:t>
      </w:r>
      <w:r>
        <w:t>perfil</w:t>
      </w:r>
      <w:r>
        <w:rPr>
          <w:rFonts w:eastAsia="Arial"/>
        </w:rPr>
        <w:t xml:space="preserve"> </w:t>
      </w:r>
      <w:r>
        <w:t>da</w:t>
      </w:r>
      <w:r>
        <w:rPr>
          <w:rFonts w:eastAsia="Arial"/>
        </w:rPr>
        <w:t xml:space="preserve"> </w:t>
      </w:r>
      <w:r>
        <w:t>secretária</w:t>
      </w:r>
      <w:bookmarkEnd w:id="211"/>
      <w:r w:rsidR="00FE4E38">
        <w:t>.</w:t>
      </w:r>
    </w:p>
    <w:p w:rsidR="00270A16" w:rsidRDefault="00270A16" w:rsidP="00E20785">
      <w:pPr>
        <w:pStyle w:val="ndicedeilustraoTCC"/>
        <w:rPr>
          <w:rFonts w:eastAsia="Arial"/>
        </w:rPr>
      </w:pPr>
    </w:p>
    <w:p w:rsidR="00270A16" w:rsidRDefault="00270A16">
      <w:pPr>
        <w:pStyle w:val="PargrafoTCC"/>
        <w:rPr>
          <w:rFonts w:eastAsia="Arial"/>
        </w:rPr>
      </w:pPr>
      <w:r>
        <w:rPr>
          <w:rFonts w:eastAsia="Arial"/>
        </w:rPr>
        <w:t xml:space="preserve">Com esta visualização, a secretária consegue atualizar facilmente os </w:t>
      </w:r>
      <w:r>
        <w:rPr>
          <w:rFonts w:eastAsia="Arial"/>
          <w:i/>
        </w:rPr>
        <w:t>status</w:t>
      </w:r>
      <w:r>
        <w:rPr>
          <w:rFonts w:eastAsia="Arial"/>
        </w:rPr>
        <w:t xml:space="preserve"> das consultas. Assim que um paciente chegar à clínica, ela muda a consulta dele de “Pendente” para “Na sala de espera”. Quando este paciente entrar na sala do médico para ser atendido, a secretária muda o </w:t>
      </w:r>
      <w:r>
        <w:rPr>
          <w:rFonts w:eastAsia="Arial"/>
          <w:i/>
        </w:rPr>
        <w:t>status</w:t>
      </w:r>
      <w:r>
        <w:rPr>
          <w:rFonts w:eastAsia="Arial"/>
        </w:rPr>
        <w:t xml:space="preserve"> da consulta para “Em atendimento”. Quando o mesmo acabar o atendimento e for embora, ela pode finalmente mudar o </w:t>
      </w:r>
      <w:r>
        <w:rPr>
          <w:rFonts w:eastAsia="Arial"/>
          <w:i/>
        </w:rPr>
        <w:t>status</w:t>
      </w:r>
      <w:r>
        <w:rPr>
          <w:rFonts w:eastAsia="Arial"/>
        </w:rPr>
        <w:t xml:space="preserve"> para “Finalizada”. Caso um paciente deixe de comparecer à clínica no seu agendamento, é possível alterar o </w:t>
      </w:r>
      <w:r>
        <w:rPr>
          <w:rFonts w:eastAsia="Arial"/>
          <w:i/>
        </w:rPr>
        <w:t>status</w:t>
      </w:r>
      <w:r>
        <w:rPr>
          <w:rFonts w:eastAsia="Arial"/>
        </w:rPr>
        <w:t xml:space="preserve"> para “Faltou”, e essa consulta com ausência permanece registrada no prontuário do paciente. </w:t>
      </w:r>
    </w:p>
    <w:p w:rsidR="00270A16" w:rsidRDefault="00270A16">
      <w:pPr>
        <w:pStyle w:val="PargrafoTCC"/>
        <w:rPr>
          <w:rFonts w:eastAsia="Arial"/>
        </w:rPr>
      </w:pPr>
      <w:r>
        <w:rPr>
          <w:rFonts w:eastAsia="Arial"/>
        </w:rPr>
        <w:t xml:space="preserve">Ao acessar a funcionalidade de execução de consultas com um usuário Médico a interface que aparece é diferente, pois, para um médico, executar as consultas é, de fato, realizar o atendimento e documentá-lo no prontuário do paciente. Logo, na tela de um médico, aparece somente a tabela de consultas do dia da sua agenda, com o </w:t>
      </w:r>
      <w:r>
        <w:rPr>
          <w:rFonts w:eastAsia="Arial"/>
          <w:i/>
        </w:rPr>
        <w:t>status</w:t>
      </w:r>
      <w:r>
        <w:rPr>
          <w:rFonts w:eastAsia="Arial"/>
        </w:rPr>
        <w:t xml:space="preserve"> em que cada uma se encontra no momento e um espaço para o prontuário em que a consulta vai ser documentada (Figura 16).</w:t>
      </w:r>
    </w:p>
    <w:p w:rsidR="00270A16" w:rsidRDefault="00CA1E67" w:rsidP="00E20785">
      <w:pPr>
        <w:jc w:val="center"/>
        <w:rPr>
          <w:b/>
        </w:rPr>
      </w:pPr>
      <w:r>
        <w:rPr>
          <w:rFonts w:eastAsia="Arial"/>
          <w:noProof/>
          <w:lang w:eastAsia="pt-BR"/>
        </w:rPr>
        <w:drawing>
          <wp:inline distT="0" distB="0" distL="0" distR="0" wp14:anchorId="52D8CE9F" wp14:editId="627B9702">
            <wp:extent cx="5067647" cy="2803585"/>
            <wp:effectExtent l="19050" t="19050" r="19050" b="158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b="6617"/>
                    <a:stretch/>
                  </pic:blipFill>
                  <pic:spPr bwMode="auto">
                    <a:xfrm>
                      <a:off x="0" y="0"/>
                      <a:ext cx="5063633" cy="2801364"/>
                    </a:xfrm>
                    <a:prstGeom prst="rect">
                      <a:avLst/>
                    </a:prstGeom>
                    <a:solidFill>
                      <a:srgbClr val="FFFFFF"/>
                    </a:solidFill>
                    <a:ln w="0" cap="flat" cmpd="sng" algn="ctr">
                      <a:solidFill>
                        <a:srgbClr val="000000"/>
                      </a:solidFill>
                      <a:prstDash val="solid"/>
                      <a:miter lim="800000"/>
                      <a:headEnd type="none" w="med" len="med"/>
                      <a:tailEnd type="none" w="med" len="med"/>
                    </a:ln>
                    <a:effectLst/>
                    <a:extLst>
                      <a:ext uri="{53640926-AAD7-44D8-BBD7-CCE9431645EC}">
                        <a14:shadowObscured xmlns:a14="http://schemas.microsoft.com/office/drawing/2010/main"/>
                      </a:ext>
                    </a:extLst>
                  </pic:spPr>
                </pic:pic>
              </a:graphicData>
            </a:graphic>
          </wp:inline>
        </w:drawing>
      </w:r>
    </w:p>
    <w:p w:rsidR="00270A16" w:rsidRDefault="00270A16" w:rsidP="00E20785">
      <w:pPr>
        <w:pStyle w:val="ndicedeilustraoTCC"/>
      </w:pPr>
      <w:bookmarkStart w:id="212" w:name="_Toc379143991"/>
      <w:r>
        <w:rPr>
          <w:b/>
        </w:rPr>
        <w:t>Figura</w:t>
      </w:r>
      <w:r>
        <w:rPr>
          <w:rFonts w:eastAsia="Arial"/>
          <w:b/>
        </w:rPr>
        <w:t xml:space="preserve"> </w:t>
      </w:r>
      <w:r>
        <w:rPr>
          <w:b/>
        </w:rPr>
        <w:fldChar w:fldCharType="begin"/>
      </w:r>
      <w:r>
        <w:rPr>
          <w:b/>
        </w:rPr>
        <w:instrText xml:space="preserve"> SEQ "Figura" \*Arabic </w:instrText>
      </w:r>
      <w:r>
        <w:rPr>
          <w:b/>
        </w:rPr>
        <w:fldChar w:fldCharType="separate"/>
      </w:r>
      <w:r w:rsidR="00B76AE8">
        <w:rPr>
          <w:b/>
          <w:noProof/>
        </w:rPr>
        <w:t>16</w:t>
      </w:r>
      <w:r>
        <w:rPr>
          <w:b/>
        </w:rPr>
        <w:fldChar w:fldCharType="end"/>
      </w:r>
      <w:r>
        <w:rPr>
          <w:b/>
        </w:rPr>
        <w:t>.</w:t>
      </w:r>
      <w:r>
        <w:rPr>
          <w:rFonts w:eastAsia="Arial"/>
        </w:rPr>
        <w:t xml:space="preserve"> </w:t>
      </w:r>
      <w:r>
        <w:t>Tela</w:t>
      </w:r>
      <w:r>
        <w:rPr>
          <w:rFonts w:eastAsia="Arial"/>
        </w:rPr>
        <w:t xml:space="preserve"> </w:t>
      </w:r>
      <w:r>
        <w:t>de</w:t>
      </w:r>
      <w:r>
        <w:rPr>
          <w:rFonts w:eastAsia="Arial"/>
        </w:rPr>
        <w:t xml:space="preserve"> </w:t>
      </w:r>
      <w:r>
        <w:t>execução</w:t>
      </w:r>
      <w:r>
        <w:rPr>
          <w:rFonts w:eastAsia="Arial"/>
        </w:rPr>
        <w:t xml:space="preserve"> </w:t>
      </w:r>
      <w:r>
        <w:t>de</w:t>
      </w:r>
      <w:r>
        <w:rPr>
          <w:rFonts w:eastAsia="Arial"/>
        </w:rPr>
        <w:t xml:space="preserve"> </w:t>
      </w:r>
      <w:r>
        <w:t>consulta</w:t>
      </w:r>
      <w:r>
        <w:rPr>
          <w:rFonts w:eastAsia="Arial"/>
        </w:rPr>
        <w:t xml:space="preserve"> </w:t>
      </w:r>
      <w:r>
        <w:t>no</w:t>
      </w:r>
      <w:r>
        <w:rPr>
          <w:rFonts w:eastAsia="Arial"/>
        </w:rPr>
        <w:t xml:space="preserve"> </w:t>
      </w:r>
      <w:r>
        <w:t>perfil</w:t>
      </w:r>
      <w:r>
        <w:rPr>
          <w:rFonts w:eastAsia="Arial"/>
        </w:rPr>
        <w:t xml:space="preserve"> </w:t>
      </w:r>
      <w:r>
        <w:t>do</w:t>
      </w:r>
      <w:r>
        <w:rPr>
          <w:rFonts w:eastAsia="Arial"/>
        </w:rPr>
        <w:t xml:space="preserve"> </w:t>
      </w:r>
      <w:r>
        <w:t>médico</w:t>
      </w:r>
      <w:bookmarkEnd w:id="212"/>
      <w:r w:rsidR="00FE4E38">
        <w:t>.</w:t>
      </w:r>
    </w:p>
    <w:p w:rsidR="00270A16" w:rsidRDefault="00270A16" w:rsidP="00E20785">
      <w:pPr>
        <w:pStyle w:val="ndicedeilustraoTCC"/>
        <w:rPr>
          <w:rFonts w:eastAsia="Arial"/>
        </w:rPr>
      </w:pPr>
    </w:p>
    <w:p w:rsidR="00270A16" w:rsidRDefault="00270A16">
      <w:pPr>
        <w:pStyle w:val="PargrafoTCC"/>
        <w:rPr>
          <w:rFonts w:eastAsia="Arial"/>
        </w:rPr>
      </w:pPr>
      <w:r>
        <w:rPr>
          <w:rFonts w:eastAsia="Arial"/>
        </w:rPr>
        <w:t xml:space="preserve">Com as próximas consultas listadas do lado esquerdo, o médico clica no paciente que vai atender para que seu prontuário apareça à direita. O prontuário aparece contendo o nome do paciente, o </w:t>
      </w:r>
      <w:r>
        <w:rPr>
          <w:rFonts w:eastAsia="Arial"/>
          <w:i/>
        </w:rPr>
        <w:t>status</w:t>
      </w:r>
      <w:r>
        <w:rPr>
          <w:rFonts w:eastAsia="Arial"/>
        </w:rPr>
        <w:t xml:space="preserve"> da ficha, um pequeno histórico de consultas anteriores e os campos para documentar o atendimento atual: Problemas</w:t>
      </w:r>
      <w:r w:rsidRPr="00FE4E38">
        <w:rPr>
          <w:rFonts w:eastAsia="Arial"/>
        </w:rPr>
        <w:t xml:space="preserve"> / </w:t>
      </w:r>
      <w:r>
        <w:rPr>
          <w:rFonts w:eastAsia="Arial"/>
        </w:rPr>
        <w:t xml:space="preserve">Sintomas, Diagnóstico, </w:t>
      </w:r>
      <w:r w:rsidRPr="00FE4E38">
        <w:rPr>
          <w:rFonts w:eastAsia="Arial"/>
        </w:rPr>
        <w:t xml:space="preserve">Prescrições / </w:t>
      </w:r>
      <w:r>
        <w:rPr>
          <w:rFonts w:eastAsia="Arial"/>
        </w:rPr>
        <w:t>Recomendações, CID e anexos. O CID é escolhido de uma lista auto completável com todos os CIDs importados via funcionalidade descrita no item 3.2.1 deste capítulo. É possível anexar múltiplos arquivos de quaisquer formatos e preencher uma descrição para cada um deles.</w:t>
      </w:r>
    </w:p>
    <w:p w:rsidR="00270A16" w:rsidRDefault="00270A16">
      <w:pPr>
        <w:pStyle w:val="PargrafoTCC"/>
        <w:rPr>
          <w:rFonts w:eastAsia="Arial"/>
        </w:rPr>
      </w:pPr>
      <w:r>
        <w:rPr>
          <w:rFonts w:eastAsia="Arial"/>
        </w:rPr>
        <w:t xml:space="preserve">A visualização do histórico de consultas é resumida para manter a interface mais limpa, logo, são exibidos apenas os diagnósticos das últimas três consultas registradas no prontuário, descartando as que possuem </w:t>
      </w:r>
      <w:r>
        <w:rPr>
          <w:rFonts w:eastAsia="Arial"/>
          <w:i/>
        </w:rPr>
        <w:t>status</w:t>
      </w:r>
      <w:r>
        <w:rPr>
          <w:rFonts w:eastAsia="Arial"/>
        </w:rPr>
        <w:t xml:space="preserve"> “Faltou”. Para ver mais detalhes destas três consultas anteriores, há um </w:t>
      </w:r>
      <w:r w:rsidRPr="00FE4E38">
        <w:rPr>
          <w:rFonts w:eastAsia="Arial"/>
          <w:i/>
        </w:rPr>
        <w:t>link</w:t>
      </w:r>
      <w:r>
        <w:rPr>
          <w:rFonts w:eastAsia="Arial"/>
        </w:rPr>
        <w:t xml:space="preserve"> para abrir uma janela com todas as informações documentadas, incluindo os anexos (Figura 17). Para os anexos em formatos de imagens (JPG, PNG</w:t>
      </w:r>
      <w:r w:rsidR="00FE4E38" w:rsidRPr="00FE4E38">
        <w:rPr>
          <w:rFonts w:eastAsia="Arial"/>
        </w:rPr>
        <w:t xml:space="preserve"> e</w:t>
      </w:r>
      <w:r w:rsidRPr="00FE4E38">
        <w:rPr>
          <w:rFonts w:eastAsia="Arial"/>
        </w:rPr>
        <w:t xml:space="preserve"> etc.</w:t>
      </w:r>
      <w:r>
        <w:rPr>
          <w:rFonts w:eastAsia="Arial"/>
        </w:rPr>
        <w:t xml:space="preserve">) ou no formato PDF é possível a visualização de uma miniatura do conteúdo. Assim como na visualização normal de um prontuário (item 3.2.2 deste capítulo), ao clicar em qualquer um dos anexos, o arquivo é aberto em uma nova janela (caso o </w:t>
      </w:r>
      <w:r>
        <w:rPr>
          <w:rFonts w:eastAsia="Arial"/>
          <w:i/>
        </w:rPr>
        <w:t>browser</w:t>
      </w:r>
      <w:r>
        <w:rPr>
          <w:rFonts w:eastAsia="Arial"/>
        </w:rPr>
        <w:t xml:space="preserve"> suporte) ou é iniciado seu </w:t>
      </w:r>
      <w:r>
        <w:rPr>
          <w:rFonts w:eastAsia="Arial"/>
          <w:i/>
        </w:rPr>
        <w:t>download</w:t>
      </w:r>
      <w:r>
        <w:rPr>
          <w:rFonts w:eastAsia="Arial"/>
        </w:rPr>
        <w:t>.</w:t>
      </w:r>
    </w:p>
    <w:p w:rsidR="00270A16" w:rsidRDefault="00270A16">
      <w:pPr>
        <w:pStyle w:val="NoSpacing"/>
        <w:rPr>
          <w:rFonts w:eastAsia="Arial"/>
        </w:rPr>
      </w:pPr>
    </w:p>
    <w:p w:rsidR="00270A16" w:rsidRDefault="00FE4E38" w:rsidP="00FE4E38">
      <w:pPr>
        <w:jc w:val="center"/>
        <w:rPr>
          <w:b/>
        </w:rPr>
      </w:pPr>
      <w:r>
        <w:rPr>
          <w:b/>
          <w:noProof/>
          <w:lang w:eastAsia="pt-BR"/>
        </w:rPr>
        <w:drawing>
          <wp:inline distT="0" distB="0" distL="0" distR="0" wp14:anchorId="3A5D0696" wp14:editId="1DD280AF">
            <wp:extent cx="4373591" cy="2881223"/>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17.png"/>
                    <pic:cNvPicPr/>
                  </pic:nvPicPr>
                  <pic:blipFill rotWithShape="1">
                    <a:blip r:embed="rId33">
                      <a:extLst>
                        <a:ext uri="{28A0092B-C50C-407E-A947-70E740481C1C}">
                          <a14:useLocalDpi xmlns:a14="http://schemas.microsoft.com/office/drawing/2010/main" val="0"/>
                        </a:ext>
                      </a:extLst>
                    </a:blip>
                    <a:srcRect l="16693" t="13788" r="4945" b="21355"/>
                    <a:stretch/>
                  </pic:blipFill>
                  <pic:spPr bwMode="auto">
                    <a:xfrm>
                      <a:off x="0" y="0"/>
                      <a:ext cx="4372381" cy="2880426"/>
                    </a:xfrm>
                    <a:prstGeom prst="rect">
                      <a:avLst/>
                    </a:prstGeom>
                    <a:ln>
                      <a:noFill/>
                    </a:ln>
                    <a:extLst>
                      <a:ext uri="{53640926-AAD7-44D8-BBD7-CCE9431645EC}">
                        <a14:shadowObscured xmlns:a14="http://schemas.microsoft.com/office/drawing/2010/main"/>
                      </a:ext>
                    </a:extLst>
                  </pic:spPr>
                </pic:pic>
              </a:graphicData>
            </a:graphic>
          </wp:inline>
        </w:drawing>
      </w:r>
    </w:p>
    <w:p w:rsidR="00270A16" w:rsidRDefault="00270A16" w:rsidP="00FE4E38">
      <w:pPr>
        <w:pStyle w:val="ndicedeilustraoTCC"/>
      </w:pPr>
      <w:bookmarkStart w:id="213" w:name="_Toc379143992"/>
      <w:r>
        <w:rPr>
          <w:b/>
        </w:rPr>
        <w:t>Figura</w:t>
      </w:r>
      <w:r>
        <w:rPr>
          <w:rFonts w:eastAsia="Arial"/>
          <w:b/>
        </w:rPr>
        <w:t xml:space="preserve"> </w:t>
      </w:r>
      <w:r>
        <w:rPr>
          <w:b/>
        </w:rPr>
        <w:fldChar w:fldCharType="begin"/>
      </w:r>
      <w:r>
        <w:rPr>
          <w:b/>
        </w:rPr>
        <w:instrText xml:space="preserve"> SEQ "Figura" \*Arabic </w:instrText>
      </w:r>
      <w:r>
        <w:rPr>
          <w:b/>
        </w:rPr>
        <w:fldChar w:fldCharType="separate"/>
      </w:r>
      <w:r w:rsidR="00B76AE8">
        <w:rPr>
          <w:b/>
          <w:noProof/>
        </w:rPr>
        <w:t>17</w:t>
      </w:r>
      <w:r>
        <w:rPr>
          <w:b/>
        </w:rPr>
        <w:fldChar w:fldCharType="end"/>
      </w:r>
      <w:r>
        <w:rPr>
          <w:b/>
        </w:rPr>
        <w:t>.</w:t>
      </w:r>
      <w:r>
        <w:rPr>
          <w:rFonts w:eastAsia="Arial"/>
        </w:rPr>
        <w:t xml:space="preserve"> </w:t>
      </w:r>
      <w:r>
        <w:t>Janela</w:t>
      </w:r>
      <w:r>
        <w:rPr>
          <w:rFonts w:eastAsia="Arial"/>
        </w:rPr>
        <w:t xml:space="preserve"> </w:t>
      </w:r>
      <w:r>
        <w:t>de</w:t>
      </w:r>
      <w:r>
        <w:rPr>
          <w:rFonts w:eastAsia="Arial"/>
        </w:rPr>
        <w:t xml:space="preserve"> </w:t>
      </w:r>
      <w:r>
        <w:t>detalhes</w:t>
      </w:r>
      <w:r>
        <w:rPr>
          <w:rFonts w:eastAsia="Arial"/>
        </w:rPr>
        <w:t xml:space="preserve"> </w:t>
      </w:r>
      <w:r>
        <w:t>da</w:t>
      </w:r>
      <w:r>
        <w:rPr>
          <w:rFonts w:eastAsia="Arial"/>
        </w:rPr>
        <w:t xml:space="preserve"> </w:t>
      </w:r>
      <w:r>
        <w:t>consulta</w:t>
      </w:r>
      <w:r>
        <w:rPr>
          <w:rFonts w:eastAsia="Arial"/>
        </w:rPr>
        <w:t xml:space="preserve"> </w:t>
      </w:r>
      <w:r>
        <w:t>passada</w:t>
      </w:r>
      <w:r>
        <w:rPr>
          <w:rFonts w:eastAsia="Arial"/>
        </w:rPr>
        <w:t xml:space="preserve"> </w:t>
      </w:r>
      <w:r>
        <w:t>na</w:t>
      </w:r>
      <w:r>
        <w:rPr>
          <w:rFonts w:eastAsia="Arial"/>
        </w:rPr>
        <w:t xml:space="preserve"> </w:t>
      </w:r>
      <w:r>
        <w:t>execução</w:t>
      </w:r>
      <w:r>
        <w:rPr>
          <w:rFonts w:eastAsia="Arial"/>
        </w:rPr>
        <w:t xml:space="preserve"> </w:t>
      </w:r>
      <w:r>
        <w:t>de</w:t>
      </w:r>
      <w:r>
        <w:rPr>
          <w:rFonts w:eastAsia="Arial"/>
        </w:rPr>
        <w:t xml:space="preserve"> </w:t>
      </w:r>
      <w:r>
        <w:t>consulta</w:t>
      </w:r>
      <w:bookmarkEnd w:id="213"/>
      <w:r w:rsidR="00FE4E38">
        <w:t>.</w:t>
      </w:r>
    </w:p>
    <w:p w:rsidR="00FE4E38" w:rsidRDefault="00FE4E38" w:rsidP="00FE4E38">
      <w:pPr>
        <w:pStyle w:val="ndicedeilustraoTCC"/>
      </w:pPr>
    </w:p>
    <w:p w:rsidR="00270A16" w:rsidRDefault="00270A16">
      <w:pPr>
        <w:pStyle w:val="PargrafoTCC"/>
        <w:rPr>
          <w:rFonts w:eastAsia="Arial"/>
        </w:rPr>
      </w:pPr>
    </w:p>
    <w:p w:rsidR="00270A16" w:rsidRDefault="00270A16" w:rsidP="002C266D">
      <w:pPr>
        <w:pStyle w:val="Heading2"/>
      </w:pPr>
      <w:bookmarkStart w:id="214" w:name="__RefHeading__385_1150354337"/>
      <w:bookmarkStart w:id="215" w:name="__RefHeading__77_2068703521"/>
      <w:bookmarkStart w:id="216" w:name="__RefHeading__178_1286912160"/>
      <w:bookmarkStart w:id="217" w:name="__RefHeading__211_1884309817"/>
      <w:bookmarkStart w:id="218" w:name="__RefHeading__108_827532146"/>
      <w:bookmarkStart w:id="219" w:name="__RefHeading__244_1670186559"/>
      <w:bookmarkStart w:id="220" w:name="__RefHeading__277_1176750583"/>
      <w:bookmarkStart w:id="221" w:name="__RefHeading__330_2087715902"/>
      <w:bookmarkStart w:id="222" w:name="__RefHeading__394_1472683970"/>
      <w:bookmarkStart w:id="223" w:name="__RefHeading__145_2111979340"/>
      <w:bookmarkStart w:id="224" w:name="_Toc379146575"/>
      <w:bookmarkEnd w:id="214"/>
      <w:bookmarkEnd w:id="215"/>
      <w:bookmarkEnd w:id="216"/>
      <w:bookmarkEnd w:id="217"/>
      <w:bookmarkEnd w:id="218"/>
      <w:bookmarkEnd w:id="219"/>
      <w:bookmarkEnd w:id="220"/>
      <w:bookmarkEnd w:id="221"/>
      <w:bookmarkEnd w:id="222"/>
      <w:bookmarkEnd w:id="223"/>
      <w:r>
        <w:t>Relatório</w:t>
      </w:r>
      <w:r>
        <w:rPr>
          <w:rFonts w:eastAsia="Arial"/>
        </w:rPr>
        <w:t xml:space="preserve"> </w:t>
      </w:r>
      <w:r>
        <w:t>de</w:t>
      </w:r>
      <w:r>
        <w:rPr>
          <w:rFonts w:eastAsia="Arial"/>
        </w:rPr>
        <w:t xml:space="preserve"> </w:t>
      </w:r>
      <w:r w:rsidR="003F6384">
        <w:t>C</w:t>
      </w:r>
      <w:r>
        <w:t>onsultas</w:t>
      </w:r>
      <w:r w:rsidRPr="003F6384">
        <w:rPr>
          <w:rFonts w:eastAsia="Arial"/>
        </w:rPr>
        <w:t xml:space="preserve"> </w:t>
      </w:r>
      <w:r w:rsidRPr="003F6384">
        <w:t>/</w:t>
      </w:r>
      <w:r w:rsidRPr="003F6384">
        <w:rPr>
          <w:rFonts w:eastAsia="Arial"/>
        </w:rPr>
        <w:t xml:space="preserve"> </w:t>
      </w:r>
      <w:r>
        <w:t>CIDs</w:t>
      </w:r>
      <w:bookmarkEnd w:id="224"/>
    </w:p>
    <w:p w:rsidR="00270A16" w:rsidRDefault="00270A16">
      <w:pPr>
        <w:pStyle w:val="PargrafoTCC"/>
        <w:rPr>
          <w:rFonts w:eastAsia="Arial"/>
        </w:rPr>
      </w:pPr>
      <w:r>
        <w:rPr>
          <w:rFonts w:eastAsia="Arial"/>
        </w:rPr>
        <w:t>Todo fim de mês os convênios exigem que sejam reportados os CIDs de cada consulta autorizada para um médico. Para facilitar o preenchimento destes relatórios nos sistemas dos próprios planos de saúde, foi implementado este módulo de relatórios de consultas realizadas na clínica.</w:t>
      </w:r>
    </w:p>
    <w:p w:rsidR="00FE4E38" w:rsidRDefault="00FE4E38" w:rsidP="00FE4E38">
      <w:pPr>
        <w:pStyle w:val="ndicedeilustraoTCC"/>
        <w:rPr>
          <w:rFonts w:eastAsia="Arial"/>
        </w:rPr>
      </w:pPr>
    </w:p>
    <w:p w:rsidR="00FE4E38" w:rsidRDefault="00FE4E38" w:rsidP="00FE4E38">
      <w:pPr>
        <w:jc w:val="center"/>
        <w:rPr>
          <w:b/>
        </w:rPr>
      </w:pPr>
      <w:r>
        <w:rPr>
          <w:rFonts w:eastAsia="Arial"/>
          <w:noProof/>
          <w:lang w:eastAsia="pt-BR"/>
        </w:rPr>
        <w:drawing>
          <wp:inline distT="0" distB="0" distL="0" distR="0" wp14:anchorId="2F9F8B66" wp14:editId="16B38905">
            <wp:extent cx="5229633" cy="2976114"/>
            <wp:effectExtent l="19050" t="19050" r="9525" b="152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cstate="print">
                      <a:extLst>
                        <a:ext uri="{28A0092B-C50C-407E-A947-70E740481C1C}">
                          <a14:useLocalDpi xmlns:a14="http://schemas.microsoft.com/office/drawing/2010/main" val="0"/>
                        </a:ext>
                      </a:extLst>
                    </a:blip>
                    <a:srcRect l="5093"/>
                    <a:stretch>
                      <a:fillRect/>
                    </a:stretch>
                  </pic:blipFill>
                  <pic:spPr bwMode="auto">
                    <a:xfrm>
                      <a:off x="0" y="0"/>
                      <a:ext cx="5225968" cy="2974029"/>
                    </a:xfrm>
                    <a:prstGeom prst="rect">
                      <a:avLst/>
                    </a:prstGeom>
                    <a:solidFill>
                      <a:srgbClr val="FFFFFF"/>
                    </a:solidFill>
                    <a:ln w="0" cmpd="sng">
                      <a:solidFill>
                        <a:srgbClr val="000000"/>
                      </a:solidFill>
                      <a:prstDash val="solid"/>
                      <a:miter lim="800000"/>
                      <a:headEnd/>
                      <a:tailEnd/>
                    </a:ln>
                    <a:effectLst/>
                  </pic:spPr>
                </pic:pic>
              </a:graphicData>
            </a:graphic>
          </wp:inline>
        </w:drawing>
      </w:r>
    </w:p>
    <w:p w:rsidR="00FE4E38" w:rsidRDefault="00FE4E38" w:rsidP="00FE4E38">
      <w:pPr>
        <w:pStyle w:val="ndicedeilustraoTCC"/>
      </w:pPr>
      <w:bookmarkStart w:id="225" w:name="_Toc379143993"/>
      <w:r>
        <w:rPr>
          <w:b/>
        </w:rPr>
        <w:t>Figura</w:t>
      </w:r>
      <w:r>
        <w:rPr>
          <w:rFonts w:eastAsia="Arial"/>
          <w:b/>
        </w:rPr>
        <w:t xml:space="preserve"> </w:t>
      </w:r>
      <w:r>
        <w:rPr>
          <w:b/>
        </w:rPr>
        <w:fldChar w:fldCharType="begin"/>
      </w:r>
      <w:r>
        <w:rPr>
          <w:b/>
        </w:rPr>
        <w:instrText xml:space="preserve"> SEQ "Figura" \*Arabic </w:instrText>
      </w:r>
      <w:r>
        <w:rPr>
          <w:b/>
        </w:rPr>
        <w:fldChar w:fldCharType="separate"/>
      </w:r>
      <w:r w:rsidR="00B76AE8">
        <w:rPr>
          <w:b/>
          <w:noProof/>
        </w:rPr>
        <w:t>18</w:t>
      </w:r>
      <w:r>
        <w:rPr>
          <w:b/>
        </w:rPr>
        <w:fldChar w:fldCharType="end"/>
      </w:r>
      <w:r>
        <w:rPr>
          <w:b/>
        </w:rPr>
        <w:t>.</w:t>
      </w:r>
      <w:r>
        <w:rPr>
          <w:rFonts w:eastAsia="Arial"/>
        </w:rPr>
        <w:t xml:space="preserve"> </w:t>
      </w:r>
      <w:r>
        <w:t>Tela</w:t>
      </w:r>
      <w:r>
        <w:rPr>
          <w:rFonts w:eastAsia="Arial"/>
        </w:rPr>
        <w:t xml:space="preserve"> </w:t>
      </w:r>
      <w:r>
        <w:t>de</w:t>
      </w:r>
      <w:r>
        <w:rPr>
          <w:rFonts w:eastAsia="Arial"/>
        </w:rPr>
        <w:t xml:space="preserve"> </w:t>
      </w:r>
      <w:r>
        <w:t>relatório</w:t>
      </w:r>
      <w:r>
        <w:rPr>
          <w:rFonts w:eastAsia="Arial"/>
        </w:rPr>
        <w:t xml:space="preserve"> </w:t>
      </w:r>
      <w:r>
        <w:t>de</w:t>
      </w:r>
      <w:r>
        <w:rPr>
          <w:rFonts w:eastAsia="Arial"/>
        </w:rPr>
        <w:t xml:space="preserve"> </w:t>
      </w:r>
      <w:r>
        <w:t>consultas</w:t>
      </w:r>
      <w:r w:rsidRPr="00FE4E38">
        <w:rPr>
          <w:rFonts w:eastAsia="Arial"/>
        </w:rPr>
        <w:t xml:space="preserve"> </w:t>
      </w:r>
      <w:r w:rsidRPr="00FE4E38">
        <w:t>/</w:t>
      </w:r>
      <w:r w:rsidRPr="00FE4E38">
        <w:rPr>
          <w:rFonts w:eastAsia="Arial"/>
        </w:rPr>
        <w:t xml:space="preserve"> </w:t>
      </w:r>
      <w:r>
        <w:t>CIDs</w:t>
      </w:r>
      <w:bookmarkEnd w:id="225"/>
      <w:r>
        <w:t>.</w:t>
      </w:r>
    </w:p>
    <w:p w:rsidR="00FE4E38" w:rsidRDefault="00FE4E38" w:rsidP="00FE4E38">
      <w:pPr>
        <w:pStyle w:val="ndicedeilustraoTCC"/>
        <w:rPr>
          <w:rFonts w:eastAsia="Arial"/>
        </w:rPr>
      </w:pPr>
    </w:p>
    <w:p w:rsidR="00FE4E38" w:rsidRPr="00FE4E38" w:rsidRDefault="00270A16" w:rsidP="00FE4E38">
      <w:pPr>
        <w:pStyle w:val="PargrafoTCC"/>
        <w:rPr>
          <w:rFonts w:eastAsia="Arial"/>
        </w:rPr>
      </w:pPr>
      <w:r>
        <w:rPr>
          <w:rFonts w:eastAsia="Arial"/>
        </w:rPr>
        <w:t>Conforme consta na Figura 18, para gerar um relatório é preciso preencher os filtros selecionando um médico ou a opção “Todos”, selecionando um convênio ou a opção “Todos” e preenchendo o intervalo das datas que se deseja extrair. Será gerada uma tabela de consultas com suas respectivas informações (médico, convênio, data, nome do paciente e CID). Uma pré-visualização do relatório é mostrada na tela e em seguida é possível clicar no botão “Exportar planilha” para ger</w:t>
      </w:r>
      <w:r w:rsidR="00FE4E38">
        <w:rPr>
          <w:rFonts w:eastAsia="Arial"/>
        </w:rPr>
        <w:t>ar um arquivo XLS com os dados.</w:t>
      </w:r>
    </w:p>
    <w:p w:rsidR="00270A16" w:rsidRDefault="00270A16">
      <w:pPr>
        <w:pStyle w:val="PargrafoTCC"/>
        <w:rPr>
          <w:rFonts w:eastAsia="Arial"/>
        </w:rPr>
      </w:pPr>
    </w:p>
    <w:p w:rsidR="00270A16" w:rsidRDefault="00270A16" w:rsidP="002C266D">
      <w:pPr>
        <w:pStyle w:val="Heading2"/>
      </w:pPr>
      <w:bookmarkStart w:id="226" w:name="__RefHeading__396_1472683970"/>
      <w:bookmarkStart w:id="227" w:name="__RefHeading__279_1176750583"/>
      <w:bookmarkStart w:id="228" w:name="__RefHeading__213_1884309817"/>
      <w:bookmarkStart w:id="229" w:name="__RefHeading__110_827532146"/>
      <w:bookmarkStart w:id="230" w:name="__RefHeading__180_1286912160"/>
      <w:bookmarkStart w:id="231" w:name="__RefHeading__79_2068703521"/>
      <w:bookmarkStart w:id="232" w:name="__RefHeading__147_2111979340"/>
      <w:bookmarkStart w:id="233" w:name="__RefHeading__387_1150354337"/>
      <w:bookmarkStart w:id="234" w:name="__RefHeading__246_1670186559"/>
      <w:bookmarkStart w:id="235" w:name="__RefHeading__332_2087715902"/>
      <w:bookmarkStart w:id="236" w:name="_Toc379146576"/>
      <w:bookmarkEnd w:id="226"/>
      <w:bookmarkEnd w:id="227"/>
      <w:bookmarkEnd w:id="228"/>
      <w:bookmarkEnd w:id="229"/>
      <w:bookmarkEnd w:id="230"/>
      <w:bookmarkEnd w:id="231"/>
      <w:bookmarkEnd w:id="232"/>
      <w:bookmarkEnd w:id="233"/>
      <w:bookmarkEnd w:id="234"/>
      <w:bookmarkEnd w:id="235"/>
      <w:r>
        <w:t>Estatísticas</w:t>
      </w:r>
      <w:bookmarkEnd w:id="236"/>
    </w:p>
    <w:p w:rsidR="00270A16" w:rsidRDefault="00270A16">
      <w:pPr>
        <w:pStyle w:val="PargrafoTCC"/>
      </w:pPr>
      <w:r>
        <w:t>O</w:t>
      </w:r>
      <w:r>
        <w:rPr>
          <w:rFonts w:eastAsia="Arial"/>
        </w:rPr>
        <w:t xml:space="preserve"> </w:t>
      </w:r>
      <w:r>
        <w:t>módulo</w:t>
      </w:r>
      <w:r>
        <w:rPr>
          <w:rFonts w:eastAsia="Arial"/>
        </w:rPr>
        <w:t xml:space="preserve"> </w:t>
      </w:r>
      <w:r>
        <w:t>de</w:t>
      </w:r>
      <w:r>
        <w:rPr>
          <w:rFonts w:eastAsia="Arial"/>
        </w:rPr>
        <w:t xml:space="preserve"> </w:t>
      </w:r>
      <w:r>
        <w:t>estatísticas</w:t>
      </w:r>
      <w:r>
        <w:rPr>
          <w:rFonts w:eastAsia="Arial"/>
        </w:rPr>
        <w:t xml:space="preserve"> </w:t>
      </w:r>
      <w:r>
        <w:t>é</w:t>
      </w:r>
      <w:r>
        <w:rPr>
          <w:rFonts w:eastAsia="Arial"/>
        </w:rPr>
        <w:t xml:space="preserve"> </w:t>
      </w:r>
      <w:r>
        <w:t>composto</w:t>
      </w:r>
      <w:r>
        <w:rPr>
          <w:rFonts w:eastAsia="Arial"/>
        </w:rPr>
        <w:t xml:space="preserve"> </w:t>
      </w:r>
      <w:r>
        <w:t>por</w:t>
      </w:r>
      <w:r>
        <w:rPr>
          <w:rFonts w:eastAsia="Arial"/>
        </w:rPr>
        <w:t xml:space="preserve"> </w:t>
      </w:r>
      <w:r>
        <w:t>dois</w:t>
      </w:r>
      <w:r>
        <w:rPr>
          <w:rFonts w:eastAsia="Arial"/>
        </w:rPr>
        <w:t xml:space="preserve"> </w:t>
      </w:r>
      <w:r>
        <w:t>tipos</w:t>
      </w:r>
      <w:r>
        <w:rPr>
          <w:rFonts w:eastAsia="Arial"/>
        </w:rPr>
        <w:t xml:space="preserve"> </w:t>
      </w:r>
      <w:r>
        <w:t>de</w:t>
      </w:r>
      <w:r>
        <w:rPr>
          <w:rFonts w:eastAsia="Arial"/>
        </w:rPr>
        <w:t xml:space="preserve"> </w:t>
      </w:r>
      <w:r>
        <w:t>cruzamento</w:t>
      </w:r>
      <w:r>
        <w:rPr>
          <w:rFonts w:eastAsia="Arial"/>
        </w:rPr>
        <w:t xml:space="preserve"> </w:t>
      </w:r>
      <w:r>
        <w:t>de</w:t>
      </w:r>
      <w:r>
        <w:rPr>
          <w:rFonts w:eastAsia="Arial"/>
        </w:rPr>
        <w:t xml:space="preserve"> </w:t>
      </w:r>
      <w:r>
        <w:t>dados:</w:t>
      </w:r>
      <w:r>
        <w:rPr>
          <w:rFonts w:eastAsia="Arial"/>
        </w:rPr>
        <w:t xml:space="preserve"> </w:t>
      </w:r>
      <w:r>
        <w:t>ocorrências</w:t>
      </w:r>
      <w:r>
        <w:rPr>
          <w:rFonts w:eastAsia="Arial"/>
        </w:rPr>
        <w:t xml:space="preserve"> </w:t>
      </w:r>
      <w:r>
        <w:t>de</w:t>
      </w:r>
      <w:r>
        <w:rPr>
          <w:rFonts w:eastAsia="Arial"/>
        </w:rPr>
        <w:t xml:space="preserve"> </w:t>
      </w:r>
      <w:r>
        <w:t>uma</w:t>
      </w:r>
      <w:r>
        <w:rPr>
          <w:rFonts w:eastAsia="Arial"/>
        </w:rPr>
        <w:t xml:space="preserve"> </w:t>
      </w:r>
      <w:r>
        <w:t>determinada</w:t>
      </w:r>
      <w:r>
        <w:rPr>
          <w:rFonts w:eastAsia="Arial"/>
        </w:rPr>
        <w:t xml:space="preserve"> </w:t>
      </w:r>
      <w:r>
        <w:t>doença</w:t>
      </w:r>
      <w:r>
        <w:rPr>
          <w:rFonts w:eastAsia="Arial"/>
        </w:rPr>
        <w:t xml:space="preserve"> </w:t>
      </w:r>
      <w:r>
        <w:t>(CID)</w:t>
      </w:r>
      <w:r>
        <w:rPr>
          <w:rFonts w:eastAsia="Arial"/>
        </w:rPr>
        <w:t xml:space="preserve"> </w:t>
      </w:r>
      <w:r>
        <w:t>por</w:t>
      </w:r>
      <w:r>
        <w:rPr>
          <w:rFonts w:eastAsia="Arial"/>
        </w:rPr>
        <w:t xml:space="preserve"> </w:t>
      </w:r>
      <w:r>
        <w:t>idade</w:t>
      </w:r>
      <w:r>
        <w:rPr>
          <w:rFonts w:eastAsia="Arial"/>
        </w:rPr>
        <w:t xml:space="preserve"> </w:t>
      </w:r>
      <w:r>
        <w:t>e</w:t>
      </w:r>
      <w:r>
        <w:rPr>
          <w:rFonts w:eastAsia="Arial"/>
        </w:rPr>
        <w:t xml:space="preserve"> </w:t>
      </w:r>
      <w:r>
        <w:t>ocorrência</w:t>
      </w:r>
      <w:r>
        <w:rPr>
          <w:rFonts w:eastAsia="Arial"/>
        </w:rPr>
        <w:t xml:space="preserve"> </w:t>
      </w:r>
      <w:r>
        <w:t>de</w:t>
      </w:r>
      <w:r>
        <w:rPr>
          <w:rFonts w:eastAsia="Arial"/>
        </w:rPr>
        <w:t xml:space="preserve"> </w:t>
      </w:r>
      <w:r>
        <w:t>uma</w:t>
      </w:r>
      <w:r>
        <w:rPr>
          <w:rFonts w:eastAsia="Arial"/>
        </w:rPr>
        <w:t xml:space="preserve"> </w:t>
      </w:r>
      <w:r>
        <w:t>doença</w:t>
      </w:r>
      <w:r>
        <w:rPr>
          <w:rFonts w:eastAsia="Arial"/>
        </w:rPr>
        <w:t xml:space="preserve"> </w:t>
      </w:r>
      <w:r>
        <w:t>(CID)</w:t>
      </w:r>
      <w:r>
        <w:rPr>
          <w:rFonts w:eastAsia="Arial"/>
        </w:rPr>
        <w:t xml:space="preserve"> </w:t>
      </w:r>
      <w:r>
        <w:t>ao</w:t>
      </w:r>
      <w:r>
        <w:rPr>
          <w:rFonts w:eastAsia="Arial"/>
        </w:rPr>
        <w:t xml:space="preserve"> </w:t>
      </w:r>
      <w:r>
        <w:t>longo</w:t>
      </w:r>
      <w:r>
        <w:rPr>
          <w:rFonts w:eastAsia="Arial"/>
        </w:rPr>
        <w:t xml:space="preserve"> </w:t>
      </w:r>
      <w:r>
        <w:t>do</w:t>
      </w:r>
      <w:r>
        <w:rPr>
          <w:rFonts w:eastAsia="Arial"/>
        </w:rPr>
        <w:t xml:space="preserve"> </w:t>
      </w:r>
      <w:r>
        <w:t>tempo.</w:t>
      </w:r>
      <w:r>
        <w:rPr>
          <w:rFonts w:eastAsia="Arial"/>
        </w:rPr>
        <w:t xml:space="preserve"> </w:t>
      </w:r>
      <w:r>
        <w:t>Na</w:t>
      </w:r>
      <w:r>
        <w:rPr>
          <w:rFonts w:eastAsia="Arial"/>
        </w:rPr>
        <w:t xml:space="preserve"> </w:t>
      </w:r>
      <w:r>
        <w:t>tela</w:t>
      </w:r>
      <w:r>
        <w:rPr>
          <w:rFonts w:eastAsia="Arial"/>
        </w:rPr>
        <w:t xml:space="preserve"> </w:t>
      </w:r>
      <w:r>
        <w:t>de</w:t>
      </w:r>
      <w:r>
        <w:rPr>
          <w:rFonts w:eastAsia="Arial"/>
        </w:rPr>
        <w:t xml:space="preserve"> </w:t>
      </w:r>
      <w:r>
        <w:t>geração</w:t>
      </w:r>
      <w:r>
        <w:rPr>
          <w:rFonts w:eastAsia="Arial"/>
        </w:rPr>
        <w:t xml:space="preserve"> </w:t>
      </w:r>
      <w:r>
        <w:t>de</w:t>
      </w:r>
      <w:r>
        <w:rPr>
          <w:rFonts w:eastAsia="Arial"/>
        </w:rPr>
        <w:t xml:space="preserve"> </w:t>
      </w:r>
      <w:r>
        <w:t>estatísticas</w:t>
      </w:r>
      <w:r>
        <w:rPr>
          <w:rFonts w:eastAsia="Arial"/>
        </w:rPr>
        <w:t xml:space="preserve"> </w:t>
      </w:r>
      <w:r>
        <w:t>são</w:t>
      </w:r>
      <w:r>
        <w:rPr>
          <w:rFonts w:eastAsia="Arial"/>
        </w:rPr>
        <w:t xml:space="preserve"> </w:t>
      </w:r>
      <w:r>
        <w:t>encontrados</w:t>
      </w:r>
      <w:r>
        <w:rPr>
          <w:rFonts w:eastAsia="Arial"/>
        </w:rPr>
        <w:t xml:space="preserve"> </w:t>
      </w:r>
      <w:r>
        <w:t>estes</w:t>
      </w:r>
      <w:r>
        <w:rPr>
          <w:rFonts w:eastAsia="Arial"/>
        </w:rPr>
        <w:t xml:space="preserve"> </w:t>
      </w:r>
      <w:r>
        <w:t>dois</w:t>
      </w:r>
      <w:r>
        <w:rPr>
          <w:rFonts w:eastAsia="Arial"/>
        </w:rPr>
        <w:t xml:space="preserve"> </w:t>
      </w:r>
      <w:r>
        <w:t>filtros</w:t>
      </w:r>
      <w:r>
        <w:rPr>
          <w:rFonts w:eastAsia="Arial"/>
        </w:rPr>
        <w:t xml:space="preserve"> </w:t>
      </w:r>
      <w:r>
        <w:t>para</w:t>
      </w:r>
      <w:r>
        <w:rPr>
          <w:rFonts w:eastAsia="Arial"/>
        </w:rPr>
        <w:t xml:space="preserve"> </w:t>
      </w:r>
      <w:r w:rsidRPr="00FE4E38">
        <w:t>selecionar</w:t>
      </w:r>
      <w:r>
        <w:t>:</w:t>
      </w:r>
      <w:r>
        <w:rPr>
          <w:rFonts w:eastAsia="Arial"/>
        </w:rPr>
        <w:t xml:space="preserve"> </w:t>
      </w:r>
      <w:r>
        <w:t>intervalo</w:t>
      </w:r>
      <w:r>
        <w:rPr>
          <w:rFonts w:eastAsia="Arial"/>
        </w:rPr>
        <w:t xml:space="preserve"> </w:t>
      </w:r>
      <w:r>
        <w:t>de</w:t>
      </w:r>
      <w:r>
        <w:rPr>
          <w:rFonts w:eastAsia="Arial"/>
        </w:rPr>
        <w:t xml:space="preserve"> </w:t>
      </w:r>
      <w:r>
        <w:t>idades</w:t>
      </w:r>
      <w:r>
        <w:rPr>
          <w:rFonts w:eastAsia="Arial"/>
        </w:rPr>
        <w:t xml:space="preserve"> </w:t>
      </w:r>
      <w:r>
        <w:t>e</w:t>
      </w:r>
      <w:r>
        <w:rPr>
          <w:rFonts w:eastAsia="Arial"/>
        </w:rPr>
        <w:t xml:space="preserve"> </w:t>
      </w:r>
      <w:r>
        <w:t>CID</w:t>
      </w:r>
      <w:r>
        <w:rPr>
          <w:rFonts w:eastAsia="Arial"/>
        </w:rPr>
        <w:t xml:space="preserve"> </w:t>
      </w:r>
      <w:r>
        <w:t>ou</w:t>
      </w:r>
      <w:r>
        <w:rPr>
          <w:rFonts w:eastAsia="Arial"/>
        </w:rPr>
        <w:t xml:space="preserve"> </w:t>
      </w:r>
      <w:r>
        <w:t>intervalo</w:t>
      </w:r>
      <w:r>
        <w:rPr>
          <w:rFonts w:eastAsia="Arial"/>
        </w:rPr>
        <w:t xml:space="preserve"> </w:t>
      </w:r>
      <w:r>
        <w:t>de</w:t>
      </w:r>
      <w:r>
        <w:rPr>
          <w:rFonts w:eastAsia="Arial"/>
        </w:rPr>
        <w:t xml:space="preserve"> </w:t>
      </w:r>
      <w:r>
        <w:t>tempo</w:t>
      </w:r>
      <w:r>
        <w:rPr>
          <w:rFonts w:eastAsia="Arial"/>
        </w:rPr>
        <w:t xml:space="preserve"> </w:t>
      </w:r>
      <w:r>
        <w:t>e</w:t>
      </w:r>
      <w:r>
        <w:rPr>
          <w:rFonts w:eastAsia="Arial"/>
        </w:rPr>
        <w:t xml:space="preserve"> </w:t>
      </w:r>
      <w:r>
        <w:t>CID.</w:t>
      </w:r>
    </w:p>
    <w:p w:rsidR="00270A16" w:rsidRDefault="00270A16">
      <w:pPr>
        <w:pStyle w:val="PargrafoTCC"/>
      </w:pPr>
      <w:r>
        <w:rPr>
          <w:rFonts w:eastAsia="Arial"/>
        </w:rPr>
        <w:t xml:space="preserve"> </w:t>
      </w:r>
      <w:r>
        <w:t>Ao</w:t>
      </w:r>
      <w:r>
        <w:rPr>
          <w:rFonts w:eastAsia="Arial"/>
        </w:rPr>
        <w:t xml:space="preserve"> </w:t>
      </w:r>
      <w:r>
        <w:t>submeter</w:t>
      </w:r>
      <w:r>
        <w:rPr>
          <w:rFonts w:eastAsia="Arial"/>
        </w:rPr>
        <w:t xml:space="preserve"> </w:t>
      </w:r>
      <w:r>
        <w:t>os</w:t>
      </w:r>
      <w:r>
        <w:rPr>
          <w:rFonts w:eastAsia="Arial"/>
        </w:rPr>
        <w:t xml:space="preserve"> </w:t>
      </w:r>
      <w:r>
        <w:t>parâmetros</w:t>
      </w:r>
      <w:r>
        <w:rPr>
          <w:rFonts w:eastAsia="Arial"/>
        </w:rPr>
        <w:t xml:space="preserve"> </w:t>
      </w:r>
      <w:r>
        <w:t>do</w:t>
      </w:r>
      <w:r>
        <w:rPr>
          <w:rFonts w:eastAsia="Arial"/>
        </w:rPr>
        <w:t xml:space="preserve"> </w:t>
      </w:r>
      <w:r>
        <w:t>filtro</w:t>
      </w:r>
      <w:r>
        <w:rPr>
          <w:rFonts w:eastAsia="Arial"/>
        </w:rPr>
        <w:t xml:space="preserve"> </w:t>
      </w:r>
      <w:r>
        <w:t>de</w:t>
      </w:r>
      <w:r>
        <w:rPr>
          <w:rFonts w:eastAsia="Arial"/>
        </w:rPr>
        <w:t xml:space="preserve"> </w:t>
      </w:r>
      <w:r>
        <w:t>idades,</w:t>
      </w:r>
      <w:r>
        <w:rPr>
          <w:rFonts w:eastAsia="Arial"/>
        </w:rPr>
        <w:t xml:space="preserve"> </w:t>
      </w:r>
      <w:r>
        <w:t>é</w:t>
      </w:r>
      <w:r>
        <w:rPr>
          <w:rFonts w:eastAsia="Arial"/>
        </w:rPr>
        <w:t xml:space="preserve"> </w:t>
      </w:r>
      <w:r>
        <w:t>gerada</w:t>
      </w:r>
      <w:r>
        <w:rPr>
          <w:rFonts w:eastAsia="Arial"/>
        </w:rPr>
        <w:t xml:space="preserve"> </w:t>
      </w:r>
      <w:r>
        <w:t>uma</w:t>
      </w:r>
      <w:r>
        <w:rPr>
          <w:rFonts w:eastAsia="Arial"/>
        </w:rPr>
        <w:t xml:space="preserve"> </w:t>
      </w:r>
      <w:r>
        <w:t>tabela</w:t>
      </w:r>
      <w:r>
        <w:rPr>
          <w:rFonts w:eastAsia="Arial"/>
        </w:rPr>
        <w:t xml:space="preserve"> </w:t>
      </w:r>
      <w:r>
        <w:t>com</w:t>
      </w:r>
      <w:r>
        <w:rPr>
          <w:rFonts w:eastAsia="Arial"/>
        </w:rPr>
        <w:t xml:space="preserve"> </w:t>
      </w:r>
      <w:r>
        <w:t>os</w:t>
      </w:r>
      <w:r>
        <w:rPr>
          <w:rFonts w:eastAsia="Arial"/>
        </w:rPr>
        <w:t xml:space="preserve"> </w:t>
      </w:r>
      <w:r>
        <w:t>casos</w:t>
      </w:r>
      <w:r>
        <w:rPr>
          <w:rFonts w:eastAsia="Arial"/>
        </w:rPr>
        <w:t xml:space="preserve"> </w:t>
      </w:r>
      <w:r>
        <w:t>encontrados,</w:t>
      </w:r>
      <w:r>
        <w:rPr>
          <w:rFonts w:eastAsia="Arial"/>
        </w:rPr>
        <w:t xml:space="preserve"> </w:t>
      </w:r>
      <w:r>
        <w:t>estes</w:t>
      </w:r>
      <w:r>
        <w:rPr>
          <w:rFonts w:eastAsia="Arial"/>
        </w:rPr>
        <w:t xml:space="preserve"> </w:t>
      </w:r>
      <w:r>
        <w:t>dados</w:t>
      </w:r>
      <w:r>
        <w:rPr>
          <w:rFonts w:eastAsia="Arial"/>
        </w:rPr>
        <w:t xml:space="preserve"> </w:t>
      </w:r>
      <w:r>
        <w:t>são</w:t>
      </w:r>
      <w:r>
        <w:rPr>
          <w:rFonts w:eastAsia="Arial"/>
        </w:rPr>
        <w:t xml:space="preserve"> </w:t>
      </w:r>
      <w:r>
        <w:t>submetidos</w:t>
      </w:r>
      <w:r>
        <w:rPr>
          <w:rFonts w:eastAsia="Arial"/>
        </w:rPr>
        <w:t xml:space="preserve"> </w:t>
      </w:r>
      <w:r>
        <w:t>via</w:t>
      </w:r>
      <w:r>
        <w:rPr>
          <w:rFonts w:eastAsia="Arial"/>
        </w:rPr>
        <w:t xml:space="preserve"> </w:t>
      </w:r>
      <w:r>
        <w:t>API</w:t>
      </w:r>
      <w:r>
        <w:rPr>
          <w:rFonts w:eastAsia="Arial"/>
        </w:rPr>
        <w:t xml:space="preserve"> </w:t>
      </w:r>
      <w:r>
        <w:t>para</w:t>
      </w:r>
      <w:r>
        <w:rPr>
          <w:rFonts w:eastAsia="Arial"/>
        </w:rPr>
        <w:t xml:space="preserve"> </w:t>
      </w:r>
      <w:r>
        <w:t>o</w:t>
      </w:r>
      <w:r>
        <w:rPr>
          <w:rFonts w:eastAsia="Arial"/>
        </w:rPr>
        <w:t xml:space="preserve"> </w:t>
      </w:r>
      <w:r>
        <w:t>Google</w:t>
      </w:r>
      <w:r>
        <w:rPr>
          <w:rFonts w:eastAsia="Arial"/>
        </w:rPr>
        <w:t xml:space="preserve"> </w:t>
      </w:r>
      <w:r>
        <w:t>Charts,</w:t>
      </w:r>
      <w:r>
        <w:rPr>
          <w:rFonts w:eastAsia="Arial"/>
        </w:rPr>
        <w:t xml:space="preserve"> </w:t>
      </w:r>
      <w:r>
        <w:t>que</w:t>
      </w:r>
      <w:r>
        <w:rPr>
          <w:rFonts w:eastAsia="Arial"/>
        </w:rPr>
        <w:t xml:space="preserve"> </w:t>
      </w:r>
      <w:r>
        <w:t>retorna</w:t>
      </w:r>
      <w:r>
        <w:rPr>
          <w:rFonts w:eastAsia="Arial"/>
        </w:rPr>
        <w:t xml:space="preserve"> </w:t>
      </w:r>
      <w:r>
        <w:t>a</w:t>
      </w:r>
      <w:r>
        <w:rPr>
          <w:rFonts w:eastAsia="Arial"/>
        </w:rPr>
        <w:t xml:space="preserve"> </w:t>
      </w:r>
      <w:r>
        <w:t>imagem</w:t>
      </w:r>
      <w:r>
        <w:rPr>
          <w:rFonts w:eastAsia="Arial"/>
        </w:rPr>
        <w:t xml:space="preserve"> </w:t>
      </w:r>
      <w:r>
        <w:t>de</w:t>
      </w:r>
      <w:r>
        <w:rPr>
          <w:rFonts w:eastAsia="Arial"/>
        </w:rPr>
        <w:t xml:space="preserve"> </w:t>
      </w:r>
      <w:r>
        <w:t>um</w:t>
      </w:r>
      <w:r>
        <w:rPr>
          <w:rFonts w:eastAsia="Arial"/>
        </w:rPr>
        <w:t xml:space="preserve"> </w:t>
      </w:r>
      <w:r>
        <w:t>gráfico</w:t>
      </w:r>
      <w:r>
        <w:rPr>
          <w:rFonts w:eastAsia="Arial"/>
        </w:rPr>
        <w:t xml:space="preserve"> </w:t>
      </w:r>
      <w:r>
        <w:t>de</w:t>
      </w:r>
      <w:r>
        <w:rPr>
          <w:rFonts w:eastAsia="Arial"/>
        </w:rPr>
        <w:t xml:space="preserve"> </w:t>
      </w:r>
      <w:r w:rsidRPr="00FE4E38">
        <w:t>pizza</w:t>
      </w:r>
      <w:r>
        <w:rPr>
          <w:rFonts w:eastAsia="Arial"/>
        </w:rPr>
        <w:t xml:space="preserve"> </w:t>
      </w:r>
      <w:r>
        <w:t>correspondente.</w:t>
      </w:r>
      <w:r>
        <w:rPr>
          <w:rFonts w:eastAsia="Arial"/>
        </w:rPr>
        <w:t xml:space="preserve"> </w:t>
      </w:r>
      <w:r>
        <w:t>Tanto</w:t>
      </w:r>
      <w:r>
        <w:rPr>
          <w:rFonts w:eastAsia="Arial"/>
        </w:rPr>
        <w:t xml:space="preserve"> </w:t>
      </w:r>
      <w:r>
        <w:t>a</w:t>
      </w:r>
      <w:r>
        <w:rPr>
          <w:rFonts w:eastAsia="Arial"/>
        </w:rPr>
        <w:t xml:space="preserve"> </w:t>
      </w:r>
      <w:r>
        <w:t>tabela</w:t>
      </w:r>
      <w:r>
        <w:rPr>
          <w:rFonts w:eastAsia="Arial"/>
        </w:rPr>
        <w:t xml:space="preserve"> </w:t>
      </w:r>
      <w:r>
        <w:t>como</w:t>
      </w:r>
      <w:r>
        <w:rPr>
          <w:rFonts w:eastAsia="Arial"/>
        </w:rPr>
        <w:t xml:space="preserve"> </w:t>
      </w:r>
      <w:r>
        <w:t>o</w:t>
      </w:r>
      <w:r>
        <w:rPr>
          <w:rFonts w:eastAsia="Arial"/>
        </w:rPr>
        <w:t xml:space="preserve"> </w:t>
      </w:r>
      <w:r>
        <w:t>gráfico</w:t>
      </w:r>
      <w:r>
        <w:rPr>
          <w:rFonts w:eastAsia="Arial"/>
        </w:rPr>
        <w:t xml:space="preserve"> </w:t>
      </w:r>
      <w:r>
        <w:t>são</w:t>
      </w:r>
      <w:r>
        <w:rPr>
          <w:rFonts w:eastAsia="Arial"/>
        </w:rPr>
        <w:t xml:space="preserve"> </w:t>
      </w:r>
      <w:r>
        <w:t>pré-visualizados</w:t>
      </w:r>
      <w:r>
        <w:rPr>
          <w:rFonts w:eastAsia="Arial"/>
        </w:rPr>
        <w:t xml:space="preserve"> </w:t>
      </w:r>
      <w:r>
        <w:t>na</w:t>
      </w:r>
      <w:r>
        <w:rPr>
          <w:rFonts w:eastAsia="Arial"/>
        </w:rPr>
        <w:t xml:space="preserve"> </w:t>
      </w:r>
      <w:r>
        <w:t>tela</w:t>
      </w:r>
      <w:r>
        <w:rPr>
          <w:rFonts w:eastAsia="Arial"/>
        </w:rPr>
        <w:t xml:space="preserve"> </w:t>
      </w:r>
      <w:r>
        <w:t>(Figura</w:t>
      </w:r>
      <w:r>
        <w:rPr>
          <w:rFonts w:eastAsia="Arial"/>
        </w:rPr>
        <w:t xml:space="preserve"> </w:t>
      </w:r>
      <w:r>
        <w:t>19).</w:t>
      </w:r>
    </w:p>
    <w:p w:rsidR="00270A16" w:rsidRDefault="00270A16">
      <w:pPr>
        <w:pStyle w:val="PargrafoTCC"/>
      </w:pPr>
      <w:r>
        <w:t>Ao</w:t>
      </w:r>
      <w:r>
        <w:rPr>
          <w:rFonts w:eastAsia="Arial"/>
        </w:rPr>
        <w:t xml:space="preserve"> </w:t>
      </w:r>
      <w:r>
        <w:t>submeter</w:t>
      </w:r>
      <w:r>
        <w:rPr>
          <w:rFonts w:eastAsia="Arial"/>
        </w:rPr>
        <w:t xml:space="preserve"> </w:t>
      </w:r>
      <w:r>
        <w:t>os</w:t>
      </w:r>
      <w:r>
        <w:rPr>
          <w:rFonts w:eastAsia="Arial"/>
        </w:rPr>
        <w:t xml:space="preserve"> </w:t>
      </w:r>
      <w:r>
        <w:t>parâmetros</w:t>
      </w:r>
      <w:r>
        <w:rPr>
          <w:rFonts w:eastAsia="Arial"/>
        </w:rPr>
        <w:t xml:space="preserve"> </w:t>
      </w:r>
      <w:r>
        <w:t>do</w:t>
      </w:r>
      <w:r>
        <w:rPr>
          <w:rFonts w:eastAsia="Arial"/>
        </w:rPr>
        <w:t xml:space="preserve"> </w:t>
      </w:r>
      <w:r>
        <w:t>filtro</w:t>
      </w:r>
      <w:r>
        <w:rPr>
          <w:rFonts w:eastAsia="Arial"/>
        </w:rPr>
        <w:t xml:space="preserve"> </w:t>
      </w:r>
      <w:r>
        <w:t>de</w:t>
      </w:r>
      <w:r>
        <w:rPr>
          <w:rFonts w:eastAsia="Arial"/>
        </w:rPr>
        <w:t xml:space="preserve"> </w:t>
      </w:r>
      <w:r>
        <w:t>tempo,</w:t>
      </w:r>
      <w:r>
        <w:rPr>
          <w:rFonts w:eastAsia="Arial"/>
        </w:rPr>
        <w:t xml:space="preserve"> </w:t>
      </w:r>
      <w:r>
        <w:t>é</w:t>
      </w:r>
      <w:r>
        <w:rPr>
          <w:rFonts w:eastAsia="Arial"/>
        </w:rPr>
        <w:t xml:space="preserve"> </w:t>
      </w:r>
      <w:r>
        <w:t>gerada</w:t>
      </w:r>
      <w:r>
        <w:rPr>
          <w:rFonts w:eastAsia="Arial"/>
        </w:rPr>
        <w:t xml:space="preserve"> </w:t>
      </w:r>
      <w:r>
        <w:t>uma</w:t>
      </w:r>
      <w:r>
        <w:rPr>
          <w:rFonts w:eastAsia="Arial"/>
        </w:rPr>
        <w:t xml:space="preserve"> </w:t>
      </w:r>
      <w:r>
        <w:t>tabela</w:t>
      </w:r>
      <w:r>
        <w:rPr>
          <w:rFonts w:eastAsia="Arial"/>
        </w:rPr>
        <w:t xml:space="preserve"> </w:t>
      </w:r>
      <w:r>
        <w:t>com</w:t>
      </w:r>
      <w:r>
        <w:rPr>
          <w:rFonts w:eastAsia="Arial"/>
        </w:rPr>
        <w:t xml:space="preserve"> </w:t>
      </w:r>
      <w:r>
        <w:t>os</w:t>
      </w:r>
      <w:r>
        <w:rPr>
          <w:rFonts w:eastAsia="Arial"/>
        </w:rPr>
        <w:t xml:space="preserve"> </w:t>
      </w:r>
      <w:r>
        <w:t>dados</w:t>
      </w:r>
      <w:r>
        <w:rPr>
          <w:rFonts w:eastAsia="Arial"/>
        </w:rPr>
        <w:t xml:space="preserve"> </w:t>
      </w:r>
      <w:r>
        <w:t>encontrados</w:t>
      </w:r>
      <w:r>
        <w:rPr>
          <w:rFonts w:eastAsia="Arial"/>
        </w:rPr>
        <w:t xml:space="preserve"> </w:t>
      </w:r>
      <w:r>
        <w:t>e</w:t>
      </w:r>
      <w:r>
        <w:rPr>
          <w:rFonts w:eastAsia="Arial"/>
        </w:rPr>
        <w:t xml:space="preserve"> </w:t>
      </w:r>
      <w:r>
        <w:t>um</w:t>
      </w:r>
      <w:r>
        <w:rPr>
          <w:rFonts w:eastAsia="Arial"/>
        </w:rPr>
        <w:t xml:space="preserve"> </w:t>
      </w:r>
      <w:r>
        <w:t>gráfico</w:t>
      </w:r>
      <w:r>
        <w:rPr>
          <w:rFonts w:eastAsia="Arial"/>
        </w:rPr>
        <w:t xml:space="preserve"> </w:t>
      </w:r>
      <w:r>
        <w:t>de</w:t>
      </w:r>
      <w:r>
        <w:rPr>
          <w:rFonts w:eastAsia="Arial"/>
        </w:rPr>
        <w:t xml:space="preserve"> </w:t>
      </w:r>
      <w:r>
        <w:t>linha</w:t>
      </w:r>
      <w:r>
        <w:rPr>
          <w:rFonts w:eastAsia="Arial"/>
        </w:rPr>
        <w:t xml:space="preserve"> </w:t>
      </w:r>
      <w:r>
        <w:t>é</w:t>
      </w:r>
      <w:r>
        <w:rPr>
          <w:rFonts w:eastAsia="Arial"/>
        </w:rPr>
        <w:t xml:space="preserve"> </w:t>
      </w:r>
      <w:r>
        <w:t>gerado</w:t>
      </w:r>
      <w:r>
        <w:rPr>
          <w:rFonts w:eastAsia="Arial"/>
        </w:rPr>
        <w:t xml:space="preserve"> </w:t>
      </w:r>
      <w:r>
        <w:t>da</w:t>
      </w:r>
      <w:r>
        <w:rPr>
          <w:rFonts w:eastAsia="Arial"/>
        </w:rPr>
        <w:t xml:space="preserve"> </w:t>
      </w:r>
      <w:r>
        <w:t>mesma</w:t>
      </w:r>
      <w:r>
        <w:rPr>
          <w:rFonts w:eastAsia="Arial"/>
        </w:rPr>
        <w:t xml:space="preserve"> </w:t>
      </w:r>
      <w:r>
        <w:t>forma</w:t>
      </w:r>
      <w:r>
        <w:rPr>
          <w:rFonts w:eastAsia="Arial"/>
        </w:rPr>
        <w:t xml:space="preserve"> </w:t>
      </w:r>
      <w:r>
        <w:t>via</w:t>
      </w:r>
      <w:r>
        <w:rPr>
          <w:rFonts w:eastAsia="Arial"/>
        </w:rPr>
        <w:t xml:space="preserve"> </w:t>
      </w:r>
      <w:r>
        <w:t>API</w:t>
      </w:r>
      <w:r>
        <w:rPr>
          <w:rFonts w:eastAsia="Arial"/>
        </w:rPr>
        <w:t xml:space="preserve"> </w:t>
      </w:r>
      <w:r>
        <w:t>do</w:t>
      </w:r>
      <w:r>
        <w:rPr>
          <w:rFonts w:eastAsia="Arial"/>
        </w:rPr>
        <w:t xml:space="preserve"> </w:t>
      </w:r>
      <w:r>
        <w:t>Google</w:t>
      </w:r>
      <w:r>
        <w:rPr>
          <w:rFonts w:eastAsia="Arial"/>
        </w:rPr>
        <w:t xml:space="preserve"> </w:t>
      </w:r>
      <w:r>
        <w:t>Charts</w:t>
      </w:r>
      <w:r>
        <w:rPr>
          <w:rFonts w:eastAsia="Arial"/>
        </w:rPr>
        <w:t xml:space="preserve"> </w:t>
      </w:r>
      <w:r>
        <w:t>(Figura</w:t>
      </w:r>
      <w:r>
        <w:rPr>
          <w:rFonts w:eastAsia="Arial"/>
        </w:rPr>
        <w:t xml:space="preserve"> </w:t>
      </w:r>
      <w:r>
        <w:t>20).</w:t>
      </w:r>
    </w:p>
    <w:p w:rsidR="00FE4E38" w:rsidRDefault="00FE4E38" w:rsidP="00FE4E38">
      <w:pPr>
        <w:pStyle w:val="PargrafoTCC"/>
        <w:rPr>
          <w:color w:val="000000"/>
        </w:rPr>
      </w:pPr>
      <w:r>
        <w:rPr>
          <w:color w:val="000000"/>
        </w:rPr>
        <w:t>Este</w:t>
      </w:r>
      <w:r>
        <w:rPr>
          <w:rFonts w:eastAsia="Arial"/>
          <w:color w:val="000000"/>
        </w:rPr>
        <w:t xml:space="preserve"> </w:t>
      </w:r>
      <w:r>
        <w:rPr>
          <w:color w:val="000000"/>
        </w:rPr>
        <w:t>módulo</w:t>
      </w:r>
      <w:r>
        <w:rPr>
          <w:rFonts w:eastAsia="Arial"/>
          <w:color w:val="000000"/>
        </w:rPr>
        <w:t xml:space="preserve"> </w:t>
      </w:r>
      <w:r>
        <w:rPr>
          <w:color w:val="000000"/>
        </w:rPr>
        <w:t>ainda</w:t>
      </w:r>
      <w:r>
        <w:rPr>
          <w:rFonts w:eastAsia="Arial"/>
          <w:color w:val="000000"/>
        </w:rPr>
        <w:t xml:space="preserve"> </w:t>
      </w:r>
      <w:r>
        <w:rPr>
          <w:color w:val="000000"/>
        </w:rPr>
        <w:t>oferece</w:t>
      </w:r>
      <w:r>
        <w:rPr>
          <w:rFonts w:eastAsia="Arial"/>
          <w:color w:val="000000"/>
        </w:rPr>
        <w:t xml:space="preserve"> </w:t>
      </w:r>
      <w:r>
        <w:rPr>
          <w:color w:val="000000"/>
        </w:rPr>
        <w:t>a</w:t>
      </w:r>
      <w:r>
        <w:rPr>
          <w:rFonts w:eastAsia="Arial"/>
          <w:color w:val="000000"/>
        </w:rPr>
        <w:t xml:space="preserve"> </w:t>
      </w:r>
      <w:r>
        <w:rPr>
          <w:color w:val="000000"/>
        </w:rPr>
        <w:t>possibilidade</w:t>
      </w:r>
      <w:r>
        <w:rPr>
          <w:rFonts w:eastAsia="Arial"/>
          <w:color w:val="000000"/>
        </w:rPr>
        <w:t xml:space="preserve"> </w:t>
      </w:r>
      <w:r>
        <w:rPr>
          <w:color w:val="000000"/>
        </w:rPr>
        <w:t>de</w:t>
      </w:r>
      <w:r>
        <w:rPr>
          <w:rFonts w:eastAsia="Arial"/>
          <w:color w:val="000000"/>
        </w:rPr>
        <w:t xml:space="preserve"> </w:t>
      </w:r>
      <w:r>
        <w:rPr>
          <w:color w:val="000000"/>
        </w:rPr>
        <w:t>exportar</w:t>
      </w:r>
      <w:r>
        <w:rPr>
          <w:rFonts w:eastAsia="Arial"/>
          <w:color w:val="000000"/>
        </w:rPr>
        <w:t xml:space="preserve"> </w:t>
      </w:r>
      <w:r>
        <w:rPr>
          <w:color w:val="000000"/>
        </w:rPr>
        <w:t>estes</w:t>
      </w:r>
      <w:r>
        <w:rPr>
          <w:rFonts w:eastAsia="Arial"/>
          <w:color w:val="000000"/>
        </w:rPr>
        <w:t xml:space="preserve"> </w:t>
      </w:r>
      <w:r>
        <w:rPr>
          <w:color w:val="000000"/>
        </w:rPr>
        <w:t>dados</w:t>
      </w:r>
      <w:r>
        <w:rPr>
          <w:rFonts w:eastAsia="Arial"/>
          <w:color w:val="000000"/>
        </w:rPr>
        <w:t xml:space="preserve"> </w:t>
      </w:r>
      <w:r>
        <w:rPr>
          <w:color w:val="000000"/>
        </w:rPr>
        <w:t>e</w:t>
      </w:r>
      <w:r>
        <w:rPr>
          <w:rFonts w:eastAsia="Arial"/>
          <w:color w:val="000000"/>
        </w:rPr>
        <w:t xml:space="preserve"> </w:t>
      </w:r>
      <w:r>
        <w:rPr>
          <w:color w:val="000000"/>
        </w:rPr>
        <w:t>o</w:t>
      </w:r>
      <w:r>
        <w:rPr>
          <w:rFonts w:eastAsia="Arial"/>
          <w:color w:val="000000"/>
        </w:rPr>
        <w:t xml:space="preserve"> </w:t>
      </w:r>
      <w:r>
        <w:rPr>
          <w:color w:val="000000"/>
        </w:rPr>
        <w:t>gráfico</w:t>
      </w:r>
      <w:r>
        <w:rPr>
          <w:rFonts w:eastAsia="Arial"/>
          <w:color w:val="000000"/>
        </w:rPr>
        <w:t xml:space="preserve"> </w:t>
      </w:r>
      <w:r>
        <w:rPr>
          <w:color w:val="000000"/>
        </w:rPr>
        <w:t>para</w:t>
      </w:r>
      <w:r>
        <w:rPr>
          <w:rFonts w:eastAsia="Arial"/>
          <w:color w:val="000000"/>
        </w:rPr>
        <w:t xml:space="preserve"> </w:t>
      </w:r>
      <w:r>
        <w:rPr>
          <w:color w:val="000000"/>
        </w:rPr>
        <w:t>um</w:t>
      </w:r>
      <w:r>
        <w:rPr>
          <w:rFonts w:eastAsia="Arial"/>
          <w:color w:val="000000"/>
        </w:rPr>
        <w:t xml:space="preserve"> </w:t>
      </w:r>
      <w:r>
        <w:rPr>
          <w:color w:val="000000"/>
        </w:rPr>
        <w:t>arquivo</w:t>
      </w:r>
      <w:r>
        <w:rPr>
          <w:rFonts w:eastAsia="Arial"/>
          <w:color w:val="000000"/>
        </w:rPr>
        <w:t xml:space="preserve"> </w:t>
      </w:r>
      <w:r>
        <w:rPr>
          <w:color w:val="000000"/>
        </w:rPr>
        <w:t>XLSX</w:t>
      </w:r>
      <w:r>
        <w:rPr>
          <w:rFonts w:eastAsia="Arial"/>
          <w:color w:val="000000"/>
        </w:rPr>
        <w:t xml:space="preserve"> </w:t>
      </w:r>
      <w:r>
        <w:rPr>
          <w:color w:val="000000"/>
        </w:rPr>
        <w:t>na</w:t>
      </w:r>
      <w:r>
        <w:rPr>
          <w:rFonts w:eastAsia="Arial"/>
          <w:color w:val="000000"/>
        </w:rPr>
        <w:t xml:space="preserve"> </w:t>
      </w:r>
      <w:r>
        <w:rPr>
          <w:color w:val="000000"/>
        </w:rPr>
        <w:t>forma</w:t>
      </w:r>
      <w:r>
        <w:rPr>
          <w:rFonts w:eastAsia="Arial"/>
          <w:color w:val="000000"/>
        </w:rPr>
        <w:t xml:space="preserve"> </w:t>
      </w:r>
      <w:r>
        <w:rPr>
          <w:color w:val="000000"/>
        </w:rPr>
        <w:t>de</w:t>
      </w:r>
      <w:r>
        <w:rPr>
          <w:rFonts w:eastAsia="Arial"/>
          <w:color w:val="000000"/>
        </w:rPr>
        <w:t xml:space="preserve"> </w:t>
      </w:r>
      <w:r>
        <w:rPr>
          <w:color w:val="000000"/>
        </w:rPr>
        <w:t>uma</w:t>
      </w:r>
      <w:r>
        <w:rPr>
          <w:rFonts w:eastAsia="Arial"/>
          <w:color w:val="000000"/>
        </w:rPr>
        <w:t xml:space="preserve"> </w:t>
      </w:r>
      <w:r>
        <w:rPr>
          <w:color w:val="000000"/>
        </w:rPr>
        <w:t>planilha</w:t>
      </w:r>
      <w:r>
        <w:rPr>
          <w:rFonts w:eastAsia="Arial"/>
          <w:color w:val="000000"/>
        </w:rPr>
        <w:t xml:space="preserve"> </w:t>
      </w:r>
      <w:r>
        <w:rPr>
          <w:color w:val="000000"/>
        </w:rPr>
        <w:t>que</w:t>
      </w:r>
      <w:r>
        <w:rPr>
          <w:rFonts w:eastAsia="Arial"/>
          <w:color w:val="000000"/>
        </w:rPr>
        <w:t xml:space="preserve"> </w:t>
      </w:r>
      <w:r>
        <w:rPr>
          <w:color w:val="000000"/>
        </w:rPr>
        <w:t>pode</w:t>
      </w:r>
      <w:r>
        <w:rPr>
          <w:rFonts w:eastAsia="Arial"/>
          <w:color w:val="000000"/>
        </w:rPr>
        <w:t xml:space="preserve"> </w:t>
      </w:r>
      <w:r>
        <w:rPr>
          <w:color w:val="000000"/>
        </w:rPr>
        <w:t>ser</w:t>
      </w:r>
      <w:r>
        <w:rPr>
          <w:rFonts w:eastAsia="Arial"/>
          <w:color w:val="000000"/>
        </w:rPr>
        <w:t xml:space="preserve"> </w:t>
      </w:r>
      <w:r>
        <w:rPr>
          <w:color w:val="000000"/>
        </w:rPr>
        <w:t>aberta</w:t>
      </w:r>
      <w:r>
        <w:rPr>
          <w:rFonts w:eastAsia="Arial"/>
          <w:color w:val="000000"/>
        </w:rPr>
        <w:t xml:space="preserve"> </w:t>
      </w:r>
      <w:r>
        <w:rPr>
          <w:color w:val="000000"/>
        </w:rPr>
        <w:t>no</w:t>
      </w:r>
      <w:r>
        <w:rPr>
          <w:rFonts w:eastAsia="Arial"/>
          <w:color w:val="000000"/>
        </w:rPr>
        <w:t xml:space="preserve"> </w:t>
      </w:r>
      <w:r>
        <w:rPr>
          <w:i/>
          <w:iCs/>
          <w:color w:val="000000"/>
        </w:rPr>
        <w:t>Microsoft</w:t>
      </w:r>
      <w:r>
        <w:rPr>
          <w:rFonts w:eastAsia="Arial"/>
          <w:i/>
          <w:iCs/>
          <w:color w:val="000000"/>
        </w:rPr>
        <w:t xml:space="preserve"> </w:t>
      </w:r>
      <w:r>
        <w:rPr>
          <w:i/>
          <w:iCs/>
          <w:color w:val="000000"/>
        </w:rPr>
        <w:t>Excel</w:t>
      </w:r>
      <w:r>
        <w:rPr>
          <w:rFonts w:eastAsia="Arial"/>
          <w:color w:val="000000"/>
        </w:rPr>
        <w:t xml:space="preserve"> </w:t>
      </w:r>
      <w:r>
        <w:rPr>
          <w:color w:val="000000"/>
        </w:rPr>
        <w:t>ou</w:t>
      </w:r>
      <w:r>
        <w:rPr>
          <w:rFonts w:eastAsia="Arial"/>
          <w:color w:val="000000"/>
        </w:rPr>
        <w:t xml:space="preserve"> </w:t>
      </w:r>
      <w:r w:rsidRPr="00FE4E38">
        <w:rPr>
          <w:i/>
          <w:iCs/>
          <w:color w:val="000000"/>
        </w:rPr>
        <w:t>OpenOffice</w:t>
      </w:r>
      <w:r w:rsidRPr="00FE4E38">
        <w:rPr>
          <w:rFonts w:eastAsia="Arial"/>
          <w:i/>
          <w:iCs/>
          <w:color w:val="000000"/>
        </w:rPr>
        <w:t xml:space="preserve"> </w:t>
      </w:r>
      <w:r w:rsidRPr="00FE4E38">
        <w:rPr>
          <w:i/>
          <w:iCs/>
          <w:color w:val="000000"/>
        </w:rPr>
        <w:t>Calc</w:t>
      </w:r>
      <w:r>
        <w:rPr>
          <w:i/>
          <w:iCs/>
          <w:color w:val="000000"/>
        </w:rPr>
        <w:t>.</w:t>
      </w:r>
      <w:r>
        <w:rPr>
          <w:color w:val="000000"/>
        </w:rPr>
        <w:t>,</w:t>
      </w:r>
      <w:r>
        <w:rPr>
          <w:rFonts w:eastAsia="Arial"/>
          <w:color w:val="000000"/>
        </w:rPr>
        <w:t xml:space="preserve"> </w:t>
      </w:r>
      <w:r>
        <w:rPr>
          <w:color w:val="000000"/>
        </w:rPr>
        <w:t>conforme</w:t>
      </w:r>
      <w:r>
        <w:rPr>
          <w:rFonts w:eastAsia="Arial"/>
          <w:color w:val="000000"/>
        </w:rPr>
        <w:t xml:space="preserve"> </w:t>
      </w:r>
      <w:r>
        <w:rPr>
          <w:color w:val="000000"/>
        </w:rPr>
        <w:t>Figura</w:t>
      </w:r>
      <w:r>
        <w:rPr>
          <w:rFonts w:eastAsia="Arial"/>
          <w:color w:val="000000"/>
        </w:rPr>
        <w:t xml:space="preserve"> </w:t>
      </w:r>
      <w:r>
        <w:rPr>
          <w:color w:val="000000"/>
        </w:rPr>
        <w:t>21.</w:t>
      </w:r>
    </w:p>
    <w:p w:rsidR="00FE4E38" w:rsidRDefault="00FE4E38">
      <w:pPr>
        <w:pStyle w:val="PargrafoTCC"/>
      </w:pPr>
    </w:p>
    <w:p w:rsidR="00270A16" w:rsidRDefault="00CA1E67" w:rsidP="00FE4E38">
      <w:pPr>
        <w:jc w:val="center"/>
        <w:rPr>
          <w:b/>
        </w:rPr>
      </w:pPr>
      <w:r>
        <w:rPr>
          <w:noProof/>
          <w:lang w:eastAsia="pt-BR"/>
        </w:rPr>
        <w:drawing>
          <wp:inline distT="0" distB="0" distL="0" distR="0" wp14:anchorId="009C4ACE" wp14:editId="06EE66FA">
            <wp:extent cx="5043324" cy="3717985"/>
            <wp:effectExtent l="19050" t="19050" r="24130" b="158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cstate="print">
                      <a:extLst>
                        <a:ext uri="{28A0092B-C50C-407E-A947-70E740481C1C}">
                          <a14:useLocalDpi xmlns:a14="http://schemas.microsoft.com/office/drawing/2010/main" val="0"/>
                        </a:ext>
                      </a:extLst>
                    </a:blip>
                    <a:srcRect t="1579" b="3899"/>
                    <a:stretch>
                      <a:fillRect/>
                    </a:stretch>
                  </pic:blipFill>
                  <pic:spPr bwMode="auto">
                    <a:xfrm>
                      <a:off x="0" y="0"/>
                      <a:ext cx="5041112" cy="3716354"/>
                    </a:xfrm>
                    <a:prstGeom prst="rect">
                      <a:avLst/>
                    </a:prstGeom>
                    <a:solidFill>
                      <a:srgbClr val="FFFFFF"/>
                    </a:solidFill>
                    <a:ln w="0" cmpd="sng">
                      <a:solidFill>
                        <a:srgbClr val="000000"/>
                      </a:solidFill>
                      <a:prstDash val="solid"/>
                      <a:miter lim="800000"/>
                      <a:headEnd/>
                      <a:tailEnd/>
                    </a:ln>
                    <a:effectLst/>
                  </pic:spPr>
                </pic:pic>
              </a:graphicData>
            </a:graphic>
          </wp:inline>
        </w:drawing>
      </w:r>
    </w:p>
    <w:p w:rsidR="00270A16" w:rsidRDefault="00270A16" w:rsidP="00FE4E38">
      <w:pPr>
        <w:pStyle w:val="ndicedeilustraoTCC"/>
      </w:pPr>
      <w:bookmarkStart w:id="237" w:name="_Toc379143994"/>
      <w:r>
        <w:rPr>
          <w:b/>
        </w:rPr>
        <w:t>Figura</w:t>
      </w:r>
      <w:r>
        <w:rPr>
          <w:rFonts w:eastAsia="Arial"/>
          <w:b/>
        </w:rPr>
        <w:t xml:space="preserve"> </w:t>
      </w:r>
      <w:r>
        <w:rPr>
          <w:b/>
        </w:rPr>
        <w:fldChar w:fldCharType="begin"/>
      </w:r>
      <w:r>
        <w:rPr>
          <w:b/>
        </w:rPr>
        <w:instrText xml:space="preserve"> SEQ "Figura" \*Arabic </w:instrText>
      </w:r>
      <w:r>
        <w:rPr>
          <w:b/>
        </w:rPr>
        <w:fldChar w:fldCharType="separate"/>
      </w:r>
      <w:r w:rsidR="00B76AE8">
        <w:rPr>
          <w:b/>
          <w:noProof/>
        </w:rPr>
        <w:t>19</w:t>
      </w:r>
      <w:r>
        <w:rPr>
          <w:b/>
        </w:rPr>
        <w:fldChar w:fldCharType="end"/>
      </w:r>
      <w:r>
        <w:rPr>
          <w:b/>
        </w:rPr>
        <w:t>.</w:t>
      </w:r>
      <w:r>
        <w:rPr>
          <w:rFonts w:eastAsia="Arial"/>
        </w:rPr>
        <w:t xml:space="preserve"> </w:t>
      </w:r>
      <w:r>
        <w:t>Tela</w:t>
      </w:r>
      <w:r>
        <w:rPr>
          <w:rFonts w:eastAsia="Arial"/>
        </w:rPr>
        <w:t xml:space="preserve"> </w:t>
      </w:r>
      <w:r>
        <w:t>de</w:t>
      </w:r>
      <w:r>
        <w:rPr>
          <w:rFonts w:eastAsia="Arial"/>
        </w:rPr>
        <w:t xml:space="preserve"> </w:t>
      </w:r>
      <w:r>
        <w:t>estatísticas</w:t>
      </w:r>
      <w:r>
        <w:rPr>
          <w:rFonts w:eastAsia="Arial"/>
        </w:rPr>
        <w:t xml:space="preserve"> </w:t>
      </w:r>
      <w:r>
        <w:t>de</w:t>
      </w:r>
      <w:r>
        <w:rPr>
          <w:rFonts w:eastAsia="Arial"/>
        </w:rPr>
        <w:t xml:space="preserve"> </w:t>
      </w:r>
      <w:r>
        <w:t>idades</w:t>
      </w:r>
      <w:r>
        <w:rPr>
          <w:rFonts w:eastAsia="Arial"/>
        </w:rPr>
        <w:t xml:space="preserve"> </w:t>
      </w:r>
      <w:r>
        <w:t>por</w:t>
      </w:r>
      <w:r>
        <w:rPr>
          <w:rFonts w:eastAsia="Arial"/>
        </w:rPr>
        <w:t xml:space="preserve"> </w:t>
      </w:r>
      <w:r>
        <w:t>CID</w:t>
      </w:r>
      <w:bookmarkEnd w:id="237"/>
      <w:r w:rsidR="000D2AA1">
        <w:t>.</w:t>
      </w:r>
    </w:p>
    <w:p w:rsidR="00270A16" w:rsidRDefault="00270A16" w:rsidP="00FE4E38">
      <w:pPr>
        <w:pStyle w:val="ndicedeilustraoTCC"/>
      </w:pPr>
    </w:p>
    <w:p w:rsidR="00270A16" w:rsidRDefault="00CA1E67" w:rsidP="00FE4E38">
      <w:pPr>
        <w:jc w:val="center"/>
        <w:rPr>
          <w:b/>
        </w:rPr>
      </w:pPr>
      <w:r>
        <w:rPr>
          <w:noProof/>
          <w:lang w:eastAsia="pt-BR"/>
        </w:rPr>
        <w:drawing>
          <wp:inline distT="0" distB="0" distL="0" distR="0" wp14:anchorId="02F149C2" wp14:editId="7DA75AA5">
            <wp:extent cx="4941328" cy="4106174"/>
            <wp:effectExtent l="19050" t="19050" r="12065" b="279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cstate="print">
                      <a:extLst>
                        <a:ext uri="{28A0092B-C50C-407E-A947-70E740481C1C}">
                          <a14:useLocalDpi xmlns:a14="http://schemas.microsoft.com/office/drawing/2010/main" val="0"/>
                        </a:ext>
                      </a:extLst>
                    </a:blip>
                    <a:srcRect t="955" b="3143"/>
                    <a:stretch>
                      <a:fillRect/>
                    </a:stretch>
                  </pic:blipFill>
                  <pic:spPr bwMode="auto">
                    <a:xfrm>
                      <a:off x="0" y="0"/>
                      <a:ext cx="4942695" cy="4107310"/>
                    </a:xfrm>
                    <a:prstGeom prst="rect">
                      <a:avLst/>
                    </a:prstGeom>
                    <a:solidFill>
                      <a:srgbClr val="FFFFFF"/>
                    </a:solidFill>
                    <a:ln w="0" cmpd="sng">
                      <a:solidFill>
                        <a:srgbClr val="000000"/>
                      </a:solidFill>
                      <a:prstDash val="solid"/>
                      <a:miter lim="800000"/>
                      <a:headEnd/>
                      <a:tailEnd/>
                    </a:ln>
                    <a:effectLst/>
                  </pic:spPr>
                </pic:pic>
              </a:graphicData>
            </a:graphic>
          </wp:inline>
        </w:drawing>
      </w:r>
    </w:p>
    <w:p w:rsidR="00270A16" w:rsidRDefault="00270A16" w:rsidP="00FE4E38">
      <w:pPr>
        <w:pStyle w:val="ndicedeilustraoTCC"/>
      </w:pPr>
      <w:bookmarkStart w:id="238" w:name="_Toc379143995"/>
      <w:r>
        <w:rPr>
          <w:b/>
        </w:rPr>
        <w:t>Figura</w:t>
      </w:r>
      <w:r>
        <w:rPr>
          <w:rFonts w:eastAsia="Arial"/>
          <w:b/>
        </w:rPr>
        <w:t xml:space="preserve"> </w:t>
      </w:r>
      <w:r>
        <w:rPr>
          <w:b/>
        </w:rPr>
        <w:fldChar w:fldCharType="begin"/>
      </w:r>
      <w:r>
        <w:rPr>
          <w:b/>
        </w:rPr>
        <w:instrText xml:space="preserve"> SEQ "Figura" \*Arabic </w:instrText>
      </w:r>
      <w:r>
        <w:rPr>
          <w:b/>
        </w:rPr>
        <w:fldChar w:fldCharType="separate"/>
      </w:r>
      <w:r w:rsidR="00B76AE8">
        <w:rPr>
          <w:b/>
          <w:noProof/>
        </w:rPr>
        <w:t>20</w:t>
      </w:r>
      <w:r>
        <w:rPr>
          <w:b/>
        </w:rPr>
        <w:fldChar w:fldCharType="end"/>
      </w:r>
      <w:r>
        <w:rPr>
          <w:b/>
        </w:rPr>
        <w:t>.</w:t>
      </w:r>
      <w:r>
        <w:rPr>
          <w:rFonts w:eastAsia="Arial"/>
        </w:rPr>
        <w:t xml:space="preserve"> </w:t>
      </w:r>
      <w:r>
        <w:t>Tela</w:t>
      </w:r>
      <w:r>
        <w:rPr>
          <w:rFonts w:eastAsia="Arial"/>
        </w:rPr>
        <w:t xml:space="preserve"> </w:t>
      </w:r>
      <w:r>
        <w:t>de</w:t>
      </w:r>
      <w:r>
        <w:rPr>
          <w:rFonts w:eastAsia="Arial"/>
        </w:rPr>
        <w:t xml:space="preserve"> </w:t>
      </w:r>
      <w:r>
        <w:t>estatísticas</w:t>
      </w:r>
      <w:r>
        <w:rPr>
          <w:rFonts w:eastAsia="Arial"/>
        </w:rPr>
        <w:t xml:space="preserve"> </w:t>
      </w:r>
      <w:r>
        <w:t>de</w:t>
      </w:r>
      <w:r>
        <w:rPr>
          <w:rFonts w:eastAsia="Arial"/>
        </w:rPr>
        <w:t xml:space="preserve"> </w:t>
      </w:r>
      <w:r>
        <w:t>ocorrências</w:t>
      </w:r>
      <w:r>
        <w:rPr>
          <w:rFonts w:eastAsia="Arial"/>
        </w:rPr>
        <w:t xml:space="preserve"> </w:t>
      </w:r>
      <w:r>
        <w:t>de</w:t>
      </w:r>
      <w:r>
        <w:rPr>
          <w:rFonts w:eastAsia="Arial"/>
        </w:rPr>
        <w:t xml:space="preserve"> </w:t>
      </w:r>
      <w:r>
        <w:t>um</w:t>
      </w:r>
      <w:r>
        <w:rPr>
          <w:rFonts w:eastAsia="Arial"/>
        </w:rPr>
        <w:t xml:space="preserve"> </w:t>
      </w:r>
      <w:r>
        <w:t>CID</w:t>
      </w:r>
      <w:r>
        <w:rPr>
          <w:rFonts w:eastAsia="Arial"/>
        </w:rPr>
        <w:t xml:space="preserve"> </w:t>
      </w:r>
      <w:r>
        <w:t>por</w:t>
      </w:r>
      <w:r>
        <w:rPr>
          <w:rFonts w:eastAsia="Arial"/>
        </w:rPr>
        <w:t xml:space="preserve"> </w:t>
      </w:r>
      <w:r>
        <w:t>época</w:t>
      </w:r>
      <w:bookmarkEnd w:id="238"/>
      <w:r w:rsidR="000D2AA1">
        <w:t>.</w:t>
      </w:r>
    </w:p>
    <w:p w:rsidR="00FE4E38" w:rsidRDefault="00FE4E38" w:rsidP="00FE4E38">
      <w:pPr>
        <w:pStyle w:val="ndicedeilustraoTCC"/>
      </w:pPr>
    </w:p>
    <w:p w:rsidR="00270A16" w:rsidRDefault="00270A16">
      <w:pPr>
        <w:pStyle w:val="NoSpacing"/>
      </w:pPr>
    </w:p>
    <w:p w:rsidR="00270A16" w:rsidRDefault="00CA1E67" w:rsidP="00FE4E38">
      <w:pPr>
        <w:jc w:val="center"/>
        <w:rPr>
          <w:b/>
        </w:rPr>
      </w:pPr>
      <w:r>
        <w:rPr>
          <w:rFonts w:eastAsia="Arial"/>
          <w:noProof/>
          <w:lang w:eastAsia="pt-BR"/>
        </w:rPr>
        <w:drawing>
          <wp:inline distT="0" distB="0" distL="0" distR="0" wp14:anchorId="184D7939" wp14:editId="6F3049A9">
            <wp:extent cx="4734994" cy="5693980"/>
            <wp:effectExtent l="19050" t="19050" r="27940" b="215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30296" cy="5688331"/>
                    </a:xfrm>
                    <a:prstGeom prst="rect">
                      <a:avLst/>
                    </a:prstGeom>
                    <a:solidFill>
                      <a:srgbClr val="FFFFFF"/>
                    </a:solidFill>
                    <a:ln w="0" cmpd="sng">
                      <a:solidFill>
                        <a:srgbClr val="000000"/>
                      </a:solidFill>
                      <a:prstDash val="solid"/>
                      <a:miter lim="800000"/>
                      <a:headEnd/>
                      <a:tailEnd/>
                    </a:ln>
                    <a:effectLst/>
                  </pic:spPr>
                </pic:pic>
              </a:graphicData>
            </a:graphic>
          </wp:inline>
        </w:drawing>
      </w:r>
    </w:p>
    <w:p w:rsidR="002E35EE" w:rsidRDefault="00270A16" w:rsidP="00FE4E38">
      <w:pPr>
        <w:pStyle w:val="ndicedeilustraoTCC"/>
        <w:sectPr w:rsidR="002E35EE" w:rsidSect="002E35EE">
          <w:pgSz w:w="11906" w:h="16838"/>
          <w:pgMar w:top="1701" w:right="1134" w:bottom="1134" w:left="1985" w:header="709" w:footer="709" w:gutter="0"/>
          <w:cols w:space="720"/>
          <w:docGrid w:linePitch="360"/>
        </w:sectPr>
      </w:pPr>
      <w:bookmarkStart w:id="239" w:name="_Toc379143996"/>
      <w:r>
        <w:rPr>
          <w:b/>
        </w:rPr>
        <w:t>Figura</w:t>
      </w:r>
      <w:r>
        <w:rPr>
          <w:rFonts w:eastAsia="Arial"/>
          <w:b/>
        </w:rPr>
        <w:t xml:space="preserve"> </w:t>
      </w:r>
      <w:r>
        <w:rPr>
          <w:b/>
        </w:rPr>
        <w:fldChar w:fldCharType="begin"/>
      </w:r>
      <w:r>
        <w:rPr>
          <w:b/>
        </w:rPr>
        <w:instrText xml:space="preserve"> SEQ "Figura" \*Arabic </w:instrText>
      </w:r>
      <w:r>
        <w:rPr>
          <w:b/>
        </w:rPr>
        <w:fldChar w:fldCharType="separate"/>
      </w:r>
      <w:r w:rsidR="00B76AE8">
        <w:rPr>
          <w:b/>
          <w:noProof/>
        </w:rPr>
        <w:t>21</w:t>
      </w:r>
      <w:r>
        <w:rPr>
          <w:b/>
        </w:rPr>
        <w:fldChar w:fldCharType="end"/>
      </w:r>
      <w:r>
        <w:rPr>
          <w:b/>
        </w:rPr>
        <w:t>.</w:t>
      </w:r>
      <w:r>
        <w:rPr>
          <w:rFonts w:eastAsia="Arial"/>
        </w:rPr>
        <w:t xml:space="preserve"> </w:t>
      </w:r>
      <w:r>
        <w:t>Planilha</w:t>
      </w:r>
      <w:r>
        <w:rPr>
          <w:rFonts w:eastAsia="Arial"/>
        </w:rPr>
        <w:t xml:space="preserve"> </w:t>
      </w:r>
      <w:r>
        <w:t>exportada</w:t>
      </w:r>
      <w:r>
        <w:rPr>
          <w:rFonts w:eastAsia="Arial"/>
        </w:rPr>
        <w:t xml:space="preserve"> </w:t>
      </w:r>
      <w:r>
        <w:t>com</w:t>
      </w:r>
      <w:r>
        <w:rPr>
          <w:rFonts w:eastAsia="Arial"/>
        </w:rPr>
        <w:t xml:space="preserve"> </w:t>
      </w:r>
      <w:r>
        <w:t>o</w:t>
      </w:r>
      <w:r>
        <w:rPr>
          <w:rFonts w:eastAsia="Arial"/>
        </w:rPr>
        <w:t xml:space="preserve"> </w:t>
      </w:r>
      <w:r>
        <w:t>gráfico</w:t>
      </w:r>
      <w:r>
        <w:rPr>
          <w:rFonts w:eastAsia="Arial"/>
        </w:rPr>
        <w:t xml:space="preserve"> </w:t>
      </w:r>
      <w:r>
        <w:t>de</w:t>
      </w:r>
      <w:r>
        <w:rPr>
          <w:rFonts w:eastAsia="Arial"/>
        </w:rPr>
        <w:t xml:space="preserve"> </w:t>
      </w:r>
      <w:r>
        <w:t>idades</w:t>
      </w:r>
      <w:r>
        <w:rPr>
          <w:rFonts w:eastAsia="Arial"/>
        </w:rPr>
        <w:t xml:space="preserve"> </w:t>
      </w:r>
      <w:r>
        <w:t>por</w:t>
      </w:r>
      <w:r>
        <w:rPr>
          <w:rFonts w:eastAsia="Arial"/>
        </w:rPr>
        <w:t xml:space="preserve"> </w:t>
      </w:r>
      <w:r>
        <w:t>CID</w:t>
      </w:r>
      <w:bookmarkEnd w:id="239"/>
      <w:r w:rsidR="000D2AA1">
        <w:t>.</w:t>
      </w:r>
    </w:p>
    <w:p w:rsidR="00270A16" w:rsidRDefault="00270A16">
      <w:pPr>
        <w:pStyle w:val="Heading1"/>
        <w:pageBreakBefore/>
      </w:pPr>
      <w:bookmarkStart w:id="240" w:name="__RefHeading__215_1884309817"/>
      <w:bookmarkStart w:id="241" w:name="__RefHeading__281_1176750583"/>
      <w:bookmarkStart w:id="242" w:name="__RefHeading__334_2087715902"/>
      <w:bookmarkStart w:id="243" w:name="__RefHeading__398_1472683970"/>
      <w:bookmarkStart w:id="244" w:name="__RefHeading__182_1286912160"/>
      <w:bookmarkStart w:id="245" w:name="__RefHeading__81_2068703521"/>
      <w:bookmarkStart w:id="246" w:name="__RefHeading__248_1670186559"/>
      <w:bookmarkStart w:id="247" w:name="__RefHeading__112_827532146"/>
      <w:bookmarkStart w:id="248" w:name="__RefHeading__389_1150354337"/>
      <w:bookmarkStart w:id="249" w:name="__RefHeading__149_2111979340"/>
      <w:bookmarkStart w:id="250" w:name="__RefHeading__391_1150354337"/>
      <w:bookmarkStart w:id="251" w:name="__RefHeading__250_1670186559"/>
      <w:bookmarkStart w:id="252" w:name="__RefHeading__184_1286912160"/>
      <w:bookmarkStart w:id="253" w:name="__RefHeading__114_827532146"/>
      <w:bookmarkStart w:id="254" w:name="__RefHeading__83_2068703521"/>
      <w:bookmarkStart w:id="255" w:name="__RefHeading__151_2111979340"/>
      <w:bookmarkStart w:id="256" w:name="__RefHeading__217_1884309817"/>
      <w:bookmarkStart w:id="257" w:name="__RefHeading__283_1176750583"/>
      <w:bookmarkStart w:id="258" w:name="__RefHeading__400_1472683970"/>
      <w:bookmarkStart w:id="259" w:name="__RefHeading__336_2087715902"/>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r>
        <w:rPr>
          <w:rFonts w:eastAsia="Arial"/>
        </w:rPr>
        <w:t xml:space="preserve"> </w:t>
      </w:r>
      <w:bookmarkStart w:id="260" w:name="_Toc379146577"/>
      <w:r>
        <w:t>RESULTADOS</w:t>
      </w:r>
      <w:r>
        <w:rPr>
          <w:rFonts w:eastAsia="Arial"/>
        </w:rPr>
        <w:t xml:space="preserve"> </w:t>
      </w:r>
      <w:r>
        <w:t>E</w:t>
      </w:r>
      <w:r>
        <w:rPr>
          <w:rFonts w:eastAsia="Arial"/>
        </w:rPr>
        <w:t xml:space="preserve"> </w:t>
      </w:r>
      <w:r>
        <w:t>AVALIAÇÃO</w:t>
      </w:r>
      <w:bookmarkEnd w:id="260"/>
    </w:p>
    <w:p w:rsidR="00270A16" w:rsidRDefault="00270A16"/>
    <w:p w:rsidR="00270A16" w:rsidRDefault="00270A16">
      <w:pPr>
        <w:pStyle w:val="PargrafoTCC"/>
      </w:pPr>
      <w:r>
        <w:t>O</w:t>
      </w:r>
      <w:r>
        <w:rPr>
          <w:rFonts w:eastAsia="Arial"/>
        </w:rPr>
        <w:t xml:space="preserve"> </w:t>
      </w:r>
      <w:r w:rsidRPr="00623E86">
        <w:t>trabalho</w:t>
      </w:r>
      <w:r w:rsidRPr="00623E86">
        <w:rPr>
          <w:rFonts w:eastAsia="Arial"/>
        </w:rPr>
        <w:t xml:space="preserve"> </w:t>
      </w:r>
      <w:r w:rsidRPr="00623E86">
        <w:t>de</w:t>
      </w:r>
      <w:r w:rsidRPr="00623E86">
        <w:rPr>
          <w:rFonts w:eastAsia="Arial"/>
        </w:rPr>
        <w:t xml:space="preserve"> </w:t>
      </w:r>
      <w:r w:rsidRPr="00623E86">
        <w:t>conclusão</w:t>
      </w:r>
      <w:r w:rsidRPr="00623E86">
        <w:rPr>
          <w:rFonts w:eastAsia="Arial"/>
        </w:rPr>
        <w:t xml:space="preserve"> </w:t>
      </w:r>
      <w:r w:rsidRPr="00623E86">
        <w:t>de</w:t>
      </w:r>
      <w:r w:rsidRPr="00623E86">
        <w:rPr>
          <w:rFonts w:eastAsia="Arial"/>
        </w:rPr>
        <w:t xml:space="preserve"> </w:t>
      </w:r>
      <w:r w:rsidRPr="00623E86">
        <w:t>curso</w:t>
      </w:r>
      <w:r w:rsidR="00623E86" w:rsidRPr="00623E86">
        <w:t xml:space="preserve"> (TCC)</w:t>
      </w:r>
      <w:r>
        <w:rPr>
          <w:rFonts w:eastAsia="Arial"/>
        </w:rPr>
        <w:t xml:space="preserve"> </w:t>
      </w:r>
      <w:r>
        <w:t>descrito</w:t>
      </w:r>
      <w:r>
        <w:rPr>
          <w:rFonts w:eastAsia="Arial"/>
        </w:rPr>
        <w:t xml:space="preserve"> </w:t>
      </w:r>
      <w:r>
        <w:t>nesta</w:t>
      </w:r>
      <w:r>
        <w:rPr>
          <w:rFonts w:eastAsia="Arial"/>
        </w:rPr>
        <w:t xml:space="preserve"> </w:t>
      </w:r>
      <w:r>
        <w:t>monografia</w:t>
      </w:r>
      <w:r>
        <w:rPr>
          <w:rFonts w:eastAsia="Arial"/>
        </w:rPr>
        <w:t xml:space="preserve"> </w:t>
      </w:r>
      <w:r>
        <w:t>visa</w:t>
      </w:r>
      <w:r>
        <w:rPr>
          <w:rFonts w:eastAsia="Arial"/>
        </w:rPr>
        <w:t xml:space="preserve"> </w:t>
      </w:r>
      <w:r>
        <w:t>organizar,</w:t>
      </w:r>
      <w:r>
        <w:rPr>
          <w:rFonts w:eastAsia="Arial"/>
        </w:rPr>
        <w:t xml:space="preserve"> </w:t>
      </w:r>
      <w:r>
        <w:t>agilizar</w:t>
      </w:r>
      <w:r>
        <w:rPr>
          <w:rFonts w:eastAsia="Arial"/>
        </w:rPr>
        <w:t xml:space="preserve"> </w:t>
      </w:r>
      <w:r>
        <w:t>e</w:t>
      </w:r>
      <w:r>
        <w:rPr>
          <w:rFonts w:eastAsia="Arial"/>
        </w:rPr>
        <w:t xml:space="preserve"> </w:t>
      </w:r>
      <w:r>
        <w:t>aumentar</w:t>
      </w:r>
      <w:r>
        <w:rPr>
          <w:rFonts w:eastAsia="Arial"/>
        </w:rPr>
        <w:t xml:space="preserve"> </w:t>
      </w:r>
      <w:r>
        <w:t>a</w:t>
      </w:r>
      <w:r>
        <w:rPr>
          <w:rFonts w:eastAsia="Arial"/>
        </w:rPr>
        <w:t xml:space="preserve"> </w:t>
      </w:r>
      <w:r>
        <w:t>eficiência</w:t>
      </w:r>
      <w:r>
        <w:rPr>
          <w:rFonts w:eastAsia="Arial"/>
        </w:rPr>
        <w:t xml:space="preserve"> </w:t>
      </w:r>
      <w:r>
        <w:t>dos</w:t>
      </w:r>
      <w:r>
        <w:rPr>
          <w:rFonts w:eastAsia="Arial"/>
        </w:rPr>
        <w:t xml:space="preserve"> </w:t>
      </w:r>
      <w:r>
        <w:t>procedimentos</w:t>
      </w:r>
      <w:r>
        <w:rPr>
          <w:rFonts w:eastAsia="Arial"/>
        </w:rPr>
        <w:t xml:space="preserve"> </w:t>
      </w:r>
      <w:r>
        <w:t>rotineiros</w:t>
      </w:r>
      <w:r>
        <w:rPr>
          <w:rFonts w:eastAsia="Arial"/>
        </w:rPr>
        <w:t xml:space="preserve"> </w:t>
      </w:r>
      <w:r>
        <w:t>da</w:t>
      </w:r>
      <w:r>
        <w:rPr>
          <w:rFonts w:eastAsia="Arial"/>
        </w:rPr>
        <w:t xml:space="preserve"> </w:t>
      </w:r>
      <w:r>
        <w:t>clínica</w:t>
      </w:r>
      <w:r>
        <w:rPr>
          <w:rFonts w:eastAsia="Arial"/>
        </w:rPr>
        <w:t xml:space="preserve"> </w:t>
      </w:r>
      <w:r>
        <w:t>médica</w:t>
      </w:r>
      <w:r w:rsidR="00623E86">
        <w:rPr>
          <w:rFonts w:eastAsia="Arial"/>
        </w:rPr>
        <w:t xml:space="preserve"> analisada</w:t>
      </w:r>
      <w:r>
        <w:t>,</w:t>
      </w:r>
      <w:r>
        <w:rPr>
          <w:rFonts w:eastAsia="Arial"/>
        </w:rPr>
        <w:t xml:space="preserve"> </w:t>
      </w:r>
      <w:r>
        <w:t>com</w:t>
      </w:r>
      <w:r>
        <w:rPr>
          <w:rFonts w:eastAsia="Arial"/>
        </w:rPr>
        <w:t xml:space="preserve"> </w:t>
      </w:r>
      <w:r>
        <w:t>o</w:t>
      </w:r>
      <w:r>
        <w:rPr>
          <w:rFonts w:eastAsia="Arial"/>
        </w:rPr>
        <w:t xml:space="preserve"> </w:t>
      </w:r>
      <w:r>
        <w:t>objetivo</w:t>
      </w:r>
      <w:r>
        <w:rPr>
          <w:rFonts w:eastAsia="Arial"/>
        </w:rPr>
        <w:t xml:space="preserve"> </w:t>
      </w:r>
      <w:r>
        <w:t>principal</w:t>
      </w:r>
      <w:r>
        <w:rPr>
          <w:rFonts w:eastAsia="Arial"/>
        </w:rPr>
        <w:t xml:space="preserve"> </w:t>
      </w:r>
      <w:r>
        <w:t>de</w:t>
      </w:r>
      <w:r>
        <w:rPr>
          <w:rFonts w:eastAsia="Arial"/>
        </w:rPr>
        <w:t xml:space="preserve"> </w:t>
      </w:r>
      <w:r>
        <w:t>reduzir</w:t>
      </w:r>
      <w:r>
        <w:rPr>
          <w:rFonts w:eastAsia="Arial"/>
        </w:rPr>
        <w:t xml:space="preserve"> </w:t>
      </w:r>
      <w:r>
        <w:t>o</w:t>
      </w:r>
      <w:r>
        <w:rPr>
          <w:rFonts w:eastAsia="Arial"/>
        </w:rPr>
        <w:t xml:space="preserve"> </w:t>
      </w:r>
      <w:r>
        <w:t>tempo</w:t>
      </w:r>
      <w:r>
        <w:rPr>
          <w:rFonts w:eastAsia="Arial"/>
        </w:rPr>
        <w:t xml:space="preserve"> </w:t>
      </w:r>
      <w:r>
        <w:t>de</w:t>
      </w:r>
      <w:r>
        <w:rPr>
          <w:rFonts w:eastAsia="Arial"/>
        </w:rPr>
        <w:t xml:space="preserve"> </w:t>
      </w:r>
      <w:r>
        <w:t>busca</w:t>
      </w:r>
      <w:r>
        <w:rPr>
          <w:rFonts w:eastAsia="Arial"/>
        </w:rPr>
        <w:t xml:space="preserve"> </w:t>
      </w:r>
      <w:r>
        <w:t>pelos</w:t>
      </w:r>
      <w:r>
        <w:rPr>
          <w:rFonts w:eastAsia="Arial"/>
        </w:rPr>
        <w:t xml:space="preserve"> </w:t>
      </w:r>
      <w:r>
        <w:t>prontuários</w:t>
      </w:r>
      <w:r>
        <w:rPr>
          <w:rFonts w:eastAsia="Arial"/>
        </w:rPr>
        <w:t xml:space="preserve"> </w:t>
      </w:r>
      <w:r w:rsidRPr="00623E86">
        <w:t>dos</w:t>
      </w:r>
      <w:r>
        <w:rPr>
          <w:rFonts w:eastAsia="Arial"/>
        </w:rPr>
        <w:t xml:space="preserve"> </w:t>
      </w:r>
      <w:r w:rsidR="00623E86">
        <w:rPr>
          <w:rFonts w:eastAsia="Arial"/>
        </w:rPr>
        <w:t xml:space="preserve">seus </w:t>
      </w:r>
      <w:r>
        <w:t>pacientes.</w:t>
      </w:r>
      <w:r>
        <w:rPr>
          <w:rFonts w:eastAsia="Arial"/>
        </w:rPr>
        <w:t xml:space="preserve"> </w:t>
      </w:r>
      <w:r>
        <w:t>Para</w:t>
      </w:r>
      <w:r>
        <w:rPr>
          <w:rFonts w:eastAsia="Arial"/>
        </w:rPr>
        <w:t xml:space="preserve"> </w:t>
      </w:r>
      <w:r>
        <w:t>certificar</w:t>
      </w:r>
      <w:r>
        <w:rPr>
          <w:rFonts w:eastAsia="Arial"/>
        </w:rPr>
        <w:t xml:space="preserve"> </w:t>
      </w:r>
      <w:r>
        <w:t>o</w:t>
      </w:r>
      <w:r>
        <w:rPr>
          <w:rFonts w:eastAsia="Arial"/>
        </w:rPr>
        <w:t xml:space="preserve"> </w:t>
      </w:r>
      <w:r w:rsidR="00623E86" w:rsidRPr="00623E86">
        <w:t>cumprimento</w:t>
      </w:r>
      <w:r w:rsidRPr="00623E86">
        <w:rPr>
          <w:rFonts w:eastAsia="Arial"/>
        </w:rPr>
        <w:t xml:space="preserve"> </w:t>
      </w:r>
      <w:r>
        <w:t>deste</w:t>
      </w:r>
      <w:r>
        <w:rPr>
          <w:rFonts w:eastAsia="Arial"/>
        </w:rPr>
        <w:t xml:space="preserve"> </w:t>
      </w:r>
      <w:r>
        <w:t>objetivo,</w:t>
      </w:r>
      <w:r>
        <w:rPr>
          <w:rFonts w:eastAsia="Arial"/>
        </w:rPr>
        <w:t xml:space="preserve"> </w:t>
      </w:r>
      <w:r>
        <w:t>foi</w:t>
      </w:r>
      <w:r>
        <w:rPr>
          <w:rFonts w:eastAsia="Arial"/>
        </w:rPr>
        <w:t xml:space="preserve"> </w:t>
      </w:r>
      <w:r>
        <w:t>planejado</w:t>
      </w:r>
      <w:r>
        <w:rPr>
          <w:rFonts w:eastAsia="Arial"/>
        </w:rPr>
        <w:t xml:space="preserve"> </w:t>
      </w:r>
      <w:r>
        <w:t>um</w:t>
      </w:r>
      <w:r>
        <w:rPr>
          <w:rFonts w:eastAsia="Arial"/>
        </w:rPr>
        <w:t xml:space="preserve"> </w:t>
      </w:r>
      <w:r>
        <w:t>roteiro</w:t>
      </w:r>
      <w:r>
        <w:rPr>
          <w:rFonts w:eastAsia="Arial"/>
        </w:rPr>
        <w:t xml:space="preserve"> </w:t>
      </w:r>
      <w:r>
        <w:t>de</w:t>
      </w:r>
      <w:r>
        <w:rPr>
          <w:rFonts w:eastAsia="Arial"/>
        </w:rPr>
        <w:t xml:space="preserve"> </w:t>
      </w:r>
      <w:r>
        <w:t>avaliação</w:t>
      </w:r>
      <w:r>
        <w:rPr>
          <w:rFonts w:eastAsia="Arial"/>
        </w:rPr>
        <w:t xml:space="preserve"> </w:t>
      </w:r>
      <w:r>
        <w:t>para</w:t>
      </w:r>
      <w:r>
        <w:rPr>
          <w:rFonts w:eastAsia="Arial"/>
        </w:rPr>
        <w:t xml:space="preserve"> </w:t>
      </w:r>
      <w:r>
        <w:t>posterior</w:t>
      </w:r>
      <w:r>
        <w:rPr>
          <w:rFonts w:eastAsia="Arial"/>
        </w:rPr>
        <w:t xml:space="preserve"> </w:t>
      </w:r>
      <w:r>
        <w:t>análise</w:t>
      </w:r>
      <w:r>
        <w:rPr>
          <w:rFonts w:eastAsia="Arial"/>
        </w:rPr>
        <w:t xml:space="preserve"> </w:t>
      </w:r>
      <w:r>
        <w:t>e</w:t>
      </w:r>
      <w:r>
        <w:rPr>
          <w:rFonts w:eastAsia="Arial"/>
        </w:rPr>
        <w:t xml:space="preserve"> </w:t>
      </w:r>
      <w:r>
        <w:t>validação</w:t>
      </w:r>
      <w:r>
        <w:rPr>
          <w:rFonts w:eastAsia="Arial"/>
        </w:rPr>
        <w:t xml:space="preserve"> </w:t>
      </w:r>
      <w:r>
        <w:t>dos</w:t>
      </w:r>
      <w:r>
        <w:rPr>
          <w:rFonts w:eastAsia="Arial"/>
        </w:rPr>
        <w:t xml:space="preserve"> </w:t>
      </w:r>
      <w:r>
        <w:t>resultados</w:t>
      </w:r>
      <w:r>
        <w:rPr>
          <w:rFonts w:eastAsia="Arial"/>
        </w:rPr>
        <w:t xml:space="preserve"> </w:t>
      </w:r>
      <w:r>
        <w:t>obtidos.</w:t>
      </w:r>
    </w:p>
    <w:p w:rsidR="00270A16" w:rsidRDefault="00270A16">
      <w:pPr>
        <w:pStyle w:val="PargrafoTCC"/>
        <w:rPr>
          <w:rFonts w:eastAsia="Arial"/>
        </w:rPr>
      </w:pPr>
    </w:p>
    <w:p w:rsidR="00270A16" w:rsidRDefault="00270A16" w:rsidP="002C266D">
      <w:pPr>
        <w:pStyle w:val="Heading2"/>
        <w:tabs>
          <w:tab w:val="num" w:pos="-720"/>
        </w:tabs>
      </w:pPr>
      <w:bookmarkStart w:id="261" w:name="__RefHeading__186_1286912160"/>
      <w:bookmarkStart w:id="262" w:name="__RefHeading__219_1884309817"/>
      <w:bookmarkStart w:id="263" w:name="__RefHeading__116_827532146"/>
      <w:bookmarkStart w:id="264" w:name="__RefHeading__285_1176750583"/>
      <w:bookmarkStart w:id="265" w:name="__RefHeading__252_1670186559"/>
      <w:bookmarkStart w:id="266" w:name="__RefHeading__153_2111979340"/>
      <w:bookmarkStart w:id="267" w:name="__RefHeading__402_1472683970"/>
      <w:bookmarkStart w:id="268" w:name="__RefHeading__338_2087715902"/>
      <w:bookmarkStart w:id="269" w:name="__RefHeading__85_2068703521"/>
      <w:bookmarkStart w:id="270" w:name="__RefHeading__393_1150354337"/>
      <w:bookmarkStart w:id="271" w:name="_Toc379146578"/>
      <w:bookmarkEnd w:id="261"/>
      <w:bookmarkEnd w:id="262"/>
      <w:bookmarkEnd w:id="263"/>
      <w:bookmarkEnd w:id="264"/>
      <w:bookmarkEnd w:id="265"/>
      <w:bookmarkEnd w:id="266"/>
      <w:bookmarkEnd w:id="267"/>
      <w:bookmarkEnd w:id="268"/>
      <w:bookmarkEnd w:id="269"/>
      <w:bookmarkEnd w:id="270"/>
      <w:r>
        <w:t>Avaliação</w:t>
      </w:r>
      <w:bookmarkEnd w:id="271"/>
    </w:p>
    <w:p w:rsidR="00270A16" w:rsidRDefault="00270A16">
      <w:pPr>
        <w:pStyle w:val="PargrafoTCC"/>
        <w:rPr>
          <w:rFonts w:eastAsia="Arial"/>
        </w:rPr>
      </w:pPr>
      <w:r>
        <w:t>A</w:t>
      </w:r>
      <w:r>
        <w:rPr>
          <w:rFonts w:eastAsia="Arial"/>
        </w:rPr>
        <w:t xml:space="preserve"> </w:t>
      </w:r>
      <w:r>
        <w:t>avaliação</w:t>
      </w:r>
      <w:r>
        <w:rPr>
          <w:rFonts w:eastAsia="Arial"/>
        </w:rPr>
        <w:t xml:space="preserve"> </w:t>
      </w:r>
      <w:r>
        <w:t>do</w:t>
      </w:r>
      <w:r>
        <w:rPr>
          <w:rFonts w:eastAsia="Arial"/>
        </w:rPr>
        <w:t xml:space="preserve"> </w:t>
      </w:r>
      <w:r>
        <w:t>artefato</w:t>
      </w:r>
      <w:r>
        <w:rPr>
          <w:rFonts w:eastAsia="Arial"/>
        </w:rPr>
        <w:t xml:space="preserve"> </w:t>
      </w:r>
      <w:r>
        <w:t>entregue</w:t>
      </w:r>
      <w:r>
        <w:rPr>
          <w:rFonts w:eastAsia="Arial"/>
        </w:rPr>
        <w:t xml:space="preserve"> </w:t>
      </w:r>
      <w:r>
        <w:t>foi</w:t>
      </w:r>
      <w:r>
        <w:rPr>
          <w:rFonts w:eastAsia="Arial"/>
        </w:rPr>
        <w:t xml:space="preserve"> </w:t>
      </w:r>
      <w:r>
        <w:t>realizada</w:t>
      </w:r>
      <w:r>
        <w:rPr>
          <w:rFonts w:eastAsia="Arial"/>
        </w:rPr>
        <w:t xml:space="preserve"> </w:t>
      </w:r>
      <w:r>
        <w:t>com</w:t>
      </w:r>
      <w:r>
        <w:rPr>
          <w:rFonts w:eastAsia="Arial"/>
        </w:rPr>
        <w:t xml:space="preserve"> </w:t>
      </w:r>
      <w:r>
        <w:t>a</w:t>
      </w:r>
      <w:r>
        <w:rPr>
          <w:rFonts w:eastAsia="Arial"/>
        </w:rPr>
        <w:t xml:space="preserve"> </w:t>
      </w:r>
      <w:r>
        <w:t>participação</w:t>
      </w:r>
      <w:r>
        <w:rPr>
          <w:rFonts w:eastAsia="Arial"/>
        </w:rPr>
        <w:t xml:space="preserve"> </w:t>
      </w:r>
      <w:r>
        <w:t>da</w:t>
      </w:r>
      <w:r>
        <w:rPr>
          <w:rFonts w:eastAsia="Arial"/>
        </w:rPr>
        <w:t xml:space="preserve"> </w:t>
      </w:r>
      <w:r>
        <w:t>secretária</w:t>
      </w:r>
      <w:r>
        <w:rPr>
          <w:rFonts w:eastAsia="Arial"/>
        </w:rPr>
        <w:t xml:space="preserve"> </w:t>
      </w:r>
      <w:r>
        <w:t>da</w:t>
      </w:r>
      <w:r>
        <w:rPr>
          <w:rFonts w:eastAsia="Arial"/>
        </w:rPr>
        <w:t xml:space="preserve"> </w:t>
      </w:r>
      <w:r>
        <w:t>clínica.</w:t>
      </w:r>
      <w:r>
        <w:rPr>
          <w:rFonts w:eastAsia="Arial"/>
        </w:rPr>
        <w:t xml:space="preserve"> </w:t>
      </w:r>
      <w:r>
        <w:t>A</w:t>
      </w:r>
      <w:r>
        <w:rPr>
          <w:rFonts w:eastAsia="Arial"/>
        </w:rPr>
        <w:t xml:space="preserve"> </w:t>
      </w:r>
      <w:r>
        <w:t>secretária</w:t>
      </w:r>
      <w:r>
        <w:rPr>
          <w:rFonts w:eastAsia="Arial"/>
        </w:rPr>
        <w:t xml:space="preserve"> </w:t>
      </w:r>
      <w:r>
        <w:t>trabalha</w:t>
      </w:r>
      <w:r>
        <w:rPr>
          <w:rFonts w:eastAsia="Arial"/>
        </w:rPr>
        <w:t xml:space="preserve"> </w:t>
      </w:r>
      <w:r>
        <w:t>na</w:t>
      </w:r>
      <w:r>
        <w:rPr>
          <w:rFonts w:eastAsia="Arial"/>
        </w:rPr>
        <w:t xml:space="preserve"> </w:t>
      </w:r>
      <w:r>
        <w:t>clínica</w:t>
      </w:r>
      <w:r>
        <w:rPr>
          <w:rFonts w:eastAsia="Arial"/>
        </w:rPr>
        <w:t xml:space="preserve"> </w:t>
      </w:r>
      <w:r>
        <w:t>há</w:t>
      </w:r>
      <w:r>
        <w:rPr>
          <w:rFonts w:eastAsia="Arial"/>
        </w:rPr>
        <w:t xml:space="preserve"> </w:t>
      </w:r>
      <w:r>
        <w:t>mais</w:t>
      </w:r>
      <w:r>
        <w:rPr>
          <w:rFonts w:eastAsia="Arial"/>
        </w:rPr>
        <w:t xml:space="preserve"> </w:t>
      </w:r>
      <w:r>
        <w:t>de</w:t>
      </w:r>
      <w:r>
        <w:rPr>
          <w:rFonts w:eastAsia="Arial"/>
        </w:rPr>
        <w:t xml:space="preserve"> </w:t>
      </w:r>
      <w:r>
        <w:t>10</w:t>
      </w:r>
      <w:r>
        <w:rPr>
          <w:rFonts w:eastAsia="Arial"/>
        </w:rPr>
        <w:t xml:space="preserve"> </w:t>
      </w:r>
      <w:r>
        <w:t>anos</w:t>
      </w:r>
      <w:r>
        <w:rPr>
          <w:rFonts w:eastAsia="Arial"/>
        </w:rPr>
        <w:t xml:space="preserve"> </w:t>
      </w:r>
      <w:r>
        <w:t>e</w:t>
      </w:r>
      <w:r>
        <w:rPr>
          <w:rFonts w:eastAsia="Arial"/>
        </w:rPr>
        <w:t xml:space="preserve"> </w:t>
      </w:r>
      <w:r>
        <w:t>está</w:t>
      </w:r>
      <w:r>
        <w:rPr>
          <w:rFonts w:eastAsia="Arial"/>
        </w:rPr>
        <w:t xml:space="preserve"> </w:t>
      </w:r>
      <w:r>
        <w:t>familiarizada</w:t>
      </w:r>
      <w:r>
        <w:rPr>
          <w:rFonts w:eastAsia="Arial"/>
        </w:rPr>
        <w:t xml:space="preserve"> </w:t>
      </w:r>
      <w:r>
        <w:t>com</w:t>
      </w:r>
      <w:r>
        <w:rPr>
          <w:rFonts w:eastAsia="Arial"/>
        </w:rPr>
        <w:t xml:space="preserve"> </w:t>
      </w:r>
      <w:r>
        <w:t>todas</w:t>
      </w:r>
      <w:r>
        <w:rPr>
          <w:rFonts w:eastAsia="Arial"/>
        </w:rPr>
        <w:t xml:space="preserve"> </w:t>
      </w:r>
      <w:r>
        <w:t>as</w:t>
      </w:r>
      <w:r>
        <w:rPr>
          <w:rFonts w:eastAsia="Arial"/>
        </w:rPr>
        <w:t xml:space="preserve"> </w:t>
      </w:r>
      <w:r>
        <w:t>atividades</w:t>
      </w:r>
      <w:r>
        <w:rPr>
          <w:rFonts w:eastAsia="Arial"/>
        </w:rPr>
        <w:t xml:space="preserve"> </w:t>
      </w:r>
      <w:r>
        <w:t>lá</w:t>
      </w:r>
      <w:r>
        <w:rPr>
          <w:rFonts w:eastAsia="Arial"/>
        </w:rPr>
        <w:t xml:space="preserve"> </w:t>
      </w:r>
      <w:r>
        <w:t>realizadas,</w:t>
      </w:r>
      <w:r>
        <w:rPr>
          <w:rFonts w:eastAsia="Arial"/>
        </w:rPr>
        <w:t xml:space="preserve"> </w:t>
      </w:r>
      <w:r>
        <w:t>sendo</w:t>
      </w:r>
      <w:r>
        <w:rPr>
          <w:rFonts w:eastAsia="Arial"/>
        </w:rPr>
        <w:t xml:space="preserve"> </w:t>
      </w:r>
      <w:r>
        <w:t>a</w:t>
      </w:r>
      <w:r>
        <w:rPr>
          <w:rFonts w:eastAsia="Arial"/>
        </w:rPr>
        <w:t xml:space="preserve"> </w:t>
      </w:r>
      <w:r>
        <w:t>avaliadora</w:t>
      </w:r>
      <w:r>
        <w:rPr>
          <w:rFonts w:eastAsia="Arial"/>
        </w:rPr>
        <w:t xml:space="preserve"> </w:t>
      </w:r>
      <w:r>
        <w:t>indicada</w:t>
      </w:r>
      <w:r>
        <w:rPr>
          <w:rFonts w:eastAsia="Arial"/>
        </w:rPr>
        <w:t xml:space="preserve"> </w:t>
      </w:r>
      <w:r>
        <w:t>para</w:t>
      </w:r>
      <w:r>
        <w:rPr>
          <w:rFonts w:eastAsia="Arial"/>
        </w:rPr>
        <w:t xml:space="preserve"> </w:t>
      </w:r>
      <w:r>
        <w:t>essa</w:t>
      </w:r>
      <w:r>
        <w:rPr>
          <w:rFonts w:eastAsia="Arial"/>
        </w:rPr>
        <w:t xml:space="preserve"> </w:t>
      </w:r>
      <w:r>
        <w:t>etapa</w:t>
      </w:r>
      <w:r>
        <w:rPr>
          <w:rFonts w:eastAsia="Arial"/>
        </w:rPr>
        <w:t xml:space="preserve"> </w:t>
      </w:r>
      <w:r>
        <w:t>do</w:t>
      </w:r>
      <w:r>
        <w:rPr>
          <w:rFonts w:eastAsia="Arial"/>
        </w:rPr>
        <w:t xml:space="preserve"> </w:t>
      </w:r>
      <w:r>
        <w:t>trabalho.</w:t>
      </w:r>
      <w:r>
        <w:rPr>
          <w:rFonts w:eastAsia="Arial"/>
        </w:rPr>
        <w:t xml:space="preserve"> </w:t>
      </w:r>
      <w:r>
        <w:t>A</w:t>
      </w:r>
      <w:r>
        <w:rPr>
          <w:rFonts w:eastAsia="Arial"/>
        </w:rPr>
        <w:t xml:space="preserve"> </w:t>
      </w:r>
      <w:r>
        <w:t>avaliação</w:t>
      </w:r>
      <w:r>
        <w:rPr>
          <w:rFonts w:eastAsia="Arial"/>
        </w:rPr>
        <w:t xml:space="preserve"> </w:t>
      </w:r>
      <w:r>
        <w:t>foi</w:t>
      </w:r>
      <w:r>
        <w:rPr>
          <w:rFonts w:eastAsia="Arial"/>
        </w:rPr>
        <w:t xml:space="preserve"> </w:t>
      </w:r>
      <w:r>
        <w:t>composta</w:t>
      </w:r>
      <w:r>
        <w:rPr>
          <w:rFonts w:eastAsia="Arial"/>
        </w:rPr>
        <w:t xml:space="preserve"> </w:t>
      </w:r>
      <w:r>
        <w:t>por</w:t>
      </w:r>
      <w:r>
        <w:rPr>
          <w:rFonts w:eastAsia="Arial"/>
        </w:rPr>
        <w:t xml:space="preserve"> </w:t>
      </w:r>
      <w:r>
        <w:t>dois</w:t>
      </w:r>
      <w:r>
        <w:rPr>
          <w:rFonts w:eastAsia="Arial"/>
        </w:rPr>
        <w:t xml:space="preserve"> </w:t>
      </w:r>
      <w:r>
        <w:t>cenários:</w:t>
      </w:r>
      <w:r>
        <w:rPr>
          <w:rFonts w:eastAsia="Arial"/>
        </w:rPr>
        <w:t xml:space="preserve"> </w:t>
      </w:r>
      <w:r>
        <w:t>um</w:t>
      </w:r>
      <w:r>
        <w:rPr>
          <w:rFonts w:eastAsia="Arial"/>
        </w:rPr>
        <w:t xml:space="preserve"> </w:t>
      </w:r>
      <w:r>
        <w:t>utilizando</w:t>
      </w:r>
      <w:r>
        <w:rPr>
          <w:rFonts w:eastAsia="Arial"/>
        </w:rPr>
        <w:t xml:space="preserve"> </w:t>
      </w:r>
      <w:r>
        <w:t>os</w:t>
      </w:r>
      <w:r>
        <w:rPr>
          <w:rFonts w:eastAsia="Arial"/>
        </w:rPr>
        <w:t xml:space="preserve"> </w:t>
      </w:r>
      <w:r>
        <w:t>procedimentos</w:t>
      </w:r>
      <w:r>
        <w:rPr>
          <w:rFonts w:eastAsia="Arial"/>
        </w:rPr>
        <w:t xml:space="preserve"> </w:t>
      </w:r>
      <w:r>
        <w:t>anteriores</w:t>
      </w:r>
      <w:r>
        <w:rPr>
          <w:rFonts w:eastAsia="Arial"/>
        </w:rPr>
        <w:t xml:space="preserve"> </w:t>
      </w:r>
      <w:r>
        <w:t>da</w:t>
      </w:r>
      <w:r>
        <w:rPr>
          <w:rFonts w:eastAsia="Arial"/>
        </w:rPr>
        <w:t xml:space="preserve"> </w:t>
      </w:r>
      <w:r>
        <w:t>clínica</w:t>
      </w:r>
      <w:r>
        <w:rPr>
          <w:rFonts w:eastAsia="Arial"/>
        </w:rPr>
        <w:t xml:space="preserve"> </w:t>
      </w:r>
      <w:r>
        <w:t>(manuais)</w:t>
      </w:r>
      <w:r>
        <w:rPr>
          <w:rFonts w:eastAsia="Arial"/>
        </w:rPr>
        <w:t xml:space="preserve"> </w:t>
      </w:r>
      <w:r>
        <w:t>e</w:t>
      </w:r>
      <w:r>
        <w:rPr>
          <w:rFonts w:eastAsia="Arial"/>
        </w:rPr>
        <w:t xml:space="preserve"> </w:t>
      </w:r>
      <w:r>
        <w:t>outro</w:t>
      </w:r>
      <w:r>
        <w:rPr>
          <w:rFonts w:eastAsia="Arial"/>
        </w:rPr>
        <w:t xml:space="preserve"> </w:t>
      </w:r>
      <w:r>
        <w:t>baseado</w:t>
      </w:r>
      <w:r>
        <w:rPr>
          <w:rFonts w:eastAsia="Arial"/>
        </w:rPr>
        <w:t xml:space="preserve"> </w:t>
      </w:r>
      <w:r>
        <w:t>na</w:t>
      </w:r>
      <w:r>
        <w:rPr>
          <w:rFonts w:eastAsia="Arial"/>
        </w:rPr>
        <w:t xml:space="preserve"> </w:t>
      </w:r>
      <w:r>
        <w:t>utilização</w:t>
      </w:r>
      <w:r>
        <w:rPr>
          <w:rFonts w:eastAsia="Arial"/>
        </w:rPr>
        <w:t xml:space="preserve"> </w:t>
      </w:r>
      <w:r>
        <w:t>da</w:t>
      </w:r>
      <w:r>
        <w:rPr>
          <w:rFonts w:eastAsia="Arial"/>
        </w:rPr>
        <w:t xml:space="preserve"> </w:t>
      </w:r>
      <w:r>
        <w:t>solução</w:t>
      </w:r>
      <w:r>
        <w:rPr>
          <w:rFonts w:eastAsia="Arial"/>
        </w:rPr>
        <w:t xml:space="preserve"> </w:t>
      </w:r>
      <w:r>
        <w:t>desenvolvida</w:t>
      </w:r>
      <w:r>
        <w:rPr>
          <w:rFonts w:eastAsia="Arial"/>
        </w:rPr>
        <w:t xml:space="preserve"> </w:t>
      </w:r>
      <w:r>
        <w:t>(</w:t>
      </w:r>
      <w:r>
        <w:rPr>
          <w:i/>
        </w:rPr>
        <w:t>software</w:t>
      </w:r>
      <w:r>
        <w:t>).</w:t>
      </w:r>
      <w:r>
        <w:rPr>
          <w:rFonts w:eastAsia="Arial"/>
        </w:rPr>
        <w:t xml:space="preserve"> </w:t>
      </w:r>
    </w:p>
    <w:p w:rsidR="00270A16" w:rsidRDefault="00270A16">
      <w:pPr>
        <w:pStyle w:val="PargrafoTCC"/>
      </w:pPr>
      <w:r>
        <w:t>Ambos</w:t>
      </w:r>
      <w:r>
        <w:rPr>
          <w:rFonts w:eastAsia="Arial"/>
        </w:rPr>
        <w:t xml:space="preserve"> </w:t>
      </w:r>
      <w:r>
        <w:t>os</w:t>
      </w:r>
      <w:r>
        <w:rPr>
          <w:rFonts w:eastAsia="Arial"/>
        </w:rPr>
        <w:t xml:space="preserve"> </w:t>
      </w:r>
      <w:r>
        <w:t>cenários</w:t>
      </w:r>
      <w:r>
        <w:rPr>
          <w:rFonts w:eastAsia="Arial"/>
        </w:rPr>
        <w:t xml:space="preserve"> </w:t>
      </w:r>
      <w:r>
        <w:t>contaram</w:t>
      </w:r>
      <w:r>
        <w:rPr>
          <w:rFonts w:eastAsia="Arial"/>
        </w:rPr>
        <w:t xml:space="preserve"> </w:t>
      </w:r>
      <w:r>
        <w:t>com</w:t>
      </w:r>
      <w:r>
        <w:rPr>
          <w:rFonts w:eastAsia="Arial"/>
        </w:rPr>
        <w:t xml:space="preserve"> </w:t>
      </w:r>
      <w:r>
        <w:t>uma</w:t>
      </w:r>
      <w:r>
        <w:rPr>
          <w:rFonts w:eastAsia="Arial"/>
        </w:rPr>
        <w:t xml:space="preserve"> </w:t>
      </w:r>
      <w:r>
        <w:t>base</w:t>
      </w:r>
      <w:r>
        <w:rPr>
          <w:rFonts w:eastAsia="Arial"/>
        </w:rPr>
        <w:t xml:space="preserve"> </w:t>
      </w:r>
      <w:r>
        <w:t>contendo</w:t>
      </w:r>
      <w:r>
        <w:rPr>
          <w:rFonts w:eastAsia="Arial"/>
        </w:rPr>
        <w:t xml:space="preserve"> </w:t>
      </w:r>
      <w:r>
        <w:t>os</w:t>
      </w:r>
      <w:r>
        <w:rPr>
          <w:rFonts w:eastAsia="Arial"/>
        </w:rPr>
        <w:t xml:space="preserve"> </w:t>
      </w:r>
      <w:r>
        <w:t>mesmos</w:t>
      </w:r>
      <w:r>
        <w:rPr>
          <w:rFonts w:eastAsia="Arial"/>
        </w:rPr>
        <w:t xml:space="preserve"> </w:t>
      </w:r>
      <w:r>
        <w:t>4</w:t>
      </w:r>
      <w:r>
        <w:rPr>
          <w:rFonts w:eastAsia="Arial"/>
        </w:rPr>
        <w:t xml:space="preserve"> </w:t>
      </w:r>
      <w:r>
        <w:t>médicos</w:t>
      </w:r>
      <w:r>
        <w:rPr>
          <w:rFonts w:eastAsia="Arial"/>
        </w:rPr>
        <w:t xml:space="preserve"> </w:t>
      </w:r>
      <w:r>
        <w:t>e</w:t>
      </w:r>
      <w:r>
        <w:rPr>
          <w:rFonts w:eastAsia="Arial"/>
        </w:rPr>
        <w:t xml:space="preserve"> </w:t>
      </w:r>
      <w:r>
        <w:t>aproximadamente</w:t>
      </w:r>
      <w:r>
        <w:rPr>
          <w:rFonts w:eastAsia="Arial"/>
        </w:rPr>
        <w:t xml:space="preserve"> </w:t>
      </w:r>
      <w:r>
        <w:t>1000</w:t>
      </w:r>
      <w:r>
        <w:rPr>
          <w:rFonts w:eastAsia="Arial"/>
        </w:rPr>
        <w:t xml:space="preserve"> </w:t>
      </w:r>
      <w:r>
        <w:t>prontuários</w:t>
      </w:r>
      <w:r>
        <w:rPr>
          <w:rFonts w:eastAsia="Arial"/>
        </w:rPr>
        <w:t xml:space="preserve"> </w:t>
      </w:r>
      <w:r>
        <w:t>de</w:t>
      </w:r>
      <w:r>
        <w:rPr>
          <w:rFonts w:eastAsia="Arial"/>
        </w:rPr>
        <w:t xml:space="preserve"> </w:t>
      </w:r>
      <w:r>
        <w:t>pacientes</w:t>
      </w:r>
      <w:r>
        <w:rPr>
          <w:rFonts w:eastAsia="Arial"/>
        </w:rPr>
        <w:t xml:space="preserve"> </w:t>
      </w:r>
      <w:r>
        <w:t>na</w:t>
      </w:r>
      <w:r>
        <w:rPr>
          <w:rFonts w:eastAsia="Arial"/>
        </w:rPr>
        <w:t xml:space="preserve"> </w:t>
      </w:r>
      <w:r>
        <w:t>estante.</w:t>
      </w:r>
      <w:r>
        <w:rPr>
          <w:rFonts w:eastAsia="Arial"/>
        </w:rPr>
        <w:t xml:space="preserve"> </w:t>
      </w:r>
      <w:r>
        <w:t>Para</w:t>
      </w:r>
      <w:r>
        <w:rPr>
          <w:rFonts w:eastAsia="Arial"/>
        </w:rPr>
        <w:t xml:space="preserve"> </w:t>
      </w:r>
      <w:r w:rsidRPr="00623E86">
        <w:t>obter</w:t>
      </w:r>
      <w:r w:rsidR="00623E86" w:rsidRPr="00623E86">
        <w:t>-se</w:t>
      </w:r>
      <w:r>
        <w:rPr>
          <w:rFonts w:eastAsia="Arial"/>
        </w:rPr>
        <w:t xml:space="preserve"> </w:t>
      </w:r>
      <w:r>
        <w:t>uma</w:t>
      </w:r>
      <w:r>
        <w:rPr>
          <w:rFonts w:eastAsia="Arial"/>
        </w:rPr>
        <w:t xml:space="preserve"> </w:t>
      </w:r>
      <w:r>
        <w:t>base</w:t>
      </w:r>
      <w:r>
        <w:rPr>
          <w:rFonts w:eastAsia="Arial"/>
        </w:rPr>
        <w:t xml:space="preserve"> </w:t>
      </w:r>
      <w:r>
        <w:t>balanceada,</w:t>
      </w:r>
      <w:r>
        <w:rPr>
          <w:rFonts w:eastAsia="Arial"/>
        </w:rPr>
        <w:t xml:space="preserve"> </w:t>
      </w:r>
      <w:r>
        <w:t>foram</w:t>
      </w:r>
      <w:r>
        <w:rPr>
          <w:rFonts w:eastAsia="Arial"/>
        </w:rPr>
        <w:t xml:space="preserve"> </w:t>
      </w:r>
      <w:r>
        <w:t>selecionados</w:t>
      </w:r>
      <w:r>
        <w:rPr>
          <w:rFonts w:eastAsia="Arial"/>
        </w:rPr>
        <w:t xml:space="preserve"> </w:t>
      </w:r>
      <w:r>
        <w:t>40</w:t>
      </w:r>
      <w:r>
        <w:rPr>
          <w:rFonts w:eastAsia="Arial"/>
        </w:rPr>
        <w:t xml:space="preserve"> </w:t>
      </w:r>
      <w:r>
        <w:t>pacientes</w:t>
      </w:r>
      <w:r>
        <w:rPr>
          <w:rFonts w:eastAsia="Arial"/>
        </w:rPr>
        <w:t xml:space="preserve"> </w:t>
      </w:r>
      <w:r>
        <w:t>divididos</w:t>
      </w:r>
      <w:r>
        <w:rPr>
          <w:rFonts w:eastAsia="Arial"/>
        </w:rPr>
        <w:t xml:space="preserve"> </w:t>
      </w:r>
      <w:r>
        <w:t>em</w:t>
      </w:r>
      <w:r>
        <w:rPr>
          <w:rFonts w:eastAsia="Arial"/>
        </w:rPr>
        <w:t xml:space="preserve"> </w:t>
      </w:r>
      <w:r>
        <w:t>2</w:t>
      </w:r>
      <w:r>
        <w:rPr>
          <w:rFonts w:eastAsia="Arial"/>
        </w:rPr>
        <w:t xml:space="preserve"> </w:t>
      </w:r>
      <w:r>
        <w:t>grupos</w:t>
      </w:r>
      <w:r>
        <w:rPr>
          <w:rFonts w:eastAsia="Arial"/>
        </w:rPr>
        <w:t xml:space="preserve"> </w:t>
      </w:r>
      <w:r>
        <w:t>de</w:t>
      </w:r>
      <w:r>
        <w:rPr>
          <w:rFonts w:eastAsia="Arial"/>
        </w:rPr>
        <w:t xml:space="preserve"> </w:t>
      </w:r>
      <w:r>
        <w:t>20,</w:t>
      </w:r>
      <w:r>
        <w:rPr>
          <w:rFonts w:eastAsia="Arial"/>
        </w:rPr>
        <w:t xml:space="preserve"> </w:t>
      </w:r>
      <w:r>
        <w:t>ambos</w:t>
      </w:r>
      <w:r>
        <w:rPr>
          <w:rFonts w:eastAsia="Arial"/>
        </w:rPr>
        <w:t xml:space="preserve"> </w:t>
      </w:r>
      <w:r>
        <w:t>contendo</w:t>
      </w:r>
      <w:r>
        <w:rPr>
          <w:rFonts w:eastAsia="Arial"/>
        </w:rPr>
        <w:t xml:space="preserve"> </w:t>
      </w:r>
      <w:r>
        <w:t>quantidades</w:t>
      </w:r>
      <w:r>
        <w:rPr>
          <w:rFonts w:eastAsia="Arial"/>
        </w:rPr>
        <w:t xml:space="preserve"> </w:t>
      </w:r>
      <w:r>
        <w:t>iguais</w:t>
      </w:r>
      <w:r>
        <w:rPr>
          <w:rFonts w:eastAsia="Arial"/>
        </w:rPr>
        <w:t xml:space="preserve"> </w:t>
      </w:r>
      <w:r>
        <w:t>de</w:t>
      </w:r>
      <w:r>
        <w:rPr>
          <w:rFonts w:eastAsia="Arial"/>
        </w:rPr>
        <w:t xml:space="preserve"> </w:t>
      </w:r>
      <w:r>
        <w:t>pacientes</w:t>
      </w:r>
      <w:r>
        <w:rPr>
          <w:rFonts w:eastAsia="Arial"/>
        </w:rPr>
        <w:t xml:space="preserve"> </w:t>
      </w:r>
      <w:r>
        <w:t>com</w:t>
      </w:r>
      <w:r>
        <w:rPr>
          <w:rFonts w:eastAsia="Arial"/>
        </w:rPr>
        <w:t xml:space="preserve"> </w:t>
      </w:r>
      <w:r>
        <w:t>pasta</w:t>
      </w:r>
      <w:r>
        <w:rPr>
          <w:rFonts w:eastAsia="Arial"/>
        </w:rPr>
        <w:t xml:space="preserve"> </w:t>
      </w:r>
      <w:r>
        <w:t>numerada</w:t>
      </w:r>
      <w:r>
        <w:rPr>
          <w:rFonts w:eastAsia="Arial"/>
        </w:rPr>
        <w:t xml:space="preserve"> </w:t>
      </w:r>
      <w:r>
        <w:t>individual</w:t>
      </w:r>
      <w:r>
        <w:rPr>
          <w:rFonts w:eastAsia="Arial"/>
        </w:rPr>
        <w:t xml:space="preserve"> </w:t>
      </w:r>
      <w:r>
        <w:t>existente,</w:t>
      </w:r>
      <w:r>
        <w:rPr>
          <w:rFonts w:eastAsia="Arial"/>
        </w:rPr>
        <w:t xml:space="preserve"> </w:t>
      </w:r>
      <w:r>
        <w:t>pacientes</w:t>
      </w:r>
      <w:r>
        <w:rPr>
          <w:rFonts w:eastAsia="Arial"/>
        </w:rPr>
        <w:t xml:space="preserve"> </w:t>
      </w:r>
      <w:r>
        <w:t>com</w:t>
      </w:r>
      <w:r>
        <w:rPr>
          <w:rFonts w:eastAsia="Arial"/>
        </w:rPr>
        <w:t xml:space="preserve"> </w:t>
      </w:r>
      <w:r>
        <w:t>ficha</w:t>
      </w:r>
      <w:r>
        <w:rPr>
          <w:rFonts w:eastAsia="Arial"/>
        </w:rPr>
        <w:t xml:space="preserve"> </w:t>
      </w:r>
      <w:r>
        <w:t>nas</w:t>
      </w:r>
      <w:r>
        <w:rPr>
          <w:rFonts w:eastAsia="Arial"/>
        </w:rPr>
        <w:t xml:space="preserve"> </w:t>
      </w:r>
      <w:r>
        <w:t>pastas</w:t>
      </w:r>
      <w:r>
        <w:rPr>
          <w:rFonts w:eastAsia="Arial"/>
        </w:rPr>
        <w:t xml:space="preserve"> </w:t>
      </w:r>
      <w:r>
        <w:t>de</w:t>
      </w:r>
      <w:r>
        <w:rPr>
          <w:rFonts w:eastAsia="Arial"/>
        </w:rPr>
        <w:t xml:space="preserve"> </w:t>
      </w:r>
      <w:r>
        <w:t>Primeiras</w:t>
      </w:r>
      <w:r>
        <w:rPr>
          <w:rFonts w:eastAsia="Arial"/>
        </w:rPr>
        <w:t xml:space="preserve"> </w:t>
      </w:r>
      <w:r>
        <w:t>Vezes</w:t>
      </w:r>
      <w:r>
        <w:rPr>
          <w:rFonts w:eastAsia="Arial"/>
        </w:rPr>
        <w:t xml:space="preserve"> </w:t>
      </w:r>
      <w:r>
        <w:t>e</w:t>
      </w:r>
      <w:r>
        <w:rPr>
          <w:rFonts w:eastAsia="Arial"/>
        </w:rPr>
        <w:t xml:space="preserve"> </w:t>
      </w:r>
      <w:r>
        <w:t>pacientes</w:t>
      </w:r>
      <w:r>
        <w:rPr>
          <w:rFonts w:eastAsia="Arial"/>
        </w:rPr>
        <w:t xml:space="preserve"> </w:t>
      </w:r>
      <w:r>
        <w:t>com</w:t>
      </w:r>
      <w:r>
        <w:rPr>
          <w:rFonts w:eastAsia="Arial"/>
        </w:rPr>
        <w:t xml:space="preserve"> </w:t>
      </w:r>
      <w:r>
        <w:t>ficha</w:t>
      </w:r>
      <w:r>
        <w:rPr>
          <w:rFonts w:eastAsia="Arial"/>
        </w:rPr>
        <w:t xml:space="preserve"> </w:t>
      </w:r>
      <w:r>
        <w:t>no</w:t>
      </w:r>
      <w:r>
        <w:rPr>
          <w:rFonts w:eastAsia="Arial"/>
        </w:rPr>
        <w:t xml:space="preserve"> </w:t>
      </w:r>
      <w:r>
        <w:t>arquivo</w:t>
      </w:r>
      <w:r>
        <w:rPr>
          <w:rFonts w:eastAsia="Arial"/>
        </w:rPr>
        <w:t xml:space="preserve"> </w:t>
      </w:r>
      <w:r>
        <w:t>morto.</w:t>
      </w:r>
      <w:r>
        <w:rPr>
          <w:rFonts w:eastAsia="Arial"/>
        </w:rPr>
        <w:t xml:space="preserve"> </w:t>
      </w:r>
      <w:r>
        <w:t>O</w:t>
      </w:r>
      <w:r>
        <w:rPr>
          <w:rFonts w:eastAsia="Arial"/>
        </w:rPr>
        <w:t xml:space="preserve"> </w:t>
      </w:r>
      <w:r>
        <w:t>segundo</w:t>
      </w:r>
      <w:r>
        <w:rPr>
          <w:rFonts w:eastAsia="Arial"/>
        </w:rPr>
        <w:t xml:space="preserve"> </w:t>
      </w:r>
      <w:r>
        <w:t>grupo</w:t>
      </w:r>
      <w:r>
        <w:rPr>
          <w:rFonts w:eastAsia="Arial"/>
        </w:rPr>
        <w:t xml:space="preserve"> </w:t>
      </w:r>
      <w:r>
        <w:t>de</w:t>
      </w:r>
      <w:r>
        <w:rPr>
          <w:rFonts w:eastAsia="Arial"/>
        </w:rPr>
        <w:t xml:space="preserve"> </w:t>
      </w:r>
      <w:r>
        <w:t>20</w:t>
      </w:r>
      <w:r>
        <w:rPr>
          <w:rFonts w:eastAsia="Arial"/>
        </w:rPr>
        <w:t xml:space="preserve"> </w:t>
      </w:r>
      <w:r>
        <w:t>pacientes</w:t>
      </w:r>
      <w:r>
        <w:rPr>
          <w:rFonts w:eastAsia="Arial"/>
        </w:rPr>
        <w:t xml:space="preserve"> </w:t>
      </w:r>
      <w:r>
        <w:t>foi</w:t>
      </w:r>
      <w:r>
        <w:rPr>
          <w:rFonts w:eastAsia="Arial"/>
        </w:rPr>
        <w:t xml:space="preserve"> </w:t>
      </w:r>
      <w:r>
        <w:t>cadastrado</w:t>
      </w:r>
      <w:r>
        <w:rPr>
          <w:rFonts w:eastAsia="Arial"/>
        </w:rPr>
        <w:t xml:space="preserve"> </w:t>
      </w:r>
      <w:r>
        <w:t>pela</w:t>
      </w:r>
      <w:r>
        <w:rPr>
          <w:rFonts w:eastAsia="Arial"/>
        </w:rPr>
        <w:t xml:space="preserve"> </w:t>
      </w:r>
      <w:r>
        <w:t>autora</w:t>
      </w:r>
      <w:r>
        <w:rPr>
          <w:rFonts w:eastAsia="Arial"/>
        </w:rPr>
        <w:t xml:space="preserve"> </w:t>
      </w:r>
      <w:r>
        <w:t>no</w:t>
      </w:r>
      <w:r>
        <w:rPr>
          <w:rFonts w:eastAsia="Arial"/>
        </w:rPr>
        <w:t xml:space="preserve"> </w:t>
      </w:r>
      <w:r>
        <w:t>sistema</w:t>
      </w:r>
      <w:r>
        <w:rPr>
          <w:rFonts w:eastAsia="Arial"/>
        </w:rPr>
        <w:t xml:space="preserve"> </w:t>
      </w:r>
      <w:r>
        <w:t>desenvolvido,</w:t>
      </w:r>
      <w:r>
        <w:rPr>
          <w:rFonts w:eastAsia="Arial"/>
        </w:rPr>
        <w:t xml:space="preserve"> </w:t>
      </w:r>
      <w:r>
        <w:t>junto</w:t>
      </w:r>
      <w:r>
        <w:rPr>
          <w:rFonts w:eastAsia="Arial"/>
        </w:rPr>
        <w:t xml:space="preserve"> </w:t>
      </w:r>
      <w:r>
        <w:t>com</w:t>
      </w:r>
      <w:r>
        <w:rPr>
          <w:rFonts w:eastAsia="Arial"/>
        </w:rPr>
        <w:t xml:space="preserve"> </w:t>
      </w:r>
      <w:r>
        <w:t>outros</w:t>
      </w:r>
      <w:r>
        <w:rPr>
          <w:rFonts w:eastAsia="Arial"/>
        </w:rPr>
        <w:t xml:space="preserve"> </w:t>
      </w:r>
      <w:r>
        <w:t>registros</w:t>
      </w:r>
      <w:r>
        <w:rPr>
          <w:rFonts w:eastAsia="Arial"/>
        </w:rPr>
        <w:t xml:space="preserve"> </w:t>
      </w:r>
      <w:r>
        <w:t>fictícios.</w:t>
      </w:r>
      <w:r>
        <w:rPr>
          <w:rFonts w:eastAsia="Arial"/>
        </w:rPr>
        <w:t xml:space="preserve"> </w:t>
      </w:r>
      <w:r>
        <w:t>As</w:t>
      </w:r>
      <w:r>
        <w:rPr>
          <w:rFonts w:eastAsia="Arial"/>
        </w:rPr>
        <w:t xml:space="preserve"> </w:t>
      </w:r>
      <w:r>
        <w:t>40</w:t>
      </w:r>
      <w:r>
        <w:rPr>
          <w:rFonts w:eastAsia="Arial"/>
        </w:rPr>
        <w:t xml:space="preserve"> </w:t>
      </w:r>
      <w:r>
        <w:t>fichas</w:t>
      </w:r>
      <w:r>
        <w:rPr>
          <w:rFonts w:eastAsia="Arial"/>
        </w:rPr>
        <w:t xml:space="preserve"> </w:t>
      </w:r>
      <w:r>
        <w:t>foram</w:t>
      </w:r>
      <w:r>
        <w:rPr>
          <w:rFonts w:eastAsia="Arial"/>
        </w:rPr>
        <w:t xml:space="preserve"> </w:t>
      </w:r>
      <w:r>
        <w:t>armazenadas</w:t>
      </w:r>
      <w:r>
        <w:rPr>
          <w:rFonts w:eastAsia="Arial"/>
        </w:rPr>
        <w:t xml:space="preserve"> </w:t>
      </w:r>
      <w:r>
        <w:t>novamente</w:t>
      </w:r>
      <w:r>
        <w:rPr>
          <w:rFonts w:eastAsia="Arial"/>
        </w:rPr>
        <w:t xml:space="preserve"> </w:t>
      </w:r>
      <w:r w:rsidR="00623E86">
        <w:rPr>
          <w:rFonts w:eastAsia="Arial"/>
        </w:rPr>
        <w:t>em seus devidos lugares</w:t>
      </w:r>
      <w:r>
        <w:rPr>
          <w:rFonts w:eastAsia="Arial"/>
        </w:rPr>
        <w:t xml:space="preserve"> </w:t>
      </w:r>
      <w:r>
        <w:t>na</w:t>
      </w:r>
      <w:r>
        <w:rPr>
          <w:rFonts w:eastAsia="Arial"/>
        </w:rPr>
        <w:t xml:space="preserve"> </w:t>
      </w:r>
      <w:r>
        <w:t>clínica,</w:t>
      </w:r>
      <w:r>
        <w:rPr>
          <w:rFonts w:eastAsia="Arial"/>
        </w:rPr>
        <w:t xml:space="preserve"> </w:t>
      </w:r>
      <w:r>
        <w:t>sem</w:t>
      </w:r>
      <w:r>
        <w:rPr>
          <w:rFonts w:eastAsia="Arial"/>
        </w:rPr>
        <w:t xml:space="preserve"> </w:t>
      </w:r>
      <w:r>
        <w:t>que</w:t>
      </w:r>
      <w:r>
        <w:rPr>
          <w:rFonts w:eastAsia="Arial"/>
        </w:rPr>
        <w:t xml:space="preserve"> </w:t>
      </w:r>
      <w:r>
        <w:t>a</w:t>
      </w:r>
      <w:r>
        <w:rPr>
          <w:rFonts w:eastAsia="Arial"/>
        </w:rPr>
        <w:t xml:space="preserve"> </w:t>
      </w:r>
      <w:r>
        <w:t>avaliadora</w:t>
      </w:r>
      <w:r>
        <w:rPr>
          <w:rFonts w:eastAsia="Arial"/>
        </w:rPr>
        <w:t xml:space="preserve"> </w:t>
      </w:r>
      <w:r>
        <w:t>soubesse</w:t>
      </w:r>
      <w:r>
        <w:rPr>
          <w:rFonts w:eastAsia="Arial"/>
        </w:rPr>
        <w:t xml:space="preserve"> </w:t>
      </w:r>
      <w:r>
        <w:t>da</w:t>
      </w:r>
      <w:r>
        <w:rPr>
          <w:rFonts w:eastAsia="Arial"/>
        </w:rPr>
        <w:t xml:space="preserve"> </w:t>
      </w:r>
      <w:r>
        <w:t>localização.</w:t>
      </w:r>
    </w:p>
    <w:p w:rsidR="00270A16" w:rsidRDefault="00270A16">
      <w:pPr>
        <w:pStyle w:val="PargrafoTCC"/>
      </w:pPr>
      <w:r>
        <w:t>No</w:t>
      </w:r>
      <w:r>
        <w:rPr>
          <w:rFonts w:eastAsia="Arial"/>
        </w:rPr>
        <w:t xml:space="preserve"> </w:t>
      </w:r>
      <w:r>
        <w:t>primeiro</w:t>
      </w:r>
      <w:r>
        <w:rPr>
          <w:rFonts w:eastAsia="Arial"/>
        </w:rPr>
        <w:t xml:space="preserve"> </w:t>
      </w:r>
      <w:r>
        <w:t>cenário</w:t>
      </w:r>
      <w:r>
        <w:rPr>
          <w:rFonts w:eastAsia="Arial"/>
        </w:rPr>
        <w:t xml:space="preserve"> </w:t>
      </w:r>
      <w:r>
        <w:t>ocorreram</w:t>
      </w:r>
      <w:r>
        <w:rPr>
          <w:rFonts w:eastAsia="Arial"/>
        </w:rPr>
        <w:t xml:space="preserve"> </w:t>
      </w:r>
      <w:r>
        <w:t>os</w:t>
      </w:r>
      <w:r>
        <w:rPr>
          <w:rFonts w:eastAsia="Arial"/>
        </w:rPr>
        <w:t xml:space="preserve"> </w:t>
      </w:r>
      <w:r>
        <w:t>seguintes</w:t>
      </w:r>
      <w:r>
        <w:rPr>
          <w:rFonts w:eastAsia="Arial"/>
        </w:rPr>
        <w:t xml:space="preserve"> </w:t>
      </w:r>
      <w:r>
        <w:t>passos,</w:t>
      </w:r>
      <w:r>
        <w:rPr>
          <w:rFonts w:eastAsia="Arial"/>
        </w:rPr>
        <w:t xml:space="preserve"> </w:t>
      </w:r>
      <w:r>
        <w:t>para</w:t>
      </w:r>
      <w:r>
        <w:rPr>
          <w:rFonts w:eastAsia="Arial"/>
        </w:rPr>
        <w:t xml:space="preserve"> </w:t>
      </w:r>
      <w:r>
        <w:t>o</w:t>
      </w:r>
      <w:r>
        <w:rPr>
          <w:rFonts w:eastAsia="Arial"/>
        </w:rPr>
        <w:t xml:space="preserve"> </w:t>
      </w:r>
      <w:r>
        <w:t>primeiro</w:t>
      </w:r>
      <w:r>
        <w:rPr>
          <w:rFonts w:eastAsia="Arial"/>
        </w:rPr>
        <w:t xml:space="preserve"> </w:t>
      </w:r>
      <w:r>
        <w:t>grupo</w:t>
      </w:r>
      <w:r>
        <w:rPr>
          <w:rFonts w:eastAsia="Arial"/>
        </w:rPr>
        <w:t xml:space="preserve"> </w:t>
      </w:r>
      <w:r>
        <w:t>de</w:t>
      </w:r>
      <w:r>
        <w:rPr>
          <w:rFonts w:eastAsia="Arial"/>
        </w:rPr>
        <w:t xml:space="preserve"> </w:t>
      </w:r>
      <w:r>
        <w:t>20</w:t>
      </w:r>
      <w:r>
        <w:rPr>
          <w:rFonts w:eastAsia="Arial"/>
        </w:rPr>
        <w:t xml:space="preserve"> </w:t>
      </w:r>
      <w:r>
        <w:t>pacientes:</w:t>
      </w:r>
    </w:p>
    <w:p w:rsidR="00270A16" w:rsidRDefault="00270A16">
      <w:pPr>
        <w:pStyle w:val="ItemizaoTCC"/>
        <w:rPr>
          <w:shd w:val="clear" w:color="auto" w:fill="00B8FF"/>
        </w:rPr>
      </w:pPr>
      <w:r>
        <w:t>A</w:t>
      </w:r>
      <w:r>
        <w:rPr>
          <w:rFonts w:eastAsia="Arial"/>
        </w:rPr>
        <w:t xml:space="preserve"> </w:t>
      </w:r>
      <w:r>
        <w:t>autora</w:t>
      </w:r>
      <w:r>
        <w:rPr>
          <w:rFonts w:eastAsia="Arial"/>
        </w:rPr>
        <w:t xml:space="preserve"> </w:t>
      </w:r>
      <w:r>
        <w:t>falou</w:t>
      </w:r>
      <w:r>
        <w:rPr>
          <w:rFonts w:eastAsia="Arial"/>
        </w:rPr>
        <w:t xml:space="preserve"> </w:t>
      </w:r>
      <w:r>
        <w:t>um</w:t>
      </w:r>
      <w:r>
        <w:rPr>
          <w:rFonts w:eastAsia="Arial"/>
        </w:rPr>
        <w:t xml:space="preserve"> </w:t>
      </w:r>
      <w:r>
        <w:t>nome</w:t>
      </w:r>
      <w:r>
        <w:rPr>
          <w:rFonts w:eastAsia="Arial"/>
        </w:rPr>
        <w:t xml:space="preserve"> </w:t>
      </w:r>
      <w:r>
        <w:t>para</w:t>
      </w:r>
      <w:r>
        <w:rPr>
          <w:rFonts w:eastAsia="Arial"/>
        </w:rPr>
        <w:t xml:space="preserve"> </w:t>
      </w:r>
      <w:r>
        <w:t>a</w:t>
      </w:r>
      <w:r>
        <w:rPr>
          <w:rFonts w:eastAsia="Arial"/>
        </w:rPr>
        <w:t xml:space="preserve"> </w:t>
      </w:r>
      <w:r>
        <w:t>avaliadora</w:t>
      </w:r>
      <w:r>
        <w:rPr>
          <w:rFonts w:eastAsia="Arial"/>
        </w:rPr>
        <w:t xml:space="preserve"> </w:t>
      </w:r>
      <w:r>
        <w:t>e</w:t>
      </w:r>
      <w:r>
        <w:rPr>
          <w:rFonts w:eastAsia="Arial"/>
        </w:rPr>
        <w:t xml:space="preserve"> </w:t>
      </w:r>
      <w:r>
        <w:t>iniciou</w:t>
      </w:r>
      <w:r>
        <w:rPr>
          <w:rFonts w:eastAsia="Arial"/>
        </w:rPr>
        <w:t xml:space="preserve"> </w:t>
      </w:r>
      <w:r>
        <w:t>o</w:t>
      </w:r>
      <w:r>
        <w:rPr>
          <w:rFonts w:eastAsia="Arial"/>
        </w:rPr>
        <w:t xml:space="preserve"> </w:t>
      </w:r>
      <w:r w:rsidRPr="000D2AA1">
        <w:t>cronômetro;</w:t>
      </w:r>
    </w:p>
    <w:p w:rsidR="00270A16" w:rsidRDefault="00270A16">
      <w:pPr>
        <w:pStyle w:val="ItemizaoTCC"/>
        <w:rPr>
          <w:shd w:val="clear" w:color="auto" w:fill="00B8FF"/>
        </w:rPr>
      </w:pPr>
      <w:r>
        <w:t>A</w:t>
      </w:r>
      <w:r>
        <w:rPr>
          <w:rFonts w:eastAsia="Arial"/>
        </w:rPr>
        <w:t xml:space="preserve"> </w:t>
      </w:r>
      <w:r>
        <w:t>avaliadora</w:t>
      </w:r>
      <w:r>
        <w:rPr>
          <w:rFonts w:eastAsia="Arial"/>
        </w:rPr>
        <w:t xml:space="preserve"> </w:t>
      </w:r>
      <w:r>
        <w:t>buscou</w:t>
      </w:r>
      <w:r>
        <w:rPr>
          <w:rFonts w:eastAsia="Arial"/>
        </w:rPr>
        <w:t xml:space="preserve"> </w:t>
      </w:r>
      <w:r>
        <w:t>a</w:t>
      </w:r>
      <w:r>
        <w:rPr>
          <w:rFonts w:eastAsia="Arial"/>
        </w:rPr>
        <w:t xml:space="preserve"> </w:t>
      </w:r>
      <w:r>
        <w:t>ficha</w:t>
      </w:r>
      <w:r>
        <w:rPr>
          <w:rFonts w:eastAsia="Arial"/>
        </w:rPr>
        <w:t xml:space="preserve"> </w:t>
      </w:r>
      <w:r>
        <w:t>referente</w:t>
      </w:r>
      <w:r>
        <w:rPr>
          <w:rFonts w:eastAsia="Arial"/>
        </w:rPr>
        <w:t xml:space="preserve"> </w:t>
      </w:r>
      <w:r>
        <w:t>ao</w:t>
      </w:r>
      <w:r>
        <w:rPr>
          <w:rFonts w:eastAsia="Arial"/>
        </w:rPr>
        <w:t xml:space="preserve"> </w:t>
      </w:r>
      <w:r>
        <w:t>nome,</w:t>
      </w:r>
      <w:r>
        <w:rPr>
          <w:rFonts w:eastAsia="Arial"/>
        </w:rPr>
        <w:t xml:space="preserve"> </w:t>
      </w:r>
      <w:r>
        <w:t>da</w:t>
      </w:r>
      <w:r>
        <w:rPr>
          <w:rFonts w:eastAsia="Arial"/>
        </w:rPr>
        <w:t xml:space="preserve"> </w:t>
      </w:r>
      <w:r>
        <w:t>forma</w:t>
      </w:r>
      <w:r>
        <w:rPr>
          <w:rFonts w:eastAsia="Arial"/>
        </w:rPr>
        <w:t xml:space="preserve"> </w:t>
      </w:r>
      <w:r w:rsidRPr="000D2AA1">
        <w:t>convencional</w:t>
      </w:r>
      <w:r w:rsidRPr="000D2AA1">
        <w:rPr>
          <w:rFonts w:eastAsia="Arial"/>
        </w:rPr>
        <w:t xml:space="preserve"> </w:t>
      </w:r>
      <w:r w:rsidRPr="000D2AA1">
        <w:t>(manual);</w:t>
      </w:r>
    </w:p>
    <w:p w:rsidR="00270A16" w:rsidRDefault="00270A16">
      <w:pPr>
        <w:pStyle w:val="ItemizaoTCC"/>
      </w:pPr>
      <w:r>
        <w:t>Quando</w:t>
      </w:r>
      <w:r>
        <w:rPr>
          <w:rFonts w:eastAsia="Arial"/>
        </w:rPr>
        <w:t xml:space="preserve"> </w:t>
      </w:r>
      <w:r>
        <w:t>a</w:t>
      </w:r>
      <w:r>
        <w:rPr>
          <w:rFonts w:eastAsia="Arial"/>
        </w:rPr>
        <w:t xml:space="preserve"> </w:t>
      </w:r>
      <w:r>
        <w:t>avaliadora</w:t>
      </w:r>
      <w:r>
        <w:rPr>
          <w:rFonts w:eastAsia="Arial"/>
        </w:rPr>
        <w:t xml:space="preserve"> </w:t>
      </w:r>
      <w:r>
        <w:t>encontrou</w:t>
      </w:r>
      <w:r>
        <w:rPr>
          <w:rFonts w:eastAsia="Arial"/>
        </w:rPr>
        <w:t xml:space="preserve"> </w:t>
      </w:r>
      <w:r>
        <w:t>a</w:t>
      </w:r>
      <w:r>
        <w:rPr>
          <w:rFonts w:eastAsia="Arial"/>
        </w:rPr>
        <w:t xml:space="preserve"> </w:t>
      </w:r>
      <w:r>
        <w:t>ficha,</w:t>
      </w:r>
      <w:r>
        <w:rPr>
          <w:rFonts w:eastAsia="Arial"/>
        </w:rPr>
        <w:t xml:space="preserve"> </w:t>
      </w:r>
      <w:r>
        <w:t>a</w:t>
      </w:r>
      <w:r>
        <w:rPr>
          <w:rFonts w:eastAsia="Arial"/>
        </w:rPr>
        <w:t xml:space="preserve"> </w:t>
      </w:r>
      <w:r>
        <w:t>autora</w:t>
      </w:r>
      <w:r>
        <w:rPr>
          <w:rFonts w:eastAsia="Arial"/>
        </w:rPr>
        <w:t xml:space="preserve"> </w:t>
      </w:r>
      <w:r>
        <w:t>parou</w:t>
      </w:r>
      <w:r>
        <w:rPr>
          <w:rFonts w:eastAsia="Arial"/>
        </w:rPr>
        <w:t xml:space="preserve"> </w:t>
      </w:r>
      <w:r>
        <w:t>o</w:t>
      </w:r>
      <w:r>
        <w:rPr>
          <w:rFonts w:eastAsia="Arial"/>
        </w:rPr>
        <w:t xml:space="preserve"> </w:t>
      </w:r>
      <w:r>
        <w:t>cronômetro</w:t>
      </w:r>
      <w:r>
        <w:rPr>
          <w:rFonts w:eastAsia="Arial"/>
        </w:rPr>
        <w:t xml:space="preserve"> </w:t>
      </w:r>
      <w:r>
        <w:t>e</w:t>
      </w:r>
      <w:r>
        <w:rPr>
          <w:rFonts w:eastAsia="Arial"/>
        </w:rPr>
        <w:t xml:space="preserve"> </w:t>
      </w:r>
      <w:r>
        <w:t>anotou</w:t>
      </w:r>
      <w:r>
        <w:rPr>
          <w:rFonts w:eastAsia="Arial"/>
        </w:rPr>
        <w:t xml:space="preserve"> </w:t>
      </w:r>
      <w:r>
        <w:t>o</w:t>
      </w:r>
      <w:r>
        <w:rPr>
          <w:rFonts w:eastAsia="Arial"/>
        </w:rPr>
        <w:t xml:space="preserve"> </w:t>
      </w:r>
      <w:r>
        <w:t>tempo</w:t>
      </w:r>
      <w:r>
        <w:rPr>
          <w:rFonts w:eastAsia="Arial"/>
        </w:rPr>
        <w:t xml:space="preserve"> </w:t>
      </w:r>
      <w:r w:rsidR="000D2AA1">
        <w:rPr>
          <w:rFonts w:eastAsia="Arial"/>
        </w:rPr>
        <w:t>corrido</w:t>
      </w:r>
      <w:r>
        <w:t>.</w:t>
      </w:r>
    </w:p>
    <w:p w:rsidR="00270A16" w:rsidRDefault="00270A16">
      <w:pPr>
        <w:pStyle w:val="PargrafoTCC"/>
      </w:pPr>
      <w:r>
        <w:t>Após</w:t>
      </w:r>
      <w:r>
        <w:rPr>
          <w:rFonts w:eastAsia="Arial"/>
        </w:rPr>
        <w:t xml:space="preserve"> </w:t>
      </w:r>
      <w:r>
        <w:t>todas</w:t>
      </w:r>
      <w:r>
        <w:rPr>
          <w:rFonts w:eastAsia="Arial"/>
        </w:rPr>
        <w:t xml:space="preserve"> </w:t>
      </w:r>
      <w:r>
        <w:t>as</w:t>
      </w:r>
      <w:r>
        <w:rPr>
          <w:rFonts w:eastAsia="Arial"/>
        </w:rPr>
        <w:t xml:space="preserve"> </w:t>
      </w:r>
      <w:r>
        <w:t>anotações,</w:t>
      </w:r>
      <w:r>
        <w:rPr>
          <w:rFonts w:eastAsia="Arial"/>
        </w:rPr>
        <w:t xml:space="preserve"> </w:t>
      </w:r>
      <w:r>
        <w:t>a</w:t>
      </w:r>
      <w:r>
        <w:rPr>
          <w:rFonts w:eastAsia="Arial"/>
        </w:rPr>
        <w:t xml:space="preserve"> </w:t>
      </w:r>
      <w:r>
        <w:t>autora</w:t>
      </w:r>
      <w:r>
        <w:rPr>
          <w:rFonts w:eastAsia="Arial"/>
        </w:rPr>
        <w:t xml:space="preserve"> </w:t>
      </w:r>
      <w:r>
        <w:t>realizou</w:t>
      </w:r>
      <w:r>
        <w:rPr>
          <w:rFonts w:eastAsia="Arial"/>
        </w:rPr>
        <w:t xml:space="preserve"> </w:t>
      </w:r>
      <w:r>
        <w:t>um</w:t>
      </w:r>
      <w:r>
        <w:rPr>
          <w:rFonts w:eastAsia="Arial"/>
        </w:rPr>
        <w:t xml:space="preserve"> </w:t>
      </w:r>
      <w:r>
        <w:t>treinamento</w:t>
      </w:r>
      <w:r>
        <w:rPr>
          <w:rFonts w:eastAsia="Arial"/>
        </w:rPr>
        <w:t xml:space="preserve"> </w:t>
      </w:r>
      <w:r>
        <w:t>básico</w:t>
      </w:r>
      <w:r>
        <w:rPr>
          <w:rFonts w:eastAsia="Arial"/>
        </w:rPr>
        <w:t xml:space="preserve"> </w:t>
      </w:r>
      <w:r>
        <w:t>ensinando</w:t>
      </w:r>
      <w:r>
        <w:rPr>
          <w:rFonts w:eastAsia="Arial"/>
        </w:rPr>
        <w:t xml:space="preserve"> </w:t>
      </w:r>
      <w:r>
        <w:t>a</w:t>
      </w:r>
      <w:r>
        <w:rPr>
          <w:rFonts w:eastAsia="Arial"/>
        </w:rPr>
        <w:t xml:space="preserve"> </w:t>
      </w:r>
      <w:r>
        <w:t>avaliadora</w:t>
      </w:r>
      <w:r>
        <w:rPr>
          <w:rFonts w:eastAsia="Arial"/>
        </w:rPr>
        <w:t xml:space="preserve"> </w:t>
      </w:r>
      <w:r>
        <w:t>a</w:t>
      </w:r>
      <w:r>
        <w:rPr>
          <w:rFonts w:eastAsia="Arial"/>
        </w:rPr>
        <w:t xml:space="preserve"> </w:t>
      </w:r>
      <w:r>
        <w:t>utilizar</w:t>
      </w:r>
      <w:r>
        <w:rPr>
          <w:rFonts w:eastAsia="Arial"/>
        </w:rPr>
        <w:t xml:space="preserve"> </w:t>
      </w:r>
      <w:r>
        <w:t>o</w:t>
      </w:r>
      <w:r>
        <w:rPr>
          <w:rFonts w:eastAsia="Arial"/>
        </w:rPr>
        <w:t xml:space="preserve"> </w:t>
      </w:r>
      <w:r>
        <w:rPr>
          <w:i/>
        </w:rPr>
        <w:t>software</w:t>
      </w:r>
      <w:r>
        <w:rPr>
          <w:rFonts w:eastAsia="Arial"/>
        </w:rPr>
        <w:t xml:space="preserve"> </w:t>
      </w:r>
      <w:r>
        <w:t>desenvolvido</w:t>
      </w:r>
      <w:r>
        <w:rPr>
          <w:rFonts w:eastAsia="Arial"/>
        </w:rPr>
        <w:t xml:space="preserve"> </w:t>
      </w:r>
      <w:r>
        <w:t>para</w:t>
      </w:r>
      <w:r>
        <w:rPr>
          <w:rFonts w:eastAsia="Arial"/>
        </w:rPr>
        <w:t xml:space="preserve"> </w:t>
      </w:r>
      <w:r>
        <w:t>buscar</w:t>
      </w:r>
      <w:r>
        <w:rPr>
          <w:rFonts w:eastAsia="Arial"/>
        </w:rPr>
        <w:t xml:space="preserve"> </w:t>
      </w:r>
      <w:r>
        <w:t>registros</w:t>
      </w:r>
      <w:r>
        <w:rPr>
          <w:rFonts w:eastAsia="Arial"/>
        </w:rPr>
        <w:t xml:space="preserve"> </w:t>
      </w:r>
      <w:r>
        <w:t>de</w:t>
      </w:r>
      <w:r>
        <w:rPr>
          <w:rFonts w:eastAsia="Arial"/>
        </w:rPr>
        <w:t xml:space="preserve"> </w:t>
      </w:r>
      <w:r>
        <w:t>pacientes</w:t>
      </w:r>
      <w:r>
        <w:rPr>
          <w:rFonts w:eastAsia="Arial"/>
        </w:rPr>
        <w:t xml:space="preserve"> </w:t>
      </w:r>
      <w:r>
        <w:t>e</w:t>
      </w:r>
      <w:r>
        <w:rPr>
          <w:rFonts w:eastAsia="Arial"/>
        </w:rPr>
        <w:t xml:space="preserve"> </w:t>
      </w:r>
      <w:r>
        <w:t>interpretar</w:t>
      </w:r>
      <w:r>
        <w:rPr>
          <w:rFonts w:eastAsia="Arial"/>
        </w:rPr>
        <w:t xml:space="preserve"> </w:t>
      </w:r>
      <w:r>
        <w:t>seus</w:t>
      </w:r>
      <w:r>
        <w:rPr>
          <w:rFonts w:eastAsia="Arial"/>
        </w:rPr>
        <w:t xml:space="preserve"> </w:t>
      </w:r>
      <w:r>
        <w:t>resultados.</w:t>
      </w:r>
      <w:r>
        <w:rPr>
          <w:rFonts w:eastAsia="Arial"/>
        </w:rPr>
        <w:t xml:space="preserve"> </w:t>
      </w:r>
      <w:r>
        <w:t>No</w:t>
      </w:r>
      <w:r>
        <w:rPr>
          <w:rFonts w:eastAsia="Arial"/>
        </w:rPr>
        <w:t xml:space="preserve"> </w:t>
      </w:r>
      <w:r>
        <w:t>segundo</w:t>
      </w:r>
      <w:r>
        <w:rPr>
          <w:rFonts w:eastAsia="Arial"/>
        </w:rPr>
        <w:t xml:space="preserve"> </w:t>
      </w:r>
      <w:r>
        <w:t>cenário</w:t>
      </w:r>
      <w:r>
        <w:rPr>
          <w:rFonts w:eastAsia="Arial"/>
        </w:rPr>
        <w:t xml:space="preserve"> </w:t>
      </w:r>
      <w:r>
        <w:t>ocorreram</w:t>
      </w:r>
      <w:r>
        <w:rPr>
          <w:rFonts w:eastAsia="Arial"/>
        </w:rPr>
        <w:t xml:space="preserve"> </w:t>
      </w:r>
      <w:r>
        <w:t>os</w:t>
      </w:r>
      <w:r>
        <w:rPr>
          <w:rFonts w:eastAsia="Arial"/>
        </w:rPr>
        <w:t xml:space="preserve"> </w:t>
      </w:r>
      <w:r>
        <w:t>seguintes</w:t>
      </w:r>
      <w:r>
        <w:rPr>
          <w:rFonts w:eastAsia="Arial"/>
        </w:rPr>
        <w:t xml:space="preserve"> </w:t>
      </w:r>
      <w:r>
        <w:t>passos,</w:t>
      </w:r>
      <w:r>
        <w:rPr>
          <w:rFonts w:eastAsia="Arial"/>
        </w:rPr>
        <w:t xml:space="preserve"> </w:t>
      </w:r>
      <w:r>
        <w:t>para</w:t>
      </w:r>
      <w:r>
        <w:rPr>
          <w:rFonts w:eastAsia="Arial"/>
        </w:rPr>
        <w:t xml:space="preserve"> </w:t>
      </w:r>
      <w:r>
        <w:t>o</w:t>
      </w:r>
      <w:r>
        <w:rPr>
          <w:rFonts w:eastAsia="Arial"/>
        </w:rPr>
        <w:t xml:space="preserve"> </w:t>
      </w:r>
      <w:r>
        <w:t>segundo</w:t>
      </w:r>
      <w:r>
        <w:rPr>
          <w:rFonts w:eastAsia="Arial"/>
        </w:rPr>
        <w:t xml:space="preserve"> </w:t>
      </w:r>
      <w:r>
        <w:t>grupo</w:t>
      </w:r>
      <w:r>
        <w:rPr>
          <w:rFonts w:eastAsia="Arial"/>
        </w:rPr>
        <w:t xml:space="preserve"> </w:t>
      </w:r>
      <w:r>
        <w:t>de</w:t>
      </w:r>
      <w:r>
        <w:rPr>
          <w:rFonts w:eastAsia="Arial"/>
        </w:rPr>
        <w:t xml:space="preserve"> </w:t>
      </w:r>
      <w:r>
        <w:t>20</w:t>
      </w:r>
      <w:r>
        <w:rPr>
          <w:rFonts w:eastAsia="Arial"/>
        </w:rPr>
        <w:t xml:space="preserve"> </w:t>
      </w:r>
      <w:r>
        <w:t>pacientes:</w:t>
      </w:r>
    </w:p>
    <w:p w:rsidR="00270A16" w:rsidRDefault="00270A16">
      <w:pPr>
        <w:pStyle w:val="ItemizaoTCC"/>
        <w:rPr>
          <w:shd w:val="clear" w:color="auto" w:fill="00B8FF"/>
        </w:rPr>
      </w:pPr>
      <w:r>
        <w:t>A</w:t>
      </w:r>
      <w:r>
        <w:rPr>
          <w:rFonts w:eastAsia="Arial"/>
        </w:rPr>
        <w:t xml:space="preserve"> </w:t>
      </w:r>
      <w:r>
        <w:t>autora</w:t>
      </w:r>
      <w:r>
        <w:rPr>
          <w:rFonts w:eastAsia="Arial"/>
        </w:rPr>
        <w:t xml:space="preserve"> </w:t>
      </w:r>
      <w:r>
        <w:t>falou</w:t>
      </w:r>
      <w:r>
        <w:rPr>
          <w:rFonts w:eastAsia="Arial"/>
        </w:rPr>
        <w:t xml:space="preserve"> </w:t>
      </w:r>
      <w:r>
        <w:t>um</w:t>
      </w:r>
      <w:r>
        <w:rPr>
          <w:rFonts w:eastAsia="Arial"/>
        </w:rPr>
        <w:t xml:space="preserve"> </w:t>
      </w:r>
      <w:r>
        <w:t>nome</w:t>
      </w:r>
      <w:r>
        <w:rPr>
          <w:rFonts w:eastAsia="Arial"/>
        </w:rPr>
        <w:t xml:space="preserve"> </w:t>
      </w:r>
      <w:r>
        <w:t>para</w:t>
      </w:r>
      <w:r>
        <w:rPr>
          <w:rFonts w:eastAsia="Arial"/>
        </w:rPr>
        <w:t xml:space="preserve"> </w:t>
      </w:r>
      <w:r>
        <w:t>a</w:t>
      </w:r>
      <w:r>
        <w:rPr>
          <w:rFonts w:eastAsia="Arial"/>
        </w:rPr>
        <w:t xml:space="preserve"> </w:t>
      </w:r>
      <w:r>
        <w:t>avaliadora</w:t>
      </w:r>
      <w:r>
        <w:rPr>
          <w:rFonts w:eastAsia="Arial"/>
        </w:rPr>
        <w:t xml:space="preserve"> </w:t>
      </w:r>
      <w:r>
        <w:t>e</w:t>
      </w:r>
      <w:r>
        <w:rPr>
          <w:rFonts w:eastAsia="Arial"/>
        </w:rPr>
        <w:t xml:space="preserve"> </w:t>
      </w:r>
      <w:r>
        <w:t>iniciou</w:t>
      </w:r>
      <w:r>
        <w:rPr>
          <w:rFonts w:eastAsia="Arial"/>
        </w:rPr>
        <w:t xml:space="preserve"> </w:t>
      </w:r>
      <w:r>
        <w:t>o</w:t>
      </w:r>
      <w:r>
        <w:rPr>
          <w:rFonts w:eastAsia="Arial"/>
        </w:rPr>
        <w:t xml:space="preserve"> </w:t>
      </w:r>
      <w:r w:rsidRPr="000D2AA1">
        <w:t>cronômetro;</w:t>
      </w:r>
    </w:p>
    <w:p w:rsidR="00270A16" w:rsidRDefault="00270A16">
      <w:pPr>
        <w:pStyle w:val="ItemizaoTCC"/>
        <w:rPr>
          <w:shd w:val="clear" w:color="auto" w:fill="00B8FF"/>
        </w:rPr>
      </w:pPr>
      <w:r>
        <w:t>A</w:t>
      </w:r>
      <w:r>
        <w:rPr>
          <w:rFonts w:eastAsia="Arial"/>
        </w:rPr>
        <w:t xml:space="preserve"> </w:t>
      </w:r>
      <w:r>
        <w:t>avaliadora</w:t>
      </w:r>
      <w:r>
        <w:rPr>
          <w:rFonts w:eastAsia="Arial"/>
        </w:rPr>
        <w:t xml:space="preserve"> </w:t>
      </w:r>
      <w:r>
        <w:t>buscou</w:t>
      </w:r>
      <w:r>
        <w:rPr>
          <w:rFonts w:eastAsia="Arial"/>
        </w:rPr>
        <w:t xml:space="preserve"> </w:t>
      </w:r>
      <w:r>
        <w:t>a</w:t>
      </w:r>
      <w:r>
        <w:rPr>
          <w:rFonts w:eastAsia="Arial"/>
        </w:rPr>
        <w:t xml:space="preserve"> </w:t>
      </w:r>
      <w:r>
        <w:t>ficha</w:t>
      </w:r>
      <w:r>
        <w:rPr>
          <w:rFonts w:eastAsia="Arial"/>
        </w:rPr>
        <w:t xml:space="preserve"> </w:t>
      </w:r>
      <w:r>
        <w:t>referente</w:t>
      </w:r>
      <w:r>
        <w:rPr>
          <w:rFonts w:eastAsia="Arial"/>
        </w:rPr>
        <w:t xml:space="preserve"> </w:t>
      </w:r>
      <w:r>
        <w:t>ao</w:t>
      </w:r>
      <w:r>
        <w:rPr>
          <w:rFonts w:eastAsia="Arial"/>
        </w:rPr>
        <w:t xml:space="preserve"> </w:t>
      </w:r>
      <w:r>
        <w:t>nome,</w:t>
      </w:r>
      <w:r>
        <w:rPr>
          <w:rFonts w:eastAsia="Arial"/>
        </w:rPr>
        <w:t xml:space="preserve"> </w:t>
      </w:r>
      <w:r>
        <w:t>utilizando</w:t>
      </w:r>
      <w:r>
        <w:rPr>
          <w:rFonts w:eastAsia="Arial"/>
        </w:rPr>
        <w:t xml:space="preserve"> </w:t>
      </w:r>
      <w:r>
        <w:t>o</w:t>
      </w:r>
      <w:r>
        <w:rPr>
          <w:rFonts w:eastAsia="Arial"/>
        </w:rPr>
        <w:t xml:space="preserve"> </w:t>
      </w:r>
      <w:r>
        <w:t>sistema</w:t>
      </w:r>
      <w:r>
        <w:rPr>
          <w:rFonts w:eastAsia="Arial"/>
        </w:rPr>
        <w:t xml:space="preserve"> </w:t>
      </w:r>
      <w:r w:rsidRPr="000D2AA1">
        <w:t>desenvolvido;</w:t>
      </w:r>
    </w:p>
    <w:p w:rsidR="00270A16" w:rsidRDefault="00270A16">
      <w:pPr>
        <w:pStyle w:val="ItemizaoTCC"/>
      </w:pPr>
      <w:r>
        <w:t>Quando</w:t>
      </w:r>
      <w:r>
        <w:rPr>
          <w:rFonts w:eastAsia="Arial"/>
        </w:rPr>
        <w:t xml:space="preserve"> </w:t>
      </w:r>
      <w:r>
        <w:t>a</w:t>
      </w:r>
      <w:r>
        <w:rPr>
          <w:rFonts w:eastAsia="Arial"/>
        </w:rPr>
        <w:t xml:space="preserve"> </w:t>
      </w:r>
      <w:r>
        <w:t>avaliadora</w:t>
      </w:r>
      <w:r>
        <w:rPr>
          <w:rFonts w:eastAsia="Arial"/>
        </w:rPr>
        <w:t xml:space="preserve"> </w:t>
      </w:r>
      <w:r>
        <w:t>encontrou</w:t>
      </w:r>
      <w:r>
        <w:rPr>
          <w:rFonts w:eastAsia="Arial"/>
        </w:rPr>
        <w:t xml:space="preserve"> </w:t>
      </w:r>
      <w:r>
        <w:t>a</w:t>
      </w:r>
      <w:r>
        <w:rPr>
          <w:rFonts w:eastAsia="Arial"/>
        </w:rPr>
        <w:t xml:space="preserve"> </w:t>
      </w:r>
      <w:r>
        <w:t>ficha,</w:t>
      </w:r>
      <w:r>
        <w:rPr>
          <w:rFonts w:eastAsia="Arial"/>
        </w:rPr>
        <w:t xml:space="preserve"> </w:t>
      </w:r>
      <w:r>
        <w:t>a</w:t>
      </w:r>
      <w:r>
        <w:rPr>
          <w:rFonts w:eastAsia="Arial"/>
        </w:rPr>
        <w:t xml:space="preserve"> </w:t>
      </w:r>
      <w:r>
        <w:t>autora</w:t>
      </w:r>
      <w:r>
        <w:rPr>
          <w:rFonts w:eastAsia="Arial"/>
        </w:rPr>
        <w:t xml:space="preserve"> </w:t>
      </w:r>
      <w:r>
        <w:t>parou</w:t>
      </w:r>
      <w:r>
        <w:rPr>
          <w:rFonts w:eastAsia="Arial"/>
        </w:rPr>
        <w:t xml:space="preserve"> </w:t>
      </w:r>
      <w:r>
        <w:t>o</w:t>
      </w:r>
      <w:r>
        <w:rPr>
          <w:rFonts w:eastAsia="Arial"/>
        </w:rPr>
        <w:t xml:space="preserve"> </w:t>
      </w:r>
      <w:r>
        <w:t>cronômetro</w:t>
      </w:r>
      <w:r>
        <w:rPr>
          <w:rFonts w:eastAsia="Arial"/>
        </w:rPr>
        <w:t xml:space="preserve"> </w:t>
      </w:r>
      <w:r>
        <w:t>e</w:t>
      </w:r>
      <w:r>
        <w:rPr>
          <w:rFonts w:eastAsia="Arial"/>
        </w:rPr>
        <w:t xml:space="preserve"> </w:t>
      </w:r>
      <w:r>
        <w:t>anotou</w:t>
      </w:r>
      <w:r>
        <w:rPr>
          <w:rFonts w:eastAsia="Arial"/>
        </w:rPr>
        <w:t xml:space="preserve"> </w:t>
      </w:r>
      <w:r>
        <w:t>o</w:t>
      </w:r>
      <w:r>
        <w:rPr>
          <w:rFonts w:eastAsia="Arial"/>
        </w:rPr>
        <w:t xml:space="preserve"> </w:t>
      </w:r>
      <w:r>
        <w:t>tempo</w:t>
      </w:r>
      <w:r>
        <w:rPr>
          <w:rFonts w:eastAsia="Arial"/>
        </w:rPr>
        <w:t xml:space="preserve"> </w:t>
      </w:r>
      <w:r w:rsidR="000D2AA1" w:rsidRPr="000D2AA1">
        <w:t>corrido</w:t>
      </w:r>
      <w:r>
        <w:t>.</w:t>
      </w:r>
    </w:p>
    <w:p w:rsidR="00270A16" w:rsidRDefault="00270A16">
      <w:pPr>
        <w:pStyle w:val="ItemizaoTCC"/>
        <w:numPr>
          <w:ilvl w:val="0"/>
          <w:numId w:val="0"/>
        </w:numPr>
        <w:ind w:left="1134"/>
        <w:rPr>
          <w:rFonts w:eastAsia="Arial"/>
        </w:rPr>
      </w:pPr>
    </w:p>
    <w:p w:rsidR="00270A16" w:rsidRDefault="00270A16" w:rsidP="002C266D">
      <w:pPr>
        <w:pStyle w:val="Heading2"/>
      </w:pPr>
      <w:bookmarkStart w:id="272" w:name="__RefHeading__395_1150354337"/>
      <w:bookmarkStart w:id="273" w:name="__RefHeading__118_827532146"/>
      <w:bookmarkStart w:id="274" w:name="__RefHeading__404_1472683970"/>
      <w:bookmarkStart w:id="275" w:name="__RefHeading__287_1176750583"/>
      <w:bookmarkStart w:id="276" w:name="__RefHeading__221_1884309817"/>
      <w:bookmarkStart w:id="277" w:name="__RefHeading__155_2111979340"/>
      <w:bookmarkStart w:id="278" w:name="__RefHeading__87_2068703521"/>
      <w:bookmarkStart w:id="279" w:name="__RefHeading__188_1286912160"/>
      <w:bookmarkStart w:id="280" w:name="__RefHeading__254_1670186559"/>
      <w:bookmarkStart w:id="281" w:name="__RefHeading__340_2087715902"/>
      <w:bookmarkStart w:id="282" w:name="_Toc379146579"/>
      <w:bookmarkEnd w:id="272"/>
      <w:bookmarkEnd w:id="273"/>
      <w:bookmarkEnd w:id="274"/>
      <w:bookmarkEnd w:id="275"/>
      <w:bookmarkEnd w:id="276"/>
      <w:bookmarkEnd w:id="277"/>
      <w:bookmarkEnd w:id="278"/>
      <w:bookmarkEnd w:id="279"/>
      <w:bookmarkEnd w:id="280"/>
      <w:bookmarkEnd w:id="281"/>
      <w:r>
        <w:t>Resultados</w:t>
      </w:r>
      <w:r>
        <w:rPr>
          <w:rFonts w:eastAsia="Arial"/>
        </w:rPr>
        <w:t xml:space="preserve"> </w:t>
      </w:r>
      <w:r>
        <w:t>e</w:t>
      </w:r>
      <w:r>
        <w:rPr>
          <w:rFonts w:eastAsia="Arial"/>
        </w:rPr>
        <w:t xml:space="preserve"> </w:t>
      </w:r>
      <w:r w:rsidR="003F6384">
        <w:t>V</w:t>
      </w:r>
      <w:r>
        <w:t>alidação</w:t>
      </w:r>
      <w:bookmarkEnd w:id="282"/>
    </w:p>
    <w:p w:rsidR="00270A16" w:rsidRDefault="00270A16">
      <w:pPr>
        <w:pStyle w:val="PargrafoTCC"/>
        <w:rPr>
          <w:rFonts w:eastAsia="Arial"/>
        </w:rPr>
      </w:pPr>
      <w:r>
        <w:rPr>
          <w:rFonts w:eastAsia="Arial"/>
        </w:rPr>
        <w:t>Após juntar todos os dados, foi possível gerar duas tabelas de resultados obtidos. Conforme mostra a Tabela 2, os tempos da busca pelo método manual variam de 31 segundos no melhor caso (ficha Regular) até 4 minutos e 43 segundos no pior caso (ficha Regular), com um tempo total de busca de 1052 segundos (≈ 17 min. e 30 seg.) e um tempo médio de 70,13 segundos (≈ 1 min. e 10 seg.).</w:t>
      </w:r>
    </w:p>
    <w:p w:rsidR="00270A16" w:rsidRDefault="00270A16">
      <w:pPr>
        <w:pStyle w:val="PargrafoTCC"/>
        <w:rPr>
          <w:rFonts w:eastAsia="Arial"/>
        </w:rPr>
      </w:pPr>
      <w:r>
        <w:rPr>
          <w:rFonts w:eastAsia="Arial"/>
        </w:rPr>
        <w:t>Já na Tabela 3, onde temos os tempos de busca utilizando o sistema desenvolvido, estes variam de 14 segundos no melhor caso (ficha Regular) até 42 segundos no pior caso (ficha Inativa), com um tempo total de busca de 402 segundos (≈ 6 min. e 42 seg.) e um tempo médio de 26,8 segundos.</w:t>
      </w:r>
    </w:p>
    <w:p w:rsidR="00270A16" w:rsidRDefault="00270A16" w:rsidP="000D2AA1">
      <w:pPr>
        <w:pStyle w:val="ndicedeilustraoTCC"/>
      </w:pPr>
    </w:p>
    <w:p w:rsidR="00270A16" w:rsidRDefault="00270A16">
      <w:pPr>
        <w:pStyle w:val="PargrafoTCC"/>
      </w:pPr>
    </w:p>
    <w:p w:rsidR="000D2AA1" w:rsidRDefault="000D2AA1">
      <w:pPr>
        <w:pStyle w:val="PargrafoTCC"/>
      </w:pPr>
    </w:p>
    <w:p w:rsidR="00C320F9" w:rsidRDefault="00C320F9">
      <w:pPr>
        <w:pStyle w:val="PargrafoTCC"/>
      </w:pPr>
    </w:p>
    <w:p w:rsidR="000D2AA1" w:rsidRDefault="000D2AA1">
      <w:pPr>
        <w:pStyle w:val="PargrafoTCC"/>
      </w:pPr>
    </w:p>
    <w:p w:rsidR="00270A16" w:rsidRDefault="00270A16" w:rsidP="00C320F9">
      <w:pPr>
        <w:pStyle w:val="ndicedeilustraoTCC"/>
      </w:pPr>
      <w:bookmarkStart w:id="283" w:name="_Toc379144181"/>
      <w:r>
        <w:rPr>
          <w:b/>
        </w:rPr>
        <w:t>Tabela</w:t>
      </w:r>
      <w:r>
        <w:rPr>
          <w:rFonts w:eastAsia="Arial"/>
          <w:b/>
        </w:rPr>
        <w:t xml:space="preserve"> </w:t>
      </w:r>
      <w:r>
        <w:rPr>
          <w:b/>
        </w:rPr>
        <w:fldChar w:fldCharType="begin"/>
      </w:r>
      <w:r>
        <w:rPr>
          <w:b/>
        </w:rPr>
        <w:instrText xml:space="preserve"> SEQ "Tabela" \*Arabic </w:instrText>
      </w:r>
      <w:r>
        <w:rPr>
          <w:b/>
        </w:rPr>
        <w:fldChar w:fldCharType="separate"/>
      </w:r>
      <w:r w:rsidR="00B76AE8">
        <w:rPr>
          <w:b/>
          <w:noProof/>
        </w:rPr>
        <w:t>1</w:t>
      </w:r>
      <w:r>
        <w:rPr>
          <w:b/>
        </w:rPr>
        <w:fldChar w:fldCharType="end"/>
      </w:r>
      <w:r>
        <w:rPr>
          <w:b/>
        </w:rPr>
        <w:t>.</w:t>
      </w:r>
      <w:r>
        <w:rPr>
          <w:rFonts w:eastAsia="Arial"/>
        </w:rPr>
        <w:t xml:space="preserve"> </w:t>
      </w:r>
      <w:r>
        <w:t>Tempos</w:t>
      </w:r>
      <w:r>
        <w:rPr>
          <w:rFonts w:eastAsia="Arial"/>
        </w:rPr>
        <w:t xml:space="preserve"> </w:t>
      </w:r>
      <w:r>
        <w:t>de</w:t>
      </w:r>
      <w:r>
        <w:rPr>
          <w:rFonts w:eastAsia="Arial"/>
        </w:rPr>
        <w:t xml:space="preserve"> </w:t>
      </w:r>
      <w:r>
        <w:t>busca</w:t>
      </w:r>
      <w:r>
        <w:rPr>
          <w:rFonts w:eastAsia="Arial"/>
        </w:rPr>
        <w:t xml:space="preserve"> </w:t>
      </w:r>
      <w:r>
        <w:t>pelo</w:t>
      </w:r>
      <w:r>
        <w:rPr>
          <w:rFonts w:eastAsia="Arial"/>
        </w:rPr>
        <w:t xml:space="preserve"> </w:t>
      </w:r>
      <w:r>
        <w:t>método</w:t>
      </w:r>
      <w:r>
        <w:rPr>
          <w:rFonts w:eastAsia="Arial"/>
        </w:rPr>
        <w:t xml:space="preserve"> </w:t>
      </w:r>
      <w:r>
        <w:t>manual</w:t>
      </w:r>
      <w:bookmarkEnd w:id="283"/>
    </w:p>
    <w:tbl>
      <w:tblPr>
        <w:tblStyle w:val="TableGrid"/>
        <w:tblW w:w="0" w:type="auto"/>
        <w:tblLayout w:type="fixed"/>
        <w:tblLook w:val="0000" w:firstRow="0" w:lastRow="0" w:firstColumn="0" w:lastColumn="0" w:noHBand="0" w:noVBand="0"/>
      </w:tblPr>
      <w:tblGrid>
        <w:gridCol w:w="3103"/>
        <w:gridCol w:w="1527"/>
        <w:gridCol w:w="2652"/>
        <w:gridCol w:w="1721"/>
      </w:tblGrid>
      <w:tr w:rsidR="00270A16" w:rsidRPr="00C320F9" w:rsidTr="00C320F9">
        <w:trPr>
          <w:trHeight w:val="336"/>
        </w:trPr>
        <w:tc>
          <w:tcPr>
            <w:tcW w:w="9003" w:type="dxa"/>
            <w:gridSpan w:val="4"/>
            <w:tcBorders>
              <w:top w:val="single" w:sz="4" w:space="0" w:color="auto"/>
              <w:left w:val="nil"/>
              <w:bottom w:val="nil"/>
              <w:right w:val="nil"/>
            </w:tcBorders>
            <w:vAlign w:val="center"/>
          </w:tcPr>
          <w:p w:rsidR="00270A16" w:rsidRPr="00C320F9" w:rsidRDefault="00270A16" w:rsidP="00C320F9">
            <w:pPr>
              <w:suppressAutoHyphens w:val="0"/>
              <w:snapToGrid w:val="0"/>
              <w:jc w:val="center"/>
              <w:rPr>
                <w:rFonts w:ascii="Arial" w:hAnsi="Arial" w:cs="Arial"/>
                <w:b/>
                <w:bCs/>
                <w:sz w:val="20"/>
                <w:szCs w:val="20"/>
                <w:lang w:eastAsia="pt-BR"/>
              </w:rPr>
            </w:pPr>
            <w:r w:rsidRPr="00C320F9">
              <w:rPr>
                <w:rFonts w:ascii="Arial" w:hAnsi="Arial" w:cs="Arial"/>
                <w:b/>
                <w:bCs/>
                <w:sz w:val="20"/>
                <w:szCs w:val="20"/>
                <w:lang w:eastAsia="pt-BR"/>
              </w:rPr>
              <w:t>MANUAL</w:t>
            </w:r>
          </w:p>
        </w:tc>
      </w:tr>
      <w:tr w:rsidR="00270A16" w:rsidRPr="00C320F9" w:rsidTr="00C320F9">
        <w:trPr>
          <w:trHeight w:val="336"/>
        </w:trPr>
        <w:tc>
          <w:tcPr>
            <w:tcW w:w="3103" w:type="dxa"/>
            <w:tcBorders>
              <w:top w:val="nil"/>
              <w:left w:val="nil"/>
              <w:bottom w:val="single" w:sz="4" w:space="0" w:color="auto"/>
              <w:right w:val="nil"/>
            </w:tcBorders>
            <w:vAlign w:val="center"/>
          </w:tcPr>
          <w:p w:rsidR="00270A16" w:rsidRPr="00C320F9" w:rsidRDefault="00270A16" w:rsidP="00C320F9">
            <w:pPr>
              <w:suppressAutoHyphens w:val="0"/>
              <w:snapToGrid w:val="0"/>
              <w:rPr>
                <w:rFonts w:ascii="Arial" w:hAnsi="Arial" w:cs="Arial"/>
                <w:b/>
                <w:bCs/>
                <w:sz w:val="20"/>
                <w:szCs w:val="20"/>
                <w:lang w:eastAsia="pt-BR"/>
              </w:rPr>
            </w:pPr>
            <w:r w:rsidRPr="00C320F9">
              <w:rPr>
                <w:rFonts w:ascii="Arial" w:hAnsi="Arial" w:cs="Arial"/>
                <w:b/>
                <w:bCs/>
                <w:sz w:val="20"/>
                <w:szCs w:val="20"/>
                <w:lang w:eastAsia="pt-BR"/>
              </w:rPr>
              <w:t>Nome</w:t>
            </w:r>
          </w:p>
        </w:tc>
        <w:tc>
          <w:tcPr>
            <w:tcW w:w="1527" w:type="dxa"/>
            <w:tcBorders>
              <w:top w:val="nil"/>
              <w:left w:val="nil"/>
              <w:bottom w:val="single" w:sz="4" w:space="0" w:color="auto"/>
              <w:right w:val="nil"/>
            </w:tcBorders>
            <w:vAlign w:val="center"/>
          </w:tcPr>
          <w:p w:rsidR="00270A16" w:rsidRPr="00C320F9" w:rsidRDefault="00270A16" w:rsidP="00C320F9">
            <w:pPr>
              <w:suppressAutoHyphens w:val="0"/>
              <w:snapToGrid w:val="0"/>
              <w:rPr>
                <w:rFonts w:ascii="Arial" w:hAnsi="Arial" w:cs="Arial"/>
                <w:b/>
                <w:bCs/>
                <w:i/>
                <w:sz w:val="20"/>
                <w:szCs w:val="20"/>
                <w:lang w:eastAsia="pt-BR"/>
              </w:rPr>
            </w:pPr>
            <w:r w:rsidRPr="00C320F9">
              <w:rPr>
                <w:rFonts w:ascii="Arial" w:hAnsi="Arial" w:cs="Arial"/>
                <w:b/>
                <w:bCs/>
                <w:i/>
                <w:sz w:val="20"/>
                <w:szCs w:val="20"/>
                <w:lang w:eastAsia="pt-BR"/>
              </w:rPr>
              <w:t>Status</w:t>
            </w:r>
          </w:p>
        </w:tc>
        <w:tc>
          <w:tcPr>
            <w:tcW w:w="2652" w:type="dxa"/>
            <w:tcBorders>
              <w:top w:val="nil"/>
              <w:left w:val="nil"/>
              <w:bottom w:val="single" w:sz="4" w:space="0" w:color="auto"/>
              <w:right w:val="nil"/>
            </w:tcBorders>
            <w:vAlign w:val="center"/>
          </w:tcPr>
          <w:p w:rsidR="00270A16" w:rsidRPr="00C320F9" w:rsidRDefault="00270A16" w:rsidP="00C320F9">
            <w:pPr>
              <w:suppressAutoHyphens w:val="0"/>
              <w:snapToGrid w:val="0"/>
              <w:rPr>
                <w:rFonts w:ascii="Arial" w:hAnsi="Arial" w:cs="Arial"/>
                <w:b/>
                <w:bCs/>
                <w:sz w:val="20"/>
                <w:szCs w:val="20"/>
                <w:lang w:eastAsia="pt-BR"/>
              </w:rPr>
            </w:pPr>
            <w:r w:rsidRPr="00C320F9">
              <w:rPr>
                <w:rFonts w:ascii="Arial" w:hAnsi="Arial" w:cs="Arial"/>
                <w:b/>
                <w:bCs/>
                <w:sz w:val="20"/>
                <w:szCs w:val="20"/>
                <w:lang w:eastAsia="pt-BR"/>
              </w:rPr>
              <w:t>Tempo</w:t>
            </w:r>
            <w:r w:rsidRPr="00C320F9">
              <w:rPr>
                <w:rFonts w:ascii="Arial" w:eastAsia="Arial" w:hAnsi="Arial" w:cs="Arial"/>
                <w:b/>
                <w:bCs/>
                <w:sz w:val="20"/>
                <w:szCs w:val="20"/>
                <w:lang w:eastAsia="pt-BR"/>
              </w:rPr>
              <w:t xml:space="preserve"> </w:t>
            </w:r>
            <w:r w:rsidRPr="00C320F9">
              <w:rPr>
                <w:rFonts w:ascii="Arial" w:hAnsi="Arial" w:cs="Arial"/>
                <w:b/>
                <w:bCs/>
                <w:sz w:val="20"/>
                <w:szCs w:val="20"/>
                <w:lang w:eastAsia="pt-BR"/>
              </w:rPr>
              <w:t>(mm:ss)</w:t>
            </w:r>
          </w:p>
        </w:tc>
        <w:tc>
          <w:tcPr>
            <w:tcW w:w="1721" w:type="dxa"/>
            <w:tcBorders>
              <w:top w:val="nil"/>
              <w:left w:val="nil"/>
              <w:bottom w:val="single" w:sz="4" w:space="0" w:color="auto"/>
              <w:right w:val="nil"/>
            </w:tcBorders>
            <w:vAlign w:val="center"/>
          </w:tcPr>
          <w:p w:rsidR="00270A16" w:rsidRPr="00C320F9" w:rsidRDefault="00270A16" w:rsidP="00C320F9">
            <w:pPr>
              <w:suppressAutoHyphens w:val="0"/>
              <w:snapToGrid w:val="0"/>
              <w:rPr>
                <w:rFonts w:ascii="Arial" w:hAnsi="Arial" w:cs="Arial"/>
                <w:b/>
                <w:bCs/>
                <w:sz w:val="20"/>
                <w:szCs w:val="20"/>
                <w:lang w:eastAsia="pt-BR"/>
              </w:rPr>
            </w:pPr>
            <w:r w:rsidRPr="00C320F9">
              <w:rPr>
                <w:rFonts w:ascii="Arial" w:hAnsi="Arial" w:cs="Arial"/>
                <w:b/>
                <w:bCs/>
                <w:sz w:val="20"/>
                <w:szCs w:val="20"/>
                <w:lang w:eastAsia="pt-BR"/>
              </w:rPr>
              <w:t>Tempo</w:t>
            </w:r>
            <w:r w:rsidRPr="00C320F9">
              <w:rPr>
                <w:rFonts w:ascii="Arial" w:eastAsia="Arial" w:hAnsi="Arial" w:cs="Arial"/>
                <w:b/>
                <w:bCs/>
                <w:sz w:val="20"/>
                <w:szCs w:val="20"/>
                <w:lang w:eastAsia="pt-BR"/>
              </w:rPr>
              <w:t xml:space="preserve"> </w:t>
            </w:r>
            <w:r w:rsidRPr="00C320F9">
              <w:rPr>
                <w:rFonts w:ascii="Arial" w:hAnsi="Arial" w:cs="Arial"/>
                <w:b/>
                <w:bCs/>
                <w:sz w:val="20"/>
                <w:szCs w:val="20"/>
                <w:lang w:eastAsia="pt-BR"/>
              </w:rPr>
              <w:t>(s)</w:t>
            </w:r>
          </w:p>
        </w:tc>
      </w:tr>
      <w:tr w:rsidR="00270A16" w:rsidRPr="00C320F9" w:rsidTr="00C320F9">
        <w:trPr>
          <w:trHeight w:val="336"/>
        </w:trPr>
        <w:tc>
          <w:tcPr>
            <w:tcW w:w="3103" w:type="dxa"/>
            <w:tcBorders>
              <w:top w:val="single" w:sz="4" w:space="0" w:color="auto"/>
              <w:left w:val="nil"/>
              <w:bottom w:val="nil"/>
              <w:right w:val="nil"/>
            </w:tcBorders>
            <w:vAlign w:val="center"/>
          </w:tcPr>
          <w:p w:rsidR="00270A16" w:rsidRPr="00C320F9" w:rsidRDefault="00270A16" w:rsidP="00C320F9">
            <w:pPr>
              <w:suppressAutoHyphens w:val="0"/>
              <w:snapToGrid w:val="0"/>
              <w:rPr>
                <w:rFonts w:ascii="Arial" w:hAnsi="Arial" w:cs="Arial"/>
                <w:bCs/>
                <w:color w:val="000000"/>
                <w:sz w:val="20"/>
                <w:szCs w:val="20"/>
                <w:lang w:eastAsia="pt-BR"/>
              </w:rPr>
            </w:pPr>
            <w:r w:rsidRPr="00C320F9">
              <w:rPr>
                <w:rFonts w:ascii="Arial" w:hAnsi="Arial" w:cs="Arial"/>
                <w:bCs/>
                <w:color w:val="000000"/>
                <w:sz w:val="20"/>
                <w:szCs w:val="20"/>
                <w:lang w:eastAsia="pt-BR"/>
              </w:rPr>
              <w:t>Caique</w:t>
            </w:r>
            <w:r w:rsidRPr="00C320F9">
              <w:rPr>
                <w:rFonts w:ascii="Arial" w:eastAsia="Arial" w:hAnsi="Arial" w:cs="Arial"/>
                <w:bCs/>
                <w:color w:val="000000"/>
                <w:sz w:val="20"/>
                <w:szCs w:val="20"/>
                <w:lang w:eastAsia="pt-BR"/>
              </w:rPr>
              <w:t xml:space="preserve"> </w:t>
            </w:r>
            <w:r w:rsidRPr="00C320F9">
              <w:rPr>
                <w:rFonts w:ascii="Arial" w:hAnsi="Arial" w:cs="Arial"/>
                <w:bCs/>
                <w:color w:val="000000"/>
                <w:sz w:val="20"/>
                <w:szCs w:val="20"/>
                <w:lang w:eastAsia="pt-BR"/>
              </w:rPr>
              <w:t>F.</w:t>
            </w:r>
            <w:r w:rsidRPr="00C320F9">
              <w:rPr>
                <w:rFonts w:ascii="Arial" w:eastAsia="Arial" w:hAnsi="Arial" w:cs="Arial"/>
                <w:bCs/>
                <w:color w:val="000000"/>
                <w:sz w:val="20"/>
                <w:szCs w:val="20"/>
                <w:lang w:eastAsia="pt-BR"/>
              </w:rPr>
              <w:t xml:space="preserve"> </w:t>
            </w:r>
            <w:r w:rsidRPr="00C320F9">
              <w:rPr>
                <w:rFonts w:ascii="Arial" w:hAnsi="Arial" w:cs="Arial"/>
                <w:bCs/>
                <w:color w:val="000000"/>
                <w:sz w:val="20"/>
                <w:szCs w:val="20"/>
                <w:lang w:eastAsia="pt-BR"/>
              </w:rPr>
              <w:t>Castro</w:t>
            </w:r>
          </w:p>
        </w:tc>
        <w:tc>
          <w:tcPr>
            <w:tcW w:w="1527" w:type="dxa"/>
            <w:tcBorders>
              <w:top w:val="single" w:sz="4" w:space="0" w:color="auto"/>
              <w:left w:val="nil"/>
              <w:bottom w:val="nil"/>
              <w:right w:val="nil"/>
            </w:tcBorders>
            <w:vAlign w:val="center"/>
          </w:tcPr>
          <w:p w:rsidR="00270A16" w:rsidRPr="00C320F9" w:rsidRDefault="00270A16" w:rsidP="00C320F9">
            <w:pPr>
              <w:suppressAutoHyphens w:val="0"/>
              <w:snapToGrid w:val="0"/>
              <w:rPr>
                <w:rFonts w:ascii="Arial" w:hAnsi="Arial" w:cs="Arial"/>
                <w:color w:val="000000"/>
                <w:sz w:val="20"/>
                <w:szCs w:val="20"/>
                <w:lang w:eastAsia="pt-BR"/>
              </w:rPr>
            </w:pPr>
            <w:r w:rsidRPr="00C320F9">
              <w:rPr>
                <w:rFonts w:ascii="Arial" w:hAnsi="Arial" w:cs="Arial"/>
                <w:color w:val="000000"/>
                <w:sz w:val="20"/>
                <w:szCs w:val="20"/>
                <w:lang w:eastAsia="pt-BR"/>
              </w:rPr>
              <w:t>Regular</w:t>
            </w:r>
          </w:p>
        </w:tc>
        <w:tc>
          <w:tcPr>
            <w:tcW w:w="2652" w:type="dxa"/>
            <w:tcBorders>
              <w:top w:val="single" w:sz="4" w:space="0" w:color="auto"/>
              <w:left w:val="nil"/>
              <w:bottom w:val="nil"/>
              <w:right w:val="nil"/>
            </w:tcBorders>
            <w:vAlign w:val="center"/>
          </w:tcPr>
          <w:p w:rsidR="00270A16" w:rsidRPr="00C320F9" w:rsidRDefault="00270A16" w:rsidP="00C320F9">
            <w:pPr>
              <w:suppressAutoHyphens w:val="0"/>
              <w:snapToGrid w:val="0"/>
              <w:rPr>
                <w:rFonts w:ascii="Arial" w:hAnsi="Arial" w:cs="Arial"/>
                <w:color w:val="000000"/>
                <w:sz w:val="20"/>
                <w:szCs w:val="20"/>
                <w:lang w:eastAsia="pt-BR"/>
              </w:rPr>
            </w:pPr>
            <w:r w:rsidRPr="00C320F9">
              <w:rPr>
                <w:rFonts w:ascii="Arial" w:hAnsi="Arial" w:cs="Arial"/>
                <w:color w:val="000000"/>
                <w:sz w:val="20"/>
                <w:szCs w:val="20"/>
                <w:lang w:eastAsia="pt-BR"/>
              </w:rPr>
              <w:t>00:41,00</w:t>
            </w:r>
          </w:p>
        </w:tc>
        <w:tc>
          <w:tcPr>
            <w:tcW w:w="1721" w:type="dxa"/>
            <w:tcBorders>
              <w:top w:val="single" w:sz="4" w:space="0" w:color="auto"/>
              <w:left w:val="nil"/>
              <w:bottom w:val="nil"/>
              <w:right w:val="nil"/>
            </w:tcBorders>
            <w:vAlign w:val="center"/>
          </w:tcPr>
          <w:p w:rsidR="00270A16" w:rsidRPr="00C320F9" w:rsidRDefault="00270A16" w:rsidP="00C320F9">
            <w:pPr>
              <w:suppressAutoHyphens w:val="0"/>
              <w:snapToGrid w:val="0"/>
              <w:rPr>
                <w:rFonts w:ascii="Arial" w:hAnsi="Arial" w:cs="Arial"/>
                <w:color w:val="000000"/>
                <w:sz w:val="20"/>
                <w:szCs w:val="20"/>
                <w:lang w:eastAsia="pt-BR"/>
              </w:rPr>
            </w:pPr>
            <w:r w:rsidRPr="00C320F9">
              <w:rPr>
                <w:rFonts w:ascii="Arial" w:hAnsi="Arial" w:cs="Arial"/>
                <w:color w:val="000000"/>
                <w:sz w:val="20"/>
                <w:szCs w:val="20"/>
                <w:lang w:eastAsia="pt-BR"/>
              </w:rPr>
              <w:t>41</w:t>
            </w:r>
          </w:p>
        </w:tc>
      </w:tr>
      <w:tr w:rsidR="00270A16" w:rsidRPr="00C320F9" w:rsidTr="00C320F9">
        <w:trPr>
          <w:trHeight w:val="336"/>
        </w:trPr>
        <w:tc>
          <w:tcPr>
            <w:tcW w:w="3103"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bCs/>
                <w:color w:val="000000"/>
                <w:sz w:val="20"/>
                <w:szCs w:val="20"/>
                <w:lang w:eastAsia="pt-BR"/>
              </w:rPr>
            </w:pPr>
            <w:r w:rsidRPr="00C320F9">
              <w:rPr>
                <w:rFonts w:ascii="Arial" w:hAnsi="Arial" w:cs="Arial"/>
                <w:bCs/>
                <w:color w:val="000000"/>
                <w:sz w:val="20"/>
                <w:szCs w:val="20"/>
                <w:lang w:eastAsia="pt-BR"/>
              </w:rPr>
              <w:t>Julia</w:t>
            </w:r>
            <w:r w:rsidRPr="00C320F9">
              <w:rPr>
                <w:rFonts w:ascii="Arial" w:eastAsia="Arial" w:hAnsi="Arial" w:cs="Arial"/>
                <w:bCs/>
                <w:color w:val="000000"/>
                <w:sz w:val="20"/>
                <w:szCs w:val="20"/>
                <w:lang w:eastAsia="pt-BR"/>
              </w:rPr>
              <w:t xml:space="preserve"> </w:t>
            </w:r>
            <w:r w:rsidRPr="00C320F9">
              <w:rPr>
                <w:rFonts w:ascii="Arial" w:hAnsi="Arial" w:cs="Arial"/>
                <w:bCs/>
                <w:color w:val="000000"/>
                <w:sz w:val="20"/>
                <w:szCs w:val="20"/>
                <w:lang w:eastAsia="pt-BR"/>
              </w:rPr>
              <w:t>Dias</w:t>
            </w:r>
            <w:r w:rsidRPr="00C320F9">
              <w:rPr>
                <w:rFonts w:ascii="Arial" w:eastAsia="Arial" w:hAnsi="Arial" w:cs="Arial"/>
                <w:bCs/>
                <w:color w:val="000000"/>
                <w:sz w:val="20"/>
                <w:szCs w:val="20"/>
                <w:lang w:eastAsia="pt-BR"/>
              </w:rPr>
              <w:t xml:space="preserve"> </w:t>
            </w:r>
            <w:r w:rsidRPr="00C320F9">
              <w:rPr>
                <w:rFonts w:ascii="Arial" w:hAnsi="Arial" w:cs="Arial"/>
                <w:bCs/>
                <w:color w:val="000000"/>
                <w:sz w:val="20"/>
                <w:szCs w:val="20"/>
                <w:lang w:eastAsia="pt-BR"/>
              </w:rPr>
              <w:t>Lima</w:t>
            </w:r>
          </w:p>
        </w:tc>
        <w:tc>
          <w:tcPr>
            <w:tcW w:w="1527"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color w:val="000000"/>
                <w:sz w:val="20"/>
                <w:szCs w:val="20"/>
                <w:lang w:eastAsia="pt-BR"/>
              </w:rPr>
            </w:pPr>
            <w:r w:rsidRPr="00C320F9">
              <w:rPr>
                <w:rFonts w:ascii="Arial" w:hAnsi="Arial" w:cs="Arial"/>
                <w:color w:val="000000"/>
                <w:sz w:val="20"/>
                <w:szCs w:val="20"/>
                <w:lang w:eastAsia="pt-BR"/>
              </w:rPr>
              <w:t>1as</w:t>
            </w:r>
            <w:r w:rsidRPr="00C320F9">
              <w:rPr>
                <w:rFonts w:ascii="Arial" w:eastAsia="Arial" w:hAnsi="Arial" w:cs="Arial"/>
                <w:color w:val="000000"/>
                <w:sz w:val="20"/>
                <w:szCs w:val="20"/>
                <w:lang w:eastAsia="pt-BR"/>
              </w:rPr>
              <w:t xml:space="preserve"> </w:t>
            </w:r>
            <w:r w:rsidRPr="00C320F9">
              <w:rPr>
                <w:rFonts w:ascii="Arial" w:hAnsi="Arial" w:cs="Arial"/>
                <w:color w:val="000000"/>
                <w:sz w:val="20"/>
                <w:szCs w:val="20"/>
                <w:lang w:eastAsia="pt-BR"/>
              </w:rPr>
              <w:t>vezes</w:t>
            </w:r>
          </w:p>
        </w:tc>
        <w:tc>
          <w:tcPr>
            <w:tcW w:w="2652"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color w:val="000000"/>
                <w:sz w:val="20"/>
                <w:szCs w:val="20"/>
                <w:lang w:eastAsia="pt-BR"/>
              </w:rPr>
            </w:pPr>
            <w:r w:rsidRPr="00C320F9">
              <w:rPr>
                <w:rFonts w:ascii="Arial" w:hAnsi="Arial" w:cs="Arial"/>
                <w:color w:val="000000"/>
                <w:sz w:val="20"/>
                <w:szCs w:val="20"/>
                <w:lang w:eastAsia="pt-BR"/>
              </w:rPr>
              <w:t>00:57,00</w:t>
            </w:r>
          </w:p>
        </w:tc>
        <w:tc>
          <w:tcPr>
            <w:tcW w:w="1721"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color w:val="000000"/>
                <w:sz w:val="20"/>
                <w:szCs w:val="20"/>
                <w:lang w:eastAsia="pt-BR"/>
              </w:rPr>
            </w:pPr>
            <w:r w:rsidRPr="00C320F9">
              <w:rPr>
                <w:rFonts w:ascii="Arial" w:hAnsi="Arial" w:cs="Arial"/>
                <w:color w:val="000000"/>
                <w:sz w:val="20"/>
                <w:szCs w:val="20"/>
                <w:lang w:eastAsia="pt-BR"/>
              </w:rPr>
              <w:t>57</w:t>
            </w:r>
          </w:p>
        </w:tc>
      </w:tr>
      <w:tr w:rsidR="00270A16" w:rsidRPr="00C320F9" w:rsidTr="00C320F9">
        <w:trPr>
          <w:trHeight w:val="336"/>
        </w:trPr>
        <w:tc>
          <w:tcPr>
            <w:tcW w:w="3103"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bCs/>
                <w:color w:val="000000"/>
                <w:sz w:val="20"/>
                <w:szCs w:val="20"/>
                <w:lang w:eastAsia="pt-BR"/>
              </w:rPr>
            </w:pPr>
            <w:r w:rsidRPr="00C320F9">
              <w:rPr>
                <w:rFonts w:ascii="Arial" w:hAnsi="Arial" w:cs="Arial"/>
                <w:bCs/>
                <w:color w:val="000000"/>
                <w:sz w:val="20"/>
                <w:szCs w:val="20"/>
                <w:lang w:eastAsia="pt-BR"/>
              </w:rPr>
              <w:t>Rafaela</w:t>
            </w:r>
            <w:r w:rsidRPr="00C320F9">
              <w:rPr>
                <w:rFonts w:ascii="Arial" w:eastAsia="Arial" w:hAnsi="Arial" w:cs="Arial"/>
                <w:bCs/>
                <w:color w:val="000000"/>
                <w:sz w:val="20"/>
                <w:szCs w:val="20"/>
                <w:lang w:eastAsia="pt-BR"/>
              </w:rPr>
              <w:t xml:space="preserve"> </w:t>
            </w:r>
            <w:r w:rsidRPr="00C320F9">
              <w:rPr>
                <w:rFonts w:ascii="Arial" w:hAnsi="Arial" w:cs="Arial"/>
                <w:bCs/>
                <w:color w:val="000000"/>
                <w:sz w:val="20"/>
                <w:szCs w:val="20"/>
                <w:lang w:eastAsia="pt-BR"/>
              </w:rPr>
              <w:t>G.</w:t>
            </w:r>
            <w:r w:rsidRPr="00C320F9">
              <w:rPr>
                <w:rFonts w:ascii="Arial" w:eastAsia="Arial" w:hAnsi="Arial" w:cs="Arial"/>
                <w:bCs/>
                <w:color w:val="000000"/>
                <w:sz w:val="20"/>
                <w:szCs w:val="20"/>
                <w:lang w:eastAsia="pt-BR"/>
              </w:rPr>
              <w:t xml:space="preserve"> </w:t>
            </w:r>
            <w:r w:rsidRPr="00C320F9">
              <w:rPr>
                <w:rFonts w:ascii="Arial" w:hAnsi="Arial" w:cs="Arial"/>
                <w:bCs/>
                <w:color w:val="000000"/>
                <w:sz w:val="20"/>
                <w:szCs w:val="20"/>
                <w:lang w:eastAsia="pt-BR"/>
              </w:rPr>
              <w:t>Siqueira</w:t>
            </w:r>
          </w:p>
        </w:tc>
        <w:tc>
          <w:tcPr>
            <w:tcW w:w="1527"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color w:val="000000"/>
                <w:sz w:val="20"/>
                <w:szCs w:val="20"/>
                <w:lang w:eastAsia="pt-BR"/>
              </w:rPr>
            </w:pPr>
            <w:r w:rsidRPr="00C320F9">
              <w:rPr>
                <w:rFonts w:ascii="Arial" w:hAnsi="Arial" w:cs="Arial"/>
                <w:color w:val="000000"/>
                <w:sz w:val="20"/>
                <w:szCs w:val="20"/>
                <w:lang w:eastAsia="pt-BR"/>
              </w:rPr>
              <w:t>Regular</w:t>
            </w:r>
          </w:p>
        </w:tc>
        <w:tc>
          <w:tcPr>
            <w:tcW w:w="2652"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color w:val="000000"/>
                <w:sz w:val="20"/>
                <w:szCs w:val="20"/>
                <w:lang w:eastAsia="pt-BR"/>
              </w:rPr>
            </w:pPr>
            <w:r w:rsidRPr="00C320F9">
              <w:rPr>
                <w:rFonts w:ascii="Arial" w:hAnsi="Arial" w:cs="Arial"/>
                <w:color w:val="000000"/>
                <w:sz w:val="20"/>
                <w:szCs w:val="20"/>
                <w:lang w:eastAsia="pt-BR"/>
              </w:rPr>
              <w:t>00:36,00</w:t>
            </w:r>
          </w:p>
        </w:tc>
        <w:tc>
          <w:tcPr>
            <w:tcW w:w="1721"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color w:val="000000"/>
                <w:sz w:val="20"/>
                <w:szCs w:val="20"/>
                <w:lang w:eastAsia="pt-BR"/>
              </w:rPr>
            </w:pPr>
            <w:r w:rsidRPr="00C320F9">
              <w:rPr>
                <w:rFonts w:ascii="Arial" w:hAnsi="Arial" w:cs="Arial"/>
                <w:color w:val="000000"/>
                <w:sz w:val="20"/>
                <w:szCs w:val="20"/>
                <w:lang w:eastAsia="pt-BR"/>
              </w:rPr>
              <w:t>36</w:t>
            </w:r>
          </w:p>
        </w:tc>
      </w:tr>
      <w:tr w:rsidR="00270A16" w:rsidRPr="00C320F9" w:rsidTr="00C320F9">
        <w:trPr>
          <w:trHeight w:val="336"/>
        </w:trPr>
        <w:tc>
          <w:tcPr>
            <w:tcW w:w="3103"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bCs/>
                <w:color w:val="000000"/>
                <w:sz w:val="20"/>
                <w:szCs w:val="20"/>
                <w:lang w:eastAsia="pt-BR"/>
              </w:rPr>
            </w:pPr>
            <w:r w:rsidRPr="00C320F9">
              <w:rPr>
                <w:rFonts w:ascii="Arial" w:hAnsi="Arial" w:cs="Arial"/>
                <w:bCs/>
                <w:color w:val="000000"/>
                <w:sz w:val="20"/>
                <w:szCs w:val="20"/>
                <w:lang w:eastAsia="pt-BR"/>
              </w:rPr>
              <w:t>Rodrigo</w:t>
            </w:r>
            <w:r w:rsidRPr="00C320F9">
              <w:rPr>
                <w:rFonts w:ascii="Arial" w:eastAsia="Arial" w:hAnsi="Arial" w:cs="Arial"/>
                <w:bCs/>
                <w:color w:val="000000"/>
                <w:sz w:val="20"/>
                <w:szCs w:val="20"/>
                <w:lang w:eastAsia="pt-BR"/>
              </w:rPr>
              <w:t xml:space="preserve"> </w:t>
            </w:r>
            <w:r w:rsidRPr="00C320F9">
              <w:rPr>
                <w:rFonts w:ascii="Arial" w:hAnsi="Arial" w:cs="Arial"/>
                <w:bCs/>
                <w:color w:val="000000"/>
                <w:sz w:val="20"/>
                <w:szCs w:val="20"/>
                <w:lang w:eastAsia="pt-BR"/>
              </w:rPr>
              <w:t>Silva</w:t>
            </w:r>
          </w:p>
        </w:tc>
        <w:tc>
          <w:tcPr>
            <w:tcW w:w="1527"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color w:val="000000"/>
                <w:sz w:val="20"/>
                <w:szCs w:val="20"/>
                <w:lang w:eastAsia="pt-BR"/>
              </w:rPr>
            </w:pPr>
            <w:r w:rsidRPr="00C320F9">
              <w:rPr>
                <w:rFonts w:ascii="Arial" w:hAnsi="Arial" w:cs="Arial"/>
                <w:color w:val="000000"/>
                <w:sz w:val="20"/>
                <w:szCs w:val="20"/>
                <w:lang w:eastAsia="pt-BR"/>
              </w:rPr>
              <w:t>Inativo</w:t>
            </w:r>
          </w:p>
        </w:tc>
        <w:tc>
          <w:tcPr>
            <w:tcW w:w="2652"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color w:val="000000"/>
                <w:sz w:val="20"/>
                <w:szCs w:val="20"/>
                <w:lang w:eastAsia="pt-BR"/>
              </w:rPr>
            </w:pPr>
            <w:r w:rsidRPr="00C320F9">
              <w:rPr>
                <w:rFonts w:ascii="Arial" w:hAnsi="Arial" w:cs="Arial"/>
                <w:color w:val="000000"/>
                <w:sz w:val="20"/>
                <w:szCs w:val="20"/>
                <w:lang w:eastAsia="pt-BR"/>
              </w:rPr>
              <w:t>01:56,00</w:t>
            </w:r>
          </w:p>
        </w:tc>
        <w:tc>
          <w:tcPr>
            <w:tcW w:w="1721"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color w:val="000000"/>
                <w:sz w:val="20"/>
                <w:szCs w:val="20"/>
                <w:lang w:eastAsia="pt-BR"/>
              </w:rPr>
            </w:pPr>
            <w:r w:rsidRPr="00C320F9">
              <w:rPr>
                <w:rFonts w:ascii="Arial" w:hAnsi="Arial" w:cs="Arial"/>
                <w:color w:val="000000"/>
                <w:sz w:val="20"/>
                <w:szCs w:val="20"/>
                <w:lang w:eastAsia="pt-BR"/>
              </w:rPr>
              <w:t>116</w:t>
            </w:r>
          </w:p>
        </w:tc>
      </w:tr>
      <w:tr w:rsidR="00270A16" w:rsidRPr="00C320F9" w:rsidTr="00C320F9">
        <w:trPr>
          <w:trHeight w:val="336"/>
        </w:trPr>
        <w:tc>
          <w:tcPr>
            <w:tcW w:w="3103"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bCs/>
                <w:color w:val="000000"/>
                <w:sz w:val="20"/>
                <w:szCs w:val="20"/>
                <w:lang w:eastAsia="pt-BR"/>
              </w:rPr>
            </w:pPr>
            <w:r w:rsidRPr="00C320F9">
              <w:rPr>
                <w:rFonts w:ascii="Arial" w:hAnsi="Arial" w:cs="Arial"/>
                <w:bCs/>
                <w:color w:val="000000"/>
                <w:sz w:val="20"/>
                <w:szCs w:val="20"/>
                <w:lang w:eastAsia="pt-BR"/>
              </w:rPr>
              <w:t>Rebeca</w:t>
            </w:r>
            <w:r w:rsidRPr="00C320F9">
              <w:rPr>
                <w:rFonts w:ascii="Arial" w:eastAsia="Arial" w:hAnsi="Arial" w:cs="Arial"/>
                <w:bCs/>
                <w:color w:val="000000"/>
                <w:sz w:val="20"/>
                <w:szCs w:val="20"/>
                <w:lang w:eastAsia="pt-BR"/>
              </w:rPr>
              <w:t xml:space="preserve"> </w:t>
            </w:r>
            <w:r w:rsidRPr="00C320F9">
              <w:rPr>
                <w:rFonts w:ascii="Arial" w:hAnsi="Arial" w:cs="Arial"/>
                <w:bCs/>
                <w:color w:val="000000"/>
                <w:sz w:val="20"/>
                <w:szCs w:val="20"/>
                <w:lang w:eastAsia="pt-BR"/>
              </w:rPr>
              <w:t>Souza</w:t>
            </w:r>
          </w:p>
        </w:tc>
        <w:tc>
          <w:tcPr>
            <w:tcW w:w="1527"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color w:val="000000"/>
                <w:sz w:val="20"/>
                <w:szCs w:val="20"/>
                <w:lang w:eastAsia="pt-BR"/>
              </w:rPr>
            </w:pPr>
            <w:r w:rsidRPr="00C320F9">
              <w:rPr>
                <w:rFonts w:ascii="Arial" w:hAnsi="Arial" w:cs="Arial"/>
                <w:color w:val="000000"/>
                <w:sz w:val="20"/>
                <w:szCs w:val="20"/>
                <w:lang w:eastAsia="pt-BR"/>
              </w:rPr>
              <w:t>Regular</w:t>
            </w:r>
          </w:p>
        </w:tc>
        <w:tc>
          <w:tcPr>
            <w:tcW w:w="2652"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color w:val="000000"/>
                <w:sz w:val="20"/>
                <w:szCs w:val="20"/>
                <w:lang w:eastAsia="pt-BR"/>
              </w:rPr>
            </w:pPr>
            <w:r w:rsidRPr="00C320F9">
              <w:rPr>
                <w:rFonts w:ascii="Arial" w:hAnsi="Arial" w:cs="Arial"/>
                <w:color w:val="000000"/>
                <w:sz w:val="20"/>
                <w:szCs w:val="20"/>
                <w:lang w:eastAsia="pt-BR"/>
              </w:rPr>
              <w:t>00:44,00</w:t>
            </w:r>
          </w:p>
        </w:tc>
        <w:tc>
          <w:tcPr>
            <w:tcW w:w="1721"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color w:val="000000"/>
                <w:sz w:val="20"/>
                <w:szCs w:val="20"/>
                <w:lang w:eastAsia="pt-BR"/>
              </w:rPr>
            </w:pPr>
            <w:r w:rsidRPr="00C320F9">
              <w:rPr>
                <w:rFonts w:ascii="Arial" w:hAnsi="Arial" w:cs="Arial"/>
                <w:color w:val="000000"/>
                <w:sz w:val="20"/>
                <w:szCs w:val="20"/>
                <w:lang w:eastAsia="pt-BR"/>
              </w:rPr>
              <w:t>44</w:t>
            </w:r>
          </w:p>
        </w:tc>
      </w:tr>
      <w:tr w:rsidR="00270A16" w:rsidRPr="00C320F9" w:rsidTr="00C320F9">
        <w:trPr>
          <w:trHeight w:val="336"/>
        </w:trPr>
        <w:tc>
          <w:tcPr>
            <w:tcW w:w="3103"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bCs/>
                <w:color w:val="000000"/>
                <w:sz w:val="20"/>
                <w:szCs w:val="20"/>
                <w:lang w:eastAsia="pt-BR"/>
              </w:rPr>
            </w:pPr>
            <w:r w:rsidRPr="00C320F9">
              <w:rPr>
                <w:rFonts w:ascii="Arial" w:hAnsi="Arial" w:cs="Arial"/>
                <w:bCs/>
                <w:color w:val="000000"/>
                <w:sz w:val="20"/>
                <w:szCs w:val="20"/>
                <w:lang w:eastAsia="pt-BR"/>
              </w:rPr>
              <w:t>Laura</w:t>
            </w:r>
            <w:r w:rsidRPr="00C320F9">
              <w:rPr>
                <w:rFonts w:ascii="Arial" w:eastAsia="Arial" w:hAnsi="Arial" w:cs="Arial"/>
                <w:bCs/>
                <w:color w:val="000000"/>
                <w:sz w:val="20"/>
                <w:szCs w:val="20"/>
                <w:lang w:eastAsia="pt-BR"/>
              </w:rPr>
              <w:t xml:space="preserve"> </w:t>
            </w:r>
            <w:r w:rsidRPr="00C320F9">
              <w:rPr>
                <w:rFonts w:ascii="Arial" w:hAnsi="Arial" w:cs="Arial"/>
                <w:bCs/>
                <w:color w:val="000000"/>
                <w:sz w:val="20"/>
                <w:szCs w:val="20"/>
                <w:lang w:eastAsia="pt-BR"/>
              </w:rPr>
              <w:t>Santos</w:t>
            </w:r>
          </w:p>
        </w:tc>
        <w:tc>
          <w:tcPr>
            <w:tcW w:w="1527"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color w:val="000000"/>
                <w:sz w:val="20"/>
                <w:szCs w:val="20"/>
                <w:lang w:eastAsia="pt-BR"/>
              </w:rPr>
            </w:pPr>
            <w:r w:rsidRPr="00C320F9">
              <w:rPr>
                <w:rFonts w:ascii="Arial" w:hAnsi="Arial" w:cs="Arial"/>
                <w:color w:val="000000"/>
                <w:sz w:val="20"/>
                <w:szCs w:val="20"/>
                <w:lang w:eastAsia="pt-BR"/>
              </w:rPr>
              <w:t>1as</w:t>
            </w:r>
            <w:r w:rsidRPr="00C320F9">
              <w:rPr>
                <w:rFonts w:ascii="Arial" w:eastAsia="Arial" w:hAnsi="Arial" w:cs="Arial"/>
                <w:color w:val="000000"/>
                <w:sz w:val="20"/>
                <w:szCs w:val="20"/>
                <w:lang w:eastAsia="pt-BR"/>
              </w:rPr>
              <w:t xml:space="preserve"> </w:t>
            </w:r>
            <w:r w:rsidRPr="00C320F9">
              <w:rPr>
                <w:rFonts w:ascii="Arial" w:hAnsi="Arial" w:cs="Arial"/>
                <w:color w:val="000000"/>
                <w:sz w:val="20"/>
                <w:szCs w:val="20"/>
                <w:lang w:eastAsia="pt-BR"/>
              </w:rPr>
              <w:t>vezes</w:t>
            </w:r>
          </w:p>
        </w:tc>
        <w:tc>
          <w:tcPr>
            <w:tcW w:w="2652"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color w:val="000000"/>
                <w:sz w:val="20"/>
                <w:szCs w:val="20"/>
                <w:lang w:eastAsia="pt-BR"/>
              </w:rPr>
            </w:pPr>
            <w:r w:rsidRPr="00C320F9">
              <w:rPr>
                <w:rFonts w:ascii="Arial" w:hAnsi="Arial" w:cs="Arial"/>
                <w:color w:val="000000"/>
                <w:sz w:val="20"/>
                <w:szCs w:val="20"/>
                <w:lang w:eastAsia="pt-BR"/>
              </w:rPr>
              <w:t>00:41,00</w:t>
            </w:r>
          </w:p>
        </w:tc>
        <w:tc>
          <w:tcPr>
            <w:tcW w:w="1721"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color w:val="000000"/>
                <w:sz w:val="20"/>
                <w:szCs w:val="20"/>
                <w:lang w:eastAsia="pt-BR"/>
              </w:rPr>
            </w:pPr>
            <w:r w:rsidRPr="00C320F9">
              <w:rPr>
                <w:rFonts w:ascii="Arial" w:hAnsi="Arial" w:cs="Arial"/>
                <w:color w:val="000000"/>
                <w:sz w:val="20"/>
                <w:szCs w:val="20"/>
                <w:lang w:eastAsia="pt-BR"/>
              </w:rPr>
              <w:t>41</w:t>
            </w:r>
          </w:p>
        </w:tc>
      </w:tr>
      <w:tr w:rsidR="00270A16" w:rsidRPr="00C320F9" w:rsidTr="00C320F9">
        <w:trPr>
          <w:trHeight w:val="336"/>
        </w:trPr>
        <w:tc>
          <w:tcPr>
            <w:tcW w:w="3103"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bCs/>
                <w:color w:val="000000"/>
                <w:sz w:val="20"/>
                <w:szCs w:val="20"/>
                <w:lang w:eastAsia="pt-BR"/>
              </w:rPr>
            </w:pPr>
            <w:r w:rsidRPr="00C320F9">
              <w:rPr>
                <w:rFonts w:ascii="Arial" w:hAnsi="Arial" w:cs="Arial"/>
                <w:bCs/>
                <w:color w:val="000000"/>
                <w:sz w:val="20"/>
                <w:szCs w:val="20"/>
                <w:lang w:eastAsia="pt-BR"/>
              </w:rPr>
              <w:t>Nicole</w:t>
            </w:r>
            <w:r w:rsidRPr="00C320F9">
              <w:rPr>
                <w:rFonts w:ascii="Arial" w:eastAsia="Arial" w:hAnsi="Arial" w:cs="Arial"/>
                <w:bCs/>
                <w:color w:val="000000"/>
                <w:sz w:val="20"/>
                <w:szCs w:val="20"/>
                <w:lang w:eastAsia="pt-BR"/>
              </w:rPr>
              <w:t xml:space="preserve"> </w:t>
            </w:r>
            <w:r w:rsidRPr="00C320F9">
              <w:rPr>
                <w:rFonts w:ascii="Arial" w:hAnsi="Arial" w:cs="Arial"/>
                <w:bCs/>
                <w:color w:val="000000"/>
                <w:sz w:val="20"/>
                <w:szCs w:val="20"/>
                <w:lang w:eastAsia="pt-BR"/>
              </w:rPr>
              <w:t>Silva</w:t>
            </w:r>
          </w:p>
        </w:tc>
        <w:tc>
          <w:tcPr>
            <w:tcW w:w="1527"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color w:val="000000"/>
                <w:sz w:val="20"/>
                <w:szCs w:val="20"/>
                <w:lang w:eastAsia="pt-BR"/>
              </w:rPr>
            </w:pPr>
            <w:r w:rsidRPr="00C320F9">
              <w:rPr>
                <w:rFonts w:ascii="Arial" w:hAnsi="Arial" w:cs="Arial"/>
                <w:color w:val="000000"/>
                <w:sz w:val="20"/>
                <w:szCs w:val="20"/>
                <w:lang w:eastAsia="pt-BR"/>
              </w:rPr>
              <w:t>Regular</w:t>
            </w:r>
          </w:p>
        </w:tc>
        <w:tc>
          <w:tcPr>
            <w:tcW w:w="2652"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color w:val="000000"/>
                <w:sz w:val="20"/>
                <w:szCs w:val="20"/>
                <w:lang w:eastAsia="pt-BR"/>
              </w:rPr>
            </w:pPr>
            <w:r w:rsidRPr="00C320F9">
              <w:rPr>
                <w:rFonts w:ascii="Arial" w:hAnsi="Arial" w:cs="Arial"/>
                <w:color w:val="000000"/>
                <w:sz w:val="20"/>
                <w:szCs w:val="20"/>
                <w:lang w:eastAsia="pt-BR"/>
              </w:rPr>
              <w:t>04:43,00</w:t>
            </w:r>
          </w:p>
        </w:tc>
        <w:tc>
          <w:tcPr>
            <w:tcW w:w="1721"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color w:val="000000"/>
                <w:sz w:val="20"/>
                <w:szCs w:val="20"/>
                <w:lang w:eastAsia="pt-BR"/>
              </w:rPr>
            </w:pPr>
            <w:r w:rsidRPr="00C320F9">
              <w:rPr>
                <w:rFonts w:ascii="Arial" w:hAnsi="Arial" w:cs="Arial"/>
                <w:color w:val="000000"/>
                <w:sz w:val="20"/>
                <w:szCs w:val="20"/>
                <w:lang w:eastAsia="pt-BR"/>
              </w:rPr>
              <w:t>283</w:t>
            </w:r>
          </w:p>
        </w:tc>
      </w:tr>
      <w:tr w:rsidR="00270A16" w:rsidRPr="00C320F9" w:rsidTr="00C320F9">
        <w:trPr>
          <w:trHeight w:val="336"/>
        </w:trPr>
        <w:tc>
          <w:tcPr>
            <w:tcW w:w="3103"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bCs/>
                <w:color w:val="000000"/>
                <w:sz w:val="20"/>
                <w:szCs w:val="20"/>
                <w:lang w:eastAsia="pt-BR"/>
              </w:rPr>
            </w:pPr>
            <w:r w:rsidRPr="00C320F9">
              <w:rPr>
                <w:rFonts w:ascii="Arial" w:hAnsi="Arial" w:cs="Arial"/>
                <w:bCs/>
                <w:color w:val="000000"/>
                <w:sz w:val="20"/>
                <w:szCs w:val="20"/>
                <w:lang w:eastAsia="pt-BR"/>
              </w:rPr>
              <w:t>Luany</w:t>
            </w:r>
            <w:r w:rsidRPr="00C320F9">
              <w:rPr>
                <w:rFonts w:ascii="Arial" w:eastAsia="Arial" w:hAnsi="Arial" w:cs="Arial"/>
                <w:bCs/>
                <w:color w:val="000000"/>
                <w:sz w:val="20"/>
                <w:szCs w:val="20"/>
                <w:lang w:eastAsia="pt-BR"/>
              </w:rPr>
              <w:t xml:space="preserve"> </w:t>
            </w:r>
            <w:r w:rsidRPr="00C320F9">
              <w:rPr>
                <w:rFonts w:ascii="Arial" w:hAnsi="Arial" w:cs="Arial"/>
                <w:bCs/>
                <w:color w:val="000000"/>
                <w:sz w:val="20"/>
                <w:szCs w:val="20"/>
                <w:lang w:eastAsia="pt-BR"/>
              </w:rPr>
              <w:t>Cruz</w:t>
            </w:r>
          </w:p>
        </w:tc>
        <w:tc>
          <w:tcPr>
            <w:tcW w:w="1527"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color w:val="000000"/>
                <w:sz w:val="20"/>
                <w:szCs w:val="20"/>
                <w:lang w:eastAsia="pt-BR"/>
              </w:rPr>
            </w:pPr>
            <w:r w:rsidRPr="00C320F9">
              <w:rPr>
                <w:rFonts w:ascii="Arial" w:hAnsi="Arial" w:cs="Arial"/>
                <w:color w:val="000000"/>
                <w:sz w:val="20"/>
                <w:szCs w:val="20"/>
                <w:lang w:eastAsia="pt-BR"/>
              </w:rPr>
              <w:t>1as</w:t>
            </w:r>
            <w:r w:rsidRPr="00C320F9">
              <w:rPr>
                <w:rFonts w:ascii="Arial" w:eastAsia="Arial" w:hAnsi="Arial" w:cs="Arial"/>
                <w:color w:val="000000"/>
                <w:sz w:val="20"/>
                <w:szCs w:val="20"/>
                <w:lang w:eastAsia="pt-BR"/>
              </w:rPr>
              <w:t xml:space="preserve"> </w:t>
            </w:r>
            <w:r w:rsidRPr="00C320F9">
              <w:rPr>
                <w:rFonts w:ascii="Arial" w:hAnsi="Arial" w:cs="Arial"/>
                <w:color w:val="000000"/>
                <w:sz w:val="20"/>
                <w:szCs w:val="20"/>
                <w:lang w:eastAsia="pt-BR"/>
              </w:rPr>
              <w:t>vezes</w:t>
            </w:r>
          </w:p>
        </w:tc>
        <w:tc>
          <w:tcPr>
            <w:tcW w:w="2652"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color w:val="000000"/>
                <w:sz w:val="20"/>
                <w:szCs w:val="20"/>
                <w:lang w:eastAsia="pt-BR"/>
              </w:rPr>
            </w:pPr>
            <w:r w:rsidRPr="00C320F9">
              <w:rPr>
                <w:rFonts w:ascii="Arial" w:hAnsi="Arial" w:cs="Arial"/>
                <w:color w:val="000000"/>
                <w:sz w:val="20"/>
                <w:szCs w:val="20"/>
                <w:lang w:eastAsia="pt-BR"/>
              </w:rPr>
              <w:t>01:02,00</w:t>
            </w:r>
          </w:p>
        </w:tc>
        <w:tc>
          <w:tcPr>
            <w:tcW w:w="1721"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color w:val="000000"/>
                <w:sz w:val="20"/>
                <w:szCs w:val="20"/>
                <w:lang w:eastAsia="pt-BR"/>
              </w:rPr>
            </w:pPr>
            <w:r w:rsidRPr="00C320F9">
              <w:rPr>
                <w:rFonts w:ascii="Arial" w:hAnsi="Arial" w:cs="Arial"/>
                <w:color w:val="000000"/>
                <w:sz w:val="20"/>
                <w:szCs w:val="20"/>
                <w:lang w:eastAsia="pt-BR"/>
              </w:rPr>
              <w:t>62</w:t>
            </w:r>
          </w:p>
        </w:tc>
      </w:tr>
      <w:tr w:rsidR="00270A16" w:rsidRPr="00C320F9" w:rsidTr="00C320F9">
        <w:trPr>
          <w:trHeight w:val="336"/>
        </w:trPr>
        <w:tc>
          <w:tcPr>
            <w:tcW w:w="3103"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bCs/>
                <w:color w:val="000000"/>
                <w:sz w:val="20"/>
                <w:szCs w:val="20"/>
                <w:lang w:eastAsia="pt-BR"/>
              </w:rPr>
            </w:pPr>
            <w:r w:rsidRPr="00C320F9">
              <w:rPr>
                <w:rFonts w:ascii="Arial" w:hAnsi="Arial" w:cs="Arial"/>
                <w:bCs/>
                <w:color w:val="000000"/>
                <w:sz w:val="20"/>
                <w:szCs w:val="20"/>
                <w:lang w:eastAsia="pt-BR"/>
              </w:rPr>
              <w:t>Kaue</w:t>
            </w:r>
            <w:r w:rsidRPr="00C320F9">
              <w:rPr>
                <w:rFonts w:ascii="Arial" w:eastAsia="Arial" w:hAnsi="Arial" w:cs="Arial"/>
                <w:bCs/>
                <w:color w:val="000000"/>
                <w:sz w:val="20"/>
                <w:szCs w:val="20"/>
                <w:lang w:eastAsia="pt-BR"/>
              </w:rPr>
              <w:t xml:space="preserve"> </w:t>
            </w:r>
            <w:r w:rsidRPr="00C320F9">
              <w:rPr>
                <w:rFonts w:ascii="Arial" w:hAnsi="Arial" w:cs="Arial"/>
                <w:bCs/>
                <w:color w:val="000000"/>
                <w:sz w:val="20"/>
                <w:szCs w:val="20"/>
                <w:lang w:eastAsia="pt-BR"/>
              </w:rPr>
              <w:t>Alves</w:t>
            </w:r>
          </w:p>
        </w:tc>
        <w:tc>
          <w:tcPr>
            <w:tcW w:w="1527"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color w:val="000000"/>
                <w:sz w:val="20"/>
                <w:szCs w:val="20"/>
                <w:lang w:eastAsia="pt-BR"/>
              </w:rPr>
            </w:pPr>
            <w:r w:rsidRPr="00C320F9">
              <w:rPr>
                <w:rFonts w:ascii="Arial" w:hAnsi="Arial" w:cs="Arial"/>
                <w:color w:val="000000"/>
                <w:sz w:val="20"/>
                <w:szCs w:val="20"/>
                <w:lang w:eastAsia="pt-BR"/>
              </w:rPr>
              <w:t>Regular</w:t>
            </w:r>
          </w:p>
        </w:tc>
        <w:tc>
          <w:tcPr>
            <w:tcW w:w="2652"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color w:val="000000"/>
                <w:sz w:val="20"/>
                <w:szCs w:val="20"/>
                <w:lang w:eastAsia="pt-BR"/>
              </w:rPr>
            </w:pPr>
            <w:r w:rsidRPr="00C320F9">
              <w:rPr>
                <w:rFonts w:ascii="Arial" w:hAnsi="Arial" w:cs="Arial"/>
                <w:color w:val="000000"/>
                <w:sz w:val="20"/>
                <w:szCs w:val="20"/>
                <w:lang w:eastAsia="pt-BR"/>
              </w:rPr>
              <w:t>00:36,00</w:t>
            </w:r>
          </w:p>
        </w:tc>
        <w:tc>
          <w:tcPr>
            <w:tcW w:w="1721"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color w:val="000000"/>
                <w:sz w:val="20"/>
                <w:szCs w:val="20"/>
                <w:lang w:eastAsia="pt-BR"/>
              </w:rPr>
            </w:pPr>
            <w:r w:rsidRPr="00C320F9">
              <w:rPr>
                <w:rFonts w:ascii="Arial" w:hAnsi="Arial" w:cs="Arial"/>
                <w:color w:val="000000"/>
                <w:sz w:val="20"/>
                <w:szCs w:val="20"/>
                <w:lang w:eastAsia="pt-BR"/>
              </w:rPr>
              <w:t>36</w:t>
            </w:r>
          </w:p>
        </w:tc>
      </w:tr>
      <w:tr w:rsidR="00270A16" w:rsidRPr="00C320F9" w:rsidTr="00C320F9">
        <w:trPr>
          <w:trHeight w:val="336"/>
        </w:trPr>
        <w:tc>
          <w:tcPr>
            <w:tcW w:w="3103"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bCs/>
                <w:color w:val="000000"/>
                <w:sz w:val="20"/>
                <w:szCs w:val="20"/>
                <w:lang w:eastAsia="pt-BR"/>
              </w:rPr>
            </w:pPr>
            <w:r w:rsidRPr="00C320F9">
              <w:rPr>
                <w:rFonts w:ascii="Arial" w:hAnsi="Arial" w:cs="Arial"/>
                <w:bCs/>
                <w:color w:val="000000"/>
                <w:sz w:val="20"/>
                <w:szCs w:val="20"/>
                <w:lang w:eastAsia="pt-BR"/>
              </w:rPr>
              <w:t>João</w:t>
            </w:r>
            <w:r w:rsidRPr="00C320F9">
              <w:rPr>
                <w:rFonts w:ascii="Arial" w:eastAsia="Arial" w:hAnsi="Arial" w:cs="Arial"/>
                <w:bCs/>
                <w:color w:val="000000"/>
                <w:sz w:val="20"/>
                <w:szCs w:val="20"/>
                <w:lang w:eastAsia="pt-BR"/>
              </w:rPr>
              <w:t xml:space="preserve"> </w:t>
            </w:r>
            <w:r w:rsidRPr="00C320F9">
              <w:rPr>
                <w:rFonts w:ascii="Arial" w:hAnsi="Arial" w:cs="Arial"/>
                <w:bCs/>
                <w:color w:val="000000"/>
                <w:sz w:val="20"/>
                <w:szCs w:val="20"/>
                <w:lang w:eastAsia="pt-BR"/>
              </w:rPr>
              <w:t>Vitor</w:t>
            </w:r>
            <w:r w:rsidRPr="00C320F9">
              <w:rPr>
                <w:rFonts w:ascii="Arial" w:eastAsia="Arial" w:hAnsi="Arial" w:cs="Arial"/>
                <w:bCs/>
                <w:color w:val="000000"/>
                <w:sz w:val="20"/>
                <w:szCs w:val="20"/>
                <w:lang w:eastAsia="pt-BR"/>
              </w:rPr>
              <w:t xml:space="preserve"> </w:t>
            </w:r>
            <w:r w:rsidRPr="00C320F9">
              <w:rPr>
                <w:rFonts w:ascii="Arial" w:hAnsi="Arial" w:cs="Arial"/>
                <w:bCs/>
                <w:color w:val="000000"/>
                <w:sz w:val="20"/>
                <w:szCs w:val="20"/>
                <w:lang w:eastAsia="pt-BR"/>
              </w:rPr>
              <w:t>Souza</w:t>
            </w:r>
          </w:p>
        </w:tc>
        <w:tc>
          <w:tcPr>
            <w:tcW w:w="1527"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color w:val="000000"/>
                <w:sz w:val="20"/>
                <w:szCs w:val="20"/>
                <w:lang w:eastAsia="pt-BR"/>
              </w:rPr>
            </w:pPr>
            <w:r w:rsidRPr="00C320F9">
              <w:rPr>
                <w:rFonts w:ascii="Arial" w:hAnsi="Arial" w:cs="Arial"/>
                <w:color w:val="000000"/>
                <w:sz w:val="20"/>
                <w:szCs w:val="20"/>
                <w:lang w:eastAsia="pt-BR"/>
              </w:rPr>
              <w:t>1as</w:t>
            </w:r>
            <w:r w:rsidRPr="00C320F9">
              <w:rPr>
                <w:rFonts w:ascii="Arial" w:eastAsia="Arial" w:hAnsi="Arial" w:cs="Arial"/>
                <w:color w:val="000000"/>
                <w:sz w:val="20"/>
                <w:szCs w:val="20"/>
                <w:lang w:eastAsia="pt-BR"/>
              </w:rPr>
              <w:t xml:space="preserve"> </w:t>
            </w:r>
            <w:r w:rsidRPr="00C320F9">
              <w:rPr>
                <w:rFonts w:ascii="Arial" w:hAnsi="Arial" w:cs="Arial"/>
                <w:color w:val="000000"/>
                <w:sz w:val="20"/>
                <w:szCs w:val="20"/>
                <w:lang w:eastAsia="pt-BR"/>
              </w:rPr>
              <w:t>vezes</w:t>
            </w:r>
          </w:p>
        </w:tc>
        <w:tc>
          <w:tcPr>
            <w:tcW w:w="2652"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color w:val="000000"/>
                <w:sz w:val="20"/>
                <w:szCs w:val="20"/>
                <w:lang w:eastAsia="pt-BR"/>
              </w:rPr>
            </w:pPr>
            <w:r w:rsidRPr="00C320F9">
              <w:rPr>
                <w:rFonts w:ascii="Arial" w:hAnsi="Arial" w:cs="Arial"/>
                <w:color w:val="000000"/>
                <w:sz w:val="20"/>
                <w:szCs w:val="20"/>
                <w:lang w:eastAsia="pt-BR"/>
              </w:rPr>
              <w:t>01:04,00</w:t>
            </w:r>
          </w:p>
        </w:tc>
        <w:tc>
          <w:tcPr>
            <w:tcW w:w="1721"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color w:val="000000"/>
                <w:sz w:val="20"/>
                <w:szCs w:val="20"/>
                <w:lang w:eastAsia="pt-BR"/>
              </w:rPr>
            </w:pPr>
            <w:r w:rsidRPr="00C320F9">
              <w:rPr>
                <w:rFonts w:ascii="Arial" w:hAnsi="Arial" w:cs="Arial"/>
                <w:color w:val="000000"/>
                <w:sz w:val="20"/>
                <w:szCs w:val="20"/>
                <w:lang w:eastAsia="pt-BR"/>
              </w:rPr>
              <w:t>64</w:t>
            </w:r>
          </w:p>
        </w:tc>
      </w:tr>
      <w:tr w:rsidR="00270A16" w:rsidRPr="00C320F9" w:rsidTr="00C320F9">
        <w:trPr>
          <w:trHeight w:val="336"/>
        </w:trPr>
        <w:tc>
          <w:tcPr>
            <w:tcW w:w="3103"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bCs/>
                <w:color w:val="000000"/>
                <w:sz w:val="20"/>
                <w:szCs w:val="20"/>
                <w:lang w:eastAsia="pt-BR"/>
              </w:rPr>
            </w:pPr>
            <w:r w:rsidRPr="00C320F9">
              <w:rPr>
                <w:rFonts w:ascii="Arial" w:hAnsi="Arial" w:cs="Arial"/>
                <w:bCs/>
                <w:color w:val="000000"/>
                <w:sz w:val="20"/>
                <w:szCs w:val="20"/>
                <w:lang w:eastAsia="pt-BR"/>
              </w:rPr>
              <w:t>Rafael</w:t>
            </w:r>
            <w:r w:rsidRPr="00C320F9">
              <w:rPr>
                <w:rFonts w:ascii="Arial" w:eastAsia="Arial" w:hAnsi="Arial" w:cs="Arial"/>
                <w:bCs/>
                <w:color w:val="000000"/>
                <w:sz w:val="20"/>
                <w:szCs w:val="20"/>
                <w:lang w:eastAsia="pt-BR"/>
              </w:rPr>
              <w:t xml:space="preserve"> </w:t>
            </w:r>
            <w:r w:rsidRPr="00C320F9">
              <w:rPr>
                <w:rFonts w:ascii="Arial" w:hAnsi="Arial" w:cs="Arial"/>
                <w:bCs/>
                <w:color w:val="000000"/>
                <w:sz w:val="20"/>
                <w:szCs w:val="20"/>
                <w:lang w:eastAsia="pt-BR"/>
              </w:rPr>
              <w:t>Santos</w:t>
            </w:r>
          </w:p>
        </w:tc>
        <w:tc>
          <w:tcPr>
            <w:tcW w:w="1527"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color w:val="000000"/>
                <w:sz w:val="20"/>
                <w:szCs w:val="20"/>
                <w:lang w:eastAsia="pt-BR"/>
              </w:rPr>
            </w:pPr>
            <w:r w:rsidRPr="00C320F9">
              <w:rPr>
                <w:rFonts w:ascii="Arial" w:hAnsi="Arial" w:cs="Arial"/>
                <w:color w:val="000000"/>
                <w:sz w:val="20"/>
                <w:szCs w:val="20"/>
                <w:lang w:eastAsia="pt-BR"/>
              </w:rPr>
              <w:t>Regular</w:t>
            </w:r>
          </w:p>
        </w:tc>
        <w:tc>
          <w:tcPr>
            <w:tcW w:w="2652"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color w:val="000000"/>
                <w:sz w:val="20"/>
                <w:szCs w:val="20"/>
                <w:lang w:eastAsia="pt-BR"/>
              </w:rPr>
            </w:pPr>
            <w:r w:rsidRPr="00C320F9">
              <w:rPr>
                <w:rFonts w:ascii="Arial" w:hAnsi="Arial" w:cs="Arial"/>
                <w:color w:val="000000"/>
                <w:sz w:val="20"/>
                <w:szCs w:val="20"/>
                <w:lang w:eastAsia="pt-BR"/>
              </w:rPr>
              <w:t>00:37,00</w:t>
            </w:r>
          </w:p>
        </w:tc>
        <w:tc>
          <w:tcPr>
            <w:tcW w:w="1721"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color w:val="000000"/>
                <w:sz w:val="20"/>
                <w:szCs w:val="20"/>
                <w:lang w:eastAsia="pt-BR"/>
              </w:rPr>
            </w:pPr>
            <w:r w:rsidRPr="00C320F9">
              <w:rPr>
                <w:rFonts w:ascii="Arial" w:hAnsi="Arial" w:cs="Arial"/>
                <w:color w:val="000000"/>
                <w:sz w:val="20"/>
                <w:szCs w:val="20"/>
                <w:lang w:eastAsia="pt-BR"/>
              </w:rPr>
              <w:t>37</w:t>
            </w:r>
          </w:p>
        </w:tc>
      </w:tr>
      <w:tr w:rsidR="00270A16" w:rsidRPr="00C320F9" w:rsidTr="00C320F9">
        <w:trPr>
          <w:trHeight w:val="336"/>
        </w:trPr>
        <w:tc>
          <w:tcPr>
            <w:tcW w:w="3103"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bCs/>
                <w:color w:val="000000"/>
                <w:sz w:val="20"/>
                <w:szCs w:val="20"/>
                <w:lang w:eastAsia="pt-BR"/>
              </w:rPr>
            </w:pPr>
            <w:r w:rsidRPr="00C320F9">
              <w:rPr>
                <w:rFonts w:ascii="Arial" w:hAnsi="Arial" w:cs="Arial"/>
                <w:bCs/>
                <w:color w:val="000000"/>
                <w:sz w:val="20"/>
                <w:szCs w:val="20"/>
                <w:lang w:eastAsia="pt-BR"/>
              </w:rPr>
              <w:t>Arthur</w:t>
            </w:r>
            <w:r w:rsidRPr="00C320F9">
              <w:rPr>
                <w:rFonts w:ascii="Arial" w:eastAsia="Arial" w:hAnsi="Arial" w:cs="Arial"/>
                <w:bCs/>
                <w:color w:val="000000"/>
                <w:sz w:val="20"/>
                <w:szCs w:val="20"/>
                <w:lang w:eastAsia="pt-BR"/>
              </w:rPr>
              <w:t xml:space="preserve"> </w:t>
            </w:r>
            <w:r w:rsidRPr="00C320F9">
              <w:rPr>
                <w:rFonts w:ascii="Arial" w:hAnsi="Arial" w:cs="Arial"/>
                <w:bCs/>
                <w:color w:val="000000"/>
                <w:sz w:val="20"/>
                <w:szCs w:val="20"/>
                <w:lang w:eastAsia="pt-BR"/>
              </w:rPr>
              <w:t>Passos</w:t>
            </w:r>
          </w:p>
        </w:tc>
        <w:tc>
          <w:tcPr>
            <w:tcW w:w="1527"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color w:val="000000"/>
                <w:sz w:val="20"/>
                <w:szCs w:val="20"/>
                <w:lang w:eastAsia="pt-BR"/>
              </w:rPr>
            </w:pPr>
            <w:r w:rsidRPr="00C320F9">
              <w:rPr>
                <w:rFonts w:ascii="Arial" w:hAnsi="Arial" w:cs="Arial"/>
                <w:color w:val="000000"/>
                <w:sz w:val="20"/>
                <w:szCs w:val="20"/>
                <w:lang w:eastAsia="pt-BR"/>
              </w:rPr>
              <w:t>1as</w:t>
            </w:r>
            <w:r w:rsidRPr="00C320F9">
              <w:rPr>
                <w:rFonts w:ascii="Arial" w:eastAsia="Arial" w:hAnsi="Arial" w:cs="Arial"/>
                <w:color w:val="000000"/>
                <w:sz w:val="20"/>
                <w:szCs w:val="20"/>
                <w:lang w:eastAsia="pt-BR"/>
              </w:rPr>
              <w:t xml:space="preserve"> </w:t>
            </w:r>
            <w:r w:rsidRPr="00C320F9">
              <w:rPr>
                <w:rFonts w:ascii="Arial" w:hAnsi="Arial" w:cs="Arial"/>
                <w:color w:val="000000"/>
                <w:sz w:val="20"/>
                <w:szCs w:val="20"/>
                <w:lang w:eastAsia="pt-BR"/>
              </w:rPr>
              <w:t>vezes</w:t>
            </w:r>
          </w:p>
        </w:tc>
        <w:tc>
          <w:tcPr>
            <w:tcW w:w="2652"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color w:val="000000"/>
                <w:sz w:val="20"/>
                <w:szCs w:val="20"/>
                <w:lang w:eastAsia="pt-BR"/>
              </w:rPr>
            </w:pPr>
            <w:r w:rsidRPr="00C320F9">
              <w:rPr>
                <w:rFonts w:ascii="Arial" w:hAnsi="Arial" w:cs="Arial"/>
                <w:color w:val="000000"/>
                <w:sz w:val="20"/>
                <w:szCs w:val="20"/>
                <w:lang w:eastAsia="pt-BR"/>
              </w:rPr>
              <w:t>01:45,00</w:t>
            </w:r>
          </w:p>
        </w:tc>
        <w:tc>
          <w:tcPr>
            <w:tcW w:w="1721"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color w:val="000000"/>
                <w:sz w:val="20"/>
                <w:szCs w:val="20"/>
                <w:lang w:eastAsia="pt-BR"/>
              </w:rPr>
            </w:pPr>
            <w:r w:rsidRPr="00C320F9">
              <w:rPr>
                <w:rFonts w:ascii="Arial" w:hAnsi="Arial" w:cs="Arial"/>
                <w:color w:val="000000"/>
                <w:sz w:val="20"/>
                <w:szCs w:val="20"/>
                <w:lang w:eastAsia="pt-BR"/>
              </w:rPr>
              <w:t>105</w:t>
            </w:r>
          </w:p>
        </w:tc>
      </w:tr>
      <w:tr w:rsidR="00270A16" w:rsidRPr="00C320F9" w:rsidTr="00C320F9">
        <w:trPr>
          <w:trHeight w:val="336"/>
        </w:trPr>
        <w:tc>
          <w:tcPr>
            <w:tcW w:w="3103"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bCs/>
                <w:color w:val="000000"/>
                <w:sz w:val="20"/>
                <w:szCs w:val="20"/>
                <w:lang w:eastAsia="pt-BR"/>
              </w:rPr>
            </w:pPr>
            <w:r w:rsidRPr="00C320F9">
              <w:rPr>
                <w:rFonts w:ascii="Arial" w:hAnsi="Arial" w:cs="Arial"/>
                <w:bCs/>
                <w:color w:val="000000"/>
                <w:sz w:val="20"/>
                <w:szCs w:val="20"/>
                <w:lang w:eastAsia="pt-BR"/>
              </w:rPr>
              <w:t>Nicolas</w:t>
            </w:r>
            <w:r w:rsidRPr="00C320F9">
              <w:rPr>
                <w:rFonts w:ascii="Arial" w:eastAsia="Arial" w:hAnsi="Arial" w:cs="Arial"/>
                <w:bCs/>
                <w:color w:val="000000"/>
                <w:sz w:val="20"/>
                <w:szCs w:val="20"/>
                <w:lang w:eastAsia="pt-BR"/>
              </w:rPr>
              <w:t xml:space="preserve"> </w:t>
            </w:r>
            <w:r w:rsidRPr="00C320F9">
              <w:rPr>
                <w:rFonts w:ascii="Arial" w:hAnsi="Arial" w:cs="Arial"/>
                <w:bCs/>
                <w:color w:val="000000"/>
                <w:sz w:val="20"/>
                <w:szCs w:val="20"/>
                <w:lang w:eastAsia="pt-BR"/>
              </w:rPr>
              <w:t>Rodrigues</w:t>
            </w:r>
          </w:p>
        </w:tc>
        <w:tc>
          <w:tcPr>
            <w:tcW w:w="1527"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color w:val="000000"/>
                <w:sz w:val="20"/>
                <w:szCs w:val="20"/>
                <w:lang w:eastAsia="pt-BR"/>
              </w:rPr>
            </w:pPr>
            <w:r w:rsidRPr="00C320F9">
              <w:rPr>
                <w:rFonts w:ascii="Arial" w:hAnsi="Arial" w:cs="Arial"/>
                <w:color w:val="000000"/>
                <w:sz w:val="20"/>
                <w:szCs w:val="20"/>
                <w:lang w:eastAsia="pt-BR"/>
              </w:rPr>
              <w:t>Regular</w:t>
            </w:r>
          </w:p>
        </w:tc>
        <w:tc>
          <w:tcPr>
            <w:tcW w:w="2652"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color w:val="000000"/>
                <w:sz w:val="20"/>
                <w:szCs w:val="20"/>
                <w:lang w:eastAsia="pt-BR"/>
              </w:rPr>
            </w:pPr>
            <w:r w:rsidRPr="00C320F9">
              <w:rPr>
                <w:rFonts w:ascii="Arial" w:hAnsi="Arial" w:cs="Arial"/>
                <w:color w:val="000000"/>
                <w:sz w:val="20"/>
                <w:szCs w:val="20"/>
                <w:lang w:eastAsia="pt-BR"/>
              </w:rPr>
              <w:t>00:45,00</w:t>
            </w:r>
          </w:p>
        </w:tc>
        <w:tc>
          <w:tcPr>
            <w:tcW w:w="1721"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color w:val="000000"/>
                <w:sz w:val="20"/>
                <w:szCs w:val="20"/>
                <w:lang w:eastAsia="pt-BR"/>
              </w:rPr>
            </w:pPr>
            <w:r w:rsidRPr="00C320F9">
              <w:rPr>
                <w:rFonts w:ascii="Arial" w:hAnsi="Arial" w:cs="Arial"/>
                <w:color w:val="000000"/>
                <w:sz w:val="20"/>
                <w:szCs w:val="20"/>
                <w:lang w:eastAsia="pt-BR"/>
              </w:rPr>
              <w:t>45</w:t>
            </w:r>
          </w:p>
        </w:tc>
      </w:tr>
      <w:tr w:rsidR="00270A16" w:rsidRPr="00C320F9" w:rsidTr="00C320F9">
        <w:trPr>
          <w:trHeight w:val="336"/>
        </w:trPr>
        <w:tc>
          <w:tcPr>
            <w:tcW w:w="3103"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bCs/>
                <w:color w:val="000000"/>
                <w:sz w:val="20"/>
                <w:szCs w:val="20"/>
                <w:lang w:eastAsia="pt-BR"/>
              </w:rPr>
            </w:pPr>
            <w:r w:rsidRPr="00C320F9">
              <w:rPr>
                <w:rFonts w:ascii="Arial" w:hAnsi="Arial" w:cs="Arial"/>
                <w:bCs/>
                <w:color w:val="000000"/>
                <w:sz w:val="20"/>
                <w:szCs w:val="20"/>
                <w:lang w:eastAsia="pt-BR"/>
              </w:rPr>
              <w:t>Leonardo</w:t>
            </w:r>
            <w:r w:rsidRPr="00C320F9">
              <w:rPr>
                <w:rFonts w:ascii="Arial" w:eastAsia="Arial" w:hAnsi="Arial" w:cs="Arial"/>
                <w:bCs/>
                <w:color w:val="000000"/>
                <w:sz w:val="20"/>
                <w:szCs w:val="20"/>
                <w:lang w:eastAsia="pt-BR"/>
              </w:rPr>
              <w:t xml:space="preserve"> </w:t>
            </w:r>
            <w:r w:rsidRPr="00C320F9">
              <w:rPr>
                <w:rFonts w:ascii="Arial" w:hAnsi="Arial" w:cs="Arial"/>
                <w:bCs/>
                <w:color w:val="000000"/>
                <w:sz w:val="20"/>
                <w:szCs w:val="20"/>
                <w:lang w:eastAsia="pt-BR"/>
              </w:rPr>
              <w:t>Oliveira</w:t>
            </w:r>
          </w:p>
        </w:tc>
        <w:tc>
          <w:tcPr>
            <w:tcW w:w="1527"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color w:val="000000"/>
                <w:sz w:val="20"/>
                <w:szCs w:val="20"/>
                <w:lang w:eastAsia="pt-BR"/>
              </w:rPr>
            </w:pPr>
            <w:r w:rsidRPr="00C320F9">
              <w:rPr>
                <w:rFonts w:ascii="Arial" w:hAnsi="Arial" w:cs="Arial"/>
                <w:color w:val="000000"/>
                <w:sz w:val="20"/>
                <w:szCs w:val="20"/>
                <w:lang w:eastAsia="pt-BR"/>
              </w:rPr>
              <w:t>1as</w:t>
            </w:r>
            <w:r w:rsidRPr="00C320F9">
              <w:rPr>
                <w:rFonts w:ascii="Arial" w:eastAsia="Arial" w:hAnsi="Arial" w:cs="Arial"/>
                <w:color w:val="000000"/>
                <w:sz w:val="20"/>
                <w:szCs w:val="20"/>
                <w:lang w:eastAsia="pt-BR"/>
              </w:rPr>
              <w:t xml:space="preserve"> </w:t>
            </w:r>
            <w:r w:rsidRPr="00C320F9">
              <w:rPr>
                <w:rFonts w:ascii="Arial" w:hAnsi="Arial" w:cs="Arial"/>
                <w:color w:val="000000"/>
                <w:sz w:val="20"/>
                <w:szCs w:val="20"/>
                <w:lang w:eastAsia="pt-BR"/>
              </w:rPr>
              <w:t>vezes</w:t>
            </w:r>
          </w:p>
        </w:tc>
        <w:tc>
          <w:tcPr>
            <w:tcW w:w="2652"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color w:val="000000"/>
                <w:sz w:val="20"/>
                <w:szCs w:val="20"/>
                <w:lang w:eastAsia="pt-BR"/>
              </w:rPr>
            </w:pPr>
            <w:r w:rsidRPr="00C320F9">
              <w:rPr>
                <w:rFonts w:ascii="Arial" w:hAnsi="Arial" w:cs="Arial"/>
                <w:color w:val="000000"/>
                <w:sz w:val="20"/>
                <w:szCs w:val="20"/>
                <w:lang w:eastAsia="pt-BR"/>
              </w:rPr>
              <w:t>00:54,00</w:t>
            </w:r>
          </w:p>
        </w:tc>
        <w:tc>
          <w:tcPr>
            <w:tcW w:w="1721"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color w:val="000000"/>
                <w:sz w:val="20"/>
                <w:szCs w:val="20"/>
                <w:lang w:eastAsia="pt-BR"/>
              </w:rPr>
            </w:pPr>
            <w:r w:rsidRPr="00C320F9">
              <w:rPr>
                <w:rFonts w:ascii="Arial" w:hAnsi="Arial" w:cs="Arial"/>
                <w:color w:val="000000"/>
                <w:sz w:val="20"/>
                <w:szCs w:val="20"/>
                <w:lang w:eastAsia="pt-BR"/>
              </w:rPr>
              <w:t>54</w:t>
            </w:r>
          </w:p>
        </w:tc>
      </w:tr>
      <w:tr w:rsidR="00270A16" w:rsidRPr="00C320F9" w:rsidTr="00C320F9">
        <w:trPr>
          <w:trHeight w:val="336"/>
        </w:trPr>
        <w:tc>
          <w:tcPr>
            <w:tcW w:w="3103" w:type="dxa"/>
            <w:tcBorders>
              <w:top w:val="nil"/>
              <w:left w:val="nil"/>
              <w:bottom w:val="single" w:sz="4" w:space="0" w:color="auto"/>
              <w:right w:val="nil"/>
            </w:tcBorders>
            <w:vAlign w:val="center"/>
          </w:tcPr>
          <w:p w:rsidR="00270A16" w:rsidRPr="00C320F9" w:rsidRDefault="00270A16" w:rsidP="00C320F9">
            <w:pPr>
              <w:suppressAutoHyphens w:val="0"/>
              <w:snapToGrid w:val="0"/>
              <w:rPr>
                <w:rFonts w:ascii="Arial" w:hAnsi="Arial" w:cs="Arial"/>
                <w:bCs/>
                <w:color w:val="000000"/>
                <w:sz w:val="20"/>
                <w:szCs w:val="20"/>
                <w:lang w:eastAsia="pt-BR"/>
              </w:rPr>
            </w:pPr>
            <w:r w:rsidRPr="00C320F9">
              <w:rPr>
                <w:rFonts w:ascii="Arial" w:hAnsi="Arial" w:cs="Arial"/>
                <w:bCs/>
                <w:color w:val="000000"/>
                <w:sz w:val="20"/>
                <w:szCs w:val="20"/>
                <w:lang w:eastAsia="pt-BR"/>
              </w:rPr>
              <w:t>Cauã</w:t>
            </w:r>
            <w:r w:rsidRPr="00C320F9">
              <w:rPr>
                <w:rFonts w:ascii="Arial" w:eastAsia="Arial" w:hAnsi="Arial" w:cs="Arial"/>
                <w:bCs/>
                <w:color w:val="000000"/>
                <w:sz w:val="20"/>
                <w:szCs w:val="20"/>
                <w:lang w:eastAsia="pt-BR"/>
              </w:rPr>
              <w:t xml:space="preserve"> </w:t>
            </w:r>
            <w:r w:rsidRPr="00C320F9">
              <w:rPr>
                <w:rFonts w:ascii="Arial" w:hAnsi="Arial" w:cs="Arial"/>
                <w:bCs/>
                <w:color w:val="000000"/>
                <w:sz w:val="20"/>
                <w:szCs w:val="20"/>
                <w:lang w:eastAsia="pt-BR"/>
              </w:rPr>
              <w:t>Monteiro</w:t>
            </w:r>
          </w:p>
        </w:tc>
        <w:tc>
          <w:tcPr>
            <w:tcW w:w="1527" w:type="dxa"/>
            <w:tcBorders>
              <w:top w:val="nil"/>
              <w:left w:val="nil"/>
              <w:bottom w:val="single" w:sz="4" w:space="0" w:color="auto"/>
              <w:right w:val="nil"/>
            </w:tcBorders>
            <w:vAlign w:val="center"/>
          </w:tcPr>
          <w:p w:rsidR="00270A16" w:rsidRPr="00C320F9" w:rsidRDefault="00270A16" w:rsidP="00C320F9">
            <w:pPr>
              <w:suppressAutoHyphens w:val="0"/>
              <w:snapToGrid w:val="0"/>
              <w:rPr>
                <w:rFonts w:ascii="Arial" w:hAnsi="Arial" w:cs="Arial"/>
                <w:color w:val="000000"/>
                <w:sz w:val="20"/>
                <w:szCs w:val="20"/>
                <w:lang w:eastAsia="pt-BR"/>
              </w:rPr>
            </w:pPr>
            <w:r w:rsidRPr="00C320F9">
              <w:rPr>
                <w:rFonts w:ascii="Arial" w:hAnsi="Arial" w:cs="Arial"/>
                <w:color w:val="000000"/>
                <w:sz w:val="20"/>
                <w:szCs w:val="20"/>
                <w:lang w:eastAsia="pt-BR"/>
              </w:rPr>
              <w:t>Regular</w:t>
            </w:r>
          </w:p>
        </w:tc>
        <w:tc>
          <w:tcPr>
            <w:tcW w:w="2652" w:type="dxa"/>
            <w:tcBorders>
              <w:top w:val="nil"/>
              <w:left w:val="nil"/>
              <w:bottom w:val="single" w:sz="4" w:space="0" w:color="auto"/>
              <w:right w:val="nil"/>
            </w:tcBorders>
            <w:vAlign w:val="center"/>
          </w:tcPr>
          <w:p w:rsidR="00270A16" w:rsidRPr="00C320F9" w:rsidRDefault="00270A16" w:rsidP="00C320F9">
            <w:pPr>
              <w:suppressAutoHyphens w:val="0"/>
              <w:snapToGrid w:val="0"/>
              <w:rPr>
                <w:rFonts w:ascii="Arial" w:hAnsi="Arial" w:cs="Arial"/>
                <w:color w:val="000000"/>
                <w:sz w:val="20"/>
                <w:szCs w:val="20"/>
                <w:lang w:eastAsia="pt-BR"/>
              </w:rPr>
            </w:pPr>
            <w:r w:rsidRPr="00C320F9">
              <w:rPr>
                <w:rFonts w:ascii="Arial" w:hAnsi="Arial" w:cs="Arial"/>
                <w:color w:val="000000"/>
                <w:sz w:val="20"/>
                <w:szCs w:val="20"/>
                <w:lang w:eastAsia="pt-BR"/>
              </w:rPr>
              <w:t>00:31,00</w:t>
            </w:r>
          </w:p>
        </w:tc>
        <w:tc>
          <w:tcPr>
            <w:tcW w:w="1721" w:type="dxa"/>
            <w:tcBorders>
              <w:top w:val="nil"/>
              <w:left w:val="nil"/>
              <w:bottom w:val="single" w:sz="4" w:space="0" w:color="auto"/>
              <w:right w:val="nil"/>
            </w:tcBorders>
            <w:vAlign w:val="center"/>
          </w:tcPr>
          <w:p w:rsidR="00270A16" w:rsidRPr="00C320F9" w:rsidRDefault="00270A16" w:rsidP="00C320F9">
            <w:pPr>
              <w:suppressAutoHyphens w:val="0"/>
              <w:snapToGrid w:val="0"/>
              <w:rPr>
                <w:rFonts w:ascii="Arial" w:hAnsi="Arial" w:cs="Arial"/>
                <w:color w:val="000000"/>
                <w:sz w:val="20"/>
                <w:szCs w:val="20"/>
                <w:lang w:eastAsia="pt-BR"/>
              </w:rPr>
            </w:pPr>
            <w:r w:rsidRPr="00C320F9">
              <w:rPr>
                <w:rFonts w:ascii="Arial" w:hAnsi="Arial" w:cs="Arial"/>
                <w:color w:val="000000"/>
                <w:sz w:val="20"/>
                <w:szCs w:val="20"/>
                <w:lang w:eastAsia="pt-BR"/>
              </w:rPr>
              <w:t>31</w:t>
            </w:r>
          </w:p>
        </w:tc>
      </w:tr>
      <w:tr w:rsidR="00270A16" w:rsidRPr="00C320F9" w:rsidTr="00C320F9">
        <w:trPr>
          <w:trHeight w:val="336"/>
        </w:trPr>
        <w:tc>
          <w:tcPr>
            <w:tcW w:w="7282" w:type="dxa"/>
            <w:gridSpan w:val="3"/>
            <w:tcBorders>
              <w:top w:val="single" w:sz="4" w:space="0" w:color="auto"/>
              <w:left w:val="nil"/>
              <w:bottom w:val="single" w:sz="4" w:space="0" w:color="auto"/>
              <w:right w:val="nil"/>
            </w:tcBorders>
            <w:vAlign w:val="center"/>
          </w:tcPr>
          <w:p w:rsidR="00270A16" w:rsidRPr="00C320F9" w:rsidRDefault="00270A16" w:rsidP="00C320F9">
            <w:pPr>
              <w:suppressAutoHyphens w:val="0"/>
              <w:snapToGrid w:val="0"/>
              <w:rPr>
                <w:rFonts w:ascii="Arial" w:hAnsi="Arial" w:cs="Arial"/>
                <w:b/>
                <w:bCs/>
                <w:color w:val="000000"/>
                <w:sz w:val="20"/>
                <w:szCs w:val="20"/>
                <w:lang w:eastAsia="pt-BR"/>
              </w:rPr>
            </w:pPr>
            <w:r w:rsidRPr="00C320F9">
              <w:rPr>
                <w:rFonts w:ascii="Arial" w:hAnsi="Arial" w:cs="Arial"/>
                <w:b/>
                <w:bCs/>
                <w:color w:val="000000"/>
                <w:sz w:val="20"/>
                <w:szCs w:val="20"/>
                <w:lang w:eastAsia="pt-BR"/>
              </w:rPr>
              <w:t>TOTAL</w:t>
            </w:r>
          </w:p>
        </w:tc>
        <w:tc>
          <w:tcPr>
            <w:tcW w:w="1721" w:type="dxa"/>
            <w:tcBorders>
              <w:top w:val="single" w:sz="4" w:space="0" w:color="auto"/>
              <w:left w:val="nil"/>
              <w:bottom w:val="single" w:sz="4" w:space="0" w:color="auto"/>
              <w:right w:val="nil"/>
            </w:tcBorders>
            <w:vAlign w:val="center"/>
          </w:tcPr>
          <w:p w:rsidR="00270A16" w:rsidRPr="00C320F9" w:rsidRDefault="00270A16" w:rsidP="00C320F9">
            <w:pPr>
              <w:suppressAutoHyphens w:val="0"/>
              <w:snapToGrid w:val="0"/>
              <w:rPr>
                <w:rFonts w:ascii="Arial" w:hAnsi="Arial" w:cs="Arial"/>
                <w:b/>
                <w:bCs/>
                <w:color w:val="000000"/>
                <w:sz w:val="20"/>
                <w:szCs w:val="20"/>
                <w:lang w:eastAsia="pt-BR"/>
              </w:rPr>
            </w:pPr>
            <w:r w:rsidRPr="00C320F9">
              <w:rPr>
                <w:rFonts w:ascii="Arial" w:hAnsi="Arial" w:cs="Arial"/>
                <w:b/>
                <w:bCs/>
                <w:color w:val="000000"/>
                <w:sz w:val="20"/>
                <w:szCs w:val="20"/>
                <w:lang w:eastAsia="pt-BR"/>
              </w:rPr>
              <w:t>1052</w:t>
            </w:r>
          </w:p>
        </w:tc>
      </w:tr>
      <w:tr w:rsidR="00270A16" w:rsidRPr="00C320F9" w:rsidTr="00C320F9">
        <w:trPr>
          <w:trHeight w:val="336"/>
        </w:trPr>
        <w:tc>
          <w:tcPr>
            <w:tcW w:w="7282" w:type="dxa"/>
            <w:gridSpan w:val="3"/>
            <w:tcBorders>
              <w:left w:val="nil"/>
              <w:right w:val="nil"/>
            </w:tcBorders>
            <w:vAlign w:val="center"/>
          </w:tcPr>
          <w:p w:rsidR="00270A16" w:rsidRPr="00C320F9" w:rsidRDefault="00270A16" w:rsidP="00C320F9">
            <w:pPr>
              <w:suppressAutoHyphens w:val="0"/>
              <w:snapToGrid w:val="0"/>
              <w:rPr>
                <w:rFonts w:ascii="Arial" w:hAnsi="Arial" w:cs="Arial"/>
                <w:b/>
                <w:bCs/>
                <w:color w:val="000000"/>
                <w:sz w:val="20"/>
                <w:szCs w:val="20"/>
                <w:lang w:eastAsia="pt-BR"/>
              </w:rPr>
            </w:pPr>
            <w:r w:rsidRPr="00C320F9">
              <w:rPr>
                <w:rFonts w:ascii="Arial" w:hAnsi="Arial" w:cs="Arial"/>
                <w:b/>
                <w:bCs/>
                <w:color w:val="000000"/>
                <w:sz w:val="20"/>
                <w:szCs w:val="20"/>
                <w:lang w:eastAsia="pt-BR"/>
              </w:rPr>
              <w:t>Média</w:t>
            </w:r>
          </w:p>
        </w:tc>
        <w:tc>
          <w:tcPr>
            <w:tcW w:w="1721" w:type="dxa"/>
            <w:tcBorders>
              <w:left w:val="nil"/>
              <w:right w:val="nil"/>
            </w:tcBorders>
            <w:vAlign w:val="center"/>
          </w:tcPr>
          <w:p w:rsidR="00270A16" w:rsidRPr="00C320F9" w:rsidRDefault="00270A16" w:rsidP="00C320F9">
            <w:pPr>
              <w:suppressAutoHyphens w:val="0"/>
              <w:snapToGrid w:val="0"/>
              <w:rPr>
                <w:rFonts w:ascii="Arial" w:hAnsi="Arial" w:cs="Arial"/>
                <w:b/>
                <w:bCs/>
                <w:color w:val="000000"/>
                <w:sz w:val="20"/>
                <w:szCs w:val="20"/>
                <w:lang w:eastAsia="pt-BR"/>
              </w:rPr>
            </w:pPr>
            <w:r w:rsidRPr="00C320F9">
              <w:rPr>
                <w:rFonts w:ascii="Arial" w:hAnsi="Arial" w:cs="Arial"/>
                <w:b/>
                <w:bCs/>
                <w:color w:val="000000"/>
                <w:sz w:val="20"/>
                <w:szCs w:val="20"/>
                <w:lang w:eastAsia="pt-BR"/>
              </w:rPr>
              <w:t>70,13</w:t>
            </w:r>
          </w:p>
        </w:tc>
      </w:tr>
    </w:tbl>
    <w:p w:rsidR="00270A16" w:rsidRDefault="00270A16" w:rsidP="00C320F9">
      <w:pPr>
        <w:pStyle w:val="PargrafoTCC"/>
      </w:pPr>
    </w:p>
    <w:p w:rsidR="00270A16" w:rsidRDefault="00270A16" w:rsidP="00C320F9">
      <w:pPr>
        <w:pStyle w:val="ndicedeilustraoTCC"/>
      </w:pPr>
      <w:bookmarkStart w:id="284" w:name="_Toc379144182"/>
      <w:r>
        <w:rPr>
          <w:b/>
        </w:rPr>
        <w:t>Tabela</w:t>
      </w:r>
      <w:r>
        <w:rPr>
          <w:rFonts w:eastAsia="Arial"/>
          <w:b/>
        </w:rPr>
        <w:t xml:space="preserve"> </w:t>
      </w:r>
      <w:r>
        <w:rPr>
          <w:b/>
        </w:rPr>
        <w:fldChar w:fldCharType="begin"/>
      </w:r>
      <w:r>
        <w:rPr>
          <w:b/>
        </w:rPr>
        <w:instrText xml:space="preserve"> SEQ "Tabela" \*Arabic </w:instrText>
      </w:r>
      <w:r>
        <w:rPr>
          <w:b/>
        </w:rPr>
        <w:fldChar w:fldCharType="separate"/>
      </w:r>
      <w:r w:rsidR="00B76AE8">
        <w:rPr>
          <w:b/>
          <w:noProof/>
        </w:rPr>
        <w:t>2</w:t>
      </w:r>
      <w:r>
        <w:rPr>
          <w:b/>
        </w:rPr>
        <w:fldChar w:fldCharType="end"/>
      </w:r>
      <w:r>
        <w:rPr>
          <w:b/>
        </w:rPr>
        <w:t>.</w:t>
      </w:r>
      <w:r>
        <w:rPr>
          <w:rFonts w:eastAsia="Arial"/>
        </w:rPr>
        <w:t xml:space="preserve"> </w:t>
      </w:r>
      <w:r>
        <w:t>Tempos</w:t>
      </w:r>
      <w:r>
        <w:rPr>
          <w:rFonts w:eastAsia="Arial"/>
        </w:rPr>
        <w:t xml:space="preserve"> </w:t>
      </w:r>
      <w:r>
        <w:t>de</w:t>
      </w:r>
      <w:r>
        <w:rPr>
          <w:rFonts w:eastAsia="Arial"/>
        </w:rPr>
        <w:t xml:space="preserve"> </w:t>
      </w:r>
      <w:r>
        <w:t>busca</w:t>
      </w:r>
      <w:r>
        <w:rPr>
          <w:rFonts w:eastAsia="Arial"/>
        </w:rPr>
        <w:t xml:space="preserve"> </w:t>
      </w:r>
      <w:r>
        <w:t>utilizando</w:t>
      </w:r>
      <w:r>
        <w:rPr>
          <w:rFonts w:eastAsia="Arial"/>
        </w:rPr>
        <w:t xml:space="preserve"> </w:t>
      </w:r>
      <w:r>
        <w:t>o</w:t>
      </w:r>
      <w:r>
        <w:rPr>
          <w:rFonts w:eastAsia="Arial"/>
        </w:rPr>
        <w:t xml:space="preserve"> </w:t>
      </w:r>
      <w:r>
        <w:t>WebClínica</w:t>
      </w:r>
      <w:bookmarkEnd w:id="284"/>
    </w:p>
    <w:tbl>
      <w:tblPr>
        <w:tblW w:w="0" w:type="auto"/>
        <w:tblInd w:w="108" w:type="dxa"/>
        <w:shd w:val="clear" w:color="auto" w:fill="FFFFFF" w:themeFill="background1"/>
        <w:tblLayout w:type="fixed"/>
        <w:tblLook w:val="0000" w:firstRow="0" w:lastRow="0" w:firstColumn="0" w:lastColumn="0" w:noHBand="0" w:noVBand="0"/>
      </w:tblPr>
      <w:tblGrid>
        <w:gridCol w:w="3739"/>
        <w:gridCol w:w="1531"/>
        <w:gridCol w:w="2112"/>
        <w:gridCol w:w="112"/>
        <w:gridCol w:w="1509"/>
      </w:tblGrid>
      <w:tr w:rsidR="00270A16" w:rsidRPr="00C320F9" w:rsidTr="00C320F9">
        <w:trPr>
          <w:trHeight w:val="315"/>
        </w:trPr>
        <w:tc>
          <w:tcPr>
            <w:tcW w:w="9003" w:type="dxa"/>
            <w:gridSpan w:val="5"/>
            <w:tcBorders>
              <w:top w:val="single" w:sz="8" w:space="0" w:color="808080"/>
            </w:tcBorders>
            <w:shd w:val="clear" w:color="auto" w:fill="FFFFFF" w:themeFill="background1"/>
            <w:vAlign w:val="center"/>
          </w:tcPr>
          <w:p w:rsidR="00270A16" w:rsidRPr="00C320F9" w:rsidRDefault="00270A16" w:rsidP="00C320F9">
            <w:pPr>
              <w:suppressAutoHyphens w:val="0"/>
              <w:snapToGrid w:val="0"/>
              <w:jc w:val="center"/>
              <w:rPr>
                <w:rFonts w:ascii="Arial" w:hAnsi="Arial" w:cs="Arial"/>
                <w:b/>
                <w:bCs/>
                <w:sz w:val="20"/>
                <w:szCs w:val="20"/>
                <w:lang w:eastAsia="pt-BR"/>
              </w:rPr>
            </w:pPr>
            <w:r w:rsidRPr="00C320F9">
              <w:rPr>
                <w:rFonts w:ascii="Arial" w:hAnsi="Arial" w:cs="Arial"/>
                <w:b/>
                <w:bCs/>
                <w:sz w:val="20"/>
                <w:szCs w:val="20"/>
                <w:lang w:eastAsia="pt-BR"/>
              </w:rPr>
              <w:t>SISTEMA</w:t>
            </w:r>
          </w:p>
        </w:tc>
      </w:tr>
      <w:tr w:rsidR="00270A16" w:rsidRPr="00C320F9" w:rsidTr="00C320F9">
        <w:trPr>
          <w:trHeight w:val="315"/>
        </w:trPr>
        <w:tc>
          <w:tcPr>
            <w:tcW w:w="3739" w:type="dxa"/>
            <w:tcBorders>
              <w:bottom w:val="single" w:sz="4" w:space="0" w:color="auto"/>
            </w:tcBorders>
            <w:shd w:val="clear" w:color="auto" w:fill="FFFFFF" w:themeFill="background1"/>
            <w:vAlign w:val="center"/>
          </w:tcPr>
          <w:p w:rsidR="00270A16" w:rsidRPr="00C320F9" w:rsidRDefault="00270A16" w:rsidP="00C320F9">
            <w:pPr>
              <w:suppressAutoHyphens w:val="0"/>
              <w:snapToGrid w:val="0"/>
              <w:rPr>
                <w:rFonts w:ascii="Arial" w:hAnsi="Arial" w:cs="Arial"/>
                <w:b/>
                <w:bCs/>
                <w:sz w:val="20"/>
                <w:szCs w:val="20"/>
                <w:lang w:eastAsia="pt-BR"/>
              </w:rPr>
            </w:pPr>
            <w:r w:rsidRPr="00C320F9">
              <w:rPr>
                <w:rFonts w:ascii="Arial" w:hAnsi="Arial" w:cs="Arial"/>
                <w:b/>
                <w:bCs/>
                <w:sz w:val="20"/>
                <w:szCs w:val="20"/>
                <w:lang w:eastAsia="pt-BR"/>
              </w:rPr>
              <w:t>Nome</w:t>
            </w:r>
          </w:p>
        </w:tc>
        <w:tc>
          <w:tcPr>
            <w:tcW w:w="1531" w:type="dxa"/>
            <w:tcBorders>
              <w:bottom w:val="single" w:sz="4" w:space="0" w:color="auto"/>
            </w:tcBorders>
            <w:shd w:val="clear" w:color="auto" w:fill="FFFFFF" w:themeFill="background1"/>
            <w:vAlign w:val="center"/>
          </w:tcPr>
          <w:p w:rsidR="00270A16" w:rsidRPr="00C320F9" w:rsidRDefault="00270A16" w:rsidP="00C320F9">
            <w:pPr>
              <w:suppressAutoHyphens w:val="0"/>
              <w:snapToGrid w:val="0"/>
              <w:rPr>
                <w:rFonts w:ascii="Arial" w:hAnsi="Arial" w:cs="Arial"/>
                <w:b/>
                <w:bCs/>
                <w:i/>
                <w:sz w:val="20"/>
                <w:szCs w:val="20"/>
                <w:lang w:eastAsia="pt-BR"/>
              </w:rPr>
            </w:pPr>
            <w:r w:rsidRPr="00C320F9">
              <w:rPr>
                <w:rFonts w:ascii="Arial" w:hAnsi="Arial" w:cs="Arial"/>
                <w:b/>
                <w:bCs/>
                <w:i/>
                <w:sz w:val="20"/>
                <w:szCs w:val="20"/>
                <w:lang w:eastAsia="pt-BR"/>
              </w:rPr>
              <w:t>Status</w:t>
            </w:r>
          </w:p>
        </w:tc>
        <w:tc>
          <w:tcPr>
            <w:tcW w:w="2224" w:type="dxa"/>
            <w:gridSpan w:val="2"/>
            <w:tcBorders>
              <w:bottom w:val="single" w:sz="4" w:space="0" w:color="auto"/>
            </w:tcBorders>
            <w:shd w:val="clear" w:color="auto" w:fill="FFFFFF" w:themeFill="background1"/>
            <w:vAlign w:val="center"/>
          </w:tcPr>
          <w:p w:rsidR="00270A16" w:rsidRPr="00C320F9" w:rsidRDefault="00270A16" w:rsidP="00C320F9">
            <w:pPr>
              <w:suppressAutoHyphens w:val="0"/>
              <w:snapToGrid w:val="0"/>
              <w:rPr>
                <w:rFonts w:ascii="Arial" w:hAnsi="Arial" w:cs="Arial"/>
                <w:b/>
                <w:bCs/>
                <w:sz w:val="20"/>
                <w:szCs w:val="20"/>
                <w:lang w:eastAsia="pt-BR"/>
              </w:rPr>
            </w:pPr>
            <w:r w:rsidRPr="00C320F9">
              <w:rPr>
                <w:rFonts w:ascii="Arial" w:hAnsi="Arial" w:cs="Arial"/>
                <w:b/>
                <w:bCs/>
                <w:sz w:val="20"/>
                <w:szCs w:val="20"/>
                <w:lang w:eastAsia="pt-BR"/>
              </w:rPr>
              <w:t>Tempo</w:t>
            </w:r>
            <w:r w:rsidRPr="00C320F9">
              <w:rPr>
                <w:rFonts w:ascii="Arial" w:eastAsia="Arial" w:hAnsi="Arial" w:cs="Arial"/>
                <w:b/>
                <w:bCs/>
                <w:sz w:val="20"/>
                <w:szCs w:val="20"/>
                <w:lang w:eastAsia="pt-BR"/>
              </w:rPr>
              <w:t xml:space="preserve"> </w:t>
            </w:r>
            <w:r w:rsidRPr="00C320F9">
              <w:rPr>
                <w:rFonts w:ascii="Arial" w:hAnsi="Arial" w:cs="Arial"/>
                <w:b/>
                <w:bCs/>
                <w:sz w:val="20"/>
                <w:szCs w:val="20"/>
                <w:lang w:eastAsia="pt-BR"/>
              </w:rPr>
              <w:t>(mm:ss)</w:t>
            </w:r>
          </w:p>
        </w:tc>
        <w:tc>
          <w:tcPr>
            <w:tcW w:w="1509" w:type="dxa"/>
            <w:tcBorders>
              <w:bottom w:val="single" w:sz="4" w:space="0" w:color="auto"/>
            </w:tcBorders>
            <w:shd w:val="clear" w:color="auto" w:fill="FFFFFF" w:themeFill="background1"/>
            <w:vAlign w:val="center"/>
          </w:tcPr>
          <w:p w:rsidR="00270A16" w:rsidRPr="00C320F9" w:rsidRDefault="00270A16" w:rsidP="00C320F9">
            <w:pPr>
              <w:suppressAutoHyphens w:val="0"/>
              <w:snapToGrid w:val="0"/>
              <w:rPr>
                <w:rFonts w:ascii="Arial" w:hAnsi="Arial" w:cs="Arial"/>
                <w:b/>
                <w:bCs/>
                <w:sz w:val="20"/>
                <w:szCs w:val="20"/>
                <w:lang w:eastAsia="pt-BR"/>
              </w:rPr>
            </w:pPr>
            <w:r w:rsidRPr="00C320F9">
              <w:rPr>
                <w:rFonts w:ascii="Arial" w:hAnsi="Arial" w:cs="Arial"/>
                <w:b/>
                <w:bCs/>
                <w:sz w:val="20"/>
                <w:szCs w:val="20"/>
                <w:lang w:eastAsia="pt-BR"/>
              </w:rPr>
              <w:t>Tempo(s)</w:t>
            </w:r>
          </w:p>
        </w:tc>
      </w:tr>
      <w:tr w:rsidR="00270A16" w:rsidRPr="00C320F9" w:rsidTr="00C320F9">
        <w:trPr>
          <w:trHeight w:val="315"/>
        </w:trPr>
        <w:tc>
          <w:tcPr>
            <w:tcW w:w="3739" w:type="dxa"/>
            <w:tcBorders>
              <w:top w:val="single" w:sz="4" w:space="0" w:color="auto"/>
            </w:tcBorders>
            <w:shd w:val="clear" w:color="auto" w:fill="FFFFFF" w:themeFill="background1"/>
            <w:vAlign w:val="center"/>
          </w:tcPr>
          <w:p w:rsidR="00270A16" w:rsidRPr="00C320F9" w:rsidRDefault="00270A16" w:rsidP="00C320F9">
            <w:pPr>
              <w:suppressAutoHyphens w:val="0"/>
              <w:snapToGrid w:val="0"/>
              <w:rPr>
                <w:rFonts w:ascii="Arial" w:hAnsi="Arial" w:cs="Arial"/>
                <w:bCs/>
                <w:sz w:val="20"/>
                <w:szCs w:val="20"/>
                <w:lang w:eastAsia="pt-BR"/>
              </w:rPr>
            </w:pPr>
            <w:r w:rsidRPr="00C320F9">
              <w:rPr>
                <w:rFonts w:ascii="Arial" w:hAnsi="Arial" w:cs="Arial"/>
                <w:bCs/>
                <w:sz w:val="20"/>
                <w:szCs w:val="20"/>
                <w:lang w:eastAsia="pt-BR"/>
              </w:rPr>
              <w:t>Maria</w:t>
            </w:r>
            <w:r w:rsidRPr="00C320F9">
              <w:rPr>
                <w:rFonts w:ascii="Arial" w:eastAsia="Arial" w:hAnsi="Arial" w:cs="Arial"/>
                <w:bCs/>
                <w:sz w:val="20"/>
                <w:szCs w:val="20"/>
                <w:lang w:eastAsia="pt-BR"/>
              </w:rPr>
              <w:t xml:space="preserve"> </w:t>
            </w:r>
            <w:r w:rsidRPr="00C320F9">
              <w:rPr>
                <w:rFonts w:ascii="Arial" w:hAnsi="Arial" w:cs="Arial"/>
                <w:bCs/>
                <w:sz w:val="20"/>
                <w:szCs w:val="20"/>
                <w:lang w:eastAsia="pt-BR"/>
              </w:rPr>
              <w:t>Luisa</w:t>
            </w:r>
            <w:r w:rsidRPr="00C320F9">
              <w:rPr>
                <w:rFonts w:ascii="Arial" w:eastAsia="Arial" w:hAnsi="Arial" w:cs="Arial"/>
                <w:bCs/>
                <w:sz w:val="20"/>
                <w:szCs w:val="20"/>
                <w:lang w:eastAsia="pt-BR"/>
              </w:rPr>
              <w:t xml:space="preserve"> </w:t>
            </w:r>
            <w:r w:rsidRPr="00C320F9">
              <w:rPr>
                <w:rFonts w:ascii="Arial" w:hAnsi="Arial" w:cs="Arial"/>
                <w:bCs/>
                <w:sz w:val="20"/>
                <w:szCs w:val="20"/>
                <w:lang w:eastAsia="pt-BR"/>
              </w:rPr>
              <w:t>Chiste</w:t>
            </w:r>
          </w:p>
        </w:tc>
        <w:tc>
          <w:tcPr>
            <w:tcW w:w="1531" w:type="dxa"/>
            <w:tcBorders>
              <w:top w:val="single" w:sz="4" w:space="0" w:color="auto"/>
            </w:tcBorders>
            <w:shd w:val="clear" w:color="auto" w:fill="FFFFFF" w:themeFill="background1"/>
            <w:vAlign w:val="center"/>
          </w:tcPr>
          <w:p w:rsidR="00270A16" w:rsidRPr="00C320F9" w:rsidRDefault="00270A16" w:rsidP="00C320F9">
            <w:pPr>
              <w:suppressAutoHyphens w:val="0"/>
              <w:snapToGrid w:val="0"/>
              <w:rPr>
                <w:rFonts w:ascii="Arial" w:hAnsi="Arial" w:cs="Arial"/>
                <w:sz w:val="20"/>
                <w:szCs w:val="20"/>
                <w:lang w:eastAsia="pt-BR"/>
              </w:rPr>
            </w:pPr>
            <w:r w:rsidRPr="00C320F9">
              <w:rPr>
                <w:rFonts w:ascii="Arial" w:hAnsi="Arial" w:cs="Arial"/>
                <w:sz w:val="20"/>
                <w:szCs w:val="20"/>
                <w:lang w:eastAsia="pt-BR"/>
              </w:rPr>
              <w:t>1as</w:t>
            </w:r>
            <w:r w:rsidRPr="00C320F9">
              <w:rPr>
                <w:rFonts w:ascii="Arial" w:eastAsia="Arial" w:hAnsi="Arial" w:cs="Arial"/>
                <w:sz w:val="20"/>
                <w:szCs w:val="20"/>
                <w:lang w:eastAsia="pt-BR"/>
              </w:rPr>
              <w:t xml:space="preserve"> </w:t>
            </w:r>
            <w:r w:rsidRPr="00C320F9">
              <w:rPr>
                <w:rFonts w:ascii="Arial" w:hAnsi="Arial" w:cs="Arial"/>
                <w:sz w:val="20"/>
                <w:szCs w:val="20"/>
                <w:lang w:eastAsia="pt-BR"/>
              </w:rPr>
              <w:t>vezes</w:t>
            </w:r>
          </w:p>
        </w:tc>
        <w:tc>
          <w:tcPr>
            <w:tcW w:w="2112" w:type="dxa"/>
            <w:tcBorders>
              <w:top w:val="single" w:sz="4" w:space="0" w:color="auto"/>
            </w:tcBorders>
            <w:shd w:val="clear" w:color="auto" w:fill="FFFFFF" w:themeFill="background1"/>
            <w:vAlign w:val="center"/>
          </w:tcPr>
          <w:p w:rsidR="00270A16" w:rsidRPr="00C320F9" w:rsidRDefault="00270A16" w:rsidP="00C320F9">
            <w:pPr>
              <w:suppressAutoHyphens w:val="0"/>
              <w:snapToGrid w:val="0"/>
              <w:rPr>
                <w:rFonts w:ascii="Arial" w:hAnsi="Arial" w:cs="Arial"/>
                <w:sz w:val="20"/>
                <w:szCs w:val="20"/>
                <w:lang w:eastAsia="pt-BR"/>
              </w:rPr>
            </w:pPr>
            <w:r w:rsidRPr="00C320F9">
              <w:rPr>
                <w:rFonts w:ascii="Arial" w:hAnsi="Arial" w:cs="Arial"/>
                <w:sz w:val="20"/>
                <w:szCs w:val="20"/>
                <w:lang w:eastAsia="pt-BR"/>
              </w:rPr>
              <w:t>00:40,00</w:t>
            </w:r>
          </w:p>
        </w:tc>
        <w:tc>
          <w:tcPr>
            <w:tcW w:w="1621" w:type="dxa"/>
            <w:gridSpan w:val="2"/>
            <w:tcBorders>
              <w:top w:val="single" w:sz="4" w:space="0" w:color="auto"/>
            </w:tcBorders>
            <w:shd w:val="clear" w:color="auto" w:fill="FFFFFF" w:themeFill="background1"/>
            <w:vAlign w:val="center"/>
          </w:tcPr>
          <w:p w:rsidR="00270A16" w:rsidRPr="00C320F9" w:rsidRDefault="00270A16" w:rsidP="00C320F9">
            <w:pPr>
              <w:suppressAutoHyphens w:val="0"/>
              <w:snapToGrid w:val="0"/>
              <w:rPr>
                <w:rFonts w:ascii="Arial" w:hAnsi="Arial" w:cs="Arial"/>
                <w:sz w:val="20"/>
                <w:szCs w:val="20"/>
                <w:lang w:eastAsia="pt-BR"/>
              </w:rPr>
            </w:pPr>
            <w:r w:rsidRPr="00C320F9">
              <w:rPr>
                <w:rFonts w:ascii="Arial" w:hAnsi="Arial" w:cs="Arial"/>
                <w:sz w:val="20"/>
                <w:szCs w:val="20"/>
                <w:lang w:eastAsia="pt-BR"/>
              </w:rPr>
              <w:t>40</w:t>
            </w:r>
          </w:p>
        </w:tc>
      </w:tr>
      <w:tr w:rsidR="00270A16" w:rsidRPr="00C320F9" w:rsidTr="00C320F9">
        <w:trPr>
          <w:trHeight w:val="315"/>
        </w:trPr>
        <w:tc>
          <w:tcPr>
            <w:tcW w:w="3739" w:type="dxa"/>
            <w:shd w:val="clear" w:color="auto" w:fill="FFFFFF" w:themeFill="background1"/>
            <w:vAlign w:val="center"/>
          </w:tcPr>
          <w:p w:rsidR="00270A16" w:rsidRPr="00C320F9" w:rsidRDefault="00270A16" w:rsidP="00C320F9">
            <w:pPr>
              <w:suppressAutoHyphens w:val="0"/>
              <w:snapToGrid w:val="0"/>
              <w:rPr>
                <w:rFonts w:ascii="Arial" w:hAnsi="Arial" w:cs="Arial"/>
                <w:bCs/>
                <w:sz w:val="20"/>
                <w:szCs w:val="20"/>
                <w:lang w:eastAsia="pt-BR"/>
              </w:rPr>
            </w:pPr>
            <w:r w:rsidRPr="00C320F9">
              <w:rPr>
                <w:rFonts w:ascii="Arial" w:hAnsi="Arial" w:cs="Arial"/>
                <w:bCs/>
                <w:sz w:val="20"/>
                <w:szCs w:val="20"/>
                <w:lang w:eastAsia="pt-BR"/>
              </w:rPr>
              <w:t>Murilo</w:t>
            </w:r>
            <w:r w:rsidRPr="00C320F9">
              <w:rPr>
                <w:rFonts w:ascii="Arial" w:eastAsia="Arial" w:hAnsi="Arial" w:cs="Arial"/>
                <w:bCs/>
                <w:sz w:val="20"/>
                <w:szCs w:val="20"/>
                <w:lang w:eastAsia="pt-BR"/>
              </w:rPr>
              <w:t xml:space="preserve"> </w:t>
            </w:r>
            <w:r w:rsidRPr="00C320F9">
              <w:rPr>
                <w:rFonts w:ascii="Arial" w:hAnsi="Arial" w:cs="Arial"/>
                <w:bCs/>
                <w:sz w:val="20"/>
                <w:szCs w:val="20"/>
                <w:lang w:eastAsia="pt-BR"/>
              </w:rPr>
              <w:t>Henrique</w:t>
            </w:r>
            <w:r w:rsidRPr="00C320F9">
              <w:rPr>
                <w:rFonts w:ascii="Arial" w:eastAsia="Arial" w:hAnsi="Arial" w:cs="Arial"/>
                <w:bCs/>
                <w:sz w:val="20"/>
                <w:szCs w:val="20"/>
                <w:lang w:eastAsia="pt-BR"/>
              </w:rPr>
              <w:t xml:space="preserve"> </w:t>
            </w:r>
            <w:r w:rsidRPr="00C320F9">
              <w:rPr>
                <w:rFonts w:ascii="Arial" w:hAnsi="Arial" w:cs="Arial"/>
                <w:bCs/>
                <w:sz w:val="20"/>
                <w:szCs w:val="20"/>
                <w:lang w:eastAsia="pt-BR"/>
              </w:rPr>
              <w:t>dos</w:t>
            </w:r>
            <w:r w:rsidRPr="00C320F9">
              <w:rPr>
                <w:rFonts w:ascii="Arial" w:eastAsia="Arial" w:hAnsi="Arial" w:cs="Arial"/>
                <w:bCs/>
                <w:sz w:val="20"/>
                <w:szCs w:val="20"/>
                <w:lang w:eastAsia="pt-BR"/>
              </w:rPr>
              <w:t xml:space="preserve"> </w:t>
            </w:r>
            <w:r w:rsidRPr="00C320F9">
              <w:rPr>
                <w:rFonts w:ascii="Arial" w:hAnsi="Arial" w:cs="Arial"/>
                <w:bCs/>
                <w:sz w:val="20"/>
                <w:szCs w:val="20"/>
                <w:lang w:eastAsia="pt-BR"/>
              </w:rPr>
              <w:t>Santos</w:t>
            </w:r>
          </w:p>
        </w:tc>
        <w:tc>
          <w:tcPr>
            <w:tcW w:w="1531" w:type="dxa"/>
            <w:shd w:val="clear" w:color="auto" w:fill="FFFFFF" w:themeFill="background1"/>
            <w:vAlign w:val="center"/>
          </w:tcPr>
          <w:p w:rsidR="00270A16" w:rsidRPr="00C320F9" w:rsidRDefault="00270A16" w:rsidP="00C320F9">
            <w:pPr>
              <w:suppressAutoHyphens w:val="0"/>
              <w:snapToGrid w:val="0"/>
              <w:rPr>
                <w:rFonts w:ascii="Arial" w:hAnsi="Arial" w:cs="Arial"/>
                <w:sz w:val="20"/>
                <w:szCs w:val="20"/>
                <w:lang w:eastAsia="pt-BR"/>
              </w:rPr>
            </w:pPr>
            <w:r w:rsidRPr="00C320F9">
              <w:rPr>
                <w:rFonts w:ascii="Arial" w:hAnsi="Arial" w:cs="Arial"/>
                <w:sz w:val="20"/>
                <w:szCs w:val="20"/>
                <w:lang w:eastAsia="pt-BR"/>
              </w:rPr>
              <w:t>1as</w:t>
            </w:r>
            <w:r w:rsidRPr="00C320F9">
              <w:rPr>
                <w:rFonts w:ascii="Arial" w:eastAsia="Arial" w:hAnsi="Arial" w:cs="Arial"/>
                <w:sz w:val="20"/>
                <w:szCs w:val="20"/>
                <w:lang w:eastAsia="pt-BR"/>
              </w:rPr>
              <w:t xml:space="preserve"> </w:t>
            </w:r>
            <w:r w:rsidRPr="00C320F9">
              <w:rPr>
                <w:rFonts w:ascii="Arial" w:hAnsi="Arial" w:cs="Arial"/>
                <w:sz w:val="20"/>
                <w:szCs w:val="20"/>
                <w:lang w:eastAsia="pt-BR"/>
              </w:rPr>
              <w:t>vezes</w:t>
            </w:r>
          </w:p>
        </w:tc>
        <w:tc>
          <w:tcPr>
            <w:tcW w:w="2112" w:type="dxa"/>
            <w:shd w:val="clear" w:color="auto" w:fill="FFFFFF" w:themeFill="background1"/>
            <w:vAlign w:val="center"/>
          </w:tcPr>
          <w:p w:rsidR="00270A16" w:rsidRPr="00C320F9" w:rsidRDefault="00270A16" w:rsidP="00C320F9">
            <w:pPr>
              <w:suppressAutoHyphens w:val="0"/>
              <w:snapToGrid w:val="0"/>
              <w:rPr>
                <w:rFonts w:ascii="Arial" w:hAnsi="Arial" w:cs="Arial"/>
                <w:sz w:val="20"/>
                <w:szCs w:val="20"/>
                <w:lang w:eastAsia="pt-BR"/>
              </w:rPr>
            </w:pPr>
            <w:r w:rsidRPr="00C320F9">
              <w:rPr>
                <w:rFonts w:ascii="Arial" w:hAnsi="Arial" w:cs="Arial"/>
                <w:sz w:val="20"/>
                <w:szCs w:val="20"/>
                <w:lang w:eastAsia="pt-BR"/>
              </w:rPr>
              <w:t>00:41,00</w:t>
            </w:r>
          </w:p>
        </w:tc>
        <w:tc>
          <w:tcPr>
            <w:tcW w:w="1621" w:type="dxa"/>
            <w:gridSpan w:val="2"/>
            <w:shd w:val="clear" w:color="auto" w:fill="FFFFFF" w:themeFill="background1"/>
            <w:vAlign w:val="center"/>
          </w:tcPr>
          <w:p w:rsidR="00270A16" w:rsidRPr="00C320F9" w:rsidRDefault="00270A16" w:rsidP="00C320F9">
            <w:pPr>
              <w:suppressAutoHyphens w:val="0"/>
              <w:snapToGrid w:val="0"/>
              <w:rPr>
                <w:rFonts w:ascii="Arial" w:hAnsi="Arial" w:cs="Arial"/>
                <w:sz w:val="20"/>
                <w:szCs w:val="20"/>
                <w:lang w:eastAsia="pt-BR"/>
              </w:rPr>
            </w:pPr>
            <w:r w:rsidRPr="00C320F9">
              <w:rPr>
                <w:rFonts w:ascii="Arial" w:hAnsi="Arial" w:cs="Arial"/>
                <w:sz w:val="20"/>
                <w:szCs w:val="20"/>
                <w:lang w:eastAsia="pt-BR"/>
              </w:rPr>
              <w:t>41</w:t>
            </w:r>
          </w:p>
        </w:tc>
      </w:tr>
      <w:tr w:rsidR="00270A16" w:rsidRPr="00C320F9" w:rsidTr="00C320F9">
        <w:trPr>
          <w:trHeight w:val="315"/>
        </w:trPr>
        <w:tc>
          <w:tcPr>
            <w:tcW w:w="3739" w:type="dxa"/>
            <w:shd w:val="clear" w:color="auto" w:fill="FFFFFF" w:themeFill="background1"/>
            <w:vAlign w:val="center"/>
          </w:tcPr>
          <w:p w:rsidR="00270A16" w:rsidRPr="00C320F9" w:rsidRDefault="00270A16" w:rsidP="00C320F9">
            <w:pPr>
              <w:suppressAutoHyphens w:val="0"/>
              <w:snapToGrid w:val="0"/>
              <w:rPr>
                <w:rFonts w:ascii="Arial" w:hAnsi="Arial" w:cs="Arial"/>
                <w:bCs/>
                <w:sz w:val="20"/>
                <w:szCs w:val="20"/>
                <w:lang w:eastAsia="pt-BR"/>
              </w:rPr>
            </w:pPr>
            <w:r w:rsidRPr="00C320F9">
              <w:rPr>
                <w:rFonts w:ascii="Arial" w:hAnsi="Arial" w:cs="Arial"/>
                <w:bCs/>
                <w:sz w:val="20"/>
                <w:szCs w:val="20"/>
                <w:lang w:eastAsia="pt-BR"/>
              </w:rPr>
              <w:t>Lucas</w:t>
            </w:r>
            <w:r w:rsidRPr="00C320F9">
              <w:rPr>
                <w:rFonts w:ascii="Arial" w:eastAsia="Arial" w:hAnsi="Arial" w:cs="Arial"/>
                <w:bCs/>
                <w:sz w:val="20"/>
                <w:szCs w:val="20"/>
                <w:lang w:eastAsia="pt-BR"/>
              </w:rPr>
              <w:t xml:space="preserve"> </w:t>
            </w:r>
            <w:r w:rsidRPr="00C320F9">
              <w:rPr>
                <w:rFonts w:ascii="Arial" w:hAnsi="Arial" w:cs="Arial"/>
                <w:bCs/>
                <w:sz w:val="20"/>
                <w:szCs w:val="20"/>
                <w:lang w:eastAsia="pt-BR"/>
              </w:rPr>
              <w:t>Lombardo</w:t>
            </w:r>
            <w:r w:rsidRPr="00C320F9">
              <w:rPr>
                <w:rFonts w:ascii="Arial" w:eastAsia="Arial" w:hAnsi="Arial" w:cs="Arial"/>
                <w:bCs/>
                <w:sz w:val="20"/>
                <w:szCs w:val="20"/>
                <w:lang w:eastAsia="pt-BR"/>
              </w:rPr>
              <w:t xml:space="preserve"> </w:t>
            </w:r>
            <w:r w:rsidRPr="00C320F9">
              <w:rPr>
                <w:rFonts w:ascii="Arial" w:hAnsi="Arial" w:cs="Arial"/>
                <w:bCs/>
                <w:sz w:val="20"/>
                <w:szCs w:val="20"/>
                <w:lang w:eastAsia="pt-BR"/>
              </w:rPr>
              <w:t>Milan</w:t>
            </w:r>
          </w:p>
        </w:tc>
        <w:tc>
          <w:tcPr>
            <w:tcW w:w="1531" w:type="dxa"/>
            <w:shd w:val="clear" w:color="auto" w:fill="FFFFFF" w:themeFill="background1"/>
            <w:vAlign w:val="center"/>
          </w:tcPr>
          <w:p w:rsidR="00270A16" w:rsidRPr="00C320F9" w:rsidRDefault="00270A16" w:rsidP="00C320F9">
            <w:pPr>
              <w:suppressAutoHyphens w:val="0"/>
              <w:snapToGrid w:val="0"/>
              <w:rPr>
                <w:rFonts w:ascii="Arial" w:hAnsi="Arial" w:cs="Arial"/>
                <w:sz w:val="20"/>
                <w:szCs w:val="20"/>
                <w:lang w:eastAsia="pt-BR"/>
              </w:rPr>
            </w:pPr>
            <w:r w:rsidRPr="00C320F9">
              <w:rPr>
                <w:rFonts w:ascii="Arial" w:hAnsi="Arial" w:cs="Arial"/>
                <w:sz w:val="20"/>
                <w:szCs w:val="20"/>
                <w:lang w:eastAsia="pt-BR"/>
              </w:rPr>
              <w:t>Regular</w:t>
            </w:r>
          </w:p>
        </w:tc>
        <w:tc>
          <w:tcPr>
            <w:tcW w:w="2112" w:type="dxa"/>
            <w:shd w:val="clear" w:color="auto" w:fill="FFFFFF" w:themeFill="background1"/>
            <w:vAlign w:val="center"/>
          </w:tcPr>
          <w:p w:rsidR="00270A16" w:rsidRPr="00C320F9" w:rsidRDefault="00270A16" w:rsidP="00C320F9">
            <w:pPr>
              <w:suppressAutoHyphens w:val="0"/>
              <w:snapToGrid w:val="0"/>
              <w:rPr>
                <w:rFonts w:ascii="Arial" w:hAnsi="Arial" w:cs="Arial"/>
                <w:sz w:val="20"/>
                <w:szCs w:val="20"/>
                <w:lang w:eastAsia="pt-BR"/>
              </w:rPr>
            </w:pPr>
            <w:r w:rsidRPr="00C320F9">
              <w:rPr>
                <w:rFonts w:ascii="Arial" w:hAnsi="Arial" w:cs="Arial"/>
                <w:sz w:val="20"/>
                <w:szCs w:val="20"/>
                <w:lang w:eastAsia="pt-BR"/>
              </w:rPr>
              <w:t>00:17,00</w:t>
            </w:r>
          </w:p>
        </w:tc>
        <w:tc>
          <w:tcPr>
            <w:tcW w:w="1621" w:type="dxa"/>
            <w:gridSpan w:val="2"/>
            <w:shd w:val="clear" w:color="auto" w:fill="FFFFFF" w:themeFill="background1"/>
            <w:vAlign w:val="center"/>
          </w:tcPr>
          <w:p w:rsidR="00270A16" w:rsidRPr="00C320F9" w:rsidRDefault="00270A16" w:rsidP="00C320F9">
            <w:pPr>
              <w:suppressAutoHyphens w:val="0"/>
              <w:snapToGrid w:val="0"/>
              <w:rPr>
                <w:rFonts w:ascii="Arial" w:hAnsi="Arial" w:cs="Arial"/>
                <w:sz w:val="20"/>
                <w:szCs w:val="20"/>
                <w:lang w:eastAsia="pt-BR"/>
              </w:rPr>
            </w:pPr>
            <w:r w:rsidRPr="00C320F9">
              <w:rPr>
                <w:rFonts w:ascii="Arial" w:hAnsi="Arial" w:cs="Arial"/>
                <w:sz w:val="20"/>
                <w:szCs w:val="20"/>
                <w:lang w:eastAsia="pt-BR"/>
              </w:rPr>
              <w:t>17</w:t>
            </w:r>
          </w:p>
        </w:tc>
      </w:tr>
      <w:tr w:rsidR="00270A16" w:rsidRPr="00C320F9" w:rsidTr="00C320F9">
        <w:trPr>
          <w:trHeight w:val="315"/>
        </w:trPr>
        <w:tc>
          <w:tcPr>
            <w:tcW w:w="3739" w:type="dxa"/>
            <w:shd w:val="clear" w:color="auto" w:fill="FFFFFF" w:themeFill="background1"/>
            <w:vAlign w:val="center"/>
          </w:tcPr>
          <w:p w:rsidR="00270A16" w:rsidRPr="00C320F9" w:rsidRDefault="00270A16" w:rsidP="00C320F9">
            <w:pPr>
              <w:suppressAutoHyphens w:val="0"/>
              <w:snapToGrid w:val="0"/>
              <w:rPr>
                <w:rFonts w:ascii="Arial" w:hAnsi="Arial" w:cs="Arial"/>
                <w:bCs/>
                <w:sz w:val="20"/>
                <w:szCs w:val="20"/>
                <w:lang w:eastAsia="pt-BR"/>
              </w:rPr>
            </w:pPr>
            <w:r w:rsidRPr="00C320F9">
              <w:rPr>
                <w:rFonts w:ascii="Arial" w:hAnsi="Arial" w:cs="Arial"/>
                <w:bCs/>
                <w:sz w:val="20"/>
                <w:szCs w:val="20"/>
                <w:lang w:eastAsia="pt-BR"/>
              </w:rPr>
              <w:t>Fernanda</w:t>
            </w:r>
            <w:r w:rsidRPr="00C320F9">
              <w:rPr>
                <w:rFonts w:ascii="Arial" w:eastAsia="Arial" w:hAnsi="Arial" w:cs="Arial"/>
                <w:bCs/>
                <w:sz w:val="20"/>
                <w:szCs w:val="20"/>
                <w:lang w:eastAsia="pt-BR"/>
              </w:rPr>
              <w:t xml:space="preserve"> </w:t>
            </w:r>
            <w:r w:rsidRPr="00C320F9">
              <w:rPr>
                <w:rFonts w:ascii="Arial" w:hAnsi="Arial" w:cs="Arial"/>
                <w:bCs/>
                <w:sz w:val="20"/>
                <w:szCs w:val="20"/>
                <w:lang w:eastAsia="pt-BR"/>
              </w:rPr>
              <w:t>Alves</w:t>
            </w:r>
            <w:r w:rsidRPr="00C320F9">
              <w:rPr>
                <w:rFonts w:ascii="Arial" w:eastAsia="Arial" w:hAnsi="Arial" w:cs="Arial"/>
                <w:bCs/>
                <w:sz w:val="20"/>
                <w:szCs w:val="20"/>
                <w:lang w:eastAsia="pt-BR"/>
              </w:rPr>
              <w:t xml:space="preserve"> </w:t>
            </w:r>
            <w:r w:rsidRPr="00C320F9">
              <w:rPr>
                <w:rFonts w:ascii="Arial" w:hAnsi="Arial" w:cs="Arial"/>
                <w:bCs/>
                <w:sz w:val="20"/>
                <w:szCs w:val="20"/>
                <w:lang w:eastAsia="pt-BR"/>
              </w:rPr>
              <w:t>Moya</w:t>
            </w:r>
          </w:p>
        </w:tc>
        <w:tc>
          <w:tcPr>
            <w:tcW w:w="1531" w:type="dxa"/>
            <w:shd w:val="clear" w:color="auto" w:fill="FFFFFF" w:themeFill="background1"/>
            <w:vAlign w:val="center"/>
          </w:tcPr>
          <w:p w:rsidR="00270A16" w:rsidRPr="00C320F9" w:rsidRDefault="00270A16" w:rsidP="00C320F9">
            <w:pPr>
              <w:suppressAutoHyphens w:val="0"/>
              <w:snapToGrid w:val="0"/>
              <w:rPr>
                <w:rFonts w:ascii="Arial" w:hAnsi="Arial" w:cs="Arial"/>
                <w:sz w:val="20"/>
                <w:szCs w:val="20"/>
                <w:lang w:eastAsia="pt-BR"/>
              </w:rPr>
            </w:pPr>
            <w:r w:rsidRPr="00C320F9">
              <w:rPr>
                <w:rFonts w:ascii="Arial" w:hAnsi="Arial" w:cs="Arial"/>
                <w:sz w:val="20"/>
                <w:szCs w:val="20"/>
                <w:lang w:eastAsia="pt-BR"/>
              </w:rPr>
              <w:t>Regular</w:t>
            </w:r>
          </w:p>
        </w:tc>
        <w:tc>
          <w:tcPr>
            <w:tcW w:w="2112" w:type="dxa"/>
            <w:shd w:val="clear" w:color="auto" w:fill="FFFFFF" w:themeFill="background1"/>
            <w:vAlign w:val="center"/>
          </w:tcPr>
          <w:p w:rsidR="00270A16" w:rsidRPr="00C320F9" w:rsidRDefault="00270A16" w:rsidP="00C320F9">
            <w:pPr>
              <w:suppressAutoHyphens w:val="0"/>
              <w:snapToGrid w:val="0"/>
              <w:rPr>
                <w:rFonts w:ascii="Arial" w:hAnsi="Arial" w:cs="Arial"/>
                <w:sz w:val="20"/>
                <w:szCs w:val="20"/>
                <w:lang w:eastAsia="pt-BR"/>
              </w:rPr>
            </w:pPr>
            <w:r w:rsidRPr="00C320F9">
              <w:rPr>
                <w:rFonts w:ascii="Arial" w:hAnsi="Arial" w:cs="Arial"/>
                <w:sz w:val="20"/>
                <w:szCs w:val="20"/>
                <w:lang w:eastAsia="pt-BR"/>
              </w:rPr>
              <w:t>00:14,00</w:t>
            </w:r>
          </w:p>
        </w:tc>
        <w:tc>
          <w:tcPr>
            <w:tcW w:w="1621" w:type="dxa"/>
            <w:gridSpan w:val="2"/>
            <w:shd w:val="clear" w:color="auto" w:fill="FFFFFF" w:themeFill="background1"/>
            <w:vAlign w:val="center"/>
          </w:tcPr>
          <w:p w:rsidR="00270A16" w:rsidRPr="00C320F9" w:rsidRDefault="00270A16" w:rsidP="00C320F9">
            <w:pPr>
              <w:suppressAutoHyphens w:val="0"/>
              <w:snapToGrid w:val="0"/>
              <w:rPr>
                <w:rFonts w:ascii="Arial" w:hAnsi="Arial" w:cs="Arial"/>
                <w:sz w:val="20"/>
                <w:szCs w:val="20"/>
                <w:lang w:eastAsia="pt-BR"/>
              </w:rPr>
            </w:pPr>
            <w:r w:rsidRPr="00C320F9">
              <w:rPr>
                <w:rFonts w:ascii="Arial" w:hAnsi="Arial" w:cs="Arial"/>
                <w:sz w:val="20"/>
                <w:szCs w:val="20"/>
                <w:lang w:eastAsia="pt-BR"/>
              </w:rPr>
              <w:t>14</w:t>
            </w:r>
          </w:p>
        </w:tc>
      </w:tr>
      <w:tr w:rsidR="00270A16" w:rsidRPr="00C320F9" w:rsidTr="00C320F9">
        <w:trPr>
          <w:trHeight w:val="315"/>
        </w:trPr>
        <w:tc>
          <w:tcPr>
            <w:tcW w:w="3739" w:type="dxa"/>
            <w:shd w:val="clear" w:color="auto" w:fill="FFFFFF" w:themeFill="background1"/>
            <w:vAlign w:val="center"/>
          </w:tcPr>
          <w:p w:rsidR="00270A16" w:rsidRPr="00C320F9" w:rsidRDefault="00270A16" w:rsidP="00C320F9">
            <w:pPr>
              <w:suppressAutoHyphens w:val="0"/>
              <w:snapToGrid w:val="0"/>
              <w:rPr>
                <w:rFonts w:ascii="Arial" w:hAnsi="Arial" w:cs="Arial"/>
                <w:bCs/>
                <w:sz w:val="20"/>
                <w:szCs w:val="20"/>
                <w:lang w:eastAsia="pt-BR"/>
              </w:rPr>
            </w:pPr>
            <w:r w:rsidRPr="00C320F9">
              <w:rPr>
                <w:rFonts w:ascii="Arial" w:hAnsi="Arial" w:cs="Arial"/>
                <w:bCs/>
                <w:sz w:val="20"/>
                <w:szCs w:val="20"/>
                <w:lang w:eastAsia="pt-BR"/>
              </w:rPr>
              <w:t>Maria</w:t>
            </w:r>
            <w:r w:rsidRPr="00C320F9">
              <w:rPr>
                <w:rFonts w:ascii="Arial" w:eastAsia="Arial" w:hAnsi="Arial" w:cs="Arial"/>
                <w:bCs/>
                <w:sz w:val="20"/>
                <w:szCs w:val="20"/>
                <w:lang w:eastAsia="pt-BR"/>
              </w:rPr>
              <w:t xml:space="preserve"> </w:t>
            </w:r>
            <w:r w:rsidRPr="00C320F9">
              <w:rPr>
                <w:rFonts w:ascii="Arial" w:hAnsi="Arial" w:cs="Arial"/>
                <w:bCs/>
                <w:sz w:val="20"/>
                <w:szCs w:val="20"/>
                <w:lang w:eastAsia="pt-BR"/>
              </w:rPr>
              <w:t>Gabriella</w:t>
            </w:r>
            <w:r w:rsidRPr="00C320F9">
              <w:rPr>
                <w:rFonts w:ascii="Arial" w:eastAsia="Arial" w:hAnsi="Arial" w:cs="Arial"/>
                <w:bCs/>
                <w:sz w:val="20"/>
                <w:szCs w:val="20"/>
                <w:lang w:eastAsia="pt-BR"/>
              </w:rPr>
              <w:t xml:space="preserve"> </w:t>
            </w:r>
            <w:r w:rsidRPr="00C320F9">
              <w:rPr>
                <w:rFonts w:ascii="Arial" w:hAnsi="Arial" w:cs="Arial"/>
                <w:bCs/>
                <w:sz w:val="20"/>
                <w:szCs w:val="20"/>
                <w:lang w:eastAsia="pt-BR"/>
              </w:rPr>
              <w:t>Silva</w:t>
            </w:r>
          </w:p>
        </w:tc>
        <w:tc>
          <w:tcPr>
            <w:tcW w:w="1531" w:type="dxa"/>
            <w:shd w:val="clear" w:color="auto" w:fill="FFFFFF" w:themeFill="background1"/>
            <w:vAlign w:val="center"/>
          </w:tcPr>
          <w:p w:rsidR="00270A16" w:rsidRPr="00C320F9" w:rsidRDefault="00270A16" w:rsidP="00C320F9">
            <w:pPr>
              <w:suppressAutoHyphens w:val="0"/>
              <w:snapToGrid w:val="0"/>
              <w:rPr>
                <w:rFonts w:ascii="Arial" w:hAnsi="Arial" w:cs="Arial"/>
                <w:sz w:val="20"/>
                <w:szCs w:val="20"/>
                <w:lang w:eastAsia="pt-BR"/>
              </w:rPr>
            </w:pPr>
            <w:r w:rsidRPr="00C320F9">
              <w:rPr>
                <w:rFonts w:ascii="Arial" w:hAnsi="Arial" w:cs="Arial"/>
                <w:sz w:val="20"/>
                <w:szCs w:val="20"/>
                <w:lang w:eastAsia="pt-BR"/>
              </w:rPr>
              <w:t>1as</w:t>
            </w:r>
            <w:r w:rsidRPr="00C320F9">
              <w:rPr>
                <w:rFonts w:ascii="Arial" w:eastAsia="Arial" w:hAnsi="Arial" w:cs="Arial"/>
                <w:sz w:val="20"/>
                <w:szCs w:val="20"/>
                <w:lang w:eastAsia="pt-BR"/>
              </w:rPr>
              <w:t xml:space="preserve"> </w:t>
            </w:r>
            <w:r w:rsidRPr="00C320F9">
              <w:rPr>
                <w:rFonts w:ascii="Arial" w:hAnsi="Arial" w:cs="Arial"/>
                <w:sz w:val="20"/>
                <w:szCs w:val="20"/>
                <w:lang w:eastAsia="pt-BR"/>
              </w:rPr>
              <w:t>vezes</w:t>
            </w:r>
          </w:p>
        </w:tc>
        <w:tc>
          <w:tcPr>
            <w:tcW w:w="2112" w:type="dxa"/>
            <w:shd w:val="clear" w:color="auto" w:fill="FFFFFF" w:themeFill="background1"/>
            <w:vAlign w:val="center"/>
          </w:tcPr>
          <w:p w:rsidR="00270A16" w:rsidRPr="00C320F9" w:rsidRDefault="00270A16" w:rsidP="00C320F9">
            <w:pPr>
              <w:suppressAutoHyphens w:val="0"/>
              <w:snapToGrid w:val="0"/>
              <w:rPr>
                <w:rFonts w:ascii="Arial" w:hAnsi="Arial" w:cs="Arial"/>
                <w:sz w:val="20"/>
                <w:szCs w:val="20"/>
                <w:lang w:eastAsia="pt-BR"/>
              </w:rPr>
            </w:pPr>
            <w:r w:rsidRPr="00C320F9">
              <w:rPr>
                <w:rFonts w:ascii="Arial" w:hAnsi="Arial" w:cs="Arial"/>
                <w:sz w:val="20"/>
                <w:szCs w:val="20"/>
                <w:lang w:eastAsia="pt-BR"/>
              </w:rPr>
              <w:t>00:22,00</w:t>
            </w:r>
          </w:p>
        </w:tc>
        <w:tc>
          <w:tcPr>
            <w:tcW w:w="1621" w:type="dxa"/>
            <w:gridSpan w:val="2"/>
            <w:shd w:val="clear" w:color="auto" w:fill="FFFFFF" w:themeFill="background1"/>
            <w:vAlign w:val="center"/>
          </w:tcPr>
          <w:p w:rsidR="00270A16" w:rsidRPr="00C320F9" w:rsidRDefault="00270A16" w:rsidP="00C320F9">
            <w:pPr>
              <w:suppressAutoHyphens w:val="0"/>
              <w:snapToGrid w:val="0"/>
              <w:rPr>
                <w:rFonts w:ascii="Arial" w:hAnsi="Arial" w:cs="Arial"/>
                <w:sz w:val="20"/>
                <w:szCs w:val="20"/>
                <w:lang w:eastAsia="pt-BR"/>
              </w:rPr>
            </w:pPr>
            <w:r w:rsidRPr="00C320F9">
              <w:rPr>
                <w:rFonts w:ascii="Arial" w:hAnsi="Arial" w:cs="Arial"/>
                <w:sz w:val="20"/>
                <w:szCs w:val="20"/>
                <w:lang w:eastAsia="pt-BR"/>
              </w:rPr>
              <w:t>22</w:t>
            </w:r>
          </w:p>
        </w:tc>
      </w:tr>
      <w:tr w:rsidR="00270A16" w:rsidRPr="00C320F9" w:rsidTr="00C320F9">
        <w:trPr>
          <w:trHeight w:val="315"/>
        </w:trPr>
        <w:tc>
          <w:tcPr>
            <w:tcW w:w="3739" w:type="dxa"/>
            <w:shd w:val="clear" w:color="auto" w:fill="FFFFFF" w:themeFill="background1"/>
            <w:vAlign w:val="center"/>
          </w:tcPr>
          <w:p w:rsidR="00270A16" w:rsidRPr="00C320F9" w:rsidRDefault="00270A16" w:rsidP="00C320F9">
            <w:pPr>
              <w:suppressAutoHyphens w:val="0"/>
              <w:snapToGrid w:val="0"/>
              <w:rPr>
                <w:rFonts w:ascii="Arial" w:hAnsi="Arial" w:cs="Arial"/>
                <w:bCs/>
                <w:sz w:val="20"/>
                <w:szCs w:val="20"/>
                <w:lang w:eastAsia="pt-BR"/>
              </w:rPr>
            </w:pPr>
            <w:r w:rsidRPr="00C320F9">
              <w:rPr>
                <w:rFonts w:ascii="Arial" w:hAnsi="Arial" w:cs="Arial"/>
                <w:bCs/>
                <w:sz w:val="20"/>
                <w:szCs w:val="20"/>
                <w:lang w:eastAsia="pt-BR"/>
              </w:rPr>
              <w:t>Ana</w:t>
            </w:r>
            <w:r w:rsidRPr="00C320F9">
              <w:rPr>
                <w:rFonts w:ascii="Arial" w:eastAsia="Arial" w:hAnsi="Arial" w:cs="Arial"/>
                <w:bCs/>
                <w:sz w:val="20"/>
                <w:szCs w:val="20"/>
                <w:lang w:eastAsia="pt-BR"/>
              </w:rPr>
              <w:t xml:space="preserve"> </w:t>
            </w:r>
            <w:r w:rsidRPr="00C320F9">
              <w:rPr>
                <w:rFonts w:ascii="Arial" w:hAnsi="Arial" w:cs="Arial"/>
                <w:bCs/>
                <w:sz w:val="20"/>
                <w:szCs w:val="20"/>
                <w:lang w:eastAsia="pt-BR"/>
              </w:rPr>
              <w:t>Clara</w:t>
            </w:r>
            <w:r w:rsidRPr="00C320F9">
              <w:rPr>
                <w:rFonts w:ascii="Arial" w:eastAsia="Arial" w:hAnsi="Arial" w:cs="Arial"/>
                <w:bCs/>
                <w:sz w:val="20"/>
                <w:szCs w:val="20"/>
                <w:lang w:eastAsia="pt-BR"/>
              </w:rPr>
              <w:t xml:space="preserve"> </w:t>
            </w:r>
            <w:r w:rsidRPr="00C320F9">
              <w:rPr>
                <w:rFonts w:ascii="Arial" w:hAnsi="Arial" w:cs="Arial"/>
                <w:bCs/>
                <w:sz w:val="20"/>
                <w:szCs w:val="20"/>
                <w:lang w:eastAsia="pt-BR"/>
              </w:rPr>
              <w:t>Bená</w:t>
            </w:r>
          </w:p>
        </w:tc>
        <w:tc>
          <w:tcPr>
            <w:tcW w:w="1531" w:type="dxa"/>
            <w:shd w:val="clear" w:color="auto" w:fill="FFFFFF" w:themeFill="background1"/>
            <w:vAlign w:val="center"/>
          </w:tcPr>
          <w:p w:rsidR="00270A16" w:rsidRPr="00C320F9" w:rsidRDefault="00270A16" w:rsidP="00C320F9">
            <w:pPr>
              <w:suppressAutoHyphens w:val="0"/>
              <w:snapToGrid w:val="0"/>
              <w:rPr>
                <w:rFonts w:ascii="Arial" w:hAnsi="Arial" w:cs="Arial"/>
                <w:sz w:val="20"/>
                <w:szCs w:val="20"/>
                <w:lang w:eastAsia="pt-BR"/>
              </w:rPr>
            </w:pPr>
            <w:r w:rsidRPr="00C320F9">
              <w:rPr>
                <w:rFonts w:ascii="Arial" w:hAnsi="Arial" w:cs="Arial"/>
                <w:sz w:val="20"/>
                <w:szCs w:val="20"/>
                <w:lang w:eastAsia="pt-BR"/>
              </w:rPr>
              <w:t>Regular</w:t>
            </w:r>
          </w:p>
        </w:tc>
        <w:tc>
          <w:tcPr>
            <w:tcW w:w="2112" w:type="dxa"/>
            <w:shd w:val="clear" w:color="auto" w:fill="FFFFFF" w:themeFill="background1"/>
            <w:vAlign w:val="center"/>
          </w:tcPr>
          <w:p w:rsidR="00270A16" w:rsidRPr="00C320F9" w:rsidRDefault="00270A16" w:rsidP="00C320F9">
            <w:pPr>
              <w:suppressAutoHyphens w:val="0"/>
              <w:snapToGrid w:val="0"/>
              <w:rPr>
                <w:rFonts w:ascii="Arial" w:hAnsi="Arial" w:cs="Arial"/>
                <w:sz w:val="20"/>
                <w:szCs w:val="20"/>
                <w:lang w:eastAsia="pt-BR"/>
              </w:rPr>
            </w:pPr>
            <w:r w:rsidRPr="00C320F9">
              <w:rPr>
                <w:rFonts w:ascii="Arial" w:hAnsi="Arial" w:cs="Arial"/>
                <w:sz w:val="20"/>
                <w:szCs w:val="20"/>
                <w:lang w:eastAsia="pt-BR"/>
              </w:rPr>
              <w:t>00:28,00</w:t>
            </w:r>
          </w:p>
        </w:tc>
        <w:tc>
          <w:tcPr>
            <w:tcW w:w="1621" w:type="dxa"/>
            <w:gridSpan w:val="2"/>
            <w:shd w:val="clear" w:color="auto" w:fill="FFFFFF" w:themeFill="background1"/>
            <w:vAlign w:val="center"/>
          </w:tcPr>
          <w:p w:rsidR="00270A16" w:rsidRPr="00C320F9" w:rsidRDefault="00270A16" w:rsidP="00C320F9">
            <w:pPr>
              <w:suppressAutoHyphens w:val="0"/>
              <w:snapToGrid w:val="0"/>
              <w:rPr>
                <w:rFonts w:ascii="Arial" w:hAnsi="Arial" w:cs="Arial"/>
                <w:sz w:val="20"/>
                <w:szCs w:val="20"/>
                <w:lang w:eastAsia="pt-BR"/>
              </w:rPr>
            </w:pPr>
            <w:r w:rsidRPr="00C320F9">
              <w:rPr>
                <w:rFonts w:ascii="Arial" w:hAnsi="Arial" w:cs="Arial"/>
                <w:sz w:val="20"/>
                <w:szCs w:val="20"/>
                <w:lang w:eastAsia="pt-BR"/>
              </w:rPr>
              <w:t>28</w:t>
            </w:r>
          </w:p>
        </w:tc>
      </w:tr>
      <w:tr w:rsidR="00270A16" w:rsidRPr="00C320F9" w:rsidTr="00C320F9">
        <w:trPr>
          <w:trHeight w:val="315"/>
        </w:trPr>
        <w:tc>
          <w:tcPr>
            <w:tcW w:w="3739" w:type="dxa"/>
            <w:shd w:val="clear" w:color="auto" w:fill="FFFFFF" w:themeFill="background1"/>
            <w:vAlign w:val="center"/>
          </w:tcPr>
          <w:p w:rsidR="00270A16" w:rsidRPr="00C320F9" w:rsidRDefault="00270A16" w:rsidP="00C320F9">
            <w:pPr>
              <w:suppressAutoHyphens w:val="0"/>
              <w:snapToGrid w:val="0"/>
              <w:rPr>
                <w:rFonts w:ascii="Arial" w:hAnsi="Arial" w:cs="Arial"/>
                <w:bCs/>
                <w:sz w:val="20"/>
                <w:szCs w:val="20"/>
                <w:lang w:eastAsia="pt-BR"/>
              </w:rPr>
            </w:pPr>
            <w:r w:rsidRPr="00C320F9">
              <w:rPr>
                <w:rFonts w:ascii="Arial" w:hAnsi="Arial" w:cs="Arial"/>
                <w:bCs/>
                <w:sz w:val="20"/>
                <w:szCs w:val="20"/>
                <w:lang w:eastAsia="pt-BR"/>
              </w:rPr>
              <w:t>Igor</w:t>
            </w:r>
            <w:r w:rsidRPr="00C320F9">
              <w:rPr>
                <w:rFonts w:ascii="Arial" w:eastAsia="Arial" w:hAnsi="Arial" w:cs="Arial"/>
                <w:bCs/>
                <w:sz w:val="20"/>
                <w:szCs w:val="20"/>
                <w:lang w:eastAsia="pt-BR"/>
              </w:rPr>
              <w:t xml:space="preserve"> </w:t>
            </w:r>
            <w:r w:rsidRPr="00C320F9">
              <w:rPr>
                <w:rFonts w:ascii="Arial" w:hAnsi="Arial" w:cs="Arial"/>
                <w:bCs/>
                <w:sz w:val="20"/>
                <w:szCs w:val="20"/>
                <w:lang w:eastAsia="pt-BR"/>
              </w:rPr>
              <w:t>Bitencourt</w:t>
            </w:r>
            <w:r w:rsidRPr="00C320F9">
              <w:rPr>
                <w:rFonts w:ascii="Arial" w:eastAsia="Arial" w:hAnsi="Arial" w:cs="Arial"/>
                <w:bCs/>
                <w:sz w:val="20"/>
                <w:szCs w:val="20"/>
                <w:lang w:eastAsia="pt-BR"/>
              </w:rPr>
              <w:t xml:space="preserve"> </w:t>
            </w:r>
            <w:r w:rsidRPr="00C320F9">
              <w:rPr>
                <w:rFonts w:ascii="Arial" w:hAnsi="Arial" w:cs="Arial"/>
                <w:bCs/>
                <w:sz w:val="20"/>
                <w:szCs w:val="20"/>
                <w:lang w:eastAsia="pt-BR"/>
              </w:rPr>
              <w:t>Cunha</w:t>
            </w:r>
          </w:p>
        </w:tc>
        <w:tc>
          <w:tcPr>
            <w:tcW w:w="1531" w:type="dxa"/>
            <w:shd w:val="clear" w:color="auto" w:fill="FFFFFF" w:themeFill="background1"/>
            <w:vAlign w:val="center"/>
          </w:tcPr>
          <w:p w:rsidR="00270A16" w:rsidRPr="00C320F9" w:rsidRDefault="00270A16" w:rsidP="00C320F9">
            <w:pPr>
              <w:suppressAutoHyphens w:val="0"/>
              <w:snapToGrid w:val="0"/>
              <w:rPr>
                <w:rFonts w:ascii="Arial" w:hAnsi="Arial" w:cs="Arial"/>
                <w:sz w:val="20"/>
                <w:szCs w:val="20"/>
                <w:lang w:eastAsia="pt-BR"/>
              </w:rPr>
            </w:pPr>
            <w:r w:rsidRPr="00C320F9">
              <w:rPr>
                <w:rFonts w:ascii="Arial" w:hAnsi="Arial" w:cs="Arial"/>
                <w:sz w:val="20"/>
                <w:szCs w:val="20"/>
                <w:lang w:eastAsia="pt-BR"/>
              </w:rPr>
              <w:t>Regular</w:t>
            </w:r>
          </w:p>
        </w:tc>
        <w:tc>
          <w:tcPr>
            <w:tcW w:w="2112" w:type="dxa"/>
            <w:shd w:val="clear" w:color="auto" w:fill="FFFFFF" w:themeFill="background1"/>
            <w:vAlign w:val="center"/>
          </w:tcPr>
          <w:p w:rsidR="00270A16" w:rsidRPr="00C320F9" w:rsidRDefault="00270A16" w:rsidP="00C320F9">
            <w:pPr>
              <w:suppressAutoHyphens w:val="0"/>
              <w:snapToGrid w:val="0"/>
              <w:rPr>
                <w:rFonts w:ascii="Arial" w:hAnsi="Arial" w:cs="Arial"/>
                <w:sz w:val="20"/>
                <w:szCs w:val="20"/>
                <w:lang w:eastAsia="pt-BR"/>
              </w:rPr>
            </w:pPr>
            <w:r w:rsidRPr="00C320F9">
              <w:rPr>
                <w:rFonts w:ascii="Arial" w:hAnsi="Arial" w:cs="Arial"/>
                <w:sz w:val="20"/>
                <w:szCs w:val="20"/>
                <w:lang w:eastAsia="pt-BR"/>
              </w:rPr>
              <w:t>00:21,00</w:t>
            </w:r>
          </w:p>
        </w:tc>
        <w:tc>
          <w:tcPr>
            <w:tcW w:w="1621" w:type="dxa"/>
            <w:gridSpan w:val="2"/>
            <w:shd w:val="clear" w:color="auto" w:fill="FFFFFF" w:themeFill="background1"/>
            <w:vAlign w:val="center"/>
          </w:tcPr>
          <w:p w:rsidR="00270A16" w:rsidRPr="00C320F9" w:rsidRDefault="00270A16" w:rsidP="00C320F9">
            <w:pPr>
              <w:suppressAutoHyphens w:val="0"/>
              <w:snapToGrid w:val="0"/>
              <w:rPr>
                <w:rFonts w:ascii="Arial" w:hAnsi="Arial" w:cs="Arial"/>
                <w:sz w:val="20"/>
                <w:szCs w:val="20"/>
                <w:lang w:eastAsia="pt-BR"/>
              </w:rPr>
            </w:pPr>
            <w:r w:rsidRPr="00C320F9">
              <w:rPr>
                <w:rFonts w:ascii="Arial" w:hAnsi="Arial" w:cs="Arial"/>
                <w:sz w:val="20"/>
                <w:szCs w:val="20"/>
                <w:lang w:eastAsia="pt-BR"/>
              </w:rPr>
              <w:t>21</w:t>
            </w:r>
          </w:p>
        </w:tc>
      </w:tr>
      <w:tr w:rsidR="00270A16" w:rsidRPr="00C320F9" w:rsidTr="00C320F9">
        <w:trPr>
          <w:trHeight w:val="315"/>
        </w:trPr>
        <w:tc>
          <w:tcPr>
            <w:tcW w:w="3739" w:type="dxa"/>
            <w:shd w:val="clear" w:color="auto" w:fill="FFFFFF" w:themeFill="background1"/>
            <w:vAlign w:val="center"/>
          </w:tcPr>
          <w:p w:rsidR="00270A16" w:rsidRPr="00C320F9" w:rsidRDefault="00270A16" w:rsidP="00C320F9">
            <w:pPr>
              <w:suppressAutoHyphens w:val="0"/>
              <w:snapToGrid w:val="0"/>
              <w:rPr>
                <w:rFonts w:ascii="Arial" w:hAnsi="Arial" w:cs="Arial"/>
                <w:bCs/>
                <w:sz w:val="20"/>
                <w:szCs w:val="20"/>
                <w:lang w:eastAsia="pt-BR"/>
              </w:rPr>
            </w:pPr>
            <w:r w:rsidRPr="00C320F9">
              <w:rPr>
                <w:rFonts w:ascii="Arial" w:hAnsi="Arial" w:cs="Arial"/>
                <w:bCs/>
                <w:sz w:val="20"/>
                <w:szCs w:val="20"/>
                <w:lang w:eastAsia="pt-BR"/>
              </w:rPr>
              <w:t>Henrique</w:t>
            </w:r>
            <w:r w:rsidRPr="00C320F9">
              <w:rPr>
                <w:rFonts w:ascii="Arial" w:eastAsia="Arial" w:hAnsi="Arial" w:cs="Arial"/>
                <w:bCs/>
                <w:sz w:val="20"/>
                <w:szCs w:val="20"/>
                <w:lang w:eastAsia="pt-BR"/>
              </w:rPr>
              <w:t xml:space="preserve"> </w:t>
            </w:r>
            <w:r w:rsidRPr="00C320F9">
              <w:rPr>
                <w:rFonts w:ascii="Arial" w:hAnsi="Arial" w:cs="Arial"/>
                <w:bCs/>
                <w:sz w:val="20"/>
                <w:szCs w:val="20"/>
                <w:lang w:eastAsia="pt-BR"/>
              </w:rPr>
              <w:t>Crivelaro</w:t>
            </w:r>
          </w:p>
        </w:tc>
        <w:tc>
          <w:tcPr>
            <w:tcW w:w="1531" w:type="dxa"/>
            <w:shd w:val="clear" w:color="auto" w:fill="FFFFFF" w:themeFill="background1"/>
            <w:vAlign w:val="center"/>
          </w:tcPr>
          <w:p w:rsidR="00270A16" w:rsidRPr="00C320F9" w:rsidRDefault="00270A16" w:rsidP="00C320F9">
            <w:pPr>
              <w:suppressAutoHyphens w:val="0"/>
              <w:snapToGrid w:val="0"/>
              <w:rPr>
                <w:rFonts w:ascii="Arial" w:hAnsi="Arial" w:cs="Arial"/>
                <w:sz w:val="20"/>
                <w:szCs w:val="20"/>
                <w:lang w:eastAsia="pt-BR"/>
              </w:rPr>
            </w:pPr>
            <w:r w:rsidRPr="00C320F9">
              <w:rPr>
                <w:rFonts w:ascii="Arial" w:hAnsi="Arial" w:cs="Arial"/>
                <w:sz w:val="20"/>
                <w:szCs w:val="20"/>
                <w:lang w:eastAsia="pt-BR"/>
              </w:rPr>
              <w:t>Regular</w:t>
            </w:r>
          </w:p>
        </w:tc>
        <w:tc>
          <w:tcPr>
            <w:tcW w:w="2112" w:type="dxa"/>
            <w:shd w:val="clear" w:color="auto" w:fill="FFFFFF" w:themeFill="background1"/>
            <w:vAlign w:val="center"/>
          </w:tcPr>
          <w:p w:rsidR="00270A16" w:rsidRPr="00C320F9" w:rsidRDefault="00270A16" w:rsidP="00C320F9">
            <w:pPr>
              <w:suppressAutoHyphens w:val="0"/>
              <w:snapToGrid w:val="0"/>
              <w:rPr>
                <w:rFonts w:ascii="Arial" w:hAnsi="Arial" w:cs="Arial"/>
                <w:sz w:val="20"/>
                <w:szCs w:val="20"/>
                <w:lang w:eastAsia="pt-BR"/>
              </w:rPr>
            </w:pPr>
            <w:r w:rsidRPr="00C320F9">
              <w:rPr>
                <w:rFonts w:ascii="Arial" w:hAnsi="Arial" w:cs="Arial"/>
                <w:sz w:val="20"/>
                <w:szCs w:val="20"/>
                <w:lang w:eastAsia="pt-BR"/>
              </w:rPr>
              <w:t>00:21,00</w:t>
            </w:r>
          </w:p>
        </w:tc>
        <w:tc>
          <w:tcPr>
            <w:tcW w:w="1621" w:type="dxa"/>
            <w:gridSpan w:val="2"/>
            <w:shd w:val="clear" w:color="auto" w:fill="FFFFFF" w:themeFill="background1"/>
            <w:vAlign w:val="center"/>
          </w:tcPr>
          <w:p w:rsidR="00270A16" w:rsidRPr="00C320F9" w:rsidRDefault="00270A16" w:rsidP="00C320F9">
            <w:pPr>
              <w:suppressAutoHyphens w:val="0"/>
              <w:snapToGrid w:val="0"/>
              <w:rPr>
                <w:rFonts w:ascii="Arial" w:hAnsi="Arial" w:cs="Arial"/>
                <w:sz w:val="20"/>
                <w:szCs w:val="20"/>
                <w:lang w:eastAsia="pt-BR"/>
              </w:rPr>
            </w:pPr>
            <w:r w:rsidRPr="00C320F9">
              <w:rPr>
                <w:rFonts w:ascii="Arial" w:hAnsi="Arial" w:cs="Arial"/>
                <w:sz w:val="20"/>
                <w:szCs w:val="20"/>
                <w:lang w:eastAsia="pt-BR"/>
              </w:rPr>
              <w:t>21</w:t>
            </w:r>
          </w:p>
        </w:tc>
      </w:tr>
      <w:tr w:rsidR="00270A16" w:rsidRPr="00C320F9" w:rsidTr="00C320F9">
        <w:trPr>
          <w:trHeight w:val="315"/>
        </w:trPr>
        <w:tc>
          <w:tcPr>
            <w:tcW w:w="3739" w:type="dxa"/>
            <w:shd w:val="clear" w:color="auto" w:fill="FFFFFF" w:themeFill="background1"/>
            <w:vAlign w:val="center"/>
          </w:tcPr>
          <w:p w:rsidR="00270A16" w:rsidRPr="00C320F9" w:rsidRDefault="00270A16" w:rsidP="00C320F9">
            <w:pPr>
              <w:suppressAutoHyphens w:val="0"/>
              <w:snapToGrid w:val="0"/>
              <w:rPr>
                <w:rFonts w:ascii="Arial" w:hAnsi="Arial" w:cs="Arial"/>
                <w:bCs/>
                <w:sz w:val="20"/>
                <w:szCs w:val="20"/>
                <w:lang w:eastAsia="pt-BR"/>
              </w:rPr>
            </w:pPr>
            <w:r w:rsidRPr="00C320F9">
              <w:rPr>
                <w:rFonts w:ascii="Arial" w:hAnsi="Arial" w:cs="Arial"/>
                <w:bCs/>
                <w:sz w:val="20"/>
                <w:szCs w:val="20"/>
                <w:lang w:eastAsia="pt-BR"/>
              </w:rPr>
              <w:t>Leonardo</w:t>
            </w:r>
            <w:r w:rsidRPr="00C320F9">
              <w:rPr>
                <w:rFonts w:ascii="Arial" w:eastAsia="Arial" w:hAnsi="Arial" w:cs="Arial"/>
                <w:bCs/>
                <w:sz w:val="20"/>
                <w:szCs w:val="20"/>
                <w:lang w:eastAsia="pt-BR"/>
              </w:rPr>
              <w:t xml:space="preserve"> </w:t>
            </w:r>
            <w:r w:rsidRPr="00C320F9">
              <w:rPr>
                <w:rFonts w:ascii="Arial" w:hAnsi="Arial" w:cs="Arial"/>
                <w:bCs/>
                <w:sz w:val="20"/>
                <w:szCs w:val="20"/>
                <w:lang w:eastAsia="pt-BR"/>
              </w:rPr>
              <w:t>Lourenço</w:t>
            </w:r>
            <w:r w:rsidRPr="00C320F9">
              <w:rPr>
                <w:rFonts w:ascii="Arial" w:eastAsia="Arial" w:hAnsi="Arial" w:cs="Arial"/>
                <w:bCs/>
                <w:sz w:val="20"/>
                <w:szCs w:val="20"/>
                <w:lang w:eastAsia="pt-BR"/>
              </w:rPr>
              <w:t xml:space="preserve"> </w:t>
            </w:r>
            <w:r w:rsidRPr="00C320F9">
              <w:rPr>
                <w:rFonts w:ascii="Arial" w:hAnsi="Arial" w:cs="Arial"/>
                <w:bCs/>
                <w:sz w:val="20"/>
                <w:szCs w:val="20"/>
                <w:lang w:eastAsia="pt-BR"/>
              </w:rPr>
              <w:t>Lisboa</w:t>
            </w:r>
          </w:p>
        </w:tc>
        <w:tc>
          <w:tcPr>
            <w:tcW w:w="1531" w:type="dxa"/>
            <w:shd w:val="clear" w:color="auto" w:fill="FFFFFF" w:themeFill="background1"/>
            <w:vAlign w:val="center"/>
          </w:tcPr>
          <w:p w:rsidR="00270A16" w:rsidRPr="00C320F9" w:rsidRDefault="00270A16" w:rsidP="00C320F9">
            <w:pPr>
              <w:suppressAutoHyphens w:val="0"/>
              <w:snapToGrid w:val="0"/>
              <w:rPr>
                <w:rFonts w:ascii="Arial" w:hAnsi="Arial" w:cs="Arial"/>
                <w:sz w:val="20"/>
                <w:szCs w:val="20"/>
                <w:lang w:eastAsia="pt-BR"/>
              </w:rPr>
            </w:pPr>
            <w:r w:rsidRPr="00C320F9">
              <w:rPr>
                <w:rFonts w:ascii="Arial" w:hAnsi="Arial" w:cs="Arial"/>
                <w:sz w:val="20"/>
                <w:szCs w:val="20"/>
                <w:lang w:eastAsia="pt-BR"/>
              </w:rPr>
              <w:t>1as</w:t>
            </w:r>
            <w:r w:rsidRPr="00C320F9">
              <w:rPr>
                <w:rFonts w:ascii="Arial" w:eastAsia="Arial" w:hAnsi="Arial" w:cs="Arial"/>
                <w:sz w:val="20"/>
                <w:szCs w:val="20"/>
                <w:lang w:eastAsia="pt-BR"/>
              </w:rPr>
              <w:t xml:space="preserve"> </w:t>
            </w:r>
            <w:r w:rsidRPr="00C320F9">
              <w:rPr>
                <w:rFonts w:ascii="Arial" w:hAnsi="Arial" w:cs="Arial"/>
                <w:sz w:val="20"/>
                <w:szCs w:val="20"/>
                <w:lang w:eastAsia="pt-BR"/>
              </w:rPr>
              <w:t>vezes</w:t>
            </w:r>
          </w:p>
        </w:tc>
        <w:tc>
          <w:tcPr>
            <w:tcW w:w="2112" w:type="dxa"/>
            <w:shd w:val="clear" w:color="auto" w:fill="FFFFFF" w:themeFill="background1"/>
            <w:vAlign w:val="center"/>
          </w:tcPr>
          <w:p w:rsidR="00270A16" w:rsidRPr="00C320F9" w:rsidRDefault="00270A16" w:rsidP="00C320F9">
            <w:pPr>
              <w:suppressAutoHyphens w:val="0"/>
              <w:snapToGrid w:val="0"/>
              <w:rPr>
                <w:rFonts w:ascii="Arial" w:hAnsi="Arial" w:cs="Arial"/>
                <w:sz w:val="20"/>
                <w:szCs w:val="20"/>
                <w:lang w:eastAsia="pt-BR"/>
              </w:rPr>
            </w:pPr>
            <w:r w:rsidRPr="00C320F9">
              <w:rPr>
                <w:rFonts w:ascii="Arial" w:hAnsi="Arial" w:cs="Arial"/>
                <w:sz w:val="20"/>
                <w:szCs w:val="20"/>
                <w:lang w:eastAsia="pt-BR"/>
              </w:rPr>
              <w:t>00:30,00</w:t>
            </w:r>
          </w:p>
        </w:tc>
        <w:tc>
          <w:tcPr>
            <w:tcW w:w="1621" w:type="dxa"/>
            <w:gridSpan w:val="2"/>
            <w:shd w:val="clear" w:color="auto" w:fill="FFFFFF" w:themeFill="background1"/>
            <w:vAlign w:val="center"/>
          </w:tcPr>
          <w:p w:rsidR="00270A16" w:rsidRPr="00C320F9" w:rsidRDefault="00270A16" w:rsidP="00C320F9">
            <w:pPr>
              <w:suppressAutoHyphens w:val="0"/>
              <w:snapToGrid w:val="0"/>
              <w:rPr>
                <w:rFonts w:ascii="Arial" w:hAnsi="Arial" w:cs="Arial"/>
                <w:sz w:val="20"/>
                <w:szCs w:val="20"/>
                <w:lang w:eastAsia="pt-BR"/>
              </w:rPr>
            </w:pPr>
            <w:r w:rsidRPr="00C320F9">
              <w:rPr>
                <w:rFonts w:ascii="Arial" w:hAnsi="Arial" w:cs="Arial"/>
                <w:sz w:val="20"/>
                <w:szCs w:val="20"/>
                <w:lang w:eastAsia="pt-BR"/>
              </w:rPr>
              <w:t>30</w:t>
            </w:r>
          </w:p>
        </w:tc>
      </w:tr>
      <w:tr w:rsidR="00270A16" w:rsidRPr="00C320F9" w:rsidTr="00C320F9">
        <w:trPr>
          <w:trHeight w:val="315"/>
        </w:trPr>
        <w:tc>
          <w:tcPr>
            <w:tcW w:w="3739" w:type="dxa"/>
            <w:shd w:val="clear" w:color="auto" w:fill="FFFFFF" w:themeFill="background1"/>
            <w:vAlign w:val="center"/>
          </w:tcPr>
          <w:p w:rsidR="00270A16" w:rsidRPr="00C320F9" w:rsidRDefault="00270A16" w:rsidP="00C320F9">
            <w:pPr>
              <w:suppressAutoHyphens w:val="0"/>
              <w:snapToGrid w:val="0"/>
              <w:rPr>
                <w:rFonts w:ascii="Arial" w:hAnsi="Arial" w:cs="Arial"/>
                <w:bCs/>
                <w:sz w:val="20"/>
                <w:szCs w:val="20"/>
                <w:lang w:eastAsia="pt-BR"/>
              </w:rPr>
            </w:pPr>
            <w:r w:rsidRPr="00C320F9">
              <w:rPr>
                <w:rFonts w:ascii="Arial" w:hAnsi="Arial" w:cs="Arial"/>
                <w:bCs/>
                <w:sz w:val="20"/>
                <w:szCs w:val="20"/>
                <w:lang w:eastAsia="pt-BR"/>
              </w:rPr>
              <w:t>Rayane</w:t>
            </w:r>
            <w:r w:rsidRPr="00C320F9">
              <w:rPr>
                <w:rFonts w:ascii="Arial" w:eastAsia="Arial" w:hAnsi="Arial" w:cs="Arial"/>
                <w:bCs/>
                <w:sz w:val="20"/>
                <w:szCs w:val="20"/>
                <w:lang w:eastAsia="pt-BR"/>
              </w:rPr>
              <w:t xml:space="preserve"> </w:t>
            </w:r>
            <w:r w:rsidRPr="00C320F9">
              <w:rPr>
                <w:rFonts w:ascii="Arial" w:hAnsi="Arial" w:cs="Arial"/>
                <w:bCs/>
                <w:sz w:val="20"/>
                <w:szCs w:val="20"/>
                <w:lang w:eastAsia="pt-BR"/>
              </w:rPr>
              <w:t>Pereira</w:t>
            </w:r>
            <w:r w:rsidRPr="00C320F9">
              <w:rPr>
                <w:rFonts w:ascii="Arial" w:eastAsia="Arial" w:hAnsi="Arial" w:cs="Arial"/>
                <w:bCs/>
                <w:sz w:val="20"/>
                <w:szCs w:val="20"/>
                <w:lang w:eastAsia="pt-BR"/>
              </w:rPr>
              <w:t xml:space="preserve"> </w:t>
            </w:r>
            <w:r w:rsidRPr="00C320F9">
              <w:rPr>
                <w:rFonts w:ascii="Arial" w:hAnsi="Arial" w:cs="Arial"/>
                <w:bCs/>
                <w:sz w:val="20"/>
                <w:szCs w:val="20"/>
                <w:lang w:eastAsia="pt-BR"/>
              </w:rPr>
              <w:t>dos</w:t>
            </w:r>
            <w:r w:rsidRPr="00C320F9">
              <w:rPr>
                <w:rFonts w:ascii="Arial" w:eastAsia="Arial" w:hAnsi="Arial" w:cs="Arial"/>
                <w:bCs/>
                <w:sz w:val="20"/>
                <w:szCs w:val="20"/>
                <w:lang w:eastAsia="pt-BR"/>
              </w:rPr>
              <w:t xml:space="preserve"> </w:t>
            </w:r>
            <w:r w:rsidRPr="00C320F9">
              <w:rPr>
                <w:rFonts w:ascii="Arial" w:hAnsi="Arial" w:cs="Arial"/>
                <w:bCs/>
                <w:sz w:val="20"/>
                <w:szCs w:val="20"/>
                <w:lang w:eastAsia="pt-BR"/>
              </w:rPr>
              <w:t>Santos</w:t>
            </w:r>
          </w:p>
        </w:tc>
        <w:tc>
          <w:tcPr>
            <w:tcW w:w="1531" w:type="dxa"/>
            <w:shd w:val="clear" w:color="auto" w:fill="FFFFFF" w:themeFill="background1"/>
            <w:vAlign w:val="center"/>
          </w:tcPr>
          <w:p w:rsidR="00270A16" w:rsidRPr="00C320F9" w:rsidRDefault="00270A16" w:rsidP="00C320F9">
            <w:pPr>
              <w:suppressAutoHyphens w:val="0"/>
              <w:snapToGrid w:val="0"/>
              <w:rPr>
                <w:rFonts w:ascii="Arial" w:hAnsi="Arial" w:cs="Arial"/>
                <w:sz w:val="20"/>
                <w:szCs w:val="20"/>
                <w:lang w:eastAsia="pt-BR"/>
              </w:rPr>
            </w:pPr>
            <w:r w:rsidRPr="00C320F9">
              <w:rPr>
                <w:rFonts w:ascii="Arial" w:hAnsi="Arial" w:cs="Arial"/>
                <w:sz w:val="20"/>
                <w:szCs w:val="20"/>
                <w:lang w:eastAsia="pt-BR"/>
              </w:rPr>
              <w:t>Inativo</w:t>
            </w:r>
          </w:p>
        </w:tc>
        <w:tc>
          <w:tcPr>
            <w:tcW w:w="2112" w:type="dxa"/>
            <w:shd w:val="clear" w:color="auto" w:fill="FFFFFF" w:themeFill="background1"/>
            <w:vAlign w:val="center"/>
          </w:tcPr>
          <w:p w:rsidR="00270A16" w:rsidRPr="00C320F9" w:rsidRDefault="00270A16" w:rsidP="00C320F9">
            <w:pPr>
              <w:suppressAutoHyphens w:val="0"/>
              <w:snapToGrid w:val="0"/>
              <w:rPr>
                <w:rFonts w:ascii="Arial" w:hAnsi="Arial" w:cs="Arial"/>
                <w:sz w:val="20"/>
                <w:szCs w:val="20"/>
                <w:lang w:eastAsia="pt-BR"/>
              </w:rPr>
            </w:pPr>
            <w:r w:rsidRPr="00C320F9">
              <w:rPr>
                <w:rFonts w:ascii="Arial" w:hAnsi="Arial" w:cs="Arial"/>
                <w:sz w:val="20"/>
                <w:szCs w:val="20"/>
                <w:lang w:eastAsia="pt-BR"/>
              </w:rPr>
              <w:t>00:42,00</w:t>
            </w:r>
          </w:p>
        </w:tc>
        <w:tc>
          <w:tcPr>
            <w:tcW w:w="1621" w:type="dxa"/>
            <w:gridSpan w:val="2"/>
            <w:shd w:val="clear" w:color="auto" w:fill="FFFFFF" w:themeFill="background1"/>
            <w:vAlign w:val="center"/>
          </w:tcPr>
          <w:p w:rsidR="00270A16" w:rsidRPr="00C320F9" w:rsidRDefault="00270A16" w:rsidP="00C320F9">
            <w:pPr>
              <w:suppressAutoHyphens w:val="0"/>
              <w:snapToGrid w:val="0"/>
              <w:rPr>
                <w:rFonts w:ascii="Arial" w:hAnsi="Arial" w:cs="Arial"/>
                <w:sz w:val="20"/>
                <w:szCs w:val="20"/>
                <w:lang w:eastAsia="pt-BR"/>
              </w:rPr>
            </w:pPr>
            <w:r w:rsidRPr="00C320F9">
              <w:rPr>
                <w:rFonts w:ascii="Arial" w:hAnsi="Arial" w:cs="Arial"/>
                <w:sz w:val="20"/>
                <w:szCs w:val="20"/>
                <w:lang w:eastAsia="pt-BR"/>
              </w:rPr>
              <w:t>42</w:t>
            </w:r>
          </w:p>
        </w:tc>
      </w:tr>
      <w:tr w:rsidR="00270A16" w:rsidRPr="00C320F9" w:rsidTr="00C320F9">
        <w:trPr>
          <w:trHeight w:val="315"/>
        </w:trPr>
        <w:tc>
          <w:tcPr>
            <w:tcW w:w="3739" w:type="dxa"/>
            <w:shd w:val="clear" w:color="auto" w:fill="FFFFFF" w:themeFill="background1"/>
            <w:vAlign w:val="center"/>
          </w:tcPr>
          <w:p w:rsidR="00270A16" w:rsidRPr="00C320F9" w:rsidRDefault="00270A16" w:rsidP="00C320F9">
            <w:pPr>
              <w:suppressAutoHyphens w:val="0"/>
              <w:snapToGrid w:val="0"/>
              <w:rPr>
                <w:rFonts w:ascii="Arial" w:hAnsi="Arial" w:cs="Arial"/>
                <w:bCs/>
                <w:sz w:val="20"/>
                <w:szCs w:val="20"/>
                <w:lang w:eastAsia="pt-BR"/>
              </w:rPr>
            </w:pPr>
            <w:r w:rsidRPr="00C320F9">
              <w:rPr>
                <w:rFonts w:ascii="Arial" w:hAnsi="Arial" w:cs="Arial"/>
                <w:bCs/>
                <w:sz w:val="20"/>
                <w:szCs w:val="20"/>
                <w:lang w:eastAsia="pt-BR"/>
              </w:rPr>
              <w:t>João</w:t>
            </w:r>
            <w:r w:rsidRPr="00C320F9">
              <w:rPr>
                <w:rFonts w:ascii="Arial" w:eastAsia="Arial" w:hAnsi="Arial" w:cs="Arial"/>
                <w:bCs/>
                <w:sz w:val="20"/>
                <w:szCs w:val="20"/>
                <w:lang w:eastAsia="pt-BR"/>
              </w:rPr>
              <w:t xml:space="preserve"> </w:t>
            </w:r>
            <w:r w:rsidRPr="00C320F9">
              <w:rPr>
                <w:rFonts w:ascii="Arial" w:hAnsi="Arial" w:cs="Arial"/>
                <w:bCs/>
                <w:sz w:val="20"/>
                <w:szCs w:val="20"/>
                <w:lang w:eastAsia="pt-BR"/>
              </w:rPr>
              <w:t>Pedro</w:t>
            </w:r>
            <w:r w:rsidRPr="00C320F9">
              <w:rPr>
                <w:rFonts w:ascii="Arial" w:eastAsia="Arial" w:hAnsi="Arial" w:cs="Arial"/>
                <w:bCs/>
                <w:sz w:val="20"/>
                <w:szCs w:val="20"/>
                <w:lang w:eastAsia="pt-BR"/>
              </w:rPr>
              <w:t xml:space="preserve"> </w:t>
            </w:r>
            <w:r w:rsidRPr="00C320F9">
              <w:rPr>
                <w:rFonts w:ascii="Arial" w:hAnsi="Arial" w:cs="Arial"/>
                <w:bCs/>
                <w:sz w:val="20"/>
                <w:szCs w:val="20"/>
                <w:lang w:eastAsia="pt-BR"/>
              </w:rPr>
              <w:t>Silva</w:t>
            </w:r>
          </w:p>
        </w:tc>
        <w:tc>
          <w:tcPr>
            <w:tcW w:w="1531" w:type="dxa"/>
            <w:shd w:val="clear" w:color="auto" w:fill="FFFFFF" w:themeFill="background1"/>
            <w:vAlign w:val="center"/>
          </w:tcPr>
          <w:p w:rsidR="00270A16" w:rsidRPr="00C320F9" w:rsidRDefault="00270A16" w:rsidP="00C320F9">
            <w:pPr>
              <w:suppressAutoHyphens w:val="0"/>
              <w:snapToGrid w:val="0"/>
              <w:rPr>
                <w:rFonts w:ascii="Arial" w:hAnsi="Arial" w:cs="Arial"/>
                <w:sz w:val="20"/>
                <w:szCs w:val="20"/>
                <w:lang w:eastAsia="pt-BR"/>
              </w:rPr>
            </w:pPr>
            <w:r w:rsidRPr="00C320F9">
              <w:rPr>
                <w:rFonts w:ascii="Arial" w:hAnsi="Arial" w:cs="Arial"/>
                <w:sz w:val="20"/>
                <w:szCs w:val="20"/>
                <w:lang w:eastAsia="pt-BR"/>
              </w:rPr>
              <w:t>1as</w:t>
            </w:r>
            <w:r w:rsidRPr="00C320F9">
              <w:rPr>
                <w:rFonts w:ascii="Arial" w:eastAsia="Arial" w:hAnsi="Arial" w:cs="Arial"/>
                <w:sz w:val="20"/>
                <w:szCs w:val="20"/>
                <w:lang w:eastAsia="pt-BR"/>
              </w:rPr>
              <w:t xml:space="preserve"> </w:t>
            </w:r>
            <w:r w:rsidRPr="00C320F9">
              <w:rPr>
                <w:rFonts w:ascii="Arial" w:hAnsi="Arial" w:cs="Arial"/>
                <w:sz w:val="20"/>
                <w:szCs w:val="20"/>
                <w:lang w:eastAsia="pt-BR"/>
              </w:rPr>
              <w:t>vezes</w:t>
            </w:r>
          </w:p>
        </w:tc>
        <w:tc>
          <w:tcPr>
            <w:tcW w:w="2112" w:type="dxa"/>
            <w:shd w:val="clear" w:color="auto" w:fill="FFFFFF" w:themeFill="background1"/>
            <w:vAlign w:val="center"/>
          </w:tcPr>
          <w:p w:rsidR="00270A16" w:rsidRPr="00C320F9" w:rsidRDefault="00270A16" w:rsidP="00C320F9">
            <w:pPr>
              <w:suppressAutoHyphens w:val="0"/>
              <w:snapToGrid w:val="0"/>
              <w:rPr>
                <w:rFonts w:ascii="Arial" w:hAnsi="Arial" w:cs="Arial"/>
                <w:sz w:val="20"/>
                <w:szCs w:val="20"/>
                <w:lang w:eastAsia="pt-BR"/>
              </w:rPr>
            </w:pPr>
            <w:r w:rsidRPr="00C320F9">
              <w:rPr>
                <w:rFonts w:ascii="Arial" w:hAnsi="Arial" w:cs="Arial"/>
                <w:sz w:val="20"/>
                <w:szCs w:val="20"/>
                <w:lang w:eastAsia="pt-BR"/>
              </w:rPr>
              <w:t>00:26,00</w:t>
            </w:r>
          </w:p>
        </w:tc>
        <w:tc>
          <w:tcPr>
            <w:tcW w:w="1621" w:type="dxa"/>
            <w:gridSpan w:val="2"/>
            <w:shd w:val="clear" w:color="auto" w:fill="FFFFFF" w:themeFill="background1"/>
            <w:vAlign w:val="center"/>
          </w:tcPr>
          <w:p w:rsidR="00270A16" w:rsidRPr="00C320F9" w:rsidRDefault="00270A16" w:rsidP="00C320F9">
            <w:pPr>
              <w:suppressAutoHyphens w:val="0"/>
              <w:snapToGrid w:val="0"/>
              <w:rPr>
                <w:rFonts w:ascii="Arial" w:hAnsi="Arial" w:cs="Arial"/>
                <w:sz w:val="20"/>
                <w:szCs w:val="20"/>
                <w:lang w:eastAsia="pt-BR"/>
              </w:rPr>
            </w:pPr>
            <w:r w:rsidRPr="00C320F9">
              <w:rPr>
                <w:rFonts w:ascii="Arial" w:hAnsi="Arial" w:cs="Arial"/>
                <w:sz w:val="20"/>
                <w:szCs w:val="20"/>
                <w:lang w:eastAsia="pt-BR"/>
              </w:rPr>
              <w:t>26</w:t>
            </w:r>
          </w:p>
        </w:tc>
      </w:tr>
      <w:tr w:rsidR="00270A16" w:rsidRPr="00C320F9" w:rsidTr="00C320F9">
        <w:trPr>
          <w:trHeight w:val="315"/>
        </w:trPr>
        <w:tc>
          <w:tcPr>
            <w:tcW w:w="3739" w:type="dxa"/>
            <w:shd w:val="clear" w:color="auto" w:fill="FFFFFF" w:themeFill="background1"/>
            <w:vAlign w:val="center"/>
          </w:tcPr>
          <w:p w:rsidR="00270A16" w:rsidRPr="00C320F9" w:rsidRDefault="00270A16" w:rsidP="00C320F9">
            <w:pPr>
              <w:suppressAutoHyphens w:val="0"/>
              <w:snapToGrid w:val="0"/>
              <w:rPr>
                <w:rFonts w:ascii="Arial" w:hAnsi="Arial" w:cs="Arial"/>
                <w:bCs/>
                <w:sz w:val="20"/>
                <w:szCs w:val="20"/>
                <w:lang w:eastAsia="pt-BR"/>
              </w:rPr>
            </w:pPr>
            <w:r w:rsidRPr="00C320F9">
              <w:rPr>
                <w:rFonts w:ascii="Arial" w:hAnsi="Arial" w:cs="Arial"/>
                <w:bCs/>
                <w:sz w:val="20"/>
                <w:szCs w:val="20"/>
                <w:lang w:eastAsia="pt-BR"/>
              </w:rPr>
              <w:t>Davi</w:t>
            </w:r>
            <w:r w:rsidRPr="00C320F9">
              <w:rPr>
                <w:rFonts w:ascii="Arial" w:eastAsia="Arial" w:hAnsi="Arial" w:cs="Arial"/>
                <w:bCs/>
                <w:sz w:val="20"/>
                <w:szCs w:val="20"/>
                <w:lang w:eastAsia="pt-BR"/>
              </w:rPr>
              <w:t xml:space="preserve"> </w:t>
            </w:r>
            <w:r w:rsidRPr="00C320F9">
              <w:rPr>
                <w:rFonts w:ascii="Arial" w:hAnsi="Arial" w:cs="Arial"/>
                <w:bCs/>
                <w:sz w:val="20"/>
                <w:szCs w:val="20"/>
                <w:lang w:eastAsia="pt-BR"/>
              </w:rPr>
              <w:t>C.</w:t>
            </w:r>
            <w:r w:rsidRPr="00C320F9">
              <w:rPr>
                <w:rFonts w:ascii="Arial" w:eastAsia="Arial" w:hAnsi="Arial" w:cs="Arial"/>
                <w:bCs/>
                <w:sz w:val="20"/>
                <w:szCs w:val="20"/>
                <w:lang w:eastAsia="pt-BR"/>
              </w:rPr>
              <w:t xml:space="preserve"> </w:t>
            </w:r>
            <w:r w:rsidRPr="00C320F9">
              <w:rPr>
                <w:rFonts w:ascii="Arial" w:hAnsi="Arial" w:cs="Arial"/>
                <w:bCs/>
                <w:sz w:val="20"/>
                <w:szCs w:val="20"/>
                <w:lang w:eastAsia="pt-BR"/>
              </w:rPr>
              <w:t>dos</w:t>
            </w:r>
            <w:r w:rsidRPr="00C320F9">
              <w:rPr>
                <w:rFonts w:ascii="Arial" w:eastAsia="Arial" w:hAnsi="Arial" w:cs="Arial"/>
                <w:bCs/>
                <w:sz w:val="20"/>
                <w:szCs w:val="20"/>
                <w:lang w:eastAsia="pt-BR"/>
              </w:rPr>
              <w:t xml:space="preserve"> </w:t>
            </w:r>
            <w:r w:rsidRPr="00C320F9">
              <w:rPr>
                <w:rFonts w:ascii="Arial" w:hAnsi="Arial" w:cs="Arial"/>
                <w:bCs/>
                <w:sz w:val="20"/>
                <w:szCs w:val="20"/>
                <w:lang w:eastAsia="pt-BR"/>
              </w:rPr>
              <w:t>Santos</w:t>
            </w:r>
          </w:p>
        </w:tc>
        <w:tc>
          <w:tcPr>
            <w:tcW w:w="1531" w:type="dxa"/>
            <w:shd w:val="clear" w:color="auto" w:fill="FFFFFF" w:themeFill="background1"/>
            <w:vAlign w:val="center"/>
          </w:tcPr>
          <w:p w:rsidR="00270A16" w:rsidRPr="00C320F9" w:rsidRDefault="00270A16" w:rsidP="00C320F9">
            <w:pPr>
              <w:suppressAutoHyphens w:val="0"/>
              <w:snapToGrid w:val="0"/>
              <w:rPr>
                <w:rFonts w:ascii="Arial" w:hAnsi="Arial" w:cs="Arial"/>
                <w:sz w:val="20"/>
                <w:szCs w:val="20"/>
                <w:lang w:eastAsia="pt-BR"/>
              </w:rPr>
            </w:pPr>
            <w:r w:rsidRPr="00C320F9">
              <w:rPr>
                <w:rFonts w:ascii="Arial" w:hAnsi="Arial" w:cs="Arial"/>
                <w:sz w:val="20"/>
                <w:szCs w:val="20"/>
                <w:lang w:eastAsia="pt-BR"/>
              </w:rPr>
              <w:t>Regular</w:t>
            </w:r>
          </w:p>
        </w:tc>
        <w:tc>
          <w:tcPr>
            <w:tcW w:w="2112" w:type="dxa"/>
            <w:shd w:val="clear" w:color="auto" w:fill="FFFFFF" w:themeFill="background1"/>
            <w:vAlign w:val="center"/>
          </w:tcPr>
          <w:p w:rsidR="00270A16" w:rsidRPr="00C320F9" w:rsidRDefault="00270A16" w:rsidP="00C320F9">
            <w:pPr>
              <w:suppressAutoHyphens w:val="0"/>
              <w:snapToGrid w:val="0"/>
              <w:rPr>
                <w:rFonts w:ascii="Arial" w:hAnsi="Arial" w:cs="Arial"/>
                <w:sz w:val="20"/>
                <w:szCs w:val="20"/>
                <w:lang w:eastAsia="pt-BR"/>
              </w:rPr>
            </w:pPr>
            <w:r w:rsidRPr="00C320F9">
              <w:rPr>
                <w:rFonts w:ascii="Arial" w:hAnsi="Arial" w:cs="Arial"/>
                <w:sz w:val="20"/>
                <w:szCs w:val="20"/>
                <w:lang w:eastAsia="pt-BR"/>
              </w:rPr>
              <w:t>00:15,00</w:t>
            </w:r>
          </w:p>
        </w:tc>
        <w:tc>
          <w:tcPr>
            <w:tcW w:w="1621" w:type="dxa"/>
            <w:gridSpan w:val="2"/>
            <w:shd w:val="clear" w:color="auto" w:fill="FFFFFF" w:themeFill="background1"/>
            <w:vAlign w:val="center"/>
          </w:tcPr>
          <w:p w:rsidR="00270A16" w:rsidRPr="00C320F9" w:rsidRDefault="00270A16" w:rsidP="00C320F9">
            <w:pPr>
              <w:suppressAutoHyphens w:val="0"/>
              <w:snapToGrid w:val="0"/>
              <w:rPr>
                <w:rFonts w:ascii="Arial" w:hAnsi="Arial" w:cs="Arial"/>
                <w:sz w:val="20"/>
                <w:szCs w:val="20"/>
                <w:lang w:eastAsia="pt-BR"/>
              </w:rPr>
            </w:pPr>
            <w:r w:rsidRPr="00C320F9">
              <w:rPr>
                <w:rFonts w:ascii="Arial" w:hAnsi="Arial" w:cs="Arial"/>
                <w:sz w:val="20"/>
                <w:szCs w:val="20"/>
                <w:lang w:eastAsia="pt-BR"/>
              </w:rPr>
              <w:t>15</w:t>
            </w:r>
          </w:p>
        </w:tc>
      </w:tr>
      <w:tr w:rsidR="00270A16" w:rsidRPr="00C320F9" w:rsidTr="00C320F9">
        <w:trPr>
          <w:trHeight w:val="315"/>
        </w:trPr>
        <w:tc>
          <w:tcPr>
            <w:tcW w:w="3739" w:type="dxa"/>
            <w:shd w:val="clear" w:color="auto" w:fill="FFFFFF" w:themeFill="background1"/>
            <w:vAlign w:val="center"/>
          </w:tcPr>
          <w:p w:rsidR="00270A16" w:rsidRPr="00C320F9" w:rsidRDefault="00270A16" w:rsidP="00C320F9">
            <w:pPr>
              <w:suppressAutoHyphens w:val="0"/>
              <w:snapToGrid w:val="0"/>
              <w:rPr>
                <w:rFonts w:ascii="Arial" w:hAnsi="Arial" w:cs="Arial"/>
                <w:bCs/>
                <w:sz w:val="20"/>
                <w:szCs w:val="20"/>
                <w:lang w:eastAsia="pt-BR"/>
              </w:rPr>
            </w:pPr>
            <w:r w:rsidRPr="00C320F9">
              <w:rPr>
                <w:rFonts w:ascii="Arial" w:hAnsi="Arial" w:cs="Arial"/>
                <w:bCs/>
                <w:sz w:val="20"/>
                <w:szCs w:val="20"/>
                <w:lang w:eastAsia="pt-BR"/>
              </w:rPr>
              <w:t>Amanda</w:t>
            </w:r>
            <w:r w:rsidRPr="00C320F9">
              <w:rPr>
                <w:rFonts w:ascii="Arial" w:eastAsia="Arial" w:hAnsi="Arial" w:cs="Arial"/>
                <w:bCs/>
                <w:sz w:val="20"/>
                <w:szCs w:val="20"/>
                <w:lang w:eastAsia="pt-BR"/>
              </w:rPr>
              <w:t xml:space="preserve"> </w:t>
            </w:r>
            <w:r w:rsidRPr="00C320F9">
              <w:rPr>
                <w:rFonts w:ascii="Arial" w:hAnsi="Arial" w:cs="Arial"/>
                <w:bCs/>
                <w:sz w:val="20"/>
                <w:szCs w:val="20"/>
                <w:lang w:eastAsia="pt-BR"/>
              </w:rPr>
              <w:t>Kamilla</w:t>
            </w:r>
            <w:r w:rsidRPr="00C320F9">
              <w:rPr>
                <w:rFonts w:ascii="Arial" w:eastAsia="Arial" w:hAnsi="Arial" w:cs="Arial"/>
                <w:bCs/>
                <w:sz w:val="20"/>
                <w:szCs w:val="20"/>
                <w:lang w:eastAsia="pt-BR"/>
              </w:rPr>
              <w:t xml:space="preserve"> </w:t>
            </w:r>
            <w:r w:rsidRPr="00C320F9">
              <w:rPr>
                <w:rFonts w:ascii="Arial" w:hAnsi="Arial" w:cs="Arial"/>
                <w:bCs/>
                <w:sz w:val="20"/>
                <w:szCs w:val="20"/>
                <w:lang w:eastAsia="pt-BR"/>
              </w:rPr>
              <w:t>Pontes</w:t>
            </w:r>
          </w:p>
        </w:tc>
        <w:tc>
          <w:tcPr>
            <w:tcW w:w="1531" w:type="dxa"/>
            <w:shd w:val="clear" w:color="auto" w:fill="FFFFFF" w:themeFill="background1"/>
            <w:vAlign w:val="center"/>
          </w:tcPr>
          <w:p w:rsidR="00270A16" w:rsidRPr="00C320F9" w:rsidRDefault="00270A16" w:rsidP="00C320F9">
            <w:pPr>
              <w:suppressAutoHyphens w:val="0"/>
              <w:snapToGrid w:val="0"/>
              <w:rPr>
                <w:rFonts w:ascii="Arial" w:hAnsi="Arial" w:cs="Arial"/>
                <w:sz w:val="20"/>
                <w:szCs w:val="20"/>
                <w:lang w:eastAsia="pt-BR"/>
              </w:rPr>
            </w:pPr>
            <w:r w:rsidRPr="00C320F9">
              <w:rPr>
                <w:rFonts w:ascii="Arial" w:hAnsi="Arial" w:cs="Arial"/>
                <w:sz w:val="20"/>
                <w:szCs w:val="20"/>
                <w:lang w:eastAsia="pt-BR"/>
              </w:rPr>
              <w:t>Regular</w:t>
            </w:r>
          </w:p>
        </w:tc>
        <w:tc>
          <w:tcPr>
            <w:tcW w:w="2112" w:type="dxa"/>
            <w:shd w:val="clear" w:color="auto" w:fill="FFFFFF" w:themeFill="background1"/>
            <w:vAlign w:val="center"/>
          </w:tcPr>
          <w:p w:rsidR="00270A16" w:rsidRPr="00C320F9" w:rsidRDefault="00270A16" w:rsidP="00C320F9">
            <w:pPr>
              <w:suppressAutoHyphens w:val="0"/>
              <w:snapToGrid w:val="0"/>
              <w:rPr>
                <w:rFonts w:ascii="Arial" w:hAnsi="Arial" w:cs="Arial"/>
                <w:sz w:val="20"/>
                <w:szCs w:val="20"/>
                <w:lang w:eastAsia="pt-BR"/>
              </w:rPr>
            </w:pPr>
            <w:r w:rsidRPr="00C320F9">
              <w:rPr>
                <w:rFonts w:ascii="Arial" w:hAnsi="Arial" w:cs="Arial"/>
                <w:sz w:val="20"/>
                <w:szCs w:val="20"/>
                <w:lang w:eastAsia="pt-BR"/>
              </w:rPr>
              <w:t>00:27,00</w:t>
            </w:r>
          </w:p>
        </w:tc>
        <w:tc>
          <w:tcPr>
            <w:tcW w:w="1621" w:type="dxa"/>
            <w:gridSpan w:val="2"/>
            <w:shd w:val="clear" w:color="auto" w:fill="FFFFFF" w:themeFill="background1"/>
            <w:vAlign w:val="center"/>
          </w:tcPr>
          <w:p w:rsidR="00270A16" w:rsidRPr="00C320F9" w:rsidRDefault="00270A16" w:rsidP="00C320F9">
            <w:pPr>
              <w:suppressAutoHyphens w:val="0"/>
              <w:snapToGrid w:val="0"/>
              <w:rPr>
                <w:rFonts w:ascii="Arial" w:hAnsi="Arial" w:cs="Arial"/>
                <w:sz w:val="20"/>
                <w:szCs w:val="20"/>
                <w:lang w:eastAsia="pt-BR"/>
              </w:rPr>
            </w:pPr>
            <w:r w:rsidRPr="00C320F9">
              <w:rPr>
                <w:rFonts w:ascii="Arial" w:hAnsi="Arial" w:cs="Arial"/>
                <w:sz w:val="20"/>
                <w:szCs w:val="20"/>
                <w:lang w:eastAsia="pt-BR"/>
              </w:rPr>
              <w:t>27</w:t>
            </w:r>
          </w:p>
        </w:tc>
      </w:tr>
      <w:tr w:rsidR="00270A16" w:rsidRPr="00C320F9" w:rsidTr="00C320F9">
        <w:trPr>
          <w:trHeight w:val="315"/>
        </w:trPr>
        <w:tc>
          <w:tcPr>
            <w:tcW w:w="3739" w:type="dxa"/>
            <w:shd w:val="clear" w:color="auto" w:fill="FFFFFF" w:themeFill="background1"/>
            <w:vAlign w:val="center"/>
          </w:tcPr>
          <w:p w:rsidR="00270A16" w:rsidRPr="00C320F9" w:rsidRDefault="00270A16" w:rsidP="00C320F9">
            <w:pPr>
              <w:suppressAutoHyphens w:val="0"/>
              <w:snapToGrid w:val="0"/>
              <w:rPr>
                <w:rFonts w:ascii="Arial" w:hAnsi="Arial" w:cs="Arial"/>
                <w:bCs/>
                <w:sz w:val="20"/>
                <w:szCs w:val="20"/>
                <w:lang w:eastAsia="pt-BR"/>
              </w:rPr>
            </w:pPr>
            <w:r w:rsidRPr="00C320F9">
              <w:rPr>
                <w:rFonts w:ascii="Arial" w:hAnsi="Arial" w:cs="Arial"/>
                <w:bCs/>
                <w:sz w:val="20"/>
                <w:szCs w:val="20"/>
                <w:lang w:eastAsia="pt-BR"/>
              </w:rPr>
              <w:t>Gabriel</w:t>
            </w:r>
            <w:r w:rsidRPr="00C320F9">
              <w:rPr>
                <w:rFonts w:ascii="Arial" w:eastAsia="Arial" w:hAnsi="Arial" w:cs="Arial"/>
                <w:bCs/>
                <w:sz w:val="20"/>
                <w:szCs w:val="20"/>
                <w:lang w:eastAsia="pt-BR"/>
              </w:rPr>
              <w:t xml:space="preserve"> </w:t>
            </w:r>
            <w:r w:rsidRPr="00C320F9">
              <w:rPr>
                <w:rFonts w:ascii="Arial" w:hAnsi="Arial" w:cs="Arial"/>
                <w:bCs/>
                <w:sz w:val="20"/>
                <w:szCs w:val="20"/>
                <w:lang w:eastAsia="pt-BR"/>
              </w:rPr>
              <w:t>Perucci</w:t>
            </w:r>
            <w:r w:rsidRPr="00C320F9">
              <w:rPr>
                <w:rFonts w:ascii="Arial" w:eastAsia="Arial" w:hAnsi="Arial" w:cs="Arial"/>
                <w:bCs/>
                <w:sz w:val="20"/>
                <w:szCs w:val="20"/>
                <w:lang w:eastAsia="pt-BR"/>
              </w:rPr>
              <w:t xml:space="preserve"> </w:t>
            </w:r>
            <w:r w:rsidRPr="00C320F9">
              <w:rPr>
                <w:rFonts w:ascii="Arial" w:hAnsi="Arial" w:cs="Arial"/>
                <w:bCs/>
                <w:sz w:val="20"/>
                <w:szCs w:val="20"/>
                <w:lang w:eastAsia="pt-BR"/>
              </w:rPr>
              <w:t>Rodrigues</w:t>
            </w:r>
          </w:p>
        </w:tc>
        <w:tc>
          <w:tcPr>
            <w:tcW w:w="1531" w:type="dxa"/>
            <w:shd w:val="clear" w:color="auto" w:fill="FFFFFF" w:themeFill="background1"/>
            <w:vAlign w:val="center"/>
          </w:tcPr>
          <w:p w:rsidR="00270A16" w:rsidRPr="00C320F9" w:rsidRDefault="00270A16" w:rsidP="00C320F9">
            <w:pPr>
              <w:suppressAutoHyphens w:val="0"/>
              <w:snapToGrid w:val="0"/>
              <w:rPr>
                <w:rFonts w:ascii="Arial" w:hAnsi="Arial" w:cs="Arial"/>
                <w:sz w:val="20"/>
                <w:szCs w:val="20"/>
                <w:lang w:eastAsia="pt-BR"/>
              </w:rPr>
            </w:pPr>
            <w:r w:rsidRPr="00C320F9">
              <w:rPr>
                <w:rFonts w:ascii="Arial" w:hAnsi="Arial" w:cs="Arial"/>
                <w:sz w:val="20"/>
                <w:szCs w:val="20"/>
                <w:lang w:eastAsia="pt-BR"/>
              </w:rPr>
              <w:t>Regular</w:t>
            </w:r>
          </w:p>
        </w:tc>
        <w:tc>
          <w:tcPr>
            <w:tcW w:w="2112" w:type="dxa"/>
            <w:shd w:val="clear" w:color="auto" w:fill="FFFFFF" w:themeFill="background1"/>
            <w:vAlign w:val="center"/>
          </w:tcPr>
          <w:p w:rsidR="00270A16" w:rsidRPr="00C320F9" w:rsidRDefault="00270A16" w:rsidP="00C320F9">
            <w:pPr>
              <w:suppressAutoHyphens w:val="0"/>
              <w:snapToGrid w:val="0"/>
              <w:rPr>
                <w:rFonts w:ascii="Arial" w:hAnsi="Arial" w:cs="Arial"/>
                <w:sz w:val="20"/>
                <w:szCs w:val="20"/>
                <w:lang w:eastAsia="pt-BR"/>
              </w:rPr>
            </w:pPr>
            <w:r w:rsidRPr="00C320F9">
              <w:rPr>
                <w:rFonts w:ascii="Arial" w:hAnsi="Arial" w:cs="Arial"/>
                <w:sz w:val="20"/>
                <w:szCs w:val="20"/>
                <w:lang w:eastAsia="pt-BR"/>
              </w:rPr>
              <w:t>00:24,00</w:t>
            </w:r>
          </w:p>
        </w:tc>
        <w:tc>
          <w:tcPr>
            <w:tcW w:w="1621" w:type="dxa"/>
            <w:gridSpan w:val="2"/>
            <w:shd w:val="clear" w:color="auto" w:fill="FFFFFF" w:themeFill="background1"/>
            <w:vAlign w:val="center"/>
          </w:tcPr>
          <w:p w:rsidR="00270A16" w:rsidRPr="00C320F9" w:rsidRDefault="00270A16" w:rsidP="00C320F9">
            <w:pPr>
              <w:suppressAutoHyphens w:val="0"/>
              <w:snapToGrid w:val="0"/>
              <w:rPr>
                <w:rFonts w:ascii="Arial" w:hAnsi="Arial" w:cs="Arial"/>
                <w:sz w:val="20"/>
                <w:szCs w:val="20"/>
                <w:lang w:eastAsia="pt-BR"/>
              </w:rPr>
            </w:pPr>
            <w:r w:rsidRPr="00C320F9">
              <w:rPr>
                <w:rFonts w:ascii="Arial" w:hAnsi="Arial" w:cs="Arial"/>
                <w:sz w:val="20"/>
                <w:szCs w:val="20"/>
                <w:lang w:eastAsia="pt-BR"/>
              </w:rPr>
              <w:t>24</w:t>
            </w:r>
          </w:p>
        </w:tc>
      </w:tr>
      <w:tr w:rsidR="00270A16" w:rsidRPr="00C320F9" w:rsidTr="00C320F9">
        <w:trPr>
          <w:trHeight w:val="315"/>
        </w:trPr>
        <w:tc>
          <w:tcPr>
            <w:tcW w:w="3739" w:type="dxa"/>
            <w:tcBorders>
              <w:bottom w:val="single" w:sz="4" w:space="0" w:color="auto"/>
            </w:tcBorders>
            <w:shd w:val="clear" w:color="auto" w:fill="FFFFFF" w:themeFill="background1"/>
            <w:vAlign w:val="center"/>
          </w:tcPr>
          <w:p w:rsidR="00270A16" w:rsidRPr="00C320F9" w:rsidRDefault="00270A16" w:rsidP="00C320F9">
            <w:pPr>
              <w:suppressAutoHyphens w:val="0"/>
              <w:snapToGrid w:val="0"/>
              <w:rPr>
                <w:rFonts w:ascii="Arial" w:hAnsi="Arial" w:cs="Arial"/>
                <w:bCs/>
                <w:sz w:val="20"/>
                <w:szCs w:val="20"/>
                <w:lang w:eastAsia="pt-BR"/>
              </w:rPr>
            </w:pPr>
            <w:r w:rsidRPr="00C320F9">
              <w:rPr>
                <w:rFonts w:ascii="Arial" w:hAnsi="Arial" w:cs="Arial"/>
                <w:bCs/>
                <w:sz w:val="20"/>
                <w:szCs w:val="20"/>
                <w:lang w:eastAsia="pt-BR"/>
              </w:rPr>
              <w:t>Philipe</w:t>
            </w:r>
            <w:r w:rsidRPr="00C320F9">
              <w:rPr>
                <w:rFonts w:ascii="Arial" w:eastAsia="Arial" w:hAnsi="Arial" w:cs="Arial"/>
                <w:bCs/>
                <w:sz w:val="20"/>
                <w:szCs w:val="20"/>
                <w:lang w:eastAsia="pt-BR"/>
              </w:rPr>
              <w:t xml:space="preserve"> </w:t>
            </w:r>
            <w:r w:rsidRPr="00C320F9">
              <w:rPr>
                <w:rFonts w:ascii="Arial" w:hAnsi="Arial" w:cs="Arial"/>
                <w:bCs/>
                <w:sz w:val="20"/>
                <w:szCs w:val="20"/>
                <w:lang w:eastAsia="pt-BR"/>
              </w:rPr>
              <w:t>Sartori</w:t>
            </w:r>
          </w:p>
        </w:tc>
        <w:tc>
          <w:tcPr>
            <w:tcW w:w="1531" w:type="dxa"/>
            <w:tcBorders>
              <w:bottom w:val="single" w:sz="4" w:space="0" w:color="auto"/>
            </w:tcBorders>
            <w:shd w:val="clear" w:color="auto" w:fill="FFFFFF" w:themeFill="background1"/>
            <w:vAlign w:val="center"/>
          </w:tcPr>
          <w:p w:rsidR="00270A16" w:rsidRPr="00C320F9" w:rsidRDefault="00270A16" w:rsidP="00C320F9">
            <w:pPr>
              <w:suppressAutoHyphens w:val="0"/>
              <w:snapToGrid w:val="0"/>
              <w:rPr>
                <w:rFonts w:ascii="Arial" w:hAnsi="Arial" w:cs="Arial"/>
                <w:sz w:val="20"/>
                <w:szCs w:val="20"/>
                <w:lang w:eastAsia="pt-BR"/>
              </w:rPr>
            </w:pPr>
            <w:r w:rsidRPr="00C320F9">
              <w:rPr>
                <w:rFonts w:ascii="Arial" w:hAnsi="Arial" w:cs="Arial"/>
                <w:sz w:val="20"/>
                <w:szCs w:val="20"/>
                <w:lang w:eastAsia="pt-BR"/>
              </w:rPr>
              <w:t>1as</w:t>
            </w:r>
            <w:r w:rsidRPr="00C320F9">
              <w:rPr>
                <w:rFonts w:ascii="Arial" w:eastAsia="Arial" w:hAnsi="Arial" w:cs="Arial"/>
                <w:sz w:val="20"/>
                <w:szCs w:val="20"/>
                <w:lang w:eastAsia="pt-BR"/>
              </w:rPr>
              <w:t xml:space="preserve"> </w:t>
            </w:r>
            <w:r w:rsidRPr="00C320F9">
              <w:rPr>
                <w:rFonts w:ascii="Arial" w:hAnsi="Arial" w:cs="Arial"/>
                <w:sz w:val="20"/>
                <w:szCs w:val="20"/>
                <w:lang w:eastAsia="pt-BR"/>
              </w:rPr>
              <w:t>vezes</w:t>
            </w:r>
          </w:p>
        </w:tc>
        <w:tc>
          <w:tcPr>
            <w:tcW w:w="2112" w:type="dxa"/>
            <w:tcBorders>
              <w:bottom w:val="single" w:sz="4" w:space="0" w:color="auto"/>
            </w:tcBorders>
            <w:shd w:val="clear" w:color="auto" w:fill="FFFFFF" w:themeFill="background1"/>
            <w:vAlign w:val="center"/>
          </w:tcPr>
          <w:p w:rsidR="00270A16" w:rsidRPr="00C320F9" w:rsidRDefault="00270A16" w:rsidP="00C320F9">
            <w:pPr>
              <w:suppressAutoHyphens w:val="0"/>
              <w:snapToGrid w:val="0"/>
              <w:rPr>
                <w:rFonts w:ascii="Arial" w:hAnsi="Arial" w:cs="Arial"/>
                <w:sz w:val="20"/>
                <w:szCs w:val="20"/>
                <w:lang w:eastAsia="pt-BR"/>
              </w:rPr>
            </w:pPr>
            <w:r w:rsidRPr="00C320F9">
              <w:rPr>
                <w:rFonts w:ascii="Arial" w:hAnsi="Arial" w:cs="Arial"/>
                <w:sz w:val="20"/>
                <w:szCs w:val="20"/>
                <w:lang w:eastAsia="pt-BR"/>
              </w:rPr>
              <w:t>00:34,00</w:t>
            </w:r>
          </w:p>
        </w:tc>
        <w:tc>
          <w:tcPr>
            <w:tcW w:w="1621" w:type="dxa"/>
            <w:gridSpan w:val="2"/>
            <w:tcBorders>
              <w:bottom w:val="single" w:sz="4" w:space="0" w:color="auto"/>
            </w:tcBorders>
            <w:shd w:val="clear" w:color="auto" w:fill="FFFFFF" w:themeFill="background1"/>
            <w:vAlign w:val="center"/>
          </w:tcPr>
          <w:p w:rsidR="00270A16" w:rsidRPr="00C320F9" w:rsidRDefault="00270A16" w:rsidP="00C320F9">
            <w:pPr>
              <w:suppressAutoHyphens w:val="0"/>
              <w:snapToGrid w:val="0"/>
              <w:rPr>
                <w:rFonts w:ascii="Arial" w:hAnsi="Arial" w:cs="Arial"/>
                <w:sz w:val="20"/>
                <w:szCs w:val="20"/>
                <w:lang w:eastAsia="pt-BR"/>
              </w:rPr>
            </w:pPr>
            <w:r w:rsidRPr="00C320F9">
              <w:rPr>
                <w:rFonts w:ascii="Arial" w:hAnsi="Arial" w:cs="Arial"/>
                <w:sz w:val="20"/>
                <w:szCs w:val="20"/>
                <w:lang w:eastAsia="pt-BR"/>
              </w:rPr>
              <w:t>34</w:t>
            </w:r>
          </w:p>
        </w:tc>
      </w:tr>
      <w:tr w:rsidR="00270A16" w:rsidRPr="00C320F9" w:rsidTr="00C320F9">
        <w:trPr>
          <w:trHeight w:val="315"/>
        </w:trPr>
        <w:tc>
          <w:tcPr>
            <w:tcW w:w="7382" w:type="dxa"/>
            <w:gridSpan w:val="3"/>
            <w:tcBorders>
              <w:top w:val="single" w:sz="4" w:space="0" w:color="auto"/>
            </w:tcBorders>
            <w:shd w:val="clear" w:color="auto" w:fill="FFFFFF" w:themeFill="background1"/>
            <w:vAlign w:val="center"/>
          </w:tcPr>
          <w:p w:rsidR="00270A16" w:rsidRPr="00C320F9" w:rsidRDefault="00270A16" w:rsidP="00C320F9">
            <w:pPr>
              <w:suppressAutoHyphens w:val="0"/>
              <w:snapToGrid w:val="0"/>
              <w:rPr>
                <w:rFonts w:ascii="Arial" w:hAnsi="Arial" w:cs="Arial"/>
                <w:b/>
                <w:bCs/>
                <w:sz w:val="20"/>
                <w:szCs w:val="20"/>
                <w:lang w:eastAsia="pt-BR"/>
              </w:rPr>
            </w:pPr>
            <w:r w:rsidRPr="00C320F9">
              <w:rPr>
                <w:rFonts w:ascii="Arial" w:hAnsi="Arial" w:cs="Arial"/>
                <w:b/>
                <w:bCs/>
                <w:sz w:val="20"/>
                <w:szCs w:val="20"/>
                <w:lang w:eastAsia="pt-BR"/>
              </w:rPr>
              <w:t>TOTAL</w:t>
            </w:r>
          </w:p>
        </w:tc>
        <w:tc>
          <w:tcPr>
            <w:tcW w:w="1621" w:type="dxa"/>
            <w:gridSpan w:val="2"/>
            <w:tcBorders>
              <w:top w:val="single" w:sz="4" w:space="0" w:color="auto"/>
            </w:tcBorders>
            <w:shd w:val="clear" w:color="auto" w:fill="FFFFFF" w:themeFill="background1"/>
            <w:vAlign w:val="center"/>
          </w:tcPr>
          <w:p w:rsidR="00270A16" w:rsidRPr="00C320F9" w:rsidRDefault="00270A16" w:rsidP="00C320F9">
            <w:pPr>
              <w:suppressAutoHyphens w:val="0"/>
              <w:snapToGrid w:val="0"/>
              <w:rPr>
                <w:rFonts w:ascii="Arial" w:hAnsi="Arial" w:cs="Arial"/>
                <w:b/>
                <w:bCs/>
                <w:sz w:val="20"/>
                <w:szCs w:val="20"/>
                <w:lang w:eastAsia="pt-BR"/>
              </w:rPr>
            </w:pPr>
            <w:r w:rsidRPr="00C320F9">
              <w:rPr>
                <w:rFonts w:ascii="Arial" w:hAnsi="Arial" w:cs="Arial"/>
                <w:b/>
                <w:bCs/>
                <w:sz w:val="20"/>
                <w:szCs w:val="20"/>
                <w:lang w:eastAsia="pt-BR"/>
              </w:rPr>
              <w:t>402</w:t>
            </w:r>
          </w:p>
        </w:tc>
      </w:tr>
      <w:tr w:rsidR="00270A16" w:rsidRPr="00C320F9" w:rsidTr="00C320F9">
        <w:trPr>
          <w:trHeight w:val="315"/>
        </w:trPr>
        <w:tc>
          <w:tcPr>
            <w:tcW w:w="7382" w:type="dxa"/>
            <w:gridSpan w:val="3"/>
            <w:tcBorders>
              <w:bottom w:val="single" w:sz="8" w:space="0" w:color="808080"/>
            </w:tcBorders>
            <w:shd w:val="clear" w:color="auto" w:fill="FFFFFF" w:themeFill="background1"/>
            <w:vAlign w:val="center"/>
          </w:tcPr>
          <w:p w:rsidR="00270A16" w:rsidRPr="00C320F9" w:rsidRDefault="00270A16" w:rsidP="00C320F9">
            <w:pPr>
              <w:suppressAutoHyphens w:val="0"/>
              <w:snapToGrid w:val="0"/>
              <w:rPr>
                <w:rFonts w:ascii="Arial" w:hAnsi="Arial" w:cs="Arial"/>
                <w:b/>
                <w:bCs/>
                <w:sz w:val="20"/>
                <w:szCs w:val="20"/>
                <w:lang w:eastAsia="pt-BR"/>
              </w:rPr>
            </w:pPr>
            <w:r w:rsidRPr="00C320F9">
              <w:rPr>
                <w:rFonts w:ascii="Arial" w:hAnsi="Arial" w:cs="Arial"/>
                <w:b/>
                <w:bCs/>
                <w:sz w:val="20"/>
                <w:szCs w:val="20"/>
                <w:lang w:eastAsia="pt-BR"/>
              </w:rPr>
              <w:t>Média</w:t>
            </w:r>
          </w:p>
        </w:tc>
        <w:tc>
          <w:tcPr>
            <w:tcW w:w="1621" w:type="dxa"/>
            <w:gridSpan w:val="2"/>
            <w:tcBorders>
              <w:bottom w:val="single" w:sz="8" w:space="0" w:color="808080"/>
            </w:tcBorders>
            <w:shd w:val="clear" w:color="auto" w:fill="FFFFFF" w:themeFill="background1"/>
            <w:vAlign w:val="center"/>
          </w:tcPr>
          <w:p w:rsidR="00270A16" w:rsidRPr="00C320F9" w:rsidRDefault="00270A16" w:rsidP="00C320F9">
            <w:pPr>
              <w:suppressAutoHyphens w:val="0"/>
              <w:snapToGrid w:val="0"/>
              <w:rPr>
                <w:rFonts w:ascii="Arial" w:hAnsi="Arial" w:cs="Arial"/>
                <w:b/>
                <w:bCs/>
                <w:sz w:val="20"/>
                <w:szCs w:val="20"/>
                <w:lang w:eastAsia="pt-BR"/>
              </w:rPr>
            </w:pPr>
            <w:r w:rsidRPr="00C320F9">
              <w:rPr>
                <w:rFonts w:ascii="Arial" w:hAnsi="Arial" w:cs="Arial"/>
                <w:b/>
                <w:bCs/>
                <w:sz w:val="20"/>
                <w:szCs w:val="20"/>
                <w:lang w:eastAsia="pt-BR"/>
              </w:rPr>
              <w:t>26,8</w:t>
            </w:r>
          </w:p>
        </w:tc>
      </w:tr>
    </w:tbl>
    <w:p w:rsidR="00270A16" w:rsidRDefault="00270A16">
      <w:pPr>
        <w:pStyle w:val="PargrafoTCC"/>
      </w:pPr>
      <w:r>
        <w:t>Conforme</w:t>
      </w:r>
      <w:r>
        <w:rPr>
          <w:rFonts w:eastAsia="Arial"/>
        </w:rPr>
        <w:t xml:space="preserve"> </w:t>
      </w:r>
      <w:r>
        <w:t>analisado,</w:t>
      </w:r>
      <w:r>
        <w:rPr>
          <w:rFonts w:eastAsia="Arial"/>
        </w:rPr>
        <w:t xml:space="preserve"> </w:t>
      </w:r>
      <w:r>
        <w:t>o</w:t>
      </w:r>
      <w:r>
        <w:rPr>
          <w:rFonts w:eastAsia="Arial"/>
        </w:rPr>
        <w:t xml:space="preserve"> </w:t>
      </w:r>
      <w:r>
        <w:t>tempo</w:t>
      </w:r>
      <w:r>
        <w:rPr>
          <w:rFonts w:eastAsia="Arial"/>
        </w:rPr>
        <w:t xml:space="preserve"> </w:t>
      </w:r>
      <w:r>
        <w:t>de</w:t>
      </w:r>
      <w:r>
        <w:rPr>
          <w:rFonts w:eastAsia="Arial"/>
        </w:rPr>
        <w:t xml:space="preserve"> </w:t>
      </w:r>
      <w:r>
        <w:t>busca</w:t>
      </w:r>
      <w:r>
        <w:rPr>
          <w:rFonts w:eastAsia="Arial"/>
        </w:rPr>
        <w:t xml:space="preserve"> </w:t>
      </w:r>
      <w:r>
        <w:t>por</w:t>
      </w:r>
      <w:r>
        <w:rPr>
          <w:rFonts w:eastAsia="Arial"/>
        </w:rPr>
        <w:t xml:space="preserve"> </w:t>
      </w:r>
      <w:r>
        <w:t>prontuários</w:t>
      </w:r>
      <w:r>
        <w:rPr>
          <w:rFonts w:eastAsia="Arial"/>
        </w:rPr>
        <w:t xml:space="preserve"> </w:t>
      </w:r>
      <w:r>
        <w:t>utilizando</w:t>
      </w:r>
      <w:r>
        <w:rPr>
          <w:rFonts w:eastAsia="Arial"/>
        </w:rPr>
        <w:t xml:space="preserve"> </w:t>
      </w:r>
      <w:r>
        <w:t>o</w:t>
      </w:r>
      <w:r>
        <w:rPr>
          <w:rFonts w:eastAsia="Arial"/>
        </w:rPr>
        <w:t xml:space="preserve"> </w:t>
      </w:r>
      <w:r>
        <w:t>sistema</w:t>
      </w:r>
      <w:r>
        <w:rPr>
          <w:rFonts w:eastAsia="Arial"/>
        </w:rPr>
        <w:t xml:space="preserve"> </w:t>
      </w:r>
      <w:r>
        <w:t>desenvolvido</w:t>
      </w:r>
      <w:r>
        <w:rPr>
          <w:rFonts w:eastAsia="Arial"/>
        </w:rPr>
        <w:t xml:space="preserve"> </w:t>
      </w:r>
      <w:r>
        <w:t>é</w:t>
      </w:r>
      <w:r>
        <w:rPr>
          <w:rFonts w:eastAsia="Arial"/>
        </w:rPr>
        <w:t xml:space="preserve"> </w:t>
      </w:r>
      <w:r>
        <w:t>aproximadamente</w:t>
      </w:r>
      <w:r>
        <w:rPr>
          <w:rFonts w:eastAsia="Arial"/>
        </w:rPr>
        <w:t xml:space="preserve"> </w:t>
      </w:r>
      <w:r>
        <w:t>2.6</w:t>
      </w:r>
      <w:r>
        <w:rPr>
          <w:rFonts w:eastAsia="Arial"/>
        </w:rPr>
        <w:t xml:space="preserve"> </w:t>
      </w:r>
      <w:r>
        <w:t>vezes</w:t>
      </w:r>
      <w:r>
        <w:rPr>
          <w:rFonts w:eastAsia="Arial"/>
        </w:rPr>
        <w:t xml:space="preserve"> </w:t>
      </w:r>
      <w:r>
        <w:t>mais</w:t>
      </w:r>
      <w:r>
        <w:rPr>
          <w:rFonts w:eastAsia="Arial"/>
        </w:rPr>
        <w:t xml:space="preserve"> </w:t>
      </w:r>
      <w:r>
        <w:t>rápido</w:t>
      </w:r>
      <w:r>
        <w:rPr>
          <w:rFonts w:eastAsia="Arial"/>
        </w:rPr>
        <w:t xml:space="preserve"> </w:t>
      </w:r>
      <w:r>
        <w:t>que</w:t>
      </w:r>
      <w:r>
        <w:rPr>
          <w:rFonts w:eastAsia="Arial"/>
        </w:rPr>
        <w:t xml:space="preserve"> </w:t>
      </w:r>
      <w:r>
        <w:t>pelo</w:t>
      </w:r>
      <w:r>
        <w:rPr>
          <w:rFonts w:eastAsia="Arial"/>
        </w:rPr>
        <w:t xml:space="preserve"> </w:t>
      </w:r>
      <w:r>
        <w:t>método</w:t>
      </w:r>
      <w:r>
        <w:rPr>
          <w:rFonts w:eastAsia="Arial"/>
        </w:rPr>
        <w:t xml:space="preserve"> </w:t>
      </w:r>
      <w:r>
        <w:t>manual</w:t>
      </w:r>
      <w:r>
        <w:rPr>
          <w:rFonts w:eastAsia="Arial"/>
        </w:rPr>
        <w:t xml:space="preserve"> </w:t>
      </w:r>
      <w:r w:rsidR="00C320F9">
        <w:rPr>
          <w:rFonts w:eastAsia="Arial"/>
        </w:rPr>
        <w:t>utilizado pela</w:t>
      </w:r>
      <w:r w:rsidRPr="00C320F9">
        <w:rPr>
          <w:rFonts w:eastAsia="Arial"/>
        </w:rPr>
        <w:t xml:space="preserve"> </w:t>
      </w:r>
      <w:r w:rsidRPr="00C320F9">
        <w:t>clínica</w:t>
      </w:r>
      <w:r>
        <w:rPr>
          <w:rFonts w:eastAsia="Arial"/>
        </w:rPr>
        <w:t xml:space="preserve"> </w:t>
      </w:r>
      <w:r>
        <w:t>até</w:t>
      </w:r>
      <w:r>
        <w:rPr>
          <w:rFonts w:eastAsia="Arial"/>
        </w:rPr>
        <w:t xml:space="preserve"> </w:t>
      </w:r>
      <w:r>
        <w:t>o</w:t>
      </w:r>
      <w:r>
        <w:rPr>
          <w:rFonts w:eastAsia="Arial"/>
        </w:rPr>
        <w:t xml:space="preserve"> </w:t>
      </w:r>
      <w:r>
        <w:t>momento.</w:t>
      </w:r>
      <w:r>
        <w:rPr>
          <w:rFonts w:eastAsia="Arial"/>
        </w:rPr>
        <w:t xml:space="preserve"> </w:t>
      </w:r>
      <w:r>
        <w:t>Desta</w:t>
      </w:r>
      <w:r>
        <w:rPr>
          <w:rFonts w:eastAsia="Arial"/>
        </w:rPr>
        <w:t xml:space="preserve"> </w:t>
      </w:r>
      <w:r>
        <w:t>forma,</w:t>
      </w:r>
      <w:r>
        <w:rPr>
          <w:rFonts w:eastAsia="Arial"/>
        </w:rPr>
        <w:t xml:space="preserve"> </w:t>
      </w:r>
      <w:r>
        <w:t>com</w:t>
      </w:r>
      <w:r>
        <w:rPr>
          <w:rFonts w:eastAsia="Arial"/>
        </w:rPr>
        <w:t xml:space="preserve"> </w:t>
      </w:r>
      <w:r>
        <w:t>um</w:t>
      </w:r>
      <w:r>
        <w:rPr>
          <w:rFonts w:eastAsia="Arial"/>
        </w:rPr>
        <w:t xml:space="preserve"> </w:t>
      </w:r>
      <w:r>
        <w:t>aumento</w:t>
      </w:r>
      <w:r>
        <w:rPr>
          <w:rFonts w:eastAsia="Arial"/>
        </w:rPr>
        <w:t xml:space="preserve"> </w:t>
      </w:r>
      <w:r>
        <w:t>significativo</w:t>
      </w:r>
      <w:r>
        <w:rPr>
          <w:rFonts w:eastAsia="Arial"/>
        </w:rPr>
        <w:t xml:space="preserve"> </w:t>
      </w:r>
      <w:r>
        <w:t>na</w:t>
      </w:r>
      <w:r>
        <w:rPr>
          <w:rFonts w:eastAsia="Arial"/>
        </w:rPr>
        <w:t xml:space="preserve"> </w:t>
      </w:r>
      <w:r>
        <w:t>agilidade</w:t>
      </w:r>
      <w:r>
        <w:rPr>
          <w:rFonts w:eastAsia="Arial"/>
        </w:rPr>
        <w:t xml:space="preserve"> </w:t>
      </w:r>
      <w:r w:rsidR="00C320F9" w:rsidRPr="00C320F9">
        <w:t>d</w:t>
      </w:r>
      <w:r w:rsidRPr="00C320F9">
        <w:t>a</w:t>
      </w:r>
      <w:r>
        <w:rPr>
          <w:rFonts w:eastAsia="Arial"/>
        </w:rPr>
        <w:t xml:space="preserve"> </w:t>
      </w:r>
      <w:r>
        <w:t>busca,</w:t>
      </w:r>
      <w:r>
        <w:rPr>
          <w:rFonts w:eastAsia="Arial"/>
        </w:rPr>
        <w:t xml:space="preserve"> </w:t>
      </w:r>
      <w:r>
        <w:t>pode-se</w:t>
      </w:r>
      <w:r>
        <w:rPr>
          <w:rFonts w:eastAsia="Arial"/>
        </w:rPr>
        <w:t xml:space="preserve"> </w:t>
      </w:r>
      <w:r>
        <w:t>considerar</w:t>
      </w:r>
      <w:r>
        <w:rPr>
          <w:rFonts w:eastAsia="Arial"/>
        </w:rPr>
        <w:t xml:space="preserve"> </w:t>
      </w:r>
      <w:r>
        <w:t>que</w:t>
      </w:r>
      <w:r>
        <w:rPr>
          <w:rFonts w:eastAsia="Arial"/>
        </w:rPr>
        <w:t xml:space="preserve"> </w:t>
      </w:r>
      <w:r>
        <w:t>o</w:t>
      </w:r>
      <w:r>
        <w:rPr>
          <w:rFonts w:eastAsia="Arial"/>
        </w:rPr>
        <w:t xml:space="preserve"> </w:t>
      </w:r>
      <w:r>
        <w:t>objetivo</w:t>
      </w:r>
      <w:r>
        <w:rPr>
          <w:rFonts w:eastAsia="Arial"/>
        </w:rPr>
        <w:t xml:space="preserve"> </w:t>
      </w:r>
      <w:r>
        <w:t>do</w:t>
      </w:r>
      <w:r>
        <w:rPr>
          <w:rFonts w:eastAsia="Arial"/>
        </w:rPr>
        <w:t xml:space="preserve"> </w:t>
      </w:r>
      <w:r>
        <w:t>TCC</w:t>
      </w:r>
      <w:r>
        <w:rPr>
          <w:rFonts w:eastAsia="Arial"/>
        </w:rPr>
        <w:t xml:space="preserve"> </w:t>
      </w:r>
      <w:r>
        <w:t>descrito</w:t>
      </w:r>
      <w:r>
        <w:rPr>
          <w:rFonts w:eastAsia="Arial"/>
        </w:rPr>
        <w:t xml:space="preserve"> </w:t>
      </w:r>
      <w:r w:rsidRPr="00C320F9">
        <w:t>nesta</w:t>
      </w:r>
      <w:r>
        <w:rPr>
          <w:rFonts w:eastAsia="Arial"/>
        </w:rPr>
        <w:t xml:space="preserve"> </w:t>
      </w:r>
      <w:r>
        <w:t>monografia</w:t>
      </w:r>
      <w:r>
        <w:rPr>
          <w:rFonts w:eastAsia="Arial"/>
        </w:rPr>
        <w:t xml:space="preserve"> </w:t>
      </w:r>
      <w:r>
        <w:t>foi</w:t>
      </w:r>
      <w:r>
        <w:rPr>
          <w:rFonts w:eastAsia="Arial"/>
        </w:rPr>
        <w:t xml:space="preserve"> </w:t>
      </w:r>
      <w:r>
        <w:t>plenamente</w:t>
      </w:r>
      <w:r>
        <w:rPr>
          <w:rFonts w:eastAsia="Arial"/>
        </w:rPr>
        <w:t xml:space="preserve"> </w:t>
      </w:r>
      <w:r w:rsidRPr="00C320F9">
        <w:t>atingido</w:t>
      </w:r>
      <w:r>
        <w:t>.</w:t>
      </w:r>
    </w:p>
    <w:p w:rsidR="00270A16" w:rsidRDefault="00270A16">
      <w:pPr>
        <w:pStyle w:val="PargrafoTCC"/>
        <w:rPr>
          <w:rFonts w:eastAsia="Arial"/>
        </w:rPr>
      </w:pPr>
      <w:r>
        <w:t>Além</w:t>
      </w:r>
      <w:r>
        <w:rPr>
          <w:rFonts w:eastAsia="Arial"/>
        </w:rPr>
        <w:t xml:space="preserve"> </w:t>
      </w:r>
      <w:r>
        <w:t>dos</w:t>
      </w:r>
      <w:r>
        <w:rPr>
          <w:rFonts w:eastAsia="Arial"/>
        </w:rPr>
        <w:t xml:space="preserve"> </w:t>
      </w:r>
      <w:r>
        <w:t>resultados</w:t>
      </w:r>
      <w:r>
        <w:rPr>
          <w:rFonts w:eastAsia="Arial"/>
        </w:rPr>
        <w:t xml:space="preserve"> </w:t>
      </w:r>
      <w:r>
        <w:t>no</w:t>
      </w:r>
      <w:r>
        <w:rPr>
          <w:rFonts w:eastAsia="Arial"/>
        </w:rPr>
        <w:t xml:space="preserve"> </w:t>
      </w:r>
      <w:r>
        <w:t>tempo</w:t>
      </w:r>
      <w:r>
        <w:rPr>
          <w:rFonts w:eastAsia="Arial"/>
        </w:rPr>
        <w:t xml:space="preserve"> </w:t>
      </w:r>
      <w:r>
        <w:t>de</w:t>
      </w:r>
      <w:r>
        <w:rPr>
          <w:rFonts w:eastAsia="Arial"/>
        </w:rPr>
        <w:t xml:space="preserve"> </w:t>
      </w:r>
      <w:r>
        <w:t>busca</w:t>
      </w:r>
      <w:r>
        <w:rPr>
          <w:rFonts w:eastAsia="Arial"/>
        </w:rPr>
        <w:t xml:space="preserve"> </w:t>
      </w:r>
      <w:r>
        <w:t>por</w:t>
      </w:r>
      <w:r>
        <w:rPr>
          <w:rFonts w:eastAsia="Arial"/>
        </w:rPr>
        <w:t xml:space="preserve"> </w:t>
      </w:r>
      <w:r>
        <w:t>prontuários,</w:t>
      </w:r>
      <w:r>
        <w:rPr>
          <w:rFonts w:eastAsia="Arial"/>
        </w:rPr>
        <w:t xml:space="preserve"> </w:t>
      </w:r>
      <w:r>
        <w:t>as</w:t>
      </w:r>
      <w:r>
        <w:rPr>
          <w:rFonts w:eastAsia="Arial"/>
        </w:rPr>
        <w:t xml:space="preserve"> </w:t>
      </w:r>
      <w:r>
        <w:t>clientes</w:t>
      </w:r>
      <w:r>
        <w:rPr>
          <w:rFonts w:eastAsia="Arial"/>
        </w:rPr>
        <w:t xml:space="preserve"> </w:t>
      </w:r>
      <w:r>
        <w:t>do</w:t>
      </w:r>
      <w:r>
        <w:rPr>
          <w:rFonts w:eastAsia="Arial"/>
        </w:rPr>
        <w:t xml:space="preserve"> </w:t>
      </w:r>
      <w:r w:rsidR="00C320F9">
        <w:rPr>
          <w:rFonts w:eastAsia="Arial"/>
        </w:rPr>
        <w:t>trabalho</w:t>
      </w:r>
      <w:r>
        <w:rPr>
          <w:rFonts w:eastAsia="Arial"/>
        </w:rPr>
        <w:t xml:space="preserve"> </w:t>
      </w:r>
      <w:r>
        <w:t>aqui</w:t>
      </w:r>
      <w:r>
        <w:rPr>
          <w:rFonts w:eastAsia="Arial"/>
        </w:rPr>
        <w:t xml:space="preserve"> </w:t>
      </w:r>
      <w:r>
        <w:t>descrito</w:t>
      </w:r>
      <w:r>
        <w:rPr>
          <w:rFonts w:eastAsia="Arial"/>
        </w:rPr>
        <w:t xml:space="preserve"> </w:t>
      </w:r>
      <w:r>
        <w:t>se</w:t>
      </w:r>
      <w:r>
        <w:rPr>
          <w:rFonts w:eastAsia="Arial"/>
        </w:rPr>
        <w:t xml:space="preserve"> </w:t>
      </w:r>
      <w:r>
        <w:t>encontram</w:t>
      </w:r>
      <w:r>
        <w:rPr>
          <w:rFonts w:eastAsia="Arial"/>
        </w:rPr>
        <w:t xml:space="preserve"> </w:t>
      </w:r>
      <w:r>
        <w:t>muito</w:t>
      </w:r>
      <w:r>
        <w:rPr>
          <w:rFonts w:eastAsia="Arial"/>
        </w:rPr>
        <w:t xml:space="preserve"> </w:t>
      </w:r>
      <w:r>
        <w:t>satisfeitas</w:t>
      </w:r>
      <w:r>
        <w:rPr>
          <w:rFonts w:eastAsia="Arial"/>
        </w:rPr>
        <w:t xml:space="preserve"> </w:t>
      </w:r>
      <w:r>
        <w:t>com</w:t>
      </w:r>
      <w:r>
        <w:rPr>
          <w:rFonts w:eastAsia="Arial"/>
        </w:rPr>
        <w:t xml:space="preserve"> </w:t>
      </w:r>
      <w:r>
        <w:t>as</w:t>
      </w:r>
      <w:r>
        <w:rPr>
          <w:rFonts w:eastAsia="Arial"/>
        </w:rPr>
        <w:t xml:space="preserve"> </w:t>
      </w:r>
      <w:r>
        <w:t>outras</w:t>
      </w:r>
      <w:r>
        <w:rPr>
          <w:rFonts w:eastAsia="Arial"/>
        </w:rPr>
        <w:t xml:space="preserve"> </w:t>
      </w:r>
      <w:r>
        <w:t>funcionalidades</w:t>
      </w:r>
      <w:r>
        <w:rPr>
          <w:rFonts w:eastAsia="Arial"/>
        </w:rPr>
        <w:t xml:space="preserve"> </w:t>
      </w:r>
      <w:r>
        <w:t>da</w:t>
      </w:r>
      <w:r>
        <w:rPr>
          <w:rFonts w:eastAsia="Arial"/>
        </w:rPr>
        <w:t xml:space="preserve"> </w:t>
      </w:r>
      <w:r>
        <w:t>solução</w:t>
      </w:r>
      <w:r>
        <w:rPr>
          <w:rFonts w:eastAsia="Arial"/>
        </w:rPr>
        <w:t xml:space="preserve"> </w:t>
      </w:r>
      <w:r>
        <w:t>desenvolvida</w:t>
      </w:r>
      <w:r>
        <w:rPr>
          <w:rFonts w:eastAsia="Arial"/>
        </w:rPr>
        <w:t xml:space="preserve"> </w:t>
      </w:r>
      <w:r>
        <w:t>e</w:t>
      </w:r>
      <w:r>
        <w:rPr>
          <w:rFonts w:eastAsia="Arial"/>
        </w:rPr>
        <w:t xml:space="preserve"> </w:t>
      </w:r>
      <w:r>
        <w:t>apresentam</w:t>
      </w:r>
      <w:r>
        <w:rPr>
          <w:rFonts w:eastAsia="Arial"/>
        </w:rPr>
        <w:t xml:space="preserve"> </w:t>
      </w:r>
      <w:r>
        <w:t>interesse</w:t>
      </w:r>
      <w:r>
        <w:rPr>
          <w:rFonts w:eastAsia="Arial"/>
        </w:rPr>
        <w:t xml:space="preserve"> </w:t>
      </w:r>
      <w:r>
        <w:t>em</w:t>
      </w:r>
      <w:r>
        <w:rPr>
          <w:rFonts w:eastAsia="Arial"/>
        </w:rPr>
        <w:t xml:space="preserve"> </w:t>
      </w:r>
      <w:r w:rsidR="00C320F9">
        <w:t>obter</w:t>
      </w:r>
      <w:r>
        <w:rPr>
          <w:rFonts w:eastAsia="Arial"/>
        </w:rPr>
        <w:t xml:space="preserve"> </w:t>
      </w:r>
      <w:r w:rsidR="00C320F9">
        <w:t>futura</w:t>
      </w:r>
      <w:r>
        <w:t>s</w:t>
      </w:r>
      <w:r>
        <w:rPr>
          <w:rFonts w:eastAsia="Arial"/>
        </w:rPr>
        <w:t xml:space="preserve"> </w:t>
      </w:r>
      <w:r w:rsidR="00C320F9">
        <w:t>implementações</w:t>
      </w:r>
      <w:r>
        <w:rPr>
          <w:rFonts w:eastAsia="Arial"/>
        </w:rPr>
        <w:t xml:space="preserve"> </w:t>
      </w:r>
      <w:r>
        <w:t>de</w:t>
      </w:r>
      <w:r>
        <w:rPr>
          <w:rFonts w:eastAsia="Arial"/>
        </w:rPr>
        <w:t xml:space="preserve"> </w:t>
      </w:r>
      <w:r>
        <w:t>melhorias</w:t>
      </w:r>
      <w:r>
        <w:rPr>
          <w:rFonts w:eastAsia="Arial"/>
        </w:rPr>
        <w:t xml:space="preserve"> </w:t>
      </w:r>
      <w:r>
        <w:t>e</w:t>
      </w:r>
      <w:r>
        <w:rPr>
          <w:rFonts w:eastAsia="Arial"/>
        </w:rPr>
        <w:t xml:space="preserve"> </w:t>
      </w:r>
      <w:r>
        <w:t>novas</w:t>
      </w:r>
      <w:r>
        <w:rPr>
          <w:rFonts w:eastAsia="Arial"/>
        </w:rPr>
        <w:t xml:space="preserve"> </w:t>
      </w:r>
      <w:r>
        <w:t>funcionalidades</w:t>
      </w:r>
      <w:r>
        <w:rPr>
          <w:rFonts w:eastAsia="Arial"/>
        </w:rPr>
        <w:t xml:space="preserve"> </w:t>
      </w:r>
      <w:r>
        <w:t>no</w:t>
      </w:r>
      <w:r>
        <w:rPr>
          <w:rFonts w:eastAsia="Arial"/>
        </w:rPr>
        <w:t xml:space="preserve"> </w:t>
      </w:r>
      <w:r>
        <w:t>sistema</w:t>
      </w:r>
      <w:r>
        <w:rPr>
          <w:rFonts w:eastAsia="Arial"/>
        </w:rPr>
        <w:t xml:space="preserve"> </w:t>
      </w:r>
      <w:r>
        <w:t>demonstrado.</w:t>
      </w:r>
      <w:r>
        <w:rPr>
          <w:rFonts w:eastAsia="Arial"/>
        </w:rPr>
        <w:t xml:space="preserve"> </w:t>
      </w:r>
    </w:p>
    <w:p w:rsidR="00F041A9" w:rsidRDefault="00F041A9">
      <w:pPr>
        <w:sectPr w:rsidR="00F041A9" w:rsidSect="002E35EE">
          <w:pgSz w:w="11906" w:h="16838"/>
          <w:pgMar w:top="1701" w:right="1134" w:bottom="1134" w:left="1985" w:header="709" w:footer="709" w:gutter="0"/>
          <w:cols w:space="720"/>
          <w:docGrid w:linePitch="360"/>
        </w:sectPr>
      </w:pPr>
    </w:p>
    <w:p w:rsidR="00270A16" w:rsidRDefault="00270A16">
      <w:pPr>
        <w:pStyle w:val="Heading1"/>
        <w:pageBreakBefore/>
      </w:pPr>
      <w:bookmarkStart w:id="285" w:name="__RefHeading__225_1884309817"/>
      <w:bookmarkStart w:id="286" w:name="__RefHeading__344_2087715902"/>
      <w:bookmarkStart w:id="287" w:name="__RefHeading__258_1670186559"/>
      <w:bookmarkStart w:id="288" w:name="__RefHeading__192_1286912160"/>
      <w:bookmarkStart w:id="289" w:name="__RefHeading__122_827532146"/>
      <w:bookmarkStart w:id="290" w:name="__RefHeading__399_1150354337"/>
      <w:bookmarkStart w:id="291" w:name="__RefHeading__91_2068703521"/>
      <w:bookmarkStart w:id="292" w:name="__RefHeading__159_2111979340"/>
      <w:bookmarkStart w:id="293" w:name="__RefHeading__291_1176750583"/>
      <w:bookmarkStart w:id="294" w:name="__RefHeading__408_1472683970"/>
      <w:bookmarkStart w:id="295" w:name="_Toc379146580"/>
      <w:bookmarkEnd w:id="285"/>
      <w:bookmarkEnd w:id="286"/>
      <w:bookmarkEnd w:id="287"/>
      <w:bookmarkEnd w:id="288"/>
      <w:bookmarkEnd w:id="289"/>
      <w:bookmarkEnd w:id="290"/>
      <w:bookmarkEnd w:id="291"/>
      <w:bookmarkEnd w:id="292"/>
      <w:bookmarkEnd w:id="293"/>
      <w:bookmarkEnd w:id="294"/>
      <w:r>
        <w:t>CONCLUSÃO</w:t>
      </w:r>
      <w:bookmarkEnd w:id="295"/>
    </w:p>
    <w:p w:rsidR="00270A16" w:rsidRDefault="00270A16"/>
    <w:p w:rsidR="00270A16" w:rsidRDefault="00270A16">
      <w:pPr>
        <w:pStyle w:val="PargrafoTCC"/>
        <w:rPr>
          <w:shd w:val="clear" w:color="auto" w:fill="FFFF00"/>
        </w:rPr>
      </w:pPr>
      <w:r>
        <w:t>Este</w:t>
      </w:r>
      <w:r>
        <w:rPr>
          <w:rFonts w:eastAsia="Arial"/>
        </w:rPr>
        <w:t xml:space="preserve"> </w:t>
      </w:r>
      <w:r>
        <w:t>documento</w:t>
      </w:r>
      <w:r>
        <w:rPr>
          <w:rFonts w:eastAsia="Arial"/>
        </w:rPr>
        <w:t xml:space="preserve"> </w:t>
      </w:r>
      <w:r>
        <w:t>descreve</w:t>
      </w:r>
      <w:r>
        <w:rPr>
          <w:rFonts w:eastAsia="Arial"/>
        </w:rPr>
        <w:t xml:space="preserve"> </w:t>
      </w:r>
      <w:r>
        <w:t>um</w:t>
      </w:r>
      <w:r>
        <w:rPr>
          <w:rFonts w:eastAsia="Arial"/>
        </w:rPr>
        <w:t xml:space="preserve"> </w:t>
      </w:r>
      <w:r>
        <w:t>Trabalho</w:t>
      </w:r>
      <w:r>
        <w:rPr>
          <w:rFonts w:eastAsia="Arial"/>
        </w:rPr>
        <w:t xml:space="preserve"> </w:t>
      </w:r>
      <w:r>
        <w:t>de</w:t>
      </w:r>
      <w:r>
        <w:rPr>
          <w:rFonts w:eastAsia="Arial"/>
        </w:rPr>
        <w:t xml:space="preserve"> </w:t>
      </w:r>
      <w:r>
        <w:t>Conclusão</w:t>
      </w:r>
      <w:r>
        <w:rPr>
          <w:rFonts w:eastAsia="Arial"/>
        </w:rPr>
        <w:t xml:space="preserve"> </w:t>
      </w:r>
      <w:r>
        <w:t>de</w:t>
      </w:r>
      <w:r>
        <w:rPr>
          <w:rFonts w:eastAsia="Arial"/>
        </w:rPr>
        <w:t xml:space="preserve"> </w:t>
      </w:r>
      <w:r>
        <w:t>Curso</w:t>
      </w:r>
      <w:r>
        <w:rPr>
          <w:rFonts w:eastAsia="Arial"/>
        </w:rPr>
        <w:t xml:space="preserve"> </w:t>
      </w:r>
      <w:r>
        <w:t>(TCC)</w:t>
      </w:r>
      <w:r>
        <w:rPr>
          <w:rFonts w:eastAsia="Arial"/>
        </w:rPr>
        <w:t xml:space="preserve"> </w:t>
      </w:r>
      <w:r>
        <w:t>que</w:t>
      </w:r>
      <w:r>
        <w:rPr>
          <w:rFonts w:eastAsia="Arial"/>
        </w:rPr>
        <w:t xml:space="preserve"> </w:t>
      </w:r>
      <w:r>
        <w:t>visou</w:t>
      </w:r>
      <w:r>
        <w:rPr>
          <w:rFonts w:eastAsia="Arial"/>
        </w:rPr>
        <w:t xml:space="preserve"> </w:t>
      </w:r>
      <w:r>
        <w:t>resolver</w:t>
      </w:r>
      <w:r>
        <w:rPr>
          <w:rFonts w:eastAsia="Arial"/>
        </w:rPr>
        <w:t xml:space="preserve"> </w:t>
      </w:r>
      <w:r>
        <w:t>problemas</w:t>
      </w:r>
      <w:r>
        <w:rPr>
          <w:rFonts w:eastAsia="Arial"/>
        </w:rPr>
        <w:t xml:space="preserve"> </w:t>
      </w:r>
      <w:r>
        <w:t>de</w:t>
      </w:r>
      <w:r>
        <w:rPr>
          <w:rFonts w:eastAsia="Arial"/>
        </w:rPr>
        <w:t xml:space="preserve"> </w:t>
      </w:r>
      <w:r>
        <w:t>organização</w:t>
      </w:r>
      <w:r>
        <w:rPr>
          <w:rFonts w:eastAsia="Arial"/>
        </w:rPr>
        <w:t xml:space="preserve"> </w:t>
      </w:r>
      <w:r>
        <w:t>e</w:t>
      </w:r>
      <w:r>
        <w:rPr>
          <w:rFonts w:eastAsia="Arial"/>
        </w:rPr>
        <w:t xml:space="preserve"> </w:t>
      </w:r>
      <w:r>
        <w:t>eficiência</w:t>
      </w:r>
      <w:r>
        <w:rPr>
          <w:rFonts w:eastAsia="Arial"/>
        </w:rPr>
        <w:t xml:space="preserve"> </w:t>
      </w:r>
      <w:r>
        <w:t>de</w:t>
      </w:r>
      <w:r>
        <w:rPr>
          <w:rFonts w:eastAsia="Arial"/>
        </w:rPr>
        <w:t xml:space="preserve"> </w:t>
      </w:r>
      <w:r>
        <w:t>uma</w:t>
      </w:r>
      <w:r>
        <w:rPr>
          <w:rFonts w:eastAsia="Arial"/>
        </w:rPr>
        <w:t xml:space="preserve"> </w:t>
      </w:r>
      <w:r>
        <w:t>clínica</w:t>
      </w:r>
      <w:r>
        <w:rPr>
          <w:rFonts w:eastAsia="Arial"/>
        </w:rPr>
        <w:t xml:space="preserve"> </w:t>
      </w:r>
      <w:r>
        <w:t>médica</w:t>
      </w:r>
      <w:r>
        <w:rPr>
          <w:rFonts w:eastAsia="Arial"/>
        </w:rPr>
        <w:t xml:space="preserve"> </w:t>
      </w:r>
      <w:r>
        <w:t>através</w:t>
      </w:r>
      <w:r>
        <w:rPr>
          <w:rFonts w:eastAsia="Arial"/>
        </w:rPr>
        <w:t xml:space="preserve"> </w:t>
      </w:r>
      <w:r>
        <w:t>do</w:t>
      </w:r>
      <w:r>
        <w:rPr>
          <w:rFonts w:eastAsia="Arial"/>
        </w:rPr>
        <w:t xml:space="preserve"> </w:t>
      </w:r>
      <w:r>
        <w:t>desenvolvimento</w:t>
      </w:r>
      <w:r>
        <w:rPr>
          <w:rFonts w:eastAsia="Arial"/>
        </w:rPr>
        <w:t xml:space="preserve"> </w:t>
      </w:r>
      <w:r>
        <w:t>de</w:t>
      </w:r>
      <w:r>
        <w:rPr>
          <w:rFonts w:eastAsia="Arial"/>
        </w:rPr>
        <w:t xml:space="preserve"> </w:t>
      </w:r>
      <w:r>
        <w:t>um</w:t>
      </w:r>
      <w:r>
        <w:rPr>
          <w:rFonts w:eastAsia="Arial"/>
        </w:rPr>
        <w:t xml:space="preserve"> </w:t>
      </w:r>
      <w:r>
        <w:t>sistema</w:t>
      </w:r>
      <w:r>
        <w:rPr>
          <w:rFonts w:eastAsia="Arial"/>
        </w:rPr>
        <w:t xml:space="preserve"> </w:t>
      </w:r>
      <w:r>
        <w:rPr>
          <w:i/>
        </w:rPr>
        <w:t>Web</w:t>
      </w:r>
      <w:r>
        <w:rPr>
          <w:rFonts w:eastAsia="Arial"/>
        </w:rPr>
        <w:t xml:space="preserve"> </w:t>
      </w:r>
      <w:r>
        <w:t>para</w:t>
      </w:r>
      <w:r>
        <w:rPr>
          <w:rFonts w:eastAsia="Arial"/>
        </w:rPr>
        <w:t xml:space="preserve"> </w:t>
      </w:r>
      <w:r>
        <w:t>gerenciamento</w:t>
      </w:r>
      <w:r>
        <w:rPr>
          <w:rFonts w:eastAsia="Arial"/>
        </w:rPr>
        <w:t xml:space="preserve"> </w:t>
      </w:r>
      <w:r>
        <w:t>da</w:t>
      </w:r>
      <w:r>
        <w:rPr>
          <w:rFonts w:eastAsia="Arial"/>
        </w:rPr>
        <w:t xml:space="preserve"> </w:t>
      </w:r>
      <w:r>
        <w:t>clínica.</w:t>
      </w:r>
      <w:r>
        <w:rPr>
          <w:rFonts w:eastAsia="Arial"/>
        </w:rPr>
        <w:t xml:space="preserve"> </w:t>
      </w:r>
      <w:r>
        <w:t>O</w:t>
      </w:r>
      <w:r>
        <w:rPr>
          <w:rFonts w:eastAsia="Arial"/>
        </w:rPr>
        <w:t xml:space="preserve"> </w:t>
      </w:r>
      <w:r>
        <w:t>trabalho</w:t>
      </w:r>
      <w:r>
        <w:rPr>
          <w:rFonts w:eastAsia="Arial"/>
        </w:rPr>
        <w:t xml:space="preserve"> </w:t>
      </w:r>
      <w:r>
        <w:t>atingiu</w:t>
      </w:r>
      <w:r>
        <w:rPr>
          <w:rFonts w:eastAsia="Arial"/>
        </w:rPr>
        <w:t xml:space="preserve"> </w:t>
      </w:r>
      <w:r>
        <w:t>seu</w:t>
      </w:r>
      <w:r>
        <w:rPr>
          <w:rFonts w:eastAsia="Arial"/>
        </w:rPr>
        <w:t xml:space="preserve"> </w:t>
      </w:r>
      <w:r>
        <w:t>objetivo</w:t>
      </w:r>
      <w:r>
        <w:rPr>
          <w:rFonts w:eastAsia="Arial"/>
        </w:rPr>
        <w:t xml:space="preserve"> </w:t>
      </w:r>
      <w:r>
        <w:t>principal</w:t>
      </w:r>
      <w:r>
        <w:rPr>
          <w:rFonts w:eastAsia="Arial"/>
        </w:rPr>
        <w:t xml:space="preserve"> </w:t>
      </w:r>
      <w:r>
        <w:t>de</w:t>
      </w:r>
      <w:r>
        <w:rPr>
          <w:rFonts w:eastAsia="Arial"/>
        </w:rPr>
        <w:t xml:space="preserve"> </w:t>
      </w:r>
      <w:r>
        <w:t>diminuir</w:t>
      </w:r>
      <w:r>
        <w:rPr>
          <w:rFonts w:eastAsia="Arial"/>
        </w:rPr>
        <w:t xml:space="preserve"> </w:t>
      </w:r>
      <w:r>
        <w:t>o</w:t>
      </w:r>
      <w:r>
        <w:rPr>
          <w:rFonts w:eastAsia="Arial"/>
        </w:rPr>
        <w:t xml:space="preserve"> </w:t>
      </w:r>
      <w:r>
        <w:t>tempo</w:t>
      </w:r>
      <w:r>
        <w:rPr>
          <w:rFonts w:eastAsia="Arial"/>
        </w:rPr>
        <w:t xml:space="preserve"> </w:t>
      </w:r>
      <w:r>
        <w:t>de</w:t>
      </w:r>
      <w:r>
        <w:rPr>
          <w:rFonts w:eastAsia="Arial"/>
        </w:rPr>
        <w:t xml:space="preserve"> </w:t>
      </w:r>
      <w:r>
        <w:t>busca</w:t>
      </w:r>
      <w:r>
        <w:rPr>
          <w:rFonts w:eastAsia="Arial"/>
        </w:rPr>
        <w:t xml:space="preserve"> </w:t>
      </w:r>
      <w:r>
        <w:t>pelos</w:t>
      </w:r>
      <w:r>
        <w:rPr>
          <w:rFonts w:eastAsia="Arial"/>
        </w:rPr>
        <w:t xml:space="preserve"> </w:t>
      </w:r>
      <w:r>
        <w:t>prontuários</w:t>
      </w:r>
      <w:r>
        <w:rPr>
          <w:rFonts w:eastAsia="Arial"/>
        </w:rPr>
        <w:t xml:space="preserve"> </w:t>
      </w:r>
      <w:r>
        <w:t>dos</w:t>
      </w:r>
      <w:r>
        <w:rPr>
          <w:rFonts w:eastAsia="Arial"/>
        </w:rPr>
        <w:t xml:space="preserve"> </w:t>
      </w:r>
      <w:r>
        <w:t>pacientes</w:t>
      </w:r>
      <w:r>
        <w:rPr>
          <w:rFonts w:eastAsia="Arial"/>
        </w:rPr>
        <w:t xml:space="preserve"> </w:t>
      </w:r>
      <w:r>
        <w:t>e</w:t>
      </w:r>
      <w:r>
        <w:rPr>
          <w:rFonts w:eastAsia="Arial"/>
        </w:rPr>
        <w:t xml:space="preserve"> </w:t>
      </w:r>
      <w:r>
        <w:t>também</w:t>
      </w:r>
      <w:r>
        <w:rPr>
          <w:rFonts w:eastAsia="Arial"/>
        </w:rPr>
        <w:t xml:space="preserve"> </w:t>
      </w:r>
      <w:r>
        <w:t>agregou</w:t>
      </w:r>
      <w:r>
        <w:rPr>
          <w:rFonts w:eastAsia="Arial"/>
        </w:rPr>
        <w:t xml:space="preserve"> </w:t>
      </w:r>
      <w:r>
        <w:t>diversos</w:t>
      </w:r>
      <w:r>
        <w:rPr>
          <w:rFonts w:eastAsia="Arial"/>
        </w:rPr>
        <w:t xml:space="preserve"> </w:t>
      </w:r>
      <w:r>
        <w:t>novos</w:t>
      </w:r>
      <w:r>
        <w:rPr>
          <w:rFonts w:eastAsia="Arial"/>
        </w:rPr>
        <w:t xml:space="preserve"> </w:t>
      </w:r>
      <w:r>
        <w:t>conhecimentos</w:t>
      </w:r>
      <w:r>
        <w:rPr>
          <w:rFonts w:eastAsia="Arial"/>
        </w:rPr>
        <w:t xml:space="preserve"> </w:t>
      </w:r>
      <w:r>
        <w:t>técnicos</w:t>
      </w:r>
      <w:r w:rsidR="00C320F9">
        <w:t>, conhecimentos</w:t>
      </w:r>
      <w:r>
        <w:rPr>
          <w:rFonts w:eastAsia="Arial"/>
        </w:rPr>
        <w:t xml:space="preserve"> </w:t>
      </w:r>
      <w:r>
        <w:t>de</w:t>
      </w:r>
      <w:r>
        <w:rPr>
          <w:rFonts w:eastAsia="Arial"/>
        </w:rPr>
        <w:t xml:space="preserve"> </w:t>
      </w:r>
      <w:r>
        <w:t>negócio</w:t>
      </w:r>
      <w:r>
        <w:rPr>
          <w:rFonts w:eastAsia="Arial"/>
        </w:rPr>
        <w:t xml:space="preserve"> </w:t>
      </w:r>
      <w:r>
        <w:t>e</w:t>
      </w:r>
      <w:r>
        <w:rPr>
          <w:rFonts w:eastAsia="Arial"/>
        </w:rPr>
        <w:t xml:space="preserve"> </w:t>
      </w:r>
      <w:r>
        <w:t>de</w:t>
      </w:r>
      <w:r>
        <w:rPr>
          <w:rFonts w:eastAsia="Arial"/>
        </w:rPr>
        <w:t xml:space="preserve"> </w:t>
      </w:r>
      <w:r>
        <w:t>gerenciamento</w:t>
      </w:r>
      <w:r>
        <w:rPr>
          <w:rFonts w:eastAsia="Arial"/>
        </w:rPr>
        <w:t xml:space="preserve"> </w:t>
      </w:r>
      <w:r>
        <w:t>de</w:t>
      </w:r>
      <w:r>
        <w:rPr>
          <w:rFonts w:eastAsia="Arial"/>
        </w:rPr>
        <w:t xml:space="preserve"> </w:t>
      </w:r>
      <w:r>
        <w:t>projeto</w:t>
      </w:r>
      <w:r w:rsidR="00C320F9">
        <w:t>s</w:t>
      </w:r>
      <w:r>
        <w:rPr>
          <w:rFonts w:eastAsia="Arial"/>
        </w:rPr>
        <w:t xml:space="preserve"> </w:t>
      </w:r>
      <w:r>
        <w:t>à</w:t>
      </w:r>
      <w:r>
        <w:rPr>
          <w:rFonts w:eastAsia="Arial"/>
        </w:rPr>
        <w:t xml:space="preserve"> </w:t>
      </w:r>
      <w:r>
        <w:t>autora</w:t>
      </w:r>
      <w:r>
        <w:rPr>
          <w:rFonts w:eastAsia="Arial"/>
        </w:rPr>
        <w:t xml:space="preserve"> </w:t>
      </w:r>
      <w:r w:rsidRPr="00C320F9">
        <w:t>d</w:t>
      </w:r>
      <w:r w:rsidR="00C320F9" w:rsidRPr="00C320F9">
        <w:t>o mesmo</w:t>
      </w:r>
      <w:r w:rsidRPr="00C320F9">
        <w:t>.</w:t>
      </w:r>
    </w:p>
    <w:p w:rsidR="00270A16" w:rsidRDefault="00270A16">
      <w:pPr>
        <w:pStyle w:val="PargrafoTCC"/>
        <w:rPr>
          <w:rFonts w:eastAsia="Arial"/>
        </w:rPr>
      </w:pPr>
      <w:r>
        <w:t>Durante</w:t>
      </w:r>
      <w:r>
        <w:rPr>
          <w:rFonts w:eastAsia="Arial"/>
        </w:rPr>
        <w:t xml:space="preserve"> </w:t>
      </w:r>
      <w:r>
        <w:t>o</w:t>
      </w:r>
      <w:r>
        <w:rPr>
          <w:rFonts w:eastAsia="Arial"/>
        </w:rPr>
        <w:t xml:space="preserve"> </w:t>
      </w:r>
      <w:r w:rsidRPr="009413BE">
        <w:t>decorrer</w:t>
      </w:r>
      <w:r w:rsidRPr="009413BE">
        <w:rPr>
          <w:rFonts w:eastAsia="Arial"/>
        </w:rPr>
        <w:t xml:space="preserve"> </w:t>
      </w:r>
      <w:r w:rsidRPr="009413BE">
        <w:t>deste</w:t>
      </w:r>
      <w:r w:rsidRPr="009413BE">
        <w:rPr>
          <w:rFonts w:eastAsia="Arial"/>
        </w:rPr>
        <w:t xml:space="preserve"> </w:t>
      </w:r>
      <w:r w:rsidRPr="009413BE">
        <w:t>trabalho</w:t>
      </w:r>
      <w:r>
        <w:rPr>
          <w:rFonts w:eastAsia="Arial"/>
        </w:rPr>
        <w:t xml:space="preserve"> </w:t>
      </w:r>
      <w:r>
        <w:t>a</w:t>
      </w:r>
      <w:r>
        <w:rPr>
          <w:rFonts w:eastAsia="Arial"/>
        </w:rPr>
        <w:t xml:space="preserve"> </w:t>
      </w:r>
      <w:r>
        <w:t>autora</w:t>
      </w:r>
      <w:r>
        <w:rPr>
          <w:rFonts w:eastAsia="Arial"/>
        </w:rPr>
        <w:t xml:space="preserve"> </w:t>
      </w:r>
      <w:r>
        <w:t>foi</w:t>
      </w:r>
      <w:r>
        <w:rPr>
          <w:rFonts w:eastAsia="Arial"/>
        </w:rPr>
        <w:t xml:space="preserve"> </w:t>
      </w:r>
      <w:r>
        <w:t>exposta</w:t>
      </w:r>
      <w:r>
        <w:rPr>
          <w:rFonts w:eastAsia="Arial"/>
        </w:rPr>
        <w:t xml:space="preserve"> </w:t>
      </w:r>
      <w:r>
        <w:t>a</w:t>
      </w:r>
      <w:r>
        <w:rPr>
          <w:rFonts w:eastAsia="Arial"/>
        </w:rPr>
        <w:t xml:space="preserve"> </w:t>
      </w:r>
      <w:r>
        <w:t>diversas</w:t>
      </w:r>
      <w:r>
        <w:rPr>
          <w:rFonts w:eastAsia="Arial"/>
        </w:rPr>
        <w:t xml:space="preserve"> </w:t>
      </w:r>
      <w:r>
        <w:t>situações</w:t>
      </w:r>
      <w:r>
        <w:rPr>
          <w:rFonts w:eastAsia="Arial"/>
        </w:rPr>
        <w:t xml:space="preserve"> </w:t>
      </w:r>
      <w:r>
        <w:t>com</w:t>
      </w:r>
      <w:r>
        <w:rPr>
          <w:rFonts w:eastAsia="Arial"/>
        </w:rPr>
        <w:t xml:space="preserve"> </w:t>
      </w:r>
      <w:r>
        <w:t>as</w:t>
      </w:r>
      <w:r>
        <w:rPr>
          <w:rFonts w:eastAsia="Arial"/>
        </w:rPr>
        <w:t xml:space="preserve"> </w:t>
      </w:r>
      <w:r>
        <w:t>quais</w:t>
      </w:r>
      <w:r>
        <w:rPr>
          <w:rFonts w:eastAsia="Arial"/>
        </w:rPr>
        <w:t xml:space="preserve"> </w:t>
      </w:r>
      <w:r>
        <w:t>ainda</w:t>
      </w:r>
      <w:r>
        <w:rPr>
          <w:rFonts w:eastAsia="Arial"/>
        </w:rPr>
        <w:t xml:space="preserve"> </w:t>
      </w:r>
      <w:r>
        <w:t>não</w:t>
      </w:r>
      <w:r>
        <w:rPr>
          <w:rFonts w:eastAsia="Arial"/>
        </w:rPr>
        <w:t xml:space="preserve"> </w:t>
      </w:r>
      <w:r>
        <w:t>tinha</w:t>
      </w:r>
      <w:r>
        <w:rPr>
          <w:rFonts w:eastAsia="Arial"/>
        </w:rPr>
        <w:t xml:space="preserve"> </w:t>
      </w:r>
      <w:r>
        <w:t>experiência</w:t>
      </w:r>
      <w:r>
        <w:rPr>
          <w:rFonts w:eastAsia="Arial"/>
        </w:rPr>
        <w:t xml:space="preserve"> </w:t>
      </w:r>
      <w:r>
        <w:t>como</w:t>
      </w:r>
      <w:r>
        <w:rPr>
          <w:rFonts w:eastAsia="Arial"/>
        </w:rPr>
        <w:t xml:space="preserve"> </w:t>
      </w:r>
      <w:r>
        <w:t>extração</w:t>
      </w:r>
      <w:r>
        <w:rPr>
          <w:rFonts w:eastAsia="Arial"/>
        </w:rPr>
        <w:t xml:space="preserve"> </w:t>
      </w:r>
      <w:r>
        <w:t>de</w:t>
      </w:r>
      <w:r>
        <w:rPr>
          <w:rFonts w:eastAsia="Arial"/>
        </w:rPr>
        <w:t xml:space="preserve"> </w:t>
      </w:r>
      <w:r>
        <w:t>requisitos</w:t>
      </w:r>
      <w:r>
        <w:rPr>
          <w:rFonts w:eastAsia="Arial"/>
        </w:rPr>
        <w:t xml:space="preserve"> </w:t>
      </w:r>
      <w:r>
        <w:t>com</w:t>
      </w:r>
      <w:r>
        <w:rPr>
          <w:rFonts w:eastAsia="Arial"/>
        </w:rPr>
        <w:t xml:space="preserve"> </w:t>
      </w:r>
      <w:r>
        <w:t>um</w:t>
      </w:r>
      <w:r>
        <w:rPr>
          <w:rFonts w:eastAsia="Arial"/>
        </w:rPr>
        <w:t xml:space="preserve"> </w:t>
      </w:r>
      <w:r>
        <w:t>cliente,</w:t>
      </w:r>
      <w:r>
        <w:rPr>
          <w:rFonts w:eastAsia="Arial"/>
        </w:rPr>
        <w:t xml:space="preserve"> </w:t>
      </w:r>
      <w:r>
        <w:t>planejamento</w:t>
      </w:r>
      <w:r>
        <w:rPr>
          <w:rFonts w:eastAsia="Arial"/>
        </w:rPr>
        <w:t xml:space="preserve"> </w:t>
      </w:r>
      <w:r>
        <w:t>de</w:t>
      </w:r>
      <w:r>
        <w:rPr>
          <w:rFonts w:eastAsia="Arial"/>
        </w:rPr>
        <w:t xml:space="preserve"> </w:t>
      </w:r>
      <w:r>
        <w:t>cronogramas</w:t>
      </w:r>
      <w:r>
        <w:rPr>
          <w:rFonts w:eastAsia="Arial"/>
        </w:rPr>
        <w:t xml:space="preserve"> </w:t>
      </w:r>
      <w:r>
        <w:t>e</w:t>
      </w:r>
      <w:r>
        <w:rPr>
          <w:rFonts w:eastAsia="Arial"/>
        </w:rPr>
        <w:t xml:space="preserve"> </w:t>
      </w:r>
      <w:r>
        <w:t>gerenciamento</w:t>
      </w:r>
      <w:r>
        <w:rPr>
          <w:rFonts w:eastAsia="Arial"/>
        </w:rPr>
        <w:t xml:space="preserve"> </w:t>
      </w:r>
      <w:r>
        <w:t>de</w:t>
      </w:r>
      <w:r>
        <w:rPr>
          <w:rFonts w:eastAsia="Arial"/>
        </w:rPr>
        <w:t xml:space="preserve"> </w:t>
      </w:r>
      <w:r>
        <w:t>tempo,</w:t>
      </w:r>
      <w:r>
        <w:rPr>
          <w:rFonts w:eastAsia="Arial"/>
        </w:rPr>
        <w:t xml:space="preserve"> </w:t>
      </w:r>
      <w:r>
        <w:t>divisão</w:t>
      </w:r>
      <w:r>
        <w:rPr>
          <w:rFonts w:eastAsia="Arial"/>
        </w:rPr>
        <w:t xml:space="preserve"> </w:t>
      </w:r>
      <w:r>
        <w:t>e</w:t>
      </w:r>
      <w:r>
        <w:rPr>
          <w:rFonts w:eastAsia="Arial"/>
        </w:rPr>
        <w:t xml:space="preserve"> </w:t>
      </w:r>
      <w:r>
        <w:t>priorização</w:t>
      </w:r>
      <w:r>
        <w:rPr>
          <w:rFonts w:eastAsia="Arial"/>
        </w:rPr>
        <w:t xml:space="preserve"> </w:t>
      </w:r>
      <w:r>
        <w:t>de</w:t>
      </w:r>
      <w:r>
        <w:rPr>
          <w:rFonts w:eastAsia="Arial"/>
        </w:rPr>
        <w:t xml:space="preserve"> </w:t>
      </w:r>
      <w:r>
        <w:t>tarefas,</w:t>
      </w:r>
      <w:r>
        <w:rPr>
          <w:rFonts w:eastAsia="Arial"/>
        </w:rPr>
        <w:t xml:space="preserve"> </w:t>
      </w:r>
      <w:r>
        <w:t>documentação</w:t>
      </w:r>
      <w:r>
        <w:rPr>
          <w:rFonts w:eastAsia="Arial"/>
        </w:rPr>
        <w:t xml:space="preserve"> </w:t>
      </w:r>
      <w:r>
        <w:t>do</w:t>
      </w:r>
      <w:r>
        <w:rPr>
          <w:rFonts w:eastAsia="Arial"/>
        </w:rPr>
        <w:t xml:space="preserve"> </w:t>
      </w:r>
      <w:r>
        <w:t>desenvolvimento</w:t>
      </w:r>
      <w:r>
        <w:rPr>
          <w:rFonts w:eastAsia="Arial"/>
        </w:rPr>
        <w:t xml:space="preserve"> </w:t>
      </w:r>
      <w:r>
        <w:t>de</w:t>
      </w:r>
      <w:r>
        <w:rPr>
          <w:rFonts w:eastAsia="Arial"/>
        </w:rPr>
        <w:t xml:space="preserve"> </w:t>
      </w:r>
      <w:r>
        <w:t>um</w:t>
      </w:r>
      <w:r>
        <w:rPr>
          <w:rFonts w:eastAsia="Arial"/>
        </w:rPr>
        <w:t xml:space="preserve"> </w:t>
      </w:r>
      <w:r>
        <w:rPr>
          <w:i/>
        </w:rPr>
        <w:t>software</w:t>
      </w:r>
      <w:r>
        <w:t>,</w:t>
      </w:r>
      <w:r>
        <w:rPr>
          <w:rFonts w:eastAsia="Arial"/>
        </w:rPr>
        <w:t xml:space="preserve"> </w:t>
      </w:r>
      <w:r>
        <w:t>uso</w:t>
      </w:r>
      <w:r>
        <w:rPr>
          <w:rFonts w:eastAsia="Arial"/>
        </w:rPr>
        <w:t xml:space="preserve"> </w:t>
      </w:r>
      <w:r>
        <w:t>de</w:t>
      </w:r>
      <w:r>
        <w:rPr>
          <w:rFonts w:eastAsia="Arial"/>
        </w:rPr>
        <w:t xml:space="preserve"> </w:t>
      </w:r>
      <w:r>
        <w:t>ferramentas</w:t>
      </w:r>
      <w:r>
        <w:rPr>
          <w:rFonts w:eastAsia="Arial"/>
        </w:rPr>
        <w:t xml:space="preserve"> </w:t>
      </w:r>
      <w:r>
        <w:t>desconhecidas</w:t>
      </w:r>
      <w:r>
        <w:rPr>
          <w:rFonts w:eastAsia="Arial"/>
        </w:rPr>
        <w:t xml:space="preserve"> </w:t>
      </w:r>
      <w:r>
        <w:t>e</w:t>
      </w:r>
      <w:r>
        <w:rPr>
          <w:rFonts w:eastAsia="Arial"/>
        </w:rPr>
        <w:t xml:space="preserve"> </w:t>
      </w:r>
      <w:r>
        <w:t>busca</w:t>
      </w:r>
      <w:r>
        <w:rPr>
          <w:rFonts w:eastAsia="Arial"/>
        </w:rPr>
        <w:t xml:space="preserve"> </w:t>
      </w:r>
      <w:r>
        <w:t>por</w:t>
      </w:r>
      <w:r>
        <w:rPr>
          <w:rFonts w:eastAsia="Arial"/>
        </w:rPr>
        <w:t xml:space="preserve"> </w:t>
      </w:r>
      <w:r>
        <w:t>resolução</w:t>
      </w:r>
      <w:r>
        <w:rPr>
          <w:rFonts w:eastAsia="Arial"/>
        </w:rPr>
        <w:t xml:space="preserve"> </w:t>
      </w:r>
      <w:r>
        <w:t>de</w:t>
      </w:r>
      <w:r>
        <w:rPr>
          <w:rFonts w:eastAsia="Arial"/>
        </w:rPr>
        <w:t xml:space="preserve"> </w:t>
      </w:r>
      <w:r>
        <w:t>problemas.</w:t>
      </w:r>
      <w:r>
        <w:rPr>
          <w:rFonts w:eastAsia="Arial"/>
        </w:rPr>
        <w:t xml:space="preserve"> </w:t>
      </w:r>
    </w:p>
    <w:p w:rsidR="00270A16" w:rsidRDefault="009413BE">
      <w:pPr>
        <w:pStyle w:val="PargrafoTCC"/>
        <w:rPr>
          <w:rFonts w:eastAsia="Arial"/>
        </w:rPr>
      </w:pPr>
      <w:r>
        <w:t>O</w:t>
      </w:r>
      <w:r w:rsidR="00270A16">
        <w:rPr>
          <w:rFonts w:eastAsia="Arial"/>
        </w:rPr>
        <w:t xml:space="preserve"> </w:t>
      </w:r>
      <w:r w:rsidRPr="009413BE">
        <w:t>mé</w:t>
      </w:r>
      <w:r w:rsidR="00270A16" w:rsidRPr="009413BE">
        <w:t>todo</w:t>
      </w:r>
      <w:r w:rsidR="00270A16">
        <w:rPr>
          <w:rFonts w:eastAsia="Arial"/>
        </w:rPr>
        <w:t xml:space="preserve"> </w:t>
      </w:r>
      <w:r w:rsidR="00270A16">
        <w:t>de</w:t>
      </w:r>
      <w:r w:rsidR="00270A16">
        <w:rPr>
          <w:rFonts w:eastAsia="Arial"/>
        </w:rPr>
        <w:t xml:space="preserve"> </w:t>
      </w:r>
      <w:r w:rsidR="00270A16">
        <w:t>desenvolvimento</w:t>
      </w:r>
      <w:r w:rsidR="00270A16">
        <w:rPr>
          <w:rFonts w:eastAsia="Arial"/>
        </w:rPr>
        <w:t xml:space="preserve"> </w:t>
      </w:r>
      <w:r w:rsidR="00270A16">
        <w:t>de</w:t>
      </w:r>
      <w:r w:rsidR="00270A16">
        <w:rPr>
          <w:rFonts w:eastAsia="Arial"/>
        </w:rPr>
        <w:t xml:space="preserve"> </w:t>
      </w:r>
      <w:r w:rsidR="00270A16">
        <w:t>projeto</w:t>
      </w:r>
      <w:r w:rsidR="00270A16">
        <w:rPr>
          <w:rFonts w:eastAsia="Arial"/>
        </w:rPr>
        <w:t xml:space="preserve"> </w:t>
      </w:r>
      <w:r w:rsidR="00270A16">
        <w:t>utilizada</w:t>
      </w:r>
      <w:r w:rsidR="00270A16">
        <w:rPr>
          <w:rFonts w:eastAsia="Arial"/>
        </w:rPr>
        <w:t xml:space="preserve"> </w:t>
      </w:r>
      <w:r w:rsidR="00270A16">
        <w:t>foi</w:t>
      </w:r>
      <w:r w:rsidR="00270A16">
        <w:rPr>
          <w:rFonts w:eastAsia="Arial"/>
        </w:rPr>
        <w:t xml:space="preserve"> </w:t>
      </w:r>
      <w:r w:rsidR="00270A16">
        <w:t>o</w:t>
      </w:r>
      <w:r w:rsidR="00270A16">
        <w:rPr>
          <w:rFonts w:eastAsia="Arial"/>
        </w:rPr>
        <w:t xml:space="preserve"> </w:t>
      </w:r>
      <w:r w:rsidR="00270A16">
        <w:rPr>
          <w:i/>
        </w:rPr>
        <w:t>Scrum</w:t>
      </w:r>
      <w:r w:rsidR="00270A16">
        <w:rPr>
          <w:rFonts w:eastAsia="Arial"/>
        </w:rPr>
        <w:t xml:space="preserve"> adaptado para uma versão </w:t>
      </w:r>
      <w:r w:rsidR="00270A16">
        <w:rPr>
          <w:rFonts w:eastAsia="Arial"/>
          <w:i/>
        </w:rPr>
        <w:t>solo</w:t>
      </w:r>
      <w:r w:rsidR="00270A16">
        <w:rPr>
          <w:rFonts w:eastAsia="Arial"/>
        </w:rPr>
        <w:t>, com apenas um integrante na equipe. Foi possível para a autora pe</w:t>
      </w:r>
      <w:r>
        <w:rPr>
          <w:rFonts w:eastAsia="Arial"/>
        </w:rPr>
        <w:t>rceber as seguintes vantagens no</w:t>
      </w:r>
      <w:r w:rsidR="00270A16">
        <w:rPr>
          <w:rFonts w:eastAsia="Arial"/>
        </w:rPr>
        <w:t xml:space="preserve"> </w:t>
      </w:r>
      <w:r w:rsidRPr="009413BE">
        <w:rPr>
          <w:rFonts w:eastAsia="Arial"/>
        </w:rPr>
        <w:t>mé</w:t>
      </w:r>
      <w:r w:rsidR="00270A16" w:rsidRPr="009413BE">
        <w:rPr>
          <w:rFonts w:eastAsia="Arial"/>
        </w:rPr>
        <w:t>todo</w:t>
      </w:r>
      <w:r w:rsidR="00270A16">
        <w:rPr>
          <w:rFonts w:eastAsia="Arial"/>
        </w:rPr>
        <w:t xml:space="preserve"> escolhid</w:t>
      </w:r>
      <w:r>
        <w:rPr>
          <w:rFonts w:eastAsia="Arial"/>
        </w:rPr>
        <w:t>o</w:t>
      </w:r>
      <w:r w:rsidR="00270A16">
        <w:rPr>
          <w:rFonts w:eastAsia="Arial"/>
        </w:rPr>
        <w:t xml:space="preserve">: proximidade e alta comunicação com o cliente, flexibilidade na alocação das tarefas e agilidade no gerenciamento do </w:t>
      </w:r>
      <w:r w:rsidR="00270A16" w:rsidRPr="009413BE">
        <w:rPr>
          <w:rFonts w:eastAsia="Arial"/>
        </w:rPr>
        <w:t>projeto</w:t>
      </w:r>
      <w:r w:rsidR="00270A16">
        <w:rPr>
          <w:rFonts w:eastAsia="Arial"/>
        </w:rPr>
        <w:t xml:space="preserve"> em geral. Desta mesma forma, a autora também </w:t>
      </w:r>
      <w:r w:rsidR="00270A16" w:rsidRPr="009413BE">
        <w:rPr>
          <w:rFonts w:eastAsia="Arial"/>
        </w:rPr>
        <w:t>p</w:t>
      </w:r>
      <w:r w:rsidRPr="009413BE">
        <w:rPr>
          <w:rFonts w:eastAsia="Arial"/>
        </w:rPr>
        <w:t>ô</w:t>
      </w:r>
      <w:r w:rsidR="00270A16" w:rsidRPr="009413BE">
        <w:rPr>
          <w:rFonts w:eastAsia="Arial"/>
        </w:rPr>
        <w:t>de</w:t>
      </w:r>
      <w:r w:rsidR="00270A16">
        <w:rPr>
          <w:rFonts w:eastAsia="Arial"/>
        </w:rPr>
        <w:t xml:space="preserve"> notar os problemas de </w:t>
      </w:r>
      <w:r>
        <w:rPr>
          <w:rFonts w:eastAsia="Arial"/>
        </w:rPr>
        <w:t xml:space="preserve">se </w:t>
      </w:r>
      <w:r w:rsidR="00270A16" w:rsidRPr="009413BE">
        <w:rPr>
          <w:rFonts w:eastAsia="Arial"/>
        </w:rPr>
        <w:t>ter</w:t>
      </w:r>
      <w:r w:rsidR="00270A16">
        <w:rPr>
          <w:rFonts w:eastAsia="Arial"/>
        </w:rPr>
        <w:t xml:space="preserve"> um time com apenas uma pessoa, uma vez que havia apenas as visões da mesma sobre estimativas de tempo e complexidade das histórias, abrindo brecha para erros. </w:t>
      </w:r>
    </w:p>
    <w:p w:rsidR="00270A16" w:rsidRDefault="00270A16">
      <w:pPr>
        <w:pStyle w:val="PargrafoTCC"/>
        <w:ind w:firstLine="0"/>
        <w:rPr>
          <w:rFonts w:eastAsia="Arial"/>
          <w:shd w:val="clear" w:color="auto" w:fill="FF00FF"/>
        </w:rPr>
      </w:pPr>
    </w:p>
    <w:p w:rsidR="00270A16" w:rsidRDefault="00270A16" w:rsidP="002C266D">
      <w:pPr>
        <w:pStyle w:val="Heading2"/>
        <w:tabs>
          <w:tab w:val="num" w:pos="-720"/>
        </w:tabs>
      </w:pPr>
      <w:bookmarkStart w:id="296" w:name="__RefHeading__227_1884309817"/>
      <w:bookmarkStart w:id="297" w:name="__RefHeading__161_2111979340"/>
      <w:bookmarkStart w:id="298" w:name="__RefHeading__346_2087715902"/>
      <w:bookmarkStart w:id="299" w:name="__RefHeading__194_1286912160"/>
      <w:bookmarkStart w:id="300" w:name="__RefHeading__124_827532146"/>
      <w:bookmarkStart w:id="301" w:name="__RefHeading__260_1670186559"/>
      <w:bookmarkStart w:id="302" w:name="__RefHeading__293_1176750583"/>
      <w:bookmarkStart w:id="303" w:name="__RefHeading__401_1150354337"/>
      <w:bookmarkStart w:id="304" w:name="__RefHeading__93_2068703521"/>
      <w:bookmarkStart w:id="305" w:name="__RefHeading__410_1472683970"/>
      <w:bookmarkStart w:id="306" w:name="_Toc379146581"/>
      <w:bookmarkEnd w:id="296"/>
      <w:bookmarkEnd w:id="297"/>
      <w:bookmarkEnd w:id="298"/>
      <w:bookmarkEnd w:id="299"/>
      <w:bookmarkEnd w:id="300"/>
      <w:bookmarkEnd w:id="301"/>
      <w:bookmarkEnd w:id="302"/>
      <w:bookmarkEnd w:id="303"/>
      <w:bookmarkEnd w:id="304"/>
      <w:bookmarkEnd w:id="305"/>
      <w:r>
        <w:t>Aspectos</w:t>
      </w:r>
      <w:r>
        <w:rPr>
          <w:rFonts w:eastAsia="Arial"/>
        </w:rPr>
        <w:t xml:space="preserve"> </w:t>
      </w:r>
      <w:r>
        <w:t>de</w:t>
      </w:r>
      <w:r>
        <w:rPr>
          <w:rFonts w:eastAsia="Arial"/>
        </w:rPr>
        <w:t xml:space="preserve"> </w:t>
      </w:r>
      <w:r>
        <w:t>Inovação</w:t>
      </w:r>
      <w:r>
        <w:rPr>
          <w:rFonts w:eastAsia="Arial"/>
        </w:rPr>
        <w:t xml:space="preserve"> </w:t>
      </w:r>
      <w:r>
        <w:t>e</w:t>
      </w:r>
      <w:r>
        <w:rPr>
          <w:rFonts w:eastAsia="Arial"/>
        </w:rPr>
        <w:t xml:space="preserve"> </w:t>
      </w:r>
      <w:r>
        <w:t>Aprimoramento</w:t>
      </w:r>
      <w:bookmarkEnd w:id="306"/>
    </w:p>
    <w:p w:rsidR="00270A16" w:rsidRDefault="00270A16">
      <w:pPr>
        <w:pStyle w:val="PargrafoTCC"/>
        <w:rPr>
          <w:rFonts w:eastAsia="Arial"/>
        </w:rPr>
      </w:pPr>
      <w:r>
        <w:rPr>
          <w:rFonts w:eastAsia="Arial"/>
        </w:rPr>
        <w:t xml:space="preserve">O sistema proposto neste TCC trouxe contato com diversas ferramentas e técnicas pouco conhecidas ou totalmente desconhecidas para a autora </w:t>
      </w:r>
      <w:r w:rsidRPr="009413BE">
        <w:rPr>
          <w:rFonts w:eastAsia="Arial"/>
        </w:rPr>
        <w:t>desta monografia</w:t>
      </w:r>
      <w:r>
        <w:rPr>
          <w:rFonts w:eastAsia="Arial"/>
        </w:rPr>
        <w:t xml:space="preserve">. O </w:t>
      </w:r>
      <w:r>
        <w:rPr>
          <w:rFonts w:eastAsia="Arial"/>
          <w:i/>
        </w:rPr>
        <w:t>software</w:t>
      </w:r>
      <w:r>
        <w:rPr>
          <w:rFonts w:eastAsia="Arial"/>
        </w:rPr>
        <w:t xml:space="preserve"> foi desenvolvido </w:t>
      </w:r>
      <w:r w:rsidRPr="009413BE">
        <w:rPr>
          <w:rFonts w:eastAsia="Arial"/>
        </w:rPr>
        <w:t>utilizando</w:t>
      </w:r>
      <w:r>
        <w:rPr>
          <w:rFonts w:eastAsia="Arial"/>
        </w:rPr>
        <w:t xml:space="preserve"> um ambiente Linux com ferramentas para desenvolvimento </w:t>
      </w:r>
      <w:r>
        <w:rPr>
          <w:rFonts w:eastAsia="Arial"/>
          <w:i/>
        </w:rPr>
        <w:t>Web</w:t>
      </w:r>
      <w:r>
        <w:rPr>
          <w:rFonts w:eastAsia="Arial"/>
        </w:rPr>
        <w:t xml:space="preserve">, que agregaram à autora bastante conhecimento técnico sobre controle de versões, arquitetura cliente-servidor, requisições HTML, orientação a objetos, o </w:t>
      </w:r>
      <w:r>
        <w:rPr>
          <w:rFonts w:eastAsia="Arial"/>
          <w:i/>
        </w:rPr>
        <w:t>design pattern</w:t>
      </w:r>
      <w:r>
        <w:rPr>
          <w:rFonts w:eastAsia="Arial"/>
        </w:rPr>
        <w:t xml:space="preserve"> MVC, manipulação de arquivos, integrações com serviços externos e interface gráfica de páginas da </w:t>
      </w:r>
      <w:r>
        <w:rPr>
          <w:rFonts w:eastAsia="Arial"/>
          <w:i/>
        </w:rPr>
        <w:t>Web</w:t>
      </w:r>
      <w:r>
        <w:rPr>
          <w:rFonts w:eastAsia="Arial"/>
        </w:rPr>
        <w:t>. Os principais aspectos de inovação (conhecimentos novos) e aprimoramento (conhecimentos já existentes) estão detalhados abaixo:</w:t>
      </w:r>
    </w:p>
    <w:p w:rsidR="00270A16" w:rsidRDefault="00270A16">
      <w:pPr>
        <w:pStyle w:val="ItemizaoTCC"/>
        <w:tabs>
          <w:tab w:val="left" w:pos="1776"/>
        </w:tabs>
        <w:rPr>
          <w:shd w:val="clear" w:color="auto" w:fill="00B8FF"/>
        </w:rPr>
      </w:pPr>
      <w:r>
        <w:t>Aprimoramento</w:t>
      </w:r>
      <w:r>
        <w:rPr>
          <w:rFonts w:eastAsia="Arial"/>
        </w:rPr>
        <w:t xml:space="preserve"> </w:t>
      </w:r>
      <w:r>
        <w:t>-</w:t>
      </w:r>
      <w:r>
        <w:rPr>
          <w:rFonts w:eastAsia="Arial"/>
        </w:rPr>
        <w:t xml:space="preserve"> </w:t>
      </w:r>
      <w:r>
        <w:t>Controle</w:t>
      </w:r>
      <w:r>
        <w:rPr>
          <w:rFonts w:eastAsia="Arial"/>
        </w:rPr>
        <w:t xml:space="preserve"> </w:t>
      </w:r>
      <w:r>
        <w:t>de</w:t>
      </w:r>
      <w:r>
        <w:rPr>
          <w:rFonts w:eastAsia="Arial"/>
        </w:rPr>
        <w:t xml:space="preserve"> </w:t>
      </w:r>
      <w:r>
        <w:t>versões:</w:t>
      </w:r>
      <w:r>
        <w:rPr>
          <w:rFonts w:eastAsia="Arial"/>
        </w:rPr>
        <w:t xml:space="preserve"> </w:t>
      </w:r>
      <w:r>
        <w:t>foi</w:t>
      </w:r>
      <w:r>
        <w:rPr>
          <w:rFonts w:eastAsia="Arial"/>
        </w:rPr>
        <w:t xml:space="preserve"> </w:t>
      </w:r>
      <w:r>
        <w:t>utilizado</w:t>
      </w:r>
      <w:r>
        <w:rPr>
          <w:rFonts w:eastAsia="Arial"/>
        </w:rPr>
        <w:t xml:space="preserve"> </w:t>
      </w:r>
      <w:r>
        <w:t>controle</w:t>
      </w:r>
      <w:r>
        <w:rPr>
          <w:rFonts w:eastAsia="Arial"/>
        </w:rPr>
        <w:t xml:space="preserve"> </w:t>
      </w:r>
      <w:r>
        <w:t>de</w:t>
      </w:r>
      <w:r>
        <w:rPr>
          <w:rFonts w:eastAsia="Arial"/>
        </w:rPr>
        <w:t xml:space="preserve"> </w:t>
      </w:r>
      <w:r>
        <w:t>versões</w:t>
      </w:r>
      <w:r>
        <w:rPr>
          <w:rFonts w:eastAsia="Arial"/>
        </w:rPr>
        <w:t xml:space="preserve"> </w:t>
      </w:r>
      <w:r>
        <w:t>para</w:t>
      </w:r>
      <w:r>
        <w:rPr>
          <w:rFonts w:eastAsia="Arial"/>
        </w:rPr>
        <w:t xml:space="preserve"> </w:t>
      </w:r>
      <w:r>
        <w:t>todos</w:t>
      </w:r>
      <w:r>
        <w:rPr>
          <w:rFonts w:eastAsia="Arial"/>
        </w:rPr>
        <w:t xml:space="preserve"> </w:t>
      </w:r>
      <w:r>
        <w:t>os</w:t>
      </w:r>
      <w:r>
        <w:rPr>
          <w:rFonts w:eastAsia="Arial"/>
        </w:rPr>
        <w:t xml:space="preserve"> </w:t>
      </w:r>
      <w:r>
        <w:t>arquivos</w:t>
      </w:r>
      <w:r>
        <w:rPr>
          <w:rFonts w:eastAsia="Arial"/>
        </w:rPr>
        <w:t xml:space="preserve"> </w:t>
      </w:r>
      <w:r>
        <w:t>produzidos</w:t>
      </w:r>
      <w:r>
        <w:rPr>
          <w:rFonts w:eastAsia="Arial"/>
        </w:rPr>
        <w:t xml:space="preserve"> </w:t>
      </w:r>
      <w:r>
        <w:t>(código</w:t>
      </w:r>
      <w:r>
        <w:rPr>
          <w:rFonts w:eastAsia="Arial"/>
        </w:rPr>
        <w:t xml:space="preserve"> </w:t>
      </w:r>
      <w:r>
        <w:t>fonte,</w:t>
      </w:r>
      <w:r>
        <w:rPr>
          <w:rFonts w:eastAsia="Arial"/>
        </w:rPr>
        <w:t xml:space="preserve"> </w:t>
      </w:r>
      <w:r>
        <w:t>documentos,</w:t>
      </w:r>
      <w:r>
        <w:rPr>
          <w:rFonts w:eastAsia="Arial"/>
        </w:rPr>
        <w:t xml:space="preserve"> </w:t>
      </w:r>
      <w:r>
        <w:t>diagramas</w:t>
      </w:r>
      <w:r>
        <w:rPr>
          <w:rFonts w:eastAsia="Arial"/>
        </w:rPr>
        <w:t xml:space="preserve"> </w:t>
      </w:r>
      <w:r>
        <w:t>e</w:t>
      </w:r>
      <w:r>
        <w:rPr>
          <w:rFonts w:eastAsia="Arial"/>
        </w:rPr>
        <w:t xml:space="preserve"> </w:t>
      </w:r>
      <w:r>
        <w:t>materiais</w:t>
      </w:r>
      <w:r>
        <w:rPr>
          <w:rFonts w:eastAsia="Arial"/>
        </w:rPr>
        <w:t xml:space="preserve"> </w:t>
      </w:r>
      <w:r>
        <w:t>de</w:t>
      </w:r>
      <w:r>
        <w:rPr>
          <w:rFonts w:eastAsia="Arial"/>
        </w:rPr>
        <w:t xml:space="preserve"> </w:t>
      </w:r>
      <w:r>
        <w:t>apoio).</w:t>
      </w:r>
      <w:r>
        <w:rPr>
          <w:rFonts w:eastAsia="Arial"/>
        </w:rPr>
        <w:t xml:space="preserve"> </w:t>
      </w:r>
      <w:r>
        <w:t>O</w:t>
      </w:r>
      <w:r>
        <w:rPr>
          <w:rFonts w:eastAsia="Arial"/>
        </w:rPr>
        <w:t xml:space="preserve"> </w:t>
      </w:r>
      <w:r>
        <w:t>controle</w:t>
      </w:r>
      <w:r>
        <w:rPr>
          <w:rFonts w:eastAsia="Arial"/>
        </w:rPr>
        <w:t xml:space="preserve"> </w:t>
      </w:r>
      <w:r>
        <w:t>de</w:t>
      </w:r>
      <w:r>
        <w:rPr>
          <w:rFonts w:eastAsia="Arial"/>
        </w:rPr>
        <w:t xml:space="preserve"> </w:t>
      </w:r>
      <w:r>
        <w:t>versões</w:t>
      </w:r>
      <w:r>
        <w:rPr>
          <w:rFonts w:eastAsia="Arial"/>
        </w:rPr>
        <w:t xml:space="preserve"> </w:t>
      </w:r>
      <w:r>
        <w:t>escolhido</w:t>
      </w:r>
      <w:r>
        <w:rPr>
          <w:rFonts w:eastAsia="Arial"/>
        </w:rPr>
        <w:t xml:space="preserve"> </w:t>
      </w:r>
      <w:r>
        <w:t>foi</w:t>
      </w:r>
      <w:r>
        <w:rPr>
          <w:rFonts w:eastAsia="Arial"/>
        </w:rPr>
        <w:t xml:space="preserve"> </w:t>
      </w:r>
      <w:r>
        <w:t>o</w:t>
      </w:r>
      <w:r>
        <w:rPr>
          <w:rFonts w:eastAsia="Arial"/>
        </w:rPr>
        <w:t xml:space="preserve"> </w:t>
      </w:r>
      <w:r w:rsidRPr="009413BE">
        <w:t>Git</w:t>
      </w:r>
      <w:r>
        <w:t>,</w:t>
      </w:r>
      <w:r>
        <w:rPr>
          <w:rFonts w:eastAsia="Arial"/>
        </w:rPr>
        <w:t xml:space="preserve"> </w:t>
      </w:r>
      <w:r>
        <w:t>por</w:t>
      </w:r>
      <w:r>
        <w:rPr>
          <w:rFonts w:eastAsia="Arial"/>
        </w:rPr>
        <w:t xml:space="preserve"> </w:t>
      </w:r>
      <w:r>
        <w:t>ser</w:t>
      </w:r>
      <w:r>
        <w:rPr>
          <w:rFonts w:eastAsia="Arial"/>
        </w:rPr>
        <w:t xml:space="preserve"> </w:t>
      </w:r>
      <w:r>
        <w:t>gratuito</w:t>
      </w:r>
      <w:r>
        <w:rPr>
          <w:rFonts w:eastAsia="Arial"/>
        </w:rPr>
        <w:t xml:space="preserve"> </w:t>
      </w:r>
      <w:r>
        <w:t>e</w:t>
      </w:r>
      <w:r>
        <w:rPr>
          <w:rFonts w:eastAsia="Arial"/>
        </w:rPr>
        <w:t xml:space="preserve"> </w:t>
      </w:r>
      <w:r>
        <w:t>ter</w:t>
      </w:r>
      <w:r>
        <w:rPr>
          <w:rFonts w:eastAsia="Arial"/>
        </w:rPr>
        <w:t xml:space="preserve"> </w:t>
      </w:r>
      <w:r>
        <w:t>fácil</w:t>
      </w:r>
      <w:r>
        <w:rPr>
          <w:rFonts w:eastAsia="Arial"/>
        </w:rPr>
        <w:t xml:space="preserve"> </w:t>
      </w:r>
      <w:r>
        <w:t>integração</w:t>
      </w:r>
      <w:r>
        <w:rPr>
          <w:rFonts w:eastAsia="Arial"/>
        </w:rPr>
        <w:t xml:space="preserve"> </w:t>
      </w:r>
      <w:r>
        <w:t>com</w:t>
      </w:r>
      <w:r>
        <w:rPr>
          <w:rFonts w:eastAsia="Arial"/>
        </w:rPr>
        <w:t xml:space="preserve"> </w:t>
      </w:r>
      <w:r>
        <w:t>o</w:t>
      </w:r>
      <w:r>
        <w:rPr>
          <w:rFonts w:eastAsia="Arial"/>
        </w:rPr>
        <w:t xml:space="preserve"> </w:t>
      </w:r>
      <w:r>
        <w:t>sistema</w:t>
      </w:r>
      <w:r>
        <w:rPr>
          <w:rFonts w:eastAsia="Arial"/>
        </w:rPr>
        <w:t xml:space="preserve"> </w:t>
      </w:r>
      <w:r>
        <w:t>de</w:t>
      </w:r>
      <w:r>
        <w:rPr>
          <w:rFonts w:eastAsia="Arial"/>
        </w:rPr>
        <w:t xml:space="preserve"> </w:t>
      </w:r>
      <w:r>
        <w:rPr>
          <w:i/>
        </w:rPr>
        <w:t>backup</w:t>
      </w:r>
      <w:r>
        <w:rPr>
          <w:rFonts w:eastAsia="Arial"/>
        </w:rPr>
        <w:t xml:space="preserve"> </w:t>
      </w:r>
      <w:r w:rsidR="009413BE">
        <w:t>utilizado</w:t>
      </w:r>
      <w:r w:rsidRPr="009413BE">
        <w:t>.</w:t>
      </w:r>
    </w:p>
    <w:p w:rsidR="00270A16" w:rsidRDefault="00270A16">
      <w:pPr>
        <w:pStyle w:val="ItemizaoTCC"/>
        <w:tabs>
          <w:tab w:val="left" w:pos="1776"/>
        </w:tabs>
        <w:rPr>
          <w:shd w:val="clear" w:color="auto" w:fill="00B8FF"/>
        </w:rPr>
      </w:pPr>
      <w:r>
        <w:t>Aprimoramento</w:t>
      </w:r>
      <w:r>
        <w:rPr>
          <w:rFonts w:eastAsia="Arial"/>
        </w:rPr>
        <w:t xml:space="preserve"> </w:t>
      </w:r>
      <w:r>
        <w:t>-</w:t>
      </w:r>
      <w:r>
        <w:rPr>
          <w:rFonts w:eastAsia="Arial"/>
        </w:rPr>
        <w:t xml:space="preserve"> </w:t>
      </w:r>
      <w:r>
        <w:rPr>
          <w:i/>
        </w:rPr>
        <w:t>Backup</w:t>
      </w:r>
      <w:r>
        <w:t>:</w:t>
      </w:r>
      <w:r>
        <w:rPr>
          <w:rFonts w:eastAsia="Arial"/>
        </w:rPr>
        <w:t xml:space="preserve"> </w:t>
      </w:r>
      <w:r>
        <w:t>foi</w:t>
      </w:r>
      <w:r>
        <w:rPr>
          <w:rFonts w:eastAsia="Arial"/>
        </w:rPr>
        <w:t xml:space="preserve"> </w:t>
      </w:r>
      <w:r>
        <w:t>utilizado</w:t>
      </w:r>
      <w:r>
        <w:rPr>
          <w:rFonts w:eastAsia="Arial"/>
        </w:rPr>
        <w:t xml:space="preserve"> </w:t>
      </w:r>
      <w:r>
        <w:t>um</w:t>
      </w:r>
      <w:r>
        <w:rPr>
          <w:rFonts w:eastAsia="Arial"/>
        </w:rPr>
        <w:t xml:space="preserve"> </w:t>
      </w:r>
      <w:r>
        <w:t>utilitário</w:t>
      </w:r>
      <w:r>
        <w:rPr>
          <w:rFonts w:eastAsia="Arial"/>
        </w:rPr>
        <w:t xml:space="preserve"> </w:t>
      </w:r>
      <w:r>
        <w:t>de</w:t>
      </w:r>
      <w:r>
        <w:rPr>
          <w:rFonts w:eastAsia="Arial"/>
        </w:rPr>
        <w:t xml:space="preserve"> </w:t>
      </w:r>
      <w:r>
        <w:rPr>
          <w:i/>
        </w:rPr>
        <w:t>backup</w:t>
      </w:r>
      <w:r>
        <w:rPr>
          <w:rFonts w:eastAsia="Arial"/>
        </w:rPr>
        <w:t xml:space="preserve"> </w:t>
      </w:r>
      <w:r>
        <w:t>para</w:t>
      </w:r>
      <w:r>
        <w:rPr>
          <w:rFonts w:eastAsia="Arial"/>
        </w:rPr>
        <w:t xml:space="preserve"> </w:t>
      </w:r>
      <w:r>
        <w:t>salvar</w:t>
      </w:r>
      <w:r>
        <w:rPr>
          <w:rFonts w:eastAsia="Arial"/>
        </w:rPr>
        <w:t xml:space="preserve"> </w:t>
      </w:r>
      <w:r>
        <w:t>todos</w:t>
      </w:r>
      <w:r>
        <w:rPr>
          <w:rFonts w:eastAsia="Arial"/>
        </w:rPr>
        <w:t xml:space="preserve"> </w:t>
      </w:r>
      <w:r>
        <w:t>os</w:t>
      </w:r>
      <w:r>
        <w:rPr>
          <w:rFonts w:eastAsia="Arial"/>
        </w:rPr>
        <w:t xml:space="preserve"> </w:t>
      </w:r>
      <w:r>
        <w:t>arquivos</w:t>
      </w:r>
      <w:r>
        <w:rPr>
          <w:rFonts w:eastAsia="Arial"/>
        </w:rPr>
        <w:t xml:space="preserve"> </w:t>
      </w:r>
      <w:r>
        <w:t>do</w:t>
      </w:r>
      <w:r>
        <w:rPr>
          <w:rFonts w:eastAsia="Arial"/>
        </w:rPr>
        <w:t xml:space="preserve"> </w:t>
      </w:r>
      <w:r>
        <w:t>trabalho</w:t>
      </w:r>
      <w:r>
        <w:rPr>
          <w:rFonts w:eastAsia="Arial"/>
        </w:rPr>
        <w:t xml:space="preserve"> </w:t>
      </w:r>
      <w:r>
        <w:t>desenvolvido</w:t>
      </w:r>
      <w:r>
        <w:rPr>
          <w:rFonts w:eastAsia="Arial"/>
        </w:rPr>
        <w:t xml:space="preserve"> </w:t>
      </w:r>
      <w:r>
        <w:t>(arquivos</w:t>
      </w:r>
      <w:r>
        <w:rPr>
          <w:rFonts w:eastAsia="Arial"/>
        </w:rPr>
        <w:t xml:space="preserve"> </w:t>
      </w:r>
      <w:r>
        <w:t>de</w:t>
      </w:r>
      <w:r>
        <w:rPr>
          <w:rFonts w:eastAsia="Arial"/>
        </w:rPr>
        <w:t xml:space="preserve"> </w:t>
      </w:r>
      <w:r>
        <w:t>projeto,</w:t>
      </w:r>
      <w:r>
        <w:rPr>
          <w:rFonts w:eastAsia="Arial"/>
        </w:rPr>
        <w:t xml:space="preserve"> </w:t>
      </w:r>
      <w:r>
        <w:t>do</w:t>
      </w:r>
      <w:r>
        <w:rPr>
          <w:rFonts w:eastAsia="Arial"/>
        </w:rPr>
        <w:t xml:space="preserve"> </w:t>
      </w:r>
      <w:r>
        <w:rPr>
          <w:i/>
        </w:rPr>
        <w:t>software</w:t>
      </w:r>
      <w:r>
        <w:rPr>
          <w:rFonts w:eastAsia="Arial"/>
        </w:rPr>
        <w:t xml:space="preserve"> </w:t>
      </w:r>
      <w:r>
        <w:t>desenvolvido,</w:t>
      </w:r>
      <w:r>
        <w:rPr>
          <w:rFonts w:eastAsia="Arial"/>
        </w:rPr>
        <w:t xml:space="preserve"> </w:t>
      </w:r>
      <w:r>
        <w:t>da</w:t>
      </w:r>
      <w:r>
        <w:rPr>
          <w:rFonts w:eastAsia="Arial"/>
        </w:rPr>
        <w:t xml:space="preserve"> </w:t>
      </w:r>
      <w:r>
        <w:t>documentação</w:t>
      </w:r>
      <w:r>
        <w:rPr>
          <w:rFonts w:eastAsia="Arial"/>
        </w:rPr>
        <w:t xml:space="preserve"> </w:t>
      </w:r>
      <w:r>
        <w:t>completa</w:t>
      </w:r>
      <w:r>
        <w:rPr>
          <w:rFonts w:eastAsia="Arial"/>
        </w:rPr>
        <w:t xml:space="preserve"> </w:t>
      </w:r>
      <w:r>
        <w:t>e</w:t>
      </w:r>
      <w:r>
        <w:rPr>
          <w:rFonts w:eastAsia="Arial"/>
        </w:rPr>
        <w:t xml:space="preserve"> </w:t>
      </w:r>
      <w:r>
        <w:t>materiais</w:t>
      </w:r>
      <w:r>
        <w:rPr>
          <w:rFonts w:eastAsia="Arial"/>
        </w:rPr>
        <w:t xml:space="preserve"> </w:t>
      </w:r>
      <w:r>
        <w:t>de</w:t>
      </w:r>
      <w:r>
        <w:rPr>
          <w:rFonts w:eastAsia="Arial"/>
        </w:rPr>
        <w:t xml:space="preserve"> </w:t>
      </w:r>
      <w:r>
        <w:t>apoio).</w:t>
      </w:r>
      <w:r>
        <w:rPr>
          <w:rFonts w:eastAsia="Arial"/>
        </w:rPr>
        <w:t xml:space="preserve"> </w:t>
      </w:r>
      <w:r>
        <w:t>Cópias</w:t>
      </w:r>
      <w:r>
        <w:rPr>
          <w:rFonts w:eastAsia="Arial"/>
        </w:rPr>
        <w:t xml:space="preserve"> </w:t>
      </w:r>
      <w:r>
        <w:t>parciais</w:t>
      </w:r>
      <w:r>
        <w:rPr>
          <w:rFonts w:eastAsia="Arial"/>
        </w:rPr>
        <w:t xml:space="preserve"> </w:t>
      </w:r>
      <w:r>
        <w:t>(que</w:t>
      </w:r>
      <w:r>
        <w:rPr>
          <w:rFonts w:eastAsia="Arial"/>
        </w:rPr>
        <w:t xml:space="preserve"> </w:t>
      </w:r>
      <w:r>
        <w:t>contemplam</w:t>
      </w:r>
      <w:r>
        <w:rPr>
          <w:rFonts w:eastAsia="Arial"/>
        </w:rPr>
        <w:t xml:space="preserve"> </w:t>
      </w:r>
      <w:r>
        <w:t>arquivos</w:t>
      </w:r>
      <w:r>
        <w:rPr>
          <w:rFonts w:eastAsia="Arial"/>
        </w:rPr>
        <w:t xml:space="preserve"> </w:t>
      </w:r>
      <w:r>
        <w:t>modificados</w:t>
      </w:r>
      <w:r>
        <w:rPr>
          <w:rFonts w:eastAsia="Arial"/>
        </w:rPr>
        <w:t xml:space="preserve"> </w:t>
      </w:r>
      <w:r>
        <w:t>ou</w:t>
      </w:r>
      <w:r>
        <w:rPr>
          <w:rFonts w:eastAsia="Arial"/>
        </w:rPr>
        <w:t xml:space="preserve"> </w:t>
      </w:r>
      <w:r>
        <w:t>criados</w:t>
      </w:r>
      <w:r>
        <w:rPr>
          <w:rFonts w:eastAsia="Arial"/>
        </w:rPr>
        <w:t xml:space="preserve"> </w:t>
      </w:r>
      <w:r>
        <w:t>desde</w:t>
      </w:r>
      <w:r>
        <w:rPr>
          <w:rFonts w:eastAsia="Arial"/>
        </w:rPr>
        <w:t xml:space="preserve"> </w:t>
      </w:r>
      <w:r>
        <w:t>a</w:t>
      </w:r>
      <w:r>
        <w:rPr>
          <w:rFonts w:eastAsia="Arial"/>
        </w:rPr>
        <w:t xml:space="preserve"> </w:t>
      </w:r>
      <w:r>
        <w:t>última</w:t>
      </w:r>
      <w:r>
        <w:rPr>
          <w:rFonts w:eastAsia="Arial"/>
        </w:rPr>
        <w:t xml:space="preserve"> </w:t>
      </w:r>
      <w:r>
        <w:t>cópia)</w:t>
      </w:r>
      <w:r>
        <w:rPr>
          <w:rFonts w:eastAsia="Arial"/>
        </w:rPr>
        <w:t xml:space="preserve"> </w:t>
      </w:r>
      <w:r w:rsidRPr="009413BE">
        <w:t>foram</w:t>
      </w:r>
      <w:r w:rsidRPr="009413BE">
        <w:rPr>
          <w:rFonts w:eastAsia="Arial"/>
        </w:rPr>
        <w:t xml:space="preserve"> </w:t>
      </w:r>
      <w:r w:rsidRPr="009413BE">
        <w:t>geradas</w:t>
      </w:r>
      <w:r w:rsidRPr="009413BE">
        <w:rPr>
          <w:rFonts w:eastAsia="Arial"/>
        </w:rPr>
        <w:t xml:space="preserve"> </w:t>
      </w:r>
      <w:r w:rsidRPr="009413BE">
        <w:t>periodicamente</w:t>
      </w:r>
      <w:r w:rsidRPr="009413BE">
        <w:rPr>
          <w:rFonts w:eastAsia="Arial"/>
        </w:rPr>
        <w:t xml:space="preserve"> </w:t>
      </w:r>
      <w:r w:rsidRPr="009413BE">
        <w:t>e</w:t>
      </w:r>
      <w:r w:rsidRPr="009413BE">
        <w:rPr>
          <w:rFonts w:eastAsia="Arial"/>
        </w:rPr>
        <w:t xml:space="preserve"> </w:t>
      </w:r>
      <w:r w:rsidRPr="009413BE">
        <w:t>cópias</w:t>
      </w:r>
      <w:r w:rsidRPr="009413BE">
        <w:rPr>
          <w:rFonts w:eastAsia="Arial"/>
        </w:rPr>
        <w:t xml:space="preserve"> </w:t>
      </w:r>
      <w:r w:rsidRPr="009413BE">
        <w:t>completas</w:t>
      </w:r>
      <w:r w:rsidRPr="009413BE">
        <w:rPr>
          <w:rFonts w:eastAsia="Arial"/>
        </w:rPr>
        <w:t xml:space="preserve"> </w:t>
      </w:r>
      <w:r w:rsidRPr="009413BE">
        <w:t>podem</w:t>
      </w:r>
      <w:r w:rsidRPr="009413BE">
        <w:rPr>
          <w:rFonts w:eastAsia="Arial"/>
        </w:rPr>
        <w:t xml:space="preserve"> </w:t>
      </w:r>
      <w:r w:rsidRPr="009413BE">
        <w:t>ser</w:t>
      </w:r>
      <w:r w:rsidRPr="009413BE">
        <w:rPr>
          <w:rFonts w:eastAsia="Arial"/>
        </w:rPr>
        <w:t xml:space="preserve"> </w:t>
      </w:r>
      <w:r w:rsidRPr="009413BE">
        <w:t>extraídas</w:t>
      </w:r>
      <w:r w:rsidRPr="009413BE">
        <w:rPr>
          <w:rFonts w:eastAsia="Arial"/>
        </w:rPr>
        <w:t xml:space="preserve"> </w:t>
      </w:r>
      <w:r w:rsidRPr="009413BE">
        <w:t>a</w:t>
      </w:r>
      <w:r w:rsidRPr="009413BE">
        <w:rPr>
          <w:rFonts w:eastAsia="Arial"/>
        </w:rPr>
        <w:t xml:space="preserve"> </w:t>
      </w:r>
      <w:r w:rsidRPr="009413BE">
        <w:t>partir</w:t>
      </w:r>
      <w:r w:rsidRPr="009413BE">
        <w:rPr>
          <w:rFonts w:eastAsia="Arial"/>
        </w:rPr>
        <w:t xml:space="preserve"> </w:t>
      </w:r>
      <w:r w:rsidRPr="009413BE">
        <w:t>de</w:t>
      </w:r>
      <w:r w:rsidRPr="009413BE">
        <w:rPr>
          <w:rFonts w:eastAsia="Arial"/>
        </w:rPr>
        <w:t xml:space="preserve"> </w:t>
      </w:r>
      <w:r w:rsidRPr="009413BE">
        <w:t>qualquer</w:t>
      </w:r>
      <w:r w:rsidRPr="009413BE">
        <w:rPr>
          <w:rFonts w:eastAsia="Arial"/>
        </w:rPr>
        <w:t xml:space="preserve"> </w:t>
      </w:r>
      <w:r w:rsidRPr="009413BE">
        <w:t>uma</w:t>
      </w:r>
      <w:r w:rsidRPr="009413BE">
        <w:rPr>
          <w:rFonts w:eastAsia="Arial"/>
        </w:rPr>
        <w:t xml:space="preserve"> </w:t>
      </w:r>
      <w:r w:rsidRPr="009413BE">
        <w:t>das</w:t>
      </w:r>
      <w:r w:rsidRPr="009413BE">
        <w:rPr>
          <w:rFonts w:eastAsia="Arial"/>
        </w:rPr>
        <w:t xml:space="preserve"> </w:t>
      </w:r>
      <w:r w:rsidRPr="009413BE">
        <w:t>chaves</w:t>
      </w:r>
      <w:r w:rsidRPr="009413BE">
        <w:rPr>
          <w:rFonts w:eastAsia="Arial"/>
        </w:rPr>
        <w:t xml:space="preserve"> </w:t>
      </w:r>
      <w:r w:rsidRPr="009413BE">
        <w:t>de</w:t>
      </w:r>
      <w:r w:rsidRPr="009413BE">
        <w:rPr>
          <w:rFonts w:eastAsia="Arial"/>
        </w:rPr>
        <w:t xml:space="preserve"> </w:t>
      </w:r>
      <w:r w:rsidRPr="009413BE">
        <w:t>identificação</w:t>
      </w:r>
      <w:r w:rsidRPr="009413BE">
        <w:rPr>
          <w:rFonts w:eastAsia="Arial"/>
        </w:rPr>
        <w:t xml:space="preserve"> </w:t>
      </w:r>
      <w:r w:rsidRPr="009413BE">
        <w:t>das</w:t>
      </w:r>
      <w:r w:rsidRPr="009413BE">
        <w:rPr>
          <w:rFonts w:eastAsia="Arial"/>
        </w:rPr>
        <w:t xml:space="preserve"> </w:t>
      </w:r>
      <w:r w:rsidRPr="009413BE">
        <w:t>cópias</w:t>
      </w:r>
      <w:r w:rsidRPr="009413BE">
        <w:rPr>
          <w:rFonts w:eastAsia="Arial"/>
        </w:rPr>
        <w:t xml:space="preserve"> </w:t>
      </w:r>
      <w:r w:rsidRPr="009413BE">
        <w:t>parciais.</w:t>
      </w:r>
      <w:r>
        <w:rPr>
          <w:rFonts w:eastAsia="Arial"/>
        </w:rPr>
        <w:t xml:space="preserve"> </w:t>
      </w:r>
      <w:r>
        <w:t>O</w:t>
      </w:r>
      <w:r>
        <w:rPr>
          <w:rFonts w:eastAsia="Arial"/>
        </w:rPr>
        <w:t xml:space="preserve"> </w:t>
      </w:r>
      <w:r>
        <w:t>utilitário</w:t>
      </w:r>
      <w:r>
        <w:rPr>
          <w:rFonts w:eastAsia="Arial"/>
        </w:rPr>
        <w:t xml:space="preserve"> </w:t>
      </w:r>
      <w:r>
        <w:t>de</w:t>
      </w:r>
      <w:r>
        <w:rPr>
          <w:rFonts w:eastAsia="Arial"/>
        </w:rPr>
        <w:t xml:space="preserve"> </w:t>
      </w:r>
      <w:r>
        <w:rPr>
          <w:i/>
        </w:rPr>
        <w:t>backup</w:t>
      </w:r>
      <w:r>
        <w:rPr>
          <w:rFonts w:eastAsia="Arial"/>
        </w:rPr>
        <w:t xml:space="preserve"> </w:t>
      </w:r>
      <w:r>
        <w:t>escolhido</w:t>
      </w:r>
      <w:r>
        <w:rPr>
          <w:rFonts w:eastAsia="Arial"/>
        </w:rPr>
        <w:t xml:space="preserve"> </w:t>
      </w:r>
      <w:r>
        <w:t>foi</w:t>
      </w:r>
      <w:r>
        <w:rPr>
          <w:rFonts w:eastAsia="Arial"/>
        </w:rPr>
        <w:t xml:space="preserve"> </w:t>
      </w:r>
      <w:r>
        <w:t>o</w:t>
      </w:r>
      <w:r>
        <w:rPr>
          <w:rFonts w:eastAsia="Arial"/>
        </w:rPr>
        <w:t xml:space="preserve"> </w:t>
      </w:r>
      <w:r w:rsidRPr="009413BE">
        <w:t>GitHub</w:t>
      </w:r>
      <w:r>
        <w:t>,</w:t>
      </w:r>
      <w:r>
        <w:rPr>
          <w:rFonts w:eastAsia="Arial"/>
        </w:rPr>
        <w:t xml:space="preserve"> </w:t>
      </w:r>
      <w:r>
        <w:t>por</w:t>
      </w:r>
      <w:r>
        <w:rPr>
          <w:rFonts w:eastAsia="Arial"/>
        </w:rPr>
        <w:t xml:space="preserve"> </w:t>
      </w:r>
      <w:r>
        <w:t>ser</w:t>
      </w:r>
      <w:r>
        <w:rPr>
          <w:rFonts w:eastAsia="Arial"/>
        </w:rPr>
        <w:t xml:space="preserve"> </w:t>
      </w:r>
      <w:r>
        <w:t>baseado</w:t>
      </w:r>
      <w:r>
        <w:rPr>
          <w:rFonts w:eastAsia="Arial"/>
        </w:rPr>
        <w:t xml:space="preserve"> </w:t>
      </w:r>
      <w:r>
        <w:t>no</w:t>
      </w:r>
      <w:r>
        <w:rPr>
          <w:rFonts w:eastAsia="Arial"/>
        </w:rPr>
        <w:t xml:space="preserve"> </w:t>
      </w:r>
      <w:r>
        <w:t>armazenamento</w:t>
      </w:r>
      <w:r>
        <w:rPr>
          <w:rFonts w:eastAsia="Arial"/>
        </w:rPr>
        <w:t xml:space="preserve"> </w:t>
      </w:r>
      <w:r>
        <w:t>em</w:t>
      </w:r>
      <w:r>
        <w:rPr>
          <w:rFonts w:eastAsia="Arial"/>
        </w:rPr>
        <w:t xml:space="preserve"> </w:t>
      </w:r>
      <w:r>
        <w:t>nuvem,</w:t>
      </w:r>
      <w:r>
        <w:rPr>
          <w:rFonts w:eastAsia="Arial"/>
        </w:rPr>
        <w:t xml:space="preserve"> </w:t>
      </w:r>
      <w:r>
        <w:t>gratuito</w:t>
      </w:r>
      <w:r>
        <w:rPr>
          <w:rFonts w:eastAsia="Arial"/>
        </w:rPr>
        <w:t xml:space="preserve"> </w:t>
      </w:r>
      <w:r>
        <w:t>e</w:t>
      </w:r>
      <w:r>
        <w:rPr>
          <w:rFonts w:eastAsia="Arial"/>
        </w:rPr>
        <w:t xml:space="preserve"> </w:t>
      </w:r>
      <w:r>
        <w:t>por</w:t>
      </w:r>
      <w:r>
        <w:rPr>
          <w:rFonts w:eastAsia="Arial"/>
        </w:rPr>
        <w:t xml:space="preserve"> </w:t>
      </w:r>
      <w:r>
        <w:t>se</w:t>
      </w:r>
      <w:r>
        <w:rPr>
          <w:rFonts w:eastAsia="Arial"/>
        </w:rPr>
        <w:t xml:space="preserve"> </w:t>
      </w:r>
      <w:r>
        <w:t>integrar</w:t>
      </w:r>
      <w:r>
        <w:rPr>
          <w:rFonts w:eastAsia="Arial"/>
        </w:rPr>
        <w:t xml:space="preserve"> </w:t>
      </w:r>
      <w:r>
        <w:t>facilmente</w:t>
      </w:r>
      <w:r>
        <w:rPr>
          <w:rFonts w:eastAsia="Arial"/>
        </w:rPr>
        <w:t xml:space="preserve"> </w:t>
      </w:r>
      <w:r>
        <w:t>com</w:t>
      </w:r>
      <w:r>
        <w:rPr>
          <w:rFonts w:eastAsia="Arial"/>
        </w:rPr>
        <w:t xml:space="preserve"> </w:t>
      </w:r>
      <w:r>
        <w:t>o</w:t>
      </w:r>
      <w:r>
        <w:rPr>
          <w:rFonts w:eastAsia="Arial"/>
        </w:rPr>
        <w:t xml:space="preserve"> </w:t>
      </w:r>
      <w:r>
        <w:t>controle</w:t>
      </w:r>
      <w:r>
        <w:rPr>
          <w:rFonts w:eastAsia="Arial"/>
        </w:rPr>
        <w:t xml:space="preserve"> </w:t>
      </w:r>
      <w:r>
        <w:t>de</w:t>
      </w:r>
      <w:r>
        <w:rPr>
          <w:rFonts w:eastAsia="Arial"/>
        </w:rPr>
        <w:t xml:space="preserve"> </w:t>
      </w:r>
      <w:r>
        <w:t>versões</w:t>
      </w:r>
      <w:r>
        <w:rPr>
          <w:rFonts w:eastAsia="Arial"/>
        </w:rPr>
        <w:t xml:space="preserve"> </w:t>
      </w:r>
      <w:r w:rsidRPr="009413BE">
        <w:t>Git.</w:t>
      </w:r>
    </w:p>
    <w:p w:rsidR="00270A16" w:rsidRDefault="00270A16">
      <w:pPr>
        <w:pStyle w:val="ItemizaoTCC"/>
        <w:rPr>
          <w:shd w:val="clear" w:color="auto" w:fill="00B8FF"/>
        </w:rPr>
      </w:pPr>
      <w:r>
        <w:t>Inovação</w:t>
      </w:r>
      <w:r>
        <w:rPr>
          <w:rFonts w:eastAsia="Arial"/>
        </w:rPr>
        <w:t xml:space="preserve"> </w:t>
      </w:r>
      <w:r>
        <w:t>-</w:t>
      </w:r>
      <w:r>
        <w:rPr>
          <w:rFonts w:eastAsia="Arial"/>
        </w:rPr>
        <w:t xml:space="preserve"> </w:t>
      </w:r>
      <w:r>
        <w:t>Plataforma</w:t>
      </w:r>
      <w:r>
        <w:rPr>
          <w:rFonts w:eastAsia="Arial"/>
        </w:rPr>
        <w:t xml:space="preserve"> </w:t>
      </w:r>
      <w:r>
        <w:rPr>
          <w:i/>
        </w:rPr>
        <w:t>Web</w:t>
      </w:r>
      <w:r>
        <w:t>:</w:t>
      </w:r>
      <w:r>
        <w:rPr>
          <w:rFonts w:eastAsia="Arial"/>
        </w:rPr>
        <w:t xml:space="preserve"> </w:t>
      </w:r>
      <w:r>
        <w:t>o</w:t>
      </w:r>
      <w:r>
        <w:rPr>
          <w:rFonts w:eastAsia="Arial"/>
        </w:rPr>
        <w:t xml:space="preserve"> </w:t>
      </w:r>
      <w:r>
        <w:t>artefato</w:t>
      </w:r>
      <w:r>
        <w:rPr>
          <w:rFonts w:eastAsia="Arial"/>
        </w:rPr>
        <w:t xml:space="preserve"> </w:t>
      </w:r>
      <w:r>
        <w:t>desenvolvido</w:t>
      </w:r>
      <w:r>
        <w:rPr>
          <w:rFonts w:eastAsia="Arial"/>
        </w:rPr>
        <w:t xml:space="preserve"> </w:t>
      </w:r>
      <w:r>
        <w:t>foi</w:t>
      </w:r>
      <w:r>
        <w:rPr>
          <w:rFonts w:eastAsia="Arial"/>
        </w:rPr>
        <w:t xml:space="preserve"> </w:t>
      </w:r>
      <w:r>
        <w:t>um</w:t>
      </w:r>
      <w:r>
        <w:rPr>
          <w:rFonts w:eastAsia="Arial"/>
        </w:rPr>
        <w:t xml:space="preserve"> </w:t>
      </w:r>
      <w:r>
        <w:t>sistema</w:t>
      </w:r>
      <w:r>
        <w:rPr>
          <w:rFonts w:eastAsia="Arial"/>
        </w:rPr>
        <w:t xml:space="preserve"> </w:t>
      </w:r>
      <w:r>
        <w:rPr>
          <w:i/>
        </w:rPr>
        <w:t>Web</w:t>
      </w:r>
      <w:r>
        <w:rPr>
          <w:rFonts w:eastAsia="Arial"/>
        </w:rPr>
        <w:t xml:space="preserve"> </w:t>
      </w:r>
      <w:r>
        <w:t>por</w:t>
      </w:r>
      <w:r>
        <w:rPr>
          <w:rFonts w:eastAsia="Arial"/>
        </w:rPr>
        <w:t xml:space="preserve"> </w:t>
      </w:r>
      <w:r>
        <w:t>ser</w:t>
      </w:r>
      <w:r>
        <w:rPr>
          <w:rFonts w:eastAsia="Arial"/>
        </w:rPr>
        <w:t xml:space="preserve"> </w:t>
      </w:r>
      <w:r>
        <w:t>mais</w:t>
      </w:r>
      <w:r>
        <w:rPr>
          <w:rFonts w:eastAsia="Arial"/>
        </w:rPr>
        <w:t xml:space="preserve"> </w:t>
      </w:r>
      <w:r>
        <w:t>adequado</w:t>
      </w:r>
      <w:r>
        <w:rPr>
          <w:rFonts w:eastAsia="Arial"/>
        </w:rPr>
        <w:t xml:space="preserve"> </w:t>
      </w:r>
      <w:r>
        <w:t>para</w:t>
      </w:r>
      <w:r>
        <w:rPr>
          <w:rFonts w:eastAsia="Arial"/>
        </w:rPr>
        <w:t xml:space="preserve"> </w:t>
      </w:r>
      <w:r>
        <w:t>um</w:t>
      </w:r>
      <w:r>
        <w:rPr>
          <w:rFonts w:eastAsia="Arial"/>
        </w:rPr>
        <w:t xml:space="preserve"> </w:t>
      </w:r>
      <w:r>
        <w:t>sistema</w:t>
      </w:r>
      <w:r>
        <w:rPr>
          <w:rFonts w:eastAsia="Arial"/>
        </w:rPr>
        <w:t xml:space="preserve"> </w:t>
      </w:r>
      <w:r>
        <w:t>multiusuário</w:t>
      </w:r>
      <w:r>
        <w:rPr>
          <w:rFonts w:eastAsia="Arial"/>
        </w:rPr>
        <w:t xml:space="preserve"> </w:t>
      </w:r>
      <w:r>
        <w:t>e</w:t>
      </w:r>
      <w:r>
        <w:rPr>
          <w:rFonts w:eastAsia="Arial"/>
        </w:rPr>
        <w:t xml:space="preserve"> </w:t>
      </w:r>
      <w:r>
        <w:t>pela</w:t>
      </w:r>
      <w:r>
        <w:rPr>
          <w:rFonts w:eastAsia="Arial"/>
        </w:rPr>
        <w:t xml:space="preserve"> </w:t>
      </w:r>
      <w:r>
        <w:t>eventual</w:t>
      </w:r>
      <w:r>
        <w:rPr>
          <w:rFonts w:eastAsia="Arial"/>
        </w:rPr>
        <w:t xml:space="preserve"> </w:t>
      </w:r>
      <w:r w:rsidRPr="009413BE">
        <w:t>necessidade</w:t>
      </w:r>
      <w:r w:rsidRPr="009413BE">
        <w:rPr>
          <w:rFonts w:eastAsia="Arial"/>
        </w:rPr>
        <w:t xml:space="preserve"> </w:t>
      </w:r>
      <w:r w:rsidRPr="009413BE">
        <w:t>do</w:t>
      </w:r>
      <w:r w:rsidRPr="009413BE">
        <w:rPr>
          <w:rFonts w:eastAsia="Arial"/>
        </w:rPr>
        <w:t xml:space="preserve"> </w:t>
      </w:r>
      <w:r w:rsidRPr="009413BE">
        <w:t>cliente</w:t>
      </w:r>
      <w:r w:rsidRPr="009413BE">
        <w:rPr>
          <w:rFonts w:eastAsia="Arial"/>
        </w:rPr>
        <w:t xml:space="preserve"> </w:t>
      </w:r>
      <w:r w:rsidR="009413BE" w:rsidRPr="009413BE">
        <w:rPr>
          <w:rFonts w:eastAsia="Arial"/>
        </w:rPr>
        <w:t xml:space="preserve">de </w:t>
      </w:r>
      <w:r w:rsidRPr="009413BE">
        <w:t>acessá-lo</w:t>
      </w:r>
      <w:r>
        <w:rPr>
          <w:rFonts w:eastAsia="Arial"/>
        </w:rPr>
        <w:t xml:space="preserve"> </w:t>
      </w:r>
      <w:r>
        <w:t>de</w:t>
      </w:r>
      <w:r>
        <w:rPr>
          <w:rFonts w:eastAsia="Arial"/>
        </w:rPr>
        <w:t xml:space="preserve"> </w:t>
      </w:r>
      <w:r>
        <w:t>outros</w:t>
      </w:r>
      <w:r>
        <w:rPr>
          <w:rFonts w:eastAsia="Arial"/>
        </w:rPr>
        <w:t xml:space="preserve"> </w:t>
      </w:r>
      <w:r>
        <w:t>locais</w:t>
      </w:r>
      <w:r>
        <w:rPr>
          <w:rFonts w:eastAsia="Arial"/>
        </w:rPr>
        <w:t xml:space="preserve"> </w:t>
      </w:r>
      <w:r>
        <w:t>que</w:t>
      </w:r>
      <w:r>
        <w:rPr>
          <w:rFonts w:eastAsia="Arial"/>
        </w:rPr>
        <w:t xml:space="preserve"> </w:t>
      </w:r>
      <w:r>
        <w:t>não</w:t>
      </w:r>
      <w:r>
        <w:rPr>
          <w:rFonts w:eastAsia="Arial"/>
        </w:rPr>
        <w:t xml:space="preserve"> </w:t>
      </w:r>
      <w:r>
        <w:t>sejam</w:t>
      </w:r>
      <w:r>
        <w:rPr>
          <w:rFonts w:eastAsia="Arial"/>
        </w:rPr>
        <w:t xml:space="preserve"> </w:t>
      </w:r>
      <w:r>
        <w:t>a</w:t>
      </w:r>
      <w:r>
        <w:rPr>
          <w:rFonts w:eastAsia="Arial"/>
        </w:rPr>
        <w:t xml:space="preserve"> </w:t>
      </w:r>
      <w:r>
        <w:t>clínica.</w:t>
      </w:r>
      <w:r>
        <w:rPr>
          <w:rFonts w:eastAsia="Arial"/>
        </w:rPr>
        <w:t xml:space="preserve"> </w:t>
      </w:r>
      <w:r>
        <w:t>Como</w:t>
      </w:r>
      <w:r>
        <w:rPr>
          <w:rFonts w:eastAsia="Arial"/>
        </w:rPr>
        <w:t xml:space="preserve"> </w:t>
      </w:r>
      <w:r>
        <w:t>a</w:t>
      </w:r>
      <w:r>
        <w:rPr>
          <w:rFonts w:eastAsia="Arial"/>
        </w:rPr>
        <w:t xml:space="preserve"> </w:t>
      </w:r>
      <w:r>
        <w:t>autora</w:t>
      </w:r>
      <w:r>
        <w:rPr>
          <w:rFonts w:eastAsia="Arial"/>
        </w:rPr>
        <w:t xml:space="preserve"> </w:t>
      </w:r>
      <w:r>
        <w:t>não</w:t>
      </w:r>
      <w:r>
        <w:rPr>
          <w:rFonts w:eastAsia="Arial"/>
        </w:rPr>
        <w:t xml:space="preserve"> </w:t>
      </w:r>
      <w:r>
        <w:t>possuía</w:t>
      </w:r>
      <w:r>
        <w:rPr>
          <w:rFonts w:eastAsia="Arial"/>
        </w:rPr>
        <w:t xml:space="preserve"> </w:t>
      </w:r>
      <w:r>
        <w:t>nenhuma</w:t>
      </w:r>
      <w:r>
        <w:rPr>
          <w:rFonts w:eastAsia="Arial"/>
        </w:rPr>
        <w:t xml:space="preserve"> </w:t>
      </w:r>
      <w:r>
        <w:t>experiência</w:t>
      </w:r>
      <w:r>
        <w:rPr>
          <w:rFonts w:eastAsia="Arial"/>
        </w:rPr>
        <w:t xml:space="preserve"> </w:t>
      </w:r>
      <w:r>
        <w:t>com</w:t>
      </w:r>
      <w:r>
        <w:rPr>
          <w:rFonts w:eastAsia="Arial"/>
        </w:rPr>
        <w:t xml:space="preserve"> </w:t>
      </w:r>
      <w:r>
        <w:t>a</w:t>
      </w:r>
      <w:r>
        <w:rPr>
          <w:rFonts w:eastAsia="Arial"/>
        </w:rPr>
        <w:t xml:space="preserve"> </w:t>
      </w:r>
      <w:r>
        <w:t>estrutura,</w:t>
      </w:r>
      <w:r>
        <w:rPr>
          <w:rFonts w:eastAsia="Arial"/>
        </w:rPr>
        <w:t xml:space="preserve"> </w:t>
      </w:r>
      <w:r>
        <w:t>restrições</w:t>
      </w:r>
      <w:r>
        <w:rPr>
          <w:rFonts w:eastAsia="Arial"/>
        </w:rPr>
        <w:t xml:space="preserve"> </w:t>
      </w:r>
      <w:r>
        <w:t>e</w:t>
      </w:r>
      <w:r>
        <w:rPr>
          <w:rFonts w:eastAsia="Arial"/>
        </w:rPr>
        <w:t xml:space="preserve"> </w:t>
      </w:r>
      <w:r>
        <w:t>padrões</w:t>
      </w:r>
      <w:r>
        <w:rPr>
          <w:rFonts w:eastAsia="Arial"/>
        </w:rPr>
        <w:t xml:space="preserve"> </w:t>
      </w:r>
      <w:r>
        <w:t>de</w:t>
      </w:r>
      <w:r>
        <w:rPr>
          <w:rFonts w:eastAsia="Arial"/>
        </w:rPr>
        <w:t xml:space="preserve"> </w:t>
      </w:r>
      <w:r>
        <w:t>sistemas</w:t>
      </w:r>
      <w:r>
        <w:rPr>
          <w:rFonts w:eastAsia="Arial"/>
        </w:rPr>
        <w:t xml:space="preserve"> </w:t>
      </w:r>
      <w:r>
        <w:rPr>
          <w:i/>
        </w:rPr>
        <w:t>Web</w:t>
      </w:r>
      <w:r>
        <w:rPr>
          <w:rFonts w:eastAsia="Arial"/>
        </w:rPr>
        <w:t xml:space="preserve"> </w:t>
      </w:r>
      <w:r>
        <w:t>no</w:t>
      </w:r>
      <w:r>
        <w:rPr>
          <w:rFonts w:eastAsia="Arial"/>
        </w:rPr>
        <w:t xml:space="preserve"> </w:t>
      </w:r>
      <w:r>
        <w:t>início</w:t>
      </w:r>
      <w:r>
        <w:rPr>
          <w:rFonts w:eastAsia="Arial"/>
        </w:rPr>
        <w:t xml:space="preserve"> </w:t>
      </w:r>
      <w:r>
        <w:t>do</w:t>
      </w:r>
      <w:r>
        <w:rPr>
          <w:rFonts w:eastAsia="Arial"/>
        </w:rPr>
        <w:t xml:space="preserve"> </w:t>
      </w:r>
      <w:r w:rsidR="009413BE" w:rsidRPr="009413BE">
        <w:t>trabalho</w:t>
      </w:r>
      <w:r>
        <w:t>,</w:t>
      </w:r>
      <w:r>
        <w:rPr>
          <w:rFonts w:eastAsia="Arial"/>
        </w:rPr>
        <w:t xml:space="preserve"> </w:t>
      </w:r>
      <w:r>
        <w:t>este</w:t>
      </w:r>
      <w:r>
        <w:rPr>
          <w:rFonts w:eastAsia="Arial"/>
        </w:rPr>
        <w:t xml:space="preserve"> </w:t>
      </w:r>
      <w:r>
        <w:t>item</w:t>
      </w:r>
      <w:r>
        <w:rPr>
          <w:rFonts w:eastAsia="Arial"/>
        </w:rPr>
        <w:t xml:space="preserve"> </w:t>
      </w:r>
      <w:r>
        <w:t>é</w:t>
      </w:r>
      <w:r>
        <w:rPr>
          <w:rFonts w:eastAsia="Arial"/>
        </w:rPr>
        <w:t xml:space="preserve"> </w:t>
      </w:r>
      <w:r>
        <w:t>uma</w:t>
      </w:r>
      <w:r>
        <w:rPr>
          <w:rFonts w:eastAsia="Arial"/>
        </w:rPr>
        <w:t xml:space="preserve"> </w:t>
      </w:r>
      <w:r>
        <w:t>inovação</w:t>
      </w:r>
      <w:r>
        <w:rPr>
          <w:rFonts w:eastAsia="Arial"/>
        </w:rPr>
        <w:t xml:space="preserve"> </w:t>
      </w:r>
      <w:r>
        <w:t>relevante.</w:t>
      </w:r>
      <w:r>
        <w:rPr>
          <w:rFonts w:eastAsia="Arial"/>
        </w:rPr>
        <w:t xml:space="preserve"> </w:t>
      </w:r>
      <w:r>
        <w:t>Além</w:t>
      </w:r>
      <w:r>
        <w:rPr>
          <w:rFonts w:eastAsia="Arial"/>
        </w:rPr>
        <w:t xml:space="preserve"> </w:t>
      </w:r>
      <w:r>
        <w:t>disso,</w:t>
      </w:r>
      <w:r>
        <w:rPr>
          <w:rFonts w:eastAsia="Arial"/>
        </w:rPr>
        <w:t xml:space="preserve"> </w:t>
      </w:r>
      <w:r w:rsidRPr="009413BE">
        <w:t>foi</w:t>
      </w:r>
      <w:r w:rsidRPr="009413BE">
        <w:rPr>
          <w:rFonts w:eastAsia="Arial"/>
        </w:rPr>
        <w:t xml:space="preserve"> </w:t>
      </w:r>
      <w:r w:rsidRPr="009413BE">
        <w:t>necessária</w:t>
      </w:r>
      <w:r w:rsidRPr="009413BE">
        <w:rPr>
          <w:rFonts w:eastAsia="Arial"/>
        </w:rPr>
        <w:t xml:space="preserve"> </w:t>
      </w:r>
      <w:r w:rsidRPr="009413BE">
        <w:t>a</w:t>
      </w:r>
      <w:r w:rsidRPr="009413BE">
        <w:rPr>
          <w:rFonts w:eastAsia="Arial"/>
        </w:rPr>
        <w:t xml:space="preserve"> </w:t>
      </w:r>
      <w:r w:rsidRPr="009413BE">
        <w:t>escolha</w:t>
      </w:r>
      <w:r w:rsidRPr="009413BE">
        <w:rPr>
          <w:rFonts w:eastAsia="Arial"/>
        </w:rPr>
        <w:t xml:space="preserve"> </w:t>
      </w:r>
      <w:r w:rsidRPr="009413BE">
        <w:t>e</w:t>
      </w:r>
      <w:r w:rsidRPr="009413BE">
        <w:rPr>
          <w:rFonts w:eastAsia="Arial"/>
        </w:rPr>
        <w:t xml:space="preserve"> </w:t>
      </w:r>
      <w:r w:rsidR="009413BE" w:rsidRPr="009413BE">
        <w:rPr>
          <w:rFonts w:eastAsia="Arial"/>
        </w:rPr>
        <w:t xml:space="preserve">o </w:t>
      </w:r>
      <w:r w:rsidRPr="009413BE">
        <w:t>estudo</w:t>
      </w:r>
      <w:r>
        <w:rPr>
          <w:rFonts w:eastAsia="Arial"/>
        </w:rPr>
        <w:t xml:space="preserve"> </w:t>
      </w:r>
      <w:r>
        <w:t>de</w:t>
      </w:r>
      <w:r>
        <w:rPr>
          <w:rFonts w:eastAsia="Arial"/>
        </w:rPr>
        <w:t xml:space="preserve"> </w:t>
      </w:r>
      <w:r>
        <w:t>uma</w:t>
      </w:r>
      <w:r>
        <w:rPr>
          <w:rFonts w:eastAsia="Arial"/>
        </w:rPr>
        <w:t xml:space="preserve"> </w:t>
      </w:r>
      <w:r>
        <w:t>linguagem</w:t>
      </w:r>
      <w:r>
        <w:rPr>
          <w:rFonts w:eastAsia="Arial"/>
        </w:rPr>
        <w:t xml:space="preserve"> </w:t>
      </w:r>
      <w:r>
        <w:t>de</w:t>
      </w:r>
      <w:r>
        <w:rPr>
          <w:rFonts w:eastAsia="Arial"/>
        </w:rPr>
        <w:t xml:space="preserve"> </w:t>
      </w:r>
      <w:r>
        <w:t>programação</w:t>
      </w:r>
      <w:r>
        <w:rPr>
          <w:rFonts w:eastAsia="Arial"/>
        </w:rPr>
        <w:t xml:space="preserve"> </w:t>
      </w:r>
      <w:r>
        <w:rPr>
          <w:i/>
        </w:rPr>
        <w:t>Web</w:t>
      </w:r>
      <w:r>
        <w:t>.</w:t>
      </w:r>
      <w:r>
        <w:rPr>
          <w:rFonts w:eastAsia="Arial"/>
        </w:rPr>
        <w:t xml:space="preserve"> </w:t>
      </w:r>
      <w:r>
        <w:t>A</w:t>
      </w:r>
      <w:r>
        <w:rPr>
          <w:rFonts w:eastAsia="Arial"/>
        </w:rPr>
        <w:t xml:space="preserve"> </w:t>
      </w:r>
      <w:r>
        <w:t>linguagem</w:t>
      </w:r>
      <w:r>
        <w:rPr>
          <w:rFonts w:eastAsia="Arial"/>
        </w:rPr>
        <w:t xml:space="preserve"> </w:t>
      </w:r>
      <w:r>
        <w:t>escolhida</w:t>
      </w:r>
      <w:r>
        <w:rPr>
          <w:rFonts w:eastAsia="Arial"/>
        </w:rPr>
        <w:t xml:space="preserve"> </w:t>
      </w:r>
      <w:r>
        <w:t>foi</w:t>
      </w:r>
      <w:r>
        <w:rPr>
          <w:rFonts w:eastAsia="Arial"/>
        </w:rPr>
        <w:t xml:space="preserve"> </w:t>
      </w:r>
      <w:r>
        <w:t>Ruby,</w:t>
      </w:r>
      <w:r>
        <w:rPr>
          <w:rFonts w:eastAsia="Arial"/>
        </w:rPr>
        <w:t xml:space="preserve"> </w:t>
      </w:r>
      <w:r>
        <w:t>juntamente</w:t>
      </w:r>
      <w:r>
        <w:rPr>
          <w:rFonts w:eastAsia="Arial"/>
        </w:rPr>
        <w:t xml:space="preserve"> </w:t>
      </w:r>
      <w:r>
        <w:t>com</w:t>
      </w:r>
      <w:r>
        <w:rPr>
          <w:rFonts w:eastAsia="Arial"/>
        </w:rPr>
        <w:t xml:space="preserve"> </w:t>
      </w:r>
      <w:r>
        <w:t>o</w:t>
      </w:r>
      <w:r>
        <w:rPr>
          <w:rFonts w:eastAsia="Arial"/>
        </w:rPr>
        <w:t xml:space="preserve"> </w:t>
      </w:r>
      <w:r>
        <w:rPr>
          <w:i/>
        </w:rPr>
        <w:t>framework</w:t>
      </w:r>
      <w:r>
        <w:rPr>
          <w:rFonts w:eastAsia="Arial"/>
        </w:rPr>
        <w:t xml:space="preserve"> </w:t>
      </w:r>
      <w:r>
        <w:t>Ruby</w:t>
      </w:r>
      <w:r>
        <w:rPr>
          <w:rFonts w:eastAsia="Arial"/>
        </w:rPr>
        <w:t xml:space="preserve"> </w:t>
      </w:r>
      <w:r>
        <w:t>on</w:t>
      </w:r>
      <w:r>
        <w:rPr>
          <w:rFonts w:eastAsia="Arial"/>
        </w:rPr>
        <w:t xml:space="preserve"> </w:t>
      </w:r>
      <w:r>
        <w:t>Rails,</w:t>
      </w:r>
      <w:r>
        <w:rPr>
          <w:rFonts w:eastAsia="Arial"/>
        </w:rPr>
        <w:t xml:space="preserve"> </w:t>
      </w:r>
      <w:r>
        <w:t>por</w:t>
      </w:r>
      <w:r>
        <w:rPr>
          <w:rFonts w:eastAsia="Arial"/>
        </w:rPr>
        <w:t xml:space="preserve"> </w:t>
      </w:r>
      <w:r>
        <w:t>ser</w:t>
      </w:r>
      <w:r>
        <w:rPr>
          <w:rFonts w:eastAsia="Arial"/>
        </w:rPr>
        <w:t xml:space="preserve"> </w:t>
      </w:r>
      <w:r>
        <w:t>uma</w:t>
      </w:r>
      <w:r>
        <w:rPr>
          <w:rFonts w:eastAsia="Arial"/>
        </w:rPr>
        <w:t xml:space="preserve"> </w:t>
      </w:r>
      <w:r>
        <w:t>linguagem</w:t>
      </w:r>
      <w:r>
        <w:rPr>
          <w:rFonts w:eastAsia="Arial"/>
        </w:rPr>
        <w:t xml:space="preserve"> </w:t>
      </w:r>
      <w:r>
        <w:t>de</w:t>
      </w:r>
      <w:r>
        <w:rPr>
          <w:rFonts w:eastAsia="Arial"/>
        </w:rPr>
        <w:t xml:space="preserve"> </w:t>
      </w:r>
      <w:r>
        <w:t>alto</w:t>
      </w:r>
      <w:r>
        <w:rPr>
          <w:rFonts w:eastAsia="Arial"/>
        </w:rPr>
        <w:t xml:space="preserve"> </w:t>
      </w:r>
      <w:r>
        <w:t>nível</w:t>
      </w:r>
      <w:r>
        <w:rPr>
          <w:rFonts w:eastAsia="Arial"/>
        </w:rPr>
        <w:t xml:space="preserve"> </w:t>
      </w:r>
      <w:r>
        <w:t>e</w:t>
      </w:r>
      <w:r>
        <w:rPr>
          <w:rFonts w:eastAsia="Arial"/>
        </w:rPr>
        <w:t xml:space="preserve"> </w:t>
      </w:r>
      <w:r>
        <w:t>fácil</w:t>
      </w:r>
      <w:r>
        <w:rPr>
          <w:rFonts w:eastAsia="Arial"/>
        </w:rPr>
        <w:t xml:space="preserve"> </w:t>
      </w:r>
      <w:r>
        <w:t>aprendizagem,</w:t>
      </w:r>
      <w:r>
        <w:rPr>
          <w:rFonts w:eastAsia="Arial"/>
        </w:rPr>
        <w:t xml:space="preserve"> </w:t>
      </w:r>
      <w:r>
        <w:t>e</w:t>
      </w:r>
      <w:r>
        <w:rPr>
          <w:rFonts w:eastAsia="Arial"/>
        </w:rPr>
        <w:t xml:space="preserve"> </w:t>
      </w:r>
      <w:r>
        <w:t>pelo</w:t>
      </w:r>
      <w:r>
        <w:rPr>
          <w:rFonts w:eastAsia="Arial"/>
        </w:rPr>
        <w:t xml:space="preserve"> </w:t>
      </w:r>
      <w:r>
        <w:rPr>
          <w:i/>
        </w:rPr>
        <w:t>framework</w:t>
      </w:r>
      <w:r>
        <w:rPr>
          <w:rFonts w:eastAsia="Arial"/>
        </w:rPr>
        <w:t xml:space="preserve"> </w:t>
      </w:r>
      <w:r>
        <w:t>bastante</w:t>
      </w:r>
      <w:r>
        <w:rPr>
          <w:rFonts w:eastAsia="Arial"/>
        </w:rPr>
        <w:t xml:space="preserve"> </w:t>
      </w:r>
      <w:r>
        <w:t>completo</w:t>
      </w:r>
      <w:r>
        <w:rPr>
          <w:rFonts w:eastAsia="Arial"/>
        </w:rPr>
        <w:t xml:space="preserve"> </w:t>
      </w:r>
      <w:r>
        <w:t>que</w:t>
      </w:r>
      <w:r>
        <w:rPr>
          <w:rFonts w:eastAsia="Arial"/>
        </w:rPr>
        <w:t xml:space="preserve"> </w:t>
      </w:r>
      <w:r>
        <w:t>facilita</w:t>
      </w:r>
      <w:r>
        <w:rPr>
          <w:rFonts w:eastAsia="Arial"/>
        </w:rPr>
        <w:t xml:space="preserve"> </w:t>
      </w:r>
      <w:r>
        <w:t>o</w:t>
      </w:r>
      <w:r>
        <w:rPr>
          <w:rFonts w:eastAsia="Arial"/>
        </w:rPr>
        <w:t xml:space="preserve"> </w:t>
      </w:r>
      <w:r>
        <w:t>desenvolvimento</w:t>
      </w:r>
      <w:r>
        <w:rPr>
          <w:rFonts w:eastAsia="Arial"/>
        </w:rPr>
        <w:t xml:space="preserve"> </w:t>
      </w:r>
      <w:r w:rsidRPr="009413BE">
        <w:rPr>
          <w:i/>
        </w:rPr>
        <w:t>Web</w:t>
      </w:r>
      <w:r w:rsidRPr="009413BE">
        <w:t>.</w:t>
      </w:r>
    </w:p>
    <w:p w:rsidR="00270A16" w:rsidRDefault="00270A16">
      <w:pPr>
        <w:pStyle w:val="ItemizaoTCC"/>
        <w:rPr>
          <w:shd w:val="clear" w:color="auto" w:fill="00B8FF"/>
        </w:rPr>
      </w:pPr>
      <w:r>
        <w:t>Inovação</w:t>
      </w:r>
      <w:r>
        <w:rPr>
          <w:rFonts w:eastAsia="Arial"/>
        </w:rPr>
        <w:t xml:space="preserve"> </w:t>
      </w:r>
      <w:r>
        <w:t>-</w:t>
      </w:r>
      <w:r>
        <w:rPr>
          <w:rFonts w:eastAsia="Arial"/>
        </w:rPr>
        <w:t xml:space="preserve"> </w:t>
      </w:r>
      <w:r>
        <w:t>Busca</w:t>
      </w:r>
      <w:r>
        <w:rPr>
          <w:rFonts w:eastAsia="Arial"/>
        </w:rPr>
        <w:t xml:space="preserve"> </w:t>
      </w:r>
      <w:r>
        <w:t>inteligente:</w:t>
      </w:r>
      <w:r>
        <w:rPr>
          <w:rFonts w:eastAsia="Arial"/>
        </w:rPr>
        <w:t xml:space="preserve"> </w:t>
      </w:r>
      <w:r>
        <w:t>como</w:t>
      </w:r>
      <w:r>
        <w:rPr>
          <w:rFonts w:eastAsia="Arial"/>
        </w:rPr>
        <w:t xml:space="preserve"> </w:t>
      </w:r>
      <w:r>
        <w:t>o</w:t>
      </w:r>
      <w:r>
        <w:rPr>
          <w:rFonts w:eastAsia="Arial"/>
        </w:rPr>
        <w:t xml:space="preserve"> </w:t>
      </w:r>
      <w:r>
        <w:t>ponto</w:t>
      </w:r>
      <w:r>
        <w:rPr>
          <w:rFonts w:eastAsia="Arial"/>
        </w:rPr>
        <w:t xml:space="preserve"> </w:t>
      </w:r>
      <w:r>
        <w:t>principal</w:t>
      </w:r>
      <w:r>
        <w:rPr>
          <w:rFonts w:eastAsia="Arial"/>
        </w:rPr>
        <w:t xml:space="preserve"> </w:t>
      </w:r>
      <w:r>
        <w:t>do</w:t>
      </w:r>
      <w:r>
        <w:rPr>
          <w:rFonts w:eastAsia="Arial"/>
        </w:rPr>
        <w:t xml:space="preserve"> </w:t>
      </w:r>
      <w:r>
        <w:t>trabalho</w:t>
      </w:r>
      <w:r>
        <w:rPr>
          <w:rFonts w:eastAsia="Arial"/>
        </w:rPr>
        <w:t xml:space="preserve"> </w:t>
      </w:r>
      <w:r>
        <w:t>é</w:t>
      </w:r>
      <w:r>
        <w:rPr>
          <w:rFonts w:eastAsia="Arial"/>
        </w:rPr>
        <w:t xml:space="preserve"> </w:t>
      </w:r>
      <w:r>
        <w:t>a</w:t>
      </w:r>
      <w:r>
        <w:rPr>
          <w:rFonts w:eastAsia="Arial"/>
        </w:rPr>
        <w:t xml:space="preserve"> </w:t>
      </w:r>
      <w:r>
        <w:t>melhoria</w:t>
      </w:r>
      <w:r>
        <w:rPr>
          <w:rFonts w:eastAsia="Arial"/>
        </w:rPr>
        <w:t xml:space="preserve"> </w:t>
      </w:r>
      <w:r>
        <w:t>no</w:t>
      </w:r>
      <w:r>
        <w:rPr>
          <w:rFonts w:eastAsia="Arial"/>
        </w:rPr>
        <w:t xml:space="preserve"> </w:t>
      </w:r>
      <w:r>
        <w:t>procedimento</w:t>
      </w:r>
      <w:r>
        <w:rPr>
          <w:rFonts w:eastAsia="Arial"/>
        </w:rPr>
        <w:t xml:space="preserve"> </w:t>
      </w:r>
      <w:r>
        <w:t>de</w:t>
      </w:r>
      <w:r>
        <w:rPr>
          <w:rFonts w:eastAsia="Arial"/>
        </w:rPr>
        <w:t xml:space="preserve"> </w:t>
      </w:r>
      <w:r>
        <w:t>busca</w:t>
      </w:r>
      <w:r>
        <w:rPr>
          <w:rFonts w:eastAsia="Arial"/>
        </w:rPr>
        <w:t xml:space="preserve"> </w:t>
      </w:r>
      <w:r>
        <w:t>por</w:t>
      </w:r>
      <w:r>
        <w:rPr>
          <w:rFonts w:eastAsia="Arial"/>
        </w:rPr>
        <w:t xml:space="preserve"> </w:t>
      </w:r>
      <w:r>
        <w:t>pacientes,</w:t>
      </w:r>
      <w:r>
        <w:rPr>
          <w:rFonts w:eastAsia="Arial"/>
        </w:rPr>
        <w:t xml:space="preserve"> </w:t>
      </w:r>
      <w:r>
        <w:t>foram</w:t>
      </w:r>
      <w:r>
        <w:rPr>
          <w:rFonts w:eastAsia="Arial"/>
        </w:rPr>
        <w:t xml:space="preserve"> </w:t>
      </w:r>
      <w:r>
        <w:t>pesquisados</w:t>
      </w:r>
      <w:r>
        <w:rPr>
          <w:rFonts w:eastAsia="Arial"/>
        </w:rPr>
        <w:t xml:space="preserve"> </w:t>
      </w:r>
      <w:r>
        <w:t>algoritmos</w:t>
      </w:r>
      <w:r>
        <w:rPr>
          <w:rFonts w:eastAsia="Arial"/>
        </w:rPr>
        <w:t xml:space="preserve"> </w:t>
      </w:r>
      <w:r>
        <w:t>e</w:t>
      </w:r>
      <w:r>
        <w:rPr>
          <w:rFonts w:eastAsia="Arial"/>
        </w:rPr>
        <w:t xml:space="preserve"> </w:t>
      </w:r>
      <w:r>
        <w:t>técnicas</w:t>
      </w:r>
      <w:r>
        <w:rPr>
          <w:rFonts w:eastAsia="Arial"/>
        </w:rPr>
        <w:t xml:space="preserve"> </w:t>
      </w:r>
      <w:r>
        <w:t>de</w:t>
      </w:r>
      <w:r>
        <w:rPr>
          <w:rFonts w:eastAsia="Arial"/>
        </w:rPr>
        <w:t xml:space="preserve"> </w:t>
      </w:r>
      <w:r>
        <w:t>inteligência</w:t>
      </w:r>
      <w:r>
        <w:rPr>
          <w:rFonts w:eastAsia="Arial"/>
        </w:rPr>
        <w:t xml:space="preserve"> </w:t>
      </w:r>
      <w:r>
        <w:t>artificial</w:t>
      </w:r>
      <w:r>
        <w:rPr>
          <w:rFonts w:eastAsia="Arial"/>
        </w:rPr>
        <w:t xml:space="preserve"> </w:t>
      </w:r>
      <w:r>
        <w:t>a</w:t>
      </w:r>
      <w:r>
        <w:rPr>
          <w:rFonts w:eastAsia="Arial"/>
        </w:rPr>
        <w:t xml:space="preserve"> </w:t>
      </w:r>
      <w:r>
        <w:t>fim</w:t>
      </w:r>
      <w:r>
        <w:rPr>
          <w:rFonts w:eastAsia="Arial"/>
        </w:rPr>
        <w:t xml:space="preserve"> </w:t>
      </w:r>
      <w:r>
        <w:t>de</w:t>
      </w:r>
      <w:r>
        <w:rPr>
          <w:rFonts w:eastAsia="Arial"/>
        </w:rPr>
        <w:t xml:space="preserve"> </w:t>
      </w:r>
      <w:r>
        <w:t>implementar</w:t>
      </w:r>
      <w:r>
        <w:rPr>
          <w:rFonts w:eastAsia="Arial"/>
        </w:rPr>
        <w:t xml:space="preserve"> </w:t>
      </w:r>
      <w:r>
        <w:t>uma</w:t>
      </w:r>
      <w:r>
        <w:rPr>
          <w:rFonts w:eastAsia="Arial"/>
        </w:rPr>
        <w:t xml:space="preserve"> </w:t>
      </w:r>
      <w:r>
        <w:t>busca</w:t>
      </w:r>
      <w:r>
        <w:rPr>
          <w:rFonts w:eastAsia="Arial"/>
        </w:rPr>
        <w:t xml:space="preserve"> </w:t>
      </w:r>
      <w:r>
        <w:t>por</w:t>
      </w:r>
      <w:r>
        <w:rPr>
          <w:rFonts w:eastAsia="Arial"/>
        </w:rPr>
        <w:t xml:space="preserve"> </w:t>
      </w:r>
      <w:r>
        <w:t>estes</w:t>
      </w:r>
      <w:r>
        <w:rPr>
          <w:rFonts w:eastAsia="Arial"/>
        </w:rPr>
        <w:t xml:space="preserve"> </w:t>
      </w:r>
      <w:r>
        <w:t>cadastros</w:t>
      </w:r>
      <w:r>
        <w:rPr>
          <w:rFonts w:eastAsia="Arial"/>
        </w:rPr>
        <w:t xml:space="preserve"> </w:t>
      </w:r>
      <w:r>
        <w:t>que</w:t>
      </w:r>
      <w:r>
        <w:rPr>
          <w:rFonts w:eastAsia="Arial"/>
        </w:rPr>
        <w:t xml:space="preserve"> </w:t>
      </w:r>
      <w:r>
        <w:t>encontrasse</w:t>
      </w:r>
      <w:r>
        <w:rPr>
          <w:rFonts w:eastAsia="Arial"/>
        </w:rPr>
        <w:t xml:space="preserve"> </w:t>
      </w:r>
      <w:r>
        <w:t>resultados</w:t>
      </w:r>
      <w:r>
        <w:rPr>
          <w:rFonts w:eastAsia="Arial"/>
        </w:rPr>
        <w:t xml:space="preserve"> </w:t>
      </w:r>
      <w:r>
        <w:t>aproximados</w:t>
      </w:r>
      <w:r>
        <w:rPr>
          <w:rFonts w:eastAsia="Arial"/>
        </w:rPr>
        <w:t xml:space="preserve"> </w:t>
      </w:r>
      <w:r>
        <w:t>como</w:t>
      </w:r>
      <w:r>
        <w:rPr>
          <w:rFonts w:eastAsia="Arial"/>
        </w:rPr>
        <w:t xml:space="preserve"> </w:t>
      </w:r>
      <w:r>
        <w:t>nomes</w:t>
      </w:r>
      <w:r>
        <w:rPr>
          <w:rFonts w:eastAsia="Arial"/>
        </w:rPr>
        <w:t xml:space="preserve"> </w:t>
      </w:r>
      <w:r>
        <w:t>com</w:t>
      </w:r>
      <w:r>
        <w:rPr>
          <w:rFonts w:eastAsia="Arial"/>
        </w:rPr>
        <w:t xml:space="preserve"> </w:t>
      </w:r>
      <w:r>
        <w:t>grafias</w:t>
      </w:r>
      <w:r>
        <w:rPr>
          <w:rFonts w:eastAsia="Arial"/>
        </w:rPr>
        <w:t xml:space="preserve"> </w:t>
      </w:r>
      <w:r>
        <w:t>diferentes</w:t>
      </w:r>
      <w:r>
        <w:rPr>
          <w:rFonts w:eastAsia="Arial"/>
        </w:rPr>
        <w:t xml:space="preserve"> </w:t>
      </w:r>
      <w:r>
        <w:t>e</w:t>
      </w:r>
      <w:r>
        <w:rPr>
          <w:rFonts w:eastAsia="Arial"/>
        </w:rPr>
        <w:t xml:space="preserve"> </w:t>
      </w:r>
      <w:r>
        <w:t>possíveis</w:t>
      </w:r>
      <w:r>
        <w:rPr>
          <w:rFonts w:eastAsia="Arial"/>
        </w:rPr>
        <w:t xml:space="preserve"> </w:t>
      </w:r>
      <w:r>
        <w:t>erros</w:t>
      </w:r>
      <w:r>
        <w:rPr>
          <w:rFonts w:eastAsia="Arial"/>
        </w:rPr>
        <w:t xml:space="preserve"> </w:t>
      </w:r>
      <w:r>
        <w:t>de</w:t>
      </w:r>
      <w:r>
        <w:rPr>
          <w:rFonts w:eastAsia="Arial"/>
        </w:rPr>
        <w:t xml:space="preserve"> </w:t>
      </w:r>
      <w:r w:rsidRPr="009413BE">
        <w:t>digitação.</w:t>
      </w:r>
    </w:p>
    <w:p w:rsidR="00270A16" w:rsidRDefault="00270A16">
      <w:pPr>
        <w:pStyle w:val="ItemizaoTCC"/>
        <w:rPr>
          <w:shd w:val="clear" w:color="auto" w:fill="00B8FF"/>
        </w:rPr>
      </w:pPr>
      <w:r>
        <w:t>Inovação</w:t>
      </w:r>
      <w:r>
        <w:rPr>
          <w:rFonts w:eastAsia="Arial"/>
        </w:rPr>
        <w:t xml:space="preserve"> </w:t>
      </w:r>
      <w:r>
        <w:t>-</w:t>
      </w:r>
      <w:r>
        <w:rPr>
          <w:rFonts w:eastAsia="Arial"/>
        </w:rPr>
        <w:t xml:space="preserve"> </w:t>
      </w:r>
      <w:r>
        <w:t>Envio</w:t>
      </w:r>
      <w:r>
        <w:rPr>
          <w:rFonts w:eastAsia="Arial"/>
        </w:rPr>
        <w:t xml:space="preserve"> </w:t>
      </w:r>
      <w:r>
        <w:t>de</w:t>
      </w:r>
      <w:r>
        <w:rPr>
          <w:rFonts w:eastAsia="Arial"/>
        </w:rPr>
        <w:t xml:space="preserve"> </w:t>
      </w:r>
      <w:r>
        <w:t>e-mails:</w:t>
      </w:r>
      <w:r>
        <w:rPr>
          <w:rFonts w:eastAsia="Arial"/>
        </w:rPr>
        <w:t xml:space="preserve"> </w:t>
      </w:r>
      <w:r>
        <w:t>em</w:t>
      </w:r>
      <w:r>
        <w:rPr>
          <w:rFonts w:eastAsia="Arial"/>
        </w:rPr>
        <w:t xml:space="preserve"> </w:t>
      </w:r>
      <w:r>
        <w:t>alguns</w:t>
      </w:r>
      <w:r>
        <w:rPr>
          <w:rFonts w:eastAsia="Arial"/>
        </w:rPr>
        <w:t xml:space="preserve"> </w:t>
      </w:r>
      <w:r>
        <w:t>módulos</w:t>
      </w:r>
      <w:r>
        <w:rPr>
          <w:rFonts w:eastAsia="Arial"/>
        </w:rPr>
        <w:t xml:space="preserve"> </w:t>
      </w:r>
      <w:r>
        <w:t>do</w:t>
      </w:r>
      <w:r>
        <w:rPr>
          <w:rFonts w:eastAsia="Arial"/>
        </w:rPr>
        <w:t xml:space="preserve"> </w:t>
      </w:r>
      <w:r>
        <w:rPr>
          <w:i/>
        </w:rPr>
        <w:t>software</w:t>
      </w:r>
      <w:r>
        <w:rPr>
          <w:rFonts w:eastAsia="Arial"/>
        </w:rPr>
        <w:t xml:space="preserve"> </w:t>
      </w:r>
      <w:r>
        <w:t>foi</w:t>
      </w:r>
      <w:r>
        <w:rPr>
          <w:rFonts w:eastAsia="Arial"/>
        </w:rPr>
        <w:t xml:space="preserve"> </w:t>
      </w:r>
      <w:r>
        <w:t>necessário</w:t>
      </w:r>
      <w:r>
        <w:rPr>
          <w:rFonts w:eastAsia="Arial"/>
        </w:rPr>
        <w:t xml:space="preserve"> </w:t>
      </w:r>
      <w:r>
        <w:t>enviar</w:t>
      </w:r>
      <w:r>
        <w:rPr>
          <w:rFonts w:eastAsia="Arial"/>
        </w:rPr>
        <w:t xml:space="preserve"> </w:t>
      </w:r>
      <w:r>
        <w:t>e-mails</w:t>
      </w:r>
      <w:r>
        <w:rPr>
          <w:rFonts w:eastAsia="Arial"/>
        </w:rPr>
        <w:t xml:space="preserve"> </w:t>
      </w:r>
      <w:r>
        <w:t>aos</w:t>
      </w:r>
      <w:r>
        <w:rPr>
          <w:rFonts w:eastAsia="Arial"/>
        </w:rPr>
        <w:t xml:space="preserve"> </w:t>
      </w:r>
      <w:r>
        <w:t>usuários</w:t>
      </w:r>
      <w:r>
        <w:rPr>
          <w:rFonts w:eastAsia="Arial"/>
        </w:rPr>
        <w:t xml:space="preserve"> </w:t>
      </w:r>
      <w:r>
        <w:t>da</w:t>
      </w:r>
      <w:r>
        <w:rPr>
          <w:rFonts w:eastAsia="Arial"/>
        </w:rPr>
        <w:t xml:space="preserve"> </w:t>
      </w:r>
      <w:r>
        <w:t>clínica.</w:t>
      </w:r>
      <w:r>
        <w:rPr>
          <w:rFonts w:eastAsia="Arial"/>
        </w:rPr>
        <w:t xml:space="preserve"> </w:t>
      </w:r>
      <w:r w:rsidRPr="009413BE">
        <w:t>Assim</w:t>
      </w:r>
      <w:r w:rsidR="009413BE" w:rsidRPr="009413BE">
        <w:t>,</w:t>
      </w:r>
      <w:r>
        <w:rPr>
          <w:rFonts w:eastAsia="Arial"/>
        </w:rPr>
        <w:t xml:space="preserve"> </w:t>
      </w:r>
      <w:r>
        <w:t>foi</w:t>
      </w:r>
      <w:r>
        <w:rPr>
          <w:rFonts w:eastAsia="Arial"/>
        </w:rPr>
        <w:t xml:space="preserve"> </w:t>
      </w:r>
      <w:r>
        <w:t>necessário</w:t>
      </w:r>
      <w:r>
        <w:rPr>
          <w:rFonts w:eastAsia="Arial"/>
        </w:rPr>
        <w:t xml:space="preserve"> </w:t>
      </w:r>
      <w:r>
        <w:t>o</w:t>
      </w:r>
      <w:r>
        <w:rPr>
          <w:rFonts w:eastAsia="Arial"/>
        </w:rPr>
        <w:t xml:space="preserve"> </w:t>
      </w:r>
      <w:r>
        <w:t>estudo</w:t>
      </w:r>
      <w:r>
        <w:rPr>
          <w:rFonts w:eastAsia="Arial"/>
        </w:rPr>
        <w:t xml:space="preserve"> </w:t>
      </w:r>
      <w:r>
        <w:t>de</w:t>
      </w:r>
      <w:r>
        <w:rPr>
          <w:rFonts w:eastAsia="Arial"/>
        </w:rPr>
        <w:t xml:space="preserve"> </w:t>
      </w:r>
      <w:r>
        <w:t>um</w:t>
      </w:r>
      <w:r>
        <w:rPr>
          <w:rFonts w:eastAsia="Arial"/>
        </w:rPr>
        <w:t xml:space="preserve"> </w:t>
      </w:r>
      <w:r>
        <w:t>protocolo</w:t>
      </w:r>
      <w:r>
        <w:rPr>
          <w:rFonts w:eastAsia="Arial"/>
        </w:rPr>
        <w:t xml:space="preserve"> </w:t>
      </w:r>
      <w:r>
        <w:t>de</w:t>
      </w:r>
      <w:r>
        <w:rPr>
          <w:rFonts w:eastAsia="Arial"/>
        </w:rPr>
        <w:t xml:space="preserve"> </w:t>
      </w:r>
      <w:r>
        <w:t>e-mail</w:t>
      </w:r>
      <w:r>
        <w:rPr>
          <w:rFonts w:eastAsia="Arial"/>
        </w:rPr>
        <w:t xml:space="preserve"> </w:t>
      </w:r>
      <w:r>
        <w:t>e</w:t>
      </w:r>
      <w:r>
        <w:rPr>
          <w:rFonts w:eastAsia="Arial"/>
        </w:rPr>
        <w:t xml:space="preserve"> </w:t>
      </w:r>
      <w:r>
        <w:t>sua</w:t>
      </w:r>
      <w:r>
        <w:rPr>
          <w:rFonts w:eastAsia="Arial"/>
        </w:rPr>
        <w:t xml:space="preserve"> </w:t>
      </w:r>
      <w:r>
        <w:t>utilização</w:t>
      </w:r>
      <w:r>
        <w:rPr>
          <w:rFonts w:eastAsia="Arial"/>
        </w:rPr>
        <w:t xml:space="preserve"> </w:t>
      </w:r>
      <w:r>
        <w:t>a</w:t>
      </w:r>
      <w:r>
        <w:rPr>
          <w:rFonts w:eastAsia="Arial"/>
        </w:rPr>
        <w:t xml:space="preserve"> </w:t>
      </w:r>
      <w:r>
        <w:t>partir</w:t>
      </w:r>
      <w:r>
        <w:rPr>
          <w:rFonts w:eastAsia="Arial"/>
        </w:rPr>
        <w:t xml:space="preserve"> </w:t>
      </w:r>
      <w:r>
        <w:t>de</w:t>
      </w:r>
      <w:r>
        <w:rPr>
          <w:rFonts w:eastAsia="Arial"/>
        </w:rPr>
        <w:t xml:space="preserve"> </w:t>
      </w:r>
      <w:r>
        <w:t>um</w:t>
      </w:r>
      <w:r>
        <w:rPr>
          <w:rFonts w:eastAsia="Arial"/>
        </w:rPr>
        <w:t xml:space="preserve"> </w:t>
      </w:r>
      <w:r>
        <w:rPr>
          <w:i/>
        </w:rPr>
        <w:t>software</w:t>
      </w:r>
      <w:r>
        <w:rPr>
          <w:rFonts w:eastAsia="Arial"/>
        </w:rPr>
        <w:t xml:space="preserve"> </w:t>
      </w:r>
      <w:r>
        <w:t>em</w:t>
      </w:r>
      <w:r>
        <w:rPr>
          <w:rFonts w:eastAsia="Arial"/>
        </w:rPr>
        <w:t xml:space="preserve"> </w:t>
      </w:r>
      <w:r>
        <w:t>Rails,</w:t>
      </w:r>
      <w:r>
        <w:rPr>
          <w:rFonts w:eastAsia="Arial"/>
        </w:rPr>
        <w:t xml:space="preserve"> </w:t>
      </w:r>
      <w:r>
        <w:t>tópicos</w:t>
      </w:r>
      <w:r>
        <w:rPr>
          <w:rFonts w:eastAsia="Arial"/>
        </w:rPr>
        <w:t xml:space="preserve"> </w:t>
      </w:r>
      <w:r>
        <w:t>estes</w:t>
      </w:r>
      <w:r>
        <w:rPr>
          <w:rFonts w:eastAsia="Arial"/>
        </w:rPr>
        <w:t xml:space="preserve"> </w:t>
      </w:r>
      <w:r>
        <w:t>com</w:t>
      </w:r>
      <w:r>
        <w:rPr>
          <w:rFonts w:eastAsia="Arial"/>
        </w:rPr>
        <w:t xml:space="preserve"> </w:t>
      </w:r>
      <w:r>
        <w:t>os</w:t>
      </w:r>
      <w:r>
        <w:rPr>
          <w:rFonts w:eastAsia="Arial"/>
        </w:rPr>
        <w:t xml:space="preserve"> </w:t>
      </w:r>
      <w:r>
        <w:t>quais</w:t>
      </w:r>
      <w:r>
        <w:rPr>
          <w:rFonts w:eastAsia="Arial"/>
        </w:rPr>
        <w:t xml:space="preserve"> </w:t>
      </w:r>
      <w:r>
        <w:t>a</w:t>
      </w:r>
      <w:r>
        <w:rPr>
          <w:rFonts w:eastAsia="Arial"/>
        </w:rPr>
        <w:t xml:space="preserve"> </w:t>
      </w:r>
      <w:r>
        <w:t>autora</w:t>
      </w:r>
      <w:r>
        <w:rPr>
          <w:rFonts w:eastAsia="Arial"/>
        </w:rPr>
        <w:t xml:space="preserve"> </w:t>
      </w:r>
      <w:r>
        <w:t>não</w:t>
      </w:r>
      <w:r>
        <w:rPr>
          <w:rFonts w:eastAsia="Arial"/>
        </w:rPr>
        <w:t xml:space="preserve"> </w:t>
      </w:r>
      <w:r>
        <w:t>teve</w:t>
      </w:r>
      <w:r>
        <w:rPr>
          <w:rFonts w:eastAsia="Arial"/>
        </w:rPr>
        <w:t xml:space="preserve"> </w:t>
      </w:r>
      <w:r>
        <w:t>contato</w:t>
      </w:r>
      <w:r>
        <w:rPr>
          <w:rFonts w:eastAsia="Arial"/>
        </w:rPr>
        <w:t xml:space="preserve"> </w:t>
      </w:r>
      <w:r>
        <w:t>antes</w:t>
      </w:r>
      <w:r>
        <w:rPr>
          <w:rFonts w:eastAsia="Arial"/>
        </w:rPr>
        <w:t xml:space="preserve"> </w:t>
      </w:r>
      <w:r>
        <w:t>do</w:t>
      </w:r>
      <w:r>
        <w:rPr>
          <w:rFonts w:eastAsia="Arial"/>
        </w:rPr>
        <w:t xml:space="preserve"> </w:t>
      </w:r>
      <w:r>
        <w:t>início</w:t>
      </w:r>
      <w:r>
        <w:rPr>
          <w:rFonts w:eastAsia="Arial"/>
        </w:rPr>
        <w:t xml:space="preserve"> </w:t>
      </w:r>
      <w:r>
        <w:t>do</w:t>
      </w:r>
      <w:r>
        <w:rPr>
          <w:rFonts w:eastAsia="Arial"/>
        </w:rPr>
        <w:t xml:space="preserve"> </w:t>
      </w:r>
      <w:r w:rsidR="009413BE" w:rsidRPr="009413BE">
        <w:t>trabalho</w:t>
      </w:r>
      <w:r w:rsidRPr="009413BE">
        <w:t>.</w:t>
      </w:r>
    </w:p>
    <w:p w:rsidR="00270A16" w:rsidRDefault="00270A16">
      <w:pPr>
        <w:pStyle w:val="ItemizaoTCC"/>
        <w:rPr>
          <w:shd w:val="clear" w:color="auto" w:fill="00B8FF"/>
        </w:rPr>
      </w:pPr>
      <w:r>
        <w:t>Inovação</w:t>
      </w:r>
      <w:r>
        <w:rPr>
          <w:rFonts w:eastAsia="Arial"/>
        </w:rPr>
        <w:t xml:space="preserve"> </w:t>
      </w:r>
      <w:r>
        <w:t>-</w:t>
      </w:r>
      <w:r>
        <w:rPr>
          <w:rFonts w:eastAsia="Arial"/>
        </w:rPr>
        <w:t xml:space="preserve"> </w:t>
      </w:r>
      <w:r>
        <w:t>Geração</w:t>
      </w:r>
      <w:r>
        <w:rPr>
          <w:rFonts w:eastAsia="Arial"/>
        </w:rPr>
        <w:t xml:space="preserve"> </w:t>
      </w:r>
      <w:r>
        <w:t>de</w:t>
      </w:r>
      <w:r>
        <w:rPr>
          <w:rFonts w:eastAsia="Arial"/>
        </w:rPr>
        <w:t xml:space="preserve"> </w:t>
      </w:r>
      <w:r>
        <w:t>relatórios</w:t>
      </w:r>
      <w:r>
        <w:rPr>
          <w:rFonts w:eastAsia="Arial"/>
        </w:rPr>
        <w:t xml:space="preserve"> </w:t>
      </w:r>
      <w:r>
        <w:t>em</w:t>
      </w:r>
      <w:r>
        <w:rPr>
          <w:rFonts w:eastAsia="Arial"/>
        </w:rPr>
        <w:t xml:space="preserve"> </w:t>
      </w:r>
      <w:r>
        <w:t>PDF,</w:t>
      </w:r>
      <w:r>
        <w:rPr>
          <w:rFonts w:eastAsia="Arial"/>
        </w:rPr>
        <w:t xml:space="preserve"> </w:t>
      </w:r>
      <w:r>
        <w:t>XLS</w:t>
      </w:r>
      <w:r>
        <w:rPr>
          <w:rFonts w:eastAsia="Arial"/>
        </w:rPr>
        <w:t xml:space="preserve"> </w:t>
      </w:r>
      <w:r>
        <w:t>e</w:t>
      </w:r>
      <w:r>
        <w:rPr>
          <w:rFonts w:eastAsia="Arial"/>
        </w:rPr>
        <w:t xml:space="preserve"> </w:t>
      </w:r>
      <w:r>
        <w:t>XLSX:</w:t>
      </w:r>
      <w:r>
        <w:rPr>
          <w:rFonts w:eastAsia="Arial"/>
        </w:rPr>
        <w:t xml:space="preserve"> </w:t>
      </w:r>
      <w:r>
        <w:t>alguns</w:t>
      </w:r>
      <w:r>
        <w:rPr>
          <w:rFonts w:eastAsia="Arial"/>
        </w:rPr>
        <w:t xml:space="preserve"> </w:t>
      </w:r>
      <w:r>
        <w:t>módulos</w:t>
      </w:r>
      <w:r>
        <w:rPr>
          <w:rFonts w:eastAsia="Arial"/>
        </w:rPr>
        <w:t xml:space="preserve"> </w:t>
      </w:r>
      <w:r>
        <w:t>do</w:t>
      </w:r>
      <w:r>
        <w:rPr>
          <w:rFonts w:eastAsia="Arial"/>
        </w:rPr>
        <w:t xml:space="preserve"> </w:t>
      </w:r>
      <w:r>
        <w:t>sistema</w:t>
      </w:r>
      <w:r>
        <w:rPr>
          <w:rFonts w:eastAsia="Arial"/>
        </w:rPr>
        <w:t xml:space="preserve"> </w:t>
      </w:r>
      <w:r>
        <w:t>oferecem</w:t>
      </w:r>
      <w:r>
        <w:rPr>
          <w:rFonts w:eastAsia="Arial"/>
        </w:rPr>
        <w:t xml:space="preserve"> </w:t>
      </w:r>
      <w:r>
        <w:t>exportação</w:t>
      </w:r>
      <w:r>
        <w:rPr>
          <w:rFonts w:eastAsia="Arial"/>
        </w:rPr>
        <w:t xml:space="preserve"> </w:t>
      </w:r>
      <w:r>
        <w:t>de</w:t>
      </w:r>
      <w:r>
        <w:rPr>
          <w:rFonts w:eastAsia="Arial"/>
        </w:rPr>
        <w:t xml:space="preserve"> </w:t>
      </w:r>
      <w:r>
        <w:t>arquivos</w:t>
      </w:r>
      <w:r>
        <w:rPr>
          <w:rFonts w:eastAsia="Arial"/>
        </w:rPr>
        <w:t xml:space="preserve"> </w:t>
      </w:r>
      <w:r>
        <w:t>nestes</w:t>
      </w:r>
      <w:r>
        <w:rPr>
          <w:rFonts w:eastAsia="Arial"/>
        </w:rPr>
        <w:t xml:space="preserve"> </w:t>
      </w:r>
      <w:r w:rsidR="009413BE">
        <w:rPr>
          <w:rFonts w:eastAsia="Arial"/>
        </w:rPr>
        <w:t>três</w:t>
      </w:r>
      <w:r>
        <w:rPr>
          <w:rFonts w:eastAsia="Arial"/>
        </w:rPr>
        <w:t xml:space="preserve"> </w:t>
      </w:r>
      <w:r>
        <w:t>formatos</w:t>
      </w:r>
      <w:r>
        <w:rPr>
          <w:rFonts w:eastAsia="Arial"/>
        </w:rPr>
        <w:t xml:space="preserve"> </w:t>
      </w:r>
      <w:r>
        <w:t>específicos,</w:t>
      </w:r>
      <w:r>
        <w:rPr>
          <w:rFonts w:eastAsia="Arial"/>
        </w:rPr>
        <w:t xml:space="preserve"> </w:t>
      </w:r>
      <w:r>
        <w:t>sendo</w:t>
      </w:r>
      <w:r>
        <w:rPr>
          <w:rFonts w:eastAsia="Arial"/>
        </w:rPr>
        <w:t xml:space="preserve"> </w:t>
      </w:r>
      <w:r>
        <w:t>que</w:t>
      </w:r>
      <w:r>
        <w:rPr>
          <w:rFonts w:eastAsia="Arial"/>
        </w:rPr>
        <w:t xml:space="preserve"> </w:t>
      </w:r>
      <w:r>
        <w:t>além</w:t>
      </w:r>
      <w:r>
        <w:rPr>
          <w:rFonts w:eastAsia="Arial"/>
        </w:rPr>
        <w:t xml:space="preserve"> </w:t>
      </w:r>
      <w:r>
        <w:t>de</w:t>
      </w:r>
      <w:r>
        <w:rPr>
          <w:rFonts w:eastAsia="Arial"/>
        </w:rPr>
        <w:t xml:space="preserve"> </w:t>
      </w:r>
      <w:r>
        <w:t>texto</w:t>
      </w:r>
      <w:r>
        <w:rPr>
          <w:rFonts w:eastAsia="Arial"/>
        </w:rPr>
        <w:t xml:space="preserve"> </w:t>
      </w:r>
      <w:r>
        <w:t>e</w:t>
      </w:r>
      <w:r>
        <w:rPr>
          <w:rFonts w:eastAsia="Arial"/>
        </w:rPr>
        <w:t xml:space="preserve"> </w:t>
      </w:r>
      <w:r>
        <w:t>tabelas,</w:t>
      </w:r>
      <w:r>
        <w:rPr>
          <w:rFonts w:eastAsia="Arial"/>
        </w:rPr>
        <w:t xml:space="preserve"> </w:t>
      </w:r>
      <w:r>
        <w:t>foi</w:t>
      </w:r>
      <w:r>
        <w:rPr>
          <w:rFonts w:eastAsia="Arial"/>
        </w:rPr>
        <w:t xml:space="preserve"> </w:t>
      </w:r>
      <w:r>
        <w:t>necessário</w:t>
      </w:r>
      <w:r>
        <w:rPr>
          <w:rFonts w:eastAsia="Arial"/>
        </w:rPr>
        <w:t xml:space="preserve"> </w:t>
      </w:r>
      <w:r>
        <w:t>exportar</w:t>
      </w:r>
      <w:r>
        <w:rPr>
          <w:rFonts w:eastAsia="Arial"/>
        </w:rPr>
        <w:t xml:space="preserve"> </w:t>
      </w:r>
      <w:r>
        <w:t>gráficos</w:t>
      </w:r>
      <w:r>
        <w:rPr>
          <w:rFonts w:eastAsia="Arial"/>
        </w:rPr>
        <w:t xml:space="preserve"> </w:t>
      </w:r>
      <w:r>
        <w:t>para</w:t>
      </w:r>
      <w:r>
        <w:rPr>
          <w:rFonts w:eastAsia="Arial"/>
        </w:rPr>
        <w:t xml:space="preserve"> </w:t>
      </w:r>
      <w:r>
        <w:t>algumas</w:t>
      </w:r>
      <w:r>
        <w:rPr>
          <w:rFonts w:eastAsia="Arial"/>
        </w:rPr>
        <w:t xml:space="preserve"> </w:t>
      </w:r>
      <w:r>
        <w:t>planilhas.</w:t>
      </w:r>
      <w:r>
        <w:rPr>
          <w:rFonts w:eastAsia="Arial"/>
        </w:rPr>
        <w:t xml:space="preserve"> </w:t>
      </w:r>
      <w:r>
        <w:t>A</w:t>
      </w:r>
      <w:r>
        <w:rPr>
          <w:rFonts w:eastAsia="Arial"/>
        </w:rPr>
        <w:t xml:space="preserve"> </w:t>
      </w:r>
      <w:r>
        <w:t>autora</w:t>
      </w:r>
      <w:r>
        <w:rPr>
          <w:rFonts w:eastAsia="Arial"/>
        </w:rPr>
        <w:t xml:space="preserve"> </w:t>
      </w:r>
      <w:r>
        <w:t>não</w:t>
      </w:r>
      <w:r>
        <w:rPr>
          <w:rFonts w:eastAsia="Arial"/>
        </w:rPr>
        <w:t xml:space="preserve"> </w:t>
      </w:r>
      <w:r>
        <w:t>possuía</w:t>
      </w:r>
      <w:r>
        <w:rPr>
          <w:rFonts w:eastAsia="Arial"/>
        </w:rPr>
        <w:t xml:space="preserve"> </w:t>
      </w:r>
      <w:r>
        <w:t>nenhuma</w:t>
      </w:r>
      <w:r>
        <w:rPr>
          <w:rFonts w:eastAsia="Arial"/>
        </w:rPr>
        <w:t xml:space="preserve"> </w:t>
      </w:r>
      <w:r>
        <w:t>experiência</w:t>
      </w:r>
      <w:r>
        <w:rPr>
          <w:rFonts w:eastAsia="Arial"/>
        </w:rPr>
        <w:t xml:space="preserve"> </w:t>
      </w:r>
      <w:r>
        <w:t>com</w:t>
      </w:r>
      <w:r>
        <w:rPr>
          <w:rFonts w:eastAsia="Arial"/>
        </w:rPr>
        <w:t xml:space="preserve"> </w:t>
      </w:r>
      <w:r>
        <w:t>geração</w:t>
      </w:r>
      <w:r>
        <w:rPr>
          <w:rFonts w:eastAsia="Arial"/>
        </w:rPr>
        <w:t xml:space="preserve"> </w:t>
      </w:r>
      <w:r>
        <w:t>de</w:t>
      </w:r>
      <w:r>
        <w:rPr>
          <w:rFonts w:eastAsia="Arial"/>
        </w:rPr>
        <w:t xml:space="preserve"> </w:t>
      </w:r>
      <w:r>
        <w:t>PDFs</w:t>
      </w:r>
      <w:r>
        <w:rPr>
          <w:rFonts w:eastAsia="Arial"/>
        </w:rPr>
        <w:t xml:space="preserve"> </w:t>
      </w:r>
      <w:r w:rsidR="009413BE" w:rsidRPr="009413BE">
        <w:t>ou</w:t>
      </w:r>
      <w:r>
        <w:rPr>
          <w:rFonts w:eastAsia="Arial"/>
        </w:rPr>
        <w:t xml:space="preserve"> </w:t>
      </w:r>
      <w:r w:rsidR="009413BE">
        <w:rPr>
          <w:rFonts w:eastAsia="Arial"/>
        </w:rPr>
        <w:t xml:space="preserve">de </w:t>
      </w:r>
      <w:r>
        <w:t>planilhas</w:t>
      </w:r>
      <w:r>
        <w:rPr>
          <w:rFonts w:eastAsia="Arial"/>
        </w:rPr>
        <w:t xml:space="preserve"> </w:t>
      </w:r>
      <w:r>
        <w:t>antes</w:t>
      </w:r>
      <w:r>
        <w:rPr>
          <w:rFonts w:eastAsia="Arial"/>
        </w:rPr>
        <w:t xml:space="preserve"> </w:t>
      </w:r>
      <w:r>
        <w:t>do</w:t>
      </w:r>
      <w:r>
        <w:rPr>
          <w:rFonts w:eastAsia="Arial"/>
        </w:rPr>
        <w:t xml:space="preserve"> </w:t>
      </w:r>
      <w:r w:rsidR="009413BE" w:rsidRPr="009413BE">
        <w:t>trabalho</w:t>
      </w:r>
      <w:r>
        <w:rPr>
          <w:rFonts w:eastAsia="Arial"/>
        </w:rPr>
        <w:t xml:space="preserve"> </w:t>
      </w:r>
      <w:r>
        <w:t>desenvolvido,</w:t>
      </w:r>
      <w:r>
        <w:rPr>
          <w:rFonts w:eastAsia="Arial"/>
        </w:rPr>
        <w:t xml:space="preserve"> </w:t>
      </w:r>
      <w:r>
        <w:t>precisando,</w:t>
      </w:r>
      <w:r>
        <w:rPr>
          <w:rFonts w:eastAsia="Arial"/>
        </w:rPr>
        <w:t xml:space="preserve"> </w:t>
      </w:r>
      <w:r>
        <w:t>então,</w:t>
      </w:r>
      <w:r>
        <w:rPr>
          <w:rFonts w:eastAsia="Arial"/>
        </w:rPr>
        <w:t xml:space="preserve"> </w:t>
      </w:r>
      <w:r>
        <w:t>estudar</w:t>
      </w:r>
      <w:r>
        <w:rPr>
          <w:rFonts w:eastAsia="Arial"/>
        </w:rPr>
        <w:t xml:space="preserve"> </w:t>
      </w:r>
      <w:r>
        <w:t>técnicas</w:t>
      </w:r>
      <w:r>
        <w:rPr>
          <w:rFonts w:eastAsia="Arial"/>
        </w:rPr>
        <w:t xml:space="preserve"> </w:t>
      </w:r>
      <w:r>
        <w:t>e</w:t>
      </w:r>
      <w:r>
        <w:rPr>
          <w:rFonts w:eastAsia="Arial"/>
        </w:rPr>
        <w:t xml:space="preserve"> </w:t>
      </w:r>
      <w:r>
        <w:t>bibliotecas</w:t>
      </w:r>
      <w:r>
        <w:rPr>
          <w:rFonts w:eastAsia="Arial"/>
        </w:rPr>
        <w:t xml:space="preserve"> </w:t>
      </w:r>
      <w:r>
        <w:t>disponíveis</w:t>
      </w:r>
      <w:r>
        <w:rPr>
          <w:rFonts w:eastAsia="Arial"/>
        </w:rPr>
        <w:t xml:space="preserve"> </w:t>
      </w:r>
      <w:r>
        <w:t>para</w:t>
      </w:r>
      <w:r>
        <w:rPr>
          <w:rFonts w:eastAsia="Arial"/>
        </w:rPr>
        <w:t xml:space="preserve"> </w:t>
      </w:r>
      <w:r>
        <w:t>atingir</w:t>
      </w:r>
      <w:r>
        <w:rPr>
          <w:rFonts w:eastAsia="Arial"/>
        </w:rPr>
        <w:t xml:space="preserve"> </w:t>
      </w:r>
      <w:r>
        <w:t>tais</w:t>
      </w:r>
      <w:r>
        <w:rPr>
          <w:rFonts w:eastAsia="Arial"/>
        </w:rPr>
        <w:t xml:space="preserve"> </w:t>
      </w:r>
      <w:r w:rsidRPr="009413BE">
        <w:t>funcionalidades.</w:t>
      </w:r>
    </w:p>
    <w:p w:rsidR="00270A16" w:rsidRDefault="00270A16">
      <w:pPr>
        <w:pStyle w:val="ItemizaoTCC"/>
        <w:rPr>
          <w:shd w:val="clear" w:color="auto" w:fill="00B8FF"/>
        </w:rPr>
      </w:pPr>
      <w:r>
        <w:t>Inovação</w:t>
      </w:r>
      <w:r>
        <w:rPr>
          <w:rFonts w:eastAsia="Arial"/>
        </w:rPr>
        <w:t xml:space="preserve"> </w:t>
      </w:r>
      <w:r>
        <w:t>-</w:t>
      </w:r>
      <w:r>
        <w:rPr>
          <w:rFonts w:eastAsia="Arial"/>
        </w:rPr>
        <w:t xml:space="preserve"> </w:t>
      </w:r>
      <w:r>
        <w:t>Geração</w:t>
      </w:r>
      <w:r>
        <w:rPr>
          <w:rFonts w:eastAsia="Arial"/>
        </w:rPr>
        <w:t xml:space="preserve"> </w:t>
      </w:r>
      <w:r>
        <w:t>de</w:t>
      </w:r>
      <w:r>
        <w:rPr>
          <w:rFonts w:eastAsia="Arial"/>
        </w:rPr>
        <w:t xml:space="preserve"> </w:t>
      </w:r>
      <w:r>
        <w:t>estatísticas</w:t>
      </w:r>
      <w:r w:rsidRPr="009413BE">
        <w:rPr>
          <w:rFonts w:eastAsia="Arial"/>
        </w:rPr>
        <w:t xml:space="preserve"> </w:t>
      </w:r>
      <w:r w:rsidRPr="009413BE">
        <w:t>/</w:t>
      </w:r>
      <w:r>
        <w:rPr>
          <w:rFonts w:eastAsia="Arial"/>
        </w:rPr>
        <w:t xml:space="preserve"> </w:t>
      </w:r>
      <w:r>
        <w:t>Integração</w:t>
      </w:r>
      <w:r>
        <w:rPr>
          <w:rFonts w:eastAsia="Arial"/>
        </w:rPr>
        <w:t xml:space="preserve"> </w:t>
      </w:r>
      <w:r>
        <w:t>com</w:t>
      </w:r>
      <w:r>
        <w:rPr>
          <w:rFonts w:eastAsia="Arial"/>
        </w:rPr>
        <w:t xml:space="preserve"> </w:t>
      </w:r>
      <w:r w:rsidRPr="009413BE">
        <w:rPr>
          <w:i/>
        </w:rPr>
        <w:t>Google</w:t>
      </w:r>
      <w:r w:rsidRPr="009413BE">
        <w:rPr>
          <w:rFonts w:eastAsia="Arial"/>
          <w:i/>
        </w:rPr>
        <w:t xml:space="preserve"> </w:t>
      </w:r>
      <w:r w:rsidRPr="009413BE">
        <w:rPr>
          <w:i/>
        </w:rPr>
        <w:t>Charts</w:t>
      </w:r>
      <w:r>
        <w:t>:</w:t>
      </w:r>
      <w:r>
        <w:rPr>
          <w:rFonts w:eastAsia="Arial"/>
        </w:rPr>
        <w:t xml:space="preserve"> </w:t>
      </w:r>
      <w:r>
        <w:t>o</w:t>
      </w:r>
      <w:r>
        <w:rPr>
          <w:rFonts w:eastAsia="Arial"/>
        </w:rPr>
        <w:t xml:space="preserve"> </w:t>
      </w:r>
      <w:r>
        <w:t>módulo</w:t>
      </w:r>
      <w:r>
        <w:rPr>
          <w:rFonts w:eastAsia="Arial"/>
        </w:rPr>
        <w:t xml:space="preserve"> </w:t>
      </w:r>
      <w:r>
        <w:t>de</w:t>
      </w:r>
      <w:r>
        <w:rPr>
          <w:rFonts w:eastAsia="Arial"/>
        </w:rPr>
        <w:t xml:space="preserve"> </w:t>
      </w:r>
      <w:r>
        <w:t>estatísticas</w:t>
      </w:r>
      <w:r>
        <w:rPr>
          <w:rFonts w:eastAsia="Arial"/>
        </w:rPr>
        <w:t xml:space="preserve"> </w:t>
      </w:r>
      <w:r>
        <w:t>contém</w:t>
      </w:r>
      <w:r>
        <w:rPr>
          <w:rFonts w:eastAsia="Arial"/>
        </w:rPr>
        <w:t xml:space="preserve"> </w:t>
      </w:r>
      <w:r>
        <w:t>criação</w:t>
      </w:r>
      <w:r>
        <w:rPr>
          <w:rFonts w:eastAsia="Arial"/>
        </w:rPr>
        <w:t xml:space="preserve"> </w:t>
      </w:r>
      <w:r>
        <w:t>de</w:t>
      </w:r>
      <w:r>
        <w:rPr>
          <w:rFonts w:eastAsia="Arial"/>
        </w:rPr>
        <w:t xml:space="preserve"> </w:t>
      </w:r>
      <w:r>
        <w:t>tabelas</w:t>
      </w:r>
      <w:r>
        <w:rPr>
          <w:rFonts w:eastAsia="Arial"/>
        </w:rPr>
        <w:t xml:space="preserve"> </w:t>
      </w:r>
      <w:r>
        <w:t>de</w:t>
      </w:r>
      <w:r>
        <w:rPr>
          <w:rFonts w:eastAsia="Arial"/>
        </w:rPr>
        <w:t xml:space="preserve"> </w:t>
      </w:r>
      <w:r>
        <w:t>dados</w:t>
      </w:r>
      <w:r>
        <w:rPr>
          <w:rFonts w:eastAsia="Arial"/>
        </w:rPr>
        <w:t xml:space="preserve"> </w:t>
      </w:r>
      <w:r>
        <w:t>a</w:t>
      </w:r>
      <w:r>
        <w:rPr>
          <w:rFonts w:eastAsia="Arial"/>
        </w:rPr>
        <w:t xml:space="preserve"> </w:t>
      </w:r>
      <w:r>
        <w:t>partir</w:t>
      </w:r>
      <w:r>
        <w:rPr>
          <w:rFonts w:eastAsia="Arial"/>
        </w:rPr>
        <w:t xml:space="preserve"> </w:t>
      </w:r>
      <w:r>
        <w:t>de</w:t>
      </w:r>
      <w:r>
        <w:rPr>
          <w:rFonts w:eastAsia="Arial"/>
        </w:rPr>
        <w:t xml:space="preserve"> </w:t>
      </w:r>
      <w:r>
        <w:t>critérios</w:t>
      </w:r>
      <w:r>
        <w:rPr>
          <w:rFonts w:eastAsia="Arial"/>
        </w:rPr>
        <w:t xml:space="preserve"> </w:t>
      </w:r>
      <w:r>
        <w:t>definidos</w:t>
      </w:r>
      <w:r>
        <w:rPr>
          <w:rFonts w:eastAsia="Arial"/>
        </w:rPr>
        <w:t xml:space="preserve"> </w:t>
      </w:r>
      <w:r>
        <w:t>pelo</w:t>
      </w:r>
      <w:r>
        <w:rPr>
          <w:rFonts w:eastAsia="Arial"/>
        </w:rPr>
        <w:t xml:space="preserve"> </w:t>
      </w:r>
      <w:r>
        <w:t>usuário,</w:t>
      </w:r>
      <w:r>
        <w:rPr>
          <w:rFonts w:eastAsia="Arial"/>
        </w:rPr>
        <w:t xml:space="preserve"> </w:t>
      </w:r>
      <w:r>
        <w:t>aplicação</w:t>
      </w:r>
      <w:r>
        <w:rPr>
          <w:rFonts w:eastAsia="Arial"/>
        </w:rPr>
        <w:t xml:space="preserve"> </w:t>
      </w:r>
      <w:r>
        <w:t>de</w:t>
      </w:r>
      <w:r>
        <w:rPr>
          <w:rFonts w:eastAsia="Arial"/>
        </w:rPr>
        <w:t xml:space="preserve"> </w:t>
      </w:r>
      <w:r>
        <w:t>fórmulas</w:t>
      </w:r>
      <w:r>
        <w:rPr>
          <w:rFonts w:eastAsia="Arial"/>
        </w:rPr>
        <w:t xml:space="preserve"> </w:t>
      </w:r>
      <w:r>
        <w:t>nestes</w:t>
      </w:r>
      <w:r>
        <w:rPr>
          <w:rFonts w:eastAsia="Arial"/>
        </w:rPr>
        <w:t xml:space="preserve"> </w:t>
      </w:r>
      <w:r>
        <w:t>dados</w:t>
      </w:r>
      <w:r>
        <w:rPr>
          <w:rFonts w:eastAsia="Arial"/>
        </w:rPr>
        <w:t xml:space="preserve"> </w:t>
      </w:r>
      <w:r>
        <w:t>e</w:t>
      </w:r>
      <w:r>
        <w:rPr>
          <w:rFonts w:eastAsia="Arial"/>
        </w:rPr>
        <w:t xml:space="preserve"> </w:t>
      </w:r>
      <w:r>
        <w:t>geração</w:t>
      </w:r>
      <w:r>
        <w:rPr>
          <w:rFonts w:eastAsia="Arial"/>
        </w:rPr>
        <w:t xml:space="preserve"> </w:t>
      </w:r>
      <w:r>
        <w:t>de</w:t>
      </w:r>
      <w:r>
        <w:rPr>
          <w:rFonts w:eastAsia="Arial"/>
        </w:rPr>
        <w:t xml:space="preserve"> </w:t>
      </w:r>
      <w:r>
        <w:t>gráficos</w:t>
      </w:r>
      <w:r>
        <w:rPr>
          <w:rFonts w:eastAsia="Arial"/>
        </w:rPr>
        <w:t xml:space="preserve"> </w:t>
      </w:r>
      <w:r>
        <w:t>visuais.</w:t>
      </w:r>
      <w:r>
        <w:rPr>
          <w:rFonts w:eastAsia="Arial"/>
        </w:rPr>
        <w:t xml:space="preserve"> </w:t>
      </w:r>
      <w:r>
        <w:t>Foi</w:t>
      </w:r>
      <w:r>
        <w:rPr>
          <w:rFonts w:eastAsia="Arial"/>
        </w:rPr>
        <w:t xml:space="preserve"> </w:t>
      </w:r>
      <w:r>
        <w:t>implementada</w:t>
      </w:r>
      <w:r>
        <w:rPr>
          <w:rFonts w:eastAsia="Arial"/>
        </w:rPr>
        <w:t xml:space="preserve"> </w:t>
      </w:r>
      <w:r>
        <w:t>uma</w:t>
      </w:r>
      <w:r>
        <w:rPr>
          <w:rFonts w:eastAsia="Arial"/>
        </w:rPr>
        <w:t xml:space="preserve"> </w:t>
      </w:r>
      <w:r>
        <w:t>integração</w:t>
      </w:r>
      <w:r>
        <w:rPr>
          <w:rFonts w:eastAsia="Arial"/>
        </w:rPr>
        <w:t xml:space="preserve"> </w:t>
      </w:r>
      <w:r>
        <w:t>com</w:t>
      </w:r>
      <w:r>
        <w:rPr>
          <w:rFonts w:eastAsia="Arial"/>
        </w:rPr>
        <w:t xml:space="preserve"> </w:t>
      </w:r>
      <w:r>
        <w:t>a</w:t>
      </w:r>
      <w:r>
        <w:rPr>
          <w:rFonts w:eastAsia="Arial"/>
        </w:rPr>
        <w:t xml:space="preserve"> </w:t>
      </w:r>
      <w:r>
        <w:t>ferramenta</w:t>
      </w:r>
      <w:r>
        <w:rPr>
          <w:rFonts w:eastAsia="Arial"/>
        </w:rPr>
        <w:t xml:space="preserve"> </w:t>
      </w:r>
      <w:r>
        <w:t>Google</w:t>
      </w:r>
      <w:r>
        <w:rPr>
          <w:rFonts w:eastAsia="Arial"/>
        </w:rPr>
        <w:t xml:space="preserve"> </w:t>
      </w:r>
      <w:r>
        <w:t>Charts</w:t>
      </w:r>
      <w:r>
        <w:rPr>
          <w:rFonts w:eastAsia="Arial"/>
        </w:rPr>
        <w:t xml:space="preserve"> </w:t>
      </w:r>
      <w:r>
        <w:t>(para</w:t>
      </w:r>
      <w:r>
        <w:rPr>
          <w:rFonts w:eastAsia="Arial"/>
        </w:rPr>
        <w:t xml:space="preserve"> </w:t>
      </w:r>
      <w:r>
        <w:t>geração</w:t>
      </w:r>
      <w:r>
        <w:rPr>
          <w:rFonts w:eastAsia="Arial"/>
        </w:rPr>
        <w:t xml:space="preserve"> </w:t>
      </w:r>
      <w:r>
        <w:t>de</w:t>
      </w:r>
      <w:r>
        <w:rPr>
          <w:rFonts w:eastAsia="Arial"/>
        </w:rPr>
        <w:t xml:space="preserve"> </w:t>
      </w:r>
      <w:r>
        <w:t>gráficos),</w:t>
      </w:r>
      <w:r>
        <w:rPr>
          <w:rFonts w:eastAsia="Arial"/>
        </w:rPr>
        <w:t xml:space="preserve"> </w:t>
      </w:r>
      <w:r>
        <w:t>então</w:t>
      </w:r>
      <w:r>
        <w:rPr>
          <w:rFonts w:eastAsia="Arial"/>
        </w:rPr>
        <w:t xml:space="preserve"> </w:t>
      </w:r>
      <w:r>
        <w:t>foi</w:t>
      </w:r>
      <w:r>
        <w:rPr>
          <w:rFonts w:eastAsia="Arial"/>
        </w:rPr>
        <w:t xml:space="preserve"> </w:t>
      </w:r>
      <w:r>
        <w:t>necessário</w:t>
      </w:r>
      <w:r>
        <w:rPr>
          <w:rFonts w:eastAsia="Arial"/>
        </w:rPr>
        <w:t xml:space="preserve"> </w:t>
      </w:r>
      <w:r>
        <w:t>um</w:t>
      </w:r>
      <w:r>
        <w:rPr>
          <w:rFonts w:eastAsia="Arial"/>
        </w:rPr>
        <w:t xml:space="preserve"> </w:t>
      </w:r>
      <w:r>
        <w:t>estudo</w:t>
      </w:r>
      <w:r>
        <w:rPr>
          <w:rFonts w:eastAsia="Arial"/>
        </w:rPr>
        <w:t xml:space="preserve"> </w:t>
      </w:r>
      <w:r>
        <w:t>das</w:t>
      </w:r>
      <w:r>
        <w:rPr>
          <w:rFonts w:eastAsia="Arial"/>
        </w:rPr>
        <w:t xml:space="preserve"> </w:t>
      </w:r>
      <w:r>
        <w:t>bibliotecas</w:t>
      </w:r>
      <w:r>
        <w:rPr>
          <w:rFonts w:eastAsia="Arial"/>
        </w:rPr>
        <w:t xml:space="preserve"> </w:t>
      </w:r>
      <w:r>
        <w:t>disponíveis</w:t>
      </w:r>
      <w:r>
        <w:rPr>
          <w:rFonts w:eastAsia="Arial"/>
        </w:rPr>
        <w:t xml:space="preserve"> </w:t>
      </w:r>
      <w:r>
        <w:t>e</w:t>
      </w:r>
      <w:r>
        <w:rPr>
          <w:rFonts w:eastAsia="Arial"/>
        </w:rPr>
        <w:t xml:space="preserve"> </w:t>
      </w:r>
      <w:r>
        <w:t>de</w:t>
      </w:r>
      <w:r>
        <w:rPr>
          <w:rFonts w:eastAsia="Arial"/>
        </w:rPr>
        <w:t xml:space="preserve"> </w:t>
      </w:r>
      <w:r>
        <w:t>uma</w:t>
      </w:r>
      <w:r>
        <w:rPr>
          <w:rFonts w:eastAsia="Arial"/>
        </w:rPr>
        <w:t xml:space="preserve"> </w:t>
      </w:r>
      <w:r>
        <w:t>API</w:t>
      </w:r>
      <w:r>
        <w:rPr>
          <w:rFonts w:eastAsia="Arial"/>
        </w:rPr>
        <w:t xml:space="preserve"> </w:t>
      </w:r>
      <w:r w:rsidRPr="009413BE">
        <w:t>específica.</w:t>
      </w:r>
    </w:p>
    <w:p w:rsidR="00270A16" w:rsidRDefault="00270A16">
      <w:pPr>
        <w:pStyle w:val="ItemizaoTCC"/>
      </w:pPr>
      <w:r>
        <w:t>Inovação</w:t>
      </w:r>
      <w:r>
        <w:rPr>
          <w:rFonts w:eastAsia="Arial"/>
        </w:rPr>
        <w:t xml:space="preserve"> </w:t>
      </w:r>
      <w:r>
        <w:t>-</w:t>
      </w:r>
      <w:r>
        <w:rPr>
          <w:rFonts w:eastAsia="Arial"/>
        </w:rPr>
        <w:t xml:space="preserve"> </w:t>
      </w:r>
      <w:r>
        <w:t>Sistema</w:t>
      </w:r>
      <w:r>
        <w:rPr>
          <w:rFonts w:eastAsia="Arial"/>
        </w:rPr>
        <w:t xml:space="preserve"> </w:t>
      </w:r>
      <w:r>
        <w:t>multiperfil:</w:t>
      </w:r>
      <w:r>
        <w:rPr>
          <w:rFonts w:eastAsia="Arial"/>
        </w:rPr>
        <w:t xml:space="preserve"> </w:t>
      </w:r>
      <w:r>
        <w:t>pelas</w:t>
      </w:r>
      <w:r>
        <w:rPr>
          <w:rFonts w:eastAsia="Arial"/>
        </w:rPr>
        <w:t xml:space="preserve"> </w:t>
      </w:r>
      <w:r>
        <w:t>funcionalidades</w:t>
      </w:r>
      <w:r>
        <w:rPr>
          <w:rFonts w:eastAsia="Arial"/>
        </w:rPr>
        <w:t xml:space="preserve"> </w:t>
      </w:r>
      <w:r>
        <w:t>serem</w:t>
      </w:r>
      <w:r>
        <w:rPr>
          <w:rFonts w:eastAsia="Arial"/>
        </w:rPr>
        <w:t xml:space="preserve"> </w:t>
      </w:r>
      <w:r>
        <w:t>diferentes</w:t>
      </w:r>
      <w:r>
        <w:rPr>
          <w:rFonts w:eastAsia="Arial"/>
        </w:rPr>
        <w:t xml:space="preserve"> </w:t>
      </w:r>
      <w:r>
        <w:t>para</w:t>
      </w:r>
      <w:r>
        <w:rPr>
          <w:rFonts w:eastAsia="Arial"/>
        </w:rPr>
        <w:t xml:space="preserve"> </w:t>
      </w:r>
      <w:r>
        <w:t>cada</w:t>
      </w:r>
      <w:r>
        <w:rPr>
          <w:rFonts w:eastAsia="Arial"/>
        </w:rPr>
        <w:t xml:space="preserve"> </w:t>
      </w:r>
      <w:r>
        <w:t>tipo</w:t>
      </w:r>
      <w:r>
        <w:rPr>
          <w:rFonts w:eastAsia="Arial"/>
        </w:rPr>
        <w:t xml:space="preserve"> </w:t>
      </w:r>
      <w:r>
        <w:t>de</w:t>
      </w:r>
      <w:r>
        <w:rPr>
          <w:rFonts w:eastAsia="Arial"/>
        </w:rPr>
        <w:t xml:space="preserve"> </w:t>
      </w:r>
      <w:r>
        <w:t>usuário,</w:t>
      </w:r>
      <w:r>
        <w:rPr>
          <w:rFonts w:eastAsia="Arial"/>
        </w:rPr>
        <w:t xml:space="preserve"> </w:t>
      </w:r>
      <w:r>
        <w:t>o</w:t>
      </w:r>
      <w:r>
        <w:rPr>
          <w:rFonts w:eastAsia="Arial"/>
        </w:rPr>
        <w:t xml:space="preserve"> </w:t>
      </w:r>
      <w:r>
        <w:t>sistema</w:t>
      </w:r>
      <w:r>
        <w:rPr>
          <w:rFonts w:eastAsia="Arial"/>
        </w:rPr>
        <w:t xml:space="preserve"> </w:t>
      </w:r>
      <w:r>
        <w:t>é</w:t>
      </w:r>
      <w:r>
        <w:rPr>
          <w:rFonts w:eastAsia="Arial"/>
        </w:rPr>
        <w:t xml:space="preserve"> </w:t>
      </w:r>
      <w:r>
        <w:t>multiperfil.</w:t>
      </w:r>
      <w:r>
        <w:rPr>
          <w:rFonts w:eastAsia="Arial"/>
        </w:rPr>
        <w:t xml:space="preserve"> </w:t>
      </w:r>
      <w:r>
        <w:t>A</w:t>
      </w:r>
      <w:r>
        <w:rPr>
          <w:rFonts w:eastAsia="Arial"/>
        </w:rPr>
        <w:t xml:space="preserve"> </w:t>
      </w:r>
      <w:r>
        <w:t>autora</w:t>
      </w:r>
      <w:r>
        <w:rPr>
          <w:rFonts w:eastAsia="Arial"/>
        </w:rPr>
        <w:t xml:space="preserve"> </w:t>
      </w:r>
      <w:r>
        <w:t>não</w:t>
      </w:r>
      <w:r>
        <w:rPr>
          <w:rFonts w:eastAsia="Arial"/>
        </w:rPr>
        <w:t xml:space="preserve"> </w:t>
      </w:r>
      <w:r>
        <w:t>tinha</w:t>
      </w:r>
      <w:r>
        <w:rPr>
          <w:rFonts w:eastAsia="Arial"/>
        </w:rPr>
        <w:t xml:space="preserve"> </w:t>
      </w:r>
      <w:r>
        <w:t>experiência</w:t>
      </w:r>
      <w:r>
        <w:rPr>
          <w:rFonts w:eastAsia="Arial"/>
        </w:rPr>
        <w:t xml:space="preserve"> </w:t>
      </w:r>
      <w:r>
        <w:t>com</w:t>
      </w:r>
      <w:r>
        <w:rPr>
          <w:rFonts w:eastAsia="Arial"/>
        </w:rPr>
        <w:t xml:space="preserve"> </w:t>
      </w:r>
      <w:r>
        <w:t>implementações</w:t>
      </w:r>
      <w:r>
        <w:rPr>
          <w:rFonts w:eastAsia="Arial"/>
        </w:rPr>
        <w:t xml:space="preserve"> </w:t>
      </w:r>
      <w:r w:rsidRPr="005D3043">
        <w:t>que</w:t>
      </w:r>
      <w:r w:rsidRPr="005D3043">
        <w:rPr>
          <w:rFonts w:eastAsia="Arial"/>
        </w:rPr>
        <w:t xml:space="preserve"> </w:t>
      </w:r>
      <w:r w:rsidR="009413BE" w:rsidRPr="005D3043">
        <w:rPr>
          <w:rFonts w:eastAsia="Arial"/>
        </w:rPr>
        <w:t>exigissem</w:t>
      </w:r>
      <w:r w:rsidRPr="005D3043">
        <w:rPr>
          <w:rFonts w:eastAsia="Arial"/>
        </w:rPr>
        <w:t xml:space="preserve"> </w:t>
      </w:r>
      <w:r w:rsidR="009413BE" w:rsidRPr="005D3043">
        <w:t>mudanças em</w:t>
      </w:r>
      <w:r w:rsidRPr="005D3043">
        <w:rPr>
          <w:rFonts w:eastAsia="Arial"/>
        </w:rPr>
        <w:t xml:space="preserve"> </w:t>
      </w:r>
      <w:r w:rsidRPr="005D3043">
        <w:t>sua</w:t>
      </w:r>
      <w:r w:rsidRPr="005D3043">
        <w:rPr>
          <w:rFonts w:eastAsia="Arial"/>
        </w:rPr>
        <w:t xml:space="preserve"> </w:t>
      </w:r>
      <w:r w:rsidRPr="005D3043">
        <w:t>interface</w:t>
      </w:r>
      <w:r w:rsidRPr="005D3043">
        <w:rPr>
          <w:rFonts w:eastAsia="Arial"/>
        </w:rPr>
        <w:t xml:space="preserve"> </w:t>
      </w:r>
      <w:r w:rsidRPr="005D3043">
        <w:t>e</w:t>
      </w:r>
      <w:r w:rsidRPr="005D3043">
        <w:rPr>
          <w:rFonts w:eastAsia="Arial"/>
        </w:rPr>
        <w:t xml:space="preserve"> </w:t>
      </w:r>
      <w:r w:rsidRPr="005D3043">
        <w:t>funcionalidades</w:t>
      </w:r>
      <w:r>
        <w:rPr>
          <w:rFonts w:eastAsia="Arial"/>
        </w:rPr>
        <w:t xml:space="preserve"> </w:t>
      </w:r>
      <w:r>
        <w:t>disponíveis</w:t>
      </w:r>
      <w:r>
        <w:rPr>
          <w:rFonts w:eastAsia="Arial"/>
        </w:rPr>
        <w:t xml:space="preserve"> </w:t>
      </w:r>
      <w:r>
        <w:t>de</w:t>
      </w:r>
      <w:r>
        <w:rPr>
          <w:rFonts w:eastAsia="Arial"/>
        </w:rPr>
        <w:t xml:space="preserve"> </w:t>
      </w:r>
      <w:r>
        <w:t>acordo</w:t>
      </w:r>
      <w:r>
        <w:rPr>
          <w:rFonts w:eastAsia="Arial"/>
        </w:rPr>
        <w:t xml:space="preserve"> </w:t>
      </w:r>
      <w:r>
        <w:t>com</w:t>
      </w:r>
      <w:r>
        <w:rPr>
          <w:rFonts w:eastAsia="Arial"/>
        </w:rPr>
        <w:t xml:space="preserve"> </w:t>
      </w:r>
      <w:r>
        <w:t>a</w:t>
      </w:r>
      <w:r>
        <w:rPr>
          <w:rFonts w:eastAsia="Arial"/>
        </w:rPr>
        <w:t xml:space="preserve"> </w:t>
      </w:r>
      <w:r>
        <w:t>autenticação</w:t>
      </w:r>
      <w:r>
        <w:rPr>
          <w:rFonts w:eastAsia="Arial"/>
        </w:rPr>
        <w:t xml:space="preserve"> </w:t>
      </w:r>
      <w:r>
        <w:t>inicial</w:t>
      </w:r>
      <w:r>
        <w:rPr>
          <w:rFonts w:eastAsia="Arial"/>
        </w:rPr>
        <w:t xml:space="preserve"> </w:t>
      </w:r>
      <w:r>
        <w:t>(</w:t>
      </w:r>
      <w:r>
        <w:rPr>
          <w:i/>
        </w:rPr>
        <w:t>login</w:t>
      </w:r>
      <w:r>
        <w:t>)</w:t>
      </w:r>
      <w:r>
        <w:rPr>
          <w:rFonts w:eastAsia="Arial"/>
        </w:rPr>
        <w:t xml:space="preserve"> </w:t>
      </w:r>
      <w:r>
        <w:t>nem</w:t>
      </w:r>
      <w:r>
        <w:rPr>
          <w:rFonts w:eastAsia="Arial"/>
        </w:rPr>
        <w:t xml:space="preserve"> </w:t>
      </w:r>
      <w:r>
        <w:t>com</w:t>
      </w:r>
      <w:r>
        <w:rPr>
          <w:rFonts w:eastAsia="Arial"/>
        </w:rPr>
        <w:t xml:space="preserve"> </w:t>
      </w:r>
      <w:r>
        <w:t>a</w:t>
      </w:r>
      <w:r>
        <w:rPr>
          <w:rFonts w:eastAsia="Arial"/>
        </w:rPr>
        <w:t xml:space="preserve"> </w:t>
      </w:r>
      <w:r>
        <w:t>definição</w:t>
      </w:r>
      <w:r>
        <w:rPr>
          <w:rFonts w:eastAsia="Arial"/>
        </w:rPr>
        <w:t xml:space="preserve"> </w:t>
      </w:r>
      <w:r>
        <w:t>e</w:t>
      </w:r>
      <w:r>
        <w:rPr>
          <w:rFonts w:eastAsia="Arial"/>
        </w:rPr>
        <w:t xml:space="preserve"> </w:t>
      </w:r>
      <w:r>
        <w:t>implementação</w:t>
      </w:r>
      <w:r>
        <w:rPr>
          <w:rFonts w:eastAsia="Arial"/>
        </w:rPr>
        <w:t xml:space="preserve"> </w:t>
      </w:r>
      <w:r>
        <w:t>de</w:t>
      </w:r>
      <w:r>
        <w:rPr>
          <w:rFonts w:eastAsia="Arial"/>
        </w:rPr>
        <w:t xml:space="preserve"> </w:t>
      </w:r>
      <w:r>
        <w:t>regras</w:t>
      </w:r>
      <w:r>
        <w:rPr>
          <w:rFonts w:eastAsia="Arial"/>
        </w:rPr>
        <w:t xml:space="preserve"> </w:t>
      </w:r>
      <w:r>
        <w:t>de</w:t>
      </w:r>
      <w:r>
        <w:rPr>
          <w:rFonts w:eastAsia="Arial"/>
        </w:rPr>
        <w:t xml:space="preserve"> </w:t>
      </w:r>
      <w:r>
        <w:t>permissões.</w:t>
      </w:r>
    </w:p>
    <w:p w:rsidR="00270A16" w:rsidRDefault="00270A16">
      <w:pPr>
        <w:pStyle w:val="PargrafoTCC"/>
        <w:rPr>
          <w:rFonts w:eastAsia="Arial"/>
        </w:rPr>
      </w:pPr>
    </w:p>
    <w:p w:rsidR="00270A16" w:rsidRDefault="00270A16" w:rsidP="002C266D">
      <w:pPr>
        <w:pStyle w:val="Heading2"/>
      </w:pPr>
      <w:bookmarkStart w:id="307" w:name="__RefHeading__412_1472683970"/>
      <w:bookmarkStart w:id="308" w:name="__RefHeading__295_1176750583"/>
      <w:bookmarkStart w:id="309" w:name="__RefHeading__229_1884309817"/>
      <w:bookmarkStart w:id="310" w:name="__RefHeading__163_2111979340"/>
      <w:bookmarkStart w:id="311" w:name="__RefHeading__95_2068703521"/>
      <w:bookmarkStart w:id="312" w:name="__RefHeading__403_1150354337"/>
      <w:bookmarkStart w:id="313" w:name="__RefHeading__126_827532146"/>
      <w:bookmarkStart w:id="314" w:name="__RefHeading__196_1286912160"/>
      <w:bookmarkStart w:id="315" w:name="__RefHeading__262_1670186559"/>
      <w:bookmarkStart w:id="316" w:name="__RefHeading__348_2087715902"/>
      <w:bookmarkStart w:id="317" w:name="_Toc379146582"/>
      <w:bookmarkEnd w:id="307"/>
      <w:bookmarkEnd w:id="308"/>
      <w:bookmarkEnd w:id="309"/>
      <w:bookmarkEnd w:id="310"/>
      <w:bookmarkEnd w:id="311"/>
      <w:bookmarkEnd w:id="312"/>
      <w:bookmarkEnd w:id="313"/>
      <w:bookmarkEnd w:id="314"/>
      <w:bookmarkEnd w:id="315"/>
      <w:bookmarkEnd w:id="316"/>
      <w:r>
        <w:t>Dificuldades</w:t>
      </w:r>
      <w:r>
        <w:rPr>
          <w:rFonts w:eastAsia="Arial"/>
        </w:rPr>
        <w:t xml:space="preserve"> </w:t>
      </w:r>
      <w:r w:rsidR="003F6384">
        <w:t>E</w:t>
      </w:r>
      <w:r>
        <w:t>ncontradas</w:t>
      </w:r>
      <w:bookmarkEnd w:id="317"/>
    </w:p>
    <w:p w:rsidR="00270A16" w:rsidRDefault="00270A16">
      <w:pPr>
        <w:pStyle w:val="PargrafoTCC"/>
      </w:pPr>
      <w:r>
        <w:t>Durante</w:t>
      </w:r>
      <w:r>
        <w:rPr>
          <w:rFonts w:eastAsia="Arial"/>
        </w:rPr>
        <w:t xml:space="preserve"> </w:t>
      </w:r>
      <w:r>
        <w:t>todo</w:t>
      </w:r>
      <w:r>
        <w:rPr>
          <w:rFonts w:eastAsia="Arial"/>
        </w:rPr>
        <w:t xml:space="preserve"> </w:t>
      </w:r>
      <w:r>
        <w:t>o</w:t>
      </w:r>
      <w:r>
        <w:rPr>
          <w:rFonts w:eastAsia="Arial"/>
        </w:rPr>
        <w:t xml:space="preserve"> </w:t>
      </w:r>
      <w:r>
        <w:t>processo</w:t>
      </w:r>
      <w:r>
        <w:rPr>
          <w:rFonts w:eastAsia="Arial"/>
        </w:rPr>
        <w:t xml:space="preserve"> </w:t>
      </w:r>
      <w:r>
        <w:t>de</w:t>
      </w:r>
      <w:r>
        <w:rPr>
          <w:rFonts w:eastAsia="Arial"/>
        </w:rPr>
        <w:t xml:space="preserve"> </w:t>
      </w:r>
      <w:r>
        <w:t>planejamento</w:t>
      </w:r>
      <w:r>
        <w:rPr>
          <w:rFonts w:eastAsia="Arial"/>
        </w:rPr>
        <w:t xml:space="preserve"> </w:t>
      </w:r>
      <w:r>
        <w:t>e</w:t>
      </w:r>
      <w:r>
        <w:rPr>
          <w:rFonts w:eastAsia="Arial"/>
        </w:rPr>
        <w:t xml:space="preserve"> </w:t>
      </w:r>
      <w:r>
        <w:t>desenvolvimento</w:t>
      </w:r>
      <w:r>
        <w:rPr>
          <w:rFonts w:eastAsia="Arial"/>
        </w:rPr>
        <w:t xml:space="preserve"> </w:t>
      </w:r>
      <w:r>
        <w:t>do</w:t>
      </w:r>
      <w:r>
        <w:rPr>
          <w:rFonts w:eastAsia="Arial"/>
        </w:rPr>
        <w:t xml:space="preserve"> </w:t>
      </w:r>
      <w:r w:rsidR="005D3043" w:rsidRPr="005D3043">
        <w:t>TCC</w:t>
      </w:r>
      <w:r>
        <w:rPr>
          <w:rFonts w:eastAsia="Arial"/>
        </w:rPr>
        <w:t xml:space="preserve"> </w:t>
      </w:r>
      <w:r>
        <w:t>descrito</w:t>
      </w:r>
      <w:r>
        <w:rPr>
          <w:rFonts w:eastAsia="Arial"/>
        </w:rPr>
        <w:t xml:space="preserve"> </w:t>
      </w:r>
      <w:r>
        <w:t>nesta</w:t>
      </w:r>
      <w:r>
        <w:rPr>
          <w:rFonts w:eastAsia="Arial"/>
        </w:rPr>
        <w:t xml:space="preserve"> </w:t>
      </w:r>
      <w:r>
        <w:t>monografia</w:t>
      </w:r>
      <w:r>
        <w:rPr>
          <w:rFonts w:eastAsia="Arial"/>
        </w:rPr>
        <w:t xml:space="preserve"> </w:t>
      </w:r>
      <w:r>
        <w:t>foram</w:t>
      </w:r>
      <w:r>
        <w:rPr>
          <w:rFonts w:eastAsia="Arial"/>
        </w:rPr>
        <w:t xml:space="preserve"> </w:t>
      </w:r>
      <w:r>
        <w:t>encontradas</w:t>
      </w:r>
      <w:r>
        <w:rPr>
          <w:rFonts w:eastAsia="Arial"/>
        </w:rPr>
        <w:t xml:space="preserve"> </w:t>
      </w:r>
      <w:r>
        <w:t>algumas</w:t>
      </w:r>
      <w:r>
        <w:rPr>
          <w:rFonts w:eastAsia="Arial"/>
        </w:rPr>
        <w:t xml:space="preserve"> </w:t>
      </w:r>
      <w:r>
        <w:t>dificuldades</w:t>
      </w:r>
      <w:r>
        <w:rPr>
          <w:rFonts w:eastAsia="Arial"/>
        </w:rPr>
        <w:t xml:space="preserve"> </w:t>
      </w:r>
      <w:r>
        <w:t>inesperadas:</w:t>
      </w:r>
    </w:p>
    <w:p w:rsidR="00270A16" w:rsidRDefault="00270A16">
      <w:pPr>
        <w:pStyle w:val="ItemizaoTCC"/>
        <w:rPr>
          <w:rFonts w:eastAsia="Arial"/>
          <w:shd w:val="clear" w:color="auto" w:fill="00B8FF"/>
        </w:rPr>
      </w:pPr>
      <w:r>
        <w:rPr>
          <w:rFonts w:eastAsia="Arial"/>
        </w:rPr>
        <w:t xml:space="preserve">Gerenciamento de tempo e alocação necessária: a autora sentiu dificuldades em estimar o custo e complexidade das tarefas planejadas, o que trouxe maiores problemas no gerenciamento de tempo e alocação </w:t>
      </w:r>
      <w:r w:rsidR="005D3043" w:rsidRPr="005D3043">
        <w:rPr>
          <w:rFonts w:eastAsia="Arial"/>
        </w:rPr>
        <w:t>necessários</w:t>
      </w:r>
      <w:r>
        <w:rPr>
          <w:rFonts w:eastAsia="Arial"/>
        </w:rPr>
        <w:t xml:space="preserve">, causando atrasos em algumas etapas do desenvolvimento. As tarefas foram replanejadas e o cronograma teve que ser </w:t>
      </w:r>
      <w:r w:rsidR="005D3043" w:rsidRPr="005D3043">
        <w:rPr>
          <w:rFonts w:eastAsia="Arial"/>
        </w:rPr>
        <w:t>re</w:t>
      </w:r>
      <w:r w:rsidRPr="005D3043">
        <w:rPr>
          <w:rFonts w:eastAsia="Arial"/>
        </w:rPr>
        <w:t>stabelecido</w:t>
      </w:r>
      <w:r>
        <w:rPr>
          <w:rFonts w:eastAsia="Arial"/>
        </w:rPr>
        <w:t xml:space="preserve"> algumas</w:t>
      </w:r>
      <w:r w:rsidRPr="005D3043">
        <w:rPr>
          <w:rFonts w:eastAsia="Arial"/>
        </w:rPr>
        <w:t xml:space="preserve"> vezes.</w:t>
      </w:r>
    </w:p>
    <w:p w:rsidR="00270A16" w:rsidRDefault="00270A16">
      <w:pPr>
        <w:pStyle w:val="ItemizaoTCC"/>
        <w:rPr>
          <w:rFonts w:eastAsia="Arial"/>
          <w:shd w:val="clear" w:color="auto" w:fill="00B8FF"/>
        </w:rPr>
      </w:pPr>
      <w:r>
        <w:rPr>
          <w:rFonts w:eastAsia="Arial"/>
        </w:rPr>
        <w:t xml:space="preserve"> Problemas com ambiente e equipamentos de desenvolvimento: ao longo do trabalho foi necessário trocar de computador e sistemas operacionais diversas vezes por aparecerem problemas de performance ou compatibilidade com outras ferramentas essenciais como, por exemplo, o retroprojetor das salas de aula da </w:t>
      </w:r>
      <w:r w:rsidRPr="005D3043">
        <w:rPr>
          <w:rFonts w:eastAsia="Arial"/>
        </w:rPr>
        <w:t>universidade.</w:t>
      </w:r>
    </w:p>
    <w:p w:rsidR="00270A16" w:rsidRDefault="00270A16">
      <w:pPr>
        <w:pStyle w:val="ItemizaoTCC"/>
        <w:rPr>
          <w:rFonts w:eastAsia="Arial"/>
        </w:rPr>
      </w:pPr>
      <w:r>
        <w:rPr>
          <w:rFonts w:eastAsia="Arial"/>
        </w:rPr>
        <w:t xml:space="preserve">Complexidades técnicas: a autora sentiu dificuldade maior do que a esperada em aprender ao mesmo tempo sobre uma plataforma de </w:t>
      </w:r>
      <w:r>
        <w:rPr>
          <w:rFonts w:eastAsia="Arial"/>
          <w:i/>
        </w:rPr>
        <w:t>software</w:t>
      </w:r>
      <w:r>
        <w:rPr>
          <w:rFonts w:eastAsia="Arial"/>
        </w:rPr>
        <w:t xml:space="preserve"> desconhecida (</w:t>
      </w:r>
      <w:r>
        <w:rPr>
          <w:rFonts w:eastAsia="Arial"/>
          <w:i/>
        </w:rPr>
        <w:t>Web</w:t>
      </w:r>
      <w:r>
        <w:rPr>
          <w:rFonts w:eastAsia="Arial"/>
        </w:rPr>
        <w:t xml:space="preserve">) e uma nova linguagem de programação, com sintaxe e conceitos bem diferentes das que já tinha contato. Para resolver este problema, foram necessárias diversas consultas a colegas mais experientes ou fóruns </w:t>
      </w:r>
      <w:r>
        <w:rPr>
          <w:rFonts w:eastAsia="Arial"/>
          <w:i/>
        </w:rPr>
        <w:t>online</w:t>
      </w:r>
      <w:r>
        <w:rPr>
          <w:rFonts w:eastAsia="Arial"/>
        </w:rPr>
        <w:t xml:space="preserve"> de discussão sobre o assunto.</w:t>
      </w:r>
    </w:p>
    <w:p w:rsidR="00270A16" w:rsidRDefault="00270A16">
      <w:pPr>
        <w:pStyle w:val="PargrafoTCC"/>
        <w:rPr>
          <w:rFonts w:eastAsia="Arial"/>
        </w:rPr>
      </w:pPr>
    </w:p>
    <w:p w:rsidR="00270A16" w:rsidRDefault="00270A16" w:rsidP="002C266D">
      <w:pPr>
        <w:pStyle w:val="Heading2"/>
        <w:rPr>
          <w:i/>
        </w:rPr>
      </w:pPr>
      <w:bookmarkStart w:id="318" w:name="__RefHeading__297_1176750583"/>
      <w:bookmarkStart w:id="319" w:name="__RefHeading__165_2111979340"/>
      <w:bookmarkStart w:id="320" w:name="__RefHeading__264_1670186559"/>
      <w:bookmarkStart w:id="321" w:name="__RefHeading__405_1150354337"/>
      <w:bookmarkStart w:id="322" w:name="__RefHeading__198_1286912160"/>
      <w:bookmarkStart w:id="323" w:name="__RefHeading__414_1472683970"/>
      <w:bookmarkStart w:id="324" w:name="__RefHeading__128_827532146"/>
      <w:bookmarkStart w:id="325" w:name="__RefHeading__350_2087715902"/>
      <w:bookmarkStart w:id="326" w:name="__RefHeading__97_2068703521"/>
      <w:bookmarkStart w:id="327" w:name="__RefHeading__231_1884309817"/>
      <w:bookmarkStart w:id="328" w:name="_Toc379146583"/>
      <w:bookmarkEnd w:id="318"/>
      <w:bookmarkEnd w:id="319"/>
      <w:bookmarkEnd w:id="320"/>
      <w:bookmarkEnd w:id="321"/>
      <w:bookmarkEnd w:id="322"/>
      <w:bookmarkEnd w:id="323"/>
      <w:bookmarkEnd w:id="324"/>
      <w:bookmarkEnd w:id="325"/>
      <w:bookmarkEnd w:id="326"/>
      <w:bookmarkEnd w:id="327"/>
      <w:r>
        <w:t>Qualidade</w:t>
      </w:r>
      <w:r>
        <w:rPr>
          <w:rFonts w:eastAsia="Arial"/>
        </w:rPr>
        <w:t xml:space="preserve"> </w:t>
      </w:r>
      <w:r>
        <w:t>e</w:t>
      </w:r>
      <w:r>
        <w:rPr>
          <w:rFonts w:eastAsia="Arial"/>
        </w:rPr>
        <w:t xml:space="preserve"> </w:t>
      </w:r>
      <w:r>
        <w:t>Complexidade</w:t>
      </w:r>
      <w:r>
        <w:rPr>
          <w:rFonts w:eastAsia="Arial"/>
        </w:rPr>
        <w:t xml:space="preserve"> </w:t>
      </w:r>
      <w:r>
        <w:t>do</w:t>
      </w:r>
      <w:r>
        <w:rPr>
          <w:rFonts w:eastAsia="Arial"/>
        </w:rPr>
        <w:t xml:space="preserve"> </w:t>
      </w:r>
      <w:r>
        <w:rPr>
          <w:i/>
        </w:rPr>
        <w:t>Software</w:t>
      </w:r>
      <w:bookmarkEnd w:id="328"/>
    </w:p>
    <w:p w:rsidR="00270A16" w:rsidRDefault="00270A16">
      <w:pPr>
        <w:pStyle w:val="PargrafoTCC"/>
      </w:pPr>
      <w:r>
        <w:t>Neste</w:t>
      </w:r>
      <w:r>
        <w:rPr>
          <w:rFonts w:eastAsia="Arial"/>
        </w:rPr>
        <w:t xml:space="preserve"> </w:t>
      </w:r>
      <w:r>
        <w:t>item</w:t>
      </w:r>
      <w:r>
        <w:rPr>
          <w:rFonts w:eastAsia="Arial"/>
        </w:rPr>
        <w:t xml:space="preserve"> </w:t>
      </w:r>
      <w:r>
        <w:t>serão</w:t>
      </w:r>
      <w:r>
        <w:rPr>
          <w:rFonts w:eastAsia="Arial"/>
        </w:rPr>
        <w:t xml:space="preserve"> </w:t>
      </w:r>
      <w:r w:rsidRPr="005D3043">
        <w:t>documenta</w:t>
      </w:r>
      <w:r w:rsidR="005D3043" w:rsidRPr="005D3043">
        <w:t>da</w:t>
      </w:r>
      <w:r w:rsidRPr="005D3043">
        <w:t>s</w:t>
      </w:r>
      <w:r>
        <w:rPr>
          <w:rFonts w:eastAsia="Arial"/>
        </w:rPr>
        <w:t xml:space="preserve"> </w:t>
      </w:r>
      <w:r>
        <w:t>as</w:t>
      </w:r>
      <w:r>
        <w:rPr>
          <w:rFonts w:eastAsia="Arial"/>
        </w:rPr>
        <w:t xml:space="preserve"> </w:t>
      </w:r>
      <w:r>
        <w:t>análises</w:t>
      </w:r>
      <w:r>
        <w:rPr>
          <w:rFonts w:eastAsia="Arial"/>
        </w:rPr>
        <w:t xml:space="preserve"> </w:t>
      </w:r>
      <w:r>
        <w:t>de</w:t>
      </w:r>
      <w:r>
        <w:rPr>
          <w:rFonts w:eastAsia="Arial"/>
        </w:rPr>
        <w:t xml:space="preserve"> </w:t>
      </w:r>
      <w:r>
        <w:t>complexidade</w:t>
      </w:r>
      <w:r>
        <w:rPr>
          <w:rFonts w:eastAsia="Arial"/>
        </w:rPr>
        <w:t xml:space="preserve"> </w:t>
      </w:r>
      <w:r>
        <w:t>e</w:t>
      </w:r>
      <w:r>
        <w:rPr>
          <w:rFonts w:eastAsia="Arial"/>
        </w:rPr>
        <w:t xml:space="preserve"> </w:t>
      </w:r>
      <w:r>
        <w:t>qualidade</w:t>
      </w:r>
      <w:r>
        <w:rPr>
          <w:rFonts w:eastAsia="Arial"/>
        </w:rPr>
        <w:t xml:space="preserve"> </w:t>
      </w:r>
      <w:r>
        <w:t>de</w:t>
      </w:r>
      <w:r>
        <w:rPr>
          <w:rFonts w:eastAsia="Arial"/>
        </w:rPr>
        <w:t xml:space="preserve"> </w:t>
      </w:r>
      <w:r>
        <w:rPr>
          <w:i/>
        </w:rPr>
        <w:t>software</w:t>
      </w:r>
      <w:r>
        <w:rPr>
          <w:rFonts w:eastAsia="Arial"/>
        </w:rPr>
        <w:t xml:space="preserve"> </w:t>
      </w:r>
      <w:r>
        <w:t>aplicadas</w:t>
      </w:r>
      <w:r>
        <w:rPr>
          <w:rFonts w:eastAsia="Arial"/>
        </w:rPr>
        <w:t xml:space="preserve"> </w:t>
      </w:r>
      <w:r>
        <w:t>sobre</w:t>
      </w:r>
      <w:r>
        <w:rPr>
          <w:rFonts w:eastAsia="Arial"/>
        </w:rPr>
        <w:t xml:space="preserve"> </w:t>
      </w:r>
      <w:r>
        <w:t>a</w:t>
      </w:r>
      <w:r>
        <w:rPr>
          <w:rFonts w:eastAsia="Arial"/>
        </w:rPr>
        <w:t xml:space="preserve"> </w:t>
      </w:r>
      <w:r>
        <w:t>solução</w:t>
      </w:r>
      <w:r>
        <w:rPr>
          <w:rFonts w:eastAsia="Arial"/>
        </w:rPr>
        <w:t xml:space="preserve"> </w:t>
      </w:r>
      <w:r>
        <w:t>proposta</w:t>
      </w:r>
      <w:r>
        <w:rPr>
          <w:rFonts w:eastAsia="Arial"/>
        </w:rPr>
        <w:t xml:space="preserve"> </w:t>
      </w:r>
      <w:r>
        <w:t>no</w:t>
      </w:r>
      <w:r>
        <w:rPr>
          <w:rFonts w:eastAsia="Arial"/>
        </w:rPr>
        <w:t xml:space="preserve"> </w:t>
      </w:r>
      <w:r>
        <w:t>trabalho</w:t>
      </w:r>
      <w:r>
        <w:rPr>
          <w:rFonts w:eastAsia="Arial"/>
        </w:rPr>
        <w:t xml:space="preserve"> </w:t>
      </w:r>
      <w:r>
        <w:t>descrito</w:t>
      </w:r>
      <w:r>
        <w:rPr>
          <w:rFonts w:eastAsia="Arial"/>
        </w:rPr>
        <w:t xml:space="preserve"> </w:t>
      </w:r>
      <w:r>
        <w:t>nesta</w:t>
      </w:r>
      <w:r>
        <w:rPr>
          <w:rFonts w:eastAsia="Arial"/>
        </w:rPr>
        <w:t xml:space="preserve"> </w:t>
      </w:r>
      <w:r>
        <w:t>monografia.</w:t>
      </w:r>
    </w:p>
    <w:p w:rsidR="005D3043" w:rsidRDefault="005D3043">
      <w:pPr>
        <w:pStyle w:val="PargrafoTCC"/>
      </w:pPr>
    </w:p>
    <w:p w:rsidR="00270A16" w:rsidRDefault="00270A16" w:rsidP="00A118A5">
      <w:pPr>
        <w:pStyle w:val="Heading3"/>
      </w:pPr>
      <w:bookmarkStart w:id="329" w:name="__RefHeading__99_2068703521"/>
      <w:bookmarkStart w:id="330" w:name="__RefHeading__130_827532146"/>
      <w:bookmarkStart w:id="331" w:name="__RefHeading__416_1472683970"/>
      <w:bookmarkStart w:id="332" w:name="__RefHeading__299_1176750583"/>
      <w:bookmarkStart w:id="333" w:name="__RefHeading__233_1884309817"/>
      <w:bookmarkStart w:id="334" w:name="__RefHeading__167_2111979340"/>
      <w:bookmarkStart w:id="335" w:name="__RefHeading__407_1150354337"/>
      <w:bookmarkStart w:id="336" w:name="__RefHeading__200_1286912160"/>
      <w:bookmarkStart w:id="337" w:name="__RefHeading__266_1670186559"/>
      <w:bookmarkStart w:id="338" w:name="__RefHeading__352_2087715902"/>
      <w:bookmarkStart w:id="339" w:name="_Toc379146584"/>
      <w:bookmarkEnd w:id="329"/>
      <w:bookmarkEnd w:id="330"/>
      <w:bookmarkEnd w:id="331"/>
      <w:bookmarkEnd w:id="332"/>
      <w:bookmarkEnd w:id="333"/>
      <w:bookmarkEnd w:id="334"/>
      <w:bookmarkEnd w:id="335"/>
      <w:bookmarkEnd w:id="336"/>
      <w:bookmarkEnd w:id="337"/>
      <w:bookmarkEnd w:id="338"/>
      <w:r>
        <w:t>Qualidade</w:t>
      </w:r>
      <w:bookmarkEnd w:id="339"/>
    </w:p>
    <w:p w:rsidR="00270A16" w:rsidRDefault="00270A16">
      <w:pPr>
        <w:pStyle w:val="PargrafoTCC"/>
      </w:pPr>
      <w:r>
        <w:t>Para</w:t>
      </w:r>
      <w:r>
        <w:rPr>
          <w:rFonts w:eastAsia="Arial"/>
        </w:rPr>
        <w:t xml:space="preserve"> </w:t>
      </w:r>
      <w:r>
        <w:t>descrição</w:t>
      </w:r>
      <w:r>
        <w:rPr>
          <w:rFonts w:eastAsia="Arial"/>
        </w:rPr>
        <w:t xml:space="preserve"> </w:t>
      </w:r>
      <w:r>
        <w:t>da</w:t>
      </w:r>
      <w:r>
        <w:rPr>
          <w:rFonts w:eastAsia="Arial"/>
        </w:rPr>
        <w:t xml:space="preserve"> </w:t>
      </w:r>
      <w:r>
        <w:t>qualidade</w:t>
      </w:r>
      <w:r>
        <w:rPr>
          <w:rFonts w:eastAsia="Arial"/>
        </w:rPr>
        <w:t xml:space="preserve"> </w:t>
      </w:r>
      <w:r>
        <w:t>do</w:t>
      </w:r>
      <w:r>
        <w:rPr>
          <w:rFonts w:eastAsia="Arial"/>
        </w:rPr>
        <w:t xml:space="preserve"> </w:t>
      </w:r>
      <w:r>
        <w:t>artefato</w:t>
      </w:r>
      <w:r>
        <w:rPr>
          <w:rFonts w:eastAsia="Arial"/>
        </w:rPr>
        <w:t xml:space="preserve"> </w:t>
      </w:r>
      <w:r>
        <w:t>desenvolvido</w:t>
      </w:r>
      <w:r>
        <w:rPr>
          <w:rFonts w:eastAsia="Arial"/>
        </w:rPr>
        <w:t xml:space="preserve"> </w:t>
      </w:r>
      <w:r>
        <w:t>neste</w:t>
      </w:r>
      <w:r>
        <w:rPr>
          <w:rFonts w:eastAsia="Arial"/>
        </w:rPr>
        <w:t xml:space="preserve"> </w:t>
      </w:r>
      <w:r>
        <w:t>TCC</w:t>
      </w:r>
      <w:r>
        <w:rPr>
          <w:rFonts w:eastAsia="Arial"/>
        </w:rPr>
        <w:t xml:space="preserve"> </w:t>
      </w:r>
      <w:r>
        <w:t>foi</w:t>
      </w:r>
      <w:r>
        <w:rPr>
          <w:rFonts w:eastAsia="Arial"/>
        </w:rPr>
        <w:t xml:space="preserve"> </w:t>
      </w:r>
      <w:r>
        <w:t>feita</w:t>
      </w:r>
      <w:r>
        <w:rPr>
          <w:rFonts w:eastAsia="Arial"/>
        </w:rPr>
        <w:t xml:space="preserve"> </w:t>
      </w:r>
      <w:r>
        <w:t>a</w:t>
      </w:r>
      <w:r>
        <w:rPr>
          <w:rFonts w:eastAsia="Arial"/>
        </w:rPr>
        <w:t xml:space="preserve"> </w:t>
      </w:r>
      <w:r>
        <w:t>análise</w:t>
      </w:r>
      <w:r>
        <w:rPr>
          <w:rFonts w:eastAsia="Arial"/>
        </w:rPr>
        <w:t xml:space="preserve"> </w:t>
      </w:r>
      <w:r>
        <w:t>do</w:t>
      </w:r>
      <w:r>
        <w:rPr>
          <w:rFonts w:eastAsia="Arial"/>
        </w:rPr>
        <w:t xml:space="preserve"> </w:t>
      </w:r>
      <w:r>
        <w:t>WebClínica</w:t>
      </w:r>
      <w:r>
        <w:rPr>
          <w:rFonts w:eastAsia="Arial"/>
        </w:rPr>
        <w:t xml:space="preserve"> </w:t>
      </w:r>
      <w:r>
        <w:t>com</w:t>
      </w:r>
      <w:r>
        <w:rPr>
          <w:rFonts w:eastAsia="Arial"/>
        </w:rPr>
        <w:t xml:space="preserve"> </w:t>
      </w:r>
      <w:r>
        <w:t>relação</w:t>
      </w:r>
      <w:r>
        <w:rPr>
          <w:rFonts w:eastAsia="Arial"/>
        </w:rPr>
        <w:t xml:space="preserve"> </w:t>
      </w:r>
      <w:r>
        <w:t>à</w:t>
      </w:r>
      <w:r>
        <w:rPr>
          <w:rFonts w:eastAsia="Arial"/>
        </w:rPr>
        <w:t xml:space="preserve"> </w:t>
      </w:r>
      <w:r>
        <w:t>norma</w:t>
      </w:r>
      <w:r>
        <w:rPr>
          <w:rFonts w:eastAsia="Arial"/>
        </w:rPr>
        <w:t xml:space="preserve"> </w:t>
      </w:r>
      <w:r>
        <w:t>NBR</w:t>
      </w:r>
      <w:r>
        <w:rPr>
          <w:rFonts w:eastAsia="Arial"/>
        </w:rPr>
        <w:t xml:space="preserve"> </w:t>
      </w:r>
      <w:r>
        <w:t>ISO/IEC</w:t>
      </w:r>
      <w:r>
        <w:rPr>
          <w:rFonts w:eastAsia="Arial"/>
        </w:rPr>
        <w:t xml:space="preserve"> </w:t>
      </w:r>
      <w:r>
        <w:t>9126-1</w:t>
      </w:r>
      <w:r>
        <w:rPr>
          <w:rFonts w:eastAsia="Arial"/>
        </w:rPr>
        <w:t xml:space="preserve"> </w:t>
      </w:r>
      <w:r>
        <w:t>(ABNT,</w:t>
      </w:r>
      <w:r>
        <w:rPr>
          <w:rFonts w:eastAsia="Arial"/>
        </w:rPr>
        <w:t xml:space="preserve"> </w:t>
      </w:r>
      <w:r>
        <w:t>2003)</w:t>
      </w:r>
      <w:r>
        <w:rPr>
          <w:rFonts w:eastAsia="Arial"/>
        </w:rPr>
        <w:t xml:space="preserve"> </w:t>
      </w:r>
      <w:r>
        <w:t>sobre</w:t>
      </w:r>
      <w:r>
        <w:rPr>
          <w:rFonts w:eastAsia="Arial"/>
        </w:rPr>
        <w:t xml:space="preserve"> </w:t>
      </w:r>
      <w:r>
        <w:t>qualidade</w:t>
      </w:r>
      <w:r>
        <w:rPr>
          <w:rFonts w:eastAsia="Arial"/>
        </w:rPr>
        <w:t xml:space="preserve"> </w:t>
      </w:r>
      <w:r>
        <w:t>de</w:t>
      </w:r>
      <w:r>
        <w:rPr>
          <w:rFonts w:eastAsia="Arial"/>
        </w:rPr>
        <w:t xml:space="preserve"> </w:t>
      </w:r>
      <w:r>
        <w:rPr>
          <w:i/>
        </w:rPr>
        <w:t>software</w:t>
      </w:r>
      <w:r>
        <w:t>.</w:t>
      </w:r>
      <w:r>
        <w:rPr>
          <w:rFonts w:eastAsia="Arial"/>
        </w:rPr>
        <w:t xml:space="preserve"> </w:t>
      </w:r>
      <w:r>
        <w:t>Essa</w:t>
      </w:r>
      <w:r>
        <w:rPr>
          <w:rFonts w:eastAsia="Arial"/>
        </w:rPr>
        <w:t xml:space="preserve"> </w:t>
      </w:r>
      <w:r>
        <w:t>norma</w:t>
      </w:r>
      <w:r>
        <w:rPr>
          <w:rFonts w:eastAsia="Arial"/>
        </w:rPr>
        <w:t xml:space="preserve"> </w:t>
      </w:r>
      <w:r>
        <w:t>define</w:t>
      </w:r>
      <w:r>
        <w:rPr>
          <w:rFonts w:eastAsia="Arial"/>
        </w:rPr>
        <w:t xml:space="preserve"> </w:t>
      </w:r>
      <w:r>
        <w:t>atributos</w:t>
      </w:r>
      <w:r>
        <w:rPr>
          <w:rFonts w:eastAsia="Arial"/>
        </w:rPr>
        <w:t xml:space="preserve"> </w:t>
      </w:r>
      <w:r>
        <w:t>de</w:t>
      </w:r>
      <w:r>
        <w:rPr>
          <w:rFonts w:eastAsia="Arial"/>
        </w:rPr>
        <w:t xml:space="preserve"> </w:t>
      </w:r>
      <w:r>
        <w:t>qualidade</w:t>
      </w:r>
      <w:r>
        <w:rPr>
          <w:rFonts w:eastAsia="Arial"/>
        </w:rPr>
        <w:t xml:space="preserve"> </w:t>
      </w:r>
      <w:r>
        <w:t>distribuídos</w:t>
      </w:r>
      <w:r>
        <w:rPr>
          <w:rFonts w:eastAsia="Arial"/>
        </w:rPr>
        <w:t xml:space="preserve"> </w:t>
      </w:r>
      <w:r>
        <w:t>em</w:t>
      </w:r>
      <w:r>
        <w:rPr>
          <w:rFonts w:eastAsia="Arial"/>
        </w:rPr>
        <w:t xml:space="preserve"> </w:t>
      </w:r>
      <w:r>
        <w:t>seis</w:t>
      </w:r>
      <w:r>
        <w:rPr>
          <w:rFonts w:eastAsia="Arial"/>
        </w:rPr>
        <w:t xml:space="preserve"> </w:t>
      </w:r>
      <w:r>
        <w:t>categorias</w:t>
      </w:r>
      <w:r>
        <w:rPr>
          <w:rFonts w:eastAsia="Arial"/>
        </w:rPr>
        <w:t xml:space="preserve"> </w:t>
      </w:r>
      <w:r>
        <w:t>principais:</w:t>
      </w:r>
      <w:r>
        <w:rPr>
          <w:rFonts w:eastAsia="Arial"/>
        </w:rPr>
        <w:t xml:space="preserve"> </w:t>
      </w:r>
      <w:r>
        <w:t>funcionalidade,</w:t>
      </w:r>
      <w:r>
        <w:rPr>
          <w:rFonts w:eastAsia="Arial"/>
        </w:rPr>
        <w:t xml:space="preserve"> </w:t>
      </w:r>
      <w:r>
        <w:t>confiabilidade,</w:t>
      </w:r>
      <w:r>
        <w:rPr>
          <w:rFonts w:eastAsia="Arial"/>
        </w:rPr>
        <w:t xml:space="preserve"> </w:t>
      </w:r>
      <w:r>
        <w:t>usabilidade,</w:t>
      </w:r>
      <w:r>
        <w:rPr>
          <w:rFonts w:eastAsia="Arial"/>
        </w:rPr>
        <w:t xml:space="preserve"> </w:t>
      </w:r>
      <w:r>
        <w:t>eficiência,</w:t>
      </w:r>
      <w:r>
        <w:rPr>
          <w:rFonts w:eastAsia="Arial"/>
        </w:rPr>
        <w:t xml:space="preserve"> </w:t>
      </w:r>
      <w:r>
        <w:t>manutenibilidade</w:t>
      </w:r>
      <w:r>
        <w:rPr>
          <w:rFonts w:eastAsia="Arial"/>
        </w:rPr>
        <w:t xml:space="preserve"> </w:t>
      </w:r>
      <w:r>
        <w:t>e</w:t>
      </w:r>
      <w:r>
        <w:rPr>
          <w:rFonts w:eastAsia="Arial"/>
        </w:rPr>
        <w:t xml:space="preserve"> </w:t>
      </w:r>
      <w:r>
        <w:t>portabilidade.</w:t>
      </w:r>
    </w:p>
    <w:p w:rsidR="00270A16" w:rsidRDefault="00270A16">
      <w:pPr>
        <w:pStyle w:val="ItemizaoTCC"/>
        <w:rPr>
          <w:shd w:val="clear" w:color="auto" w:fill="00B8FF"/>
        </w:rPr>
      </w:pPr>
      <w:r>
        <w:t>Funcionalidade</w:t>
      </w:r>
      <w:r>
        <w:rPr>
          <w:rFonts w:eastAsia="Arial"/>
        </w:rPr>
        <w:t xml:space="preserve"> – </w:t>
      </w:r>
      <w:r>
        <w:t>Esta</w:t>
      </w:r>
      <w:r>
        <w:rPr>
          <w:rFonts w:eastAsia="Arial"/>
        </w:rPr>
        <w:t xml:space="preserve"> </w:t>
      </w:r>
      <w:r>
        <w:rPr>
          <w:lang w:eastAsia="pt-PT"/>
        </w:rPr>
        <w:t>categoria</w:t>
      </w:r>
      <w:r>
        <w:rPr>
          <w:rFonts w:eastAsia="Arial"/>
          <w:lang w:eastAsia="pt-PT"/>
        </w:rPr>
        <w:t xml:space="preserve"> </w:t>
      </w:r>
      <w:r>
        <w:rPr>
          <w:lang w:eastAsia="pt-PT"/>
        </w:rPr>
        <w:t>visa</w:t>
      </w:r>
      <w:r>
        <w:rPr>
          <w:rFonts w:eastAsia="Arial"/>
          <w:lang w:eastAsia="pt-PT"/>
        </w:rPr>
        <w:t xml:space="preserve"> </w:t>
      </w:r>
      <w:r>
        <w:rPr>
          <w:lang w:eastAsia="pt-PT"/>
        </w:rPr>
        <w:t>estabelecer</w:t>
      </w:r>
      <w:r>
        <w:rPr>
          <w:rFonts w:eastAsia="Arial"/>
          <w:lang w:eastAsia="pt-PT"/>
        </w:rPr>
        <w:t xml:space="preserve"> </w:t>
      </w:r>
      <w:r>
        <w:rPr>
          <w:lang w:eastAsia="pt-PT"/>
        </w:rPr>
        <w:t>a</w:t>
      </w:r>
      <w:r>
        <w:rPr>
          <w:rFonts w:eastAsia="Arial"/>
          <w:lang w:eastAsia="pt-PT"/>
        </w:rPr>
        <w:t xml:space="preserve"> </w:t>
      </w:r>
      <w:r>
        <w:rPr>
          <w:lang w:eastAsia="pt-PT"/>
        </w:rPr>
        <w:t>capacidade</w:t>
      </w:r>
      <w:r>
        <w:rPr>
          <w:rFonts w:eastAsia="Arial"/>
          <w:lang w:eastAsia="pt-PT"/>
        </w:rPr>
        <w:t xml:space="preserve"> </w:t>
      </w:r>
      <w:r>
        <w:rPr>
          <w:lang w:eastAsia="pt-PT"/>
        </w:rPr>
        <w:t>do</w:t>
      </w:r>
      <w:r>
        <w:rPr>
          <w:rFonts w:eastAsia="Arial"/>
          <w:lang w:eastAsia="pt-PT"/>
        </w:rPr>
        <w:t xml:space="preserve"> </w:t>
      </w:r>
      <w:r>
        <w:rPr>
          <w:lang w:eastAsia="pt-PT"/>
        </w:rPr>
        <w:t>produto</w:t>
      </w:r>
      <w:r>
        <w:rPr>
          <w:rFonts w:eastAsia="Arial"/>
          <w:lang w:eastAsia="pt-PT"/>
        </w:rPr>
        <w:t xml:space="preserve"> </w:t>
      </w:r>
      <w:r>
        <w:rPr>
          <w:lang w:eastAsia="pt-PT"/>
        </w:rPr>
        <w:t>de</w:t>
      </w:r>
      <w:r>
        <w:rPr>
          <w:rFonts w:eastAsia="Arial"/>
          <w:lang w:eastAsia="pt-PT"/>
        </w:rPr>
        <w:t xml:space="preserve"> </w:t>
      </w:r>
      <w:r>
        <w:rPr>
          <w:lang w:eastAsia="pt-PT"/>
        </w:rPr>
        <w:t>prover</w:t>
      </w:r>
      <w:r>
        <w:rPr>
          <w:rFonts w:eastAsia="Arial"/>
          <w:lang w:eastAsia="pt-PT"/>
        </w:rPr>
        <w:t xml:space="preserve"> </w:t>
      </w:r>
      <w:r>
        <w:rPr>
          <w:lang w:eastAsia="pt-PT"/>
        </w:rPr>
        <w:t>funções</w:t>
      </w:r>
      <w:r>
        <w:rPr>
          <w:rFonts w:eastAsia="Arial"/>
          <w:lang w:eastAsia="pt-PT"/>
        </w:rPr>
        <w:t xml:space="preserve"> </w:t>
      </w:r>
      <w:r>
        <w:rPr>
          <w:lang w:eastAsia="pt-PT"/>
        </w:rPr>
        <w:t>que</w:t>
      </w:r>
      <w:r>
        <w:rPr>
          <w:rFonts w:eastAsia="Arial"/>
          <w:lang w:eastAsia="pt-PT"/>
        </w:rPr>
        <w:t xml:space="preserve"> </w:t>
      </w:r>
      <w:r>
        <w:rPr>
          <w:lang w:eastAsia="pt-PT"/>
        </w:rPr>
        <w:t>atendam</w:t>
      </w:r>
      <w:r>
        <w:rPr>
          <w:rFonts w:eastAsia="Arial"/>
          <w:lang w:eastAsia="pt-PT"/>
        </w:rPr>
        <w:t xml:space="preserve"> </w:t>
      </w:r>
      <w:r>
        <w:rPr>
          <w:lang w:eastAsia="pt-PT"/>
        </w:rPr>
        <w:t>às</w:t>
      </w:r>
      <w:r>
        <w:rPr>
          <w:rFonts w:eastAsia="Arial"/>
          <w:lang w:eastAsia="pt-PT"/>
        </w:rPr>
        <w:t xml:space="preserve"> </w:t>
      </w:r>
      <w:r>
        <w:rPr>
          <w:lang w:eastAsia="pt-PT"/>
        </w:rPr>
        <w:t>necessidades</w:t>
      </w:r>
      <w:r>
        <w:rPr>
          <w:rFonts w:eastAsia="Arial"/>
          <w:lang w:eastAsia="pt-PT"/>
        </w:rPr>
        <w:t xml:space="preserve"> </w:t>
      </w:r>
      <w:r>
        <w:rPr>
          <w:lang w:eastAsia="pt-PT"/>
        </w:rPr>
        <w:t>explícitas</w:t>
      </w:r>
      <w:r>
        <w:rPr>
          <w:rFonts w:eastAsia="Arial"/>
          <w:lang w:eastAsia="pt-PT"/>
        </w:rPr>
        <w:t xml:space="preserve"> </w:t>
      </w:r>
      <w:r>
        <w:rPr>
          <w:lang w:eastAsia="pt-PT"/>
        </w:rPr>
        <w:t>e</w:t>
      </w:r>
      <w:r>
        <w:rPr>
          <w:rFonts w:eastAsia="Arial"/>
          <w:lang w:eastAsia="pt-PT"/>
        </w:rPr>
        <w:t xml:space="preserve"> </w:t>
      </w:r>
      <w:r>
        <w:rPr>
          <w:lang w:eastAsia="pt-PT"/>
        </w:rPr>
        <w:t>implícitas</w:t>
      </w:r>
      <w:r>
        <w:rPr>
          <w:rFonts w:eastAsia="Arial"/>
          <w:lang w:eastAsia="pt-PT"/>
        </w:rPr>
        <w:t xml:space="preserve"> </w:t>
      </w:r>
      <w:r>
        <w:rPr>
          <w:lang w:eastAsia="pt-PT"/>
        </w:rPr>
        <w:t>do</w:t>
      </w:r>
      <w:r>
        <w:rPr>
          <w:rFonts w:eastAsia="Arial"/>
          <w:lang w:eastAsia="pt-PT"/>
        </w:rPr>
        <w:t xml:space="preserve"> </w:t>
      </w:r>
      <w:r>
        <w:rPr>
          <w:lang w:eastAsia="pt-PT"/>
        </w:rPr>
        <w:t>usuário</w:t>
      </w:r>
      <w:r>
        <w:t>.</w:t>
      </w:r>
      <w:r>
        <w:rPr>
          <w:rFonts w:eastAsia="Arial"/>
        </w:rPr>
        <w:t xml:space="preserve"> </w:t>
      </w:r>
      <w:r w:rsidR="005D3043">
        <w:rPr>
          <w:rFonts w:eastAsia="Arial"/>
        </w:rPr>
        <w:t>O</w:t>
      </w:r>
      <w:r>
        <w:rPr>
          <w:rFonts w:eastAsia="Arial"/>
        </w:rPr>
        <w:t xml:space="preserve"> </w:t>
      </w:r>
      <w:r>
        <w:t>WebClínica</w:t>
      </w:r>
      <w:r>
        <w:rPr>
          <w:rFonts w:eastAsia="Arial"/>
        </w:rPr>
        <w:t xml:space="preserve"> </w:t>
      </w:r>
      <w:r>
        <w:t>foi</w:t>
      </w:r>
      <w:r>
        <w:rPr>
          <w:rFonts w:eastAsia="Arial"/>
        </w:rPr>
        <w:t xml:space="preserve"> </w:t>
      </w:r>
      <w:r>
        <w:t>desenvolvido</w:t>
      </w:r>
      <w:r>
        <w:rPr>
          <w:rFonts w:eastAsia="Arial"/>
        </w:rPr>
        <w:t xml:space="preserve"> </w:t>
      </w:r>
      <w:r>
        <w:t>baseado</w:t>
      </w:r>
      <w:r>
        <w:rPr>
          <w:rFonts w:eastAsia="Arial"/>
        </w:rPr>
        <w:t xml:space="preserve"> </w:t>
      </w:r>
      <w:r>
        <w:t>nos</w:t>
      </w:r>
      <w:r>
        <w:rPr>
          <w:rFonts w:eastAsia="Arial"/>
        </w:rPr>
        <w:t xml:space="preserve"> </w:t>
      </w:r>
      <w:r>
        <w:t>requisitos</w:t>
      </w:r>
      <w:r>
        <w:rPr>
          <w:rFonts w:eastAsia="Arial"/>
        </w:rPr>
        <w:t xml:space="preserve"> </w:t>
      </w:r>
      <w:r>
        <w:t>específicos</w:t>
      </w:r>
      <w:r>
        <w:rPr>
          <w:rFonts w:eastAsia="Arial"/>
        </w:rPr>
        <w:t xml:space="preserve"> </w:t>
      </w:r>
      <w:r>
        <w:t>da</w:t>
      </w:r>
      <w:r>
        <w:rPr>
          <w:rFonts w:eastAsia="Arial"/>
        </w:rPr>
        <w:t xml:space="preserve"> </w:t>
      </w:r>
      <w:r w:rsidRPr="005D3043">
        <w:t>clínica</w:t>
      </w:r>
      <w:r w:rsidRPr="005D3043">
        <w:rPr>
          <w:rFonts w:eastAsia="Arial"/>
        </w:rPr>
        <w:t xml:space="preserve"> </w:t>
      </w:r>
      <w:r w:rsidR="005D3043" w:rsidRPr="005D3043">
        <w:t>analisada</w:t>
      </w:r>
      <w:r>
        <w:t>,</w:t>
      </w:r>
      <w:r>
        <w:rPr>
          <w:rFonts w:eastAsia="Arial"/>
        </w:rPr>
        <w:t xml:space="preserve"> </w:t>
      </w:r>
      <w:r>
        <w:t>implementando</w:t>
      </w:r>
      <w:r>
        <w:rPr>
          <w:rFonts w:eastAsia="Arial"/>
        </w:rPr>
        <w:t xml:space="preserve"> </w:t>
      </w:r>
      <w:r>
        <w:t>suas</w:t>
      </w:r>
      <w:r>
        <w:rPr>
          <w:rFonts w:eastAsia="Arial"/>
        </w:rPr>
        <w:t xml:space="preserve"> </w:t>
      </w:r>
      <w:r>
        <w:t>regras</w:t>
      </w:r>
      <w:r>
        <w:rPr>
          <w:rFonts w:eastAsia="Arial"/>
        </w:rPr>
        <w:t xml:space="preserve"> </w:t>
      </w:r>
      <w:r>
        <w:t>de</w:t>
      </w:r>
      <w:r>
        <w:rPr>
          <w:rFonts w:eastAsia="Arial"/>
        </w:rPr>
        <w:t xml:space="preserve"> </w:t>
      </w:r>
      <w:r>
        <w:t>negócio</w:t>
      </w:r>
      <w:r>
        <w:rPr>
          <w:rFonts w:eastAsia="Arial"/>
        </w:rPr>
        <w:t xml:space="preserve"> </w:t>
      </w:r>
      <w:r>
        <w:t>de</w:t>
      </w:r>
      <w:r>
        <w:rPr>
          <w:rFonts w:eastAsia="Arial"/>
        </w:rPr>
        <w:t xml:space="preserve"> </w:t>
      </w:r>
      <w:r>
        <w:t>forma</w:t>
      </w:r>
      <w:r>
        <w:rPr>
          <w:rFonts w:eastAsia="Arial"/>
        </w:rPr>
        <w:t xml:space="preserve"> </w:t>
      </w:r>
      <w:r>
        <w:t>genérica</w:t>
      </w:r>
      <w:r>
        <w:rPr>
          <w:rFonts w:eastAsia="Arial"/>
        </w:rPr>
        <w:t xml:space="preserve"> </w:t>
      </w:r>
      <w:r>
        <w:t>e</w:t>
      </w:r>
      <w:r>
        <w:rPr>
          <w:rFonts w:eastAsia="Arial"/>
        </w:rPr>
        <w:t xml:space="preserve"> </w:t>
      </w:r>
      <w:r>
        <w:t>customizável</w:t>
      </w:r>
      <w:r>
        <w:rPr>
          <w:rFonts w:eastAsia="Arial"/>
        </w:rPr>
        <w:t xml:space="preserve"> </w:t>
      </w:r>
      <w:r>
        <w:t>quando</w:t>
      </w:r>
      <w:r>
        <w:rPr>
          <w:rFonts w:eastAsia="Arial"/>
        </w:rPr>
        <w:t xml:space="preserve"> </w:t>
      </w:r>
      <w:r>
        <w:t>possível.</w:t>
      </w:r>
      <w:r>
        <w:rPr>
          <w:rFonts w:eastAsia="Arial"/>
        </w:rPr>
        <w:t xml:space="preserve"> </w:t>
      </w:r>
      <w:r>
        <w:t>Logo,</w:t>
      </w:r>
      <w:r>
        <w:rPr>
          <w:rFonts w:eastAsia="Arial"/>
        </w:rPr>
        <w:t xml:space="preserve"> </w:t>
      </w:r>
      <w:r>
        <w:t>pode-se</w:t>
      </w:r>
      <w:r>
        <w:rPr>
          <w:rFonts w:eastAsia="Arial"/>
        </w:rPr>
        <w:t xml:space="preserve"> </w:t>
      </w:r>
      <w:r>
        <w:t>concluir</w:t>
      </w:r>
      <w:r>
        <w:rPr>
          <w:rFonts w:eastAsia="Arial"/>
        </w:rPr>
        <w:t xml:space="preserve"> </w:t>
      </w:r>
      <w:r>
        <w:t>que</w:t>
      </w:r>
      <w:r>
        <w:rPr>
          <w:rFonts w:eastAsia="Arial"/>
        </w:rPr>
        <w:t xml:space="preserve"> </w:t>
      </w:r>
      <w:r>
        <w:t>o</w:t>
      </w:r>
      <w:r>
        <w:rPr>
          <w:rFonts w:eastAsia="Arial"/>
        </w:rPr>
        <w:t xml:space="preserve"> </w:t>
      </w:r>
      <w:r>
        <w:rPr>
          <w:i/>
        </w:rPr>
        <w:t>software</w:t>
      </w:r>
      <w:r>
        <w:rPr>
          <w:rFonts w:eastAsia="Arial"/>
        </w:rPr>
        <w:t xml:space="preserve"> </w:t>
      </w:r>
      <w:r>
        <w:t>atende</w:t>
      </w:r>
      <w:r>
        <w:rPr>
          <w:rFonts w:eastAsia="Arial"/>
        </w:rPr>
        <w:t xml:space="preserve"> </w:t>
      </w:r>
      <w:r>
        <w:t>este</w:t>
      </w:r>
      <w:r>
        <w:rPr>
          <w:rFonts w:eastAsia="Arial"/>
        </w:rPr>
        <w:t xml:space="preserve"> </w:t>
      </w:r>
      <w:r>
        <w:t>atributo</w:t>
      </w:r>
      <w:r>
        <w:rPr>
          <w:rFonts w:eastAsia="Arial"/>
        </w:rPr>
        <w:t xml:space="preserve"> </w:t>
      </w:r>
      <w:r>
        <w:t>de</w:t>
      </w:r>
      <w:r>
        <w:rPr>
          <w:rFonts w:eastAsia="Arial"/>
        </w:rPr>
        <w:t xml:space="preserve"> </w:t>
      </w:r>
      <w:r w:rsidRPr="005D3043">
        <w:t>qualidade.</w:t>
      </w:r>
    </w:p>
    <w:p w:rsidR="00270A16" w:rsidRDefault="00270A16">
      <w:pPr>
        <w:pStyle w:val="ItemizaoTCC"/>
        <w:rPr>
          <w:shd w:val="clear" w:color="auto" w:fill="00B8FF"/>
        </w:rPr>
      </w:pPr>
      <w:r>
        <w:t>Confiabilidade</w:t>
      </w:r>
      <w:r>
        <w:rPr>
          <w:rFonts w:eastAsia="Arial"/>
        </w:rPr>
        <w:t xml:space="preserve"> – </w:t>
      </w:r>
      <w:r>
        <w:t>Um</w:t>
      </w:r>
      <w:r>
        <w:rPr>
          <w:rFonts w:eastAsia="Arial"/>
        </w:rPr>
        <w:t xml:space="preserve"> </w:t>
      </w:r>
      <w:r>
        <w:rPr>
          <w:i/>
        </w:rPr>
        <w:t>software</w:t>
      </w:r>
      <w:r>
        <w:rPr>
          <w:rFonts w:eastAsia="Arial"/>
          <w:i/>
        </w:rPr>
        <w:t xml:space="preserve"> </w:t>
      </w:r>
      <w:r w:rsidRPr="005D3043">
        <w:t>se</w:t>
      </w:r>
      <w:r w:rsidRPr="005D3043">
        <w:rPr>
          <w:rFonts w:eastAsia="Arial"/>
        </w:rPr>
        <w:t xml:space="preserve"> </w:t>
      </w:r>
      <w:r w:rsidRPr="005D3043">
        <w:t>enquadra</w:t>
      </w:r>
      <w:r>
        <w:rPr>
          <w:rFonts w:eastAsia="Arial"/>
        </w:rPr>
        <w:t xml:space="preserve"> </w:t>
      </w:r>
      <w:r w:rsidR="005D3043">
        <w:rPr>
          <w:rFonts w:eastAsia="Arial"/>
        </w:rPr>
        <w:t xml:space="preserve">adequadamente </w:t>
      </w:r>
      <w:r>
        <w:t>nesta</w:t>
      </w:r>
      <w:r>
        <w:rPr>
          <w:rFonts w:eastAsia="Arial"/>
        </w:rPr>
        <w:t xml:space="preserve"> </w:t>
      </w:r>
      <w:r>
        <w:t>categoria</w:t>
      </w:r>
      <w:r>
        <w:rPr>
          <w:rFonts w:eastAsia="Arial"/>
        </w:rPr>
        <w:t xml:space="preserve"> </w:t>
      </w:r>
      <w:r>
        <w:t>quando</w:t>
      </w:r>
      <w:r>
        <w:rPr>
          <w:rFonts w:eastAsia="Arial"/>
        </w:rPr>
        <w:t xml:space="preserve"> </w:t>
      </w:r>
      <w:r>
        <w:t>tem</w:t>
      </w:r>
      <w:r>
        <w:rPr>
          <w:rFonts w:eastAsia="Arial"/>
        </w:rPr>
        <w:t xml:space="preserve"> </w:t>
      </w:r>
      <w:r>
        <w:t>a</w:t>
      </w:r>
      <w:r>
        <w:rPr>
          <w:rFonts w:eastAsia="Arial"/>
        </w:rPr>
        <w:t xml:space="preserve"> </w:t>
      </w:r>
      <w:r>
        <w:t>capacidade</w:t>
      </w:r>
      <w:r>
        <w:rPr>
          <w:rFonts w:eastAsia="Arial"/>
        </w:rPr>
        <w:t xml:space="preserve"> </w:t>
      </w:r>
      <w:r>
        <w:t>de</w:t>
      </w:r>
      <w:r>
        <w:rPr>
          <w:rFonts w:eastAsia="Arial"/>
        </w:rPr>
        <w:t xml:space="preserve"> </w:t>
      </w:r>
      <w:r>
        <w:t>tolerar</w:t>
      </w:r>
      <w:r>
        <w:rPr>
          <w:rFonts w:eastAsia="Arial"/>
        </w:rPr>
        <w:t xml:space="preserve"> </w:t>
      </w:r>
      <w:r>
        <w:t>falhas</w:t>
      </w:r>
      <w:r>
        <w:rPr>
          <w:rFonts w:eastAsia="Arial"/>
        </w:rPr>
        <w:t xml:space="preserve"> </w:t>
      </w:r>
      <w:r>
        <w:t>e</w:t>
      </w:r>
      <w:r>
        <w:rPr>
          <w:rFonts w:eastAsia="Arial"/>
        </w:rPr>
        <w:t xml:space="preserve"> </w:t>
      </w:r>
      <w:r>
        <w:t>se</w:t>
      </w:r>
      <w:r>
        <w:rPr>
          <w:rFonts w:eastAsia="Arial"/>
        </w:rPr>
        <w:t xml:space="preserve"> </w:t>
      </w:r>
      <w:r>
        <w:t>manter</w:t>
      </w:r>
      <w:r>
        <w:rPr>
          <w:rFonts w:eastAsia="Arial"/>
        </w:rPr>
        <w:t xml:space="preserve"> </w:t>
      </w:r>
      <w:r>
        <w:t>com</w:t>
      </w:r>
      <w:r>
        <w:rPr>
          <w:rFonts w:eastAsia="Arial"/>
        </w:rPr>
        <w:t xml:space="preserve"> </w:t>
      </w:r>
      <w:r>
        <w:t>dados</w:t>
      </w:r>
      <w:r>
        <w:rPr>
          <w:rFonts w:eastAsia="Arial"/>
        </w:rPr>
        <w:t xml:space="preserve"> </w:t>
      </w:r>
      <w:r>
        <w:t>confiáveis</w:t>
      </w:r>
      <w:r>
        <w:rPr>
          <w:rFonts w:eastAsia="Arial"/>
        </w:rPr>
        <w:t xml:space="preserve"> </w:t>
      </w:r>
      <w:r>
        <w:t>e</w:t>
      </w:r>
      <w:r>
        <w:rPr>
          <w:rFonts w:eastAsia="Arial"/>
        </w:rPr>
        <w:t xml:space="preserve"> </w:t>
      </w:r>
      <w:r>
        <w:t>recuperáveis.</w:t>
      </w:r>
      <w:r w:rsidR="005D3043" w:rsidRPr="005D3043">
        <w:rPr>
          <w:rFonts w:eastAsia="Arial"/>
        </w:rPr>
        <w:t xml:space="preserve"> </w:t>
      </w:r>
      <w:r>
        <w:t>O</w:t>
      </w:r>
      <w:r>
        <w:rPr>
          <w:rFonts w:eastAsia="Arial"/>
        </w:rPr>
        <w:t xml:space="preserve"> </w:t>
      </w:r>
      <w:r>
        <w:t>WebClínica</w:t>
      </w:r>
      <w:r>
        <w:rPr>
          <w:rFonts w:eastAsia="Arial"/>
        </w:rPr>
        <w:t xml:space="preserve"> </w:t>
      </w:r>
      <w:r>
        <w:t>foi</w:t>
      </w:r>
      <w:r>
        <w:rPr>
          <w:rFonts w:eastAsia="Arial"/>
        </w:rPr>
        <w:t xml:space="preserve"> </w:t>
      </w:r>
      <w:r>
        <w:t>desenvolvido</w:t>
      </w:r>
      <w:r>
        <w:rPr>
          <w:rFonts w:eastAsia="Arial"/>
        </w:rPr>
        <w:t xml:space="preserve"> </w:t>
      </w:r>
      <w:r>
        <w:t>sob</w:t>
      </w:r>
      <w:r>
        <w:rPr>
          <w:rFonts w:eastAsia="Arial"/>
        </w:rPr>
        <w:t xml:space="preserve"> </w:t>
      </w:r>
      <w:r>
        <w:t>análise</w:t>
      </w:r>
      <w:r>
        <w:rPr>
          <w:rFonts w:eastAsia="Arial"/>
        </w:rPr>
        <w:t xml:space="preserve"> </w:t>
      </w:r>
      <w:r>
        <w:t>de</w:t>
      </w:r>
      <w:r>
        <w:rPr>
          <w:rFonts w:eastAsia="Arial"/>
        </w:rPr>
        <w:t xml:space="preserve"> </w:t>
      </w:r>
      <w:r>
        <w:t>diversos</w:t>
      </w:r>
      <w:r>
        <w:rPr>
          <w:rFonts w:eastAsia="Arial"/>
        </w:rPr>
        <w:t xml:space="preserve"> </w:t>
      </w:r>
      <w:r>
        <w:t>casos</w:t>
      </w:r>
      <w:r>
        <w:rPr>
          <w:rFonts w:eastAsia="Arial"/>
        </w:rPr>
        <w:t xml:space="preserve"> </w:t>
      </w:r>
      <w:r>
        <w:t>de</w:t>
      </w:r>
      <w:r>
        <w:rPr>
          <w:rFonts w:eastAsia="Arial"/>
        </w:rPr>
        <w:t xml:space="preserve"> </w:t>
      </w:r>
      <w:r>
        <w:t>exceção</w:t>
      </w:r>
      <w:r>
        <w:rPr>
          <w:rFonts w:eastAsia="Arial"/>
        </w:rPr>
        <w:t xml:space="preserve"> </w:t>
      </w:r>
      <w:r>
        <w:t>ou</w:t>
      </w:r>
      <w:r>
        <w:rPr>
          <w:rFonts w:eastAsia="Arial"/>
        </w:rPr>
        <w:t xml:space="preserve"> </w:t>
      </w:r>
      <w:r>
        <w:t>falha,</w:t>
      </w:r>
      <w:r>
        <w:rPr>
          <w:rFonts w:eastAsia="Arial"/>
        </w:rPr>
        <w:t xml:space="preserve"> </w:t>
      </w:r>
      <w:r>
        <w:t>no</w:t>
      </w:r>
      <w:r>
        <w:rPr>
          <w:rFonts w:eastAsia="Arial"/>
        </w:rPr>
        <w:t xml:space="preserve"> </w:t>
      </w:r>
      <w:r>
        <w:t>entanto,</w:t>
      </w:r>
      <w:r>
        <w:rPr>
          <w:rFonts w:eastAsia="Arial"/>
        </w:rPr>
        <w:t xml:space="preserve"> </w:t>
      </w:r>
      <w:r>
        <w:t>não</w:t>
      </w:r>
      <w:r>
        <w:rPr>
          <w:rFonts w:eastAsia="Arial"/>
        </w:rPr>
        <w:t xml:space="preserve"> </w:t>
      </w:r>
      <w:r w:rsidRPr="005D3043">
        <w:t>houve</w:t>
      </w:r>
      <w:r>
        <w:rPr>
          <w:rFonts w:eastAsia="Arial"/>
        </w:rPr>
        <w:t xml:space="preserve"> </w:t>
      </w:r>
      <w:r>
        <w:t>testes</w:t>
      </w:r>
      <w:r>
        <w:rPr>
          <w:rFonts w:eastAsia="Arial"/>
        </w:rPr>
        <w:t xml:space="preserve"> </w:t>
      </w:r>
      <w:r>
        <w:t>automatizados,</w:t>
      </w:r>
      <w:r>
        <w:rPr>
          <w:rFonts w:eastAsia="Arial"/>
        </w:rPr>
        <w:t xml:space="preserve"> </w:t>
      </w:r>
      <w:r>
        <w:t>apenas</w:t>
      </w:r>
      <w:r>
        <w:rPr>
          <w:rFonts w:eastAsia="Arial"/>
        </w:rPr>
        <w:t xml:space="preserve"> </w:t>
      </w:r>
      <w:r>
        <w:t>testes</w:t>
      </w:r>
      <w:r>
        <w:rPr>
          <w:rFonts w:eastAsia="Arial"/>
        </w:rPr>
        <w:t xml:space="preserve"> </w:t>
      </w:r>
      <w:r>
        <w:t>manuais</w:t>
      </w:r>
      <w:r>
        <w:rPr>
          <w:rFonts w:eastAsia="Arial"/>
        </w:rPr>
        <w:t xml:space="preserve"> </w:t>
      </w:r>
      <w:r>
        <w:t>feitos</w:t>
      </w:r>
      <w:r>
        <w:rPr>
          <w:rFonts w:eastAsia="Arial"/>
        </w:rPr>
        <w:t xml:space="preserve"> </w:t>
      </w:r>
      <w:r>
        <w:t>pela</w:t>
      </w:r>
      <w:r>
        <w:rPr>
          <w:rFonts w:eastAsia="Arial"/>
        </w:rPr>
        <w:t xml:space="preserve"> </w:t>
      </w:r>
      <w:r>
        <w:t>desenvolvedora</w:t>
      </w:r>
      <w:r>
        <w:rPr>
          <w:rFonts w:eastAsia="Arial"/>
        </w:rPr>
        <w:t xml:space="preserve"> </w:t>
      </w:r>
      <w:r>
        <w:t>e</w:t>
      </w:r>
      <w:r>
        <w:rPr>
          <w:rFonts w:eastAsia="Arial"/>
        </w:rPr>
        <w:t xml:space="preserve"> </w:t>
      </w:r>
      <w:r>
        <w:t>nem</w:t>
      </w:r>
      <w:r>
        <w:rPr>
          <w:rFonts w:eastAsia="Arial"/>
        </w:rPr>
        <w:t xml:space="preserve"> </w:t>
      </w:r>
      <w:r>
        <w:t>foi</w:t>
      </w:r>
      <w:r>
        <w:rPr>
          <w:rFonts w:eastAsia="Arial"/>
        </w:rPr>
        <w:t xml:space="preserve"> </w:t>
      </w:r>
      <w:r>
        <w:t>empregada</w:t>
      </w:r>
      <w:r>
        <w:rPr>
          <w:rFonts w:eastAsia="Arial"/>
        </w:rPr>
        <w:t xml:space="preserve"> </w:t>
      </w:r>
      <w:r>
        <w:t>nenhuma</w:t>
      </w:r>
      <w:r>
        <w:rPr>
          <w:rFonts w:eastAsia="Arial"/>
        </w:rPr>
        <w:t xml:space="preserve"> </w:t>
      </w:r>
      <w:r>
        <w:t>técnica</w:t>
      </w:r>
      <w:r>
        <w:rPr>
          <w:rFonts w:eastAsia="Arial"/>
        </w:rPr>
        <w:t xml:space="preserve"> </w:t>
      </w:r>
      <w:r>
        <w:t>de</w:t>
      </w:r>
      <w:r>
        <w:rPr>
          <w:rFonts w:eastAsia="Arial"/>
        </w:rPr>
        <w:t xml:space="preserve"> </w:t>
      </w:r>
      <w:r>
        <w:t>recuperação</w:t>
      </w:r>
      <w:r>
        <w:rPr>
          <w:rFonts w:eastAsia="Arial"/>
        </w:rPr>
        <w:t xml:space="preserve"> </w:t>
      </w:r>
      <w:r>
        <w:t>dos</w:t>
      </w:r>
      <w:r>
        <w:rPr>
          <w:rFonts w:eastAsia="Arial"/>
        </w:rPr>
        <w:t xml:space="preserve"> </w:t>
      </w:r>
      <w:r>
        <w:t>dados</w:t>
      </w:r>
      <w:r>
        <w:rPr>
          <w:rFonts w:eastAsia="Arial"/>
        </w:rPr>
        <w:t xml:space="preserve"> </w:t>
      </w:r>
      <w:r>
        <w:t>do</w:t>
      </w:r>
      <w:r>
        <w:rPr>
          <w:rFonts w:eastAsia="Arial"/>
        </w:rPr>
        <w:t xml:space="preserve"> </w:t>
      </w:r>
      <w:r>
        <w:t>sistema</w:t>
      </w:r>
      <w:r>
        <w:rPr>
          <w:rFonts w:eastAsia="Arial"/>
        </w:rPr>
        <w:t xml:space="preserve"> </w:t>
      </w:r>
      <w:r>
        <w:t>em</w:t>
      </w:r>
      <w:r>
        <w:rPr>
          <w:rFonts w:eastAsia="Arial"/>
        </w:rPr>
        <w:t xml:space="preserve"> </w:t>
      </w:r>
      <w:r>
        <w:t>caso</w:t>
      </w:r>
      <w:r>
        <w:rPr>
          <w:rFonts w:eastAsia="Arial"/>
        </w:rPr>
        <w:t xml:space="preserve"> </w:t>
      </w:r>
      <w:r>
        <w:t>de</w:t>
      </w:r>
      <w:r>
        <w:rPr>
          <w:rFonts w:eastAsia="Arial"/>
        </w:rPr>
        <w:t xml:space="preserve"> </w:t>
      </w:r>
      <w:r>
        <w:t>problema</w:t>
      </w:r>
      <w:r>
        <w:rPr>
          <w:rFonts w:eastAsia="Arial"/>
        </w:rPr>
        <w:t xml:space="preserve"> </w:t>
      </w:r>
      <w:r w:rsidRPr="005D3043">
        <w:t>de</w:t>
      </w:r>
      <w:r w:rsidRPr="005D3043">
        <w:rPr>
          <w:rFonts w:eastAsia="Arial"/>
        </w:rPr>
        <w:t xml:space="preserve"> </w:t>
      </w:r>
      <w:r w:rsidRPr="005D3043">
        <w:t>infraestrutura</w:t>
      </w:r>
      <w:r w:rsidR="005D3043">
        <w:t>, por isto não satisfaz completamente esta categoria</w:t>
      </w:r>
      <w:r w:rsidRPr="005D3043">
        <w:t>.</w:t>
      </w:r>
    </w:p>
    <w:p w:rsidR="00270A16" w:rsidRDefault="00270A16">
      <w:pPr>
        <w:pStyle w:val="ItemizaoTCC"/>
        <w:rPr>
          <w:rFonts w:eastAsia="Arial"/>
          <w:shd w:val="clear" w:color="auto" w:fill="FF00FF"/>
        </w:rPr>
      </w:pPr>
      <w:r>
        <w:t>Usabilidade</w:t>
      </w:r>
      <w:r>
        <w:rPr>
          <w:rFonts w:eastAsia="Arial"/>
        </w:rPr>
        <w:t xml:space="preserve"> – </w:t>
      </w:r>
      <w:r>
        <w:t>Esta</w:t>
      </w:r>
      <w:r>
        <w:rPr>
          <w:rFonts w:eastAsia="Arial"/>
        </w:rPr>
        <w:t xml:space="preserve"> </w:t>
      </w:r>
      <w:r>
        <w:t>característica</w:t>
      </w:r>
      <w:r>
        <w:rPr>
          <w:rFonts w:eastAsia="Arial"/>
        </w:rPr>
        <w:t xml:space="preserve"> </w:t>
      </w:r>
      <w:r>
        <w:t>é</w:t>
      </w:r>
      <w:r>
        <w:rPr>
          <w:rFonts w:eastAsia="Arial"/>
        </w:rPr>
        <w:t xml:space="preserve"> </w:t>
      </w:r>
      <w:r>
        <w:t>descrita</w:t>
      </w:r>
      <w:r>
        <w:rPr>
          <w:rFonts w:eastAsia="Arial"/>
        </w:rPr>
        <w:t xml:space="preserve"> </w:t>
      </w:r>
      <w:r>
        <w:t>pela</w:t>
      </w:r>
      <w:r>
        <w:rPr>
          <w:rFonts w:eastAsia="Arial"/>
        </w:rPr>
        <w:t xml:space="preserve"> </w:t>
      </w:r>
      <w:r>
        <w:t>atratividade</w:t>
      </w:r>
      <w:r>
        <w:rPr>
          <w:rFonts w:eastAsia="Arial"/>
        </w:rPr>
        <w:t xml:space="preserve"> </w:t>
      </w:r>
      <w:r>
        <w:t>e</w:t>
      </w:r>
      <w:r>
        <w:rPr>
          <w:rFonts w:eastAsia="Arial"/>
        </w:rPr>
        <w:t xml:space="preserve"> </w:t>
      </w:r>
      <w:r>
        <w:t>facilidade</w:t>
      </w:r>
      <w:r>
        <w:rPr>
          <w:rFonts w:eastAsia="Arial"/>
        </w:rPr>
        <w:t xml:space="preserve"> </w:t>
      </w:r>
      <w:r>
        <w:t>de</w:t>
      </w:r>
      <w:r>
        <w:rPr>
          <w:rFonts w:eastAsia="Arial"/>
        </w:rPr>
        <w:t xml:space="preserve"> </w:t>
      </w:r>
      <w:r>
        <w:t>uso</w:t>
      </w:r>
      <w:r>
        <w:rPr>
          <w:rFonts w:eastAsia="Arial"/>
        </w:rPr>
        <w:t xml:space="preserve"> </w:t>
      </w:r>
      <w:r>
        <w:t>do</w:t>
      </w:r>
      <w:r>
        <w:rPr>
          <w:rFonts w:eastAsia="Arial"/>
        </w:rPr>
        <w:t xml:space="preserve"> </w:t>
      </w:r>
      <w:r>
        <w:rPr>
          <w:i/>
        </w:rPr>
        <w:t>software</w:t>
      </w:r>
      <w:r>
        <w:rPr>
          <w:rFonts w:eastAsia="Arial"/>
        </w:rPr>
        <w:t xml:space="preserve"> </w:t>
      </w:r>
      <w:r>
        <w:t>em</w:t>
      </w:r>
      <w:r>
        <w:rPr>
          <w:rFonts w:eastAsia="Arial"/>
        </w:rPr>
        <w:t xml:space="preserve"> </w:t>
      </w:r>
      <w:r>
        <w:t>questão.</w:t>
      </w:r>
      <w:r>
        <w:rPr>
          <w:rFonts w:eastAsia="Arial"/>
        </w:rPr>
        <w:t xml:space="preserve"> </w:t>
      </w:r>
      <w:r>
        <w:t>Houve</w:t>
      </w:r>
      <w:r>
        <w:rPr>
          <w:rFonts w:eastAsia="Arial"/>
        </w:rPr>
        <w:t xml:space="preserve"> </w:t>
      </w:r>
      <w:r>
        <w:t>grande</w:t>
      </w:r>
      <w:r>
        <w:rPr>
          <w:rFonts w:eastAsia="Arial"/>
        </w:rPr>
        <w:t xml:space="preserve"> </w:t>
      </w:r>
      <w:r>
        <w:t>preocupação</w:t>
      </w:r>
      <w:r>
        <w:rPr>
          <w:rFonts w:eastAsia="Arial"/>
        </w:rPr>
        <w:t xml:space="preserve"> </w:t>
      </w:r>
      <w:r>
        <w:t>com</w:t>
      </w:r>
      <w:r>
        <w:rPr>
          <w:rFonts w:eastAsia="Arial"/>
        </w:rPr>
        <w:t xml:space="preserve"> </w:t>
      </w:r>
      <w:r>
        <w:t>a</w:t>
      </w:r>
      <w:r>
        <w:rPr>
          <w:rFonts w:eastAsia="Arial"/>
        </w:rPr>
        <w:t xml:space="preserve"> </w:t>
      </w:r>
      <w:r>
        <w:t>usabilidade</w:t>
      </w:r>
      <w:r>
        <w:rPr>
          <w:rFonts w:eastAsia="Arial"/>
        </w:rPr>
        <w:t xml:space="preserve"> </w:t>
      </w:r>
      <w:r>
        <w:t>do</w:t>
      </w:r>
      <w:r>
        <w:rPr>
          <w:rFonts w:eastAsia="Arial"/>
        </w:rPr>
        <w:t xml:space="preserve"> </w:t>
      </w:r>
      <w:r>
        <w:t>WebClínica</w:t>
      </w:r>
      <w:r>
        <w:rPr>
          <w:rFonts w:eastAsia="Arial"/>
        </w:rPr>
        <w:t xml:space="preserve"> </w:t>
      </w:r>
      <w:r>
        <w:t>durante</w:t>
      </w:r>
      <w:r>
        <w:rPr>
          <w:rFonts w:eastAsia="Arial"/>
        </w:rPr>
        <w:t xml:space="preserve"> </w:t>
      </w:r>
      <w:r>
        <w:t>seu</w:t>
      </w:r>
      <w:r>
        <w:rPr>
          <w:rFonts w:eastAsia="Arial"/>
        </w:rPr>
        <w:t xml:space="preserve"> </w:t>
      </w:r>
      <w:r>
        <w:t>planejamento</w:t>
      </w:r>
      <w:r>
        <w:rPr>
          <w:rFonts w:eastAsia="Arial"/>
        </w:rPr>
        <w:t xml:space="preserve"> </w:t>
      </w:r>
      <w:r>
        <w:t>e</w:t>
      </w:r>
      <w:r>
        <w:rPr>
          <w:rFonts w:eastAsia="Arial"/>
        </w:rPr>
        <w:t xml:space="preserve"> </w:t>
      </w:r>
      <w:r>
        <w:t>desenvolvimento,</w:t>
      </w:r>
      <w:r>
        <w:rPr>
          <w:rFonts w:eastAsia="Arial"/>
        </w:rPr>
        <w:t xml:space="preserve"> </w:t>
      </w:r>
      <w:r>
        <w:t>levando-se</w:t>
      </w:r>
      <w:r>
        <w:rPr>
          <w:rFonts w:eastAsia="Arial"/>
        </w:rPr>
        <w:t xml:space="preserve"> </w:t>
      </w:r>
      <w:r>
        <w:t>em</w:t>
      </w:r>
      <w:r>
        <w:rPr>
          <w:rFonts w:eastAsia="Arial"/>
        </w:rPr>
        <w:t xml:space="preserve"> </w:t>
      </w:r>
      <w:r>
        <w:t>conta</w:t>
      </w:r>
      <w:r>
        <w:rPr>
          <w:rFonts w:eastAsia="Arial"/>
        </w:rPr>
        <w:t xml:space="preserve"> </w:t>
      </w:r>
      <w:r>
        <w:t>que</w:t>
      </w:r>
      <w:r>
        <w:rPr>
          <w:rFonts w:eastAsia="Arial"/>
        </w:rPr>
        <w:t xml:space="preserve"> </w:t>
      </w:r>
      <w:r>
        <w:t>o</w:t>
      </w:r>
      <w:r>
        <w:rPr>
          <w:rFonts w:eastAsia="Arial"/>
        </w:rPr>
        <w:t xml:space="preserve"> </w:t>
      </w:r>
      <w:r>
        <w:rPr>
          <w:i/>
        </w:rPr>
        <w:t>software</w:t>
      </w:r>
      <w:r>
        <w:rPr>
          <w:rFonts w:eastAsia="Arial"/>
        </w:rPr>
        <w:t xml:space="preserve"> </w:t>
      </w:r>
      <w:r>
        <w:t>foi</w:t>
      </w:r>
      <w:r>
        <w:rPr>
          <w:rFonts w:eastAsia="Arial"/>
        </w:rPr>
        <w:t xml:space="preserve"> </w:t>
      </w:r>
      <w:r>
        <w:t>feito</w:t>
      </w:r>
      <w:r>
        <w:rPr>
          <w:rFonts w:eastAsia="Arial"/>
        </w:rPr>
        <w:t xml:space="preserve"> </w:t>
      </w:r>
      <w:r>
        <w:t>para</w:t>
      </w:r>
      <w:r>
        <w:rPr>
          <w:rFonts w:eastAsia="Arial"/>
        </w:rPr>
        <w:t xml:space="preserve"> </w:t>
      </w:r>
      <w:r>
        <w:t>ser</w:t>
      </w:r>
      <w:r>
        <w:rPr>
          <w:rFonts w:eastAsia="Arial"/>
        </w:rPr>
        <w:t xml:space="preserve"> </w:t>
      </w:r>
      <w:r>
        <w:t>manipulado</w:t>
      </w:r>
      <w:r>
        <w:rPr>
          <w:rFonts w:eastAsia="Arial"/>
        </w:rPr>
        <w:t xml:space="preserve"> </w:t>
      </w:r>
      <w:r>
        <w:t>por</w:t>
      </w:r>
      <w:r>
        <w:rPr>
          <w:rFonts w:eastAsia="Arial"/>
        </w:rPr>
        <w:t xml:space="preserve"> </w:t>
      </w:r>
      <w:r>
        <w:t>usuários</w:t>
      </w:r>
      <w:r>
        <w:rPr>
          <w:rFonts w:eastAsia="Arial"/>
        </w:rPr>
        <w:t xml:space="preserve"> </w:t>
      </w:r>
      <w:r>
        <w:t>leigos</w:t>
      </w:r>
      <w:r>
        <w:rPr>
          <w:rFonts w:eastAsia="Arial"/>
        </w:rPr>
        <w:t xml:space="preserve"> </w:t>
      </w:r>
      <w:r>
        <w:t>na</w:t>
      </w:r>
      <w:r>
        <w:rPr>
          <w:rFonts w:eastAsia="Arial"/>
        </w:rPr>
        <w:t xml:space="preserve"> </w:t>
      </w:r>
      <w:r>
        <w:t>utilização</w:t>
      </w:r>
      <w:r>
        <w:rPr>
          <w:rFonts w:eastAsia="Arial"/>
        </w:rPr>
        <w:t xml:space="preserve"> </w:t>
      </w:r>
      <w:r>
        <w:t>de</w:t>
      </w:r>
      <w:r>
        <w:rPr>
          <w:rFonts w:eastAsia="Arial"/>
        </w:rPr>
        <w:t xml:space="preserve"> </w:t>
      </w:r>
      <w:r>
        <w:t>sistemas</w:t>
      </w:r>
      <w:r>
        <w:rPr>
          <w:rFonts w:eastAsia="Arial"/>
        </w:rPr>
        <w:t xml:space="preserve"> </w:t>
      </w:r>
      <w:r>
        <w:t>informatizados.</w:t>
      </w:r>
      <w:r>
        <w:rPr>
          <w:rFonts w:eastAsia="Arial"/>
        </w:rPr>
        <w:t xml:space="preserve"> </w:t>
      </w:r>
      <w:r>
        <w:t>Pelo</w:t>
      </w:r>
      <w:r>
        <w:rPr>
          <w:rFonts w:eastAsia="Arial"/>
        </w:rPr>
        <w:t xml:space="preserve"> </w:t>
      </w:r>
      <w:r>
        <w:rPr>
          <w:i/>
        </w:rPr>
        <w:t>feedback</w:t>
      </w:r>
      <w:r>
        <w:rPr>
          <w:rFonts w:eastAsia="Arial"/>
        </w:rPr>
        <w:t xml:space="preserve"> </w:t>
      </w:r>
      <w:r>
        <w:t>recebido</w:t>
      </w:r>
      <w:r>
        <w:rPr>
          <w:rFonts w:eastAsia="Arial"/>
        </w:rPr>
        <w:t xml:space="preserve"> </w:t>
      </w:r>
      <w:r>
        <w:t>das</w:t>
      </w:r>
      <w:r>
        <w:rPr>
          <w:rFonts w:eastAsia="Arial"/>
        </w:rPr>
        <w:t xml:space="preserve"> </w:t>
      </w:r>
      <w:r>
        <w:t>clientes</w:t>
      </w:r>
      <w:r>
        <w:rPr>
          <w:rFonts w:eastAsia="Arial"/>
        </w:rPr>
        <w:t xml:space="preserve"> </w:t>
      </w:r>
      <w:r>
        <w:t>no</w:t>
      </w:r>
      <w:r>
        <w:rPr>
          <w:rFonts w:eastAsia="Arial"/>
        </w:rPr>
        <w:t xml:space="preserve"> </w:t>
      </w:r>
      <w:r>
        <w:t>momento</w:t>
      </w:r>
      <w:r>
        <w:rPr>
          <w:rFonts w:eastAsia="Arial"/>
        </w:rPr>
        <w:t xml:space="preserve"> </w:t>
      </w:r>
      <w:r>
        <w:t>de</w:t>
      </w:r>
      <w:r>
        <w:rPr>
          <w:rFonts w:eastAsia="Arial"/>
        </w:rPr>
        <w:t xml:space="preserve"> </w:t>
      </w:r>
      <w:r>
        <w:t>avaliação</w:t>
      </w:r>
      <w:r>
        <w:rPr>
          <w:rFonts w:eastAsia="Arial"/>
        </w:rPr>
        <w:t xml:space="preserve"> </w:t>
      </w:r>
      <w:r>
        <w:t>do</w:t>
      </w:r>
      <w:r>
        <w:rPr>
          <w:rFonts w:eastAsia="Arial"/>
        </w:rPr>
        <w:t xml:space="preserve"> </w:t>
      </w:r>
      <w:r>
        <w:t>sistema,</w:t>
      </w:r>
      <w:r>
        <w:rPr>
          <w:rFonts w:eastAsia="Arial"/>
        </w:rPr>
        <w:t xml:space="preserve"> </w:t>
      </w:r>
      <w:r>
        <w:t>o</w:t>
      </w:r>
      <w:r>
        <w:rPr>
          <w:rFonts w:eastAsia="Arial"/>
        </w:rPr>
        <w:t xml:space="preserve"> </w:t>
      </w:r>
      <w:r>
        <w:t>WebClínica</w:t>
      </w:r>
      <w:r>
        <w:rPr>
          <w:rFonts w:eastAsia="Arial"/>
        </w:rPr>
        <w:t xml:space="preserve"> </w:t>
      </w:r>
      <w:r>
        <w:t>foi</w:t>
      </w:r>
      <w:r>
        <w:rPr>
          <w:rFonts w:eastAsia="Arial"/>
        </w:rPr>
        <w:t xml:space="preserve"> </w:t>
      </w:r>
      <w:r>
        <w:t>capaz</w:t>
      </w:r>
      <w:r>
        <w:rPr>
          <w:rFonts w:eastAsia="Arial"/>
        </w:rPr>
        <w:t xml:space="preserve"> </w:t>
      </w:r>
      <w:r>
        <w:t>de</w:t>
      </w:r>
      <w:r>
        <w:rPr>
          <w:rFonts w:eastAsia="Arial"/>
        </w:rPr>
        <w:t xml:space="preserve"> </w:t>
      </w:r>
      <w:r>
        <w:t>despertar</w:t>
      </w:r>
      <w:r>
        <w:rPr>
          <w:rFonts w:eastAsia="Arial"/>
        </w:rPr>
        <w:t xml:space="preserve"> </w:t>
      </w:r>
      <w:r>
        <w:t>o</w:t>
      </w:r>
      <w:r>
        <w:rPr>
          <w:rFonts w:eastAsia="Arial"/>
        </w:rPr>
        <w:t xml:space="preserve"> </w:t>
      </w:r>
      <w:r>
        <w:t>interesse</w:t>
      </w:r>
      <w:r>
        <w:rPr>
          <w:rFonts w:eastAsia="Arial"/>
        </w:rPr>
        <w:t xml:space="preserve"> </w:t>
      </w:r>
      <w:r>
        <w:t>e</w:t>
      </w:r>
      <w:r>
        <w:rPr>
          <w:rFonts w:eastAsia="Arial"/>
        </w:rPr>
        <w:t xml:space="preserve"> </w:t>
      </w:r>
      <w:r>
        <w:t>ser</w:t>
      </w:r>
      <w:r>
        <w:rPr>
          <w:rFonts w:eastAsia="Arial"/>
        </w:rPr>
        <w:t xml:space="preserve"> </w:t>
      </w:r>
      <w:r>
        <w:t>facilmente</w:t>
      </w:r>
      <w:r>
        <w:rPr>
          <w:rFonts w:eastAsia="Arial"/>
        </w:rPr>
        <w:t xml:space="preserve"> </w:t>
      </w:r>
      <w:r>
        <w:t>utilizado</w:t>
      </w:r>
      <w:r>
        <w:rPr>
          <w:rFonts w:eastAsia="Arial"/>
        </w:rPr>
        <w:t xml:space="preserve"> </w:t>
      </w:r>
      <w:r>
        <w:t>pelas</w:t>
      </w:r>
      <w:r>
        <w:rPr>
          <w:rFonts w:eastAsia="Arial"/>
        </w:rPr>
        <w:t xml:space="preserve"> </w:t>
      </w:r>
      <w:r>
        <w:t>mesmas,</w:t>
      </w:r>
      <w:r>
        <w:rPr>
          <w:rFonts w:eastAsia="Arial"/>
        </w:rPr>
        <w:t xml:space="preserve"> </w:t>
      </w:r>
      <w:r>
        <w:t>atendendo,</w:t>
      </w:r>
      <w:r>
        <w:rPr>
          <w:rFonts w:eastAsia="Arial"/>
        </w:rPr>
        <w:t xml:space="preserve"> </w:t>
      </w:r>
      <w:r>
        <w:t>então,</w:t>
      </w:r>
      <w:r>
        <w:rPr>
          <w:rFonts w:eastAsia="Arial"/>
        </w:rPr>
        <w:t xml:space="preserve"> </w:t>
      </w:r>
      <w:r>
        <w:t>à</w:t>
      </w:r>
      <w:r>
        <w:rPr>
          <w:rFonts w:eastAsia="Arial"/>
        </w:rPr>
        <w:t xml:space="preserve"> </w:t>
      </w:r>
      <w:r>
        <w:t>característica</w:t>
      </w:r>
      <w:r>
        <w:rPr>
          <w:rFonts w:eastAsia="Arial"/>
        </w:rPr>
        <w:t xml:space="preserve"> </w:t>
      </w:r>
      <w:r>
        <w:t>de</w:t>
      </w:r>
      <w:r>
        <w:rPr>
          <w:rFonts w:eastAsia="Arial"/>
        </w:rPr>
        <w:t xml:space="preserve"> </w:t>
      </w:r>
      <w:r w:rsidRPr="005D3043">
        <w:t>usabilidade.</w:t>
      </w:r>
      <w:r>
        <w:rPr>
          <w:rFonts w:eastAsia="Arial"/>
          <w:shd w:val="clear" w:color="auto" w:fill="FF00FF"/>
        </w:rPr>
        <w:t xml:space="preserve"> </w:t>
      </w:r>
    </w:p>
    <w:p w:rsidR="00270A16" w:rsidRDefault="00270A16">
      <w:pPr>
        <w:pStyle w:val="ItemizaoTCC"/>
        <w:rPr>
          <w:shd w:val="clear" w:color="auto" w:fill="00B8FF"/>
        </w:rPr>
      </w:pPr>
      <w:r>
        <w:t>Eficiência</w:t>
      </w:r>
      <w:r>
        <w:rPr>
          <w:rFonts w:eastAsia="Arial"/>
        </w:rPr>
        <w:t xml:space="preserve"> – </w:t>
      </w:r>
      <w:r>
        <w:t>Um</w:t>
      </w:r>
      <w:r>
        <w:rPr>
          <w:rFonts w:eastAsia="Arial"/>
        </w:rPr>
        <w:t xml:space="preserve"> </w:t>
      </w:r>
      <w:r>
        <w:rPr>
          <w:i/>
        </w:rPr>
        <w:t>software</w:t>
      </w:r>
      <w:r>
        <w:rPr>
          <w:rFonts w:eastAsia="Arial"/>
        </w:rPr>
        <w:t xml:space="preserve"> </w:t>
      </w:r>
      <w:r>
        <w:t>que</w:t>
      </w:r>
      <w:r>
        <w:rPr>
          <w:rFonts w:eastAsia="Arial"/>
        </w:rPr>
        <w:t xml:space="preserve"> </w:t>
      </w:r>
      <w:r>
        <w:t>apresenta</w:t>
      </w:r>
      <w:r>
        <w:rPr>
          <w:rFonts w:eastAsia="Arial"/>
        </w:rPr>
        <w:t xml:space="preserve"> </w:t>
      </w:r>
      <w:r>
        <w:t>este</w:t>
      </w:r>
      <w:r>
        <w:rPr>
          <w:rFonts w:eastAsia="Arial"/>
        </w:rPr>
        <w:t xml:space="preserve"> </w:t>
      </w:r>
      <w:r>
        <w:t>atributo</w:t>
      </w:r>
      <w:r>
        <w:rPr>
          <w:rFonts w:eastAsia="Arial"/>
        </w:rPr>
        <w:t xml:space="preserve"> </w:t>
      </w:r>
      <w:r>
        <w:t>de</w:t>
      </w:r>
      <w:r>
        <w:rPr>
          <w:rFonts w:eastAsia="Arial"/>
        </w:rPr>
        <w:t xml:space="preserve"> </w:t>
      </w:r>
      <w:r>
        <w:t>qualidade</w:t>
      </w:r>
      <w:r>
        <w:rPr>
          <w:rFonts w:eastAsia="Arial"/>
        </w:rPr>
        <w:t xml:space="preserve"> </w:t>
      </w:r>
      <w:r w:rsidR="005D3043">
        <w:rPr>
          <w:rFonts w:eastAsia="Arial"/>
        </w:rPr>
        <w:t>atinge</w:t>
      </w:r>
      <w:r>
        <w:rPr>
          <w:rFonts w:eastAsia="Arial"/>
        </w:rPr>
        <w:t xml:space="preserve"> </w:t>
      </w:r>
      <w:r>
        <w:t>desempenho</w:t>
      </w:r>
      <w:r>
        <w:rPr>
          <w:rFonts w:eastAsia="Arial"/>
        </w:rPr>
        <w:t xml:space="preserve"> </w:t>
      </w:r>
      <w:r>
        <w:t>adequado</w:t>
      </w:r>
      <w:r>
        <w:rPr>
          <w:rFonts w:eastAsia="Arial"/>
        </w:rPr>
        <w:t xml:space="preserve"> </w:t>
      </w:r>
      <w:r>
        <w:t>em</w:t>
      </w:r>
      <w:r>
        <w:rPr>
          <w:rFonts w:eastAsia="Arial"/>
        </w:rPr>
        <w:t xml:space="preserve"> </w:t>
      </w:r>
      <w:r>
        <w:t>relação</w:t>
      </w:r>
      <w:r>
        <w:rPr>
          <w:rFonts w:eastAsia="Arial"/>
        </w:rPr>
        <w:t xml:space="preserve"> </w:t>
      </w:r>
      <w:r>
        <w:t>ao</w:t>
      </w:r>
      <w:r>
        <w:rPr>
          <w:rFonts w:eastAsia="Arial"/>
        </w:rPr>
        <w:t xml:space="preserve"> </w:t>
      </w:r>
      <w:r>
        <w:t>tempo</w:t>
      </w:r>
      <w:r>
        <w:rPr>
          <w:rFonts w:eastAsia="Arial"/>
        </w:rPr>
        <w:t xml:space="preserve"> </w:t>
      </w:r>
      <w:r>
        <w:t>e</w:t>
      </w:r>
      <w:r>
        <w:rPr>
          <w:rFonts w:eastAsia="Arial"/>
        </w:rPr>
        <w:t xml:space="preserve"> </w:t>
      </w:r>
      <w:r>
        <w:t>à</w:t>
      </w:r>
      <w:r>
        <w:rPr>
          <w:rFonts w:eastAsia="Arial"/>
        </w:rPr>
        <w:t xml:space="preserve"> </w:t>
      </w:r>
      <w:r>
        <w:t>quantidade</w:t>
      </w:r>
      <w:r>
        <w:rPr>
          <w:rFonts w:eastAsia="Arial"/>
        </w:rPr>
        <w:t xml:space="preserve"> </w:t>
      </w:r>
      <w:r>
        <w:t>de</w:t>
      </w:r>
      <w:r>
        <w:rPr>
          <w:rFonts w:eastAsia="Arial"/>
        </w:rPr>
        <w:t xml:space="preserve"> </w:t>
      </w:r>
      <w:r>
        <w:t>recursos</w:t>
      </w:r>
      <w:r>
        <w:rPr>
          <w:rFonts w:eastAsia="Arial"/>
        </w:rPr>
        <w:t xml:space="preserve"> </w:t>
      </w:r>
      <w:r>
        <w:t>utilizados.</w:t>
      </w:r>
      <w:r>
        <w:rPr>
          <w:rFonts w:eastAsia="Arial"/>
        </w:rPr>
        <w:t xml:space="preserve"> </w:t>
      </w:r>
      <w:r>
        <w:t>O</w:t>
      </w:r>
      <w:r>
        <w:rPr>
          <w:rFonts w:eastAsia="Arial"/>
        </w:rPr>
        <w:t xml:space="preserve"> </w:t>
      </w:r>
      <w:r>
        <w:t>WebClínica</w:t>
      </w:r>
      <w:r>
        <w:rPr>
          <w:rFonts w:eastAsia="Arial"/>
        </w:rPr>
        <w:t xml:space="preserve"> </w:t>
      </w:r>
      <w:r>
        <w:t>foi</w:t>
      </w:r>
      <w:r>
        <w:rPr>
          <w:rFonts w:eastAsia="Arial"/>
        </w:rPr>
        <w:t xml:space="preserve"> </w:t>
      </w:r>
      <w:r>
        <w:t>submetido</w:t>
      </w:r>
      <w:r>
        <w:rPr>
          <w:rFonts w:eastAsia="Arial"/>
        </w:rPr>
        <w:t xml:space="preserve"> </w:t>
      </w:r>
      <w:r>
        <w:t>apenas</w:t>
      </w:r>
      <w:r>
        <w:rPr>
          <w:rFonts w:eastAsia="Arial"/>
        </w:rPr>
        <w:t xml:space="preserve"> </w:t>
      </w:r>
      <w:r>
        <w:t>à</w:t>
      </w:r>
      <w:r>
        <w:rPr>
          <w:rFonts w:eastAsia="Arial"/>
        </w:rPr>
        <w:t xml:space="preserve"> </w:t>
      </w:r>
      <w:r>
        <w:t>situação</w:t>
      </w:r>
      <w:r>
        <w:rPr>
          <w:rFonts w:eastAsia="Arial"/>
        </w:rPr>
        <w:t xml:space="preserve"> </w:t>
      </w:r>
      <w:r>
        <w:t>descrita</w:t>
      </w:r>
      <w:r>
        <w:rPr>
          <w:rFonts w:eastAsia="Arial"/>
        </w:rPr>
        <w:t xml:space="preserve"> </w:t>
      </w:r>
      <w:r>
        <w:t>na</w:t>
      </w:r>
      <w:r>
        <w:rPr>
          <w:rFonts w:eastAsia="Arial"/>
        </w:rPr>
        <w:t xml:space="preserve"> </w:t>
      </w:r>
      <w:r>
        <w:t>avaliação</w:t>
      </w:r>
      <w:r>
        <w:rPr>
          <w:rFonts w:eastAsia="Arial"/>
        </w:rPr>
        <w:t xml:space="preserve"> </w:t>
      </w:r>
      <w:r>
        <w:t>do</w:t>
      </w:r>
      <w:r>
        <w:rPr>
          <w:rFonts w:eastAsia="Arial"/>
        </w:rPr>
        <w:t xml:space="preserve"> </w:t>
      </w:r>
      <w:r>
        <w:t>sistema,</w:t>
      </w:r>
      <w:r>
        <w:rPr>
          <w:rFonts w:eastAsia="Arial"/>
        </w:rPr>
        <w:t xml:space="preserve"> </w:t>
      </w:r>
      <w:r>
        <w:t>no</w:t>
      </w:r>
      <w:r>
        <w:rPr>
          <w:rFonts w:eastAsia="Arial"/>
        </w:rPr>
        <w:t xml:space="preserve"> </w:t>
      </w:r>
      <w:r>
        <w:t>item</w:t>
      </w:r>
      <w:r>
        <w:rPr>
          <w:rFonts w:eastAsia="Arial"/>
        </w:rPr>
        <w:t xml:space="preserve"> </w:t>
      </w:r>
      <w:r>
        <w:t>4.1</w:t>
      </w:r>
      <w:r>
        <w:rPr>
          <w:rFonts w:eastAsia="Arial"/>
        </w:rPr>
        <w:t xml:space="preserve"> </w:t>
      </w:r>
      <w:r>
        <w:t>desta</w:t>
      </w:r>
      <w:r>
        <w:rPr>
          <w:rFonts w:eastAsia="Arial"/>
        </w:rPr>
        <w:t xml:space="preserve"> </w:t>
      </w:r>
      <w:r>
        <w:t>monografia.</w:t>
      </w:r>
      <w:r>
        <w:rPr>
          <w:rFonts w:eastAsia="Arial"/>
        </w:rPr>
        <w:t xml:space="preserve"> </w:t>
      </w:r>
      <w:r>
        <w:t>No</w:t>
      </w:r>
      <w:r>
        <w:rPr>
          <w:rFonts w:eastAsia="Arial"/>
        </w:rPr>
        <w:t xml:space="preserve"> </w:t>
      </w:r>
      <w:r>
        <w:t>cenário</w:t>
      </w:r>
      <w:r>
        <w:rPr>
          <w:rFonts w:eastAsia="Arial"/>
        </w:rPr>
        <w:t xml:space="preserve"> </w:t>
      </w:r>
      <w:r>
        <w:t>descrito</w:t>
      </w:r>
      <w:r>
        <w:rPr>
          <w:rFonts w:eastAsia="Arial"/>
        </w:rPr>
        <w:t xml:space="preserve"> </w:t>
      </w:r>
      <w:r>
        <w:t>o</w:t>
      </w:r>
      <w:r>
        <w:rPr>
          <w:rFonts w:eastAsia="Arial"/>
        </w:rPr>
        <w:t xml:space="preserve"> </w:t>
      </w:r>
      <w:r>
        <w:rPr>
          <w:i/>
        </w:rPr>
        <w:t>software</w:t>
      </w:r>
      <w:r>
        <w:rPr>
          <w:rFonts w:eastAsia="Arial"/>
        </w:rPr>
        <w:t xml:space="preserve"> </w:t>
      </w:r>
      <w:r>
        <w:t>apresentou</w:t>
      </w:r>
      <w:r>
        <w:rPr>
          <w:rFonts w:eastAsia="Arial"/>
        </w:rPr>
        <w:t xml:space="preserve"> </w:t>
      </w:r>
      <w:r>
        <w:t>tempo</w:t>
      </w:r>
      <w:r>
        <w:rPr>
          <w:rFonts w:eastAsia="Arial"/>
        </w:rPr>
        <w:t xml:space="preserve"> </w:t>
      </w:r>
      <w:r>
        <w:t>de</w:t>
      </w:r>
      <w:r>
        <w:rPr>
          <w:rFonts w:eastAsia="Arial"/>
        </w:rPr>
        <w:t xml:space="preserve"> </w:t>
      </w:r>
      <w:r>
        <w:t>resposta</w:t>
      </w:r>
      <w:r>
        <w:rPr>
          <w:rFonts w:eastAsia="Arial"/>
        </w:rPr>
        <w:t xml:space="preserve"> </w:t>
      </w:r>
      <w:r>
        <w:t>aceitável</w:t>
      </w:r>
      <w:r>
        <w:rPr>
          <w:rFonts w:eastAsia="Arial"/>
        </w:rPr>
        <w:t xml:space="preserve"> </w:t>
      </w:r>
      <w:r>
        <w:t>e</w:t>
      </w:r>
      <w:r>
        <w:rPr>
          <w:rFonts w:eastAsia="Arial"/>
        </w:rPr>
        <w:t xml:space="preserve"> </w:t>
      </w:r>
      <w:r>
        <w:t>não</w:t>
      </w:r>
      <w:r>
        <w:rPr>
          <w:rFonts w:eastAsia="Arial"/>
        </w:rPr>
        <w:t xml:space="preserve"> </w:t>
      </w:r>
      <w:r>
        <w:t>se</w:t>
      </w:r>
      <w:r>
        <w:rPr>
          <w:rFonts w:eastAsia="Arial"/>
        </w:rPr>
        <w:t xml:space="preserve"> </w:t>
      </w:r>
      <w:r>
        <w:t>teve</w:t>
      </w:r>
      <w:r>
        <w:rPr>
          <w:rFonts w:eastAsia="Arial"/>
        </w:rPr>
        <w:t xml:space="preserve"> </w:t>
      </w:r>
      <w:r>
        <w:t>problemas</w:t>
      </w:r>
      <w:r>
        <w:rPr>
          <w:rFonts w:eastAsia="Arial"/>
        </w:rPr>
        <w:t xml:space="preserve"> </w:t>
      </w:r>
      <w:r>
        <w:t>de</w:t>
      </w:r>
      <w:r>
        <w:rPr>
          <w:rFonts w:eastAsia="Arial"/>
        </w:rPr>
        <w:t xml:space="preserve"> </w:t>
      </w:r>
      <w:r>
        <w:t>recursos</w:t>
      </w:r>
      <w:r>
        <w:rPr>
          <w:rFonts w:eastAsia="Arial"/>
        </w:rPr>
        <w:t xml:space="preserve"> </w:t>
      </w:r>
      <w:r>
        <w:t>alocados,</w:t>
      </w:r>
      <w:r>
        <w:rPr>
          <w:rFonts w:eastAsia="Arial"/>
        </w:rPr>
        <w:t xml:space="preserve"> </w:t>
      </w:r>
      <w:r>
        <w:t>porém</w:t>
      </w:r>
      <w:r>
        <w:rPr>
          <w:rFonts w:eastAsia="Arial"/>
        </w:rPr>
        <w:t xml:space="preserve"> </w:t>
      </w:r>
      <w:r>
        <w:t>o</w:t>
      </w:r>
      <w:r>
        <w:rPr>
          <w:rFonts w:eastAsia="Arial"/>
        </w:rPr>
        <w:t xml:space="preserve"> </w:t>
      </w:r>
      <w:r>
        <w:t>mesmo</w:t>
      </w:r>
      <w:r>
        <w:rPr>
          <w:rFonts w:eastAsia="Arial"/>
        </w:rPr>
        <w:t xml:space="preserve"> </w:t>
      </w:r>
      <w:r>
        <w:t>não</w:t>
      </w:r>
      <w:r>
        <w:rPr>
          <w:rFonts w:eastAsia="Arial"/>
        </w:rPr>
        <w:t xml:space="preserve"> </w:t>
      </w:r>
      <w:r>
        <w:t>foi</w:t>
      </w:r>
      <w:r>
        <w:rPr>
          <w:rFonts w:eastAsia="Arial"/>
        </w:rPr>
        <w:t xml:space="preserve"> </w:t>
      </w:r>
      <w:r>
        <w:t>submetido</w:t>
      </w:r>
      <w:r>
        <w:rPr>
          <w:rFonts w:eastAsia="Arial"/>
        </w:rPr>
        <w:t xml:space="preserve"> </w:t>
      </w:r>
      <w:r>
        <w:t>a</w:t>
      </w:r>
      <w:r>
        <w:rPr>
          <w:rFonts w:eastAsia="Arial"/>
        </w:rPr>
        <w:t xml:space="preserve"> </w:t>
      </w:r>
      <w:r>
        <w:t>testes</w:t>
      </w:r>
      <w:r>
        <w:rPr>
          <w:rFonts w:eastAsia="Arial"/>
        </w:rPr>
        <w:t xml:space="preserve"> </w:t>
      </w:r>
      <w:r>
        <w:t>de</w:t>
      </w:r>
      <w:r>
        <w:rPr>
          <w:rFonts w:eastAsia="Arial"/>
        </w:rPr>
        <w:t xml:space="preserve"> </w:t>
      </w:r>
      <w:r>
        <w:t>grandes</w:t>
      </w:r>
      <w:r>
        <w:rPr>
          <w:rFonts w:eastAsia="Arial"/>
        </w:rPr>
        <w:t xml:space="preserve"> </w:t>
      </w:r>
      <w:r>
        <w:t>cargas</w:t>
      </w:r>
      <w:r>
        <w:rPr>
          <w:rFonts w:eastAsia="Arial"/>
        </w:rPr>
        <w:t xml:space="preserve"> </w:t>
      </w:r>
      <w:r>
        <w:t>de</w:t>
      </w:r>
      <w:r>
        <w:rPr>
          <w:rFonts w:eastAsia="Arial"/>
        </w:rPr>
        <w:t xml:space="preserve"> </w:t>
      </w:r>
      <w:r>
        <w:t>dados</w:t>
      </w:r>
      <w:r>
        <w:rPr>
          <w:rFonts w:eastAsia="Arial"/>
        </w:rPr>
        <w:t xml:space="preserve"> </w:t>
      </w:r>
      <w:r>
        <w:t>para</w:t>
      </w:r>
      <w:r>
        <w:rPr>
          <w:rFonts w:eastAsia="Arial"/>
        </w:rPr>
        <w:t xml:space="preserve"> </w:t>
      </w:r>
      <w:r>
        <w:t>uma</w:t>
      </w:r>
      <w:r>
        <w:rPr>
          <w:rFonts w:eastAsia="Arial"/>
        </w:rPr>
        <w:t xml:space="preserve"> </w:t>
      </w:r>
      <w:r>
        <w:t>melhor</w:t>
      </w:r>
      <w:r>
        <w:rPr>
          <w:rFonts w:eastAsia="Arial"/>
        </w:rPr>
        <w:t xml:space="preserve"> </w:t>
      </w:r>
      <w:r>
        <w:t>análise</w:t>
      </w:r>
      <w:r>
        <w:rPr>
          <w:rFonts w:eastAsia="Arial"/>
        </w:rPr>
        <w:t xml:space="preserve"> </w:t>
      </w:r>
      <w:r w:rsidR="005D3043" w:rsidRPr="005D3043">
        <w:t>de</w:t>
      </w:r>
      <w:r>
        <w:rPr>
          <w:rFonts w:eastAsia="Arial"/>
        </w:rPr>
        <w:t xml:space="preserve"> </w:t>
      </w:r>
      <w:r>
        <w:t>seu</w:t>
      </w:r>
      <w:r>
        <w:rPr>
          <w:rFonts w:eastAsia="Arial"/>
        </w:rPr>
        <w:t xml:space="preserve"> </w:t>
      </w:r>
      <w:r w:rsidRPr="005D3043">
        <w:t>desempenho.</w:t>
      </w:r>
    </w:p>
    <w:p w:rsidR="00270A16" w:rsidRDefault="00270A16">
      <w:pPr>
        <w:pStyle w:val="ItemizaoTCC"/>
        <w:rPr>
          <w:shd w:val="clear" w:color="auto" w:fill="00B8FF"/>
        </w:rPr>
      </w:pPr>
      <w:r>
        <w:t>Manutenibilidade</w:t>
      </w:r>
      <w:r>
        <w:rPr>
          <w:rFonts w:eastAsia="Arial"/>
        </w:rPr>
        <w:t xml:space="preserve"> – </w:t>
      </w:r>
      <w:r>
        <w:t>É</w:t>
      </w:r>
      <w:r>
        <w:rPr>
          <w:rFonts w:eastAsia="Arial"/>
        </w:rPr>
        <w:t xml:space="preserve"> </w:t>
      </w:r>
      <w:r>
        <w:t>a</w:t>
      </w:r>
      <w:r>
        <w:rPr>
          <w:rFonts w:eastAsia="Arial"/>
        </w:rPr>
        <w:t xml:space="preserve"> </w:t>
      </w:r>
      <w:r>
        <w:t>categoria</w:t>
      </w:r>
      <w:r>
        <w:rPr>
          <w:rFonts w:eastAsia="Arial"/>
        </w:rPr>
        <w:t xml:space="preserve"> </w:t>
      </w:r>
      <w:r>
        <w:t>que</w:t>
      </w:r>
      <w:r>
        <w:rPr>
          <w:rFonts w:eastAsia="Arial"/>
        </w:rPr>
        <w:t xml:space="preserve"> </w:t>
      </w:r>
      <w:r>
        <w:t>estabelece</w:t>
      </w:r>
      <w:r>
        <w:rPr>
          <w:rFonts w:eastAsia="Arial"/>
        </w:rPr>
        <w:t xml:space="preserve"> </w:t>
      </w:r>
      <w:r>
        <w:t>a</w:t>
      </w:r>
      <w:r>
        <w:rPr>
          <w:rFonts w:eastAsia="Arial"/>
        </w:rPr>
        <w:t xml:space="preserve"> </w:t>
      </w:r>
      <w:r>
        <w:t>capacidade</w:t>
      </w:r>
      <w:r>
        <w:rPr>
          <w:rFonts w:eastAsia="Arial"/>
        </w:rPr>
        <w:t xml:space="preserve"> </w:t>
      </w:r>
      <w:r>
        <w:t>do</w:t>
      </w:r>
      <w:r>
        <w:rPr>
          <w:rFonts w:eastAsia="Arial"/>
        </w:rPr>
        <w:t xml:space="preserve"> </w:t>
      </w:r>
      <w:r>
        <w:rPr>
          <w:i/>
        </w:rPr>
        <w:t>software</w:t>
      </w:r>
      <w:r>
        <w:rPr>
          <w:rFonts w:eastAsia="Arial"/>
        </w:rPr>
        <w:t xml:space="preserve"> </w:t>
      </w:r>
      <w:r>
        <w:t>de</w:t>
      </w:r>
      <w:r>
        <w:rPr>
          <w:rFonts w:eastAsia="Arial"/>
        </w:rPr>
        <w:t xml:space="preserve"> </w:t>
      </w:r>
      <w:r>
        <w:t>ser</w:t>
      </w:r>
      <w:r>
        <w:rPr>
          <w:rFonts w:eastAsia="Arial"/>
        </w:rPr>
        <w:t xml:space="preserve"> </w:t>
      </w:r>
      <w:r>
        <w:t>analisado,</w:t>
      </w:r>
      <w:r>
        <w:rPr>
          <w:rFonts w:eastAsia="Arial"/>
        </w:rPr>
        <w:t xml:space="preserve"> </w:t>
      </w:r>
      <w:r>
        <w:t>testado</w:t>
      </w:r>
      <w:r>
        <w:rPr>
          <w:rFonts w:eastAsia="Arial"/>
        </w:rPr>
        <w:t xml:space="preserve"> </w:t>
      </w:r>
      <w:r>
        <w:t>e</w:t>
      </w:r>
      <w:r>
        <w:rPr>
          <w:rFonts w:eastAsia="Arial"/>
        </w:rPr>
        <w:t xml:space="preserve"> </w:t>
      </w:r>
      <w:r>
        <w:t>modificado,</w:t>
      </w:r>
      <w:r>
        <w:rPr>
          <w:rFonts w:eastAsia="Arial"/>
        </w:rPr>
        <w:t xml:space="preserve"> </w:t>
      </w:r>
      <w:r>
        <w:t>não</w:t>
      </w:r>
      <w:r>
        <w:rPr>
          <w:rFonts w:eastAsia="Arial"/>
        </w:rPr>
        <w:t xml:space="preserve"> </w:t>
      </w:r>
      <w:r>
        <w:t>necessariamente</w:t>
      </w:r>
      <w:r>
        <w:rPr>
          <w:rFonts w:eastAsia="Arial"/>
        </w:rPr>
        <w:t xml:space="preserve"> </w:t>
      </w:r>
      <w:r>
        <w:t>por</w:t>
      </w:r>
      <w:r>
        <w:rPr>
          <w:rFonts w:eastAsia="Arial"/>
        </w:rPr>
        <w:t xml:space="preserve"> </w:t>
      </w:r>
      <w:r>
        <w:t>seu</w:t>
      </w:r>
      <w:r>
        <w:rPr>
          <w:rFonts w:eastAsia="Arial"/>
        </w:rPr>
        <w:t xml:space="preserve"> </w:t>
      </w:r>
      <w:r>
        <w:t>desenvolvedor.</w:t>
      </w:r>
      <w:r>
        <w:rPr>
          <w:rFonts w:eastAsia="Arial"/>
        </w:rPr>
        <w:t xml:space="preserve"> </w:t>
      </w:r>
      <w:r>
        <w:t>O</w:t>
      </w:r>
      <w:r>
        <w:rPr>
          <w:rFonts w:eastAsia="Arial"/>
        </w:rPr>
        <w:t xml:space="preserve"> </w:t>
      </w:r>
      <w:r>
        <w:t>WebClínica</w:t>
      </w:r>
      <w:r>
        <w:rPr>
          <w:rFonts w:eastAsia="Arial"/>
        </w:rPr>
        <w:t xml:space="preserve"> </w:t>
      </w:r>
      <w:r>
        <w:t>apresenta</w:t>
      </w:r>
      <w:r>
        <w:rPr>
          <w:rFonts w:eastAsia="Arial"/>
        </w:rPr>
        <w:t xml:space="preserve"> </w:t>
      </w:r>
      <w:r>
        <w:t>o</w:t>
      </w:r>
      <w:r>
        <w:rPr>
          <w:rFonts w:eastAsia="Arial"/>
        </w:rPr>
        <w:t xml:space="preserve"> </w:t>
      </w:r>
      <w:r>
        <w:t>padrão</w:t>
      </w:r>
      <w:r>
        <w:rPr>
          <w:rFonts w:eastAsia="Arial"/>
        </w:rPr>
        <w:t xml:space="preserve"> </w:t>
      </w:r>
      <w:r>
        <w:t>de</w:t>
      </w:r>
      <w:r>
        <w:rPr>
          <w:rFonts w:eastAsia="Arial"/>
        </w:rPr>
        <w:t xml:space="preserve"> </w:t>
      </w:r>
      <w:r>
        <w:rPr>
          <w:i/>
        </w:rPr>
        <w:t>design</w:t>
      </w:r>
      <w:r>
        <w:rPr>
          <w:rFonts w:eastAsia="Arial"/>
        </w:rPr>
        <w:t xml:space="preserve"> </w:t>
      </w:r>
      <w:r>
        <w:t>MVC</w:t>
      </w:r>
      <w:r>
        <w:rPr>
          <w:rFonts w:eastAsia="Arial"/>
        </w:rPr>
        <w:t xml:space="preserve"> </w:t>
      </w:r>
      <w:r>
        <w:t>e</w:t>
      </w:r>
      <w:r>
        <w:rPr>
          <w:rFonts w:eastAsia="Arial"/>
        </w:rPr>
        <w:t xml:space="preserve"> </w:t>
      </w:r>
      <w:r>
        <w:t>segue</w:t>
      </w:r>
      <w:r>
        <w:rPr>
          <w:rFonts w:eastAsia="Arial"/>
        </w:rPr>
        <w:t xml:space="preserve"> </w:t>
      </w:r>
      <w:r>
        <w:t>de</w:t>
      </w:r>
      <w:r>
        <w:rPr>
          <w:rFonts w:eastAsia="Arial"/>
        </w:rPr>
        <w:t xml:space="preserve"> </w:t>
      </w:r>
      <w:r>
        <w:t>forma</w:t>
      </w:r>
      <w:r>
        <w:rPr>
          <w:rFonts w:eastAsia="Arial"/>
        </w:rPr>
        <w:t xml:space="preserve"> </w:t>
      </w:r>
      <w:r>
        <w:t>muito</w:t>
      </w:r>
      <w:r>
        <w:rPr>
          <w:rFonts w:eastAsia="Arial"/>
        </w:rPr>
        <w:t xml:space="preserve"> </w:t>
      </w:r>
      <w:r>
        <w:t>próxima</w:t>
      </w:r>
      <w:r>
        <w:rPr>
          <w:rFonts w:eastAsia="Arial"/>
        </w:rPr>
        <w:t xml:space="preserve"> </w:t>
      </w:r>
      <w:r>
        <w:t>seus</w:t>
      </w:r>
      <w:r>
        <w:rPr>
          <w:rFonts w:eastAsia="Arial"/>
        </w:rPr>
        <w:t xml:space="preserve"> </w:t>
      </w:r>
      <w:r>
        <w:t>conceitos</w:t>
      </w:r>
      <w:r>
        <w:rPr>
          <w:rFonts w:eastAsia="Arial"/>
        </w:rPr>
        <w:t xml:space="preserve"> </w:t>
      </w:r>
      <w:r>
        <w:t>e</w:t>
      </w:r>
      <w:r>
        <w:rPr>
          <w:rFonts w:eastAsia="Arial"/>
        </w:rPr>
        <w:t xml:space="preserve"> </w:t>
      </w:r>
      <w:r>
        <w:t>regras.</w:t>
      </w:r>
      <w:r>
        <w:rPr>
          <w:rFonts w:eastAsia="Arial"/>
        </w:rPr>
        <w:t xml:space="preserve"> </w:t>
      </w:r>
      <w:r>
        <w:t>Também</w:t>
      </w:r>
      <w:r>
        <w:rPr>
          <w:rFonts w:eastAsia="Arial"/>
        </w:rPr>
        <w:t xml:space="preserve"> </w:t>
      </w:r>
      <w:r>
        <w:t>foram</w:t>
      </w:r>
      <w:r>
        <w:rPr>
          <w:rFonts w:eastAsia="Arial"/>
        </w:rPr>
        <w:t xml:space="preserve"> </w:t>
      </w:r>
      <w:r>
        <w:t>empregadas</w:t>
      </w:r>
      <w:r>
        <w:rPr>
          <w:rFonts w:eastAsia="Arial"/>
        </w:rPr>
        <w:t xml:space="preserve"> </w:t>
      </w:r>
      <w:r>
        <w:t>boas</w:t>
      </w:r>
      <w:r>
        <w:rPr>
          <w:rFonts w:eastAsia="Arial"/>
        </w:rPr>
        <w:t xml:space="preserve"> </w:t>
      </w:r>
      <w:r>
        <w:t>práticas</w:t>
      </w:r>
      <w:r>
        <w:rPr>
          <w:rFonts w:eastAsia="Arial"/>
        </w:rPr>
        <w:t xml:space="preserve"> </w:t>
      </w:r>
      <w:r>
        <w:t>de</w:t>
      </w:r>
      <w:r>
        <w:rPr>
          <w:rFonts w:eastAsia="Arial"/>
        </w:rPr>
        <w:t xml:space="preserve"> </w:t>
      </w:r>
      <w:r>
        <w:t>programação</w:t>
      </w:r>
      <w:r>
        <w:rPr>
          <w:rFonts w:eastAsia="Arial"/>
        </w:rPr>
        <w:t xml:space="preserve"> </w:t>
      </w:r>
      <w:r>
        <w:t>na</w:t>
      </w:r>
      <w:r>
        <w:rPr>
          <w:rFonts w:eastAsia="Arial"/>
        </w:rPr>
        <w:t xml:space="preserve"> </w:t>
      </w:r>
      <w:r>
        <w:t>maioria</w:t>
      </w:r>
      <w:r>
        <w:rPr>
          <w:rFonts w:eastAsia="Arial"/>
        </w:rPr>
        <w:t xml:space="preserve"> </w:t>
      </w:r>
      <w:r>
        <w:t>dos</w:t>
      </w:r>
      <w:r>
        <w:rPr>
          <w:rFonts w:eastAsia="Arial"/>
        </w:rPr>
        <w:t xml:space="preserve"> </w:t>
      </w:r>
      <w:r>
        <w:t>módulos</w:t>
      </w:r>
      <w:r>
        <w:rPr>
          <w:rFonts w:eastAsia="Arial"/>
        </w:rPr>
        <w:t xml:space="preserve"> </w:t>
      </w:r>
      <w:r>
        <w:t>do</w:t>
      </w:r>
      <w:r>
        <w:rPr>
          <w:rFonts w:eastAsia="Arial"/>
        </w:rPr>
        <w:t xml:space="preserve"> </w:t>
      </w:r>
      <w:r>
        <w:t>sistema.</w:t>
      </w:r>
      <w:r>
        <w:rPr>
          <w:rFonts w:eastAsia="Arial"/>
        </w:rPr>
        <w:t xml:space="preserve"> </w:t>
      </w:r>
      <w:r>
        <w:t>É</w:t>
      </w:r>
      <w:r>
        <w:rPr>
          <w:rFonts w:eastAsia="Arial"/>
        </w:rPr>
        <w:t xml:space="preserve"> </w:t>
      </w:r>
      <w:r>
        <w:t>possível</w:t>
      </w:r>
      <w:r>
        <w:rPr>
          <w:rFonts w:eastAsia="Arial"/>
        </w:rPr>
        <w:t xml:space="preserve"> </w:t>
      </w:r>
      <w:r>
        <w:t>dizer</w:t>
      </w:r>
      <w:r>
        <w:rPr>
          <w:rFonts w:eastAsia="Arial"/>
        </w:rPr>
        <w:t xml:space="preserve"> </w:t>
      </w:r>
      <w:r>
        <w:t>que</w:t>
      </w:r>
      <w:r>
        <w:rPr>
          <w:rFonts w:eastAsia="Arial"/>
        </w:rPr>
        <w:t xml:space="preserve"> </w:t>
      </w:r>
      <w:r>
        <w:t>o</w:t>
      </w:r>
      <w:r>
        <w:rPr>
          <w:rFonts w:eastAsia="Arial"/>
        </w:rPr>
        <w:t xml:space="preserve"> </w:t>
      </w:r>
      <w:r>
        <w:t>WebClínica</w:t>
      </w:r>
      <w:r>
        <w:rPr>
          <w:rFonts w:eastAsia="Arial"/>
        </w:rPr>
        <w:t xml:space="preserve"> </w:t>
      </w:r>
      <w:r>
        <w:t>atende</w:t>
      </w:r>
      <w:r>
        <w:rPr>
          <w:rFonts w:eastAsia="Arial"/>
        </w:rPr>
        <w:t xml:space="preserve"> </w:t>
      </w:r>
      <w:r>
        <w:t>a</w:t>
      </w:r>
      <w:r>
        <w:rPr>
          <w:rFonts w:eastAsia="Arial"/>
        </w:rPr>
        <w:t xml:space="preserve"> </w:t>
      </w:r>
      <w:r>
        <w:t>este</w:t>
      </w:r>
      <w:r>
        <w:rPr>
          <w:rFonts w:eastAsia="Arial"/>
        </w:rPr>
        <w:t xml:space="preserve"> </w:t>
      </w:r>
      <w:r>
        <w:t>atributo</w:t>
      </w:r>
      <w:r>
        <w:rPr>
          <w:rFonts w:eastAsia="Arial"/>
        </w:rPr>
        <w:t xml:space="preserve"> </w:t>
      </w:r>
      <w:r>
        <w:t>de</w:t>
      </w:r>
      <w:r>
        <w:rPr>
          <w:rFonts w:eastAsia="Arial"/>
        </w:rPr>
        <w:t xml:space="preserve"> </w:t>
      </w:r>
      <w:r w:rsidRPr="00EF5355">
        <w:t>qualidade.</w:t>
      </w:r>
    </w:p>
    <w:p w:rsidR="00270A16" w:rsidRDefault="00270A16">
      <w:pPr>
        <w:pStyle w:val="ItemizaoTCC"/>
      </w:pPr>
      <w:r>
        <w:t>Portabilidade</w:t>
      </w:r>
      <w:r>
        <w:rPr>
          <w:rFonts w:eastAsia="Arial"/>
        </w:rPr>
        <w:t xml:space="preserve"> – </w:t>
      </w:r>
      <w:r>
        <w:t>Um</w:t>
      </w:r>
      <w:r>
        <w:rPr>
          <w:rFonts w:eastAsia="Arial"/>
        </w:rPr>
        <w:t xml:space="preserve"> </w:t>
      </w:r>
      <w:r>
        <w:rPr>
          <w:i/>
        </w:rPr>
        <w:t>software</w:t>
      </w:r>
      <w:r>
        <w:rPr>
          <w:rFonts w:eastAsia="Arial"/>
        </w:rPr>
        <w:t xml:space="preserve"> </w:t>
      </w:r>
      <w:r>
        <w:t>portável</w:t>
      </w:r>
      <w:r>
        <w:rPr>
          <w:rFonts w:eastAsia="Arial"/>
        </w:rPr>
        <w:t xml:space="preserve"> </w:t>
      </w:r>
      <w:r>
        <w:t>é</w:t>
      </w:r>
      <w:r>
        <w:rPr>
          <w:rFonts w:eastAsia="Arial"/>
        </w:rPr>
        <w:t xml:space="preserve"> </w:t>
      </w:r>
      <w:r>
        <w:t>aquele</w:t>
      </w:r>
      <w:r>
        <w:rPr>
          <w:rFonts w:eastAsia="Arial"/>
        </w:rPr>
        <w:t xml:space="preserve"> </w:t>
      </w:r>
      <w:r>
        <w:t>capaz</w:t>
      </w:r>
      <w:r>
        <w:rPr>
          <w:rFonts w:eastAsia="Arial"/>
        </w:rPr>
        <w:t xml:space="preserve"> </w:t>
      </w:r>
      <w:r>
        <w:t>de</w:t>
      </w:r>
      <w:r>
        <w:rPr>
          <w:rFonts w:eastAsia="Arial"/>
        </w:rPr>
        <w:t xml:space="preserve"> </w:t>
      </w:r>
      <w:r>
        <w:t>ser</w:t>
      </w:r>
      <w:r>
        <w:rPr>
          <w:rFonts w:eastAsia="Arial"/>
        </w:rPr>
        <w:t xml:space="preserve"> </w:t>
      </w:r>
      <w:r>
        <w:t>instalado</w:t>
      </w:r>
      <w:r>
        <w:rPr>
          <w:rFonts w:eastAsia="Arial"/>
        </w:rPr>
        <w:t xml:space="preserve"> </w:t>
      </w:r>
      <w:r>
        <w:t>ou</w:t>
      </w:r>
      <w:r>
        <w:rPr>
          <w:rFonts w:eastAsia="Arial"/>
        </w:rPr>
        <w:t xml:space="preserve"> </w:t>
      </w:r>
      <w:r>
        <w:t>acessado</w:t>
      </w:r>
      <w:r>
        <w:rPr>
          <w:rFonts w:eastAsia="Arial"/>
        </w:rPr>
        <w:t xml:space="preserve"> </w:t>
      </w:r>
      <w:r>
        <w:t>da</w:t>
      </w:r>
      <w:r>
        <w:rPr>
          <w:rFonts w:eastAsia="Arial"/>
        </w:rPr>
        <w:t xml:space="preserve"> </w:t>
      </w:r>
      <w:r>
        <w:t>forma</w:t>
      </w:r>
      <w:r>
        <w:rPr>
          <w:rFonts w:eastAsia="Arial"/>
        </w:rPr>
        <w:t xml:space="preserve"> </w:t>
      </w:r>
      <w:r>
        <w:t>mais</w:t>
      </w:r>
      <w:r>
        <w:rPr>
          <w:rFonts w:eastAsia="Arial"/>
        </w:rPr>
        <w:t xml:space="preserve"> </w:t>
      </w:r>
      <w:r>
        <w:t>independente</w:t>
      </w:r>
      <w:r>
        <w:rPr>
          <w:rFonts w:eastAsia="Arial"/>
        </w:rPr>
        <w:t xml:space="preserve"> </w:t>
      </w:r>
      <w:r>
        <w:t>possível</w:t>
      </w:r>
      <w:r>
        <w:rPr>
          <w:rFonts w:eastAsia="Arial"/>
        </w:rPr>
        <w:t xml:space="preserve"> </w:t>
      </w:r>
      <w:r>
        <w:t>de</w:t>
      </w:r>
      <w:r>
        <w:rPr>
          <w:rFonts w:eastAsia="Arial"/>
        </w:rPr>
        <w:t xml:space="preserve"> </w:t>
      </w:r>
      <w:r>
        <w:t>dispositivos</w:t>
      </w:r>
      <w:r>
        <w:rPr>
          <w:rFonts w:eastAsia="Arial"/>
        </w:rPr>
        <w:t xml:space="preserve"> </w:t>
      </w:r>
      <w:r>
        <w:t>ou</w:t>
      </w:r>
      <w:r>
        <w:rPr>
          <w:rFonts w:eastAsia="Arial"/>
        </w:rPr>
        <w:t xml:space="preserve"> </w:t>
      </w:r>
      <w:r>
        <w:t>sistemas</w:t>
      </w:r>
      <w:r>
        <w:rPr>
          <w:rFonts w:eastAsia="Arial"/>
        </w:rPr>
        <w:t xml:space="preserve"> </w:t>
      </w:r>
      <w:r>
        <w:t>operacionais.</w:t>
      </w:r>
      <w:r>
        <w:rPr>
          <w:rFonts w:eastAsia="Arial"/>
        </w:rPr>
        <w:t xml:space="preserve"> </w:t>
      </w:r>
      <w:r>
        <w:t>Por</w:t>
      </w:r>
      <w:r>
        <w:rPr>
          <w:rFonts w:eastAsia="Arial"/>
        </w:rPr>
        <w:t xml:space="preserve"> </w:t>
      </w:r>
      <w:r>
        <w:t>ser</w:t>
      </w:r>
      <w:r>
        <w:rPr>
          <w:rFonts w:eastAsia="Arial"/>
        </w:rPr>
        <w:t xml:space="preserve"> </w:t>
      </w:r>
      <w:r>
        <w:t>um</w:t>
      </w:r>
      <w:r>
        <w:rPr>
          <w:rFonts w:eastAsia="Arial"/>
        </w:rPr>
        <w:t xml:space="preserve"> </w:t>
      </w:r>
      <w:r>
        <w:t>sistema</w:t>
      </w:r>
      <w:r>
        <w:rPr>
          <w:rFonts w:eastAsia="Arial"/>
        </w:rPr>
        <w:t xml:space="preserve"> </w:t>
      </w:r>
      <w:r>
        <w:rPr>
          <w:i/>
        </w:rPr>
        <w:t>Web</w:t>
      </w:r>
      <w:r>
        <w:rPr>
          <w:rFonts w:eastAsia="Arial"/>
          <w:i/>
        </w:rPr>
        <w:t xml:space="preserve"> </w:t>
      </w:r>
      <w:r>
        <w:t>o</w:t>
      </w:r>
      <w:r>
        <w:rPr>
          <w:rFonts w:eastAsia="Arial"/>
        </w:rPr>
        <w:t xml:space="preserve"> </w:t>
      </w:r>
      <w:r>
        <w:t>WebClínica</w:t>
      </w:r>
      <w:r>
        <w:rPr>
          <w:rFonts w:eastAsia="Arial"/>
        </w:rPr>
        <w:t xml:space="preserve"> </w:t>
      </w:r>
      <w:r>
        <w:t>pode</w:t>
      </w:r>
      <w:r>
        <w:rPr>
          <w:rFonts w:eastAsia="Arial"/>
        </w:rPr>
        <w:t xml:space="preserve"> </w:t>
      </w:r>
      <w:r>
        <w:t>ser</w:t>
      </w:r>
      <w:r>
        <w:rPr>
          <w:rFonts w:eastAsia="Arial"/>
        </w:rPr>
        <w:t xml:space="preserve"> </w:t>
      </w:r>
      <w:r>
        <w:t>acessado</w:t>
      </w:r>
      <w:r>
        <w:rPr>
          <w:rFonts w:eastAsia="Arial"/>
        </w:rPr>
        <w:t xml:space="preserve"> </w:t>
      </w:r>
      <w:r>
        <w:t>de</w:t>
      </w:r>
      <w:r>
        <w:rPr>
          <w:rFonts w:eastAsia="Arial"/>
        </w:rPr>
        <w:t xml:space="preserve"> </w:t>
      </w:r>
      <w:r>
        <w:t>qualquer</w:t>
      </w:r>
      <w:r>
        <w:rPr>
          <w:rFonts w:eastAsia="Arial"/>
        </w:rPr>
        <w:t xml:space="preserve"> </w:t>
      </w:r>
      <w:r>
        <w:t>dispositivo</w:t>
      </w:r>
      <w:r>
        <w:rPr>
          <w:rFonts w:eastAsia="Arial"/>
        </w:rPr>
        <w:t xml:space="preserve"> </w:t>
      </w:r>
      <w:r>
        <w:t>que</w:t>
      </w:r>
      <w:r>
        <w:rPr>
          <w:rFonts w:eastAsia="Arial"/>
        </w:rPr>
        <w:t xml:space="preserve"> </w:t>
      </w:r>
      <w:r>
        <w:t>possua</w:t>
      </w:r>
      <w:r>
        <w:rPr>
          <w:rFonts w:eastAsia="Arial"/>
        </w:rPr>
        <w:t xml:space="preserve"> </w:t>
      </w:r>
      <w:r>
        <w:t>um</w:t>
      </w:r>
      <w:r>
        <w:rPr>
          <w:rFonts w:eastAsia="Arial"/>
        </w:rPr>
        <w:t xml:space="preserve"> </w:t>
      </w:r>
      <w:r w:rsidRPr="00EF5355">
        <w:rPr>
          <w:i/>
        </w:rPr>
        <w:t>browser</w:t>
      </w:r>
      <w:r>
        <w:rPr>
          <w:rFonts w:eastAsia="Arial"/>
        </w:rPr>
        <w:t xml:space="preserve"> </w:t>
      </w:r>
      <w:r>
        <w:t>e</w:t>
      </w:r>
      <w:r>
        <w:rPr>
          <w:rFonts w:eastAsia="Arial"/>
        </w:rPr>
        <w:t xml:space="preserve"> </w:t>
      </w:r>
      <w:r>
        <w:t>acesso</w:t>
      </w:r>
      <w:r>
        <w:rPr>
          <w:rFonts w:eastAsia="Arial"/>
        </w:rPr>
        <w:t xml:space="preserve"> </w:t>
      </w:r>
      <w:r>
        <w:t>à</w:t>
      </w:r>
      <w:r>
        <w:rPr>
          <w:rFonts w:eastAsia="Arial"/>
        </w:rPr>
        <w:t xml:space="preserve"> </w:t>
      </w:r>
      <w:r>
        <w:t>internet,</w:t>
      </w:r>
      <w:r>
        <w:rPr>
          <w:rFonts w:eastAsia="Arial"/>
        </w:rPr>
        <w:t xml:space="preserve"> </w:t>
      </w:r>
      <w:r w:rsidR="00EF5355" w:rsidRPr="00EF5355">
        <w:t>satisfazendo</w:t>
      </w:r>
      <w:r>
        <w:t>,</w:t>
      </w:r>
      <w:r>
        <w:rPr>
          <w:rFonts w:eastAsia="Arial"/>
        </w:rPr>
        <w:t xml:space="preserve"> </w:t>
      </w:r>
      <w:r>
        <w:t>então,</w:t>
      </w:r>
      <w:r>
        <w:rPr>
          <w:rFonts w:eastAsia="Arial"/>
        </w:rPr>
        <w:t xml:space="preserve"> </w:t>
      </w:r>
      <w:r>
        <w:t>esta</w:t>
      </w:r>
      <w:r>
        <w:rPr>
          <w:rFonts w:eastAsia="Arial"/>
        </w:rPr>
        <w:t xml:space="preserve"> </w:t>
      </w:r>
      <w:r>
        <w:t>característica</w:t>
      </w:r>
      <w:r>
        <w:rPr>
          <w:rFonts w:eastAsia="Arial"/>
        </w:rPr>
        <w:t xml:space="preserve"> </w:t>
      </w:r>
      <w:r>
        <w:t>de</w:t>
      </w:r>
      <w:r>
        <w:rPr>
          <w:rFonts w:eastAsia="Arial"/>
        </w:rPr>
        <w:t xml:space="preserve"> </w:t>
      </w:r>
      <w:r>
        <w:t>qualidade.</w:t>
      </w:r>
    </w:p>
    <w:p w:rsidR="00270A16" w:rsidRDefault="00270A16">
      <w:pPr>
        <w:pStyle w:val="ItemizaoTCC"/>
        <w:numPr>
          <w:ilvl w:val="0"/>
          <w:numId w:val="0"/>
        </w:numPr>
        <w:ind w:left="1134"/>
      </w:pPr>
    </w:p>
    <w:p w:rsidR="00270A16" w:rsidRDefault="00270A16" w:rsidP="00A118A5">
      <w:pPr>
        <w:pStyle w:val="Heading3"/>
      </w:pPr>
      <w:bookmarkStart w:id="340" w:name="__RefHeading__268_1670186559"/>
      <w:bookmarkStart w:id="341" w:name="__RefHeading__301_1176750583"/>
      <w:bookmarkStart w:id="342" w:name="__RefHeading__169_2111979340"/>
      <w:bookmarkStart w:id="343" w:name="__RefHeading__101_2068703521"/>
      <w:bookmarkStart w:id="344" w:name="__RefHeading__235_1884309817"/>
      <w:bookmarkStart w:id="345" w:name="__RefHeading__418_1472683970"/>
      <w:bookmarkStart w:id="346" w:name="__RefHeading__202_1286912160"/>
      <w:bookmarkStart w:id="347" w:name="__RefHeading__354_2087715902"/>
      <w:bookmarkStart w:id="348" w:name="__RefHeading__409_1150354337"/>
      <w:bookmarkStart w:id="349" w:name="__RefHeading__132_827532146"/>
      <w:bookmarkStart w:id="350" w:name="_Toc379146585"/>
      <w:bookmarkEnd w:id="340"/>
      <w:bookmarkEnd w:id="341"/>
      <w:bookmarkEnd w:id="342"/>
      <w:bookmarkEnd w:id="343"/>
      <w:bookmarkEnd w:id="344"/>
      <w:bookmarkEnd w:id="345"/>
      <w:bookmarkEnd w:id="346"/>
      <w:bookmarkEnd w:id="347"/>
      <w:bookmarkEnd w:id="348"/>
      <w:bookmarkEnd w:id="349"/>
      <w:r>
        <w:t>Complexidade</w:t>
      </w:r>
      <w:bookmarkEnd w:id="350"/>
    </w:p>
    <w:p w:rsidR="00270A16" w:rsidRDefault="00270A16">
      <w:pPr>
        <w:pStyle w:val="PargrafoTCC"/>
      </w:pPr>
      <w:r>
        <w:t>Um</w:t>
      </w:r>
      <w:r>
        <w:rPr>
          <w:rFonts w:eastAsia="Arial"/>
        </w:rPr>
        <w:t xml:space="preserve"> </w:t>
      </w:r>
      <w:r>
        <w:t>algoritmo</w:t>
      </w:r>
      <w:r>
        <w:rPr>
          <w:rFonts w:eastAsia="Arial"/>
        </w:rPr>
        <w:t xml:space="preserve"> </w:t>
      </w:r>
      <w:r>
        <w:t>consiste</w:t>
      </w:r>
      <w:r>
        <w:rPr>
          <w:rFonts w:eastAsia="Arial"/>
        </w:rPr>
        <w:t xml:space="preserve"> </w:t>
      </w:r>
      <w:r>
        <w:t>em</w:t>
      </w:r>
      <w:r>
        <w:rPr>
          <w:rFonts w:eastAsia="Arial"/>
        </w:rPr>
        <w:t xml:space="preserve"> </w:t>
      </w:r>
      <w:r>
        <w:t>um</w:t>
      </w:r>
      <w:r>
        <w:rPr>
          <w:rFonts w:eastAsia="Arial"/>
        </w:rPr>
        <w:t xml:space="preserve"> </w:t>
      </w:r>
      <w:r>
        <w:t>procedimento</w:t>
      </w:r>
      <w:r>
        <w:rPr>
          <w:rFonts w:eastAsia="Arial"/>
        </w:rPr>
        <w:t xml:space="preserve"> </w:t>
      </w:r>
      <w:r>
        <w:t>com</w:t>
      </w:r>
      <w:r>
        <w:rPr>
          <w:rFonts w:eastAsia="Arial"/>
        </w:rPr>
        <w:t xml:space="preserve"> </w:t>
      </w:r>
      <w:r>
        <w:t>um</w:t>
      </w:r>
      <w:r>
        <w:rPr>
          <w:rFonts w:eastAsia="Arial"/>
        </w:rPr>
        <w:t xml:space="preserve"> </w:t>
      </w:r>
      <w:r>
        <w:t>conjunto</w:t>
      </w:r>
      <w:r>
        <w:rPr>
          <w:rFonts w:eastAsia="Arial"/>
        </w:rPr>
        <w:t xml:space="preserve"> </w:t>
      </w:r>
      <w:r>
        <w:t>de</w:t>
      </w:r>
      <w:r>
        <w:rPr>
          <w:rFonts w:eastAsia="Arial"/>
        </w:rPr>
        <w:t xml:space="preserve"> </w:t>
      </w:r>
      <w:r>
        <w:t>regras</w:t>
      </w:r>
      <w:r>
        <w:rPr>
          <w:rFonts w:eastAsia="Arial"/>
        </w:rPr>
        <w:t xml:space="preserve"> </w:t>
      </w:r>
      <w:r>
        <w:t>não</w:t>
      </w:r>
      <w:r>
        <w:rPr>
          <w:rFonts w:eastAsia="Arial"/>
        </w:rPr>
        <w:t xml:space="preserve"> </w:t>
      </w:r>
      <w:r>
        <w:t>ambíguas</w:t>
      </w:r>
      <w:r>
        <w:rPr>
          <w:rFonts w:eastAsia="Arial"/>
        </w:rPr>
        <w:t xml:space="preserve"> </w:t>
      </w:r>
      <w:r>
        <w:t>que</w:t>
      </w:r>
      <w:r>
        <w:rPr>
          <w:rFonts w:eastAsia="Arial"/>
        </w:rPr>
        <w:t xml:space="preserve"> </w:t>
      </w:r>
      <w:r>
        <w:t>especificam,</w:t>
      </w:r>
      <w:r>
        <w:rPr>
          <w:rFonts w:eastAsia="Arial"/>
        </w:rPr>
        <w:t xml:space="preserve"> </w:t>
      </w:r>
      <w:r>
        <w:t>para</w:t>
      </w:r>
      <w:r>
        <w:rPr>
          <w:rFonts w:eastAsia="Arial"/>
        </w:rPr>
        <w:t xml:space="preserve"> </w:t>
      </w:r>
      <w:r>
        <w:t>cada</w:t>
      </w:r>
      <w:r>
        <w:rPr>
          <w:rFonts w:eastAsia="Arial"/>
        </w:rPr>
        <w:t xml:space="preserve"> </w:t>
      </w:r>
      <w:r>
        <w:t>entrada,</w:t>
      </w:r>
      <w:r>
        <w:rPr>
          <w:rFonts w:eastAsia="Arial"/>
        </w:rPr>
        <w:t xml:space="preserve"> </w:t>
      </w:r>
      <w:r>
        <w:t>uma</w:t>
      </w:r>
      <w:r>
        <w:rPr>
          <w:rFonts w:eastAsia="Arial"/>
        </w:rPr>
        <w:t xml:space="preserve"> </w:t>
      </w:r>
      <w:r>
        <w:t>sequência</w:t>
      </w:r>
      <w:r>
        <w:rPr>
          <w:rFonts w:eastAsia="Arial"/>
        </w:rPr>
        <w:t xml:space="preserve"> </w:t>
      </w:r>
      <w:r>
        <w:t>finita</w:t>
      </w:r>
      <w:r>
        <w:rPr>
          <w:rFonts w:eastAsia="Arial"/>
        </w:rPr>
        <w:t xml:space="preserve"> </w:t>
      </w:r>
      <w:r>
        <w:t>de</w:t>
      </w:r>
      <w:r>
        <w:rPr>
          <w:rFonts w:eastAsia="Arial"/>
        </w:rPr>
        <w:t xml:space="preserve"> </w:t>
      </w:r>
      <w:r>
        <w:t>operações,</w:t>
      </w:r>
      <w:r>
        <w:rPr>
          <w:rFonts w:eastAsia="Arial"/>
        </w:rPr>
        <w:t xml:space="preserve"> </w:t>
      </w:r>
      <w:r>
        <w:t>resultando</w:t>
      </w:r>
      <w:r>
        <w:rPr>
          <w:rFonts w:eastAsia="Arial"/>
        </w:rPr>
        <w:t xml:space="preserve"> </w:t>
      </w:r>
      <w:r>
        <w:t>em</w:t>
      </w:r>
      <w:r>
        <w:rPr>
          <w:rFonts w:eastAsia="Arial"/>
        </w:rPr>
        <w:t xml:space="preserve"> </w:t>
      </w:r>
      <w:r>
        <w:t>uma</w:t>
      </w:r>
      <w:r>
        <w:rPr>
          <w:rFonts w:eastAsia="Arial"/>
        </w:rPr>
        <w:t xml:space="preserve"> </w:t>
      </w:r>
      <w:r>
        <w:t>saída</w:t>
      </w:r>
      <w:r>
        <w:rPr>
          <w:rFonts w:eastAsia="Arial"/>
        </w:rPr>
        <w:t xml:space="preserve"> </w:t>
      </w:r>
      <w:r>
        <w:t>correspondente</w:t>
      </w:r>
      <w:r>
        <w:rPr>
          <w:rFonts w:eastAsia="Arial"/>
        </w:rPr>
        <w:t xml:space="preserve"> </w:t>
      </w:r>
      <w:r>
        <w:t>(TOSCANI;</w:t>
      </w:r>
      <w:r>
        <w:rPr>
          <w:rFonts w:eastAsia="Arial"/>
        </w:rPr>
        <w:t xml:space="preserve"> </w:t>
      </w:r>
      <w:r>
        <w:t>VELOSO,</w:t>
      </w:r>
      <w:r>
        <w:rPr>
          <w:rFonts w:eastAsia="Arial"/>
        </w:rPr>
        <w:t xml:space="preserve"> </w:t>
      </w:r>
      <w:r>
        <w:t>2012).</w:t>
      </w:r>
      <w:r>
        <w:rPr>
          <w:rFonts w:eastAsia="Arial"/>
        </w:rPr>
        <w:t xml:space="preserve"> </w:t>
      </w:r>
      <w:r>
        <w:t>Assim,</w:t>
      </w:r>
      <w:r>
        <w:rPr>
          <w:rFonts w:eastAsia="Arial"/>
        </w:rPr>
        <w:t xml:space="preserve"> </w:t>
      </w:r>
      <w:r>
        <w:t>analisar</w:t>
      </w:r>
      <w:r>
        <w:rPr>
          <w:rFonts w:eastAsia="Arial"/>
        </w:rPr>
        <w:t xml:space="preserve"> </w:t>
      </w:r>
      <w:r>
        <w:t>um</w:t>
      </w:r>
      <w:r>
        <w:rPr>
          <w:rFonts w:eastAsia="Arial"/>
        </w:rPr>
        <w:t xml:space="preserve"> </w:t>
      </w:r>
      <w:r>
        <w:t>algoritmo</w:t>
      </w:r>
      <w:r>
        <w:rPr>
          <w:rFonts w:eastAsia="Arial"/>
        </w:rPr>
        <w:t xml:space="preserve"> </w:t>
      </w:r>
      <w:r>
        <w:t>significa</w:t>
      </w:r>
      <w:r>
        <w:rPr>
          <w:rFonts w:eastAsia="Arial"/>
        </w:rPr>
        <w:t xml:space="preserve"> </w:t>
      </w:r>
      <w:r>
        <w:t>prever</w:t>
      </w:r>
      <w:r>
        <w:rPr>
          <w:rFonts w:eastAsia="Arial"/>
        </w:rPr>
        <w:t xml:space="preserve"> </w:t>
      </w:r>
      <w:r>
        <w:t>os</w:t>
      </w:r>
      <w:r>
        <w:rPr>
          <w:rFonts w:eastAsia="Arial"/>
        </w:rPr>
        <w:t xml:space="preserve"> </w:t>
      </w:r>
      <w:r>
        <w:t>recursos</w:t>
      </w:r>
      <w:r>
        <w:rPr>
          <w:rFonts w:eastAsia="Arial"/>
        </w:rPr>
        <w:t xml:space="preserve"> </w:t>
      </w:r>
      <w:r>
        <w:t>de</w:t>
      </w:r>
      <w:r>
        <w:rPr>
          <w:rFonts w:eastAsia="Arial"/>
        </w:rPr>
        <w:t xml:space="preserve"> </w:t>
      </w:r>
      <w:r>
        <w:t>que</w:t>
      </w:r>
      <w:r>
        <w:rPr>
          <w:rFonts w:eastAsia="Arial"/>
        </w:rPr>
        <w:t xml:space="preserve"> </w:t>
      </w:r>
      <w:r>
        <w:t>ele</w:t>
      </w:r>
      <w:r>
        <w:rPr>
          <w:rFonts w:eastAsia="Arial"/>
        </w:rPr>
        <w:t xml:space="preserve"> </w:t>
      </w:r>
      <w:r>
        <w:t>necessitará</w:t>
      </w:r>
      <w:r>
        <w:rPr>
          <w:rFonts w:eastAsia="Arial"/>
        </w:rPr>
        <w:t xml:space="preserve"> </w:t>
      </w:r>
      <w:r>
        <w:t>(CORMEN</w:t>
      </w:r>
      <w:r>
        <w:rPr>
          <w:rFonts w:eastAsia="Arial"/>
        </w:rPr>
        <w:t xml:space="preserve"> </w:t>
      </w:r>
      <w:r>
        <w:t>et</w:t>
      </w:r>
      <w:r>
        <w:rPr>
          <w:rFonts w:eastAsia="Arial"/>
        </w:rPr>
        <w:t xml:space="preserve"> </w:t>
      </w:r>
      <w:r>
        <w:t>al.,</w:t>
      </w:r>
      <w:r>
        <w:rPr>
          <w:rFonts w:eastAsia="Arial"/>
        </w:rPr>
        <w:t xml:space="preserve"> </w:t>
      </w:r>
      <w:r>
        <w:t>2012).</w:t>
      </w:r>
    </w:p>
    <w:p w:rsidR="00270A16" w:rsidRDefault="00270A16">
      <w:pPr>
        <w:pStyle w:val="PargrafoTCC"/>
      </w:pPr>
      <w:r>
        <w:t>A</w:t>
      </w:r>
      <w:r>
        <w:rPr>
          <w:rFonts w:eastAsia="Arial"/>
        </w:rPr>
        <w:t xml:space="preserve"> </w:t>
      </w:r>
      <w:r>
        <w:t>previsão</w:t>
      </w:r>
      <w:r>
        <w:rPr>
          <w:rFonts w:eastAsia="Arial"/>
        </w:rPr>
        <w:t xml:space="preserve"> </w:t>
      </w:r>
      <w:r>
        <w:t>dos</w:t>
      </w:r>
      <w:r>
        <w:rPr>
          <w:rFonts w:eastAsia="Arial"/>
        </w:rPr>
        <w:t xml:space="preserve"> </w:t>
      </w:r>
      <w:r>
        <w:t>recursos</w:t>
      </w:r>
      <w:r>
        <w:rPr>
          <w:rFonts w:eastAsia="Arial"/>
        </w:rPr>
        <w:t xml:space="preserve"> </w:t>
      </w:r>
      <w:r>
        <w:t>necessários</w:t>
      </w:r>
      <w:r>
        <w:rPr>
          <w:rFonts w:eastAsia="Arial"/>
        </w:rPr>
        <w:t xml:space="preserve"> </w:t>
      </w:r>
      <w:r>
        <w:t>no</w:t>
      </w:r>
      <w:r>
        <w:rPr>
          <w:rFonts w:eastAsia="Arial"/>
        </w:rPr>
        <w:t xml:space="preserve"> </w:t>
      </w:r>
      <w:r>
        <w:t>WebClínica</w:t>
      </w:r>
      <w:r>
        <w:rPr>
          <w:rFonts w:eastAsia="Arial"/>
        </w:rPr>
        <w:t xml:space="preserve"> </w:t>
      </w:r>
      <w:r>
        <w:t>foi</w:t>
      </w:r>
      <w:r>
        <w:rPr>
          <w:rFonts w:eastAsia="Arial"/>
        </w:rPr>
        <w:t xml:space="preserve"> </w:t>
      </w:r>
      <w:r>
        <w:t>obtida</w:t>
      </w:r>
      <w:r>
        <w:rPr>
          <w:rFonts w:eastAsia="Arial"/>
        </w:rPr>
        <w:t xml:space="preserve"> </w:t>
      </w:r>
      <w:r>
        <w:t>a</w:t>
      </w:r>
      <w:r>
        <w:rPr>
          <w:rFonts w:eastAsia="Arial"/>
        </w:rPr>
        <w:t xml:space="preserve"> </w:t>
      </w:r>
      <w:r>
        <w:t>partir</w:t>
      </w:r>
      <w:r>
        <w:rPr>
          <w:rFonts w:eastAsia="Arial"/>
        </w:rPr>
        <w:t xml:space="preserve"> </w:t>
      </w:r>
      <w:r>
        <w:t>da</w:t>
      </w:r>
      <w:r>
        <w:rPr>
          <w:rFonts w:eastAsia="Arial"/>
        </w:rPr>
        <w:t xml:space="preserve"> </w:t>
      </w:r>
      <w:r>
        <w:t>análise</w:t>
      </w:r>
      <w:r>
        <w:rPr>
          <w:rFonts w:eastAsia="Arial"/>
        </w:rPr>
        <w:t xml:space="preserve"> </w:t>
      </w:r>
      <w:r>
        <w:t>de</w:t>
      </w:r>
      <w:r>
        <w:rPr>
          <w:rFonts w:eastAsia="Arial"/>
        </w:rPr>
        <w:t xml:space="preserve"> </w:t>
      </w:r>
      <w:r>
        <w:t>complexidade</w:t>
      </w:r>
      <w:r>
        <w:rPr>
          <w:rFonts w:eastAsia="Arial"/>
        </w:rPr>
        <w:t xml:space="preserve"> </w:t>
      </w:r>
      <w:r>
        <w:t>do</w:t>
      </w:r>
      <w:r>
        <w:rPr>
          <w:rFonts w:eastAsia="Arial"/>
        </w:rPr>
        <w:t xml:space="preserve"> </w:t>
      </w:r>
      <w:r>
        <w:t>ponto</w:t>
      </w:r>
      <w:r>
        <w:rPr>
          <w:rFonts w:eastAsia="Arial"/>
        </w:rPr>
        <w:t xml:space="preserve"> </w:t>
      </w:r>
      <w:r>
        <w:t>mais</w:t>
      </w:r>
      <w:r>
        <w:rPr>
          <w:rFonts w:eastAsia="Arial"/>
        </w:rPr>
        <w:t xml:space="preserve"> </w:t>
      </w:r>
      <w:r>
        <w:t>crítico</w:t>
      </w:r>
      <w:r>
        <w:rPr>
          <w:rFonts w:eastAsia="Arial"/>
        </w:rPr>
        <w:t xml:space="preserve"> </w:t>
      </w:r>
      <w:r>
        <w:t>do</w:t>
      </w:r>
      <w:r>
        <w:rPr>
          <w:rFonts w:eastAsia="Arial"/>
        </w:rPr>
        <w:t xml:space="preserve"> </w:t>
      </w:r>
      <w:r>
        <w:t>sistema,</w:t>
      </w:r>
      <w:r>
        <w:rPr>
          <w:rFonts w:eastAsia="Arial"/>
        </w:rPr>
        <w:t xml:space="preserve"> </w:t>
      </w:r>
      <w:r>
        <w:t>ou</w:t>
      </w:r>
      <w:r>
        <w:rPr>
          <w:rFonts w:eastAsia="Arial"/>
        </w:rPr>
        <w:t xml:space="preserve"> </w:t>
      </w:r>
      <w:r>
        <w:t>seja,</w:t>
      </w:r>
      <w:r>
        <w:rPr>
          <w:rFonts w:eastAsia="Arial"/>
        </w:rPr>
        <w:t xml:space="preserve"> </w:t>
      </w:r>
      <w:r>
        <w:t>a</w:t>
      </w:r>
      <w:r>
        <w:rPr>
          <w:rFonts w:eastAsia="Arial"/>
        </w:rPr>
        <w:t xml:space="preserve"> </w:t>
      </w:r>
      <w:r>
        <w:t>funcionalidade</w:t>
      </w:r>
      <w:r>
        <w:rPr>
          <w:rFonts w:eastAsia="Arial"/>
        </w:rPr>
        <w:t xml:space="preserve"> </w:t>
      </w:r>
      <w:r>
        <w:t>de</w:t>
      </w:r>
      <w:r>
        <w:rPr>
          <w:rFonts w:eastAsia="Arial"/>
        </w:rPr>
        <w:t xml:space="preserve"> </w:t>
      </w:r>
      <w:r>
        <w:t>busca</w:t>
      </w:r>
      <w:r>
        <w:rPr>
          <w:rFonts w:eastAsia="Arial"/>
        </w:rPr>
        <w:t xml:space="preserve"> </w:t>
      </w:r>
      <w:r>
        <w:t>inteligente</w:t>
      </w:r>
      <w:r>
        <w:rPr>
          <w:rFonts w:eastAsia="Arial"/>
        </w:rPr>
        <w:t xml:space="preserve"> </w:t>
      </w:r>
      <w:r>
        <w:t>por</w:t>
      </w:r>
      <w:r>
        <w:rPr>
          <w:rFonts w:eastAsia="Arial"/>
        </w:rPr>
        <w:t xml:space="preserve"> </w:t>
      </w:r>
      <w:r>
        <w:t>prontuários</w:t>
      </w:r>
      <w:r>
        <w:rPr>
          <w:rFonts w:eastAsia="Arial"/>
        </w:rPr>
        <w:t xml:space="preserve"> </w:t>
      </w:r>
      <w:r>
        <w:t>dos</w:t>
      </w:r>
      <w:r>
        <w:rPr>
          <w:rFonts w:eastAsia="Arial"/>
        </w:rPr>
        <w:t xml:space="preserve"> </w:t>
      </w:r>
      <w:r>
        <w:t>pacientes.</w:t>
      </w:r>
    </w:p>
    <w:p w:rsidR="00270A16" w:rsidRDefault="00270A16">
      <w:pPr>
        <w:pStyle w:val="PargrafoTCC"/>
      </w:pPr>
      <w:r>
        <w:t>A</w:t>
      </w:r>
      <w:r>
        <w:rPr>
          <w:rFonts w:eastAsia="Arial"/>
        </w:rPr>
        <w:t xml:space="preserve"> </w:t>
      </w:r>
      <w:r>
        <w:t>busca</w:t>
      </w:r>
      <w:r>
        <w:rPr>
          <w:rFonts w:eastAsia="Arial"/>
        </w:rPr>
        <w:t xml:space="preserve"> </w:t>
      </w:r>
      <w:r>
        <w:t>inteligente</w:t>
      </w:r>
      <w:r>
        <w:rPr>
          <w:rFonts w:eastAsia="Arial"/>
        </w:rPr>
        <w:t xml:space="preserve"> </w:t>
      </w:r>
      <w:r>
        <w:t>implementada</w:t>
      </w:r>
      <w:r>
        <w:rPr>
          <w:rFonts w:eastAsia="Arial"/>
        </w:rPr>
        <w:t xml:space="preserve"> </w:t>
      </w:r>
      <w:r>
        <w:t>no</w:t>
      </w:r>
      <w:r>
        <w:rPr>
          <w:rFonts w:eastAsia="Arial"/>
        </w:rPr>
        <w:t xml:space="preserve"> </w:t>
      </w:r>
      <w:r>
        <w:rPr>
          <w:i/>
        </w:rPr>
        <w:t>software</w:t>
      </w:r>
      <w:r>
        <w:rPr>
          <w:rFonts w:eastAsia="Arial"/>
        </w:rPr>
        <w:t xml:space="preserve"> </w:t>
      </w:r>
      <w:r>
        <w:t>desenvolvido</w:t>
      </w:r>
      <w:r>
        <w:rPr>
          <w:rFonts w:eastAsia="Arial"/>
        </w:rPr>
        <w:t xml:space="preserve"> </w:t>
      </w:r>
      <w:r>
        <w:t>se</w:t>
      </w:r>
      <w:r>
        <w:rPr>
          <w:rFonts w:eastAsia="Arial"/>
        </w:rPr>
        <w:t xml:space="preserve"> </w:t>
      </w:r>
      <w:r>
        <w:t>baseia</w:t>
      </w:r>
      <w:r>
        <w:rPr>
          <w:rFonts w:eastAsia="Arial"/>
        </w:rPr>
        <w:t xml:space="preserve"> </w:t>
      </w:r>
      <w:r>
        <w:t>em</w:t>
      </w:r>
      <w:r>
        <w:rPr>
          <w:rFonts w:eastAsia="Arial"/>
        </w:rPr>
        <w:t xml:space="preserve"> </w:t>
      </w:r>
      <w:r>
        <w:t>4</w:t>
      </w:r>
      <w:r>
        <w:rPr>
          <w:rFonts w:eastAsia="Arial"/>
        </w:rPr>
        <w:t xml:space="preserve"> </w:t>
      </w:r>
      <w:r>
        <w:t>iterações:</w:t>
      </w:r>
      <w:r>
        <w:rPr>
          <w:rFonts w:eastAsia="Arial"/>
        </w:rPr>
        <w:t xml:space="preserve"> </w:t>
      </w:r>
      <w:r>
        <w:t>o</w:t>
      </w:r>
      <w:r>
        <w:rPr>
          <w:rFonts w:eastAsia="Arial"/>
        </w:rPr>
        <w:t xml:space="preserve"> </w:t>
      </w:r>
      <w:r>
        <w:t>algoritmo</w:t>
      </w:r>
      <w:r>
        <w:rPr>
          <w:rFonts w:eastAsia="Arial"/>
        </w:rPr>
        <w:t xml:space="preserve"> </w:t>
      </w:r>
      <w:r>
        <w:t>percorre</w:t>
      </w:r>
      <w:r>
        <w:rPr>
          <w:rFonts w:eastAsia="Arial"/>
        </w:rPr>
        <w:t xml:space="preserve"> </w:t>
      </w:r>
      <w:r>
        <w:t>a</w:t>
      </w:r>
      <w:r>
        <w:rPr>
          <w:rFonts w:eastAsia="Arial"/>
        </w:rPr>
        <w:t xml:space="preserve"> </w:t>
      </w:r>
      <w:r>
        <w:t>lista</w:t>
      </w:r>
      <w:r>
        <w:rPr>
          <w:rFonts w:eastAsia="Arial"/>
        </w:rPr>
        <w:t xml:space="preserve"> </w:t>
      </w:r>
      <w:r>
        <w:t>de</w:t>
      </w:r>
      <w:r>
        <w:rPr>
          <w:rFonts w:eastAsia="Arial"/>
        </w:rPr>
        <w:t xml:space="preserve"> </w:t>
      </w:r>
      <w:r>
        <w:t>pacientes</w:t>
      </w:r>
      <w:r>
        <w:rPr>
          <w:rFonts w:eastAsia="Arial"/>
        </w:rPr>
        <w:t xml:space="preserve"> </w:t>
      </w:r>
      <w:r>
        <w:t>completa</w:t>
      </w:r>
      <w:r>
        <w:rPr>
          <w:rFonts w:eastAsia="Arial"/>
        </w:rPr>
        <w:t xml:space="preserve"> </w:t>
      </w:r>
      <w:r>
        <w:t>para</w:t>
      </w:r>
      <w:r>
        <w:rPr>
          <w:rFonts w:eastAsia="Arial"/>
        </w:rPr>
        <w:t xml:space="preserve"> </w:t>
      </w:r>
      <w:r>
        <w:t>manipular</w:t>
      </w:r>
      <w:r>
        <w:rPr>
          <w:rFonts w:eastAsia="Arial"/>
        </w:rPr>
        <w:t xml:space="preserve"> </w:t>
      </w:r>
      <w:r>
        <w:t>um</w:t>
      </w:r>
      <w:r>
        <w:rPr>
          <w:rFonts w:eastAsia="Arial"/>
        </w:rPr>
        <w:t xml:space="preserve"> </w:t>
      </w:r>
      <w:r>
        <w:t>a</w:t>
      </w:r>
      <w:r>
        <w:rPr>
          <w:rFonts w:eastAsia="Arial"/>
        </w:rPr>
        <w:t xml:space="preserve"> </w:t>
      </w:r>
      <w:r>
        <w:t>um</w:t>
      </w:r>
      <w:r w:rsidR="00EF5355">
        <w:t>;</w:t>
      </w:r>
      <w:r>
        <w:rPr>
          <w:rFonts w:eastAsia="Arial"/>
        </w:rPr>
        <w:t xml:space="preserve"> </w:t>
      </w:r>
      <w:r>
        <w:t>para</w:t>
      </w:r>
      <w:r>
        <w:rPr>
          <w:rFonts w:eastAsia="Arial"/>
        </w:rPr>
        <w:t xml:space="preserve"> </w:t>
      </w:r>
      <w:r>
        <w:t>cada</w:t>
      </w:r>
      <w:r>
        <w:rPr>
          <w:rFonts w:eastAsia="Arial"/>
        </w:rPr>
        <w:t xml:space="preserve"> </w:t>
      </w:r>
      <w:r>
        <w:t>paciente</w:t>
      </w:r>
      <w:r>
        <w:rPr>
          <w:rFonts w:eastAsia="Arial"/>
        </w:rPr>
        <w:t xml:space="preserve"> </w:t>
      </w:r>
      <w:r>
        <w:t>ele</w:t>
      </w:r>
      <w:r>
        <w:rPr>
          <w:rFonts w:eastAsia="Arial"/>
        </w:rPr>
        <w:t xml:space="preserve"> </w:t>
      </w:r>
      <w:r>
        <w:t>percorre</w:t>
      </w:r>
      <w:r>
        <w:rPr>
          <w:rFonts w:eastAsia="Arial"/>
        </w:rPr>
        <w:t xml:space="preserve"> </w:t>
      </w:r>
      <w:r>
        <w:t>quantos</w:t>
      </w:r>
      <w:r>
        <w:rPr>
          <w:rFonts w:eastAsia="Arial"/>
        </w:rPr>
        <w:t xml:space="preserve"> </w:t>
      </w:r>
      <w:r>
        <w:t>termos</w:t>
      </w:r>
      <w:r>
        <w:rPr>
          <w:rFonts w:eastAsia="Arial"/>
        </w:rPr>
        <w:t xml:space="preserve"> </w:t>
      </w:r>
      <w:r>
        <w:t>foram</w:t>
      </w:r>
      <w:r>
        <w:rPr>
          <w:rFonts w:eastAsia="Arial"/>
        </w:rPr>
        <w:t xml:space="preserve"> </w:t>
      </w:r>
      <w:r>
        <w:t>digitados</w:t>
      </w:r>
      <w:r>
        <w:rPr>
          <w:rFonts w:eastAsia="Arial"/>
        </w:rPr>
        <w:t xml:space="preserve"> </w:t>
      </w:r>
      <w:r>
        <w:t>na</w:t>
      </w:r>
      <w:r>
        <w:rPr>
          <w:rFonts w:eastAsia="Arial"/>
        </w:rPr>
        <w:t xml:space="preserve"> </w:t>
      </w:r>
      <w:r>
        <w:t>caixa</w:t>
      </w:r>
      <w:r>
        <w:rPr>
          <w:rFonts w:eastAsia="Arial"/>
        </w:rPr>
        <w:t xml:space="preserve"> </w:t>
      </w:r>
      <w:r>
        <w:t>de</w:t>
      </w:r>
      <w:r>
        <w:rPr>
          <w:rFonts w:eastAsia="Arial"/>
        </w:rPr>
        <w:t xml:space="preserve"> </w:t>
      </w:r>
      <w:r>
        <w:t>busca</w:t>
      </w:r>
      <w:r>
        <w:rPr>
          <w:rFonts w:eastAsia="Arial"/>
        </w:rPr>
        <w:t xml:space="preserve"> </w:t>
      </w:r>
      <w:r>
        <w:t>(separados</w:t>
      </w:r>
      <w:r>
        <w:rPr>
          <w:rFonts w:eastAsia="Arial"/>
        </w:rPr>
        <w:t xml:space="preserve"> </w:t>
      </w:r>
      <w:r>
        <w:t>por</w:t>
      </w:r>
      <w:r>
        <w:rPr>
          <w:rFonts w:eastAsia="Arial"/>
        </w:rPr>
        <w:t xml:space="preserve"> </w:t>
      </w:r>
      <w:r>
        <w:t>espaço)</w:t>
      </w:r>
      <w:r>
        <w:rPr>
          <w:rFonts w:eastAsia="Arial"/>
        </w:rPr>
        <w:t xml:space="preserve"> </w:t>
      </w:r>
      <w:r>
        <w:t>e</w:t>
      </w:r>
      <w:r>
        <w:rPr>
          <w:rFonts w:eastAsia="Arial"/>
        </w:rPr>
        <w:t xml:space="preserve"> </w:t>
      </w:r>
      <w:r>
        <w:t>para</w:t>
      </w:r>
      <w:r>
        <w:rPr>
          <w:rFonts w:eastAsia="Arial"/>
        </w:rPr>
        <w:t xml:space="preserve"> </w:t>
      </w:r>
      <w:r>
        <w:t>cada</w:t>
      </w:r>
      <w:r>
        <w:rPr>
          <w:rFonts w:eastAsia="Arial"/>
        </w:rPr>
        <w:t xml:space="preserve"> </w:t>
      </w:r>
      <w:r>
        <w:t>termo</w:t>
      </w:r>
      <w:r>
        <w:rPr>
          <w:rFonts w:eastAsia="Arial"/>
        </w:rPr>
        <w:t xml:space="preserve"> </w:t>
      </w:r>
      <w:r>
        <w:t>ele</w:t>
      </w:r>
      <w:r>
        <w:rPr>
          <w:rFonts w:eastAsia="Arial"/>
        </w:rPr>
        <w:t xml:space="preserve"> </w:t>
      </w:r>
      <w:r>
        <w:t>percorre</w:t>
      </w:r>
      <w:r>
        <w:rPr>
          <w:rFonts w:eastAsia="Arial"/>
        </w:rPr>
        <w:t xml:space="preserve"> </w:t>
      </w:r>
      <w:r>
        <w:t>quantos</w:t>
      </w:r>
      <w:r>
        <w:rPr>
          <w:rFonts w:eastAsia="Arial"/>
        </w:rPr>
        <w:t xml:space="preserve"> </w:t>
      </w:r>
      <w:r>
        <w:t>nomes</w:t>
      </w:r>
      <w:r>
        <w:rPr>
          <w:rFonts w:eastAsia="Arial"/>
        </w:rPr>
        <w:t xml:space="preserve"> </w:t>
      </w:r>
      <w:r>
        <w:t>o</w:t>
      </w:r>
      <w:r>
        <w:rPr>
          <w:rFonts w:eastAsia="Arial"/>
        </w:rPr>
        <w:t xml:space="preserve"> </w:t>
      </w:r>
      <w:r>
        <w:t>paciente</w:t>
      </w:r>
      <w:r>
        <w:rPr>
          <w:rFonts w:eastAsia="Arial"/>
        </w:rPr>
        <w:t xml:space="preserve"> </w:t>
      </w:r>
      <w:r>
        <w:t>possui</w:t>
      </w:r>
      <w:r>
        <w:rPr>
          <w:rFonts w:eastAsia="Arial"/>
        </w:rPr>
        <w:t xml:space="preserve"> </w:t>
      </w:r>
      <w:r>
        <w:t>(separados</w:t>
      </w:r>
      <w:r>
        <w:rPr>
          <w:rFonts w:eastAsia="Arial"/>
        </w:rPr>
        <w:t xml:space="preserve"> </w:t>
      </w:r>
      <w:r>
        <w:t>por</w:t>
      </w:r>
      <w:r>
        <w:rPr>
          <w:rFonts w:eastAsia="Arial"/>
        </w:rPr>
        <w:t xml:space="preserve"> </w:t>
      </w:r>
      <w:r>
        <w:t>espaço)</w:t>
      </w:r>
      <w:r>
        <w:rPr>
          <w:rFonts w:eastAsia="Arial"/>
        </w:rPr>
        <w:t xml:space="preserve"> </w:t>
      </w:r>
      <w:r>
        <w:t>para</w:t>
      </w:r>
      <w:r>
        <w:rPr>
          <w:rFonts w:eastAsia="Arial"/>
        </w:rPr>
        <w:t xml:space="preserve"> </w:t>
      </w:r>
      <w:r>
        <w:t>só</w:t>
      </w:r>
      <w:r>
        <w:rPr>
          <w:rFonts w:eastAsia="Arial"/>
        </w:rPr>
        <w:t xml:space="preserve"> </w:t>
      </w:r>
      <w:r>
        <w:t>então</w:t>
      </w:r>
      <w:r>
        <w:rPr>
          <w:rFonts w:eastAsia="Arial"/>
        </w:rPr>
        <w:t xml:space="preserve"> </w:t>
      </w:r>
      <w:r>
        <w:t>comparar</w:t>
      </w:r>
      <w:r>
        <w:rPr>
          <w:rFonts w:eastAsia="Arial"/>
        </w:rPr>
        <w:t xml:space="preserve"> </w:t>
      </w:r>
      <w:r>
        <w:rPr>
          <w:i/>
        </w:rPr>
        <w:t>string</w:t>
      </w:r>
      <w:r>
        <w:rPr>
          <w:rFonts w:eastAsia="Arial"/>
        </w:rPr>
        <w:t xml:space="preserve"> </w:t>
      </w:r>
      <w:r>
        <w:t>a</w:t>
      </w:r>
      <w:r>
        <w:rPr>
          <w:rFonts w:eastAsia="Arial"/>
        </w:rPr>
        <w:t xml:space="preserve"> </w:t>
      </w:r>
      <w:r>
        <w:rPr>
          <w:i/>
        </w:rPr>
        <w:t>string</w:t>
      </w:r>
      <w:r>
        <w:rPr>
          <w:rFonts w:eastAsia="Arial"/>
        </w:rPr>
        <w:t xml:space="preserve"> </w:t>
      </w:r>
      <w:r>
        <w:t>os</w:t>
      </w:r>
      <w:r>
        <w:rPr>
          <w:rFonts w:eastAsia="Arial"/>
        </w:rPr>
        <w:t xml:space="preserve"> </w:t>
      </w:r>
      <w:r w:rsidRPr="00EF5355">
        <w:t>termos</w:t>
      </w:r>
      <w:r>
        <w:rPr>
          <w:rFonts w:eastAsia="Arial"/>
        </w:rPr>
        <w:t xml:space="preserve"> </w:t>
      </w:r>
      <w:r w:rsidR="00EF5355">
        <w:rPr>
          <w:rFonts w:eastAsia="Arial"/>
        </w:rPr>
        <w:t xml:space="preserve">digitados </w:t>
      </w:r>
      <w:r>
        <w:t>com</w:t>
      </w:r>
      <w:r>
        <w:rPr>
          <w:rFonts w:eastAsia="Arial"/>
        </w:rPr>
        <w:t xml:space="preserve"> </w:t>
      </w:r>
      <w:r>
        <w:t>os</w:t>
      </w:r>
      <w:r>
        <w:rPr>
          <w:rFonts w:eastAsia="Arial"/>
        </w:rPr>
        <w:t xml:space="preserve"> </w:t>
      </w:r>
      <w:r>
        <w:t>nomes</w:t>
      </w:r>
      <w:r>
        <w:rPr>
          <w:rFonts w:eastAsia="Arial"/>
        </w:rPr>
        <w:t xml:space="preserve"> </w:t>
      </w:r>
      <w:r>
        <w:t>do</w:t>
      </w:r>
      <w:r>
        <w:rPr>
          <w:rFonts w:eastAsia="Arial"/>
        </w:rPr>
        <w:t xml:space="preserve"> </w:t>
      </w:r>
      <w:r>
        <w:t>paciente</w:t>
      </w:r>
      <w:r>
        <w:rPr>
          <w:rFonts w:eastAsia="Arial"/>
        </w:rPr>
        <w:t xml:space="preserve"> </w:t>
      </w:r>
      <w:r>
        <w:t>e</w:t>
      </w:r>
      <w:r>
        <w:rPr>
          <w:rFonts w:eastAsia="Arial"/>
        </w:rPr>
        <w:t xml:space="preserve"> </w:t>
      </w:r>
      <w:r>
        <w:t>verificar</w:t>
      </w:r>
      <w:r>
        <w:rPr>
          <w:rFonts w:eastAsia="Arial"/>
        </w:rPr>
        <w:t xml:space="preserve"> </w:t>
      </w:r>
      <w:r>
        <w:t>a</w:t>
      </w:r>
      <w:r>
        <w:rPr>
          <w:rFonts w:eastAsia="Arial"/>
        </w:rPr>
        <w:t xml:space="preserve"> </w:t>
      </w:r>
      <w:r>
        <w:t>similaridade.</w:t>
      </w:r>
      <w:r>
        <w:rPr>
          <w:rFonts w:eastAsia="Arial"/>
        </w:rPr>
        <w:t xml:space="preserve"> </w:t>
      </w:r>
      <w:r>
        <w:t>Na</w:t>
      </w:r>
      <w:r>
        <w:rPr>
          <w:rFonts w:eastAsia="Arial"/>
        </w:rPr>
        <w:t xml:space="preserve"> </w:t>
      </w:r>
      <w:r>
        <w:t>verificação</w:t>
      </w:r>
      <w:r>
        <w:rPr>
          <w:rFonts w:eastAsia="Arial"/>
        </w:rPr>
        <w:t xml:space="preserve"> </w:t>
      </w:r>
      <w:r>
        <w:t>da</w:t>
      </w:r>
      <w:r>
        <w:rPr>
          <w:rFonts w:eastAsia="Arial"/>
        </w:rPr>
        <w:t xml:space="preserve"> </w:t>
      </w:r>
      <w:r>
        <w:t>similaridade</w:t>
      </w:r>
      <w:r>
        <w:rPr>
          <w:rFonts w:eastAsia="Arial"/>
        </w:rPr>
        <w:t xml:space="preserve"> </w:t>
      </w:r>
      <w:r>
        <w:t>o</w:t>
      </w:r>
      <w:r>
        <w:rPr>
          <w:rFonts w:eastAsia="Arial"/>
        </w:rPr>
        <w:t xml:space="preserve"> </w:t>
      </w:r>
      <w:r>
        <w:t>algoritmo</w:t>
      </w:r>
      <w:r>
        <w:rPr>
          <w:rFonts w:eastAsia="Arial"/>
        </w:rPr>
        <w:t xml:space="preserve"> </w:t>
      </w:r>
      <w:r>
        <w:t>do</w:t>
      </w:r>
      <w:r>
        <w:rPr>
          <w:rFonts w:eastAsia="Arial"/>
        </w:rPr>
        <w:t xml:space="preserve"> </w:t>
      </w:r>
      <w:r>
        <w:t>Metaphone</w:t>
      </w:r>
      <w:r>
        <w:rPr>
          <w:rFonts w:eastAsia="Arial"/>
        </w:rPr>
        <w:t xml:space="preserve"> </w:t>
      </w:r>
      <w:r>
        <w:t>não</w:t>
      </w:r>
      <w:r>
        <w:rPr>
          <w:rFonts w:eastAsia="Arial"/>
        </w:rPr>
        <w:t xml:space="preserve"> </w:t>
      </w:r>
      <w:r>
        <w:t>realiza</w:t>
      </w:r>
      <w:r>
        <w:rPr>
          <w:rFonts w:eastAsia="Arial"/>
        </w:rPr>
        <w:t xml:space="preserve"> </w:t>
      </w:r>
      <w:r>
        <w:t>nenhuma</w:t>
      </w:r>
      <w:r>
        <w:rPr>
          <w:rFonts w:eastAsia="Arial"/>
        </w:rPr>
        <w:t xml:space="preserve"> </w:t>
      </w:r>
      <w:r>
        <w:t>iteração,</w:t>
      </w:r>
      <w:r>
        <w:rPr>
          <w:rFonts w:eastAsia="Arial"/>
        </w:rPr>
        <w:t xml:space="preserve"> </w:t>
      </w:r>
      <w:r>
        <w:t>apenas</w:t>
      </w:r>
      <w:r>
        <w:rPr>
          <w:rFonts w:eastAsia="Arial"/>
        </w:rPr>
        <w:t xml:space="preserve"> </w:t>
      </w:r>
      <w:r>
        <w:t>aplica</w:t>
      </w:r>
      <w:r>
        <w:rPr>
          <w:rFonts w:eastAsia="Arial"/>
        </w:rPr>
        <w:t xml:space="preserve"> </w:t>
      </w:r>
      <w:r>
        <w:t>uma</w:t>
      </w:r>
      <w:r>
        <w:rPr>
          <w:rFonts w:eastAsia="Arial"/>
        </w:rPr>
        <w:t xml:space="preserve"> </w:t>
      </w:r>
      <w:r>
        <w:t>expressão</w:t>
      </w:r>
      <w:r>
        <w:rPr>
          <w:rFonts w:eastAsia="Arial"/>
        </w:rPr>
        <w:t xml:space="preserve"> </w:t>
      </w:r>
      <w:r>
        <w:t>regular</w:t>
      </w:r>
      <w:r>
        <w:rPr>
          <w:rFonts w:eastAsia="Arial"/>
        </w:rPr>
        <w:t xml:space="preserve"> </w:t>
      </w:r>
      <w:r>
        <w:t>sobre</w:t>
      </w:r>
      <w:r>
        <w:rPr>
          <w:rFonts w:eastAsia="Arial"/>
        </w:rPr>
        <w:t xml:space="preserve"> </w:t>
      </w:r>
      <w:r>
        <w:t>a</w:t>
      </w:r>
      <w:r>
        <w:rPr>
          <w:rFonts w:eastAsia="Arial"/>
        </w:rPr>
        <w:t xml:space="preserve"> </w:t>
      </w:r>
      <w:r>
        <w:rPr>
          <w:i/>
        </w:rPr>
        <w:t>string</w:t>
      </w:r>
      <w:r>
        <w:rPr>
          <w:rFonts w:eastAsia="Arial"/>
        </w:rPr>
        <w:t xml:space="preserve"> </w:t>
      </w:r>
      <w:r>
        <w:t>recebida,</w:t>
      </w:r>
      <w:r>
        <w:rPr>
          <w:rFonts w:eastAsia="Arial"/>
        </w:rPr>
        <w:t xml:space="preserve"> </w:t>
      </w:r>
      <w:r>
        <w:t>já</w:t>
      </w:r>
      <w:r>
        <w:rPr>
          <w:rFonts w:eastAsia="Arial"/>
        </w:rPr>
        <w:t xml:space="preserve"> </w:t>
      </w:r>
      <w:r>
        <w:t>o</w:t>
      </w:r>
      <w:r>
        <w:rPr>
          <w:rFonts w:eastAsia="Arial"/>
        </w:rPr>
        <w:t xml:space="preserve"> </w:t>
      </w:r>
      <w:r>
        <w:t>algoritmo</w:t>
      </w:r>
      <w:r>
        <w:rPr>
          <w:rFonts w:eastAsia="Arial"/>
        </w:rPr>
        <w:t xml:space="preserve"> </w:t>
      </w:r>
      <w:r>
        <w:t>Smith</w:t>
      </w:r>
      <w:r>
        <w:rPr>
          <w:rFonts w:eastAsia="Arial"/>
        </w:rPr>
        <w:t xml:space="preserve"> </w:t>
      </w:r>
      <w:r>
        <w:t>Waterman</w:t>
      </w:r>
      <w:r>
        <w:rPr>
          <w:rFonts w:eastAsia="Arial"/>
        </w:rPr>
        <w:t xml:space="preserve"> </w:t>
      </w:r>
      <w:r>
        <w:t>percorre</w:t>
      </w:r>
      <w:r>
        <w:rPr>
          <w:rFonts w:eastAsia="Arial"/>
        </w:rPr>
        <w:t xml:space="preserve"> </w:t>
      </w:r>
      <w:r>
        <w:t>caractere</w:t>
      </w:r>
      <w:r>
        <w:rPr>
          <w:rFonts w:eastAsia="Arial"/>
        </w:rPr>
        <w:t xml:space="preserve"> </w:t>
      </w:r>
      <w:r>
        <w:t>a</w:t>
      </w:r>
      <w:r>
        <w:rPr>
          <w:rFonts w:eastAsia="Arial"/>
        </w:rPr>
        <w:t xml:space="preserve"> </w:t>
      </w:r>
      <w:r>
        <w:t>caractere</w:t>
      </w:r>
      <w:r>
        <w:rPr>
          <w:rFonts w:eastAsia="Arial"/>
        </w:rPr>
        <w:t xml:space="preserve"> </w:t>
      </w:r>
      <w:r>
        <w:t>da</w:t>
      </w:r>
      <w:r>
        <w:rPr>
          <w:rFonts w:eastAsia="Arial"/>
        </w:rPr>
        <w:t xml:space="preserve"> </w:t>
      </w:r>
      <w:r>
        <w:t>maior</w:t>
      </w:r>
      <w:r>
        <w:rPr>
          <w:rFonts w:eastAsia="Arial"/>
        </w:rPr>
        <w:t xml:space="preserve"> </w:t>
      </w:r>
      <w:r>
        <w:rPr>
          <w:i/>
        </w:rPr>
        <w:t>string</w:t>
      </w:r>
      <w:r>
        <w:rPr>
          <w:rFonts w:eastAsia="Arial"/>
        </w:rPr>
        <w:t xml:space="preserve"> </w:t>
      </w:r>
      <w:r>
        <w:t>recebida,</w:t>
      </w:r>
      <w:r>
        <w:rPr>
          <w:rFonts w:eastAsia="Arial"/>
        </w:rPr>
        <w:t xml:space="preserve"> </w:t>
      </w:r>
      <w:r>
        <w:t>para</w:t>
      </w:r>
      <w:r>
        <w:rPr>
          <w:rFonts w:eastAsia="Arial"/>
        </w:rPr>
        <w:t xml:space="preserve"> </w:t>
      </w:r>
      <w:r>
        <w:t>montar</w:t>
      </w:r>
      <w:r>
        <w:rPr>
          <w:rFonts w:eastAsia="Arial"/>
        </w:rPr>
        <w:t xml:space="preserve"> </w:t>
      </w:r>
      <w:r>
        <w:t>sua</w:t>
      </w:r>
      <w:r>
        <w:rPr>
          <w:rFonts w:eastAsia="Arial"/>
        </w:rPr>
        <w:t xml:space="preserve"> </w:t>
      </w:r>
      <w:r>
        <w:t>matriz</w:t>
      </w:r>
      <w:r>
        <w:rPr>
          <w:rFonts w:eastAsia="Arial"/>
        </w:rPr>
        <w:t xml:space="preserve"> </w:t>
      </w:r>
      <w:r>
        <w:t>de</w:t>
      </w:r>
      <w:r>
        <w:rPr>
          <w:rFonts w:eastAsia="Arial"/>
        </w:rPr>
        <w:t xml:space="preserve"> </w:t>
      </w:r>
      <w:r>
        <w:rPr>
          <w:i/>
        </w:rPr>
        <w:t>scores</w:t>
      </w:r>
      <w:r>
        <w:t>.</w:t>
      </w:r>
    </w:p>
    <w:p w:rsidR="00270A16" w:rsidRDefault="00270A16">
      <w:pPr>
        <w:pStyle w:val="PargrafoTCC"/>
      </w:pPr>
      <w:r>
        <w:t>Analisando</w:t>
      </w:r>
      <w:r>
        <w:rPr>
          <w:rFonts w:eastAsia="Arial"/>
        </w:rPr>
        <w:t xml:space="preserve"> </w:t>
      </w:r>
      <w:r>
        <w:t>os</w:t>
      </w:r>
      <w:r>
        <w:rPr>
          <w:rFonts w:eastAsia="Arial"/>
        </w:rPr>
        <w:t xml:space="preserve"> </w:t>
      </w:r>
      <w:r>
        <w:t>passos</w:t>
      </w:r>
      <w:r>
        <w:rPr>
          <w:rFonts w:eastAsia="Arial"/>
        </w:rPr>
        <w:t xml:space="preserve"> </w:t>
      </w:r>
      <w:r>
        <w:t>citados</w:t>
      </w:r>
      <w:r>
        <w:rPr>
          <w:rFonts w:eastAsia="Arial"/>
        </w:rPr>
        <w:t xml:space="preserve"> </w:t>
      </w:r>
      <w:r>
        <w:t>acima,</w:t>
      </w:r>
      <w:r>
        <w:rPr>
          <w:rFonts w:eastAsia="Arial"/>
        </w:rPr>
        <w:t xml:space="preserve"> </w:t>
      </w:r>
      <w:r>
        <w:t>é</w:t>
      </w:r>
      <w:r>
        <w:rPr>
          <w:rFonts w:eastAsia="Arial"/>
        </w:rPr>
        <w:t xml:space="preserve"> </w:t>
      </w:r>
      <w:r>
        <w:t>possível</w:t>
      </w:r>
      <w:r>
        <w:rPr>
          <w:rFonts w:eastAsia="Arial"/>
        </w:rPr>
        <w:t xml:space="preserve"> </w:t>
      </w:r>
      <w:r>
        <w:t>identificar</w:t>
      </w:r>
      <w:r>
        <w:rPr>
          <w:rFonts w:eastAsia="Arial"/>
        </w:rPr>
        <w:t xml:space="preserve"> </w:t>
      </w:r>
      <w:r>
        <w:t>que</w:t>
      </w:r>
      <w:r>
        <w:rPr>
          <w:rFonts w:eastAsia="Arial"/>
        </w:rPr>
        <w:t xml:space="preserve"> </w:t>
      </w:r>
      <w:r>
        <w:t>o</w:t>
      </w:r>
      <w:r>
        <w:rPr>
          <w:rFonts w:eastAsia="Arial"/>
        </w:rPr>
        <w:t xml:space="preserve"> </w:t>
      </w:r>
      <w:r>
        <w:t>laço</w:t>
      </w:r>
      <w:r>
        <w:rPr>
          <w:rFonts w:eastAsia="Arial"/>
        </w:rPr>
        <w:t xml:space="preserve"> </w:t>
      </w:r>
      <w:r>
        <w:t>que</w:t>
      </w:r>
      <w:r>
        <w:rPr>
          <w:rFonts w:eastAsia="Arial"/>
        </w:rPr>
        <w:t xml:space="preserve"> </w:t>
      </w:r>
      <w:r>
        <w:t>percorre</w:t>
      </w:r>
      <w:r>
        <w:rPr>
          <w:rFonts w:eastAsia="Arial"/>
        </w:rPr>
        <w:t xml:space="preserve"> </w:t>
      </w:r>
      <w:r>
        <w:t>os</w:t>
      </w:r>
      <w:r>
        <w:rPr>
          <w:rFonts w:eastAsia="Arial"/>
        </w:rPr>
        <w:t xml:space="preserve"> </w:t>
      </w:r>
      <w:r>
        <w:t>pacientes</w:t>
      </w:r>
      <w:r>
        <w:rPr>
          <w:rFonts w:eastAsia="Arial"/>
        </w:rPr>
        <w:t xml:space="preserve"> </w:t>
      </w:r>
      <w:r>
        <w:t>cadastrados</w:t>
      </w:r>
      <w:r>
        <w:rPr>
          <w:rFonts w:eastAsia="Arial"/>
        </w:rPr>
        <w:t xml:space="preserve"> </w:t>
      </w:r>
      <w:r>
        <w:t>é</w:t>
      </w:r>
      <w:r>
        <w:rPr>
          <w:rFonts w:eastAsia="Arial"/>
        </w:rPr>
        <w:t xml:space="preserve"> </w:t>
      </w:r>
      <w:r>
        <w:t>significantemente</w:t>
      </w:r>
      <w:r>
        <w:rPr>
          <w:rFonts w:eastAsia="Arial"/>
        </w:rPr>
        <w:t xml:space="preserve"> </w:t>
      </w:r>
      <w:r>
        <w:t>maior</w:t>
      </w:r>
      <w:r>
        <w:rPr>
          <w:rFonts w:eastAsia="Arial"/>
        </w:rPr>
        <w:t xml:space="preserve"> </w:t>
      </w:r>
      <w:r>
        <w:t>que</w:t>
      </w:r>
      <w:r>
        <w:rPr>
          <w:rFonts w:eastAsia="Arial"/>
        </w:rPr>
        <w:t xml:space="preserve"> </w:t>
      </w:r>
      <w:r>
        <w:t>os</w:t>
      </w:r>
      <w:r>
        <w:rPr>
          <w:rFonts w:eastAsia="Arial"/>
        </w:rPr>
        <w:t xml:space="preserve"> </w:t>
      </w:r>
      <w:r>
        <w:t>outros,</w:t>
      </w:r>
      <w:r>
        <w:rPr>
          <w:rFonts w:eastAsia="Arial"/>
        </w:rPr>
        <w:t xml:space="preserve"> </w:t>
      </w:r>
      <w:r>
        <w:t>pois,</w:t>
      </w:r>
      <w:r>
        <w:rPr>
          <w:rFonts w:eastAsia="Arial"/>
        </w:rPr>
        <w:t xml:space="preserve"> </w:t>
      </w:r>
      <w:r>
        <w:t>enquanto</w:t>
      </w:r>
      <w:r>
        <w:rPr>
          <w:rFonts w:eastAsia="Arial"/>
        </w:rPr>
        <w:t xml:space="preserve"> </w:t>
      </w:r>
      <w:r>
        <w:t>o</w:t>
      </w:r>
      <w:r>
        <w:rPr>
          <w:rFonts w:eastAsia="Arial"/>
        </w:rPr>
        <w:t xml:space="preserve"> </w:t>
      </w:r>
      <w:r>
        <w:t>termo</w:t>
      </w:r>
      <w:r>
        <w:rPr>
          <w:rFonts w:eastAsia="Arial"/>
        </w:rPr>
        <w:t xml:space="preserve"> </w:t>
      </w:r>
      <w:r>
        <w:t>buscado</w:t>
      </w:r>
      <w:r>
        <w:rPr>
          <w:rFonts w:eastAsia="Arial"/>
        </w:rPr>
        <w:t xml:space="preserve"> </w:t>
      </w:r>
      <w:r>
        <w:t>e</w:t>
      </w:r>
      <w:r>
        <w:rPr>
          <w:rFonts w:eastAsia="Arial"/>
        </w:rPr>
        <w:t xml:space="preserve"> </w:t>
      </w:r>
      <w:r>
        <w:t>os</w:t>
      </w:r>
      <w:r>
        <w:rPr>
          <w:rFonts w:eastAsia="Arial"/>
        </w:rPr>
        <w:t xml:space="preserve"> </w:t>
      </w:r>
      <w:r>
        <w:t>nomes</w:t>
      </w:r>
      <w:r>
        <w:rPr>
          <w:rFonts w:eastAsia="Arial"/>
        </w:rPr>
        <w:t xml:space="preserve"> </w:t>
      </w:r>
      <w:r>
        <w:t>dos</w:t>
      </w:r>
      <w:r>
        <w:rPr>
          <w:rFonts w:eastAsia="Arial"/>
        </w:rPr>
        <w:t xml:space="preserve"> </w:t>
      </w:r>
      <w:r>
        <w:t>pacientes</w:t>
      </w:r>
      <w:r>
        <w:rPr>
          <w:rFonts w:eastAsia="Arial"/>
        </w:rPr>
        <w:t xml:space="preserve"> </w:t>
      </w:r>
      <w:r>
        <w:t>dificilmente</w:t>
      </w:r>
      <w:r>
        <w:rPr>
          <w:rFonts w:eastAsia="Arial"/>
        </w:rPr>
        <w:t xml:space="preserve"> </w:t>
      </w:r>
      <w:r>
        <w:t>passam</w:t>
      </w:r>
      <w:r>
        <w:rPr>
          <w:rFonts w:eastAsia="Arial"/>
        </w:rPr>
        <w:t xml:space="preserve"> </w:t>
      </w:r>
      <w:r>
        <w:t>de</w:t>
      </w:r>
      <w:r>
        <w:rPr>
          <w:rFonts w:eastAsia="Arial"/>
        </w:rPr>
        <w:t xml:space="preserve"> </w:t>
      </w:r>
      <w:r>
        <w:t>3</w:t>
      </w:r>
      <w:r>
        <w:rPr>
          <w:rFonts w:eastAsia="Arial"/>
        </w:rPr>
        <w:t xml:space="preserve"> </w:t>
      </w:r>
      <w:r>
        <w:t>a</w:t>
      </w:r>
      <w:r>
        <w:rPr>
          <w:rFonts w:eastAsia="Arial"/>
        </w:rPr>
        <w:t xml:space="preserve"> </w:t>
      </w:r>
      <w:r>
        <w:t>6</w:t>
      </w:r>
      <w:r>
        <w:rPr>
          <w:rFonts w:eastAsia="Arial"/>
        </w:rPr>
        <w:t xml:space="preserve"> </w:t>
      </w:r>
      <w:r>
        <w:rPr>
          <w:i/>
        </w:rPr>
        <w:t>strings</w:t>
      </w:r>
      <w:r>
        <w:t>,</w:t>
      </w:r>
      <w:r>
        <w:rPr>
          <w:rFonts w:eastAsia="Arial"/>
        </w:rPr>
        <w:t xml:space="preserve"> </w:t>
      </w:r>
      <w:r>
        <w:t>a</w:t>
      </w:r>
      <w:r>
        <w:rPr>
          <w:rFonts w:eastAsia="Arial"/>
        </w:rPr>
        <w:t xml:space="preserve"> </w:t>
      </w:r>
      <w:r>
        <w:t>quantidade</w:t>
      </w:r>
      <w:r>
        <w:rPr>
          <w:rFonts w:eastAsia="Arial"/>
        </w:rPr>
        <w:t xml:space="preserve"> </w:t>
      </w:r>
      <w:r>
        <w:t>de</w:t>
      </w:r>
      <w:r>
        <w:rPr>
          <w:rFonts w:eastAsia="Arial"/>
        </w:rPr>
        <w:t xml:space="preserve"> </w:t>
      </w:r>
      <w:r>
        <w:t>pacientes</w:t>
      </w:r>
      <w:r>
        <w:rPr>
          <w:rFonts w:eastAsia="Arial"/>
        </w:rPr>
        <w:t xml:space="preserve"> </w:t>
      </w:r>
      <w:r>
        <w:t>na</w:t>
      </w:r>
      <w:r>
        <w:rPr>
          <w:rFonts w:eastAsia="Arial"/>
        </w:rPr>
        <w:t xml:space="preserve"> </w:t>
      </w:r>
      <w:r>
        <w:t>clínica</w:t>
      </w:r>
      <w:r>
        <w:rPr>
          <w:rFonts w:eastAsia="Arial"/>
        </w:rPr>
        <w:t xml:space="preserve"> </w:t>
      </w:r>
      <w:r>
        <w:t>é</w:t>
      </w:r>
      <w:r>
        <w:rPr>
          <w:rFonts w:eastAsia="Arial"/>
        </w:rPr>
        <w:t xml:space="preserve"> </w:t>
      </w:r>
      <w:r>
        <w:t>de</w:t>
      </w:r>
      <w:r>
        <w:rPr>
          <w:rFonts w:eastAsia="Arial"/>
        </w:rPr>
        <w:t xml:space="preserve"> </w:t>
      </w:r>
      <w:r>
        <w:t>aproximadamente</w:t>
      </w:r>
      <w:r>
        <w:rPr>
          <w:rFonts w:eastAsia="Arial"/>
        </w:rPr>
        <w:t xml:space="preserve"> </w:t>
      </w:r>
      <w:r>
        <w:t>2000</w:t>
      </w:r>
      <w:r>
        <w:rPr>
          <w:rFonts w:eastAsia="Arial"/>
        </w:rPr>
        <w:t xml:space="preserve"> </w:t>
      </w:r>
      <w:r>
        <w:t>registros.</w:t>
      </w:r>
      <w:r>
        <w:rPr>
          <w:rFonts w:eastAsia="Arial"/>
        </w:rPr>
        <w:t xml:space="preserve"> </w:t>
      </w:r>
      <w:r>
        <w:t>Logo,</w:t>
      </w:r>
      <w:r>
        <w:rPr>
          <w:rFonts w:eastAsia="Arial"/>
        </w:rPr>
        <w:t xml:space="preserve"> </w:t>
      </w:r>
      <w:r>
        <w:t>podemos</w:t>
      </w:r>
      <w:r>
        <w:rPr>
          <w:rFonts w:eastAsia="Arial"/>
        </w:rPr>
        <w:t xml:space="preserve"> </w:t>
      </w:r>
      <w:r>
        <w:t>concluir</w:t>
      </w:r>
      <w:r>
        <w:rPr>
          <w:rFonts w:eastAsia="Arial"/>
        </w:rPr>
        <w:t xml:space="preserve"> </w:t>
      </w:r>
      <w:r>
        <w:t>que</w:t>
      </w:r>
      <w:r>
        <w:rPr>
          <w:rFonts w:eastAsia="Arial"/>
        </w:rPr>
        <w:t xml:space="preserve"> </w:t>
      </w:r>
      <w:r>
        <w:t>a</w:t>
      </w:r>
      <w:r>
        <w:rPr>
          <w:rFonts w:eastAsia="Arial"/>
        </w:rPr>
        <w:t xml:space="preserve"> </w:t>
      </w:r>
      <w:r>
        <w:t>funcionalidade</w:t>
      </w:r>
      <w:r>
        <w:rPr>
          <w:rFonts w:eastAsia="Arial"/>
        </w:rPr>
        <w:t xml:space="preserve"> </w:t>
      </w:r>
      <w:r>
        <w:t>de</w:t>
      </w:r>
      <w:r>
        <w:rPr>
          <w:rFonts w:eastAsia="Arial"/>
        </w:rPr>
        <w:t xml:space="preserve"> </w:t>
      </w:r>
      <w:r>
        <w:t>busca</w:t>
      </w:r>
      <w:r>
        <w:rPr>
          <w:rFonts w:eastAsia="Arial"/>
        </w:rPr>
        <w:t xml:space="preserve"> </w:t>
      </w:r>
      <w:r>
        <w:t>inteligente</w:t>
      </w:r>
      <w:r>
        <w:rPr>
          <w:rFonts w:eastAsia="Arial"/>
        </w:rPr>
        <w:t xml:space="preserve"> </w:t>
      </w:r>
      <w:r>
        <w:t>é</w:t>
      </w:r>
      <w:r>
        <w:rPr>
          <w:rFonts w:eastAsia="Arial"/>
        </w:rPr>
        <w:t xml:space="preserve"> </w:t>
      </w:r>
      <w:r>
        <w:t>influenciada</w:t>
      </w:r>
      <w:r>
        <w:rPr>
          <w:rFonts w:eastAsia="Arial"/>
        </w:rPr>
        <w:t xml:space="preserve"> </w:t>
      </w:r>
      <w:r>
        <w:t>linearmente</w:t>
      </w:r>
      <w:r>
        <w:rPr>
          <w:rFonts w:eastAsia="Arial"/>
        </w:rPr>
        <w:t xml:space="preserve"> </w:t>
      </w:r>
      <w:r>
        <w:t>pelo</w:t>
      </w:r>
      <w:r>
        <w:rPr>
          <w:rFonts w:eastAsia="Arial"/>
        </w:rPr>
        <w:t xml:space="preserve"> </w:t>
      </w:r>
      <w:r>
        <w:t>número</w:t>
      </w:r>
      <w:r>
        <w:rPr>
          <w:rFonts w:eastAsia="Arial"/>
        </w:rPr>
        <w:t xml:space="preserve"> </w:t>
      </w:r>
      <w:r>
        <w:t>de</w:t>
      </w:r>
      <w:r>
        <w:rPr>
          <w:rFonts w:eastAsia="Arial"/>
        </w:rPr>
        <w:t xml:space="preserve"> </w:t>
      </w:r>
      <w:r>
        <w:t>pacientes</w:t>
      </w:r>
      <w:r>
        <w:rPr>
          <w:rFonts w:eastAsia="Arial"/>
        </w:rPr>
        <w:t xml:space="preserve"> </w:t>
      </w:r>
      <w:r>
        <w:t>cadastrados</w:t>
      </w:r>
      <w:r>
        <w:rPr>
          <w:rFonts w:eastAsia="Arial"/>
        </w:rPr>
        <w:t xml:space="preserve"> </w:t>
      </w:r>
      <w:r>
        <w:t>no</w:t>
      </w:r>
      <w:r>
        <w:rPr>
          <w:rFonts w:eastAsia="Arial"/>
        </w:rPr>
        <w:t xml:space="preserve"> </w:t>
      </w:r>
      <w:r>
        <w:t>sistema,</w:t>
      </w:r>
      <w:r>
        <w:rPr>
          <w:rFonts w:eastAsia="Arial"/>
        </w:rPr>
        <w:t xml:space="preserve"> </w:t>
      </w:r>
      <w:r>
        <w:t>logo,</w:t>
      </w:r>
      <w:r>
        <w:rPr>
          <w:rFonts w:eastAsia="Arial"/>
        </w:rPr>
        <w:t xml:space="preserve"> </w:t>
      </w:r>
      <w:r>
        <w:t>esta</w:t>
      </w:r>
      <w:r>
        <w:rPr>
          <w:rFonts w:eastAsia="Arial"/>
        </w:rPr>
        <w:t xml:space="preserve"> </w:t>
      </w:r>
      <w:r>
        <w:t>função</w:t>
      </w:r>
      <w:r>
        <w:rPr>
          <w:rFonts w:eastAsia="Arial"/>
        </w:rPr>
        <w:t xml:space="preserve"> </w:t>
      </w:r>
      <w:r>
        <w:t>possui</w:t>
      </w:r>
      <w:r>
        <w:rPr>
          <w:rFonts w:eastAsia="Arial"/>
        </w:rPr>
        <w:t xml:space="preserve"> </w:t>
      </w:r>
      <w:r>
        <w:t>complexidade</w:t>
      </w:r>
      <w:r>
        <w:rPr>
          <w:rFonts w:eastAsia="Arial"/>
        </w:rPr>
        <w:t xml:space="preserve"> </w:t>
      </w:r>
      <w:r>
        <w:t>de</w:t>
      </w:r>
      <w:r>
        <w:rPr>
          <w:rFonts w:eastAsia="Arial"/>
        </w:rPr>
        <w:t xml:space="preserve"> </w:t>
      </w:r>
      <w:r>
        <w:t>O(n).</w:t>
      </w:r>
    </w:p>
    <w:p w:rsidR="00270A16" w:rsidRDefault="00270A16">
      <w:pPr>
        <w:pStyle w:val="PargrafoTCC"/>
        <w:rPr>
          <w:rFonts w:eastAsia="Arial"/>
        </w:rPr>
      </w:pPr>
    </w:p>
    <w:p w:rsidR="00270A16" w:rsidRDefault="00270A16" w:rsidP="002C266D">
      <w:pPr>
        <w:pStyle w:val="Heading2"/>
      </w:pPr>
      <w:bookmarkStart w:id="351" w:name="__RefHeading__204_1286912160"/>
      <w:bookmarkStart w:id="352" w:name="__RefHeading__303_1176750583"/>
      <w:bookmarkStart w:id="353" w:name="__RefHeading__270_1670186559"/>
      <w:bookmarkStart w:id="354" w:name="__RefHeading__134_827532146"/>
      <w:bookmarkStart w:id="355" w:name="__RefHeading__411_1150354337"/>
      <w:bookmarkStart w:id="356" w:name="__RefHeading__171_2111979340"/>
      <w:bookmarkStart w:id="357" w:name="__RefHeading__237_1884309817"/>
      <w:bookmarkStart w:id="358" w:name="__RefHeading__420_1472683970"/>
      <w:bookmarkStart w:id="359" w:name="__RefHeading__356_2087715902"/>
      <w:bookmarkStart w:id="360" w:name="__RefHeading__103_2068703521"/>
      <w:bookmarkStart w:id="361" w:name="_Toc379146586"/>
      <w:bookmarkEnd w:id="351"/>
      <w:bookmarkEnd w:id="352"/>
      <w:bookmarkEnd w:id="353"/>
      <w:bookmarkEnd w:id="354"/>
      <w:bookmarkEnd w:id="355"/>
      <w:bookmarkEnd w:id="356"/>
      <w:bookmarkEnd w:id="357"/>
      <w:bookmarkEnd w:id="358"/>
      <w:bookmarkEnd w:id="359"/>
      <w:bookmarkEnd w:id="360"/>
      <w:r>
        <w:t>Melhorias</w:t>
      </w:r>
      <w:r>
        <w:rPr>
          <w:rFonts w:eastAsia="Arial"/>
        </w:rPr>
        <w:t xml:space="preserve"> </w:t>
      </w:r>
      <w:r w:rsidR="003F6384">
        <w:t>F</w:t>
      </w:r>
      <w:r>
        <w:t>uturas</w:t>
      </w:r>
      <w:bookmarkEnd w:id="361"/>
    </w:p>
    <w:p w:rsidR="00270A16" w:rsidRDefault="00270A16">
      <w:pPr>
        <w:pStyle w:val="PargrafoTCC"/>
        <w:rPr>
          <w:rFonts w:eastAsia="Arial"/>
        </w:rPr>
      </w:pPr>
      <w:r>
        <w:rPr>
          <w:rFonts w:eastAsia="Arial"/>
        </w:rPr>
        <w:t xml:space="preserve">Na extração de requisitos realizada para o desenvolvimento do WebClínica, muitas funcionalidades foram pensadas porém não tiveram priorização para serem implementadas dentro do escopo do </w:t>
      </w:r>
      <w:r w:rsidRPr="00EF5355">
        <w:rPr>
          <w:rFonts w:eastAsia="Arial"/>
        </w:rPr>
        <w:t>projeto</w:t>
      </w:r>
      <w:r>
        <w:rPr>
          <w:rFonts w:eastAsia="Arial"/>
        </w:rPr>
        <w:t>. Outras ideias também foram aparecendo ao longo do desenvolvimento. Abaixo seguem algumas que podem ser implementadas futuramente para aprimoramento da solução:</w:t>
      </w:r>
    </w:p>
    <w:p w:rsidR="00270A16" w:rsidRDefault="00270A16">
      <w:pPr>
        <w:pStyle w:val="ItemizaoTCC"/>
        <w:rPr>
          <w:rFonts w:eastAsia="Arial"/>
          <w:shd w:val="clear" w:color="auto" w:fill="00B8FF"/>
        </w:rPr>
      </w:pPr>
      <w:r>
        <w:rPr>
          <w:rFonts w:eastAsia="Arial"/>
        </w:rPr>
        <w:t xml:space="preserve">Agenda financeira: esta funcionalidade seria interessante para que a secretária conseguisse gerenciar os pagamentos e recebimentos dos médicos, assim como as contas da clínica de uma maneira organizada </w:t>
      </w:r>
      <w:r w:rsidRPr="00EF5355">
        <w:rPr>
          <w:rFonts w:eastAsia="Arial"/>
        </w:rPr>
        <w:t>e eficiente.</w:t>
      </w:r>
    </w:p>
    <w:p w:rsidR="00270A16" w:rsidRDefault="00270A16">
      <w:pPr>
        <w:pStyle w:val="ItemizaoTCC"/>
        <w:rPr>
          <w:rFonts w:eastAsia="Arial"/>
          <w:shd w:val="clear" w:color="auto" w:fill="00B8FF"/>
        </w:rPr>
      </w:pPr>
      <w:r>
        <w:rPr>
          <w:rFonts w:eastAsia="Arial"/>
        </w:rPr>
        <w:t xml:space="preserve">Integração com os sistemas dos planos de saúde: facilitaria o trabalho da secretária ao receber os pacientes na clínica, possibilitando passar carteirinhas e autorizar consultas direto de dentro do próprio sistema </w:t>
      </w:r>
      <w:r w:rsidRPr="00EF5355">
        <w:rPr>
          <w:rFonts w:eastAsia="Arial"/>
        </w:rPr>
        <w:t>WebClínica.</w:t>
      </w:r>
    </w:p>
    <w:p w:rsidR="00270A16" w:rsidRDefault="00270A16">
      <w:pPr>
        <w:pStyle w:val="ItemizaoTCC"/>
        <w:rPr>
          <w:rFonts w:eastAsia="Arial"/>
          <w:shd w:val="clear" w:color="auto" w:fill="00B8FF"/>
        </w:rPr>
      </w:pPr>
      <w:r>
        <w:rPr>
          <w:rFonts w:eastAsia="Arial"/>
        </w:rPr>
        <w:t xml:space="preserve">Integração com Google Calendar: sincronizando as agendas de consultas de cada médico com suas respectivas contas da Google seria possível que </w:t>
      </w:r>
      <w:r w:rsidR="00EF5355">
        <w:rPr>
          <w:rFonts w:eastAsia="Arial"/>
        </w:rPr>
        <w:t>os mesmos</w:t>
      </w:r>
      <w:r>
        <w:rPr>
          <w:rFonts w:eastAsia="Arial"/>
        </w:rPr>
        <w:t xml:space="preserve"> obtivessem visualização prática dos seus horários de consultas junto com seus outros compromissos através da interface </w:t>
      </w:r>
      <w:r>
        <w:rPr>
          <w:rFonts w:eastAsia="Arial"/>
          <w:i/>
        </w:rPr>
        <w:t>Web</w:t>
      </w:r>
      <w:r>
        <w:rPr>
          <w:rFonts w:eastAsia="Arial"/>
        </w:rPr>
        <w:t xml:space="preserve"> do Google Calendar ou de um dispositivo móvel (</w:t>
      </w:r>
      <w:r w:rsidRPr="00EF5355">
        <w:rPr>
          <w:rFonts w:eastAsia="Arial"/>
          <w:i/>
        </w:rPr>
        <w:t>smartphone</w:t>
      </w:r>
      <w:r>
        <w:rPr>
          <w:rFonts w:eastAsia="Arial"/>
        </w:rPr>
        <w:t xml:space="preserve"> ou </w:t>
      </w:r>
      <w:r w:rsidRPr="00EF5355">
        <w:rPr>
          <w:rFonts w:eastAsia="Arial"/>
          <w:i/>
        </w:rPr>
        <w:t>tablet</w:t>
      </w:r>
      <w:r w:rsidRPr="00EF5355">
        <w:rPr>
          <w:rFonts w:eastAsia="Arial"/>
        </w:rPr>
        <w:t>).</w:t>
      </w:r>
    </w:p>
    <w:p w:rsidR="00270A16" w:rsidRDefault="00270A16">
      <w:pPr>
        <w:pStyle w:val="ItemizaoTCC"/>
        <w:rPr>
          <w:rFonts w:eastAsia="Arial"/>
        </w:rPr>
      </w:pPr>
      <w:r w:rsidRPr="00EF5355">
        <w:rPr>
          <w:rFonts w:eastAsia="Arial"/>
          <w:i/>
        </w:rPr>
        <w:t>Chat</w:t>
      </w:r>
      <w:r>
        <w:rPr>
          <w:rFonts w:eastAsia="Arial"/>
        </w:rPr>
        <w:t xml:space="preserve"> entre os usuários do sistema: esta funcionalidade seria interessante para uma melhor e mais prática comunicação entre secretárias e médicos ou médicos entre si, reduzindo a necessidade de vários blocos e papéis de anotações e também as conversas no meio dos corredores.</w:t>
      </w:r>
    </w:p>
    <w:p w:rsidR="00F041A9" w:rsidRDefault="00F041A9" w:rsidP="00F041A9">
      <w:pPr>
        <w:pStyle w:val="ItemizaoTCC"/>
        <w:numPr>
          <w:ilvl w:val="0"/>
          <w:numId w:val="0"/>
        </w:numPr>
        <w:rPr>
          <w:rFonts w:eastAsia="Arial"/>
        </w:rPr>
        <w:sectPr w:rsidR="00F041A9" w:rsidSect="002E35EE">
          <w:pgSz w:w="11906" w:h="16838"/>
          <w:pgMar w:top="1701" w:right="1134" w:bottom="1134" w:left="1985" w:header="709" w:footer="709" w:gutter="0"/>
          <w:cols w:space="720"/>
          <w:docGrid w:linePitch="360"/>
        </w:sectPr>
      </w:pPr>
    </w:p>
    <w:p w:rsidR="00270A16" w:rsidRDefault="00270A16">
      <w:pPr>
        <w:pStyle w:val="Heading1"/>
        <w:pageBreakBefore/>
      </w:pPr>
      <w:bookmarkStart w:id="362" w:name="__RefHeading__239_1884309817"/>
      <w:bookmarkStart w:id="363" w:name="__RefHeading__358_2087715902"/>
      <w:bookmarkStart w:id="364" w:name="__RefHeading__272_1670186559"/>
      <w:bookmarkStart w:id="365" w:name="__RefHeading__206_1286912160"/>
      <w:bookmarkStart w:id="366" w:name="__RefHeading__136_827532146"/>
      <w:bookmarkStart w:id="367" w:name="__RefHeading__413_1150354337"/>
      <w:bookmarkStart w:id="368" w:name="__RefHeading__105_2068703521"/>
      <w:bookmarkStart w:id="369" w:name="__RefHeading__173_2111979340"/>
      <w:bookmarkStart w:id="370" w:name="__RefHeading__305_1176750583"/>
      <w:bookmarkStart w:id="371" w:name="__RefHeading__422_1472683970"/>
      <w:bookmarkStart w:id="372" w:name="_Toc379146587"/>
      <w:bookmarkEnd w:id="362"/>
      <w:bookmarkEnd w:id="363"/>
      <w:bookmarkEnd w:id="364"/>
      <w:bookmarkEnd w:id="365"/>
      <w:bookmarkEnd w:id="366"/>
      <w:bookmarkEnd w:id="367"/>
      <w:bookmarkEnd w:id="368"/>
      <w:bookmarkEnd w:id="369"/>
      <w:bookmarkEnd w:id="370"/>
      <w:bookmarkEnd w:id="371"/>
      <w:r>
        <w:t>REFERÊNCIAS</w:t>
      </w:r>
      <w:bookmarkEnd w:id="372"/>
    </w:p>
    <w:p w:rsidR="00270A16" w:rsidRDefault="00270A16"/>
    <w:p w:rsidR="00270A16" w:rsidRDefault="00270A16">
      <w:pPr>
        <w:pStyle w:val="RefernciasTCC"/>
      </w:pPr>
      <w:r>
        <w:rPr>
          <w:lang w:val="en-US"/>
        </w:rPr>
        <w:t>BATTLEY,</w:t>
      </w:r>
      <w:r>
        <w:rPr>
          <w:rFonts w:eastAsia="Arial"/>
          <w:lang w:val="en-US"/>
        </w:rPr>
        <w:t xml:space="preserve"> </w:t>
      </w:r>
      <w:r>
        <w:rPr>
          <w:lang w:val="en-US"/>
        </w:rPr>
        <w:t>Paul;</w:t>
      </w:r>
      <w:r>
        <w:rPr>
          <w:rFonts w:eastAsia="Arial"/>
          <w:lang w:val="en-US"/>
        </w:rPr>
        <w:t xml:space="preserve"> </w:t>
      </w:r>
      <w:r>
        <w:rPr>
          <w:lang w:val="en-US"/>
        </w:rPr>
        <w:t>NEUMANN,</w:t>
      </w:r>
      <w:r>
        <w:rPr>
          <w:rFonts w:eastAsia="Arial"/>
          <w:lang w:val="en-US"/>
        </w:rPr>
        <w:t xml:space="preserve"> </w:t>
      </w:r>
      <w:r>
        <w:rPr>
          <w:lang w:val="en-US"/>
        </w:rPr>
        <w:t>Michael;</w:t>
      </w:r>
      <w:r>
        <w:rPr>
          <w:rFonts w:eastAsia="Arial"/>
          <w:lang w:val="en-US"/>
        </w:rPr>
        <w:t xml:space="preserve"> </w:t>
      </w:r>
      <w:r>
        <w:rPr>
          <w:lang w:val="en-US"/>
        </w:rPr>
        <w:t>FLETCHER,</w:t>
      </w:r>
      <w:r>
        <w:rPr>
          <w:rFonts w:eastAsia="Arial"/>
          <w:lang w:val="en-US"/>
        </w:rPr>
        <w:t xml:space="preserve"> </w:t>
      </w:r>
      <w:r>
        <w:rPr>
          <w:lang w:val="en-US"/>
        </w:rPr>
        <w:t>Tim.</w:t>
      </w:r>
      <w:r>
        <w:rPr>
          <w:rFonts w:eastAsia="Arial"/>
          <w:lang w:val="en-US"/>
        </w:rPr>
        <w:t xml:space="preserve"> </w:t>
      </w:r>
      <w:r>
        <w:rPr>
          <w:lang w:val="en-US"/>
        </w:rPr>
        <w:t>Text</w:t>
      </w:r>
      <w:r>
        <w:rPr>
          <w:rFonts w:eastAsia="Arial"/>
          <w:lang w:val="en-US"/>
        </w:rPr>
        <w:t xml:space="preserve"> –</w:t>
      </w:r>
      <w:r>
        <w:rPr>
          <w:rFonts w:eastAsia="Arial"/>
          <w:i/>
          <w:iCs/>
          <w:lang w:val="en-US"/>
        </w:rPr>
        <w:t xml:space="preserve"> </w:t>
      </w:r>
      <w:r>
        <w:rPr>
          <w:i/>
          <w:iCs/>
          <w:lang w:val="en-US"/>
        </w:rPr>
        <w:t>Collection</w:t>
      </w:r>
      <w:r>
        <w:rPr>
          <w:rFonts w:eastAsia="Arial"/>
          <w:i/>
          <w:iCs/>
          <w:lang w:val="en-US"/>
        </w:rPr>
        <w:t xml:space="preserve"> </w:t>
      </w:r>
      <w:r>
        <w:rPr>
          <w:i/>
          <w:iCs/>
          <w:lang w:val="en-US"/>
        </w:rPr>
        <w:t>of</w:t>
      </w:r>
      <w:r>
        <w:rPr>
          <w:rFonts w:eastAsia="Arial"/>
          <w:i/>
          <w:iCs/>
          <w:lang w:val="en-US"/>
        </w:rPr>
        <w:t xml:space="preserve"> </w:t>
      </w:r>
      <w:r>
        <w:rPr>
          <w:i/>
          <w:iCs/>
          <w:lang w:val="en-US"/>
        </w:rPr>
        <w:t>text</w:t>
      </w:r>
      <w:r>
        <w:rPr>
          <w:rFonts w:eastAsia="Arial"/>
          <w:i/>
          <w:iCs/>
          <w:lang w:val="en-US"/>
        </w:rPr>
        <w:t xml:space="preserve"> </w:t>
      </w:r>
      <w:r>
        <w:rPr>
          <w:i/>
          <w:iCs/>
          <w:lang w:val="en-US"/>
        </w:rPr>
        <w:t>algorithms.</w:t>
      </w:r>
      <w:r>
        <w:rPr>
          <w:rFonts w:eastAsia="Arial"/>
          <w:lang w:val="en-US"/>
        </w:rPr>
        <w:t xml:space="preserve"> </w:t>
      </w:r>
      <w:r>
        <w:t>2013</w:t>
      </w:r>
      <w:r>
        <w:rPr>
          <w:i/>
          <w:iCs/>
        </w:rPr>
        <w:t>.</w:t>
      </w:r>
      <w:r>
        <w:rPr>
          <w:rFonts w:eastAsia="Arial"/>
        </w:rPr>
        <w:t xml:space="preserve"> </w:t>
      </w:r>
      <w:r>
        <w:t>Disponível</w:t>
      </w:r>
      <w:r>
        <w:rPr>
          <w:rFonts w:eastAsia="Arial"/>
        </w:rPr>
        <w:t xml:space="preserve"> </w:t>
      </w:r>
      <w:r>
        <w:t>em:</w:t>
      </w:r>
      <w:r>
        <w:rPr>
          <w:rFonts w:eastAsia="Arial"/>
        </w:rPr>
        <w:t xml:space="preserve"> </w:t>
      </w:r>
      <w:r>
        <w:t>&lt;</w:t>
      </w:r>
      <w:r>
        <w:rPr>
          <w:rStyle w:val="Hyperlink"/>
          <w:color w:val="auto"/>
          <w:u w:val="none"/>
        </w:rPr>
        <w:t>https://github.com/threedaymonk/text</w:t>
      </w:r>
      <w:r>
        <w:t>&gt;.</w:t>
      </w:r>
      <w:r>
        <w:rPr>
          <w:rFonts w:eastAsia="Arial"/>
        </w:rPr>
        <w:t xml:space="preserve"> </w:t>
      </w:r>
      <w:r>
        <w:t>Acesso</w:t>
      </w:r>
      <w:r>
        <w:rPr>
          <w:rFonts w:eastAsia="Arial"/>
        </w:rPr>
        <w:t xml:space="preserve"> </w:t>
      </w:r>
      <w:r>
        <w:t>em:</w:t>
      </w:r>
      <w:r>
        <w:rPr>
          <w:rFonts w:eastAsia="Arial"/>
        </w:rPr>
        <w:t xml:space="preserve"> </w:t>
      </w:r>
      <w:r>
        <w:t>24</w:t>
      </w:r>
      <w:r>
        <w:rPr>
          <w:rFonts w:eastAsia="Arial"/>
        </w:rPr>
        <w:t xml:space="preserve"> </w:t>
      </w:r>
      <w:r>
        <w:t>nov.</w:t>
      </w:r>
      <w:r>
        <w:rPr>
          <w:rFonts w:eastAsia="Arial"/>
        </w:rPr>
        <w:t xml:space="preserve"> </w:t>
      </w:r>
      <w:r>
        <w:t>2013.</w:t>
      </w:r>
    </w:p>
    <w:p w:rsidR="00270A16" w:rsidRPr="00105184" w:rsidRDefault="00270A16">
      <w:pPr>
        <w:pStyle w:val="RefernciasTCC"/>
        <w:rPr>
          <w:lang w:val="en-US"/>
        </w:rPr>
      </w:pPr>
      <w:r>
        <w:rPr>
          <w:lang w:val="en-US"/>
        </w:rPr>
        <w:t>CHU,</w:t>
      </w:r>
      <w:r>
        <w:rPr>
          <w:rFonts w:eastAsia="Arial"/>
          <w:lang w:val="en-US"/>
        </w:rPr>
        <w:t xml:space="preserve"> </w:t>
      </w:r>
      <w:r>
        <w:rPr>
          <w:lang w:val="en-US"/>
        </w:rPr>
        <w:t>Vincent.</w:t>
      </w:r>
      <w:r>
        <w:rPr>
          <w:rFonts w:eastAsia="Arial"/>
          <w:lang w:val="en-US"/>
        </w:rPr>
        <w:t xml:space="preserve"> </w:t>
      </w:r>
      <w:r>
        <w:rPr>
          <w:i/>
          <w:iCs/>
          <w:lang w:val="en-US"/>
        </w:rPr>
        <w:t>Smith</w:t>
      </w:r>
      <w:r>
        <w:rPr>
          <w:rFonts w:eastAsia="Arial"/>
          <w:i/>
          <w:iCs/>
          <w:lang w:val="en-US"/>
        </w:rPr>
        <w:t xml:space="preserve"> </w:t>
      </w:r>
      <w:r>
        <w:rPr>
          <w:i/>
          <w:iCs/>
          <w:lang w:val="en-US"/>
        </w:rPr>
        <w:t>Waterman</w:t>
      </w:r>
      <w:r>
        <w:rPr>
          <w:rFonts w:eastAsia="Arial"/>
          <w:i/>
          <w:iCs/>
          <w:lang w:val="en-US"/>
        </w:rPr>
        <w:t xml:space="preserve"> </w:t>
      </w:r>
      <w:r>
        <w:rPr>
          <w:i/>
          <w:iCs/>
          <w:lang w:val="en-US"/>
        </w:rPr>
        <w:t>implementation</w:t>
      </w:r>
      <w:r>
        <w:rPr>
          <w:rFonts w:eastAsia="Arial"/>
          <w:i/>
          <w:iCs/>
          <w:lang w:val="en-US"/>
        </w:rPr>
        <w:t xml:space="preserve"> </w:t>
      </w:r>
      <w:r>
        <w:rPr>
          <w:i/>
          <w:iCs/>
          <w:lang w:val="en-US"/>
        </w:rPr>
        <w:t>in</w:t>
      </w:r>
      <w:r>
        <w:rPr>
          <w:rFonts w:eastAsia="Arial"/>
          <w:i/>
          <w:iCs/>
          <w:lang w:val="en-US"/>
        </w:rPr>
        <w:t xml:space="preserve"> </w:t>
      </w:r>
      <w:r>
        <w:rPr>
          <w:iCs/>
          <w:lang w:val="en-US"/>
        </w:rPr>
        <w:t>Ruby</w:t>
      </w:r>
      <w:r>
        <w:rPr>
          <w:i/>
          <w:iCs/>
          <w:lang w:val="en-US"/>
        </w:rPr>
        <w:t>.</w:t>
      </w:r>
      <w:r>
        <w:rPr>
          <w:rFonts w:eastAsia="Arial"/>
          <w:lang w:val="en-US"/>
        </w:rPr>
        <w:t xml:space="preserve"> </w:t>
      </w:r>
      <w:r>
        <w:rPr>
          <w:lang w:val="en-US"/>
        </w:rPr>
        <w:t>2011.</w:t>
      </w:r>
      <w:r>
        <w:rPr>
          <w:rFonts w:eastAsia="Arial"/>
          <w:lang w:val="en-US"/>
        </w:rPr>
        <w:t xml:space="preserve"> </w:t>
      </w:r>
      <w:r>
        <w:t>Disponível</w:t>
      </w:r>
      <w:r>
        <w:rPr>
          <w:rFonts w:eastAsia="Arial"/>
        </w:rPr>
        <w:t xml:space="preserve"> </w:t>
      </w:r>
      <w:r>
        <w:t>em:</w:t>
      </w:r>
      <w:r>
        <w:rPr>
          <w:rFonts w:eastAsia="Arial"/>
        </w:rPr>
        <w:t xml:space="preserve"> </w:t>
      </w:r>
      <w:r>
        <w:t>&lt;https://gist.github.com/vincentchu/1041980&gt;.</w:t>
      </w:r>
      <w:r>
        <w:rPr>
          <w:rFonts w:eastAsia="Arial"/>
        </w:rPr>
        <w:t xml:space="preserve"> </w:t>
      </w:r>
      <w:r w:rsidRPr="00105184">
        <w:rPr>
          <w:lang w:val="en-US"/>
        </w:rPr>
        <w:t>Acesso</w:t>
      </w:r>
      <w:r w:rsidRPr="00105184">
        <w:rPr>
          <w:rFonts w:eastAsia="Arial"/>
          <w:lang w:val="en-US"/>
        </w:rPr>
        <w:t xml:space="preserve"> </w:t>
      </w:r>
      <w:r w:rsidRPr="00105184">
        <w:rPr>
          <w:lang w:val="en-US"/>
        </w:rPr>
        <w:t>em:</w:t>
      </w:r>
      <w:r w:rsidRPr="00105184">
        <w:rPr>
          <w:rFonts w:eastAsia="Arial"/>
          <w:lang w:val="en-US"/>
        </w:rPr>
        <w:t xml:space="preserve"> </w:t>
      </w:r>
      <w:r w:rsidRPr="00105184">
        <w:rPr>
          <w:lang w:val="en-US"/>
        </w:rPr>
        <w:t>24</w:t>
      </w:r>
      <w:r w:rsidRPr="00105184">
        <w:rPr>
          <w:rFonts w:eastAsia="Arial"/>
          <w:lang w:val="en-US"/>
        </w:rPr>
        <w:t xml:space="preserve"> </w:t>
      </w:r>
      <w:r w:rsidRPr="00105184">
        <w:rPr>
          <w:lang w:val="en-US"/>
        </w:rPr>
        <w:t>nov.</w:t>
      </w:r>
      <w:r w:rsidRPr="00105184">
        <w:rPr>
          <w:rFonts w:eastAsia="Arial"/>
          <w:lang w:val="en-US"/>
        </w:rPr>
        <w:t xml:space="preserve"> </w:t>
      </w:r>
      <w:r w:rsidRPr="00105184">
        <w:rPr>
          <w:lang w:val="en-US"/>
        </w:rPr>
        <w:t>2013.</w:t>
      </w:r>
    </w:p>
    <w:p w:rsidR="00270A16" w:rsidRDefault="00270A16">
      <w:pPr>
        <w:pStyle w:val="RefernciasTCC"/>
      </w:pPr>
      <w:r>
        <w:rPr>
          <w:lang w:val="en-US"/>
        </w:rPr>
        <w:t>CORMEN,</w:t>
      </w:r>
      <w:r>
        <w:rPr>
          <w:rFonts w:eastAsia="Arial"/>
          <w:lang w:val="en-US"/>
        </w:rPr>
        <w:t xml:space="preserve"> </w:t>
      </w:r>
      <w:r>
        <w:rPr>
          <w:lang w:val="en-US"/>
        </w:rPr>
        <w:t>Thomas,</w:t>
      </w:r>
      <w:r>
        <w:rPr>
          <w:rFonts w:eastAsia="Arial"/>
          <w:lang w:val="en-US"/>
        </w:rPr>
        <w:t xml:space="preserve"> </w:t>
      </w:r>
      <w:r>
        <w:rPr>
          <w:lang w:val="en-US"/>
        </w:rPr>
        <w:t>LEISERSON,</w:t>
      </w:r>
      <w:r>
        <w:rPr>
          <w:rFonts w:eastAsia="Arial"/>
          <w:lang w:val="en-US"/>
        </w:rPr>
        <w:t xml:space="preserve"> </w:t>
      </w:r>
      <w:r>
        <w:rPr>
          <w:lang w:val="en-US"/>
        </w:rPr>
        <w:t>Charles,</w:t>
      </w:r>
      <w:r>
        <w:rPr>
          <w:rFonts w:eastAsia="Arial"/>
          <w:lang w:val="en-US"/>
        </w:rPr>
        <w:t xml:space="preserve"> </w:t>
      </w:r>
      <w:r>
        <w:rPr>
          <w:lang w:val="en-US"/>
        </w:rPr>
        <w:t>RIVEST,</w:t>
      </w:r>
      <w:r>
        <w:rPr>
          <w:rFonts w:eastAsia="Arial"/>
          <w:lang w:val="en-US"/>
        </w:rPr>
        <w:t xml:space="preserve"> </w:t>
      </w:r>
      <w:r>
        <w:rPr>
          <w:lang w:val="en-US"/>
        </w:rPr>
        <w:t>Ronald,</w:t>
      </w:r>
      <w:r>
        <w:rPr>
          <w:rFonts w:eastAsia="Arial"/>
          <w:lang w:val="en-US"/>
        </w:rPr>
        <w:t xml:space="preserve"> </w:t>
      </w:r>
      <w:r>
        <w:rPr>
          <w:lang w:val="en-US"/>
        </w:rPr>
        <w:t>STEIN,</w:t>
      </w:r>
      <w:r>
        <w:rPr>
          <w:rFonts w:eastAsia="Arial"/>
          <w:lang w:val="en-US"/>
        </w:rPr>
        <w:t xml:space="preserve"> </w:t>
      </w:r>
      <w:r>
        <w:rPr>
          <w:lang w:val="en-US"/>
        </w:rPr>
        <w:t>Clifford.</w:t>
      </w:r>
      <w:r>
        <w:rPr>
          <w:rFonts w:eastAsia="Arial"/>
          <w:lang w:val="en-US"/>
        </w:rPr>
        <w:t xml:space="preserve"> </w:t>
      </w:r>
      <w:r>
        <w:rPr>
          <w:i/>
        </w:rPr>
        <w:t>Algoritmos</w:t>
      </w:r>
      <w:r>
        <w:t>.</w:t>
      </w:r>
      <w:r>
        <w:rPr>
          <w:rFonts w:eastAsia="Arial"/>
        </w:rPr>
        <w:t xml:space="preserve"> </w:t>
      </w:r>
      <w:r>
        <w:t>Ed.</w:t>
      </w:r>
      <w:r>
        <w:rPr>
          <w:rFonts w:eastAsia="Arial"/>
        </w:rPr>
        <w:t xml:space="preserve"> </w:t>
      </w:r>
      <w:r>
        <w:t>Campus,</w:t>
      </w:r>
      <w:r>
        <w:rPr>
          <w:rFonts w:eastAsia="Arial"/>
        </w:rPr>
        <w:t xml:space="preserve"> </w:t>
      </w:r>
      <w:r>
        <w:t>2012.</w:t>
      </w:r>
      <w:r>
        <w:rPr>
          <w:rFonts w:eastAsia="Arial"/>
        </w:rPr>
        <w:t xml:space="preserve"> </w:t>
      </w:r>
      <w:r>
        <w:t>944p.</w:t>
      </w:r>
    </w:p>
    <w:p w:rsidR="00270A16" w:rsidRDefault="00270A16">
      <w:pPr>
        <w:pStyle w:val="RefernciasTCC"/>
      </w:pPr>
      <w:r>
        <w:t>DEBIAN.</w:t>
      </w:r>
      <w:r>
        <w:rPr>
          <w:rFonts w:eastAsia="Arial"/>
        </w:rPr>
        <w:t xml:space="preserve"> </w:t>
      </w:r>
      <w:r>
        <w:t>Debian</w:t>
      </w:r>
      <w:r>
        <w:rPr>
          <w:rFonts w:eastAsia="Arial"/>
        </w:rPr>
        <w:t xml:space="preserve"> </w:t>
      </w:r>
      <w:r>
        <w:t>7.</w:t>
      </w:r>
      <w:r>
        <w:rPr>
          <w:rFonts w:eastAsia="Arial"/>
        </w:rPr>
        <w:t xml:space="preserve"> </w:t>
      </w:r>
      <w:r>
        <w:t>Disponível</w:t>
      </w:r>
      <w:r>
        <w:rPr>
          <w:rFonts w:eastAsia="Arial"/>
        </w:rPr>
        <w:t xml:space="preserve"> </w:t>
      </w:r>
      <w:r>
        <w:t>em:</w:t>
      </w:r>
      <w:r>
        <w:rPr>
          <w:rFonts w:eastAsia="Arial"/>
        </w:rPr>
        <w:t xml:space="preserve"> </w:t>
      </w:r>
      <w:r>
        <w:t>&lt;http://www.debian.org/&gt;.</w:t>
      </w:r>
      <w:r>
        <w:rPr>
          <w:rFonts w:eastAsia="Arial"/>
        </w:rPr>
        <w:t xml:space="preserve"> </w:t>
      </w:r>
      <w:r>
        <w:t>Acesso</w:t>
      </w:r>
      <w:r>
        <w:rPr>
          <w:rFonts w:eastAsia="Arial"/>
        </w:rPr>
        <w:t xml:space="preserve"> </w:t>
      </w:r>
      <w:r>
        <w:t>em:</w:t>
      </w:r>
      <w:r>
        <w:rPr>
          <w:rFonts w:eastAsia="Arial"/>
        </w:rPr>
        <w:t xml:space="preserve"> </w:t>
      </w:r>
      <w:r>
        <w:t>24</w:t>
      </w:r>
      <w:r>
        <w:rPr>
          <w:rFonts w:eastAsia="Arial"/>
        </w:rPr>
        <w:t xml:space="preserve"> </w:t>
      </w:r>
      <w:r>
        <w:t>nov.</w:t>
      </w:r>
      <w:r>
        <w:rPr>
          <w:rFonts w:eastAsia="Arial"/>
        </w:rPr>
        <w:t xml:space="preserve"> </w:t>
      </w:r>
      <w:r>
        <w:t>2013.</w:t>
      </w:r>
    </w:p>
    <w:p w:rsidR="00270A16" w:rsidRDefault="00270A16">
      <w:pPr>
        <w:pStyle w:val="RefernciasTCC"/>
      </w:pPr>
      <w:r>
        <w:t>GONDIM,</w:t>
      </w:r>
      <w:r>
        <w:rPr>
          <w:rFonts w:eastAsia="Arial"/>
        </w:rPr>
        <w:t xml:space="preserve"> </w:t>
      </w:r>
      <w:r>
        <w:t>Flávio</w:t>
      </w:r>
      <w:r>
        <w:rPr>
          <w:rFonts w:eastAsia="Arial"/>
        </w:rPr>
        <w:t xml:space="preserve"> </w:t>
      </w:r>
      <w:r>
        <w:t>Melo.</w:t>
      </w:r>
      <w:r>
        <w:rPr>
          <w:rFonts w:eastAsia="Arial"/>
        </w:rPr>
        <w:t xml:space="preserve"> </w:t>
      </w:r>
      <w:r>
        <w:t>Algoritmo</w:t>
      </w:r>
      <w:r>
        <w:rPr>
          <w:rFonts w:eastAsia="Arial"/>
        </w:rPr>
        <w:t xml:space="preserve"> </w:t>
      </w:r>
      <w:r>
        <w:t>de</w:t>
      </w:r>
      <w:r>
        <w:rPr>
          <w:rFonts w:eastAsia="Arial"/>
        </w:rPr>
        <w:t xml:space="preserve"> </w:t>
      </w:r>
      <w:r>
        <w:t>Comparação</w:t>
      </w:r>
      <w:r>
        <w:rPr>
          <w:rFonts w:eastAsia="Arial"/>
        </w:rPr>
        <w:t xml:space="preserve"> </w:t>
      </w:r>
      <w:r>
        <w:t>de</w:t>
      </w:r>
      <w:r>
        <w:rPr>
          <w:rFonts w:eastAsia="Arial"/>
        </w:rPr>
        <w:t xml:space="preserve"> </w:t>
      </w:r>
      <w:r>
        <w:rPr>
          <w:i/>
        </w:rPr>
        <w:t>Strings</w:t>
      </w:r>
      <w:r>
        <w:rPr>
          <w:rFonts w:eastAsia="Arial"/>
        </w:rPr>
        <w:t xml:space="preserve"> </w:t>
      </w:r>
      <w:r>
        <w:t>para</w:t>
      </w:r>
      <w:r>
        <w:rPr>
          <w:rFonts w:eastAsia="Arial"/>
        </w:rPr>
        <w:t xml:space="preserve"> </w:t>
      </w:r>
      <w:r>
        <w:t>Integração</w:t>
      </w:r>
      <w:r>
        <w:rPr>
          <w:rFonts w:eastAsia="Arial"/>
        </w:rPr>
        <w:t xml:space="preserve"> </w:t>
      </w:r>
      <w:r>
        <w:t>de</w:t>
      </w:r>
      <w:r>
        <w:rPr>
          <w:rFonts w:eastAsia="Arial"/>
        </w:rPr>
        <w:t xml:space="preserve"> </w:t>
      </w:r>
      <w:r>
        <w:t>Esquemas</w:t>
      </w:r>
      <w:r>
        <w:rPr>
          <w:rFonts w:eastAsia="Arial"/>
        </w:rPr>
        <w:t xml:space="preserve"> </w:t>
      </w:r>
      <w:r>
        <w:t>de</w:t>
      </w:r>
      <w:r>
        <w:rPr>
          <w:rFonts w:eastAsia="Arial"/>
        </w:rPr>
        <w:t xml:space="preserve"> </w:t>
      </w:r>
      <w:r>
        <w:t>Dados.</w:t>
      </w:r>
      <w:r>
        <w:rPr>
          <w:rFonts w:eastAsia="Arial"/>
        </w:rPr>
        <w:t xml:space="preserve"> </w:t>
      </w:r>
      <w:r>
        <w:t>Universidade</w:t>
      </w:r>
      <w:r>
        <w:rPr>
          <w:rFonts w:eastAsia="Arial"/>
        </w:rPr>
        <w:t xml:space="preserve"> </w:t>
      </w:r>
      <w:r>
        <w:t>Federal</w:t>
      </w:r>
      <w:r>
        <w:rPr>
          <w:rFonts w:eastAsia="Arial"/>
        </w:rPr>
        <w:t xml:space="preserve"> </w:t>
      </w:r>
      <w:r>
        <w:t>de</w:t>
      </w:r>
      <w:r>
        <w:rPr>
          <w:rFonts w:eastAsia="Arial"/>
        </w:rPr>
        <w:t xml:space="preserve"> </w:t>
      </w:r>
      <w:r>
        <w:t>Pernambuco,</w:t>
      </w:r>
      <w:r>
        <w:rPr>
          <w:rFonts w:eastAsia="Arial"/>
        </w:rPr>
        <w:t xml:space="preserve"> </w:t>
      </w:r>
      <w:r>
        <w:t>2006.</w:t>
      </w:r>
      <w:r>
        <w:rPr>
          <w:rFonts w:eastAsia="Arial"/>
        </w:rPr>
        <w:t xml:space="preserve"> </w:t>
      </w:r>
      <w:r>
        <w:t>49p.</w:t>
      </w:r>
      <w:r>
        <w:rPr>
          <w:rFonts w:eastAsia="Arial"/>
        </w:rPr>
        <w:t xml:space="preserve"> </w:t>
      </w:r>
      <w:r>
        <w:t>Disponível</w:t>
      </w:r>
      <w:r>
        <w:rPr>
          <w:rFonts w:eastAsia="Arial"/>
        </w:rPr>
        <w:t xml:space="preserve"> </w:t>
      </w:r>
      <w:r>
        <w:t>em:</w:t>
      </w:r>
      <w:r>
        <w:rPr>
          <w:rFonts w:eastAsia="Arial"/>
        </w:rPr>
        <w:t xml:space="preserve"> </w:t>
      </w:r>
      <w:r>
        <w:t>&lt;http://www.cin.ufpe.br/~tg/2005-2/fmg.pdf&gt;.</w:t>
      </w:r>
      <w:r>
        <w:rPr>
          <w:rFonts w:eastAsia="Arial"/>
        </w:rPr>
        <w:t xml:space="preserve"> </w:t>
      </w:r>
      <w:r>
        <w:t>Acesso</w:t>
      </w:r>
      <w:r>
        <w:rPr>
          <w:rFonts w:eastAsia="Arial"/>
        </w:rPr>
        <w:t xml:space="preserve"> </w:t>
      </w:r>
      <w:r>
        <w:t>em:</w:t>
      </w:r>
      <w:r>
        <w:rPr>
          <w:rFonts w:eastAsia="Arial"/>
        </w:rPr>
        <w:t xml:space="preserve"> </w:t>
      </w:r>
      <w:r>
        <w:t>24</w:t>
      </w:r>
      <w:r>
        <w:rPr>
          <w:rFonts w:eastAsia="Arial"/>
        </w:rPr>
        <w:t xml:space="preserve"> </w:t>
      </w:r>
      <w:r>
        <w:t>nov.</w:t>
      </w:r>
      <w:r>
        <w:rPr>
          <w:rFonts w:eastAsia="Arial"/>
        </w:rPr>
        <w:t xml:space="preserve"> </w:t>
      </w:r>
      <w:r>
        <w:t>2013.</w:t>
      </w:r>
    </w:p>
    <w:p w:rsidR="00270A16" w:rsidRDefault="00270A16">
      <w:pPr>
        <w:pStyle w:val="RefernciasTCC"/>
      </w:pPr>
      <w:r>
        <w:t>JORDÃO,</w:t>
      </w:r>
      <w:r>
        <w:rPr>
          <w:rFonts w:eastAsia="Arial"/>
        </w:rPr>
        <w:t xml:space="preserve"> </w:t>
      </w:r>
      <w:r>
        <w:t>Carlos.</w:t>
      </w:r>
      <w:r>
        <w:rPr>
          <w:rFonts w:eastAsia="Arial"/>
        </w:rPr>
        <w:t xml:space="preserve"> </w:t>
      </w:r>
      <w:bookmarkStart w:id="373" w:name="edit-title"/>
      <w:bookmarkEnd w:id="373"/>
      <w:r>
        <w:rPr>
          <w:i/>
          <w:iCs/>
        </w:rPr>
        <w:t>Metaphone</w:t>
      </w:r>
      <w:r>
        <w:rPr>
          <w:rFonts w:eastAsia="Arial"/>
          <w:i/>
          <w:iCs/>
        </w:rPr>
        <w:t xml:space="preserve"> </w:t>
      </w:r>
      <w:r>
        <w:rPr>
          <w:i/>
          <w:iCs/>
        </w:rPr>
        <w:t>implementation</w:t>
      </w:r>
      <w:r>
        <w:rPr>
          <w:rFonts w:eastAsia="Arial"/>
          <w:i/>
          <w:iCs/>
        </w:rPr>
        <w:t xml:space="preserve"> </w:t>
      </w:r>
      <w:r>
        <w:rPr>
          <w:i/>
          <w:iCs/>
        </w:rPr>
        <w:t>for</w:t>
      </w:r>
      <w:r>
        <w:rPr>
          <w:rFonts w:eastAsia="Arial"/>
          <w:i/>
          <w:iCs/>
        </w:rPr>
        <w:t xml:space="preserve"> </w:t>
      </w:r>
      <w:r>
        <w:rPr>
          <w:i/>
          <w:iCs/>
        </w:rPr>
        <w:t>Brazilian</w:t>
      </w:r>
      <w:r>
        <w:rPr>
          <w:rFonts w:eastAsia="Arial"/>
          <w:i/>
          <w:iCs/>
        </w:rPr>
        <w:t xml:space="preserve"> </w:t>
      </w:r>
      <w:r>
        <w:rPr>
          <w:i/>
          <w:iCs/>
        </w:rPr>
        <w:t>Portuguese.</w:t>
      </w:r>
      <w:r>
        <w:rPr>
          <w:rFonts w:eastAsia="Arial"/>
        </w:rPr>
        <w:t xml:space="preserve"> </w:t>
      </w:r>
      <w:r>
        <w:t>2013.</w:t>
      </w:r>
      <w:r>
        <w:rPr>
          <w:rFonts w:eastAsia="Arial"/>
        </w:rPr>
        <w:t xml:space="preserve"> </w:t>
      </w:r>
      <w:r>
        <w:t>Disponível</w:t>
      </w:r>
      <w:r>
        <w:rPr>
          <w:rFonts w:eastAsia="Arial"/>
        </w:rPr>
        <w:t xml:space="preserve"> </w:t>
      </w:r>
      <w:r>
        <w:t>em:</w:t>
      </w:r>
      <w:r>
        <w:rPr>
          <w:rFonts w:eastAsia="Arial"/>
        </w:rPr>
        <w:t xml:space="preserve"> </w:t>
      </w:r>
      <w:r>
        <w:t>&lt;https://launchpad.net/metaphoneptbr&gt;.</w:t>
      </w:r>
      <w:r>
        <w:rPr>
          <w:rFonts w:eastAsia="Arial"/>
        </w:rPr>
        <w:t xml:space="preserve"> </w:t>
      </w:r>
      <w:r>
        <w:t>Acesso</w:t>
      </w:r>
      <w:r>
        <w:rPr>
          <w:rFonts w:eastAsia="Arial"/>
        </w:rPr>
        <w:t xml:space="preserve"> </w:t>
      </w:r>
      <w:r>
        <w:t>em:</w:t>
      </w:r>
      <w:r>
        <w:rPr>
          <w:rFonts w:eastAsia="Arial"/>
        </w:rPr>
        <w:t xml:space="preserve"> </w:t>
      </w:r>
      <w:r>
        <w:t>24</w:t>
      </w:r>
      <w:r>
        <w:rPr>
          <w:rFonts w:eastAsia="Arial"/>
        </w:rPr>
        <w:t xml:space="preserve"> </w:t>
      </w:r>
      <w:r>
        <w:t>nov.</w:t>
      </w:r>
      <w:r>
        <w:rPr>
          <w:rFonts w:eastAsia="Arial"/>
        </w:rPr>
        <w:t xml:space="preserve"> </w:t>
      </w:r>
      <w:r>
        <w:t>2013.</w:t>
      </w:r>
    </w:p>
    <w:p w:rsidR="00270A16" w:rsidRDefault="00270A16">
      <w:pPr>
        <w:pStyle w:val="RefernciasTCC"/>
      </w:pPr>
      <w:r>
        <w:t>KNIBERG,</w:t>
      </w:r>
      <w:r>
        <w:rPr>
          <w:rFonts w:eastAsia="Arial"/>
        </w:rPr>
        <w:t xml:space="preserve"> </w:t>
      </w:r>
      <w:r>
        <w:t>Henrik.</w:t>
      </w:r>
      <w:r>
        <w:rPr>
          <w:rFonts w:eastAsia="Arial"/>
        </w:rPr>
        <w:t xml:space="preserve"> </w:t>
      </w:r>
      <w:r>
        <w:t>Scrum</w:t>
      </w:r>
      <w:r>
        <w:rPr>
          <w:rFonts w:eastAsia="Arial"/>
        </w:rPr>
        <w:t xml:space="preserve"> </w:t>
      </w:r>
      <w:r>
        <w:t>e</w:t>
      </w:r>
      <w:r>
        <w:rPr>
          <w:rFonts w:eastAsia="Arial"/>
        </w:rPr>
        <w:t xml:space="preserve"> </w:t>
      </w:r>
      <w:r>
        <w:t>XP</w:t>
      </w:r>
      <w:r>
        <w:rPr>
          <w:rFonts w:eastAsia="Arial"/>
        </w:rPr>
        <w:t xml:space="preserve"> </w:t>
      </w:r>
      <w:r>
        <w:t>direto</w:t>
      </w:r>
      <w:r>
        <w:rPr>
          <w:rFonts w:eastAsia="Arial"/>
        </w:rPr>
        <w:t xml:space="preserve"> </w:t>
      </w:r>
      <w:r>
        <w:t>das</w:t>
      </w:r>
      <w:r>
        <w:rPr>
          <w:rFonts w:eastAsia="Arial"/>
        </w:rPr>
        <w:t xml:space="preserve"> </w:t>
      </w:r>
      <w:r>
        <w:t>trincheiras:</w:t>
      </w:r>
      <w:r>
        <w:rPr>
          <w:rFonts w:eastAsia="Arial"/>
        </w:rPr>
        <w:t xml:space="preserve"> </w:t>
      </w:r>
      <w:r>
        <w:t>Como</w:t>
      </w:r>
      <w:r>
        <w:rPr>
          <w:rFonts w:eastAsia="Arial"/>
        </w:rPr>
        <w:t xml:space="preserve"> </w:t>
      </w:r>
      <w:r>
        <w:t>nós</w:t>
      </w:r>
      <w:r>
        <w:rPr>
          <w:rFonts w:eastAsia="Arial"/>
        </w:rPr>
        <w:t xml:space="preserve"> </w:t>
      </w:r>
      <w:r>
        <w:t>fazemos</w:t>
      </w:r>
      <w:r>
        <w:rPr>
          <w:rFonts w:eastAsia="Arial"/>
        </w:rPr>
        <w:t xml:space="preserve"> </w:t>
      </w:r>
      <w:r>
        <w:t>Scrum.</w:t>
      </w:r>
      <w:r>
        <w:rPr>
          <w:rFonts w:eastAsia="Arial"/>
        </w:rPr>
        <w:t xml:space="preserve"> Ed. C4Media Inc, </w:t>
      </w:r>
      <w:r>
        <w:t>2007.</w:t>
      </w:r>
      <w:r>
        <w:rPr>
          <w:rFonts w:eastAsia="Arial"/>
        </w:rPr>
        <w:t xml:space="preserve"> </w:t>
      </w:r>
      <w:r>
        <w:t>140p.</w:t>
      </w:r>
      <w:r>
        <w:rPr>
          <w:rFonts w:eastAsia="Arial"/>
        </w:rPr>
        <w:t xml:space="preserve"> </w:t>
      </w:r>
      <w:r>
        <w:t>Disponível</w:t>
      </w:r>
      <w:r>
        <w:rPr>
          <w:rFonts w:eastAsia="Arial"/>
        </w:rPr>
        <w:t xml:space="preserve"> </w:t>
      </w:r>
      <w:r>
        <w:t>em:</w:t>
      </w:r>
      <w:r>
        <w:rPr>
          <w:rFonts w:eastAsia="Arial"/>
        </w:rPr>
        <w:t xml:space="preserve"> </w:t>
      </w:r>
      <w:r>
        <w:t>&lt;http://www.infoq.com/br/minibooks/scrum-xp-from-the-trenches&gt;.</w:t>
      </w:r>
      <w:r>
        <w:rPr>
          <w:rFonts w:eastAsia="Arial"/>
        </w:rPr>
        <w:t xml:space="preserve"> </w:t>
      </w:r>
      <w:r>
        <w:t>Acesso</w:t>
      </w:r>
      <w:r>
        <w:rPr>
          <w:rFonts w:eastAsia="Arial"/>
        </w:rPr>
        <w:t xml:space="preserve"> </w:t>
      </w:r>
      <w:r>
        <w:t>em:</w:t>
      </w:r>
      <w:r>
        <w:rPr>
          <w:rFonts w:eastAsia="Arial"/>
        </w:rPr>
        <w:t xml:space="preserve"> </w:t>
      </w:r>
      <w:r>
        <w:t>1</w:t>
      </w:r>
      <w:r>
        <w:rPr>
          <w:rFonts w:eastAsia="Arial"/>
        </w:rPr>
        <w:t xml:space="preserve"> </w:t>
      </w:r>
      <w:r>
        <w:t>dez.</w:t>
      </w:r>
      <w:r>
        <w:rPr>
          <w:rFonts w:eastAsia="Arial"/>
        </w:rPr>
        <w:t xml:space="preserve"> </w:t>
      </w:r>
      <w:r>
        <w:t>2013.</w:t>
      </w:r>
    </w:p>
    <w:p w:rsidR="00270A16" w:rsidRDefault="00270A16">
      <w:pPr>
        <w:pStyle w:val="RefernciasTCC"/>
      </w:pPr>
      <w:r>
        <w:t>LOTIERZO,</w:t>
      </w:r>
      <w:r>
        <w:rPr>
          <w:rFonts w:eastAsia="Arial"/>
        </w:rPr>
        <w:t xml:space="preserve"> </w:t>
      </w:r>
      <w:r>
        <w:t>Rodrigo;</w:t>
      </w:r>
      <w:r>
        <w:rPr>
          <w:rFonts w:eastAsia="Arial"/>
        </w:rPr>
        <w:t xml:space="preserve"> </w:t>
      </w:r>
      <w:r>
        <w:t>NUNES,</w:t>
      </w:r>
      <w:r>
        <w:rPr>
          <w:rFonts w:eastAsia="Arial"/>
        </w:rPr>
        <w:t xml:space="preserve"> </w:t>
      </w:r>
      <w:r>
        <w:t>Giovanni.</w:t>
      </w:r>
      <w:r w:rsidRPr="00EF5355">
        <w:rPr>
          <w:rFonts w:eastAsia="Arial"/>
        </w:rPr>
        <w:t xml:space="preserve"> </w:t>
      </w:r>
      <w:r>
        <w:t>Pesquisa</w:t>
      </w:r>
      <w:r>
        <w:rPr>
          <w:rFonts w:eastAsia="Arial"/>
        </w:rPr>
        <w:t xml:space="preserve"> </w:t>
      </w:r>
      <w:r>
        <w:t>Fonética</w:t>
      </w:r>
      <w:r>
        <w:rPr>
          <w:rFonts w:eastAsia="Arial"/>
        </w:rPr>
        <w:t xml:space="preserve"> – </w:t>
      </w:r>
      <w:r>
        <w:t>Metaphone</w:t>
      </w:r>
      <w:r>
        <w:rPr>
          <w:rFonts w:eastAsia="Arial"/>
        </w:rPr>
        <w:t xml:space="preserve"> </w:t>
      </w:r>
      <w:r>
        <w:t>para</w:t>
      </w:r>
      <w:r>
        <w:rPr>
          <w:rFonts w:eastAsia="Arial"/>
        </w:rPr>
        <w:t xml:space="preserve"> </w:t>
      </w:r>
      <w:r>
        <w:t>língua</w:t>
      </w:r>
      <w:r>
        <w:rPr>
          <w:rFonts w:eastAsia="Arial"/>
        </w:rPr>
        <w:t xml:space="preserve"> </w:t>
      </w:r>
      <w:r>
        <w:t>portuguesa.</w:t>
      </w:r>
      <w:r>
        <w:rPr>
          <w:rFonts w:eastAsia="Arial"/>
        </w:rPr>
        <w:t xml:space="preserve"> </w:t>
      </w:r>
      <w:r>
        <w:t>Prefeitura</w:t>
      </w:r>
      <w:r>
        <w:rPr>
          <w:rFonts w:eastAsia="Arial"/>
        </w:rPr>
        <w:t xml:space="preserve"> </w:t>
      </w:r>
      <w:r>
        <w:t>Municipal</w:t>
      </w:r>
      <w:r>
        <w:rPr>
          <w:rFonts w:eastAsia="Arial"/>
        </w:rPr>
        <w:t xml:space="preserve"> </w:t>
      </w:r>
      <w:r>
        <w:t>de</w:t>
      </w:r>
      <w:r>
        <w:rPr>
          <w:rFonts w:eastAsia="Arial"/>
        </w:rPr>
        <w:t xml:space="preserve"> </w:t>
      </w:r>
      <w:r>
        <w:t>Várzea</w:t>
      </w:r>
      <w:r>
        <w:rPr>
          <w:rFonts w:eastAsia="Arial"/>
        </w:rPr>
        <w:t xml:space="preserve"> </w:t>
      </w:r>
      <w:r>
        <w:t>Paulista,</w:t>
      </w:r>
      <w:r>
        <w:rPr>
          <w:rFonts w:eastAsia="Arial"/>
        </w:rPr>
        <w:t xml:space="preserve"> </w:t>
      </w:r>
      <w:r>
        <w:t>2008.</w:t>
      </w:r>
      <w:r>
        <w:rPr>
          <w:rFonts w:eastAsia="Arial"/>
        </w:rPr>
        <w:t xml:space="preserve"> </w:t>
      </w:r>
      <w:r>
        <w:t>Disponível</w:t>
      </w:r>
      <w:r>
        <w:rPr>
          <w:rFonts w:eastAsia="Arial"/>
        </w:rPr>
        <w:t xml:space="preserve"> </w:t>
      </w:r>
      <w:r>
        <w:t>em</w:t>
      </w:r>
      <w:r>
        <w:rPr>
          <w:rFonts w:eastAsia="Arial"/>
        </w:rPr>
        <w:t xml:space="preserve"> </w:t>
      </w:r>
      <w:r>
        <w:t>&lt;http://informatica.varzeapaulista.sp.gov.br/metaphone/&gt;.</w:t>
      </w:r>
      <w:r>
        <w:rPr>
          <w:rFonts w:eastAsia="Arial"/>
        </w:rPr>
        <w:t xml:space="preserve"> </w:t>
      </w:r>
      <w:r>
        <w:t>Acesso</w:t>
      </w:r>
      <w:r>
        <w:rPr>
          <w:rFonts w:eastAsia="Arial"/>
        </w:rPr>
        <w:t xml:space="preserve"> </w:t>
      </w:r>
      <w:r>
        <w:t>em:</w:t>
      </w:r>
      <w:r>
        <w:rPr>
          <w:rFonts w:eastAsia="Arial"/>
        </w:rPr>
        <w:t xml:space="preserve"> </w:t>
      </w:r>
      <w:r>
        <w:t>7</w:t>
      </w:r>
      <w:r>
        <w:rPr>
          <w:rFonts w:eastAsia="Arial"/>
        </w:rPr>
        <w:t xml:space="preserve"> </w:t>
      </w:r>
      <w:r>
        <w:t>dez.</w:t>
      </w:r>
      <w:r>
        <w:rPr>
          <w:rFonts w:eastAsia="Arial"/>
        </w:rPr>
        <w:t xml:space="preserve"> </w:t>
      </w:r>
      <w:r>
        <w:t>2013.</w:t>
      </w:r>
    </w:p>
    <w:p w:rsidR="00270A16" w:rsidRDefault="00270A16">
      <w:pPr>
        <w:pStyle w:val="RefernciasTCC"/>
      </w:pPr>
      <w:r>
        <w:t>MYSQL.</w:t>
      </w:r>
      <w:r>
        <w:rPr>
          <w:rFonts w:eastAsia="Arial"/>
        </w:rPr>
        <w:t xml:space="preserve"> </w:t>
      </w:r>
      <w:r>
        <w:t>MySQL.</w:t>
      </w:r>
      <w:r>
        <w:rPr>
          <w:rFonts w:eastAsia="Arial"/>
        </w:rPr>
        <w:t xml:space="preserve"> </w:t>
      </w:r>
      <w:r>
        <w:t>Disponível</w:t>
      </w:r>
      <w:r>
        <w:rPr>
          <w:rFonts w:eastAsia="Arial"/>
        </w:rPr>
        <w:t xml:space="preserve"> </w:t>
      </w:r>
      <w:r>
        <w:t>em:</w:t>
      </w:r>
      <w:r>
        <w:rPr>
          <w:rFonts w:eastAsia="Arial"/>
        </w:rPr>
        <w:t xml:space="preserve"> </w:t>
      </w:r>
      <w:r>
        <w:t>&lt;http://www.mysql.com/&gt;.</w:t>
      </w:r>
      <w:r>
        <w:rPr>
          <w:rFonts w:eastAsia="Arial"/>
        </w:rPr>
        <w:t xml:space="preserve"> </w:t>
      </w:r>
      <w:r>
        <w:t>Acesso</w:t>
      </w:r>
      <w:r>
        <w:rPr>
          <w:rFonts w:eastAsia="Arial"/>
        </w:rPr>
        <w:t xml:space="preserve"> </w:t>
      </w:r>
      <w:r>
        <w:t>em:</w:t>
      </w:r>
      <w:r>
        <w:rPr>
          <w:rFonts w:eastAsia="Arial"/>
        </w:rPr>
        <w:t xml:space="preserve"> </w:t>
      </w:r>
      <w:r>
        <w:t>24</w:t>
      </w:r>
      <w:r>
        <w:rPr>
          <w:rFonts w:eastAsia="Arial"/>
        </w:rPr>
        <w:t xml:space="preserve"> </w:t>
      </w:r>
      <w:r>
        <w:t>nov.</w:t>
      </w:r>
      <w:r>
        <w:rPr>
          <w:rFonts w:eastAsia="Arial"/>
        </w:rPr>
        <w:t xml:space="preserve"> </w:t>
      </w:r>
      <w:r>
        <w:t>2013.</w:t>
      </w:r>
    </w:p>
    <w:p w:rsidR="00270A16" w:rsidRDefault="00270A16">
      <w:pPr>
        <w:pStyle w:val="RefernciasTCC"/>
        <w:rPr>
          <w:lang w:val="en-US"/>
        </w:rPr>
      </w:pPr>
      <w:r>
        <w:t>ORIENTE,</w:t>
      </w:r>
      <w:r>
        <w:rPr>
          <w:rFonts w:eastAsia="Arial"/>
        </w:rPr>
        <w:t xml:space="preserve"> </w:t>
      </w:r>
      <w:r>
        <w:t>João</w:t>
      </w:r>
      <w:r>
        <w:rPr>
          <w:rFonts w:eastAsia="Arial"/>
        </w:rPr>
        <w:t xml:space="preserve"> </w:t>
      </w:r>
      <w:r>
        <w:t>Paulo</w:t>
      </w:r>
      <w:r>
        <w:rPr>
          <w:rFonts w:eastAsia="Arial"/>
        </w:rPr>
        <w:t xml:space="preserve"> </w:t>
      </w:r>
      <w:r>
        <w:t>C.</w:t>
      </w:r>
      <w:r>
        <w:rPr>
          <w:rFonts w:eastAsia="Arial"/>
        </w:rPr>
        <w:t xml:space="preserve"> </w:t>
      </w:r>
      <w:r>
        <w:t>Sistema</w:t>
      </w:r>
      <w:r>
        <w:rPr>
          <w:rFonts w:eastAsia="Arial"/>
        </w:rPr>
        <w:t xml:space="preserve"> </w:t>
      </w:r>
      <w:r>
        <w:t>para</w:t>
      </w:r>
      <w:r>
        <w:rPr>
          <w:rFonts w:eastAsia="Arial"/>
        </w:rPr>
        <w:t xml:space="preserve"> </w:t>
      </w:r>
      <w:r>
        <w:t>consultório</w:t>
      </w:r>
      <w:r>
        <w:rPr>
          <w:rFonts w:eastAsia="Arial"/>
        </w:rPr>
        <w:t xml:space="preserve"> </w:t>
      </w:r>
      <w:r>
        <w:t>médico</w:t>
      </w:r>
      <w:r>
        <w:rPr>
          <w:rFonts w:eastAsia="Arial"/>
        </w:rPr>
        <w:t xml:space="preserve"> </w:t>
      </w:r>
      <w:r>
        <w:t>WebMed.</w:t>
      </w:r>
      <w:r>
        <w:rPr>
          <w:rFonts w:eastAsia="Arial"/>
        </w:rPr>
        <w:t xml:space="preserve"> </w:t>
      </w:r>
      <w:r>
        <w:t>Pontifícia</w:t>
      </w:r>
      <w:r>
        <w:rPr>
          <w:rFonts w:eastAsia="Arial"/>
        </w:rPr>
        <w:t xml:space="preserve"> </w:t>
      </w:r>
      <w:r>
        <w:t>Universidade</w:t>
      </w:r>
      <w:r>
        <w:rPr>
          <w:rFonts w:eastAsia="Arial"/>
        </w:rPr>
        <w:t xml:space="preserve"> </w:t>
      </w:r>
      <w:r>
        <w:t>Católica</w:t>
      </w:r>
      <w:r>
        <w:rPr>
          <w:rFonts w:eastAsia="Arial"/>
        </w:rPr>
        <w:t xml:space="preserve"> </w:t>
      </w:r>
      <w:r>
        <w:t>de</w:t>
      </w:r>
      <w:r>
        <w:rPr>
          <w:rFonts w:eastAsia="Arial"/>
        </w:rPr>
        <w:t xml:space="preserve"> </w:t>
      </w:r>
      <w:r>
        <w:t>Campinas,</w:t>
      </w:r>
      <w:r>
        <w:rPr>
          <w:rFonts w:eastAsia="Arial"/>
        </w:rPr>
        <w:t xml:space="preserve"> </w:t>
      </w:r>
      <w:r>
        <w:t>2008.</w:t>
      </w:r>
      <w:r>
        <w:rPr>
          <w:rFonts w:eastAsia="Arial"/>
        </w:rPr>
        <w:t xml:space="preserve"> </w:t>
      </w:r>
      <w:r>
        <w:rPr>
          <w:lang w:val="en-US"/>
        </w:rPr>
        <w:t>61p.</w:t>
      </w:r>
    </w:p>
    <w:p w:rsidR="00270A16" w:rsidRPr="00105184" w:rsidRDefault="00270A16">
      <w:pPr>
        <w:pStyle w:val="RefernciasTCC"/>
        <w:rPr>
          <w:lang w:val="en-US"/>
        </w:rPr>
      </w:pPr>
      <w:r>
        <w:rPr>
          <w:lang w:val="en-US"/>
        </w:rPr>
        <w:t>PHILIPS,</w:t>
      </w:r>
      <w:r>
        <w:rPr>
          <w:rFonts w:eastAsia="Arial"/>
          <w:lang w:val="en-US"/>
        </w:rPr>
        <w:t xml:space="preserve"> </w:t>
      </w:r>
      <w:r>
        <w:rPr>
          <w:lang w:val="en-US"/>
        </w:rPr>
        <w:t>Lawrence.</w:t>
      </w:r>
      <w:r>
        <w:rPr>
          <w:rFonts w:eastAsia="Arial"/>
          <w:lang w:val="en-US"/>
        </w:rPr>
        <w:t xml:space="preserve"> </w:t>
      </w:r>
      <w:r>
        <w:rPr>
          <w:i/>
          <w:iCs/>
          <w:lang w:val="en-US"/>
        </w:rPr>
        <w:t>Hanging</w:t>
      </w:r>
      <w:r>
        <w:rPr>
          <w:rFonts w:eastAsia="Arial"/>
          <w:lang w:val="en-US"/>
        </w:rPr>
        <w:t xml:space="preserve"> </w:t>
      </w:r>
      <w:r>
        <w:rPr>
          <w:i/>
          <w:iCs/>
          <w:lang w:val="en-US"/>
        </w:rPr>
        <w:t>on</w:t>
      </w:r>
      <w:r>
        <w:rPr>
          <w:rFonts w:eastAsia="Arial"/>
          <w:lang w:val="en-US"/>
        </w:rPr>
        <w:t xml:space="preserve"> </w:t>
      </w:r>
      <w:r>
        <w:rPr>
          <w:i/>
          <w:iCs/>
          <w:lang w:val="en-US"/>
        </w:rPr>
        <w:t>the</w:t>
      </w:r>
      <w:r>
        <w:rPr>
          <w:rFonts w:eastAsia="Arial"/>
          <w:lang w:val="en-US"/>
        </w:rPr>
        <w:t xml:space="preserve"> </w:t>
      </w:r>
      <w:r>
        <w:rPr>
          <w:i/>
          <w:iCs/>
          <w:lang w:val="en-US"/>
        </w:rPr>
        <w:t>metaphone</w:t>
      </w:r>
      <w:r>
        <w:rPr>
          <w:lang w:val="en-US"/>
        </w:rPr>
        <w:t>.</w:t>
      </w:r>
      <w:r>
        <w:rPr>
          <w:rFonts w:eastAsia="Arial"/>
          <w:lang w:val="en-US"/>
        </w:rPr>
        <w:t xml:space="preserve"> </w:t>
      </w:r>
      <w:r w:rsidRPr="00105184">
        <w:rPr>
          <w:i/>
          <w:iCs/>
          <w:lang w:val="en-US"/>
        </w:rPr>
        <w:t>Computer</w:t>
      </w:r>
      <w:r w:rsidRPr="00105184">
        <w:rPr>
          <w:rFonts w:eastAsia="Arial"/>
          <w:lang w:val="en-US"/>
        </w:rPr>
        <w:t xml:space="preserve"> </w:t>
      </w:r>
      <w:r w:rsidRPr="00105184">
        <w:rPr>
          <w:i/>
          <w:iCs/>
          <w:lang w:val="en-US"/>
        </w:rPr>
        <w:t>Language</w:t>
      </w:r>
      <w:r w:rsidRPr="00105184">
        <w:rPr>
          <w:lang w:val="en-US"/>
        </w:rPr>
        <w:t>,</w:t>
      </w:r>
      <w:r w:rsidRPr="00105184">
        <w:rPr>
          <w:rFonts w:eastAsia="Arial"/>
          <w:lang w:val="en-US"/>
        </w:rPr>
        <w:t xml:space="preserve"> </w:t>
      </w:r>
      <w:r w:rsidRPr="00105184">
        <w:rPr>
          <w:lang w:val="en-US"/>
        </w:rPr>
        <w:t>v.</w:t>
      </w:r>
      <w:r w:rsidRPr="00105184">
        <w:rPr>
          <w:rFonts w:eastAsia="Arial"/>
          <w:lang w:val="en-US"/>
        </w:rPr>
        <w:t xml:space="preserve"> </w:t>
      </w:r>
      <w:r w:rsidRPr="00105184">
        <w:rPr>
          <w:lang w:val="en-US"/>
        </w:rPr>
        <w:t>7,</w:t>
      </w:r>
      <w:r w:rsidRPr="00105184">
        <w:rPr>
          <w:rFonts w:eastAsia="Arial"/>
          <w:lang w:val="en-US"/>
        </w:rPr>
        <w:t xml:space="preserve"> </w:t>
      </w:r>
      <w:r w:rsidRPr="00105184">
        <w:rPr>
          <w:lang w:val="en-US"/>
        </w:rPr>
        <w:t>n.</w:t>
      </w:r>
      <w:r w:rsidRPr="00105184">
        <w:rPr>
          <w:rFonts w:eastAsia="Arial"/>
          <w:lang w:val="en-US"/>
        </w:rPr>
        <w:t xml:space="preserve"> </w:t>
      </w:r>
      <w:r w:rsidRPr="00105184">
        <w:rPr>
          <w:lang w:val="en-US"/>
        </w:rPr>
        <w:t>12</w:t>
      </w:r>
      <w:r w:rsidRPr="00105184">
        <w:rPr>
          <w:rFonts w:eastAsia="Arial"/>
          <w:lang w:val="en-US"/>
        </w:rPr>
        <w:t xml:space="preserve"> </w:t>
      </w:r>
      <w:r w:rsidRPr="00105184">
        <w:rPr>
          <w:lang w:val="en-US"/>
        </w:rPr>
        <w:t>(Dezembro),</w:t>
      </w:r>
      <w:r w:rsidRPr="00105184">
        <w:rPr>
          <w:rFonts w:eastAsia="Arial"/>
          <w:lang w:val="en-US"/>
        </w:rPr>
        <w:t xml:space="preserve"> </w:t>
      </w:r>
      <w:r w:rsidRPr="00105184">
        <w:rPr>
          <w:lang w:val="en-US"/>
        </w:rPr>
        <w:t>1990.</w:t>
      </w:r>
    </w:p>
    <w:p w:rsidR="00270A16" w:rsidRDefault="00270A16">
      <w:pPr>
        <w:pStyle w:val="RefernciasTCC"/>
        <w:rPr>
          <w:lang w:val="en-US"/>
        </w:rPr>
      </w:pPr>
      <w:r>
        <w:rPr>
          <w:lang w:val="en-US"/>
        </w:rPr>
        <w:t>RUBY</w:t>
      </w:r>
      <w:r>
        <w:rPr>
          <w:rFonts w:eastAsia="Arial"/>
          <w:lang w:val="en-US"/>
        </w:rPr>
        <w:t xml:space="preserve"> </w:t>
      </w:r>
      <w:r>
        <w:rPr>
          <w:lang w:val="en-US"/>
        </w:rPr>
        <w:t>LANG.</w:t>
      </w:r>
      <w:r>
        <w:rPr>
          <w:rFonts w:eastAsia="Arial"/>
          <w:lang w:val="en-US"/>
        </w:rPr>
        <w:t xml:space="preserve"> </w:t>
      </w:r>
      <w:r>
        <w:rPr>
          <w:lang w:val="en-US"/>
        </w:rPr>
        <w:t>Ruby</w:t>
      </w:r>
      <w:r>
        <w:rPr>
          <w:rFonts w:eastAsia="Arial"/>
          <w:lang w:val="en-US"/>
        </w:rPr>
        <w:t xml:space="preserve"> </w:t>
      </w:r>
      <w:r>
        <w:rPr>
          <w:i/>
          <w:iCs/>
          <w:lang w:val="en-US"/>
        </w:rPr>
        <w:t>Programming</w:t>
      </w:r>
      <w:r>
        <w:rPr>
          <w:rFonts w:eastAsia="Arial"/>
          <w:lang w:val="en-US"/>
        </w:rPr>
        <w:t xml:space="preserve"> </w:t>
      </w:r>
      <w:r>
        <w:rPr>
          <w:i/>
          <w:iCs/>
          <w:lang w:val="en-US"/>
        </w:rPr>
        <w:t>Language</w:t>
      </w:r>
      <w:r>
        <w:rPr>
          <w:lang w:val="en-US"/>
        </w:rPr>
        <w:t>.</w:t>
      </w:r>
      <w:r>
        <w:rPr>
          <w:rFonts w:eastAsia="Arial"/>
          <w:lang w:val="en-US"/>
        </w:rPr>
        <w:t xml:space="preserve"> </w:t>
      </w:r>
      <w:r>
        <w:t>Disponível</w:t>
      </w:r>
      <w:r>
        <w:rPr>
          <w:rFonts w:eastAsia="Arial"/>
        </w:rPr>
        <w:t xml:space="preserve"> </w:t>
      </w:r>
      <w:r>
        <w:t>em:</w:t>
      </w:r>
      <w:r>
        <w:rPr>
          <w:rFonts w:eastAsia="Arial"/>
        </w:rPr>
        <w:t xml:space="preserve"> </w:t>
      </w:r>
      <w:r>
        <w:t>&lt;https://www.ruby-lang.org/en/&gt;.</w:t>
      </w:r>
      <w:r>
        <w:rPr>
          <w:rFonts w:eastAsia="Arial"/>
        </w:rPr>
        <w:t xml:space="preserve"> </w:t>
      </w:r>
      <w:r>
        <w:rPr>
          <w:lang w:val="en-US"/>
        </w:rPr>
        <w:t>Acesso</w:t>
      </w:r>
      <w:r>
        <w:rPr>
          <w:rFonts w:eastAsia="Arial"/>
          <w:lang w:val="en-US"/>
        </w:rPr>
        <w:t xml:space="preserve"> </w:t>
      </w:r>
      <w:r>
        <w:rPr>
          <w:lang w:val="en-US"/>
        </w:rPr>
        <w:t>em:</w:t>
      </w:r>
      <w:r>
        <w:rPr>
          <w:rFonts w:eastAsia="Arial"/>
          <w:lang w:val="en-US"/>
        </w:rPr>
        <w:t xml:space="preserve"> </w:t>
      </w:r>
      <w:r>
        <w:rPr>
          <w:lang w:val="en-US"/>
        </w:rPr>
        <w:t>24</w:t>
      </w:r>
      <w:r>
        <w:rPr>
          <w:rFonts w:eastAsia="Arial"/>
          <w:lang w:val="en-US"/>
        </w:rPr>
        <w:t xml:space="preserve"> </w:t>
      </w:r>
      <w:r>
        <w:rPr>
          <w:lang w:val="en-US"/>
        </w:rPr>
        <w:t>nov.</w:t>
      </w:r>
      <w:r>
        <w:rPr>
          <w:rFonts w:eastAsia="Arial"/>
          <w:lang w:val="en-US"/>
        </w:rPr>
        <w:t xml:space="preserve"> </w:t>
      </w:r>
      <w:r>
        <w:rPr>
          <w:lang w:val="en-US"/>
        </w:rPr>
        <w:t>2013.</w:t>
      </w:r>
    </w:p>
    <w:p w:rsidR="00270A16" w:rsidRDefault="00270A16">
      <w:pPr>
        <w:pStyle w:val="RefernciasTCC"/>
      </w:pPr>
      <w:r>
        <w:rPr>
          <w:lang w:val="en-US"/>
        </w:rPr>
        <w:t>RUBY</w:t>
      </w:r>
      <w:r>
        <w:rPr>
          <w:rFonts w:eastAsia="Arial"/>
          <w:lang w:val="en-US"/>
        </w:rPr>
        <w:t xml:space="preserve"> </w:t>
      </w:r>
      <w:r>
        <w:rPr>
          <w:lang w:val="en-US"/>
        </w:rPr>
        <w:t>ON</w:t>
      </w:r>
      <w:r>
        <w:rPr>
          <w:rFonts w:eastAsia="Arial"/>
          <w:lang w:val="en-US"/>
        </w:rPr>
        <w:t xml:space="preserve"> </w:t>
      </w:r>
      <w:r>
        <w:rPr>
          <w:lang w:val="en-US"/>
        </w:rPr>
        <w:t>RAILS.</w:t>
      </w:r>
      <w:r>
        <w:rPr>
          <w:rFonts w:eastAsia="Arial"/>
          <w:lang w:val="en-US"/>
        </w:rPr>
        <w:t xml:space="preserve"> </w:t>
      </w:r>
      <w:r>
        <w:rPr>
          <w:lang w:val="en-US"/>
        </w:rPr>
        <w:t>Ruby</w:t>
      </w:r>
      <w:r>
        <w:rPr>
          <w:rFonts w:eastAsia="Arial"/>
          <w:lang w:val="en-US"/>
        </w:rPr>
        <w:t xml:space="preserve"> </w:t>
      </w:r>
      <w:r>
        <w:rPr>
          <w:lang w:val="en-US"/>
        </w:rPr>
        <w:t>On</w:t>
      </w:r>
      <w:r>
        <w:rPr>
          <w:rFonts w:eastAsia="Arial"/>
          <w:lang w:val="en-US"/>
        </w:rPr>
        <w:t xml:space="preserve"> </w:t>
      </w:r>
      <w:r>
        <w:rPr>
          <w:lang w:val="en-US"/>
        </w:rPr>
        <w:t>Rails</w:t>
      </w:r>
      <w:r>
        <w:rPr>
          <w:rFonts w:eastAsia="Arial"/>
          <w:i/>
          <w:iCs/>
          <w:lang w:val="en-US"/>
        </w:rPr>
        <w:t xml:space="preserve"> </w:t>
      </w:r>
      <w:r>
        <w:rPr>
          <w:i/>
          <w:iCs/>
          <w:lang w:val="en-US"/>
        </w:rPr>
        <w:t>framework</w:t>
      </w:r>
      <w:r>
        <w:rPr>
          <w:lang w:val="en-US"/>
        </w:rPr>
        <w:t>.</w:t>
      </w:r>
      <w:r>
        <w:rPr>
          <w:rFonts w:eastAsia="Arial"/>
          <w:lang w:val="en-US"/>
        </w:rPr>
        <w:t xml:space="preserve"> </w:t>
      </w:r>
      <w:r>
        <w:t>Disponível</w:t>
      </w:r>
      <w:r>
        <w:rPr>
          <w:rFonts w:eastAsia="Arial"/>
        </w:rPr>
        <w:t xml:space="preserve"> </w:t>
      </w:r>
      <w:r>
        <w:t>em:</w:t>
      </w:r>
      <w:r>
        <w:rPr>
          <w:rFonts w:eastAsia="Arial"/>
        </w:rPr>
        <w:t xml:space="preserve"> </w:t>
      </w:r>
      <w:r>
        <w:t>&lt;http://rubyonrails.org/&gt;.</w:t>
      </w:r>
      <w:r>
        <w:rPr>
          <w:rFonts w:eastAsia="Arial"/>
        </w:rPr>
        <w:t xml:space="preserve"> </w:t>
      </w:r>
      <w:r>
        <w:t>Acesso</w:t>
      </w:r>
      <w:r>
        <w:rPr>
          <w:rFonts w:eastAsia="Arial"/>
        </w:rPr>
        <w:t xml:space="preserve"> </w:t>
      </w:r>
      <w:r>
        <w:t>em:</w:t>
      </w:r>
      <w:r>
        <w:rPr>
          <w:rFonts w:eastAsia="Arial"/>
        </w:rPr>
        <w:t xml:space="preserve"> </w:t>
      </w:r>
      <w:r>
        <w:t>24</w:t>
      </w:r>
      <w:r>
        <w:rPr>
          <w:rFonts w:eastAsia="Arial"/>
        </w:rPr>
        <w:t xml:space="preserve"> </w:t>
      </w:r>
      <w:r>
        <w:t>nov.</w:t>
      </w:r>
      <w:r>
        <w:rPr>
          <w:rFonts w:eastAsia="Arial"/>
        </w:rPr>
        <w:t xml:space="preserve"> </w:t>
      </w:r>
      <w:r>
        <w:t>2013.</w:t>
      </w:r>
    </w:p>
    <w:p w:rsidR="00270A16" w:rsidRDefault="00270A16">
      <w:pPr>
        <w:pStyle w:val="RefernciasTCC"/>
      </w:pPr>
      <w:r>
        <w:t>RUBYGEM.</w:t>
      </w:r>
      <w:r>
        <w:rPr>
          <w:rFonts w:eastAsia="Arial"/>
        </w:rPr>
        <w:t xml:space="preserve"> </w:t>
      </w:r>
      <w:r>
        <w:t>RubyGems.</w:t>
      </w:r>
      <w:r>
        <w:rPr>
          <w:rFonts w:eastAsia="Arial"/>
        </w:rPr>
        <w:t xml:space="preserve"> </w:t>
      </w:r>
      <w:r>
        <w:t>Disponível</w:t>
      </w:r>
      <w:r>
        <w:rPr>
          <w:rFonts w:eastAsia="Arial"/>
        </w:rPr>
        <w:t xml:space="preserve"> </w:t>
      </w:r>
      <w:r>
        <w:t>em</w:t>
      </w:r>
      <w:r>
        <w:rPr>
          <w:rFonts w:eastAsia="Arial"/>
        </w:rPr>
        <w:t xml:space="preserve"> </w:t>
      </w:r>
      <w:r>
        <w:t>&lt;http://rubygems.org/&gt;.</w:t>
      </w:r>
      <w:r>
        <w:rPr>
          <w:rFonts w:eastAsia="Arial"/>
        </w:rPr>
        <w:t xml:space="preserve"> </w:t>
      </w:r>
      <w:r>
        <w:t>Acesso</w:t>
      </w:r>
      <w:r>
        <w:rPr>
          <w:rFonts w:eastAsia="Arial"/>
        </w:rPr>
        <w:t xml:space="preserve"> </w:t>
      </w:r>
      <w:r>
        <w:t>em:</w:t>
      </w:r>
      <w:r>
        <w:rPr>
          <w:rFonts w:eastAsia="Arial"/>
        </w:rPr>
        <w:t xml:space="preserve"> </w:t>
      </w:r>
      <w:r>
        <w:t>24</w:t>
      </w:r>
      <w:r>
        <w:rPr>
          <w:rFonts w:eastAsia="Arial"/>
        </w:rPr>
        <w:t xml:space="preserve"> </w:t>
      </w:r>
      <w:r>
        <w:t>nov.</w:t>
      </w:r>
      <w:r>
        <w:rPr>
          <w:rFonts w:eastAsia="Arial"/>
        </w:rPr>
        <w:t xml:space="preserve"> </w:t>
      </w:r>
      <w:r>
        <w:t>2013.</w:t>
      </w:r>
    </w:p>
    <w:p w:rsidR="00270A16" w:rsidRDefault="00270A16">
      <w:pPr>
        <w:pStyle w:val="RefernciasTCC"/>
      </w:pPr>
      <w:r>
        <w:t>SÍCOLI,</w:t>
      </w:r>
      <w:r>
        <w:rPr>
          <w:rFonts w:eastAsia="Arial"/>
        </w:rPr>
        <w:t xml:space="preserve"> </w:t>
      </w:r>
      <w:r>
        <w:t>Gustavo.</w:t>
      </w:r>
      <w:r>
        <w:rPr>
          <w:rFonts w:eastAsia="Arial"/>
        </w:rPr>
        <w:t xml:space="preserve"> </w:t>
      </w:r>
      <w:r>
        <w:rPr>
          <w:i/>
        </w:rPr>
        <w:t>Software</w:t>
      </w:r>
      <w:r>
        <w:rPr>
          <w:rFonts w:eastAsia="Arial"/>
        </w:rPr>
        <w:t xml:space="preserve"> </w:t>
      </w:r>
      <w:r>
        <w:t>para</w:t>
      </w:r>
      <w:r>
        <w:rPr>
          <w:rFonts w:eastAsia="Arial"/>
        </w:rPr>
        <w:t xml:space="preserve"> </w:t>
      </w:r>
      <w:r>
        <w:t>automatização</w:t>
      </w:r>
      <w:r>
        <w:rPr>
          <w:rFonts w:eastAsia="Arial"/>
        </w:rPr>
        <w:t xml:space="preserve"> </w:t>
      </w:r>
      <w:r>
        <w:t>de</w:t>
      </w:r>
      <w:r>
        <w:rPr>
          <w:rFonts w:eastAsia="Arial"/>
        </w:rPr>
        <w:t xml:space="preserve"> </w:t>
      </w:r>
      <w:r>
        <w:t>medicina</w:t>
      </w:r>
      <w:r>
        <w:rPr>
          <w:rFonts w:eastAsia="Arial"/>
        </w:rPr>
        <w:t xml:space="preserve"> </w:t>
      </w:r>
      <w:r>
        <w:t>ocupacional:</w:t>
      </w:r>
      <w:r>
        <w:rPr>
          <w:rFonts w:eastAsia="Arial"/>
        </w:rPr>
        <w:t xml:space="preserve"> </w:t>
      </w:r>
      <w:r>
        <w:t>Softmed.</w:t>
      </w:r>
      <w:r>
        <w:rPr>
          <w:rFonts w:eastAsia="Arial"/>
        </w:rPr>
        <w:t xml:space="preserve"> </w:t>
      </w:r>
      <w:r>
        <w:t>Pontifícia</w:t>
      </w:r>
      <w:r>
        <w:rPr>
          <w:rFonts w:eastAsia="Arial"/>
        </w:rPr>
        <w:t xml:space="preserve"> </w:t>
      </w:r>
      <w:r>
        <w:t>Universidade</w:t>
      </w:r>
      <w:r>
        <w:rPr>
          <w:rFonts w:eastAsia="Arial"/>
        </w:rPr>
        <w:t xml:space="preserve"> </w:t>
      </w:r>
      <w:r>
        <w:t>Católica</w:t>
      </w:r>
      <w:r>
        <w:rPr>
          <w:rFonts w:eastAsia="Arial"/>
        </w:rPr>
        <w:t xml:space="preserve"> </w:t>
      </w:r>
      <w:r>
        <w:t>de</w:t>
      </w:r>
      <w:r>
        <w:rPr>
          <w:rFonts w:eastAsia="Arial"/>
        </w:rPr>
        <w:t xml:space="preserve"> </w:t>
      </w:r>
      <w:r>
        <w:t>Campinas,</w:t>
      </w:r>
      <w:r>
        <w:rPr>
          <w:rFonts w:eastAsia="Arial"/>
        </w:rPr>
        <w:t xml:space="preserve"> </w:t>
      </w:r>
      <w:r>
        <w:t>2009.</w:t>
      </w:r>
      <w:r>
        <w:rPr>
          <w:rFonts w:eastAsia="Arial"/>
        </w:rPr>
        <w:t xml:space="preserve"> </w:t>
      </w:r>
      <w:r>
        <w:t>56p.</w:t>
      </w:r>
    </w:p>
    <w:p w:rsidR="00270A16" w:rsidRDefault="00270A16">
      <w:pPr>
        <w:pStyle w:val="RefernciasTCC"/>
      </w:pPr>
      <w:r>
        <w:t>SMITH,</w:t>
      </w:r>
      <w:r>
        <w:rPr>
          <w:rFonts w:eastAsia="Arial"/>
        </w:rPr>
        <w:t xml:space="preserve"> </w:t>
      </w:r>
      <w:r>
        <w:t>Temple</w:t>
      </w:r>
      <w:r>
        <w:rPr>
          <w:rFonts w:eastAsia="Arial"/>
        </w:rPr>
        <w:t xml:space="preserve"> </w:t>
      </w:r>
      <w:r>
        <w:t>F.;</w:t>
      </w:r>
      <w:r>
        <w:rPr>
          <w:rFonts w:eastAsia="Arial"/>
        </w:rPr>
        <w:t xml:space="preserve"> </w:t>
      </w:r>
      <w:r>
        <w:t>WATERMAN,</w:t>
      </w:r>
      <w:r>
        <w:rPr>
          <w:rFonts w:eastAsia="Arial"/>
        </w:rPr>
        <w:t xml:space="preserve"> </w:t>
      </w:r>
      <w:r>
        <w:t>Michael</w:t>
      </w:r>
      <w:r>
        <w:rPr>
          <w:rFonts w:eastAsia="Arial"/>
        </w:rPr>
        <w:t xml:space="preserve"> </w:t>
      </w:r>
      <w:r>
        <w:t>S.</w:t>
      </w:r>
      <w:r>
        <w:rPr>
          <w:rFonts w:eastAsia="Arial"/>
        </w:rPr>
        <w:t xml:space="preserve"> </w:t>
      </w:r>
      <w:r>
        <w:rPr>
          <w:i/>
          <w:iCs/>
        </w:rPr>
        <w:t>Identification</w:t>
      </w:r>
      <w:r>
        <w:rPr>
          <w:rFonts w:eastAsia="Arial"/>
          <w:i/>
          <w:iCs/>
        </w:rPr>
        <w:t xml:space="preserve"> </w:t>
      </w:r>
      <w:r>
        <w:rPr>
          <w:i/>
          <w:iCs/>
        </w:rPr>
        <w:t>of</w:t>
      </w:r>
      <w:r>
        <w:rPr>
          <w:rFonts w:eastAsia="Arial"/>
          <w:i/>
          <w:iCs/>
        </w:rPr>
        <w:t xml:space="preserve"> </w:t>
      </w:r>
      <w:r>
        <w:rPr>
          <w:i/>
          <w:iCs/>
        </w:rPr>
        <w:t>common</w:t>
      </w:r>
      <w:r>
        <w:rPr>
          <w:rFonts w:eastAsia="Arial"/>
          <w:i/>
          <w:iCs/>
        </w:rPr>
        <w:t xml:space="preserve"> </w:t>
      </w:r>
      <w:r>
        <w:rPr>
          <w:i/>
          <w:iCs/>
        </w:rPr>
        <w:t>molecular</w:t>
      </w:r>
      <w:r>
        <w:rPr>
          <w:rFonts w:eastAsia="Arial"/>
          <w:i/>
          <w:iCs/>
        </w:rPr>
        <w:t xml:space="preserve"> </w:t>
      </w:r>
      <w:r>
        <w:rPr>
          <w:i/>
          <w:iCs/>
        </w:rPr>
        <w:t>subsequences</w:t>
      </w:r>
      <w:r>
        <w:t>.</w:t>
      </w:r>
      <w:r>
        <w:rPr>
          <w:rFonts w:eastAsia="Arial"/>
        </w:rPr>
        <w:t xml:space="preserve"> </w:t>
      </w:r>
      <w:r>
        <w:rPr>
          <w:i/>
          <w:iCs/>
        </w:rPr>
        <w:t>Journal</w:t>
      </w:r>
      <w:r>
        <w:rPr>
          <w:rFonts w:eastAsia="Arial"/>
          <w:i/>
          <w:iCs/>
        </w:rPr>
        <w:t xml:space="preserve"> </w:t>
      </w:r>
      <w:r>
        <w:rPr>
          <w:i/>
          <w:iCs/>
        </w:rPr>
        <w:t>of</w:t>
      </w:r>
      <w:r>
        <w:rPr>
          <w:rFonts w:eastAsia="Arial"/>
          <w:i/>
          <w:iCs/>
        </w:rPr>
        <w:t xml:space="preserve"> </w:t>
      </w:r>
      <w:r>
        <w:rPr>
          <w:i/>
          <w:iCs/>
        </w:rPr>
        <w:t>molecular</w:t>
      </w:r>
      <w:r>
        <w:rPr>
          <w:rFonts w:eastAsia="Arial"/>
          <w:i/>
          <w:iCs/>
        </w:rPr>
        <w:t xml:space="preserve"> </w:t>
      </w:r>
      <w:r>
        <w:rPr>
          <w:i/>
          <w:iCs/>
        </w:rPr>
        <w:t>biology,</w:t>
      </w:r>
      <w:r>
        <w:rPr>
          <w:rFonts w:eastAsia="Arial"/>
        </w:rPr>
        <w:t xml:space="preserve"> </w:t>
      </w:r>
      <w:r>
        <w:t>1981.</w:t>
      </w:r>
    </w:p>
    <w:p w:rsidR="00270A16" w:rsidRDefault="00270A16">
      <w:pPr>
        <w:pStyle w:val="RefernciasTCC"/>
      </w:pPr>
      <w:r>
        <w:t>TOSCANI,</w:t>
      </w:r>
      <w:r>
        <w:rPr>
          <w:rFonts w:eastAsia="Arial"/>
        </w:rPr>
        <w:t xml:space="preserve"> </w:t>
      </w:r>
      <w:r>
        <w:t>Laira</w:t>
      </w:r>
      <w:r>
        <w:rPr>
          <w:rFonts w:eastAsia="Arial"/>
        </w:rPr>
        <w:t xml:space="preserve"> </w:t>
      </w:r>
      <w:r>
        <w:t>Vieira;</w:t>
      </w:r>
      <w:r>
        <w:rPr>
          <w:rFonts w:eastAsia="Arial"/>
        </w:rPr>
        <w:t xml:space="preserve"> </w:t>
      </w:r>
      <w:r>
        <w:t>VELOSO,</w:t>
      </w:r>
      <w:r>
        <w:rPr>
          <w:rFonts w:eastAsia="Arial"/>
        </w:rPr>
        <w:t xml:space="preserve"> </w:t>
      </w:r>
      <w:r>
        <w:t>Paulo</w:t>
      </w:r>
      <w:r>
        <w:rPr>
          <w:rFonts w:eastAsia="Arial"/>
        </w:rPr>
        <w:t xml:space="preserve"> </w:t>
      </w:r>
      <w:r>
        <w:t>Augusto.</w:t>
      </w:r>
      <w:r>
        <w:rPr>
          <w:rFonts w:eastAsia="Arial"/>
        </w:rPr>
        <w:t xml:space="preserve"> </w:t>
      </w:r>
      <w:r>
        <w:rPr>
          <w:i/>
        </w:rPr>
        <w:t>Complexidade</w:t>
      </w:r>
      <w:r>
        <w:rPr>
          <w:rFonts w:eastAsia="Arial"/>
          <w:i/>
        </w:rPr>
        <w:t xml:space="preserve"> </w:t>
      </w:r>
      <w:r>
        <w:rPr>
          <w:i/>
        </w:rPr>
        <w:t>de</w:t>
      </w:r>
      <w:r>
        <w:rPr>
          <w:rFonts w:eastAsia="Arial"/>
          <w:i/>
        </w:rPr>
        <w:t xml:space="preserve"> </w:t>
      </w:r>
      <w:r>
        <w:rPr>
          <w:i/>
        </w:rPr>
        <w:t>algoritmos</w:t>
      </w:r>
      <w:r>
        <w:t>.</w:t>
      </w:r>
      <w:r>
        <w:rPr>
          <w:rFonts w:eastAsia="Arial"/>
        </w:rPr>
        <w:t xml:space="preserve"> </w:t>
      </w:r>
      <w:r>
        <w:t>3</w:t>
      </w:r>
      <w:r>
        <w:rPr>
          <w:rFonts w:eastAsia="Arial"/>
        </w:rPr>
        <w:t xml:space="preserve"> </w:t>
      </w:r>
      <w:r>
        <w:t>Ed.</w:t>
      </w:r>
      <w:r>
        <w:rPr>
          <w:rFonts w:eastAsia="Arial"/>
        </w:rPr>
        <w:t xml:space="preserve"> </w:t>
      </w:r>
      <w:r>
        <w:t>Sagra-Luzzatto,</w:t>
      </w:r>
      <w:r>
        <w:rPr>
          <w:rFonts w:eastAsia="Arial"/>
        </w:rPr>
        <w:t xml:space="preserve"> </w:t>
      </w:r>
      <w:r>
        <w:t>2012.</w:t>
      </w:r>
      <w:r>
        <w:rPr>
          <w:rFonts w:eastAsia="Arial"/>
        </w:rPr>
        <w:t xml:space="preserve"> </w:t>
      </w:r>
      <w:r>
        <w:t>202p.</w:t>
      </w:r>
    </w:p>
    <w:p w:rsidR="00270A16" w:rsidRDefault="00270A16" w:rsidP="00EF5355">
      <w:pPr>
        <w:pStyle w:val="RefernciasTCC"/>
      </w:pPr>
      <w:r>
        <w:t>VILLAGELIN,</w:t>
      </w:r>
      <w:r>
        <w:rPr>
          <w:rFonts w:eastAsia="Arial"/>
        </w:rPr>
        <w:t xml:space="preserve"> </w:t>
      </w:r>
      <w:r>
        <w:t>Ricardo</w:t>
      </w:r>
      <w:r>
        <w:rPr>
          <w:rFonts w:eastAsia="Arial"/>
        </w:rPr>
        <w:t xml:space="preserve"> </w:t>
      </w:r>
      <w:r>
        <w:t>Henrique</w:t>
      </w:r>
      <w:r>
        <w:rPr>
          <w:rFonts w:eastAsia="Arial"/>
        </w:rPr>
        <w:t xml:space="preserve"> </w:t>
      </w:r>
      <w:r>
        <w:t>M.</w:t>
      </w:r>
      <w:r>
        <w:rPr>
          <w:rFonts w:eastAsia="Arial"/>
        </w:rPr>
        <w:t xml:space="preserve"> </w:t>
      </w:r>
      <w:r>
        <w:t>Sistema</w:t>
      </w:r>
      <w:r>
        <w:rPr>
          <w:rFonts w:eastAsia="Arial"/>
        </w:rPr>
        <w:t xml:space="preserve"> </w:t>
      </w:r>
      <w:r>
        <w:t>de</w:t>
      </w:r>
      <w:r>
        <w:rPr>
          <w:rFonts w:eastAsia="Arial"/>
        </w:rPr>
        <w:t xml:space="preserve"> </w:t>
      </w:r>
      <w:r>
        <w:t>gerenciamento</w:t>
      </w:r>
      <w:r>
        <w:rPr>
          <w:rFonts w:eastAsia="Arial"/>
        </w:rPr>
        <w:t xml:space="preserve"> </w:t>
      </w:r>
      <w:r>
        <w:t>de</w:t>
      </w:r>
      <w:r>
        <w:rPr>
          <w:rFonts w:eastAsia="Arial"/>
        </w:rPr>
        <w:t xml:space="preserve"> </w:t>
      </w:r>
      <w:r>
        <w:t>consultório</w:t>
      </w:r>
      <w:r>
        <w:rPr>
          <w:rFonts w:eastAsia="Arial"/>
        </w:rPr>
        <w:t xml:space="preserve"> </w:t>
      </w:r>
      <w:r>
        <w:t>médico.</w:t>
      </w:r>
      <w:r>
        <w:rPr>
          <w:rFonts w:eastAsia="Arial"/>
        </w:rPr>
        <w:t xml:space="preserve"> </w:t>
      </w:r>
      <w:r>
        <w:t>Pontifícia</w:t>
      </w:r>
      <w:r>
        <w:rPr>
          <w:rFonts w:eastAsia="Arial"/>
        </w:rPr>
        <w:t xml:space="preserve"> </w:t>
      </w:r>
      <w:r>
        <w:t>Universidade</w:t>
      </w:r>
      <w:r>
        <w:rPr>
          <w:rFonts w:eastAsia="Arial"/>
        </w:rPr>
        <w:t xml:space="preserve"> </w:t>
      </w:r>
      <w:r>
        <w:t>Católica</w:t>
      </w:r>
      <w:r>
        <w:rPr>
          <w:rFonts w:eastAsia="Arial"/>
        </w:rPr>
        <w:t xml:space="preserve"> </w:t>
      </w:r>
      <w:r>
        <w:t>de</w:t>
      </w:r>
      <w:r>
        <w:rPr>
          <w:rFonts w:eastAsia="Arial"/>
        </w:rPr>
        <w:t xml:space="preserve"> </w:t>
      </w:r>
      <w:r>
        <w:t>Campinas,</w:t>
      </w:r>
      <w:r>
        <w:rPr>
          <w:rFonts w:eastAsia="Arial"/>
        </w:rPr>
        <w:t xml:space="preserve"> </w:t>
      </w:r>
      <w:r>
        <w:t>2006.</w:t>
      </w:r>
      <w:r>
        <w:rPr>
          <w:rFonts w:eastAsia="Arial"/>
        </w:rPr>
        <w:t xml:space="preserve"> </w:t>
      </w:r>
      <w:r>
        <w:t>58p.</w:t>
      </w:r>
      <w:r w:rsidR="00EF5355">
        <w:t xml:space="preserve"> </w:t>
      </w:r>
    </w:p>
    <w:p w:rsidR="00F041A9" w:rsidRDefault="00F041A9">
      <w:pPr>
        <w:sectPr w:rsidR="00F041A9" w:rsidSect="002E35EE">
          <w:pgSz w:w="11906" w:h="16838"/>
          <w:pgMar w:top="1701" w:right="1134" w:bottom="1134" w:left="1985" w:header="709" w:footer="709" w:gutter="0"/>
          <w:cols w:space="720"/>
          <w:docGrid w:linePitch="360"/>
        </w:sectPr>
      </w:pPr>
    </w:p>
    <w:p w:rsidR="00270A16" w:rsidRDefault="00270A16"/>
    <w:sectPr w:rsidR="00270A16" w:rsidSect="00F041A9">
      <w:type w:val="continuous"/>
      <w:pgSz w:w="11906" w:h="16838"/>
      <w:pgMar w:top="1701" w:right="1134" w:bottom="1134" w:left="1985" w:header="709" w:footer="709"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F0EF9" w:rsidRDefault="003F0EF9">
      <w:r>
        <w:separator/>
      </w:r>
    </w:p>
  </w:endnote>
  <w:endnote w:type="continuationSeparator" w:id="0">
    <w:p w:rsidR="003F0EF9" w:rsidRDefault="003F0E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OpenSymbol">
    <w:altName w:val="Arial Unicode MS"/>
    <w:charset w:val="00"/>
    <w:family w:val="auto"/>
    <w:pitch w:val="variable"/>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Microsoft YaHei">
    <w:panose1 w:val="020B0503020204020204"/>
    <w:charset w:val="86"/>
    <w:family w:val="swiss"/>
    <w:pitch w:val="variable"/>
    <w:sig w:usb0="80000287" w:usb1="280F3C52" w:usb2="00000016" w:usb3="00000000" w:csb0="0004001F" w:csb1="00000000"/>
  </w:font>
  <w:font w:name="Mangal">
    <w:panose1 w:val="02040503050203030202"/>
    <w:charset w:val="00"/>
    <w:family w:val="roman"/>
    <w:pitch w:val="variable"/>
    <w:sig w:usb0="00008003" w:usb1="00000000" w:usb2="00000000" w:usb3="00000000" w:csb0="00000001" w:csb1="00000000"/>
  </w:font>
  <w:font w:name="Lohit Hindi">
    <w:altName w:val="MS Mincho"/>
    <w:charset w:val="80"/>
    <w:family w:val="auto"/>
    <w:pitch w:val="default"/>
  </w:font>
  <w:font w:name="MS Mincho">
    <w:altName w:val="ＭＳ 明朝"/>
    <w:panose1 w:val="02020609040205080304"/>
    <w:charset w:val="80"/>
    <w:family w:val="modern"/>
    <w:pitch w:val="fixed"/>
    <w:sig w:usb0="E00002FF" w:usb1="6AC7FDFB" w:usb2="00000012" w:usb3="00000000" w:csb0="0002009F" w:csb1="00000000"/>
  </w:font>
  <w:font w:name="DejaVu Sans Mono">
    <w:altName w:val="Arial"/>
    <w:charset w:val="00"/>
    <w:family w:val="modern"/>
    <w:pitch w:val="default"/>
  </w:font>
  <w:font w:name="Droid Sans">
    <w:charset w:val="00"/>
    <w:family w:val="modern"/>
    <w:pitch w:val="default"/>
  </w:font>
  <w:font w:name="FreeSans">
    <w:altName w:val="Arial"/>
    <w:charset w:val="00"/>
    <w:family w:val="modern"/>
    <w:pitch w:val="default"/>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35EE" w:rsidRDefault="002E35EE">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35EE" w:rsidRDefault="002E35EE"/>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35EE" w:rsidRDefault="002E35EE">
    <w:pPr>
      <w:pStyle w:val="Footer"/>
      <w:ind w:right="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35EE" w:rsidRDefault="002E35EE"/>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F0EF9" w:rsidRDefault="003F0EF9">
      <w:r>
        <w:separator/>
      </w:r>
    </w:p>
  </w:footnote>
  <w:footnote w:type="continuationSeparator" w:id="0">
    <w:p w:rsidR="003F0EF9" w:rsidRDefault="003F0EF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35EE" w:rsidRDefault="002E35EE">
    <w:pPr>
      <w:pStyle w:val="Header"/>
      <w:ind w:right="360"/>
      <w:jc w:val="right"/>
    </w:pPr>
    <w:r>
      <w:rPr>
        <w:noProof/>
        <w:lang w:eastAsia="pt-BR"/>
      </w:rPr>
      <mc:AlternateContent>
        <mc:Choice Requires="wps">
          <w:drawing>
            <wp:anchor distT="0" distB="0" distL="0" distR="0" simplePos="0" relativeHeight="251657216" behindDoc="0" locked="0" layoutInCell="1" allowOverlap="1" wp14:anchorId="721AF078" wp14:editId="0E8820EF">
              <wp:simplePos x="0" y="0"/>
              <wp:positionH relativeFrom="page">
                <wp:posOffset>6521450</wp:posOffset>
              </wp:positionH>
              <wp:positionV relativeFrom="paragraph">
                <wp:posOffset>-21590</wp:posOffset>
              </wp:positionV>
              <wp:extent cx="325755" cy="285750"/>
              <wp:effectExtent l="0" t="0" r="0" b="0"/>
              <wp:wrapSquare wrapText="largest"/>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755" cy="285750"/>
                      </a:xfrm>
                      <a:prstGeom prst="rect">
                        <a:avLst/>
                      </a:prstGeom>
                      <a:solidFill>
                        <a:srgbClr val="FFFFFF">
                          <a:alpha val="0"/>
                        </a:srgbClr>
                      </a:solidFill>
                      <a:ln w="0" cmpd="sng">
                        <a:noFill/>
                        <a:prstDash val="solid"/>
                        <a:miter lim="800000"/>
                        <a:headEnd/>
                        <a:tailEnd/>
                      </a:ln>
                    </wps:spPr>
                    <wps:txbx>
                      <w:txbxContent>
                        <w:p w:rsidR="002E35EE" w:rsidRDefault="002E35EE">
                          <w:pPr>
                            <w:pStyle w:val="Header"/>
                          </w:pPr>
                          <w:r>
                            <w:rPr>
                              <w:rStyle w:val="PageNumber"/>
                            </w:rPr>
                            <w:fldChar w:fldCharType="begin"/>
                          </w:r>
                          <w:r>
                            <w:rPr>
                              <w:rStyle w:val="PageNumber"/>
                            </w:rPr>
                            <w:instrText xml:space="preserve"> PAGE </w:instrText>
                          </w:r>
                          <w:r>
                            <w:rPr>
                              <w:rStyle w:val="PageNumber"/>
                            </w:rPr>
                            <w:fldChar w:fldCharType="separate"/>
                          </w:r>
                          <w:r w:rsidR="003F0EF9">
                            <w:rPr>
                              <w:rStyle w:val="PageNumber"/>
                              <w:noProof/>
                            </w:rPr>
                            <w:t>11</w:t>
                          </w:r>
                          <w:r>
                            <w:rPr>
                              <w:rStyle w:val="PageNumber"/>
                            </w:rPr>
                            <w:fldChar w:fldCharType="end"/>
                          </w:r>
                        </w:p>
                      </w:txbxContent>
                    </wps:txbx>
                    <wps:bodyPr rot="0" vert="horz" wrap="square" lIns="57150" tIns="57150" rIns="57150" bIns="5715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left:0;text-align:left;margin-left:513.5pt;margin-top:-1.7pt;width:25.65pt;height:22.5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" stroked="f" strokeweight="0">
              <v:fill opacity="0"/>
              <v:textbox inset="4.5pt,4.5pt,4.5pt,4.5pt">
                <w:txbxContent>
                  <w:p w:rsidR="002E35EE" w:rsidRDefault="002E35EE">
                    <w:pPr>
                      <w:pStyle w:val="Header"/>
                    </w:pPr>
                    <w:r>
                      <w:rPr>
                        <w:rStyle w:val="PageNumber"/>
                      </w:rPr>
                      <w:fldChar w:fldCharType="begin"/>
                    </w:r>
                    <w:r>
                      <w:rPr>
                        <w:rStyle w:val="PageNumber"/>
                      </w:rPr>
                      <w:instrText xml:space="preserve"> PAGE </w:instrText>
                    </w:r>
                    <w:r>
                      <w:rPr>
                        <w:rStyle w:val="PageNumber"/>
                      </w:rPr>
                      <w:fldChar w:fldCharType="separate"/>
                    </w:r>
                    <w:r w:rsidR="003F0EF9">
                      <w:rPr>
                        <w:rStyle w:val="PageNumber"/>
                        <w:noProof/>
                      </w:rPr>
                      <w:t>11</w:t>
                    </w:r>
                    <w:r>
                      <w:rPr>
                        <w:rStyle w:val="PageNumber"/>
                      </w:rPr>
                      <w:fldChar w:fldCharType="end"/>
                    </w:r>
                  </w:p>
                </w:txbxContent>
              </v:textbox>
              <w10:wrap type="square" side="largest" anchorx="page"/>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35EE" w:rsidRDefault="002E35EE"/>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35EE" w:rsidRDefault="002E35EE">
    <w:pPr>
      <w:pStyle w:val="Header"/>
      <w:ind w:right="360"/>
      <w:jc w:val="right"/>
    </w:pPr>
    <w:r>
      <w:rPr>
        <w:noProof/>
        <w:lang w:eastAsia="pt-BR"/>
      </w:rPr>
      <mc:AlternateContent>
        <mc:Choice Requires="wps">
          <w:drawing>
            <wp:anchor distT="0" distB="0" distL="0" distR="0" simplePos="0" relativeHeight="251658240" behindDoc="0" locked="0" layoutInCell="1" allowOverlap="1" wp14:anchorId="41FAC45F" wp14:editId="4C4C4E79">
              <wp:simplePos x="0" y="0"/>
              <wp:positionH relativeFrom="page">
                <wp:posOffset>6578600</wp:posOffset>
              </wp:positionH>
              <wp:positionV relativeFrom="paragraph">
                <wp:posOffset>-21590</wp:posOffset>
              </wp:positionV>
              <wp:extent cx="268605" cy="257175"/>
              <wp:effectExtent l="0" t="0" r="0" b="0"/>
              <wp:wrapSquare wrapText="largest"/>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8605" cy="257175"/>
                      </a:xfrm>
                      <a:prstGeom prst="rect">
                        <a:avLst/>
                      </a:prstGeom>
                      <a:solidFill>
                        <a:srgbClr val="FFFFFF">
                          <a:alpha val="0"/>
                        </a:srgbClr>
                      </a:solidFill>
                      <a:ln w="0" cmpd="sng">
                        <a:noFill/>
                        <a:prstDash val="solid"/>
                        <a:miter lim="800000"/>
                        <a:headEnd/>
                        <a:tailEnd/>
                      </a:ln>
                    </wps:spPr>
                    <wps:txbx>
                      <w:txbxContent>
                        <w:p w:rsidR="002E35EE" w:rsidRPr="00F041A9" w:rsidRDefault="002E35EE">
                          <w:pPr>
                            <w:pStyle w:val="Header"/>
                          </w:pPr>
                          <w:r w:rsidRPr="00F041A9">
                            <w:rPr>
                              <w:rStyle w:val="PageNumber"/>
                            </w:rPr>
                            <w:fldChar w:fldCharType="begin"/>
                          </w:r>
                          <w:r w:rsidRPr="00F041A9">
                            <w:rPr>
                              <w:rStyle w:val="PageNumber"/>
                            </w:rPr>
                            <w:instrText xml:space="preserve"> PAGE \*Arabic </w:instrText>
                          </w:r>
                          <w:r w:rsidRPr="00F041A9">
                            <w:rPr>
                              <w:rStyle w:val="PageNumber"/>
                            </w:rPr>
                            <w:fldChar w:fldCharType="separate"/>
                          </w:r>
                          <w:r w:rsidR="00B76AE8">
                            <w:rPr>
                              <w:rStyle w:val="PageNumber"/>
                              <w:noProof/>
                            </w:rPr>
                            <w:t>12</w:t>
                          </w:r>
                          <w:r w:rsidRPr="00F041A9">
                            <w:rPr>
                              <w:rStyle w:val="PageNumber"/>
                            </w:rPr>
                            <w:fldChar w:fldCharType="end"/>
                          </w:r>
                        </w:p>
                      </w:txbxContent>
                    </wps:txbx>
                    <wps:bodyPr rot="0" vert="horz" wrap="square" lIns="57150" tIns="57150" rIns="57150" bIns="5715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7" type="#_x0000_t202" style="position:absolute;left:0;text-align:left;margin-left:518pt;margin-top:-1.7pt;width:21.15pt;height:20.25pt;z-index:251658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" stroked="f" strokeweight="0">
              <v:fill opacity="0"/>
              <v:textbox inset="4.5pt,4.5pt,4.5pt,4.5pt">
                <w:txbxContent>
                  <w:p w:rsidR="002E35EE" w:rsidRPr="00F041A9" w:rsidRDefault="002E35EE">
                    <w:pPr>
                      <w:pStyle w:val="Header"/>
                    </w:pPr>
                    <w:r w:rsidRPr="00F041A9">
                      <w:rPr>
                        <w:rStyle w:val="PageNumber"/>
                      </w:rPr>
                      <w:fldChar w:fldCharType="begin"/>
                    </w:r>
                    <w:r w:rsidRPr="00F041A9">
                      <w:rPr>
                        <w:rStyle w:val="PageNumber"/>
                      </w:rPr>
                      <w:instrText xml:space="preserve"> PAGE \*Arabic </w:instrText>
                    </w:r>
                    <w:r w:rsidRPr="00F041A9">
                      <w:rPr>
                        <w:rStyle w:val="PageNumber"/>
                      </w:rPr>
                      <w:fldChar w:fldCharType="separate"/>
                    </w:r>
                    <w:r w:rsidR="00B76AE8">
                      <w:rPr>
                        <w:rStyle w:val="PageNumber"/>
                        <w:noProof/>
                      </w:rPr>
                      <w:t>12</w:t>
                    </w:r>
                    <w:r w:rsidRPr="00F041A9">
                      <w:rPr>
                        <w:rStyle w:val="PageNumber"/>
                      </w:rPr>
                      <w:fldChar w:fldCharType="end"/>
                    </w:r>
                  </w:p>
                </w:txbxContent>
              </v:textbox>
              <w10:wrap type="square" side="largest" anchorx="page"/>
            </v:shape>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35EE" w:rsidRDefault="002E35EE"/>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6C8C9F18"/>
    <w:lvl w:ilvl="0">
      <w:start w:val="1"/>
      <w:numFmt w:val="decimal"/>
      <w:lvlText w:val="%1."/>
      <w:lvlJc w:val="left"/>
      <w:pPr>
        <w:tabs>
          <w:tab w:val="num" w:pos="1492"/>
        </w:tabs>
        <w:ind w:left="1492" w:hanging="360"/>
      </w:pPr>
    </w:lvl>
  </w:abstractNum>
  <w:abstractNum w:abstractNumId="1">
    <w:nsid w:val="FFFFFF7D"/>
    <w:multiLevelType w:val="singleLevel"/>
    <w:tmpl w:val="B074BFFA"/>
    <w:lvl w:ilvl="0">
      <w:start w:val="1"/>
      <w:numFmt w:val="decimal"/>
      <w:lvlText w:val="%1."/>
      <w:lvlJc w:val="left"/>
      <w:pPr>
        <w:tabs>
          <w:tab w:val="num" w:pos="1209"/>
        </w:tabs>
        <w:ind w:left="1209" w:hanging="360"/>
      </w:pPr>
    </w:lvl>
  </w:abstractNum>
  <w:abstractNum w:abstractNumId="2">
    <w:nsid w:val="FFFFFF7E"/>
    <w:multiLevelType w:val="singleLevel"/>
    <w:tmpl w:val="D24A0D18"/>
    <w:lvl w:ilvl="0">
      <w:start w:val="1"/>
      <w:numFmt w:val="decimal"/>
      <w:lvlText w:val="%1."/>
      <w:lvlJc w:val="left"/>
      <w:pPr>
        <w:tabs>
          <w:tab w:val="num" w:pos="926"/>
        </w:tabs>
        <w:ind w:left="926" w:hanging="360"/>
      </w:pPr>
    </w:lvl>
  </w:abstractNum>
  <w:abstractNum w:abstractNumId="3">
    <w:nsid w:val="FFFFFF7F"/>
    <w:multiLevelType w:val="singleLevel"/>
    <w:tmpl w:val="2200AD94"/>
    <w:lvl w:ilvl="0">
      <w:start w:val="1"/>
      <w:numFmt w:val="decimal"/>
      <w:lvlText w:val="%1."/>
      <w:lvlJc w:val="left"/>
      <w:pPr>
        <w:tabs>
          <w:tab w:val="num" w:pos="643"/>
        </w:tabs>
        <w:ind w:left="643" w:hanging="360"/>
      </w:pPr>
    </w:lvl>
  </w:abstractNum>
  <w:abstractNum w:abstractNumId="4">
    <w:nsid w:val="FFFFFF80"/>
    <w:multiLevelType w:val="singleLevel"/>
    <w:tmpl w:val="E8B04ED8"/>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D46CF1DA"/>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626EB4F0"/>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404055DE"/>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3D52D3B6"/>
    <w:lvl w:ilvl="0">
      <w:start w:val="1"/>
      <w:numFmt w:val="decimal"/>
      <w:lvlText w:val="%1."/>
      <w:lvlJc w:val="left"/>
      <w:pPr>
        <w:tabs>
          <w:tab w:val="num" w:pos="360"/>
        </w:tabs>
        <w:ind w:left="360" w:hanging="360"/>
      </w:pPr>
    </w:lvl>
  </w:abstractNum>
  <w:abstractNum w:abstractNumId="9">
    <w:nsid w:val="FFFFFF89"/>
    <w:multiLevelType w:val="singleLevel"/>
    <w:tmpl w:val="8F44ADBE"/>
    <w:lvl w:ilvl="0">
      <w:start w:val="1"/>
      <w:numFmt w:val="bullet"/>
      <w:lvlText w:val=""/>
      <w:lvlJc w:val="left"/>
      <w:pPr>
        <w:tabs>
          <w:tab w:val="num" w:pos="360"/>
        </w:tabs>
        <w:ind w:left="360" w:hanging="360"/>
      </w:pPr>
      <w:rPr>
        <w:rFonts w:ascii="Symbol" w:hAnsi="Symbol" w:hint="default"/>
      </w:rPr>
    </w:lvl>
  </w:abstractNum>
  <w:abstractNum w:abstractNumId="10">
    <w:nsid w:val="00000001"/>
    <w:multiLevelType w:val="singleLevel"/>
    <w:tmpl w:val="75CA2D2A"/>
    <w:name w:val="WW8Num2"/>
    <w:lvl w:ilvl="0">
      <w:start w:val="1"/>
      <w:numFmt w:val="decimal"/>
      <w:lvlText w:val="%1"/>
      <w:lvlJc w:val="left"/>
      <w:pPr>
        <w:ind w:left="720" w:hanging="360"/>
      </w:pPr>
      <w:rPr>
        <w:rFonts w:hint="default"/>
      </w:rPr>
    </w:lvl>
  </w:abstractNum>
  <w:abstractNum w:abstractNumId="11">
    <w:nsid w:val="00000002"/>
    <w:multiLevelType w:val="multilevel"/>
    <w:tmpl w:val="252C8BAC"/>
    <w:name w:val="MinhaListaUhul"/>
    <w:lvl w:ilvl="0">
      <w:start w:val="1"/>
      <w:numFmt w:val="decimal"/>
      <w:suff w:val="space"/>
      <w:lvlText w:val="%1"/>
      <w:lvlJc w:val="left"/>
      <w:pPr>
        <w:ind w:left="0" w:firstLine="0"/>
      </w:pPr>
      <w:rPr>
        <w:rFonts w:hint="default"/>
      </w:rPr>
    </w:lvl>
    <w:lvl w:ilvl="1">
      <w:start w:val="3"/>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12">
    <w:nsid w:val="00000003"/>
    <w:multiLevelType w:val="multilevel"/>
    <w:tmpl w:val="00000003"/>
    <w:name w:val="WW8Num3"/>
    <w:lvl w:ilvl="0">
      <w:start w:val="1"/>
      <w:numFmt w:val="decimal"/>
      <w:lvlText w:val="%1."/>
      <w:lvlJc w:val="left"/>
      <w:pPr>
        <w:tabs>
          <w:tab w:val="num" w:pos="360"/>
        </w:tabs>
        <w:ind w:left="0" w:firstLine="0"/>
      </w:pPr>
      <w:rPr>
        <w:rFonts w:ascii="Arial" w:hAnsi="Arial" w:cs="Arial"/>
        <w:b/>
        <w:i w:val="0"/>
        <w:sz w:val="20"/>
        <w:szCs w:val="20"/>
      </w:rPr>
    </w:lvl>
    <w:lvl w:ilvl="1">
      <w:start w:val="1"/>
      <w:numFmt w:val="decimal"/>
      <w:suff w:val="nothing"/>
      <w:lvlText w:val="%1.%2."/>
      <w:lvlJc w:val="left"/>
      <w:pPr>
        <w:tabs>
          <w:tab w:val="num" w:pos="0"/>
        </w:tabs>
        <w:ind w:left="720" w:firstLine="0"/>
      </w:pPr>
    </w:lvl>
    <w:lvl w:ilvl="2">
      <w:start w:val="1"/>
      <w:numFmt w:val="decimal"/>
      <w:suff w:val="space"/>
      <w:lvlText w:val="%1.%2.%3."/>
      <w:lvlJc w:val="left"/>
      <w:pPr>
        <w:tabs>
          <w:tab w:val="num" w:pos="0"/>
        </w:tabs>
        <w:ind w:left="1440" w:firstLine="0"/>
      </w:pPr>
    </w:lvl>
    <w:lvl w:ilvl="3">
      <w:start w:val="1"/>
      <w:numFmt w:val="lowerLetter"/>
      <w:lvlText w:val="%4)"/>
      <w:lvlJc w:val="left"/>
      <w:pPr>
        <w:tabs>
          <w:tab w:val="num" w:pos="2520"/>
        </w:tabs>
        <w:ind w:left="2160" w:firstLine="0"/>
      </w:pPr>
    </w:lvl>
    <w:lvl w:ilvl="4">
      <w:start w:val="1"/>
      <w:numFmt w:val="decimal"/>
      <w:lvlText w:val="(%5)"/>
      <w:lvlJc w:val="left"/>
      <w:pPr>
        <w:tabs>
          <w:tab w:val="num" w:pos="3240"/>
        </w:tabs>
        <w:ind w:left="2880" w:firstLine="0"/>
      </w:pPr>
    </w:lvl>
    <w:lvl w:ilvl="5">
      <w:start w:val="1"/>
      <w:numFmt w:val="lowerLetter"/>
      <w:lvlText w:val="(%6)"/>
      <w:lvlJc w:val="left"/>
      <w:pPr>
        <w:tabs>
          <w:tab w:val="num" w:pos="3960"/>
        </w:tabs>
        <w:ind w:left="3600" w:firstLine="0"/>
      </w:pPr>
    </w:lvl>
    <w:lvl w:ilvl="6">
      <w:start w:val="1"/>
      <w:numFmt w:val="lowerRoman"/>
      <w:lvlText w:val="(%7)"/>
      <w:lvlJc w:val="left"/>
      <w:pPr>
        <w:tabs>
          <w:tab w:val="num" w:pos="4680"/>
        </w:tabs>
        <w:ind w:left="4320" w:firstLine="0"/>
      </w:pPr>
    </w:lvl>
    <w:lvl w:ilvl="7">
      <w:start w:val="1"/>
      <w:numFmt w:val="lowerLetter"/>
      <w:lvlText w:val="(%8)"/>
      <w:lvlJc w:val="left"/>
      <w:pPr>
        <w:tabs>
          <w:tab w:val="num" w:pos="5400"/>
        </w:tabs>
        <w:ind w:left="5040" w:firstLine="0"/>
      </w:pPr>
    </w:lvl>
    <w:lvl w:ilvl="8">
      <w:start w:val="1"/>
      <w:numFmt w:val="lowerRoman"/>
      <w:lvlText w:val="(%9)"/>
      <w:lvlJc w:val="left"/>
      <w:pPr>
        <w:tabs>
          <w:tab w:val="num" w:pos="6120"/>
        </w:tabs>
        <w:ind w:left="5760" w:firstLine="0"/>
      </w:pPr>
    </w:lvl>
  </w:abstractNum>
  <w:abstractNum w:abstractNumId="13">
    <w:nsid w:val="00000004"/>
    <w:multiLevelType w:val="singleLevel"/>
    <w:tmpl w:val="4D04E3B2"/>
    <w:name w:val="WW8Num4"/>
    <w:lvl w:ilvl="0">
      <w:start w:val="1"/>
      <w:numFmt w:val="bullet"/>
      <w:lvlText w:val=""/>
      <w:lvlJc w:val="left"/>
      <w:pPr>
        <w:tabs>
          <w:tab w:val="num" w:pos="1494"/>
        </w:tabs>
        <w:ind w:left="1494" w:hanging="360"/>
      </w:pPr>
      <w:rPr>
        <w:rFonts w:ascii="Symbol" w:hAnsi="Symbol"/>
        <w:b/>
      </w:rPr>
    </w:lvl>
  </w:abstractNum>
  <w:abstractNum w:abstractNumId="14">
    <w:nsid w:val="00000005"/>
    <w:multiLevelType w:val="multilevel"/>
    <w:tmpl w:val="00000005"/>
    <w:name w:val="WW8Num5"/>
    <w:lvl w:ilvl="0">
      <w:start w:val="1"/>
      <w:numFmt w:val="decimal"/>
      <w:suff w:val="space"/>
      <w:lvlText w:val="Quadro %1."/>
      <w:lvlJc w:val="left"/>
      <w:pPr>
        <w:tabs>
          <w:tab w:val="num" w:pos="0"/>
        </w:tabs>
        <w:ind w:left="0" w:firstLine="0"/>
      </w:pPr>
      <w:rPr>
        <w:rFonts w:ascii="Symbol" w:hAnsi="Symbol" w:cs="Symbol"/>
        <w:color w:val="auto"/>
        <w:sz w:val="18"/>
      </w:r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5">
    <w:nsid w:val="00000006"/>
    <w:multiLevelType w:val="multilevel"/>
    <w:tmpl w:val="00000006"/>
    <w:name w:val="WW8Num6"/>
    <w:lvl w:ilvl="0">
      <w:start w:val="1"/>
      <w:numFmt w:val="bullet"/>
      <w:lvlText w:val=""/>
      <w:lvlJc w:val="left"/>
      <w:pPr>
        <w:tabs>
          <w:tab w:val="num" w:pos="540"/>
        </w:tabs>
        <w:ind w:left="540" w:hanging="540"/>
      </w:pPr>
      <w:rPr>
        <w:rFonts w:ascii="Symbol" w:hAnsi="Symbol" w:cs="Arial"/>
        <w:b/>
        <w:i w:val="0"/>
        <w:sz w:val="20"/>
        <w:szCs w:val="20"/>
      </w:rPr>
    </w:lvl>
    <w:lvl w:ilvl="1">
      <w:start w:val="1"/>
      <w:numFmt w:val="decimal"/>
      <w:lvlText w:val="%1.%2"/>
      <w:lvlJc w:val="left"/>
      <w:pPr>
        <w:tabs>
          <w:tab w:val="num" w:pos="540"/>
        </w:tabs>
        <w:ind w:left="540" w:hanging="540"/>
      </w:pPr>
    </w:lvl>
    <w:lvl w:ilvl="2">
      <w:start w:val="1"/>
      <w:numFmt w:val="decimal"/>
      <w:lvlText w:val="%2.%3"/>
      <w:lvlJc w:val="left"/>
      <w:pPr>
        <w:tabs>
          <w:tab w:val="num" w:pos="720"/>
        </w:tabs>
        <w:ind w:left="720" w:hanging="720"/>
      </w:pPr>
      <w:rPr>
        <w:rFonts w:ascii="Arial" w:hAnsi="Arial" w:cs="Arial"/>
        <w:b/>
        <w:i w:val="0"/>
        <w:sz w:val="24"/>
        <w:szCs w:val="24"/>
      </w:rPr>
    </w:lvl>
    <w:lvl w:ilvl="3">
      <w:start w:val="1"/>
      <w:numFmt w:val="decimal"/>
      <w:lvlText w:val="%1.%2.%3.%4"/>
      <w:lvlJc w:val="left"/>
      <w:pPr>
        <w:tabs>
          <w:tab w:val="num" w:pos="720"/>
        </w:tabs>
        <w:ind w:left="720" w:hanging="720"/>
      </w:pPr>
    </w:lvl>
    <w:lvl w:ilvl="4">
      <w:start w:val="1"/>
      <w:numFmt w:val="decimal"/>
      <w:lvlText w:val="%1.%2.%3.%4.%5"/>
      <w:lvlJc w:val="left"/>
      <w:pPr>
        <w:tabs>
          <w:tab w:val="num" w:pos="1080"/>
        </w:tabs>
        <w:ind w:left="1080" w:hanging="1080"/>
      </w:pPr>
    </w:lvl>
    <w:lvl w:ilvl="5">
      <w:start w:val="1"/>
      <w:numFmt w:val="decimal"/>
      <w:lvlText w:val="%1.%2.%3.%4.%5.%6"/>
      <w:lvlJc w:val="left"/>
      <w:pPr>
        <w:tabs>
          <w:tab w:val="num" w:pos="1080"/>
        </w:tabs>
        <w:ind w:left="1080" w:hanging="1080"/>
      </w:pPr>
    </w:lvl>
    <w:lvl w:ilvl="6">
      <w:start w:val="1"/>
      <w:numFmt w:val="decimal"/>
      <w:lvlText w:val="%1.%2.%3.%4.%5.%6.%7"/>
      <w:lvlJc w:val="left"/>
      <w:pPr>
        <w:tabs>
          <w:tab w:val="num" w:pos="1440"/>
        </w:tabs>
        <w:ind w:left="1440" w:hanging="1440"/>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800"/>
        </w:tabs>
        <w:ind w:left="1800" w:hanging="1800"/>
      </w:pPr>
    </w:lvl>
  </w:abstractNum>
  <w:abstractNum w:abstractNumId="16">
    <w:nsid w:val="00000007"/>
    <w:multiLevelType w:val="multilevel"/>
    <w:tmpl w:val="00000007"/>
    <w:name w:val="WW8Num7"/>
    <w:lvl w:ilvl="0">
      <w:start w:val="2"/>
      <w:numFmt w:val="none"/>
      <w:suff w:val="nothing"/>
      <w:lvlText w:val=""/>
      <w:lvlJc w:val="left"/>
      <w:pPr>
        <w:tabs>
          <w:tab w:val="num" w:pos="0"/>
        </w:tabs>
        <w:ind w:left="390" w:hanging="390"/>
      </w:pPr>
    </w:lvl>
    <w:lvl w:ilvl="1">
      <w:start w:val="1"/>
      <w:numFmt w:val="decimal"/>
      <w:lvlText w:val="3.%2"/>
      <w:lvlJc w:val="left"/>
      <w:pPr>
        <w:tabs>
          <w:tab w:val="num" w:pos="390"/>
        </w:tabs>
        <w:ind w:left="390" w:hanging="390"/>
      </w:pPr>
    </w:lvl>
    <w:lvl w:ilvl="2">
      <w:start w:val="1"/>
      <w:numFmt w:val="decimal"/>
      <w:lvlText w:val="3........................%2.%3"/>
      <w:lvlJc w:val="left"/>
      <w:pPr>
        <w:tabs>
          <w:tab w:val="num" w:pos="720"/>
        </w:tabs>
        <w:ind w:left="720" w:hanging="720"/>
      </w:pPr>
    </w:lvl>
    <w:lvl w:ilvl="3">
      <w:start w:val="1"/>
      <w:numFmt w:val="decimal"/>
      <w:lvlText w:val="3........................%2.%3.%4"/>
      <w:lvlJc w:val="left"/>
      <w:pPr>
        <w:tabs>
          <w:tab w:val="num" w:pos="1080"/>
        </w:tabs>
        <w:ind w:left="1080" w:hanging="1080"/>
      </w:pPr>
    </w:lvl>
    <w:lvl w:ilvl="4">
      <w:start w:val="1"/>
      <w:numFmt w:val="decimal"/>
      <w:lvlText w:val="3........................%2.%3.%4."/>
      <w:lvlJc w:val="left"/>
      <w:pPr>
        <w:tabs>
          <w:tab w:val="num" w:pos="1080"/>
        </w:tabs>
        <w:ind w:left="1080" w:hanging="1080"/>
      </w:pPr>
    </w:lvl>
    <w:lvl w:ilvl="5">
      <w:start w:val="1"/>
      <w:numFmt w:val="decimal"/>
      <w:lvlText w:val="........................%2.%3.%4.%5"/>
      <w:lvlJc w:val="left"/>
      <w:pPr>
        <w:tabs>
          <w:tab w:val="num" w:pos="1440"/>
        </w:tabs>
        <w:ind w:left="1440" w:hanging="1440"/>
      </w:pPr>
    </w:lvl>
    <w:lvl w:ilvl="6">
      <w:start w:val="1"/>
      <w:numFmt w:val="decimal"/>
      <w:lvlText w:val="........................%2.%3.%4.%5"/>
      <w:lvlJc w:val="left"/>
      <w:pPr>
        <w:tabs>
          <w:tab w:val="num" w:pos="1440"/>
        </w:tabs>
        <w:ind w:left="1440" w:hanging="1440"/>
      </w:pPr>
    </w:lvl>
    <w:lvl w:ilvl="7">
      <w:start w:val="1"/>
      <w:numFmt w:val="decimal"/>
      <w:lvlText w:val="........................%2.%3.%4.%5"/>
      <w:lvlJc w:val="left"/>
      <w:pPr>
        <w:tabs>
          <w:tab w:val="num" w:pos="1800"/>
        </w:tabs>
        <w:ind w:left="1800" w:hanging="1800"/>
      </w:pPr>
    </w:lvl>
    <w:lvl w:ilvl="8">
      <w:start w:val="1"/>
      <w:numFmt w:val="decimal"/>
      <w:lvlText w:val="........................%2.%3.%4.%5"/>
      <w:lvlJc w:val="left"/>
      <w:pPr>
        <w:tabs>
          <w:tab w:val="num" w:pos="1800"/>
        </w:tabs>
        <w:ind w:left="1800" w:hanging="1800"/>
      </w:pPr>
    </w:lvl>
  </w:abstractNum>
  <w:abstractNum w:abstractNumId="17">
    <w:nsid w:val="00000008"/>
    <w:multiLevelType w:val="multilevel"/>
    <w:tmpl w:val="00000008"/>
    <w:name w:val="WW8Num8"/>
    <w:lvl w:ilvl="0">
      <w:start w:val="1"/>
      <w:numFmt w:val="decimal"/>
      <w:suff w:val="space"/>
      <w:lvlText w:val="Tabela %1."/>
      <w:lvlJc w:val="left"/>
      <w:pPr>
        <w:tabs>
          <w:tab w:val="num" w:pos="0"/>
        </w:tabs>
        <w:ind w:left="0" w:firstLine="0"/>
      </w:pPr>
      <w:rPr>
        <w:rFonts w:ascii="Times New Roman" w:hAnsi="Times New Roman" w:cs="Times New Roman"/>
      </w:r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8">
    <w:nsid w:val="00000009"/>
    <w:multiLevelType w:val="multilevel"/>
    <w:tmpl w:val="00000009"/>
    <w:name w:val="WW8Num9"/>
    <w:lvl w:ilvl="0">
      <w:start w:val="1"/>
      <w:numFmt w:val="bullet"/>
      <w:lvlText w:val=""/>
      <w:lvlJc w:val="left"/>
      <w:pPr>
        <w:tabs>
          <w:tab w:val="num" w:pos="540"/>
        </w:tabs>
        <w:ind w:left="540" w:hanging="540"/>
      </w:pPr>
      <w:rPr>
        <w:rFonts w:ascii="Symbol" w:hAnsi="Symbol" w:cs="Arial"/>
        <w:b/>
        <w:i w:val="0"/>
        <w:sz w:val="20"/>
        <w:szCs w:val="20"/>
      </w:rPr>
    </w:lvl>
    <w:lvl w:ilvl="1">
      <w:start w:val="1"/>
      <w:numFmt w:val="decimal"/>
      <w:lvlText w:val="%1.%2"/>
      <w:lvlJc w:val="left"/>
      <w:pPr>
        <w:tabs>
          <w:tab w:val="num" w:pos="540"/>
        </w:tabs>
        <w:ind w:left="540" w:hanging="540"/>
      </w:pPr>
    </w:lvl>
    <w:lvl w:ilvl="2">
      <w:start w:val="1"/>
      <w:numFmt w:val="decimal"/>
      <w:lvlText w:val="%2.%3"/>
      <w:lvlJc w:val="left"/>
      <w:pPr>
        <w:tabs>
          <w:tab w:val="num" w:pos="720"/>
        </w:tabs>
        <w:ind w:left="720" w:hanging="720"/>
      </w:pPr>
      <w:rPr>
        <w:rFonts w:ascii="Wingdings" w:hAnsi="Wingdings" w:cs="Wingdings"/>
      </w:rPr>
    </w:lvl>
    <w:lvl w:ilvl="3">
      <w:start w:val="1"/>
      <w:numFmt w:val="decimal"/>
      <w:lvlText w:val="%1.%2.%3.%4"/>
      <w:lvlJc w:val="left"/>
      <w:pPr>
        <w:tabs>
          <w:tab w:val="num" w:pos="720"/>
        </w:tabs>
        <w:ind w:left="720" w:hanging="720"/>
      </w:pPr>
    </w:lvl>
    <w:lvl w:ilvl="4">
      <w:start w:val="1"/>
      <w:numFmt w:val="decimal"/>
      <w:lvlText w:val="%1.%2.%3.%4.%5"/>
      <w:lvlJc w:val="left"/>
      <w:pPr>
        <w:tabs>
          <w:tab w:val="num" w:pos="1080"/>
        </w:tabs>
        <w:ind w:left="1080" w:hanging="1080"/>
      </w:pPr>
    </w:lvl>
    <w:lvl w:ilvl="5">
      <w:start w:val="1"/>
      <w:numFmt w:val="decimal"/>
      <w:lvlText w:val="%1.%2.%3.%4.%5.%6"/>
      <w:lvlJc w:val="left"/>
      <w:pPr>
        <w:tabs>
          <w:tab w:val="num" w:pos="1080"/>
        </w:tabs>
        <w:ind w:left="1080" w:hanging="1080"/>
      </w:pPr>
    </w:lvl>
    <w:lvl w:ilvl="6">
      <w:start w:val="1"/>
      <w:numFmt w:val="decimal"/>
      <w:lvlText w:val="%1.%2.%3.%4.%5.%6.%7"/>
      <w:lvlJc w:val="left"/>
      <w:pPr>
        <w:tabs>
          <w:tab w:val="num" w:pos="1440"/>
        </w:tabs>
        <w:ind w:left="1440" w:hanging="1440"/>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800"/>
        </w:tabs>
        <w:ind w:left="1800" w:hanging="1800"/>
      </w:pPr>
    </w:lvl>
  </w:abstractNum>
  <w:abstractNum w:abstractNumId="19">
    <w:nsid w:val="0000000A"/>
    <w:multiLevelType w:val="multilevel"/>
    <w:tmpl w:val="0000000A"/>
    <w:name w:val="WW8Num10"/>
    <w:lvl w:ilvl="0">
      <w:start w:val="1"/>
      <w:numFmt w:val="decimal"/>
      <w:lvlText w:val="%1"/>
      <w:lvlJc w:val="left"/>
      <w:pPr>
        <w:tabs>
          <w:tab w:val="num" w:pos="0"/>
        </w:tabs>
        <w:ind w:left="432" w:hanging="432"/>
      </w:pPr>
    </w:lvl>
    <w:lvl w:ilvl="1">
      <w:start w:val="1"/>
      <w:numFmt w:val="decimal"/>
      <w:lvlText w:val="%1.%2"/>
      <w:lvlJc w:val="left"/>
      <w:pPr>
        <w:tabs>
          <w:tab w:val="num" w:pos="0"/>
        </w:tabs>
        <w:ind w:left="576" w:hanging="576"/>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20">
    <w:nsid w:val="0000000B"/>
    <w:multiLevelType w:val="singleLevel"/>
    <w:tmpl w:val="0000000B"/>
    <w:name w:val="WW8Num11"/>
    <w:lvl w:ilvl="0">
      <w:start w:val="1"/>
      <w:numFmt w:val="bullet"/>
      <w:lvlText w:val=""/>
      <w:lvlJc w:val="left"/>
      <w:pPr>
        <w:tabs>
          <w:tab w:val="num" w:pos="0"/>
        </w:tabs>
        <w:ind w:left="1776" w:hanging="360"/>
      </w:pPr>
      <w:rPr>
        <w:rFonts w:ascii="Wingdings" w:hAnsi="Wingdings" w:cs="Arial"/>
        <w:b/>
        <w:i w:val="0"/>
        <w:sz w:val="20"/>
        <w:szCs w:val="20"/>
      </w:rPr>
    </w:lvl>
  </w:abstractNum>
  <w:abstractNum w:abstractNumId="21">
    <w:nsid w:val="24AF0414"/>
    <w:multiLevelType w:val="hybridMultilevel"/>
    <w:tmpl w:val="634E3BA4"/>
    <w:name w:val="WW8Num42"/>
    <w:lvl w:ilvl="0" w:tplc="616E55AE">
      <w:start w:val="1"/>
      <w:numFmt w:val="bullet"/>
      <w:pStyle w:val="ItemizaoTCC"/>
      <w:lvlText w:val=""/>
      <w:lvlJc w:val="left"/>
      <w:pPr>
        <w:tabs>
          <w:tab w:val="num" w:pos="1494"/>
        </w:tabs>
        <w:ind w:left="1494" w:hanging="360"/>
      </w:pPr>
      <w:rPr>
        <w:rFonts w:ascii="Symbol" w:hAnsi="Symbol" w:hint="default"/>
        <w:b/>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nsid w:val="55E045CD"/>
    <w:multiLevelType w:val="multilevel"/>
    <w:tmpl w:val="EBE2EE1A"/>
    <w:name w:val="MinhaListaUhul2"/>
    <w:lvl w:ilvl="0">
      <w:start w:val="1"/>
      <w:numFmt w:val="decimal"/>
      <w:suff w:val="space"/>
      <w:lvlText w:val="%1"/>
      <w:lvlJc w:val="left"/>
      <w:pPr>
        <w:ind w:left="0" w:firstLine="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3">
    <w:nsid w:val="757965B3"/>
    <w:multiLevelType w:val="multilevel"/>
    <w:tmpl w:val="C7EE9CEC"/>
    <w:name w:val="MinhaListaUhul2"/>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0" w:firstLine="0"/>
      </w:pPr>
      <w:rPr>
        <w:rFonts w:hint="default"/>
        <w:i w:val="0"/>
      </w:rPr>
    </w:lvl>
    <w:lvl w:ilvl="2">
      <w:start w:val="1"/>
      <w:numFmt w:val="decimal"/>
      <w:pStyle w:val="Heading3"/>
      <w:suff w:val="space"/>
      <w:lvlText w:val="%1.%2.%3"/>
      <w:lvlJc w:val="left"/>
      <w:pPr>
        <w:ind w:left="0" w:firstLine="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abstractNumId w:val="10"/>
  </w:num>
  <w:num w:numId="2">
    <w:abstractNumId w:val="11"/>
  </w:num>
  <w:num w:numId="3">
    <w:abstractNumId w:val="12"/>
  </w:num>
  <w:num w:numId="4">
    <w:abstractNumId w:val="13"/>
  </w:num>
  <w:num w:numId="5">
    <w:abstractNumId w:val="14"/>
  </w:num>
  <w:num w:numId="6">
    <w:abstractNumId w:val="15"/>
  </w:num>
  <w:num w:numId="7">
    <w:abstractNumId w:val="16"/>
  </w:num>
  <w:num w:numId="8">
    <w:abstractNumId w:val="17"/>
  </w:num>
  <w:num w:numId="9">
    <w:abstractNumId w:val="18"/>
  </w:num>
  <w:num w:numId="10">
    <w:abstractNumId w:val="19"/>
  </w:num>
  <w:num w:numId="11">
    <w:abstractNumId w:val="20"/>
  </w:num>
  <w:num w:numId="12">
    <w:abstractNumId w:val="22"/>
  </w:num>
  <w:num w:numId="13">
    <w:abstractNumId w:val="23"/>
  </w:num>
  <w:num w:numId="14">
    <w:abstractNumId w:val="21"/>
  </w:num>
  <w:num w:numId="15">
    <w:abstractNumId w:val="9"/>
  </w:num>
  <w:num w:numId="16">
    <w:abstractNumId w:val="7"/>
  </w:num>
  <w:num w:numId="17">
    <w:abstractNumId w:val="6"/>
  </w:num>
  <w:num w:numId="18">
    <w:abstractNumId w:val="5"/>
  </w:num>
  <w:num w:numId="19">
    <w:abstractNumId w:val="4"/>
  </w:num>
  <w:num w:numId="20">
    <w:abstractNumId w:val="8"/>
  </w:num>
  <w:num w:numId="21">
    <w:abstractNumId w:val="3"/>
  </w:num>
  <w:num w:numId="22">
    <w:abstractNumId w:val="2"/>
  </w:num>
  <w:num w:numId="23">
    <w:abstractNumId w:val="1"/>
  </w:num>
  <w:num w:numId="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isplayBackgroundShape/>
  <w:embedSystemFonts/>
  <w:mirrorMargins/>
  <w:hideSpellingError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stylePaneSortMethod w:val="0000"/>
  <w:defaultTabStop w:val="708"/>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C797C"/>
    <w:rsid w:val="00002B04"/>
    <w:rsid w:val="00034625"/>
    <w:rsid w:val="000955DC"/>
    <w:rsid w:val="000C2D69"/>
    <w:rsid w:val="000D2AA1"/>
    <w:rsid w:val="000D34CF"/>
    <w:rsid w:val="00105184"/>
    <w:rsid w:val="00127CFF"/>
    <w:rsid w:val="001364D7"/>
    <w:rsid w:val="00146D4C"/>
    <w:rsid w:val="001C74A5"/>
    <w:rsid w:val="00234803"/>
    <w:rsid w:val="00253FEC"/>
    <w:rsid w:val="00270A16"/>
    <w:rsid w:val="0027639E"/>
    <w:rsid w:val="002C266D"/>
    <w:rsid w:val="002E35EE"/>
    <w:rsid w:val="00315986"/>
    <w:rsid w:val="00317CFB"/>
    <w:rsid w:val="00373228"/>
    <w:rsid w:val="003871DA"/>
    <w:rsid w:val="003D7A20"/>
    <w:rsid w:val="003F0EF9"/>
    <w:rsid w:val="003F6384"/>
    <w:rsid w:val="004502A8"/>
    <w:rsid w:val="005428D1"/>
    <w:rsid w:val="00585F21"/>
    <w:rsid w:val="005A02AD"/>
    <w:rsid w:val="005D3043"/>
    <w:rsid w:val="005F6038"/>
    <w:rsid w:val="00623E86"/>
    <w:rsid w:val="0071182A"/>
    <w:rsid w:val="007514B1"/>
    <w:rsid w:val="007B6AD0"/>
    <w:rsid w:val="0080277D"/>
    <w:rsid w:val="008C0D57"/>
    <w:rsid w:val="008F6798"/>
    <w:rsid w:val="009413BE"/>
    <w:rsid w:val="009B215A"/>
    <w:rsid w:val="009E16C0"/>
    <w:rsid w:val="00A105A9"/>
    <w:rsid w:val="00A118A5"/>
    <w:rsid w:val="00A308BA"/>
    <w:rsid w:val="00AA4445"/>
    <w:rsid w:val="00B10B86"/>
    <w:rsid w:val="00B76AE8"/>
    <w:rsid w:val="00BB5BC2"/>
    <w:rsid w:val="00C074C5"/>
    <w:rsid w:val="00C320F9"/>
    <w:rsid w:val="00C53DAB"/>
    <w:rsid w:val="00CA1E67"/>
    <w:rsid w:val="00CD02F4"/>
    <w:rsid w:val="00D21855"/>
    <w:rsid w:val="00D87197"/>
    <w:rsid w:val="00DF3760"/>
    <w:rsid w:val="00E0733B"/>
    <w:rsid w:val="00E20785"/>
    <w:rsid w:val="00E56D79"/>
    <w:rsid w:val="00E62A50"/>
    <w:rsid w:val="00E96C3A"/>
    <w:rsid w:val="00EB031C"/>
    <w:rsid w:val="00EC797C"/>
    <w:rsid w:val="00ED748F"/>
    <w:rsid w:val="00ED78CA"/>
    <w:rsid w:val="00EF5355"/>
    <w:rsid w:val="00F041A9"/>
    <w:rsid w:val="00F559F0"/>
    <w:rsid w:val="00F86FA5"/>
    <w:rsid w:val="00FE4E38"/>
    <w:rsid w:val="00FE657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5BC2"/>
    <w:pPr>
      <w:suppressAutoHyphens/>
    </w:pPr>
    <w:rPr>
      <w:sz w:val="24"/>
      <w:szCs w:val="24"/>
      <w:lang w:eastAsia="zh-CN"/>
    </w:rPr>
  </w:style>
  <w:style w:type="paragraph" w:styleId="Heading1">
    <w:name w:val="heading 1"/>
    <w:basedOn w:val="TtuloCaptuloTCC"/>
    <w:next w:val="PargrafoTCC"/>
    <w:qFormat/>
    <w:rsid w:val="007B6AD0"/>
    <w:pPr>
      <w:keepNext/>
      <w:numPr>
        <w:numId w:val="13"/>
      </w:numPr>
      <w:outlineLvl w:val="0"/>
    </w:pPr>
    <w:rPr>
      <w:bCs/>
      <w:kern w:val="1"/>
      <w:szCs w:val="32"/>
    </w:rPr>
  </w:style>
  <w:style w:type="paragraph" w:styleId="Heading2">
    <w:name w:val="heading 2"/>
    <w:basedOn w:val="Normal"/>
    <w:next w:val="Normal"/>
    <w:qFormat/>
    <w:rsid w:val="007B6AD0"/>
    <w:pPr>
      <w:keepNext/>
      <w:numPr>
        <w:ilvl w:val="1"/>
        <w:numId w:val="13"/>
      </w:numPr>
      <w:textAlignment w:val="baseline"/>
      <w:outlineLvl w:val="1"/>
    </w:pPr>
    <w:rPr>
      <w:rFonts w:ascii="Arial" w:hAnsi="Arial" w:cs="Arial"/>
      <w:b/>
      <w:bCs/>
      <w:iCs/>
      <w:szCs w:val="28"/>
    </w:rPr>
  </w:style>
  <w:style w:type="paragraph" w:styleId="Heading3">
    <w:name w:val="heading 3"/>
    <w:basedOn w:val="Normal"/>
    <w:next w:val="PargrafoTCC"/>
    <w:qFormat/>
    <w:rsid w:val="000C2D69"/>
    <w:pPr>
      <w:keepNext/>
      <w:numPr>
        <w:ilvl w:val="2"/>
        <w:numId w:val="13"/>
      </w:numPr>
      <w:outlineLvl w:val="2"/>
    </w:pPr>
    <w:rPr>
      <w:rFonts w:ascii="Arial" w:hAnsi="Arial" w:cs="Arial"/>
      <w:b/>
      <w:bCs/>
      <w:szCs w:val="26"/>
    </w:rPr>
  </w:style>
  <w:style w:type="paragraph" w:styleId="Heading4">
    <w:name w:val="heading 4"/>
    <w:basedOn w:val="Normal"/>
    <w:next w:val="Normal"/>
    <w:qFormat/>
    <w:pPr>
      <w:keepNext/>
      <w:numPr>
        <w:ilvl w:val="3"/>
        <w:numId w:val="13"/>
      </w:numPr>
      <w:spacing w:before="240" w:after="60"/>
      <w:outlineLvl w:val="3"/>
    </w:pPr>
    <w:rPr>
      <w:b/>
      <w:bCs/>
      <w:sz w:val="28"/>
      <w:szCs w:val="28"/>
    </w:rPr>
  </w:style>
  <w:style w:type="paragraph" w:styleId="Heading5">
    <w:name w:val="heading 5"/>
    <w:basedOn w:val="Normal"/>
    <w:next w:val="Normal"/>
    <w:qFormat/>
    <w:pPr>
      <w:numPr>
        <w:ilvl w:val="4"/>
        <w:numId w:val="13"/>
      </w:numPr>
      <w:spacing w:before="240" w:after="60"/>
      <w:outlineLvl w:val="4"/>
    </w:pPr>
    <w:rPr>
      <w:b/>
      <w:bCs/>
      <w:i/>
      <w:iCs/>
      <w:sz w:val="26"/>
      <w:szCs w:val="26"/>
    </w:rPr>
  </w:style>
  <w:style w:type="paragraph" w:styleId="Heading6">
    <w:name w:val="heading 6"/>
    <w:basedOn w:val="Normal"/>
    <w:next w:val="Normal"/>
    <w:qFormat/>
    <w:pPr>
      <w:numPr>
        <w:ilvl w:val="5"/>
        <w:numId w:val="13"/>
      </w:numPr>
      <w:spacing w:before="240" w:after="60"/>
      <w:outlineLvl w:val="5"/>
    </w:pPr>
    <w:rPr>
      <w:b/>
      <w:bCs/>
      <w:sz w:val="22"/>
      <w:szCs w:val="22"/>
    </w:rPr>
  </w:style>
  <w:style w:type="paragraph" w:styleId="Heading7">
    <w:name w:val="heading 7"/>
    <w:basedOn w:val="Normal"/>
    <w:next w:val="Normal"/>
    <w:qFormat/>
    <w:pPr>
      <w:numPr>
        <w:ilvl w:val="6"/>
        <w:numId w:val="13"/>
      </w:numPr>
      <w:spacing w:before="240" w:after="60"/>
      <w:outlineLvl w:val="6"/>
    </w:pPr>
  </w:style>
  <w:style w:type="paragraph" w:styleId="Heading8">
    <w:name w:val="heading 8"/>
    <w:basedOn w:val="Normal"/>
    <w:next w:val="Normal"/>
    <w:qFormat/>
    <w:pPr>
      <w:numPr>
        <w:ilvl w:val="7"/>
        <w:numId w:val="13"/>
      </w:numPr>
      <w:spacing w:before="240" w:after="60"/>
      <w:outlineLvl w:val="7"/>
    </w:pPr>
    <w:rPr>
      <w:i/>
      <w:iCs/>
    </w:rPr>
  </w:style>
  <w:style w:type="paragraph" w:styleId="Heading9">
    <w:name w:val="heading 9"/>
    <w:basedOn w:val="Normal"/>
    <w:next w:val="Normal"/>
    <w:qFormat/>
    <w:pPr>
      <w:numPr>
        <w:ilvl w:val="8"/>
        <w:numId w:val="13"/>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3z0">
    <w:name w:val="WW8Num3z0"/>
    <w:rPr>
      <w:rFonts w:ascii="Arial" w:hAnsi="Arial" w:cs="Arial"/>
      <w:b/>
      <w:i w:val="0"/>
      <w:sz w:val="20"/>
      <w:szCs w:val="20"/>
    </w:rPr>
  </w:style>
  <w:style w:type="character" w:customStyle="1" w:styleId="WW8Num4z0">
    <w:name w:val="WW8Num4z0"/>
    <w:rPr>
      <w:b/>
    </w:rPr>
  </w:style>
  <w:style w:type="character" w:customStyle="1" w:styleId="WW8Num5z0">
    <w:name w:val="WW8Num5z0"/>
    <w:rPr>
      <w:rFonts w:ascii="Symbol" w:hAnsi="Symbol" w:cs="Symbol"/>
      <w:color w:val="auto"/>
      <w:sz w:val="18"/>
    </w:rPr>
  </w:style>
  <w:style w:type="character" w:customStyle="1" w:styleId="WW8Num6z0">
    <w:name w:val="WW8Num6z0"/>
    <w:rPr>
      <w:rFonts w:ascii="Arial" w:hAnsi="Arial" w:cs="Arial"/>
      <w:b/>
      <w:i w:val="0"/>
      <w:sz w:val="20"/>
      <w:szCs w:val="20"/>
    </w:rPr>
  </w:style>
  <w:style w:type="character" w:customStyle="1" w:styleId="WW8Num6z2">
    <w:name w:val="WW8Num6z2"/>
    <w:rPr>
      <w:rFonts w:ascii="Arial" w:hAnsi="Arial" w:cs="Arial"/>
      <w:b/>
      <w:i w:val="0"/>
      <w:sz w:val="24"/>
      <w:szCs w:val="24"/>
    </w:rPr>
  </w:style>
  <w:style w:type="character" w:customStyle="1" w:styleId="WW8Num8z0">
    <w:name w:val="WW8Num8z0"/>
    <w:rPr>
      <w:rFonts w:ascii="Times New Roman" w:hAnsi="Times New Roman" w:cs="Times New Roman"/>
    </w:rPr>
  </w:style>
  <w:style w:type="character" w:customStyle="1" w:styleId="WW8Num9z0">
    <w:name w:val="WW8Num9z0"/>
    <w:rPr>
      <w:rFonts w:ascii="Arial" w:hAnsi="Arial" w:cs="Arial"/>
      <w:b/>
      <w:i w:val="0"/>
      <w:sz w:val="20"/>
      <w:szCs w:val="20"/>
    </w:rPr>
  </w:style>
  <w:style w:type="character" w:customStyle="1" w:styleId="WW8Num9z2">
    <w:name w:val="WW8Num9z2"/>
    <w:rPr>
      <w:rFonts w:ascii="Wingdings" w:hAnsi="Wingdings" w:cs="Wingdings"/>
    </w:rPr>
  </w:style>
  <w:style w:type="character" w:customStyle="1" w:styleId="WW8Num11z0">
    <w:name w:val="WW8Num11z0"/>
    <w:rPr>
      <w:rFonts w:ascii="Arial" w:hAnsi="Arial" w:cs="Arial"/>
      <w:b/>
      <w:i w:val="0"/>
      <w:sz w:val="20"/>
      <w:szCs w:val="20"/>
    </w:rPr>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Absatz-Standardschriftart111">
    <w:name w:val="WW-Absatz-Standardschriftart111"/>
  </w:style>
  <w:style w:type="character" w:customStyle="1" w:styleId="WW8Num7z0">
    <w:name w:val="WW8Num7z0"/>
    <w:rPr>
      <w:rFonts w:ascii="Symbol" w:hAnsi="Symbol" w:cs="Symbol"/>
    </w:rPr>
  </w:style>
  <w:style w:type="character" w:customStyle="1" w:styleId="WW8Num10z0">
    <w:name w:val="WW8Num10z0"/>
    <w:rPr>
      <w:rFonts w:ascii="Symbol" w:hAnsi="Symbol" w:cs="Symbol"/>
    </w:rPr>
  </w:style>
  <w:style w:type="character" w:customStyle="1" w:styleId="WW8Num12z0">
    <w:name w:val="WW8Num12z0"/>
    <w:rPr>
      <w:i w:val="0"/>
    </w:rPr>
  </w:style>
  <w:style w:type="character" w:customStyle="1" w:styleId="WW8Num13z0">
    <w:name w:val="WW8Num13z0"/>
    <w:rPr>
      <w:rFonts w:ascii="Symbol" w:hAnsi="Symbol" w:cs="Symbol"/>
    </w:rPr>
  </w:style>
  <w:style w:type="character" w:customStyle="1" w:styleId="WW8Num14z0">
    <w:name w:val="WW8Num14z0"/>
    <w:rPr>
      <w:rFonts w:ascii="Symbol" w:hAnsi="Symbol" w:cs="Symbol"/>
    </w:rPr>
  </w:style>
  <w:style w:type="character" w:customStyle="1" w:styleId="WW8Num15z0">
    <w:name w:val="WW8Num15z0"/>
    <w:rPr>
      <w:rFonts w:ascii="Symbol" w:hAnsi="Symbol" w:cs="Symbol"/>
    </w:rPr>
  </w:style>
  <w:style w:type="character" w:customStyle="1" w:styleId="WW8Num15z2">
    <w:name w:val="WW8Num15z2"/>
    <w:rPr>
      <w:rFonts w:ascii="Arial" w:hAnsi="Arial" w:cs="Arial"/>
      <w:b/>
      <w:i w:val="0"/>
      <w:sz w:val="24"/>
      <w:szCs w:val="24"/>
    </w:rPr>
  </w:style>
  <w:style w:type="character" w:customStyle="1" w:styleId="WW8Num17z0">
    <w:name w:val="WW8Num17z0"/>
    <w:rPr>
      <w:rFonts w:ascii="Symbol" w:hAnsi="Symbol" w:cs="Symbol"/>
    </w:rPr>
  </w:style>
  <w:style w:type="character" w:customStyle="1" w:styleId="WW8Num18z0">
    <w:name w:val="WW8Num18z0"/>
    <w:rPr>
      <w:rFonts w:ascii="Symbol" w:hAnsi="Symbol" w:cs="Times New Roman"/>
    </w:rPr>
  </w:style>
  <w:style w:type="character" w:customStyle="1" w:styleId="WW8Num18z2">
    <w:name w:val="WW8Num18z2"/>
    <w:rPr>
      <w:rFonts w:ascii="Arial" w:hAnsi="Arial" w:cs="Arial"/>
      <w:b/>
      <w:i w:val="0"/>
      <w:sz w:val="24"/>
      <w:szCs w:val="24"/>
    </w:rPr>
  </w:style>
  <w:style w:type="character" w:customStyle="1" w:styleId="WW8Num20z0">
    <w:name w:val="WW8Num20z0"/>
    <w:rPr>
      <w:rFonts w:ascii="Symbol" w:hAnsi="Symbol" w:cs="Symbol"/>
    </w:rPr>
  </w:style>
  <w:style w:type="character" w:customStyle="1" w:styleId="WW8Num20z1">
    <w:name w:val="WW8Num20z1"/>
    <w:rPr>
      <w:rFonts w:ascii="Courier New" w:hAnsi="Courier New" w:cs="Courier New"/>
    </w:rPr>
  </w:style>
  <w:style w:type="character" w:customStyle="1" w:styleId="WW8Num20z3">
    <w:name w:val="WW8Num20z3"/>
    <w:rPr>
      <w:rFonts w:ascii="Symbol" w:hAnsi="Symbol" w:cs="Symbol"/>
    </w:rPr>
  </w:style>
  <w:style w:type="character" w:customStyle="1" w:styleId="WW8Num21z0">
    <w:name w:val="WW8Num21z0"/>
    <w:rPr>
      <w:rFonts w:ascii="Symbol" w:hAnsi="Symbol" w:cs="Arial"/>
      <w:b/>
      <w:i w:val="0"/>
      <w:sz w:val="20"/>
      <w:szCs w:val="20"/>
    </w:rPr>
  </w:style>
  <w:style w:type="character" w:customStyle="1" w:styleId="WW8Num21z2">
    <w:name w:val="WW8Num21z2"/>
    <w:rPr>
      <w:rFonts w:ascii="Wingdings" w:hAnsi="Wingdings" w:cs="Wingdings"/>
    </w:rPr>
  </w:style>
  <w:style w:type="character" w:customStyle="1" w:styleId="WW8Num21z3">
    <w:name w:val="WW8Num21z3"/>
    <w:rPr>
      <w:rFonts w:ascii="Symbol" w:hAnsi="Symbol" w:cs="Symbol"/>
    </w:rPr>
  </w:style>
  <w:style w:type="character" w:customStyle="1" w:styleId="WW8Num22z0">
    <w:name w:val="WW8Num22z0"/>
    <w:rPr>
      <w:rFonts w:ascii="Symbol" w:hAnsi="Symbol" w:cs="Symbol"/>
    </w:rPr>
  </w:style>
  <w:style w:type="character" w:customStyle="1" w:styleId="WW8Num22z1">
    <w:name w:val="WW8Num22z1"/>
    <w:rPr>
      <w:rFonts w:ascii="Courier New" w:hAnsi="Courier New" w:cs="Courier New"/>
    </w:rPr>
  </w:style>
  <w:style w:type="character" w:customStyle="1" w:styleId="WW8Num22z2">
    <w:name w:val="WW8Num22z2"/>
    <w:rPr>
      <w:rFonts w:ascii="Wingdings" w:hAnsi="Wingdings" w:cs="Wingdings"/>
    </w:rPr>
  </w:style>
  <w:style w:type="character" w:customStyle="1" w:styleId="WW8Num24z0">
    <w:name w:val="WW8Num24z0"/>
    <w:rPr>
      <w:rFonts w:ascii="Symbol" w:hAnsi="Symbol" w:cs="Symbol"/>
    </w:rPr>
  </w:style>
  <w:style w:type="character" w:customStyle="1" w:styleId="WW8Num24z1">
    <w:name w:val="WW8Num24z1"/>
    <w:rPr>
      <w:rFonts w:ascii="Courier New" w:hAnsi="Courier New" w:cs="Courier New"/>
    </w:rPr>
  </w:style>
  <w:style w:type="character" w:customStyle="1" w:styleId="WW8Num24z2">
    <w:name w:val="WW8Num24z2"/>
    <w:rPr>
      <w:rFonts w:ascii="Wingdings" w:hAnsi="Wingdings" w:cs="Wingdings"/>
    </w:rPr>
  </w:style>
  <w:style w:type="character" w:customStyle="1" w:styleId="WW8Num25z0">
    <w:name w:val="WW8Num25z0"/>
    <w:rPr>
      <w:rFonts w:ascii="Wingdings" w:hAnsi="Wingdings" w:cs="Wingdings"/>
    </w:rPr>
  </w:style>
  <w:style w:type="character" w:customStyle="1" w:styleId="WW8Num25z1">
    <w:name w:val="WW8Num25z1"/>
    <w:rPr>
      <w:rFonts w:ascii="Courier New" w:hAnsi="Courier New" w:cs="Courier New"/>
    </w:rPr>
  </w:style>
  <w:style w:type="character" w:customStyle="1" w:styleId="WW8Num25z3">
    <w:name w:val="WW8Num25z3"/>
    <w:rPr>
      <w:rFonts w:ascii="Symbol" w:hAnsi="Symbol" w:cs="Symbol"/>
    </w:rPr>
  </w:style>
  <w:style w:type="character" w:customStyle="1" w:styleId="WW8Num5z2">
    <w:name w:val="WW8Num5z2"/>
    <w:rPr>
      <w:rFonts w:ascii="Wingdings" w:hAnsi="Wingdings" w:cs="Wingdings"/>
    </w:rPr>
  </w:style>
  <w:style w:type="character" w:customStyle="1" w:styleId="WW8Num8z2">
    <w:name w:val="WW8Num8z2"/>
    <w:rPr>
      <w:rFonts w:ascii="Arial" w:hAnsi="Arial" w:cs="Arial"/>
      <w:b/>
      <w:i w:val="0"/>
      <w:sz w:val="24"/>
      <w:szCs w:val="24"/>
    </w:rPr>
  </w:style>
  <w:style w:type="character" w:customStyle="1" w:styleId="WW-Absatz-Standardschriftart1111">
    <w:name w:val="WW-Absatz-Standardschriftart1111"/>
  </w:style>
  <w:style w:type="character" w:customStyle="1" w:styleId="WW-Absatz-Standardschriftart11111">
    <w:name w:val="WW-Absatz-Standardschriftart11111"/>
  </w:style>
  <w:style w:type="character" w:customStyle="1" w:styleId="WW8Num19z0">
    <w:name w:val="WW8Num19z0"/>
    <w:rPr>
      <w:rFonts w:ascii="Symbol" w:hAnsi="Symbol" w:cs="Arial"/>
      <w:b/>
      <w:i w:val="0"/>
      <w:sz w:val="20"/>
      <w:szCs w:val="20"/>
    </w:rPr>
  </w:style>
  <w:style w:type="character" w:customStyle="1" w:styleId="WW8Num19z1">
    <w:name w:val="WW8Num19z1"/>
    <w:rPr>
      <w:rFonts w:ascii="OpenSymbol" w:hAnsi="OpenSymbol" w:cs="Courier New"/>
    </w:rPr>
  </w:style>
  <w:style w:type="character" w:customStyle="1" w:styleId="WW8Num23z0">
    <w:name w:val="WW8Num23z0"/>
    <w:rPr>
      <w:rFonts w:ascii="Symbol" w:hAnsi="Symbol" w:cs="Symbol"/>
    </w:rPr>
  </w:style>
  <w:style w:type="character" w:customStyle="1" w:styleId="WW8Num23z2">
    <w:name w:val="WW8Num23z2"/>
    <w:rPr>
      <w:rFonts w:ascii="Arial" w:hAnsi="Arial" w:cs="Arial"/>
      <w:b/>
      <w:i w:val="0"/>
      <w:sz w:val="24"/>
      <w:szCs w:val="24"/>
    </w:rPr>
  </w:style>
  <w:style w:type="character" w:customStyle="1" w:styleId="WW-DefaultParagraphFont">
    <w:name w:val="WW-Default Paragraph Font"/>
  </w:style>
  <w:style w:type="character" w:customStyle="1" w:styleId="WW8Num9z1">
    <w:name w:val="WW8Num9z1"/>
    <w:rPr>
      <w:rFonts w:ascii="Courier New" w:hAnsi="Courier New" w:cs="Courier New"/>
    </w:rPr>
  </w:style>
  <w:style w:type="character" w:customStyle="1" w:styleId="WW8Num13z2">
    <w:name w:val="WW8Num13z2"/>
    <w:rPr>
      <w:rFonts w:ascii="Arial" w:hAnsi="Arial" w:cs="Arial"/>
      <w:b/>
      <w:i w:val="0"/>
      <w:sz w:val="24"/>
      <w:szCs w:val="24"/>
    </w:rPr>
  </w:style>
  <w:style w:type="character" w:customStyle="1" w:styleId="WW-Absatz-Standardschriftart111111">
    <w:name w:val="WW-Absatz-Standardschriftart111111"/>
  </w:style>
  <w:style w:type="character" w:customStyle="1" w:styleId="WW-Absatz-Standardschriftart1111111">
    <w:name w:val="WW-Absatz-Standardschriftart1111111"/>
  </w:style>
  <w:style w:type="character" w:customStyle="1" w:styleId="WW-Absatz-Standardschriftart11111111">
    <w:name w:val="WW-Absatz-Standardschriftart11111111"/>
  </w:style>
  <w:style w:type="character" w:customStyle="1" w:styleId="WW-Absatz-Standardschriftart111111111">
    <w:name w:val="WW-Absatz-Standardschriftart111111111"/>
  </w:style>
  <w:style w:type="character" w:customStyle="1" w:styleId="WW-Absatz-Standardschriftart1111111111">
    <w:name w:val="WW-Absatz-Standardschriftart1111111111"/>
  </w:style>
  <w:style w:type="character" w:customStyle="1" w:styleId="WW-Absatz-Standardschriftart11111111111">
    <w:name w:val="WW-Absatz-Standardschriftart11111111111"/>
  </w:style>
  <w:style w:type="character" w:customStyle="1" w:styleId="WW-Absatz-Standardschriftart111111111111">
    <w:name w:val="WW-Absatz-Standardschriftart111111111111"/>
  </w:style>
  <w:style w:type="character" w:customStyle="1" w:styleId="WW-Absatz-Standardschriftart1111111111111">
    <w:name w:val="WW-Absatz-Standardschriftart1111111111111"/>
  </w:style>
  <w:style w:type="character" w:customStyle="1" w:styleId="WW-Absatz-Standardschriftart11111111111111">
    <w:name w:val="WW-Absatz-Standardschriftart11111111111111"/>
  </w:style>
  <w:style w:type="character" w:customStyle="1" w:styleId="WW8Num2z0">
    <w:name w:val="WW8Num2z0"/>
    <w:rPr>
      <w:rFonts w:ascii="Symbol" w:hAnsi="Symbol" w:cs="Symbol"/>
      <w:color w:val="auto"/>
      <w:sz w:val="18"/>
    </w:rPr>
  </w:style>
  <w:style w:type="character" w:customStyle="1" w:styleId="WW8Num4z2">
    <w:name w:val="WW8Num4z2"/>
    <w:rPr>
      <w:rFonts w:ascii="Arial" w:hAnsi="Arial" w:cs="Arial"/>
      <w:b/>
      <w:i w:val="0"/>
      <w:sz w:val="24"/>
      <w:szCs w:val="24"/>
    </w:rPr>
  </w:style>
  <w:style w:type="character" w:customStyle="1" w:styleId="WW8Num7z2">
    <w:name w:val="WW8Num7z2"/>
    <w:rPr>
      <w:rFonts w:ascii="Arial" w:hAnsi="Arial" w:cs="Arial"/>
      <w:b/>
      <w:i w:val="0"/>
      <w:sz w:val="24"/>
      <w:szCs w:val="24"/>
    </w:rPr>
  </w:style>
  <w:style w:type="character" w:customStyle="1" w:styleId="WW8Num8z1">
    <w:name w:val="WW8Num8z1"/>
    <w:rPr>
      <w:rFonts w:ascii="OpenSymbol" w:hAnsi="OpenSymbol" w:cs="OpenSymbol"/>
    </w:rPr>
  </w:style>
  <w:style w:type="character" w:customStyle="1" w:styleId="WW8Num14z1">
    <w:name w:val="WW8Num14z1"/>
    <w:rPr>
      <w:rFonts w:ascii="Courier New" w:hAnsi="Courier New" w:cs="Courier New"/>
    </w:rPr>
  </w:style>
  <w:style w:type="character" w:customStyle="1" w:styleId="WW8Num14z2">
    <w:name w:val="WW8Num14z2"/>
    <w:rPr>
      <w:rFonts w:ascii="Wingdings" w:hAnsi="Wingdings" w:cs="Wingdings"/>
    </w:rPr>
  </w:style>
  <w:style w:type="character" w:customStyle="1" w:styleId="WW-DefaultParagraphFont1">
    <w:name w:val="WW-Default Paragraph Font1"/>
  </w:style>
  <w:style w:type="character" w:customStyle="1" w:styleId="WW8Num1z1">
    <w:name w:val="WW8Num1z1"/>
    <w:rPr>
      <w:rFonts w:ascii="Arial" w:hAnsi="Arial" w:cs="Arial"/>
    </w:rPr>
  </w:style>
  <w:style w:type="character" w:customStyle="1" w:styleId="WW-Absatz-Standardschriftart111111111111111">
    <w:name w:val="WW-Absatz-Standardschriftart111111111111111"/>
  </w:style>
  <w:style w:type="character" w:customStyle="1" w:styleId="WW8Num2z1">
    <w:name w:val="WW8Num2z1"/>
    <w:rPr>
      <w:rFonts w:ascii="Arial" w:hAnsi="Arial" w:cs="Arial"/>
    </w:rPr>
  </w:style>
  <w:style w:type="character" w:customStyle="1" w:styleId="WW8Num5z1">
    <w:name w:val="WW8Num5z1"/>
    <w:rPr>
      <w:rFonts w:ascii="Courier New" w:hAnsi="Courier New" w:cs="Courier New"/>
    </w:rPr>
  </w:style>
  <w:style w:type="character" w:customStyle="1" w:styleId="WW8Num5z3">
    <w:name w:val="WW8Num5z3"/>
    <w:rPr>
      <w:rFonts w:ascii="Symbol" w:hAnsi="Symbol" w:cs="Symbol"/>
    </w:rPr>
  </w:style>
  <w:style w:type="character" w:customStyle="1" w:styleId="WW8Num12z2">
    <w:name w:val="WW8Num12z2"/>
    <w:rPr>
      <w:rFonts w:ascii="Arial" w:hAnsi="Arial" w:cs="Arial"/>
      <w:b/>
      <w:i w:val="0"/>
      <w:sz w:val="24"/>
      <w:szCs w:val="24"/>
    </w:rPr>
  </w:style>
  <w:style w:type="character" w:customStyle="1" w:styleId="Fontepargpadro1">
    <w:name w:val="Fonte parág. padrão1"/>
  </w:style>
  <w:style w:type="character" w:customStyle="1" w:styleId="Ttulo5Char">
    <w:name w:val="Título 5 Char"/>
    <w:rPr>
      <w:b/>
      <w:bCs/>
      <w:i/>
      <w:iCs/>
      <w:sz w:val="26"/>
      <w:szCs w:val="26"/>
      <w:lang w:bidi="ar-SA"/>
    </w:rPr>
  </w:style>
  <w:style w:type="character" w:styleId="Hyperlink">
    <w:name w:val="Hyperlink"/>
    <w:rPr>
      <w:color w:val="0000FF"/>
      <w:u w:val="single"/>
    </w:rPr>
  </w:style>
  <w:style w:type="character" w:customStyle="1" w:styleId="CorpodetextoChar">
    <w:name w:val="Corpo de texto Char"/>
    <w:rPr>
      <w:sz w:val="24"/>
      <w:szCs w:val="24"/>
      <w:lang w:bidi="ar-SA"/>
    </w:rPr>
  </w:style>
  <w:style w:type="character" w:styleId="PageNumber">
    <w:name w:val="page number"/>
    <w:basedOn w:val="Fontepargpadro1"/>
  </w:style>
  <w:style w:type="character" w:customStyle="1" w:styleId="CharChar">
    <w:name w:val="Char Char"/>
    <w:basedOn w:val="Fontepargpadro1"/>
  </w:style>
  <w:style w:type="character" w:customStyle="1" w:styleId="FigurasChar">
    <w:name w:val="Figuras Char"/>
    <w:rPr>
      <w:rFonts w:ascii="Arial" w:hAnsi="Arial" w:cs="Arial"/>
      <w:sz w:val="22"/>
      <w:szCs w:val="22"/>
    </w:rPr>
  </w:style>
  <w:style w:type="character" w:customStyle="1" w:styleId="CabealhoChar">
    <w:name w:val="Cabeçalho Char"/>
    <w:rPr>
      <w:sz w:val="24"/>
      <w:szCs w:val="24"/>
      <w:lang w:bidi="ar-SA"/>
    </w:rPr>
  </w:style>
  <w:style w:type="character" w:customStyle="1" w:styleId="Refdecomentrio1">
    <w:name w:val="Ref. de comentário1"/>
    <w:rPr>
      <w:sz w:val="16"/>
      <w:szCs w:val="16"/>
    </w:rPr>
  </w:style>
  <w:style w:type="character" w:customStyle="1" w:styleId="smlink1">
    <w:name w:val="smlink1"/>
    <w:rPr>
      <w:rFonts w:ascii="Arial" w:hAnsi="Arial" w:cs="Arial"/>
      <w:sz w:val="17"/>
      <w:szCs w:val="17"/>
    </w:rPr>
  </w:style>
  <w:style w:type="character" w:styleId="Strong">
    <w:name w:val="Strong"/>
    <w:qFormat/>
    <w:rPr>
      <w:b/>
      <w:bCs/>
    </w:rPr>
  </w:style>
  <w:style w:type="character" w:customStyle="1" w:styleId="EstiloEstiloPargrafoTCCesquerda063cmPrimeiralinhaChar">
    <w:name w:val="Estilo Estilo Parágrafo TCC + À esquerda:  063 cm + Primeira linha: ... Char"/>
    <w:rPr>
      <w:rFonts w:ascii="Arial" w:eastAsia="SimSun" w:hAnsi="Arial" w:cs="Arial"/>
      <w:sz w:val="24"/>
      <w:lang w:eastAsia="zh-CN" w:bidi="ar-SA"/>
    </w:rPr>
  </w:style>
  <w:style w:type="character" w:customStyle="1" w:styleId="TabelaCharChar">
    <w:name w:val="Tabela Char Char"/>
    <w:rPr>
      <w:rFonts w:ascii="Arial" w:hAnsi="Arial" w:cs="Arial"/>
      <w:szCs w:val="36"/>
      <w:lang w:bidi="ar-SA"/>
    </w:rPr>
  </w:style>
  <w:style w:type="character" w:customStyle="1" w:styleId="EstiloTabelaEsquerdaChar">
    <w:name w:val="Estilo Tabela + Esquerda Char"/>
    <w:basedOn w:val="TabelaCharChar"/>
    <w:rPr>
      <w:rFonts w:ascii="Arial" w:hAnsi="Arial" w:cs="Arial"/>
      <w:szCs w:val="36"/>
      <w:lang w:bidi="ar-SA"/>
    </w:rPr>
  </w:style>
  <w:style w:type="character" w:styleId="Emphasis">
    <w:name w:val="Emphasis"/>
    <w:qFormat/>
    <w:rPr>
      <w:i/>
      <w:iCs/>
    </w:rPr>
  </w:style>
  <w:style w:type="character" w:customStyle="1" w:styleId="style6">
    <w:name w:val="style6"/>
    <w:basedOn w:val="Fontepargpadro1"/>
  </w:style>
  <w:style w:type="character" w:customStyle="1" w:styleId="a">
    <w:name w:val="a"/>
    <w:basedOn w:val="Fontepargpadro1"/>
  </w:style>
  <w:style w:type="character" w:customStyle="1" w:styleId="aut">
    <w:name w:val="aut"/>
    <w:basedOn w:val="Fontepargpadro1"/>
  </w:style>
  <w:style w:type="character" w:customStyle="1" w:styleId="MapadoDocumentoChar">
    <w:name w:val="Mapa do Documento Char"/>
    <w:rPr>
      <w:rFonts w:ascii="Tahoma" w:hAnsi="Tahoma" w:cs="Tahoma"/>
      <w:sz w:val="16"/>
      <w:szCs w:val="16"/>
      <w:lang w:bidi="ar-SA"/>
    </w:rPr>
  </w:style>
  <w:style w:type="character" w:customStyle="1" w:styleId="addmd">
    <w:name w:val="addmd"/>
    <w:rPr>
      <w:rFonts w:ascii="Times New Roman" w:hAnsi="Times New Roman" w:cs="Times New Roman"/>
    </w:rPr>
  </w:style>
  <w:style w:type="character" w:customStyle="1" w:styleId="shorttext">
    <w:name w:val="short_text"/>
    <w:basedOn w:val="Fontepargpadro1"/>
  </w:style>
  <w:style w:type="character" w:customStyle="1" w:styleId="hps">
    <w:name w:val="hps"/>
    <w:basedOn w:val="Fontepargpadro1"/>
  </w:style>
  <w:style w:type="character" w:customStyle="1" w:styleId="PargrafoTCCChar">
    <w:name w:val="Parágrafo TCC Char"/>
    <w:rPr>
      <w:rFonts w:ascii="Arial" w:hAnsi="Arial" w:cs="Arial"/>
      <w:sz w:val="24"/>
      <w:szCs w:val="24"/>
      <w:lang w:bidi="ar-SA"/>
    </w:rPr>
  </w:style>
  <w:style w:type="character" w:customStyle="1" w:styleId="RefernciaTCCChar">
    <w:name w:val="Referência TCC Char"/>
    <w:rPr>
      <w:rFonts w:ascii="Arial" w:hAnsi="Arial" w:cs="Arial"/>
      <w:caps/>
      <w:sz w:val="22"/>
      <w:szCs w:val="22"/>
      <w:lang w:bidi="ar-SA"/>
    </w:rPr>
  </w:style>
  <w:style w:type="character" w:customStyle="1" w:styleId="RefernciasTCCChar">
    <w:name w:val="Referências TCC Char"/>
    <w:rPr>
      <w:rFonts w:ascii="Arial" w:hAnsi="Arial" w:cs="Arial"/>
      <w:sz w:val="24"/>
      <w:szCs w:val="24"/>
      <w:lang w:bidi="ar-SA"/>
    </w:rPr>
  </w:style>
  <w:style w:type="character" w:customStyle="1" w:styleId="IndexLink">
    <w:name w:val="Index Link"/>
  </w:style>
  <w:style w:type="character" w:customStyle="1" w:styleId="NumberingSymbols">
    <w:name w:val="Numbering Symbols"/>
  </w:style>
  <w:style w:type="character" w:customStyle="1" w:styleId="Bullets">
    <w:name w:val="Bullets"/>
    <w:rPr>
      <w:rFonts w:ascii="OpenSymbol" w:eastAsia="OpenSymbol" w:hAnsi="OpenSymbol" w:cs="OpenSymbol"/>
    </w:rPr>
  </w:style>
  <w:style w:type="character" w:customStyle="1" w:styleId="WW8Num10z1">
    <w:name w:val="WW8Num10z1"/>
    <w:rPr>
      <w:rFonts w:ascii="Courier New" w:hAnsi="Courier New" w:cs="Courier New"/>
    </w:rPr>
  </w:style>
  <w:style w:type="character" w:customStyle="1" w:styleId="WW8Num10z2">
    <w:name w:val="WW8Num10z2"/>
    <w:rPr>
      <w:rFonts w:ascii="Wingdings" w:hAnsi="Wingdings" w:cs="Wingdings"/>
    </w:rPr>
  </w:style>
  <w:style w:type="character" w:customStyle="1" w:styleId="apple-style-span">
    <w:name w:val="apple-style-span"/>
  </w:style>
  <w:style w:type="character" w:customStyle="1" w:styleId="WW8Num32z0">
    <w:name w:val="WW8Num32z0"/>
    <w:rPr>
      <w:rFonts w:ascii="Symbol" w:hAnsi="Symbol" w:cs="Symbol"/>
    </w:rPr>
  </w:style>
  <w:style w:type="character" w:customStyle="1" w:styleId="WW8Num32z1">
    <w:name w:val="WW8Num32z1"/>
    <w:rPr>
      <w:rFonts w:ascii="Courier New" w:hAnsi="Courier New" w:cs="Courier New"/>
    </w:rPr>
  </w:style>
  <w:style w:type="character" w:customStyle="1" w:styleId="WW8Num32z2">
    <w:name w:val="WW8Num32z2"/>
    <w:rPr>
      <w:rFonts w:ascii="Wingdings" w:hAnsi="Wingdings" w:cs="Wingdings"/>
    </w:rPr>
  </w:style>
  <w:style w:type="character" w:customStyle="1" w:styleId="apple-converted-space">
    <w:name w:val="apple-converted-space"/>
  </w:style>
  <w:style w:type="character" w:customStyle="1" w:styleId="tcc-padroChar">
    <w:name w:val="tcc - padrão Char"/>
    <w:rPr>
      <w:rFonts w:ascii="Arial" w:hAnsi="Arial" w:cs="Arial"/>
      <w:sz w:val="24"/>
      <w:szCs w:val="24"/>
      <w:lang w:eastAsia="zh-CN"/>
    </w:rPr>
  </w:style>
  <w:style w:type="character" w:customStyle="1" w:styleId="CaptionCharacters">
    <w:name w:val="Caption Characters"/>
  </w:style>
  <w:style w:type="character" w:customStyle="1" w:styleId="EndnoteCharacters">
    <w:name w:val="Endnote Characters"/>
  </w:style>
  <w:style w:type="character" w:customStyle="1" w:styleId="BalloonTextChar">
    <w:name w:val="Balloon Text Char"/>
    <w:rPr>
      <w:rFonts w:ascii="Tahoma" w:hAnsi="Tahoma" w:cs="Tahoma"/>
      <w:sz w:val="16"/>
      <w:szCs w:val="16"/>
      <w:lang w:eastAsia="zh-CN"/>
    </w:rPr>
  </w:style>
  <w:style w:type="character" w:customStyle="1" w:styleId="BodyTextChar">
    <w:name w:val="Body Text Char"/>
    <w:rPr>
      <w:sz w:val="24"/>
      <w:szCs w:val="24"/>
      <w:lang w:eastAsia="zh-CN"/>
    </w:rPr>
  </w:style>
  <w:style w:type="character" w:customStyle="1" w:styleId="BodyTextIndentChar">
    <w:name w:val="Body Text Indent Char"/>
    <w:rPr>
      <w:sz w:val="24"/>
      <w:szCs w:val="24"/>
      <w:lang w:eastAsia="zh-CN"/>
    </w:rPr>
  </w:style>
  <w:style w:type="character" w:customStyle="1" w:styleId="BodyTextChar1">
    <w:name w:val="Body Text Char1"/>
    <w:rPr>
      <w:sz w:val="24"/>
      <w:szCs w:val="24"/>
      <w:lang w:eastAsia="zh-CN"/>
    </w:rPr>
  </w:style>
  <w:style w:type="character" w:customStyle="1" w:styleId="BodyTextIndentChar1">
    <w:name w:val="Body Text Indent Char1"/>
    <w:rPr>
      <w:sz w:val="24"/>
      <w:szCs w:val="24"/>
      <w:lang w:eastAsia="zh-CN"/>
    </w:rPr>
  </w:style>
  <w:style w:type="paragraph" w:customStyle="1" w:styleId="Ttulo">
    <w:name w:val="Título"/>
    <w:basedOn w:val="Normal"/>
    <w:next w:val="BodyText"/>
    <w:pPr>
      <w:keepNext/>
      <w:spacing w:before="240" w:after="120"/>
    </w:pPr>
    <w:rPr>
      <w:rFonts w:ascii="Arial" w:eastAsia="Microsoft YaHei" w:hAnsi="Arial" w:cs="Mangal"/>
      <w:sz w:val="28"/>
      <w:szCs w:val="28"/>
    </w:rPr>
  </w:style>
  <w:style w:type="paragraph" w:styleId="BodyText">
    <w:name w:val="Body Text"/>
    <w:basedOn w:val="Normal"/>
    <w:link w:val="BodyTextChar2"/>
    <w:pPr>
      <w:jc w:val="both"/>
    </w:pPr>
  </w:style>
  <w:style w:type="paragraph" w:styleId="List">
    <w:name w:val="List"/>
    <w:basedOn w:val="BodyText"/>
    <w:rPr>
      <w:rFonts w:cs="Lohit Hindi"/>
    </w:rPr>
  </w:style>
  <w:style w:type="paragraph" w:styleId="Caption">
    <w:name w:val="caption"/>
    <w:basedOn w:val="Normal"/>
    <w:next w:val="Normal"/>
    <w:qFormat/>
    <w:pPr>
      <w:jc w:val="center"/>
    </w:pPr>
    <w:rPr>
      <w:rFonts w:ascii="Arial" w:hAnsi="Arial" w:cs="Arial"/>
      <w:bCs/>
      <w:sz w:val="20"/>
      <w:szCs w:val="20"/>
    </w:rPr>
  </w:style>
  <w:style w:type="paragraph" w:customStyle="1" w:styleId="ndice">
    <w:name w:val="Índice"/>
    <w:basedOn w:val="Normal"/>
    <w:pPr>
      <w:suppressLineNumbers/>
    </w:pPr>
    <w:rPr>
      <w:rFonts w:cs="Mangal"/>
    </w:rPr>
  </w:style>
  <w:style w:type="paragraph" w:customStyle="1" w:styleId="Heading">
    <w:name w:val="Heading"/>
    <w:basedOn w:val="Normal"/>
    <w:next w:val="BodyText"/>
    <w:pPr>
      <w:spacing w:before="240" w:after="60"/>
      <w:jc w:val="center"/>
    </w:pPr>
    <w:rPr>
      <w:rFonts w:ascii="Arial" w:hAnsi="Arial" w:cs="Arial"/>
      <w:b/>
      <w:bCs/>
      <w:kern w:val="1"/>
      <w:sz w:val="32"/>
      <w:szCs w:val="32"/>
    </w:rPr>
  </w:style>
  <w:style w:type="paragraph" w:customStyle="1" w:styleId="Index">
    <w:name w:val="Index"/>
    <w:basedOn w:val="Normal"/>
    <w:pPr>
      <w:suppressLineNumbers/>
    </w:pPr>
    <w:rPr>
      <w:rFonts w:cs="Lohit Hindi"/>
    </w:rPr>
  </w:style>
  <w:style w:type="paragraph" w:customStyle="1" w:styleId="Ttulo1">
    <w:name w:val="Título1"/>
    <w:basedOn w:val="Normal"/>
    <w:next w:val="BodyText"/>
    <w:pPr>
      <w:keepNext/>
      <w:spacing w:before="240" w:after="120"/>
    </w:pPr>
    <w:rPr>
      <w:rFonts w:ascii="Arial" w:eastAsia="Microsoft YaHei" w:hAnsi="Arial" w:cs="Mangal"/>
      <w:sz w:val="28"/>
      <w:szCs w:val="28"/>
    </w:rPr>
  </w:style>
  <w:style w:type="paragraph" w:customStyle="1" w:styleId="PargrafoTCC">
    <w:name w:val="Parágrafo TCC"/>
    <w:basedOn w:val="Normal"/>
    <w:pPr>
      <w:spacing w:before="240" w:line="360" w:lineRule="auto"/>
      <w:ind w:firstLine="1134"/>
      <w:jc w:val="both"/>
    </w:pPr>
    <w:rPr>
      <w:rFonts w:ascii="Arial" w:hAnsi="Arial" w:cs="Arial"/>
    </w:rPr>
  </w:style>
  <w:style w:type="paragraph" w:customStyle="1" w:styleId="WW-Caption">
    <w:name w:val="WW-Caption"/>
    <w:basedOn w:val="PargrafoTCC"/>
    <w:pPr>
      <w:suppressLineNumbers/>
      <w:spacing w:before="120" w:after="120"/>
      <w:ind w:firstLine="0"/>
      <w:jc w:val="center"/>
    </w:pPr>
    <w:rPr>
      <w:rFonts w:cs="Lohit Hindi"/>
      <w:b/>
      <w:iCs/>
      <w:sz w:val="20"/>
    </w:rPr>
  </w:style>
  <w:style w:type="paragraph" w:customStyle="1" w:styleId="TtuloTCC">
    <w:name w:val="Título TCC"/>
    <w:basedOn w:val="Normal"/>
    <w:next w:val="LocalTCC"/>
    <w:pPr>
      <w:spacing w:line="360" w:lineRule="auto"/>
      <w:jc w:val="center"/>
    </w:pPr>
    <w:rPr>
      <w:rFonts w:ascii="Arial" w:hAnsi="Arial" w:cs="Arial"/>
      <w:b/>
      <w:caps/>
      <w:sz w:val="36"/>
      <w:szCs w:val="36"/>
    </w:rPr>
  </w:style>
  <w:style w:type="paragraph" w:customStyle="1" w:styleId="TtuloCaptuloTCC">
    <w:name w:val="Título Capítulo TCC"/>
    <w:basedOn w:val="TtuloTCC"/>
    <w:pPr>
      <w:jc w:val="right"/>
    </w:pPr>
  </w:style>
  <w:style w:type="paragraph" w:customStyle="1" w:styleId="SeoSecundriaTCC">
    <w:name w:val="Seção Secundária TCC"/>
    <w:basedOn w:val="Normal"/>
    <w:next w:val="Normal"/>
    <w:pPr>
      <w:keepNext/>
      <w:tabs>
        <w:tab w:val="left" w:pos="0"/>
      </w:tabs>
    </w:pPr>
    <w:rPr>
      <w:rFonts w:ascii="Arial" w:hAnsi="Arial" w:cs="Arial"/>
      <w:b/>
      <w:bCs/>
      <w:szCs w:val="20"/>
    </w:rPr>
  </w:style>
  <w:style w:type="paragraph" w:customStyle="1" w:styleId="CitaoTCC">
    <w:name w:val="Citação TCC"/>
    <w:basedOn w:val="Normal"/>
    <w:next w:val="Normal"/>
    <w:pPr>
      <w:spacing w:before="120" w:after="600"/>
      <w:ind w:left="2268"/>
      <w:jc w:val="both"/>
    </w:pPr>
    <w:rPr>
      <w:rFonts w:ascii="Arial" w:hAnsi="Arial" w:cs="Arial"/>
      <w:sz w:val="22"/>
    </w:rPr>
  </w:style>
  <w:style w:type="paragraph" w:customStyle="1" w:styleId="NotadeRodapTCC">
    <w:name w:val="Nota de Rodapé TCC"/>
    <w:basedOn w:val="Normal"/>
    <w:next w:val="FootnoteText"/>
    <w:pPr>
      <w:ind w:left="136" w:hanging="136"/>
      <w:jc w:val="both"/>
    </w:pPr>
    <w:rPr>
      <w:rFonts w:ascii="Arial" w:hAnsi="Arial" w:cs="Arial"/>
      <w:sz w:val="20"/>
    </w:rPr>
  </w:style>
  <w:style w:type="paragraph" w:styleId="FootnoteText">
    <w:name w:val="footnote text"/>
    <w:basedOn w:val="Normal"/>
    <w:rPr>
      <w:sz w:val="20"/>
      <w:szCs w:val="20"/>
    </w:rPr>
  </w:style>
  <w:style w:type="paragraph" w:customStyle="1" w:styleId="SumrioTCC">
    <w:name w:val="Sumário TCC"/>
    <w:basedOn w:val="Normal"/>
    <w:pPr>
      <w:tabs>
        <w:tab w:val="left" w:leader="dot" w:pos="8732"/>
      </w:tabs>
      <w:spacing w:line="480" w:lineRule="auto"/>
      <w:jc w:val="both"/>
    </w:pPr>
    <w:rPr>
      <w:rFonts w:ascii="Arial" w:hAnsi="Arial" w:cs="Arial"/>
    </w:rPr>
  </w:style>
  <w:style w:type="paragraph" w:customStyle="1" w:styleId="AutorTCC">
    <w:name w:val="Autor TCC"/>
    <w:basedOn w:val="Normal"/>
    <w:next w:val="Heading"/>
    <w:pPr>
      <w:spacing w:line="480" w:lineRule="auto"/>
      <w:jc w:val="center"/>
    </w:pPr>
    <w:rPr>
      <w:rFonts w:ascii="Arial" w:hAnsi="Arial" w:cs="Arial"/>
      <w:b/>
      <w:caps/>
      <w:sz w:val="32"/>
      <w:szCs w:val="32"/>
    </w:rPr>
  </w:style>
  <w:style w:type="paragraph" w:customStyle="1" w:styleId="LocalTCC">
    <w:name w:val="Local TCC"/>
    <w:basedOn w:val="Normal"/>
    <w:pPr>
      <w:spacing w:after="120"/>
      <w:jc w:val="center"/>
    </w:pPr>
    <w:rPr>
      <w:rFonts w:ascii="Arial" w:hAnsi="Arial" w:cs="Arial"/>
      <w:sz w:val="28"/>
    </w:rPr>
  </w:style>
  <w:style w:type="paragraph" w:customStyle="1" w:styleId="RefernciasTCC">
    <w:name w:val="Referências TCC"/>
    <w:basedOn w:val="Normal"/>
    <w:pPr>
      <w:spacing w:after="240"/>
    </w:pPr>
    <w:rPr>
      <w:rFonts w:ascii="Arial" w:hAnsi="Arial" w:cs="Arial"/>
    </w:rPr>
  </w:style>
  <w:style w:type="paragraph" w:styleId="TOC1">
    <w:name w:val="toc 1"/>
    <w:basedOn w:val="Normal"/>
    <w:next w:val="Normal"/>
    <w:uiPriority w:val="39"/>
    <w:pPr>
      <w:spacing w:line="200" w:lineRule="atLeast"/>
      <w:jc w:val="both"/>
    </w:pPr>
    <w:rPr>
      <w:rFonts w:ascii="Arial" w:hAnsi="Arial" w:cs="Arial"/>
      <w:caps/>
      <w:szCs w:val="22"/>
      <w:lang w:eastAsia="pt-BR"/>
    </w:rPr>
  </w:style>
  <w:style w:type="paragraph" w:customStyle="1" w:styleId="Textodebalo1">
    <w:name w:val="Texto de balão1"/>
    <w:basedOn w:val="Normal"/>
    <w:rPr>
      <w:rFonts w:ascii="Tahoma" w:hAnsi="Tahoma" w:cs="Tahoma"/>
      <w:sz w:val="16"/>
      <w:szCs w:val="16"/>
    </w:rPr>
  </w:style>
  <w:style w:type="paragraph" w:customStyle="1" w:styleId="Espaoantesdetitulo">
    <w:name w:val="Espaço antes de titulo"/>
    <w:basedOn w:val="BodyText"/>
    <w:next w:val="SeoSecundriaTCC"/>
    <w:pPr>
      <w:spacing w:line="360" w:lineRule="auto"/>
    </w:pPr>
  </w:style>
  <w:style w:type="paragraph" w:styleId="Footer">
    <w:name w:val="footer"/>
    <w:basedOn w:val="Normal"/>
    <w:pPr>
      <w:tabs>
        <w:tab w:val="center" w:pos="4252"/>
        <w:tab w:val="right" w:pos="8504"/>
      </w:tabs>
    </w:pPr>
  </w:style>
  <w:style w:type="paragraph" w:customStyle="1" w:styleId="ndicedeilustraes1">
    <w:name w:val="Índice de ilustrações1"/>
    <w:basedOn w:val="Normal"/>
    <w:next w:val="Normal"/>
  </w:style>
  <w:style w:type="paragraph" w:customStyle="1" w:styleId="Figuras">
    <w:name w:val="Figuras"/>
    <w:basedOn w:val="ndicedeilustraes1"/>
    <w:pPr>
      <w:spacing w:line="360" w:lineRule="auto"/>
      <w:jc w:val="center"/>
    </w:pPr>
    <w:rPr>
      <w:rFonts w:ascii="Arial" w:hAnsi="Arial" w:cs="Arial"/>
      <w:sz w:val="20"/>
      <w:szCs w:val="22"/>
    </w:rPr>
  </w:style>
  <w:style w:type="paragraph" w:styleId="TOC2">
    <w:name w:val="toc 2"/>
    <w:basedOn w:val="Normal"/>
    <w:next w:val="Normal"/>
    <w:uiPriority w:val="39"/>
    <w:pPr>
      <w:tabs>
        <w:tab w:val="left" w:pos="900"/>
        <w:tab w:val="left" w:pos="1620"/>
        <w:tab w:val="right" w:leader="dot" w:pos="8789"/>
      </w:tabs>
      <w:ind w:left="245"/>
      <w:jc w:val="both"/>
    </w:pPr>
    <w:rPr>
      <w:rFonts w:ascii="Arial" w:hAnsi="Arial" w:cs="Arial"/>
    </w:rPr>
  </w:style>
  <w:style w:type="paragraph" w:styleId="Header">
    <w:name w:val="header"/>
    <w:basedOn w:val="Normal"/>
    <w:pPr>
      <w:tabs>
        <w:tab w:val="center" w:pos="4252"/>
        <w:tab w:val="right" w:pos="8504"/>
      </w:tabs>
    </w:pPr>
  </w:style>
  <w:style w:type="paragraph" w:customStyle="1" w:styleId="SeoTerciriaTCC">
    <w:name w:val="Seção Terciária TCC"/>
    <w:basedOn w:val="SeoSecundriaTCC"/>
    <w:next w:val="Normal"/>
    <w:pPr>
      <w:tabs>
        <w:tab w:val="num" w:pos="0"/>
      </w:tabs>
      <w:ind w:left="391" w:hanging="391"/>
    </w:pPr>
  </w:style>
  <w:style w:type="paragraph" w:styleId="TOC3">
    <w:name w:val="toc 3"/>
    <w:basedOn w:val="Normal"/>
    <w:next w:val="Normal"/>
    <w:uiPriority w:val="39"/>
    <w:pPr>
      <w:tabs>
        <w:tab w:val="left" w:pos="1620"/>
        <w:tab w:val="right" w:leader="dot" w:pos="8778"/>
      </w:tabs>
      <w:ind w:left="418"/>
      <w:jc w:val="right"/>
    </w:pPr>
    <w:rPr>
      <w:rFonts w:ascii="Arial" w:hAnsi="Arial" w:cs="Arial"/>
    </w:rPr>
  </w:style>
  <w:style w:type="paragraph" w:customStyle="1" w:styleId="Textodecomentrio1">
    <w:name w:val="Texto de comentário1"/>
    <w:basedOn w:val="Normal"/>
    <w:rPr>
      <w:sz w:val="20"/>
      <w:szCs w:val="20"/>
    </w:rPr>
  </w:style>
  <w:style w:type="paragraph" w:customStyle="1" w:styleId="Hideotitulo2">
    <w:name w:val="Hideo_titulo_2"/>
    <w:basedOn w:val="Normal"/>
    <w:pPr>
      <w:spacing w:after="240" w:line="480" w:lineRule="auto"/>
      <w:jc w:val="both"/>
    </w:pPr>
    <w:rPr>
      <w:rFonts w:ascii="Arial" w:hAnsi="Arial" w:cs="Arial"/>
      <w:b/>
    </w:rPr>
  </w:style>
  <w:style w:type="paragraph" w:customStyle="1" w:styleId="Tabela">
    <w:name w:val="Tabela"/>
    <w:basedOn w:val="Normal"/>
    <w:pPr>
      <w:tabs>
        <w:tab w:val="num" w:pos="0"/>
      </w:tabs>
      <w:spacing w:line="360" w:lineRule="auto"/>
      <w:jc w:val="center"/>
    </w:pPr>
    <w:rPr>
      <w:rFonts w:ascii="Arial" w:hAnsi="Arial" w:cs="Arial"/>
      <w:sz w:val="20"/>
      <w:szCs w:val="36"/>
    </w:rPr>
  </w:style>
  <w:style w:type="paragraph" w:customStyle="1" w:styleId="Bibliografia1">
    <w:name w:val="Bibliografia1"/>
    <w:basedOn w:val="Normal"/>
    <w:pPr>
      <w:ind w:left="426" w:hanging="426"/>
      <w:jc w:val="both"/>
    </w:pPr>
    <w:rPr>
      <w:szCs w:val="20"/>
      <w:lang w:eastAsia="pt-BR"/>
    </w:rPr>
  </w:style>
  <w:style w:type="paragraph" w:customStyle="1" w:styleId="EstiloEstiloPargrafoTCCesquerda063cmPrimeiralinha">
    <w:name w:val="Estilo Estilo Parágrafo TCC + À esquerda:  063 cm + Primeira linha: ..."/>
    <w:basedOn w:val="Normal"/>
    <w:pPr>
      <w:spacing w:line="360" w:lineRule="auto"/>
      <w:ind w:firstLine="1134"/>
      <w:jc w:val="both"/>
    </w:pPr>
    <w:rPr>
      <w:rFonts w:ascii="Arial" w:eastAsia="SimSun" w:hAnsi="Arial" w:cs="Arial"/>
      <w:szCs w:val="20"/>
    </w:rPr>
  </w:style>
  <w:style w:type="paragraph" w:styleId="BodyTextIndent">
    <w:name w:val="Body Text Indent"/>
    <w:basedOn w:val="Normal"/>
    <w:link w:val="BodyTextIndentChar2"/>
    <w:pPr>
      <w:spacing w:after="120"/>
      <w:ind w:left="283"/>
    </w:pPr>
  </w:style>
  <w:style w:type="paragraph" w:customStyle="1" w:styleId="infoblue">
    <w:name w:val="infoblue"/>
    <w:basedOn w:val="Normal"/>
    <w:next w:val="Normal"/>
    <w:pPr>
      <w:spacing w:before="40" w:after="120" w:line="240" w:lineRule="atLeast"/>
      <w:ind w:left="720"/>
      <w:jc w:val="both"/>
    </w:pPr>
    <w:rPr>
      <w:rFonts w:ascii="Arial" w:hAnsi="Arial" w:cs="Arial"/>
      <w:b/>
      <w:bCs/>
      <w:color w:val="0000FF"/>
      <w:sz w:val="16"/>
      <w:szCs w:val="16"/>
    </w:rPr>
  </w:style>
  <w:style w:type="paragraph" w:customStyle="1" w:styleId="EstiloTabelaEsquerda">
    <w:name w:val="Estilo Tabela + Esquerda"/>
    <w:basedOn w:val="Tabela"/>
    <w:rPr>
      <w:rFonts w:cs="Times New Roman"/>
      <w:szCs w:val="20"/>
    </w:rPr>
  </w:style>
  <w:style w:type="paragraph" w:customStyle="1" w:styleId="ItemizaoTCC">
    <w:name w:val="Itemização TCC"/>
    <w:basedOn w:val="PargrafoTCC"/>
    <w:pPr>
      <w:numPr>
        <w:numId w:val="14"/>
      </w:numPr>
      <w:tabs>
        <w:tab w:val="left" w:pos="1021"/>
      </w:tabs>
    </w:pPr>
  </w:style>
  <w:style w:type="paragraph" w:customStyle="1" w:styleId="Figura">
    <w:name w:val="Figura"/>
    <w:basedOn w:val="Tabela"/>
    <w:next w:val="Espaoantesdetitulo"/>
    <w:pPr>
      <w:tabs>
        <w:tab w:val="clear" w:pos="0"/>
        <w:tab w:val="num" w:pos="540"/>
      </w:tabs>
      <w:ind w:left="540" w:hanging="540"/>
    </w:pPr>
  </w:style>
  <w:style w:type="paragraph" w:customStyle="1" w:styleId="Frmula">
    <w:name w:val="Fórmula"/>
    <w:basedOn w:val="Normal"/>
    <w:pPr>
      <w:autoSpaceDE w:val="0"/>
      <w:spacing w:line="360" w:lineRule="auto"/>
      <w:ind w:firstLine="1134"/>
      <w:jc w:val="both"/>
    </w:pPr>
    <w:rPr>
      <w:rFonts w:ascii="Arial" w:hAnsi="Arial" w:cs="Arial"/>
    </w:rPr>
  </w:style>
  <w:style w:type="paragraph" w:customStyle="1" w:styleId="EstiloFrmulaEsquerda349cmPrimeiralinha0cm">
    <w:name w:val="Estilo Fórmula + Esquerda:  349 cm Primeira linha:  0 cm"/>
    <w:basedOn w:val="Frmula"/>
    <w:pPr>
      <w:ind w:left="1980" w:firstLine="0"/>
      <w:jc w:val="left"/>
    </w:pPr>
    <w:rPr>
      <w:szCs w:val="20"/>
    </w:rPr>
  </w:style>
  <w:style w:type="paragraph" w:customStyle="1" w:styleId="ndicedeilustraoTCC">
    <w:name w:val="Índice de ilustração TCC"/>
    <w:basedOn w:val="ndicedeilustraes1"/>
    <w:pPr>
      <w:spacing w:before="60" w:after="60"/>
      <w:jc w:val="center"/>
    </w:pPr>
    <w:rPr>
      <w:rFonts w:ascii="Arial" w:hAnsi="Arial" w:cs="Arial"/>
      <w:sz w:val="20"/>
      <w:szCs w:val="20"/>
    </w:rPr>
  </w:style>
  <w:style w:type="paragraph" w:customStyle="1" w:styleId="SeoTerciria3">
    <w:name w:val="Seção Terciária3"/>
    <w:basedOn w:val="Normal"/>
    <w:pPr>
      <w:tabs>
        <w:tab w:val="num" w:pos="540"/>
      </w:tabs>
      <w:ind w:left="540" w:hanging="540"/>
    </w:pPr>
  </w:style>
  <w:style w:type="paragraph" w:customStyle="1" w:styleId="DedicatriaTCC">
    <w:name w:val="Dedicatória TCC"/>
    <w:basedOn w:val="Normal"/>
    <w:pPr>
      <w:ind w:firstLine="708"/>
      <w:jc w:val="right"/>
    </w:pPr>
    <w:rPr>
      <w:rFonts w:ascii="Arial" w:hAnsi="Arial" w:cs="Arial"/>
      <w:sz w:val="20"/>
    </w:rPr>
  </w:style>
  <w:style w:type="paragraph" w:customStyle="1" w:styleId="NormalJustificadoJustificado">
    <w:name w:val="Normal + Justificado + Justificado"/>
    <w:basedOn w:val="Normal"/>
    <w:pPr>
      <w:jc w:val="both"/>
    </w:pPr>
  </w:style>
  <w:style w:type="paragraph" w:styleId="NormalWeb">
    <w:name w:val="Normal (Web)"/>
    <w:basedOn w:val="Normal"/>
    <w:pPr>
      <w:spacing w:before="280" w:after="280"/>
    </w:pPr>
    <w:rPr>
      <w:rFonts w:eastAsia="MS Mincho"/>
      <w:lang w:eastAsia="ja-JP"/>
    </w:rPr>
  </w:style>
  <w:style w:type="paragraph" w:customStyle="1" w:styleId="EstiloTtulo112pt">
    <w:name w:val="Estilo Título 1 + 12 pt"/>
    <w:basedOn w:val="Heading2"/>
    <w:pPr>
      <w:numPr>
        <w:ilvl w:val="0"/>
        <w:numId w:val="0"/>
      </w:numPr>
    </w:pPr>
  </w:style>
  <w:style w:type="paragraph" w:customStyle="1" w:styleId="MapadoDocumento1">
    <w:name w:val="Mapa do Documento1"/>
    <w:basedOn w:val="Normal"/>
    <w:rPr>
      <w:rFonts w:ascii="Tahoma" w:hAnsi="Tahoma" w:cs="Tahoma"/>
      <w:sz w:val="16"/>
      <w:szCs w:val="16"/>
    </w:rPr>
  </w:style>
  <w:style w:type="paragraph" w:styleId="IndexHeading">
    <w:name w:val="index heading"/>
    <w:basedOn w:val="Normal"/>
    <w:next w:val="Index1"/>
  </w:style>
  <w:style w:type="paragraph" w:styleId="Index1">
    <w:name w:val="index 1"/>
    <w:basedOn w:val="Normal"/>
    <w:next w:val="Normal"/>
    <w:pPr>
      <w:ind w:left="240" w:hanging="240"/>
    </w:pPr>
  </w:style>
  <w:style w:type="paragraph" w:customStyle="1" w:styleId="Referncia">
    <w:name w:val="Referência"/>
    <w:basedOn w:val="Normal"/>
    <w:pPr>
      <w:autoSpaceDE w:val="0"/>
      <w:spacing w:before="240"/>
      <w:jc w:val="both"/>
    </w:pPr>
    <w:rPr>
      <w:rFonts w:ascii="Arial" w:hAnsi="Arial" w:cs="Arial"/>
      <w:caps/>
      <w:sz w:val="22"/>
      <w:szCs w:val="22"/>
    </w:rPr>
  </w:style>
  <w:style w:type="paragraph" w:customStyle="1" w:styleId="EpgrafeTCC">
    <w:name w:val="Epígrafe TCC"/>
    <w:basedOn w:val="Heading4"/>
    <w:pPr>
      <w:numPr>
        <w:ilvl w:val="0"/>
        <w:numId w:val="0"/>
      </w:numPr>
      <w:spacing w:before="0" w:after="0"/>
      <w:ind w:left="4536"/>
      <w:jc w:val="both"/>
    </w:pPr>
    <w:rPr>
      <w:rFonts w:ascii="Arial" w:hAnsi="Arial" w:cs="Arial"/>
      <w:b w:val="0"/>
      <w:bCs w:val="0"/>
      <w:color w:val="0000FF"/>
      <w:sz w:val="20"/>
      <w:szCs w:val="20"/>
    </w:rPr>
  </w:style>
  <w:style w:type="paragraph" w:customStyle="1" w:styleId="ResumoTCC">
    <w:name w:val="Resumo TCC"/>
    <w:basedOn w:val="Normal"/>
    <w:pPr>
      <w:spacing w:before="240" w:after="240"/>
      <w:jc w:val="both"/>
    </w:pPr>
    <w:rPr>
      <w:rFonts w:ascii="Arial" w:hAnsi="Arial" w:cs="Arial"/>
      <w:color w:val="0000FF"/>
      <w:sz w:val="22"/>
      <w:szCs w:val="22"/>
    </w:rPr>
  </w:style>
  <w:style w:type="paragraph" w:customStyle="1" w:styleId="AbstractTCC">
    <w:name w:val="Abstract TCC"/>
    <w:basedOn w:val="Normal"/>
    <w:pPr>
      <w:spacing w:before="240" w:after="240"/>
      <w:jc w:val="both"/>
    </w:pPr>
    <w:rPr>
      <w:rFonts w:ascii="Arial" w:hAnsi="Arial" w:cs="Arial"/>
      <w:i/>
      <w:color w:val="0000FF"/>
      <w:sz w:val="22"/>
      <w:szCs w:val="22"/>
    </w:rPr>
  </w:style>
  <w:style w:type="paragraph" w:customStyle="1" w:styleId="CaptuloSumrioTCC">
    <w:name w:val="Capítulo Sumário TCC"/>
    <w:basedOn w:val="Normal"/>
    <w:pPr>
      <w:jc w:val="both"/>
    </w:pPr>
    <w:rPr>
      <w:rFonts w:ascii="Arial" w:hAnsi="Arial" w:cs="Arial"/>
      <w:caps/>
      <w:sz w:val="22"/>
      <w:szCs w:val="22"/>
    </w:rPr>
  </w:style>
  <w:style w:type="paragraph" w:customStyle="1" w:styleId="SeoSumrioTCC">
    <w:name w:val="Seção Sumário TCC"/>
    <w:basedOn w:val="Normal"/>
    <w:pPr>
      <w:ind w:left="284"/>
      <w:jc w:val="both"/>
    </w:pPr>
    <w:rPr>
      <w:rFonts w:ascii="Arial" w:hAnsi="Arial" w:cs="Arial"/>
    </w:rPr>
  </w:style>
  <w:style w:type="paragraph" w:customStyle="1" w:styleId="RefernciaTCC">
    <w:name w:val="Referência TCC"/>
    <w:basedOn w:val="Normal"/>
    <w:pPr>
      <w:autoSpaceDE w:val="0"/>
      <w:spacing w:before="240"/>
      <w:jc w:val="both"/>
    </w:pPr>
    <w:rPr>
      <w:rFonts w:ascii="Arial" w:hAnsi="Arial" w:cs="Arial"/>
      <w:caps/>
      <w:sz w:val="22"/>
      <w:szCs w:val="22"/>
    </w:rPr>
  </w:style>
  <w:style w:type="paragraph" w:customStyle="1" w:styleId="SeparadorilustraoTCC">
    <w:name w:val="Separador ilustração TCC"/>
    <w:basedOn w:val="ndicedeilustraes1"/>
    <w:pPr>
      <w:jc w:val="center"/>
    </w:pPr>
    <w:rPr>
      <w:rFonts w:ascii="Arial" w:hAnsi="Arial" w:cs="Arial"/>
      <w:b/>
      <w:sz w:val="20"/>
      <w:szCs w:val="20"/>
    </w:rPr>
  </w:style>
  <w:style w:type="paragraph" w:styleId="TOC4">
    <w:name w:val="toc 4"/>
    <w:basedOn w:val="Index"/>
    <w:pPr>
      <w:tabs>
        <w:tab w:val="right" w:leader="dot" w:pos="8789"/>
      </w:tabs>
      <w:ind w:left="576"/>
    </w:pPr>
  </w:style>
  <w:style w:type="paragraph" w:styleId="TOC5">
    <w:name w:val="toc 5"/>
    <w:basedOn w:val="Index"/>
    <w:pPr>
      <w:tabs>
        <w:tab w:val="right" w:leader="dot" w:pos="8506"/>
      </w:tabs>
      <w:ind w:left="1132"/>
    </w:pPr>
  </w:style>
  <w:style w:type="paragraph" w:styleId="TOC6">
    <w:name w:val="toc 6"/>
    <w:basedOn w:val="Index"/>
    <w:pPr>
      <w:tabs>
        <w:tab w:val="right" w:leader="dot" w:pos="8223"/>
      </w:tabs>
      <w:ind w:left="1415"/>
    </w:pPr>
  </w:style>
  <w:style w:type="paragraph" w:styleId="TOC7">
    <w:name w:val="toc 7"/>
    <w:basedOn w:val="Index"/>
    <w:pPr>
      <w:tabs>
        <w:tab w:val="right" w:leader="dot" w:pos="7940"/>
      </w:tabs>
      <w:ind w:left="1698"/>
    </w:pPr>
  </w:style>
  <w:style w:type="paragraph" w:styleId="TOC8">
    <w:name w:val="toc 8"/>
    <w:basedOn w:val="Index"/>
    <w:pPr>
      <w:tabs>
        <w:tab w:val="right" w:leader="dot" w:pos="7657"/>
      </w:tabs>
      <w:ind w:left="1981"/>
    </w:pPr>
  </w:style>
  <w:style w:type="paragraph" w:styleId="TOC9">
    <w:name w:val="toc 9"/>
    <w:basedOn w:val="Index"/>
    <w:pPr>
      <w:tabs>
        <w:tab w:val="right" w:leader="dot" w:pos="7374"/>
      </w:tabs>
      <w:ind w:left="2264"/>
    </w:pPr>
  </w:style>
  <w:style w:type="paragraph" w:customStyle="1" w:styleId="Contents10">
    <w:name w:val="Contents 10"/>
    <w:basedOn w:val="Index"/>
    <w:pPr>
      <w:tabs>
        <w:tab w:val="right" w:leader="dot" w:pos="7091"/>
      </w:tabs>
      <w:ind w:left="2547"/>
    </w:p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customStyle="1" w:styleId="FrameContents">
    <w:name w:val="Frame Contents"/>
    <w:basedOn w:val="BodyText"/>
  </w:style>
  <w:style w:type="paragraph" w:customStyle="1" w:styleId="Framecontents0">
    <w:name w:val="Frame contents"/>
    <w:basedOn w:val="BodyText"/>
  </w:style>
  <w:style w:type="paragraph" w:styleId="TOAHeading">
    <w:name w:val="toa heading"/>
    <w:basedOn w:val="Heading"/>
    <w:pPr>
      <w:suppressLineNumbers/>
    </w:pPr>
  </w:style>
  <w:style w:type="paragraph" w:customStyle="1" w:styleId="Heading10">
    <w:name w:val="Heading 10"/>
    <w:basedOn w:val="Heading"/>
    <w:next w:val="BodyText"/>
    <w:pPr>
      <w:tabs>
        <w:tab w:val="num" w:pos="360"/>
      </w:tabs>
    </w:pPr>
    <w:rPr>
      <w:sz w:val="21"/>
      <w:szCs w:val="21"/>
    </w:rPr>
  </w:style>
  <w:style w:type="paragraph" w:customStyle="1" w:styleId="tcc-padro">
    <w:name w:val="tcc - padrão"/>
    <w:basedOn w:val="Normal"/>
    <w:pPr>
      <w:spacing w:before="240" w:line="360" w:lineRule="auto"/>
      <w:ind w:firstLine="708"/>
      <w:jc w:val="both"/>
    </w:pPr>
    <w:rPr>
      <w:rFonts w:ascii="Arial" w:hAnsi="Arial" w:cs="Arial"/>
    </w:rPr>
  </w:style>
  <w:style w:type="paragraph" w:customStyle="1" w:styleId="tcc-ttulo2">
    <w:name w:val="tcc - título 2"/>
    <w:basedOn w:val="Heading2"/>
    <w:pPr>
      <w:numPr>
        <w:ilvl w:val="0"/>
        <w:numId w:val="0"/>
      </w:numPr>
      <w:tabs>
        <w:tab w:val="num" w:pos="0"/>
      </w:tabs>
      <w:ind w:left="432" w:hanging="432"/>
    </w:pPr>
    <w:rPr>
      <w:rFonts w:cs="Times New Roman"/>
      <w:szCs w:val="24"/>
    </w:rPr>
  </w:style>
  <w:style w:type="paragraph" w:customStyle="1" w:styleId="Illustration">
    <w:name w:val="Illustration"/>
    <w:basedOn w:val="WW-Caption"/>
    <w:rPr>
      <w:color w:val="000000"/>
    </w:rPr>
  </w:style>
  <w:style w:type="paragraph" w:customStyle="1" w:styleId="IllustrationIndexHeading">
    <w:name w:val="Illustration Index Heading"/>
    <w:basedOn w:val="Heading"/>
    <w:pPr>
      <w:suppressLineNumbers/>
    </w:pPr>
  </w:style>
  <w:style w:type="paragraph" w:customStyle="1" w:styleId="IllustrationIndex1">
    <w:name w:val="Illustration Index 1"/>
    <w:basedOn w:val="Index"/>
    <w:pPr>
      <w:tabs>
        <w:tab w:val="right" w:leader="dot" w:pos="8787"/>
      </w:tabs>
    </w:pPr>
  </w:style>
  <w:style w:type="paragraph" w:customStyle="1" w:styleId="WW-Caption1">
    <w:name w:val="WW-Caption1"/>
    <w:basedOn w:val="Normal"/>
    <w:pPr>
      <w:suppressLineNumbers/>
      <w:spacing w:before="120" w:after="120"/>
    </w:pPr>
    <w:rPr>
      <w:i/>
      <w:iCs/>
      <w:sz w:val="20"/>
      <w:szCs w:val="20"/>
    </w:rPr>
  </w:style>
  <w:style w:type="paragraph" w:customStyle="1" w:styleId="Table">
    <w:name w:val="Table"/>
    <w:basedOn w:val="WW-Caption1"/>
  </w:style>
  <w:style w:type="paragraph" w:customStyle="1" w:styleId="Sumrio10">
    <w:name w:val="Sumário 10"/>
    <w:basedOn w:val="ndice"/>
    <w:pPr>
      <w:tabs>
        <w:tab w:val="right" w:leader="dot" w:pos="7091"/>
      </w:tabs>
      <w:ind w:left="2547"/>
    </w:pPr>
  </w:style>
  <w:style w:type="paragraph" w:customStyle="1" w:styleId="Contedodoquadro">
    <w:name w:val="Conteúdo do quadro"/>
    <w:basedOn w:val="BodyText"/>
  </w:style>
  <w:style w:type="paragraph" w:styleId="BalloonText">
    <w:name w:val="Balloon Text"/>
    <w:basedOn w:val="Normal"/>
    <w:rPr>
      <w:rFonts w:ascii="Tahoma" w:hAnsi="Tahoma" w:cs="Tahoma"/>
      <w:sz w:val="16"/>
      <w:szCs w:val="16"/>
    </w:rPr>
  </w:style>
  <w:style w:type="paragraph" w:styleId="TableofFigures">
    <w:name w:val="table of figures"/>
    <w:basedOn w:val="Normal"/>
    <w:next w:val="Normal"/>
    <w:uiPriority w:val="99"/>
    <w:rPr>
      <w:rFonts w:ascii="Arial" w:hAnsi="Arial" w:cs="Arial"/>
    </w:rPr>
  </w:style>
  <w:style w:type="paragraph" w:customStyle="1" w:styleId="PreformattedText">
    <w:name w:val="Preformatted Text"/>
    <w:basedOn w:val="Normal"/>
    <w:rPr>
      <w:rFonts w:ascii="DejaVu Sans Mono" w:eastAsia="Droid Sans" w:hAnsi="DejaVu Sans Mono" w:cs="FreeSans"/>
      <w:sz w:val="20"/>
      <w:szCs w:val="20"/>
    </w:rPr>
  </w:style>
  <w:style w:type="paragraph" w:styleId="NoSpacing">
    <w:name w:val="No Spacing"/>
    <w:qFormat/>
    <w:pPr>
      <w:suppressAutoHyphens/>
    </w:pPr>
    <w:rPr>
      <w:sz w:val="24"/>
      <w:szCs w:val="24"/>
      <w:lang w:eastAsia="zh-CN"/>
    </w:rPr>
  </w:style>
  <w:style w:type="paragraph" w:styleId="Revision">
    <w:name w:val="Revision"/>
    <w:pPr>
      <w:suppressAutoHyphens/>
    </w:pPr>
    <w:rPr>
      <w:sz w:val="24"/>
      <w:szCs w:val="24"/>
      <w:lang w:eastAsia="zh-CN"/>
    </w:rPr>
  </w:style>
  <w:style w:type="paragraph" w:customStyle="1" w:styleId="Contedodatabela">
    <w:name w:val="Conteúdo da tabela"/>
    <w:basedOn w:val="Normal"/>
    <w:pPr>
      <w:suppressLineNumbers/>
    </w:pPr>
  </w:style>
  <w:style w:type="paragraph" w:customStyle="1" w:styleId="Ttulodetabela">
    <w:name w:val="Título de tabela"/>
    <w:basedOn w:val="Contedodatabela"/>
    <w:pPr>
      <w:jc w:val="center"/>
    </w:pPr>
    <w:rPr>
      <w:b/>
      <w:bCs/>
    </w:rPr>
  </w:style>
  <w:style w:type="paragraph" w:styleId="ListParagraph">
    <w:name w:val="List Paragraph"/>
    <w:basedOn w:val="Normal"/>
    <w:uiPriority w:val="34"/>
    <w:qFormat/>
    <w:rsid w:val="00270A16"/>
    <w:pPr>
      <w:ind w:left="708"/>
    </w:pPr>
  </w:style>
  <w:style w:type="character" w:customStyle="1" w:styleId="BodyTextChar2">
    <w:name w:val="Body Text Char2"/>
    <w:basedOn w:val="DefaultParagraphFont"/>
    <w:link w:val="BodyText"/>
    <w:rsid w:val="00BB5BC2"/>
    <w:rPr>
      <w:sz w:val="24"/>
      <w:szCs w:val="24"/>
      <w:lang w:eastAsia="zh-CN"/>
    </w:rPr>
  </w:style>
  <w:style w:type="character" w:customStyle="1" w:styleId="BodyTextIndentChar2">
    <w:name w:val="Body Text Indent Char2"/>
    <w:basedOn w:val="DefaultParagraphFont"/>
    <w:link w:val="BodyTextIndent"/>
    <w:rsid w:val="00BB5BC2"/>
    <w:rPr>
      <w:sz w:val="24"/>
      <w:szCs w:val="24"/>
      <w:lang w:eastAsia="zh-CN"/>
    </w:r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lang w:eastAsia="zh-CN"/>
    </w:rPr>
  </w:style>
  <w:style w:type="character" w:styleId="CommentReference">
    <w:name w:val="annotation reference"/>
    <w:basedOn w:val="DefaultParagraphFont"/>
    <w:uiPriority w:val="99"/>
    <w:semiHidden/>
    <w:unhideWhenUsed/>
    <w:rPr>
      <w:sz w:val="16"/>
      <w:szCs w:val="16"/>
    </w:rPr>
  </w:style>
  <w:style w:type="table" w:styleId="TableGrid">
    <w:name w:val="Table Grid"/>
    <w:basedOn w:val="TableNormal"/>
    <w:uiPriority w:val="59"/>
    <w:rsid w:val="00C320F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5BC2"/>
    <w:pPr>
      <w:suppressAutoHyphens/>
    </w:pPr>
    <w:rPr>
      <w:sz w:val="24"/>
      <w:szCs w:val="24"/>
      <w:lang w:eastAsia="zh-CN"/>
    </w:rPr>
  </w:style>
  <w:style w:type="paragraph" w:styleId="Heading1">
    <w:name w:val="heading 1"/>
    <w:basedOn w:val="TtuloCaptuloTCC"/>
    <w:next w:val="PargrafoTCC"/>
    <w:qFormat/>
    <w:rsid w:val="007B6AD0"/>
    <w:pPr>
      <w:keepNext/>
      <w:numPr>
        <w:numId w:val="13"/>
      </w:numPr>
      <w:outlineLvl w:val="0"/>
    </w:pPr>
    <w:rPr>
      <w:bCs/>
      <w:kern w:val="1"/>
      <w:szCs w:val="32"/>
    </w:rPr>
  </w:style>
  <w:style w:type="paragraph" w:styleId="Heading2">
    <w:name w:val="heading 2"/>
    <w:basedOn w:val="Normal"/>
    <w:next w:val="Normal"/>
    <w:qFormat/>
    <w:rsid w:val="007B6AD0"/>
    <w:pPr>
      <w:keepNext/>
      <w:numPr>
        <w:ilvl w:val="1"/>
        <w:numId w:val="13"/>
      </w:numPr>
      <w:textAlignment w:val="baseline"/>
      <w:outlineLvl w:val="1"/>
    </w:pPr>
    <w:rPr>
      <w:rFonts w:ascii="Arial" w:hAnsi="Arial" w:cs="Arial"/>
      <w:b/>
      <w:bCs/>
      <w:iCs/>
      <w:szCs w:val="28"/>
    </w:rPr>
  </w:style>
  <w:style w:type="paragraph" w:styleId="Heading3">
    <w:name w:val="heading 3"/>
    <w:basedOn w:val="Normal"/>
    <w:next w:val="PargrafoTCC"/>
    <w:qFormat/>
    <w:rsid w:val="000C2D69"/>
    <w:pPr>
      <w:keepNext/>
      <w:numPr>
        <w:ilvl w:val="2"/>
        <w:numId w:val="13"/>
      </w:numPr>
      <w:outlineLvl w:val="2"/>
    </w:pPr>
    <w:rPr>
      <w:rFonts w:ascii="Arial" w:hAnsi="Arial" w:cs="Arial"/>
      <w:b/>
      <w:bCs/>
      <w:szCs w:val="26"/>
    </w:rPr>
  </w:style>
  <w:style w:type="paragraph" w:styleId="Heading4">
    <w:name w:val="heading 4"/>
    <w:basedOn w:val="Normal"/>
    <w:next w:val="Normal"/>
    <w:qFormat/>
    <w:pPr>
      <w:keepNext/>
      <w:numPr>
        <w:ilvl w:val="3"/>
        <w:numId w:val="13"/>
      </w:numPr>
      <w:spacing w:before="240" w:after="60"/>
      <w:outlineLvl w:val="3"/>
    </w:pPr>
    <w:rPr>
      <w:b/>
      <w:bCs/>
      <w:sz w:val="28"/>
      <w:szCs w:val="28"/>
    </w:rPr>
  </w:style>
  <w:style w:type="paragraph" w:styleId="Heading5">
    <w:name w:val="heading 5"/>
    <w:basedOn w:val="Normal"/>
    <w:next w:val="Normal"/>
    <w:qFormat/>
    <w:pPr>
      <w:numPr>
        <w:ilvl w:val="4"/>
        <w:numId w:val="13"/>
      </w:numPr>
      <w:spacing w:before="240" w:after="60"/>
      <w:outlineLvl w:val="4"/>
    </w:pPr>
    <w:rPr>
      <w:b/>
      <w:bCs/>
      <w:i/>
      <w:iCs/>
      <w:sz w:val="26"/>
      <w:szCs w:val="26"/>
    </w:rPr>
  </w:style>
  <w:style w:type="paragraph" w:styleId="Heading6">
    <w:name w:val="heading 6"/>
    <w:basedOn w:val="Normal"/>
    <w:next w:val="Normal"/>
    <w:qFormat/>
    <w:pPr>
      <w:numPr>
        <w:ilvl w:val="5"/>
        <w:numId w:val="13"/>
      </w:numPr>
      <w:spacing w:before="240" w:after="60"/>
      <w:outlineLvl w:val="5"/>
    </w:pPr>
    <w:rPr>
      <w:b/>
      <w:bCs/>
      <w:sz w:val="22"/>
      <w:szCs w:val="22"/>
    </w:rPr>
  </w:style>
  <w:style w:type="paragraph" w:styleId="Heading7">
    <w:name w:val="heading 7"/>
    <w:basedOn w:val="Normal"/>
    <w:next w:val="Normal"/>
    <w:qFormat/>
    <w:pPr>
      <w:numPr>
        <w:ilvl w:val="6"/>
        <w:numId w:val="13"/>
      </w:numPr>
      <w:spacing w:before="240" w:after="60"/>
      <w:outlineLvl w:val="6"/>
    </w:pPr>
  </w:style>
  <w:style w:type="paragraph" w:styleId="Heading8">
    <w:name w:val="heading 8"/>
    <w:basedOn w:val="Normal"/>
    <w:next w:val="Normal"/>
    <w:qFormat/>
    <w:pPr>
      <w:numPr>
        <w:ilvl w:val="7"/>
        <w:numId w:val="13"/>
      </w:numPr>
      <w:spacing w:before="240" w:after="60"/>
      <w:outlineLvl w:val="7"/>
    </w:pPr>
    <w:rPr>
      <w:i/>
      <w:iCs/>
    </w:rPr>
  </w:style>
  <w:style w:type="paragraph" w:styleId="Heading9">
    <w:name w:val="heading 9"/>
    <w:basedOn w:val="Normal"/>
    <w:next w:val="Normal"/>
    <w:qFormat/>
    <w:pPr>
      <w:numPr>
        <w:ilvl w:val="8"/>
        <w:numId w:val="13"/>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3z0">
    <w:name w:val="WW8Num3z0"/>
    <w:rPr>
      <w:rFonts w:ascii="Arial" w:hAnsi="Arial" w:cs="Arial"/>
      <w:b/>
      <w:i w:val="0"/>
      <w:sz w:val="20"/>
      <w:szCs w:val="20"/>
    </w:rPr>
  </w:style>
  <w:style w:type="character" w:customStyle="1" w:styleId="WW8Num4z0">
    <w:name w:val="WW8Num4z0"/>
    <w:rPr>
      <w:b/>
    </w:rPr>
  </w:style>
  <w:style w:type="character" w:customStyle="1" w:styleId="WW8Num5z0">
    <w:name w:val="WW8Num5z0"/>
    <w:rPr>
      <w:rFonts w:ascii="Symbol" w:hAnsi="Symbol" w:cs="Symbol"/>
      <w:color w:val="auto"/>
      <w:sz w:val="18"/>
    </w:rPr>
  </w:style>
  <w:style w:type="character" w:customStyle="1" w:styleId="WW8Num6z0">
    <w:name w:val="WW8Num6z0"/>
    <w:rPr>
      <w:rFonts w:ascii="Arial" w:hAnsi="Arial" w:cs="Arial"/>
      <w:b/>
      <w:i w:val="0"/>
      <w:sz w:val="20"/>
      <w:szCs w:val="20"/>
    </w:rPr>
  </w:style>
  <w:style w:type="character" w:customStyle="1" w:styleId="WW8Num6z2">
    <w:name w:val="WW8Num6z2"/>
    <w:rPr>
      <w:rFonts w:ascii="Arial" w:hAnsi="Arial" w:cs="Arial"/>
      <w:b/>
      <w:i w:val="0"/>
      <w:sz w:val="24"/>
      <w:szCs w:val="24"/>
    </w:rPr>
  </w:style>
  <w:style w:type="character" w:customStyle="1" w:styleId="WW8Num8z0">
    <w:name w:val="WW8Num8z0"/>
    <w:rPr>
      <w:rFonts w:ascii="Times New Roman" w:hAnsi="Times New Roman" w:cs="Times New Roman"/>
    </w:rPr>
  </w:style>
  <w:style w:type="character" w:customStyle="1" w:styleId="WW8Num9z0">
    <w:name w:val="WW8Num9z0"/>
    <w:rPr>
      <w:rFonts w:ascii="Arial" w:hAnsi="Arial" w:cs="Arial"/>
      <w:b/>
      <w:i w:val="0"/>
      <w:sz w:val="20"/>
      <w:szCs w:val="20"/>
    </w:rPr>
  </w:style>
  <w:style w:type="character" w:customStyle="1" w:styleId="WW8Num9z2">
    <w:name w:val="WW8Num9z2"/>
    <w:rPr>
      <w:rFonts w:ascii="Wingdings" w:hAnsi="Wingdings" w:cs="Wingdings"/>
    </w:rPr>
  </w:style>
  <w:style w:type="character" w:customStyle="1" w:styleId="WW8Num11z0">
    <w:name w:val="WW8Num11z0"/>
    <w:rPr>
      <w:rFonts w:ascii="Arial" w:hAnsi="Arial" w:cs="Arial"/>
      <w:b/>
      <w:i w:val="0"/>
      <w:sz w:val="20"/>
      <w:szCs w:val="20"/>
    </w:rPr>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Absatz-Standardschriftart111">
    <w:name w:val="WW-Absatz-Standardschriftart111"/>
  </w:style>
  <w:style w:type="character" w:customStyle="1" w:styleId="WW8Num7z0">
    <w:name w:val="WW8Num7z0"/>
    <w:rPr>
      <w:rFonts w:ascii="Symbol" w:hAnsi="Symbol" w:cs="Symbol"/>
    </w:rPr>
  </w:style>
  <w:style w:type="character" w:customStyle="1" w:styleId="WW8Num10z0">
    <w:name w:val="WW8Num10z0"/>
    <w:rPr>
      <w:rFonts w:ascii="Symbol" w:hAnsi="Symbol" w:cs="Symbol"/>
    </w:rPr>
  </w:style>
  <w:style w:type="character" w:customStyle="1" w:styleId="WW8Num12z0">
    <w:name w:val="WW8Num12z0"/>
    <w:rPr>
      <w:i w:val="0"/>
    </w:rPr>
  </w:style>
  <w:style w:type="character" w:customStyle="1" w:styleId="WW8Num13z0">
    <w:name w:val="WW8Num13z0"/>
    <w:rPr>
      <w:rFonts w:ascii="Symbol" w:hAnsi="Symbol" w:cs="Symbol"/>
    </w:rPr>
  </w:style>
  <w:style w:type="character" w:customStyle="1" w:styleId="WW8Num14z0">
    <w:name w:val="WW8Num14z0"/>
    <w:rPr>
      <w:rFonts w:ascii="Symbol" w:hAnsi="Symbol" w:cs="Symbol"/>
    </w:rPr>
  </w:style>
  <w:style w:type="character" w:customStyle="1" w:styleId="WW8Num15z0">
    <w:name w:val="WW8Num15z0"/>
    <w:rPr>
      <w:rFonts w:ascii="Symbol" w:hAnsi="Symbol" w:cs="Symbol"/>
    </w:rPr>
  </w:style>
  <w:style w:type="character" w:customStyle="1" w:styleId="WW8Num15z2">
    <w:name w:val="WW8Num15z2"/>
    <w:rPr>
      <w:rFonts w:ascii="Arial" w:hAnsi="Arial" w:cs="Arial"/>
      <w:b/>
      <w:i w:val="0"/>
      <w:sz w:val="24"/>
      <w:szCs w:val="24"/>
    </w:rPr>
  </w:style>
  <w:style w:type="character" w:customStyle="1" w:styleId="WW8Num17z0">
    <w:name w:val="WW8Num17z0"/>
    <w:rPr>
      <w:rFonts w:ascii="Symbol" w:hAnsi="Symbol" w:cs="Symbol"/>
    </w:rPr>
  </w:style>
  <w:style w:type="character" w:customStyle="1" w:styleId="WW8Num18z0">
    <w:name w:val="WW8Num18z0"/>
    <w:rPr>
      <w:rFonts w:ascii="Symbol" w:hAnsi="Symbol" w:cs="Times New Roman"/>
    </w:rPr>
  </w:style>
  <w:style w:type="character" w:customStyle="1" w:styleId="WW8Num18z2">
    <w:name w:val="WW8Num18z2"/>
    <w:rPr>
      <w:rFonts w:ascii="Arial" w:hAnsi="Arial" w:cs="Arial"/>
      <w:b/>
      <w:i w:val="0"/>
      <w:sz w:val="24"/>
      <w:szCs w:val="24"/>
    </w:rPr>
  </w:style>
  <w:style w:type="character" w:customStyle="1" w:styleId="WW8Num20z0">
    <w:name w:val="WW8Num20z0"/>
    <w:rPr>
      <w:rFonts w:ascii="Symbol" w:hAnsi="Symbol" w:cs="Symbol"/>
    </w:rPr>
  </w:style>
  <w:style w:type="character" w:customStyle="1" w:styleId="WW8Num20z1">
    <w:name w:val="WW8Num20z1"/>
    <w:rPr>
      <w:rFonts w:ascii="Courier New" w:hAnsi="Courier New" w:cs="Courier New"/>
    </w:rPr>
  </w:style>
  <w:style w:type="character" w:customStyle="1" w:styleId="WW8Num20z3">
    <w:name w:val="WW8Num20z3"/>
    <w:rPr>
      <w:rFonts w:ascii="Symbol" w:hAnsi="Symbol" w:cs="Symbol"/>
    </w:rPr>
  </w:style>
  <w:style w:type="character" w:customStyle="1" w:styleId="WW8Num21z0">
    <w:name w:val="WW8Num21z0"/>
    <w:rPr>
      <w:rFonts w:ascii="Symbol" w:hAnsi="Symbol" w:cs="Arial"/>
      <w:b/>
      <w:i w:val="0"/>
      <w:sz w:val="20"/>
      <w:szCs w:val="20"/>
    </w:rPr>
  </w:style>
  <w:style w:type="character" w:customStyle="1" w:styleId="WW8Num21z2">
    <w:name w:val="WW8Num21z2"/>
    <w:rPr>
      <w:rFonts w:ascii="Wingdings" w:hAnsi="Wingdings" w:cs="Wingdings"/>
    </w:rPr>
  </w:style>
  <w:style w:type="character" w:customStyle="1" w:styleId="WW8Num21z3">
    <w:name w:val="WW8Num21z3"/>
    <w:rPr>
      <w:rFonts w:ascii="Symbol" w:hAnsi="Symbol" w:cs="Symbol"/>
    </w:rPr>
  </w:style>
  <w:style w:type="character" w:customStyle="1" w:styleId="WW8Num22z0">
    <w:name w:val="WW8Num22z0"/>
    <w:rPr>
      <w:rFonts w:ascii="Symbol" w:hAnsi="Symbol" w:cs="Symbol"/>
    </w:rPr>
  </w:style>
  <w:style w:type="character" w:customStyle="1" w:styleId="WW8Num22z1">
    <w:name w:val="WW8Num22z1"/>
    <w:rPr>
      <w:rFonts w:ascii="Courier New" w:hAnsi="Courier New" w:cs="Courier New"/>
    </w:rPr>
  </w:style>
  <w:style w:type="character" w:customStyle="1" w:styleId="WW8Num22z2">
    <w:name w:val="WW8Num22z2"/>
    <w:rPr>
      <w:rFonts w:ascii="Wingdings" w:hAnsi="Wingdings" w:cs="Wingdings"/>
    </w:rPr>
  </w:style>
  <w:style w:type="character" w:customStyle="1" w:styleId="WW8Num24z0">
    <w:name w:val="WW8Num24z0"/>
    <w:rPr>
      <w:rFonts w:ascii="Symbol" w:hAnsi="Symbol" w:cs="Symbol"/>
    </w:rPr>
  </w:style>
  <w:style w:type="character" w:customStyle="1" w:styleId="WW8Num24z1">
    <w:name w:val="WW8Num24z1"/>
    <w:rPr>
      <w:rFonts w:ascii="Courier New" w:hAnsi="Courier New" w:cs="Courier New"/>
    </w:rPr>
  </w:style>
  <w:style w:type="character" w:customStyle="1" w:styleId="WW8Num24z2">
    <w:name w:val="WW8Num24z2"/>
    <w:rPr>
      <w:rFonts w:ascii="Wingdings" w:hAnsi="Wingdings" w:cs="Wingdings"/>
    </w:rPr>
  </w:style>
  <w:style w:type="character" w:customStyle="1" w:styleId="WW8Num25z0">
    <w:name w:val="WW8Num25z0"/>
    <w:rPr>
      <w:rFonts w:ascii="Wingdings" w:hAnsi="Wingdings" w:cs="Wingdings"/>
    </w:rPr>
  </w:style>
  <w:style w:type="character" w:customStyle="1" w:styleId="WW8Num25z1">
    <w:name w:val="WW8Num25z1"/>
    <w:rPr>
      <w:rFonts w:ascii="Courier New" w:hAnsi="Courier New" w:cs="Courier New"/>
    </w:rPr>
  </w:style>
  <w:style w:type="character" w:customStyle="1" w:styleId="WW8Num25z3">
    <w:name w:val="WW8Num25z3"/>
    <w:rPr>
      <w:rFonts w:ascii="Symbol" w:hAnsi="Symbol" w:cs="Symbol"/>
    </w:rPr>
  </w:style>
  <w:style w:type="character" w:customStyle="1" w:styleId="WW8Num5z2">
    <w:name w:val="WW8Num5z2"/>
    <w:rPr>
      <w:rFonts w:ascii="Wingdings" w:hAnsi="Wingdings" w:cs="Wingdings"/>
    </w:rPr>
  </w:style>
  <w:style w:type="character" w:customStyle="1" w:styleId="WW8Num8z2">
    <w:name w:val="WW8Num8z2"/>
    <w:rPr>
      <w:rFonts w:ascii="Arial" w:hAnsi="Arial" w:cs="Arial"/>
      <w:b/>
      <w:i w:val="0"/>
      <w:sz w:val="24"/>
      <w:szCs w:val="24"/>
    </w:rPr>
  </w:style>
  <w:style w:type="character" w:customStyle="1" w:styleId="WW-Absatz-Standardschriftart1111">
    <w:name w:val="WW-Absatz-Standardschriftart1111"/>
  </w:style>
  <w:style w:type="character" w:customStyle="1" w:styleId="WW-Absatz-Standardschriftart11111">
    <w:name w:val="WW-Absatz-Standardschriftart11111"/>
  </w:style>
  <w:style w:type="character" w:customStyle="1" w:styleId="WW8Num19z0">
    <w:name w:val="WW8Num19z0"/>
    <w:rPr>
      <w:rFonts w:ascii="Symbol" w:hAnsi="Symbol" w:cs="Arial"/>
      <w:b/>
      <w:i w:val="0"/>
      <w:sz w:val="20"/>
      <w:szCs w:val="20"/>
    </w:rPr>
  </w:style>
  <w:style w:type="character" w:customStyle="1" w:styleId="WW8Num19z1">
    <w:name w:val="WW8Num19z1"/>
    <w:rPr>
      <w:rFonts w:ascii="OpenSymbol" w:hAnsi="OpenSymbol" w:cs="Courier New"/>
    </w:rPr>
  </w:style>
  <w:style w:type="character" w:customStyle="1" w:styleId="WW8Num23z0">
    <w:name w:val="WW8Num23z0"/>
    <w:rPr>
      <w:rFonts w:ascii="Symbol" w:hAnsi="Symbol" w:cs="Symbol"/>
    </w:rPr>
  </w:style>
  <w:style w:type="character" w:customStyle="1" w:styleId="WW8Num23z2">
    <w:name w:val="WW8Num23z2"/>
    <w:rPr>
      <w:rFonts w:ascii="Arial" w:hAnsi="Arial" w:cs="Arial"/>
      <w:b/>
      <w:i w:val="0"/>
      <w:sz w:val="24"/>
      <w:szCs w:val="24"/>
    </w:rPr>
  </w:style>
  <w:style w:type="character" w:customStyle="1" w:styleId="WW-DefaultParagraphFont">
    <w:name w:val="WW-Default Paragraph Font"/>
  </w:style>
  <w:style w:type="character" w:customStyle="1" w:styleId="WW8Num9z1">
    <w:name w:val="WW8Num9z1"/>
    <w:rPr>
      <w:rFonts w:ascii="Courier New" w:hAnsi="Courier New" w:cs="Courier New"/>
    </w:rPr>
  </w:style>
  <w:style w:type="character" w:customStyle="1" w:styleId="WW8Num13z2">
    <w:name w:val="WW8Num13z2"/>
    <w:rPr>
      <w:rFonts w:ascii="Arial" w:hAnsi="Arial" w:cs="Arial"/>
      <w:b/>
      <w:i w:val="0"/>
      <w:sz w:val="24"/>
      <w:szCs w:val="24"/>
    </w:rPr>
  </w:style>
  <w:style w:type="character" w:customStyle="1" w:styleId="WW-Absatz-Standardschriftart111111">
    <w:name w:val="WW-Absatz-Standardschriftart111111"/>
  </w:style>
  <w:style w:type="character" w:customStyle="1" w:styleId="WW-Absatz-Standardschriftart1111111">
    <w:name w:val="WW-Absatz-Standardschriftart1111111"/>
  </w:style>
  <w:style w:type="character" w:customStyle="1" w:styleId="WW-Absatz-Standardschriftart11111111">
    <w:name w:val="WW-Absatz-Standardschriftart11111111"/>
  </w:style>
  <w:style w:type="character" w:customStyle="1" w:styleId="WW-Absatz-Standardschriftart111111111">
    <w:name w:val="WW-Absatz-Standardschriftart111111111"/>
  </w:style>
  <w:style w:type="character" w:customStyle="1" w:styleId="WW-Absatz-Standardschriftart1111111111">
    <w:name w:val="WW-Absatz-Standardschriftart1111111111"/>
  </w:style>
  <w:style w:type="character" w:customStyle="1" w:styleId="WW-Absatz-Standardschriftart11111111111">
    <w:name w:val="WW-Absatz-Standardschriftart11111111111"/>
  </w:style>
  <w:style w:type="character" w:customStyle="1" w:styleId="WW-Absatz-Standardschriftart111111111111">
    <w:name w:val="WW-Absatz-Standardschriftart111111111111"/>
  </w:style>
  <w:style w:type="character" w:customStyle="1" w:styleId="WW-Absatz-Standardschriftart1111111111111">
    <w:name w:val="WW-Absatz-Standardschriftart1111111111111"/>
  </w:style>
  <w:style w:type="character" w:customStyle="1" w:styleId="WW-Absatz-Standardschriftart11111111111111">
    <w:name w:val="WW-Absatz-Standardschriftart11111111111111"/>
  </w:style>
  <w:style w:type="character" w:customStyle="1" w:styleId="WW8Num2z0">
    <w:name w:val="WW8Num2z0"/>
    <w:rPr>
      <w:rFonts w:ascii="Symbol" w:hAnsi="Symbol" w:cs="Symbol"/>
      <w:color w:val="auto"/>
      <w:sz w:val="18"/>
    </w:rPr>
  </w:style>
  <w:style w:type="character" w:customStyle="1" w:styleId="WW8Num4z2">
    <w:name w:val="WW8Num4z2"/>
    <w:rPr>
      <w:rFonts w:ascii="Arial" w:hAnsi="Arial" w:cs="Arial"/>
      <w:b/>
      <w:i w:val="0"/>
      <w:sz w:val="24"/>
      <w:szCs w:val="24"/>
    </w:rPr>
  </w:style>
  <w:style w:type="character" w:customStyle="1" w:styleId="WW8Num7z2">
    <w:name w:val="WW8Num7z2"/>
    <w:rPr>
      <w:rFonts w:ascii="Arial" w:hAnsi="Arial" w:cs="Arial"/>
      <w:b/>
      <w:i w:val="0"/>
      <w:sz w:val="24"/>
      <w:szCs w:val="24"/>
    </w:rPr>
  </w:style>
  <w:style w:type="character" w:customStyle="1" w:styleId="WW8Num8z1">
    <w:name w:val="WW8Num8z1"/>
    <w:rPr>
      <w:rFonts w:ascii="OpenSymbol" w:hAnsi="OpenSymbol" w:cs="OpenSymbol"/>
    </w:rPr>
  </w:style>
  <w:style w:type="character" w:customStyle="1" w:styleId="WW8Num14z1">
    <w:name w:val="WW8Num14z1"/>
    <w:rPr>
      <w:rFonts w:ascii="Courier New" w:hAnsi="Courier New" w:cs="Courier New"/>
    </w:rPr>
  </w:style>
  <w:style w:type="character" w:customStyle="1" w:styleId="WW8Num14z2">
    <w:name w:val="WW8Num14z2"/>
    <w:rPr>
      <w:rFonts w:ascii="Wingdings" w:hAnsi="Wingdings" w:cs="Wingdings"/>
    </w:rPr>
  </w:style>
  <w:style w:type="character" w:customStyle="1" w:styleId="WW-DefaultParagraphFont1">
    <w:name w:val="WW-Default Paragraph Font1"/>
  </w:style>
  <w:style w:type="character" w:customStyle="1" w:styleId="WW8Num1z1">
    <w:name w:val="WW8Num1z1"/>
    <w:rPr>
      <w:rFonts w:ascii="Arial" w:hAnsi="Arial" w:cs="Arial"/>
    </w:rPr>
  </w:style>
  <w:style w:type="character" w:customStyle="1" w:styleId="WW-Absatz-Standardschriftart111111111111111">
    <w:name w:val="WW-Absatz-Standardschriftart111111111111111"/>
  </w:style>
  <w:style w:type="character" w:customStyle="1" w:styleId="WW8Num2z1">
    <w:name w:val="WW8Num2z1"/>
    <w:rPr>
      <w:rFonts w:ascii="Arial" w:hAnsi="Arial" w:cs="Arial"/>
    </w:rPr>
  </w:style>
  <w:style w:type="character" w:customStyle="1" w:styleId="WW8Num5z1">
    <w:name w:val="WW8Num5z1"/>
    <w:rPr>
      <w:rFonts w:ascii="Courier New" w:hAnsi="Courier New" w:cs="Courier New"/>
    </w:rPr>
  </w:style>
  <w:style w:type="character" w:customStyle="1" w:styleId="WW8Num5z3">
    <w:name w:val="WW8Num5z3"/>
    <w:rPr>
      <w:rFonts w:ascii="Symbol" w:hAnsi="Symbol" w:cs="Symbol"/>
    </w:rPr>
  </w:style>
  <w:style w:type="character" w:customStyle="1" w:styleId="WW8Num12z2">
    <w:name w:val="WW8Num12z2"/>
    <w:rPr>
      <w:rFonts w:ascii="Arial" w:hAnsi="Arial" w:cs="Arial"/>
      <w:b/>
      <w:i w:val="0"/>
      <w:sz w:val="24"/>
      <w:szCs w:val="24"/>
    </w:rPr>
  </w:style>
  <w:style w:type="character" w:customStyle="1" w:styleId="Fontepargpadro1">
    <w:name w:val="Fonte parág. padrão1"/>
  </w:style>
  <w:style w:type="character" w:customStyle="1" w:styleId="Ttulo5Char">
    <w:name w:val="Título 5 Char"/>
    <w:rPr>
      <w:b/>
      <w:bCs/>
      <w:i/>
      <w:iCs/>
      <w:sz w:val="26"/>
      <w:szCs w:val="26"/>
      <w:lang w:bidi="ar-SA"/>
    </w:rPr>
  </w:style>
  <w:style w:type="character" w:styleId="Hyperlink">
    <w:name w:val="Hyperlink"/>
    <w:rPr>
      <w:color w:val="0000FF"/>
      <w:u w:val="single"/>
    </w:rPr>
  </w:style>
  <w:style w:type="character" w:customStyle="1" w:styleId="CorpodetextoChar">
    <w:name w:val="Corpo de texto Char"/>
    <w:rPr>
      <w:sz w:val="24"/>
      <w:szCs w:val="24"/>
      <w:lang w:bidi="ar-SA"/>
    </w:rPr>
  </w:style>
  <w:style w:type="character" w:styleId="PageNumber">
    <w:name w:val="page number"/>
    <w:basedOn w:val="Fontepargpadro1"/>
  </w:style>
  <w:style w:type="character" w:customStyle="1" w:styleId="CharChar">
    <w:name w:val="Char Char"/>
    <w:basedOn w:val="Fontepargpadro1"/>
  </w:style>
  <w:style w:type="character" w:customStyle="1" w:styleId="FigurasChar">
    <w:name w:val="Figuras Char"/>
    <w:rPr>
      <w:rFonts w:ascii="Arial" w:hAnsi="Arial" w:cs="Arial"/>
      <w:sz w:val="22"/>
      <w:szCs w:val="22"/>
    </w:rPr>
  </w:style>
  <w:style w:type="character" w:customStyle="1" w:styleId="CabealhoChar">
    <w:name w:val="Cabeçalho Char"/>
    <w:rPr>
      <w:sz w:val="24"/>
      <w:szCs w:val="24"/>
      <w:lang w:bidi="ar-SA"/>
    </w:rPr>
  </w:style>
  <w:style w:type="character" w:customStyle="1" w:styleId="Refdecomentrio1">
    <w:name w:val="Ref. de comentário1"/>
    <w:rPr>
      <w:sz w:val="16"/>
      <w:szCs w:val="16"/>
    </w:rPr>
  </w:style>
  <w:style w:type="character" w:customStyle="1" w:styleId="smlink1">
    <w:name w:val="smlink1"/>
    <w:rPr>
      <w:rFonts w:ascii="Arial" w:hAnsi="Arial" w:cs="Arial"/>
      <w:sz w:val="17"/>
      <w:szCs w:val="17"/>
    </w:rPr>
  </w:style>
  <w:style w:type="character" w:styleId="Strong">
    <w:name w:val="Strong"/>
    <w:qFormat/>
    <w:rPr>
      <w:b/>
      <w:bCs/>
    </w:rPr>
  </w:style>
  <w:style w:type="character" w:customStyle="1" w:styleId="EstiloEstiloPargrafoTCCesquerda063cmPrimeiralinhaChar">
    <w:name w:val="Estilo Estilo Parágrafo TCC + À esquerda:  063 cm + Primeira linha: ... Char"/>
    <w:rPr>
      <w:rFonts w:ascii="Arial" w:eastAsia="SimSun" w:hAnsi="Arial" w:cs="Arial"/>
      <w:sz w:val="24"/>
      <w:lang w:eastAsia="zh-CN" w:bidi="ar-SA"/>
    </w:rPr>
  </w:style>
  <w:style w:type="character" w:customStyle="1" w:styleId="TabelaCharChar">
    <w:name w:val="Tabela Char Char"/>
    <w:rPr>
      <w:rFonts w:ascii="Arial" w:hAnsi="Arial" w:cs="Arial"/>
      <w:szCs w:val="36"/>
      <w:lang w:bidi="ar-SA"/>
    </w:rPr>
  </w:style>
  <w:style w:type="character" w:customStyle="1" w:styleId="EstiloTabelaEsquerdaChar">
    <w:name w:val="Estilo Tabela + Esquerda Char"/>
    <w:basedOn w:val="TabelaCharChar"/>
    <w:rPr>
      <w:rFonts w:ascii="Arial" w:hAnsi="Arial" w:cs="Arial"/>
      <w:szCs w:val="36"/>
      <w:lang w:bidi="ar-SA"/>
    </w:rPr>
  </w:style>
  <w:style w:type="character" w:styleId="Emphasis">
    <w:name w:val="Emphasis"/>
    <w:qFormat/>
    <w:rPr>
      <w:i/>
      <w:iCs/>
    </w:rPr>
  </w:style>
  <w:style w:type="character" w:customStyle="1" w:styleId="style6">
    <w:name w:val="style6"/>
    <w:basedOn w:val="Fontepargpadro1"/>
  </w:style>
  <w:style w:type="character" w:customStyle="1" w:styleId="a">
    <w:name w:val="a"/>
    <w:basedOn w:val="Fontepargpadro1"/>
  </w:style>
  <w:style w:type="character" w:customStyle="1" w:styleId="aut">
    <w:name w:val="aut"/>
    <w:basedOn w:val="Fontepargpadro1"/>
  </w:style>
  <w:style w:type="character" w:customStyle="1" w:styleId="MapadoDocumentoChar">
    <w:name w:val="Mapa do Documento Char"/>
    <w:rPr>
      <w:rFonts w:ascii="Tahoma" w:hAnsi="Tahoma" w:cs="Tahoma"/>
      <w:sz w:val="16"/>
      <w:szCs w:val="16"/>
      <w:lang w:bidi="ar-SA"/>
    </w:rPr>
  </w:style>
  <w:style w:type="character" w:customStyle="1" w:styleId="addmd">
    <w:name w:val="addmd"/>
    <w:rPr>
      <w:rFonts w:ascii="Times New Roman" w:hAnsi="Times New Roman" w:cs="Times New Roman"/>
    </w:rPr>
  </w:style>
  <w:style w:type="character" w:customStyle="1" w:styleId="shorttext">
    <w:name w:val="short_text"/>
    <w:basedOn w:val="Fontepargpadro1"/>
  </w:style>
  <w:style w:type="character" w:customStyle="1" w:styleId="hps">
    <w:name w:val="hps"/>
    <w:basedOn w:val="Fontepargpadro1"/>
  </w:style>
  <w:style w:type="character" w:customStyle="1" w:styleId="PargrafoTCCChar">
    <w:name w:val="Parágrafo TCC Char"/>
    <w:rPr>
      <w:rFonts w:ascii="Arial" w:hAnsi="Arial" w:cs="Arial"/>
      <w:sz w:val="24"/>
      <w:szCs w:val="24"/>
      <w:lang w:bidi="ar-SA"/>
    </w:rPr>
  </w:style>
  <w:style w:type="character" w:customStyle="1" w:styleId="RefernciaTCCChar">
    <w:name w:val="Referência TCC Char"/>
    <w:rPr>
      <w:rFonts w:ascii="Arial" w:hAnsi="Arial" w:cs="Arial"/>
      <w:caps/>
      <w:sz w:val="22"/>
      <w:szCs w:val="22"/>
      <w:lang w:bidi="ar-SA"/>
    </w:rPr>
  </w:style>
  <w:style w:type="character" w:customStyle="1" w:styleId="RefernciasTCCChar">
    <w:name w:val="Referências TCC Char"/>
    <w:rPr>
      <w:rFonts w:ascii="Arial" w:hAnsi="Arial" w:cs="Arial"/>
      <w:sz w:val="24"/>
      <w:szCs w:val="24"/>
      <w:lang w:bidi="ar-SA"/>
    </w:rPr>
  </w:style>
  <w:style w:type="character" w:customStyle="1" w:styleId="IndexLink">
    <w:name w:val="Index Link"/>
  </w:style>
  <w:style w:type="character" w:customStyle="1" w:styleId="NumberingSymbols">
    <w:name w:val="Numbering Symbols"/>
  </w:style>
  <w:style w:type="character" w:customStyle="1" w:styleId="Bullets">
    <w:name w:val="Bullets"/>
    <w:rPr>
      <w:rFonts w:ascii="OpenSymbol" w:eastAsia="OpenSymbol" w:hAnsi="OpenSymbol" w:cs="OpenSymbol"/>
    </w:rPr>
  </w:style>
  <w:style w:type="character" w:customStyle="1" w:styleId="WW8Num10z1">
    <w:name w:val="WW8Num10z1"/>
    <w:rPr>
      <w:rFonts w:ascii="Courier New" w:hAnsi="Courier New" w:cs="Courier New"/>
    </w:rPr>
  </w:style>
  <w:style w:type="character" w:customStyle="1" w:styleId="WW8Num10z2">
    <w:name w:val="WW8Num10z2"/>
    <w:rPr>
      <w:rFonts w:ascii="Wingdings" w:hAnsi="Wingdings" w:cs="Wingdings"/>
    </w:rPr>
  </w:style>
  <w:style w:type="character" w:customStyle="1" w:styleId="apple-style-span">
    <w:name w:val="apple-style-span"/>
  </w:style>
  <w:style w:type="character" w:customStyle="1" w:styleId="WW8Num32z0">
    <w:name w:val="WW8Num32z0"/>
    <w:rPr>
      <w:rFonts w:ascii="Symbol" w:hAnsi="Symbol" w:cs="Symbol"/>
    </w:rPr>
  </w:style>
  <w:style w:type="character" w:customStyle="1" w:styleId="WW8Num32z1">
    <w:name w:val="WW8Num32z1"/>
    <w:rPr>
      <w:rFonts w:ascii="Courier New" w:hAnsi="Courier New" w:cs="Courier New"/>
    </w:rPr>
  </w:style>
  <w:style w:type="character" w:customStyle="1" w:styleId="WW8Num32z2">
    <w:name w:val="WW8Num32z2"/>
    <w:rPr>
      <w:rFonts w:ascii="Wingdings" w:hAnsi="Wingdings" w:cs="Wingdings"/>
    </w:rPr>
  </w:style>
  <w:style w:type="character" w:customStyle="1" w:styleId="apple-converted-space">
    <w:name w:val="apple-converted-space"/>
  </w:style>
  <w:style w:type="character" w:customStyle="1" w:styleId="tcc-padroChar">
    <w:name w:val="tcc - padrão Char"/>
    <w:rPr>
      <w:rFonts w:ascii="Arial" w:hAnsi="Arial" w:cs="Arial"/>
      <w:sz w:val="24"/>
      <w:szCs w:val="24"/>
      <w:lang w:eastAsia="zh-CN"/>
    </w:rPr>
  </w:style>
  <w:style w:type="character" w:customStyle="1" w:styleId="CaptionCharacters">
    <w:name w:val="Caption Characters"/>
  </w:style>
  <w:style w:type="character" w:customStyle="1" w:styleId="EndnoteCharacters">
    <w:name w:val="Endnote Characters"/>
  </w:style>
  <w:style w:type="character" w:customStyle="1" w:styleId="BalloonTextChar">
    <w:name w:val="Balloon Text Char"/>
    <w:rPr>
      <w:rFonts w:ascii="Tahoma" w:hAnsi="Tahoma" w:cs="Tahoma"/>
      <w:sz w:val="16"/>
      <w:szCs w:val="16"/>
      <w:lang w:eastAsia="zh-CN"/>
    </w:rPr>
  </w:style>
  <w:style w:type="character" w:customStyle="1" w:styleId="BodyTextChar">
    <w:name w:val="Body Text Char"/>
    <w:rPr>
      <w:sz w:val="24"/>
      <w:szCs w:val="24"/>
      <w:lang w:eastAsia="zh-CN"/>
    </w:rPr>
  </w:style>
  <w:style w:type="character" w:customStyle="1" w:styleId="BodyTextIndentChar">
    <w:name w:val="Body Text Indent Char"/>
    <w:rPr>
      <w:sz w:val="24"/>
      <w:szCs w:val="24"/>
      <w:lang w:eastAsia="zh-CN"/>
    </w:rPr>
  </w:style>
  <w:style w:type="character" w:customStyle="1" w:styleId="BodyTextChar1">
    <w:name w:val="Body Text Char1"/>
    <w:rPr>
      <w:sz w:val="24"/>
      <w:szCs w:val="24"/>
      <w:lang w:eastAsia="zh-CN"/>
    </w:rPr>
  </w:style>
  <w:style w:type="character" w:customStyle="1" w:styleId="BodyTextIndentChar1">
    <w:name w:val="Body Text Indent Char1"/>
    <w:rPr>
      <w:sz w:val="24"/>
      <w:szCs w:val="24"/>
      <w:lang w:eastAsia="zh-CN"/>
    </w:rPr>
  </w:style>
  <w:style w:type="paragraph" w:customStyle="1" w:styleId="Ttulo">
    <w:name w:val="Título"/>
    <w:basedOn w:val="Normal"/>
    <w:next w:val="BodyText"/>
    <w:pPr>
      <w:keepNext/>
      <w:spacing w:before="240" w:after="120"/>
    </w:pPr>
    <w:rPr>
      <w:rFonts w:ascii="Arial" w:eastAsia="Microsoft YaHei" w:hAnsi="Arial" w:cs="Mangal"/>
      <w:sz w:val="28"/>
      <w:szCs w:val="28"/>
    </w:rPr>
  </w:style>
  <w:style w:type="paragraph" w:styleId="BodyText">
    <w:name w:val="Body Text"/>
    <w:basedOn w:val="Normal"/>
    <w:link w:val="BodyTextChar2"/>
    <w:pPr>
      <w:jc w:val="both"/>
    </w:pPr>
  </w:style>
  <w:style w:type="paragraph" w:styleId="List">
    <w:name w:val="List"/>
    <w:basedOn w:val="BodyText"/>
    <w:rPr>
      <w:rFonts w:cs="Lohit Hindi"/>
    </w:rPr>
  </w:style>
  <w:style w:type="paragraph" w:styleId="Caption">
    <w:name w:val="caption"/>
    <w:basedOn w:val="Normal"/>
    <w:next w:val="Normal"/>
    <w:qFormat/>
    <w:pPr>
      <w:jc w:val="center"/>
    </w:pPr>
    <w:rPr>
      <w:rFonts w:ascii="Arial" w:hAnsi="Arial" w:cs="Arial"/>
      <w:bCs/>
      <w:sz w:val="20"/>
      <w:szCs w:val="20"/>
    </w:rPr>
  </w:style>
  <w:style w:type="paragraph" w:customStyle="1" w:styleId="ndice">
    <w:name w:val="Índice"/>
    <w:basedOn w:val="Normal"/>
    <w:pPr>
      <w:suppressLineNumbers/>
    </w:pPr>
    <w:rPr>
      <w:rFonts w:cs="Mangal"/>
    </w:rPr>
  </w:style>
  <w:style w:type="paragraph" w:customStyle="1" w:styleId="Heading">
    <w:name w:val="Heading"/>
    <w:basedOn w:val="Normal"/>
    <w:next w:val="BodyText"/>
    <w:pPr>
      <w:spacing w:before="240" w:after="60"/>
      <w:jc w:val="center"/>
    </w:pPr>
    <w:rPr>
      <w:rFonts w:ascii="Arial" w:hAnsi="Arial" w:cs="Arial"/>
      <w:b/>
      <w:bCs/>
      <w:kern w:val="1"/>
      <w:sz w:val="32"/>
      <w:szCs w:val="32"/>
    </w:rPr>
  </w:style>
  <w:style w:type="paragraph" w:customStyle="1" w:styleId="Index">
    <w:name w:val="Index"/>
    <w:basedOn w:val="Normal"/>
    <w:pPr>
      <w:suppressLineNumbers/>
    </w:pPr>
    <w:rPr>
      <w:rFonts w:cs="Lohit Hindi"/>
    </w:rPr>
  </w:style>
  <w:style w:type="paragraph" w:customStyle="1" w:styleId="Ttulo1">
    <w:name w:val="Título1"/>
    <w:basedOn w:val="Normal"/>
    <w:next w:val="BodyText"/>
    <w:pPr>
      <w:keepNext/>
      <w:spacing w:before="240" w:after="120"/>
    </w:pPr>
    <w:rPr>
      <w:rFonts w:ascii="Arial" w:eastAsia="Microsoft YaHei" w:hAnsi="Arial" w:cs="Mangal"/>
      <w:sz w:val="28"/>
      <w:szCs w:val="28"/>
    </w:rPr>
  </w:style>
  <w:style w:type="paragraph" w:customStyle="1" w:styleId="PargrafoTCC">
    <w:name w:val="Parágrafo TCC"/>
    <w:basedOn w:val="Normal"/>
    <w:pPr>
      <w:spacing w:before="240" w:line="360" w:lineRule="auto"/>
      <w:ind w:firstLine="1134"/>
      <w:jc w:val="both"/>
    </w:pPr>
    <w:rPr>
      <w:rFonts w:ascii="Arial" w:hAnsi="Arial" w:cs="Arial"/>
    </w:rPr>
  </w:style>
  <w:style w:type="paragraph" w:customStyle="1" w:styleId="WW-Caption">
    <w:name w:val="WW-Caption"/>
    <w:basedOn w:val="PargrafoTCC"/>
    <w:pPr>
      <w:suppressLineNumbers/>
      <w:spacing w:before="120" w:after="120"/>
      <w:ind w:firstLine="0"/>
      <w:jc w:val="center"/>
    </w:pPr>
    <w:rPr>
      <w:rFonts w:cs="Lohit Hindi"/>
      <w:b/>
      <w:iCs/>
      <w:sz w:val="20"/>
    </w:rPr>
  </w:style>
  <w:style w:type="paragraph" w:customStyle="1" w:styleId="TtuloTCC">
    <w:name w:val="Título TCC"/>
    <w:basedOn w:val="Normal"/>
    <w:next w:val="LocalTCC"/>
    <w:pPr>
      <w:spacing w:line="360" w:lineRule="auto"/>
      <w:jc w:val="center"/>
    </w:pPr>
    <w:rPr>
      <w:rFonts w:ascii="Arial" w:hAnsi="Arial" w:cs="Arial"/>
      <w:b/>
      <w:caps/>
      <w:sz w:val="36"/>
      <w:szCs w:val="36"/>
    </w:rPr>
  </w:style>
  <w:style w:type="paragraph" w:customStyle="1" w:styleId="TtuloCaptuloTCC">
    <w:name w:val="Título Capítulo TCC"/>
    <w:basedOn w:val="TtuloTCC"/>
    <w:pPr>
      <w:jc w:val="right"/>
    </w:pPr>
  </w:style>
  <w:style w:type="paragraph" w:customStyle="1" w:styleId="SeoSecundriaTCC">
    <w:name w:val="Seção Secundária TCC"/>
    <w:basedOn w:val="Normal"/>
    <w:next w:val="Normal"/>
    <w:pPr>
      <w:keepNext/>
      <w:tabs>
        <w:tab w:val="left" w:pos="0"/>
      </w:tabs>
    </w:pPr>
    <w:rPr>
      <w:rFonts w:ascii="Arial" w:hAnsi="Arial" w:cs="Arial"/>
      <w:b/>
      <w:bCs/>
      <w:szCs w:val="20"/>
    </w:rPr>
  </w:style>
  <w:style w:type="paragraph" w:customStyle="1" w:styleId="CitaoTCC">
    <w:name w:val="Citação TCC"/>
    <w:basedOn w:val="Normal"/>
    <w:next w:val="Normal"/>
    <w:pPr>
      <w:spacing w:before="120" w:after="600"/>
      <w:ind w:left="2268"/>
      <w:jc w:val="both"/>
    </w:pPr>
    <w:rPr>
      <w:rFonts w:ascii="Arial" w:hAnsi="Arial" w:cs="Arial"/>
      <w:sz w:val="22"/>
    </w:rPr>
  </w:style>
  <w:style w:type="paragraph" w:customStyle="1" w:styleId="NotadeRodapTCC">
    <w:name w:val="Nota de Rodapé TCC"/>
    <w:basedOn w:val="Normal"/>
    <w:next w:val="FootnoteText"/>
    <w:pPr>
      <w:ind w:left="136" w:hanging="136"/>
      <w:jc w:val="both"/>
    </w:pPr>
    <w:rPr>
      <w:rFonts w:ascii="Arial" w:hAnsi="Arial" w:cs="Arial"/>
      <w:sz w:val="20"/>
    </w:rPr>
  </w:style>
  <w:style w:type="paragraph" w:styleId="FootnoteText">
    <w:name w:val="footnote text"/>
    <w:basedOn w:val="Normal"/>
    <w:rPr>
      <w:sz w:val="20"/>
      <w:szCs w:val="20"/>
    </w:rPr>
  </w:style>
  <w:style w:type="paragraph" w:customStyle="1" w:styleId="SumrioTCC">
    <w:name w:val="Sumário TCC"/>
    <w:basedOn w:val="Normal"/>
    <w:pPr>
      <w:tabs>
        <w:tab w:val="left" w:leader="dot" w:pos="8732"/>
      </w:tabs>
      <w:spacing w:line="480" w:lineRule="auto"/>
      <w:jc w:val="both"/>
    </w:pPr>
    <w:rPr>
      <w:rFonts w:ascii="Arial" w:hAnsi="Arial" w:cs="Arial"/>
    </w:rPr>
  </w:style>
  <w:style w:type="paragraph" w:customStyle="1" w:styleId="AutorTCC">
    <w:name w:val="Autor TCC"/>
    <w:basedOn w:val="Normal"/>
    <w:next w:val="Heading"/>
    <w:pPr>
      <w:spacing w:line="480" w:lineRule="auto"/>
      <w:jc w:val="center"/>
    </w:pPr>
    <w:rPr>
      <w:rFonts w:ascii="Arial" w:hAnsi="Arial" w:cs="Arial"/>
      <w:b/>
      <w:caps/>
      <w:sz w:val="32"/>
      <w:szCs w:val="32"/>
    </w:rPr>
  </w:style>
  <w:style w:type="paragraph" w:customStyle="1" w:styleId="LocalTCC">
    <w:name w:val="Local TCC"/>
    <w:basedOn w:val="Normal"/>
    <w:pPr>
      <w:spacing w:after="120"/>
      <w:jc w:val="center"/>
    </w:pPr>
    <w:rPr>
      <w:rFonts w:ascii="Arial" w:hAnsi="Arial" w:cs="Arial"/>
      <w:sz w:val="28"/>
    </w:rPr>
  </w:style>
  <w:style w:type="paragraph" w:customStyle="1" w:styleId="RefernciasTCC">
    <w:name w:val="Referências TCC"/>
    <w:basedOn w:val="Normal"/>
    <w:pPr>
      <w:spacing w:after="240"/>
    </w:pPr>
    <w:rPr>
      <w:rFonts w:ascii="Arial" w:hAnsi="Arial" w:cs="Arial"/>
    </w:rPr>
  </w:style>
  <w:style w:type="paragraph" w:styleId="TOC1">
    <w:name w:val="toc 1"/>
    <w:basedOn w:val="Normal"/>
    <w:next w:val="Normal"/>
    <w:uiPriority w:val="39"/>
    <w:pPr>
      <w:spacing w:line="200" w:lineRule="atLeast"/>
      <w:jc w:val="both"/>
    </w:pPr>
    <w:rPr>
      <w:rFonts w:ascii="Arial" w:hAnsi="Arial" w:cs="Arial"/>
      <w:caps/>
      <w:szCs w:val="22"/>
      <w:lang w:eastAsia="pt-BR"/>
    </w:rPr>
  </w:style>
  <w:style w:type="paragraph" w:customStyle="1" w:styleId="Textodebalo1">
    <w:name w:val="Texto de balão1"/>
    <w:basedOn w:val="Normal"/>
    <w:rPr>
      <w:rFonts w:ascii="Tahoma" w:hAnsi="Tahoma" w:cs="Tahoma"/>
      <w:sz w:val="16"/>
      <w:szCs w:val="16"/>
    </w:rPr>
  </w:style>
  <w:style w:type="paragraph" w:customStyle="1" w:styleId="Espaoantesdetitulo">
    <w:name w:val="Espaço antes de titulo"/>
    <w:basedOn w:val="BodyText"/>
    <w:next w:val="SeoSecundriaTCC"/>
    <w:pPr>
      <w:spacing w:line="360" w:lineRule="auto"/>
    </w:pPr>
  </w:style>
  <w:style w:type="paragraph" w:styleId="Footer">
    <w:name w:val="footer"/>
    <w:basedOn w:val="Normal"/>
    <w:pPr>
      <w:tabs>
        <w:tab w:val="center" w:pos="4252"/>
        <w:tab w:val="right" w:pos="8504"/>
      </w:tabs>
    </w:pPr>
  </w:style>
  <w:style w:type="paragraph" w:customStyle="1" w:styleId="ndicedeilustraes1">
    <w:name w:val="Índice de ilustrações1"/>
    <w:basedOn w:val="Normal"/>
    <w:next w:val="Normal"/>
  </w:style>
  <w:style w:type="paragraph" w:customStyle="1" w:styleId="Figuras">
    <w:name w:val="Figuras"/>
    <w:basedOn w:val="ndicedeilustraes1"/>
    <w:pPr>
      <w:spacing w:line="360" w:lineRule="auto"/>
      <w:jc w:val="center"/>
    </w:pPr>
    <w:rPr>
      <w:rFonts w:ascii="Arial" w:hAnsi="Arial" w:cs="Arial"/>
      <w:sz w:val="20"/>
      <w:szCs w:val="22"/>
    </w:rPr>
  </w:style>
  <w:style w:type="paragraph" w:styleId="TOC2">
    <w:name w:val="toc 2"/>
    <w:basedOn w:val="Normal"/>
    <w:next w:val="Normal"/>
    <w:uiPriority w:val="39"/>
    <w:pPr>
      <w:tabs>
        <w:tab w:val="left" w:pos="900"/>
        <w:tab w:val="left" w:pos="1620"/>
        <w:tab w:val="right" w:leader="dot" w:pos="8789"/>
      </w:tabs>
      <w:ind w:left="245"/>
      <w:jc w:val="both"/>
    </w:pPr>
    <w:rPr>
      <w:rFonts w:ascii="Arial" w:hAnsi="Arial" w:cs="Arial"/>
    </w:rPr>
  </w:style>
  <w:style w:type="paragraph" w:styleId="Header">
    <w:name w:val="header"/>
    <w:basedOn w:val="Normal"/>
    <w:pPr>
      <w:tabs>
        <w:tab w:val="center" w:pos="4252"/>
        <w:tab w:val="right" w:pos="8504"/>
      </w:tabs>
    </w:pPr>
  </w:style>
  <w:style w:type="paragraph" w:customStyle="1" w:styleId="SeoTerciriaTCC">
    <w:name w:val="Seção Terciária TCC"/>
    <w:basedOn w:val="SeoSecundriaTCC"/>
    <w:next w:val="Normal"/>
    <w:pPr>
      <w:tabs>
        <w:tab w:val="num" w:pos="0"/>
      </w:tabs>
      <w:ind w:left="391" w:hanging="391"/>
    </w:pPr>
  </w:style>
  <w:style w:type="paragraph" w:styleId="TOC3">
    <w:name w:val="toc 3"/>
    <w:basedOn w:val="Normal"/>
    <w:next w:val="Normal"/>
    <w:uiPriority w:val="39"/>
    <w:pPr>
      <w:tabs>
        <w:tab w:val="left" w:pos="1620"/>
        <w:tab w:val="right" w:leader="dot" w:pos="8778"/>
      </w:tabs>
      <w:ind w:left="418"/>
      <w:jc w:val="right"/>
    </w:pPr>
    <w:rPr>
      <w:rFonts w:ascii="Arial" w:hAnsi="Arial" w:cs="Arial"/>
    </w:rPr>
  </w:style>
  <w:style w:type="paragraph" w:customStyle="1" w:styleId="Textodecomentrio1">
    <w:name w:val="Texto de comentário1"/>
    <w:basedOn w:val="Normal"/>
    <w:rPr>
      <w:sz w:val="20"/>
      <w:szCs w:val="20"/>
    </w:rPr>
  </w:style>
  <w:style w:type="paragraph" w:customStyle="1" w:styleId="Hideotitulo2">
    <w:name w:val="Hideo_titulo_2"/>
    <w:basedOn w:val="Normal"/>
    <w:pPr>
      <w:spacing w:after="240" w:line="480" w:lineRule="auto"/>
      <w:jc w:val="both"/>
    </w:pPr>
    <w:rPr>
      <w:rFonts w:ascii="Arial" w:hAnsi="Arial" w:cs="Arial"/>
      <w:b/>
    </w:rPr>
  </w:style>
  <w:style w:type="paragraph" w:customStyle="1" w:styleId="Tabela">
    <w:name w:val="Tabela"/>
    <w:basedOn w:val="Normal"/>
    <w:pPr>
      <w:tabs>
        <w:tab w:val="num" w:pos="0"/>
      </w:tabs>
      <w:spacing w:line="360" w:lineRule="auto"/>
      <w:jc w:val="center"/>
    </w:pPr>
    <w:rPr>
      <w:rFonts w:ascii="Arial" w:hAnsi="Arial" w:cs="Arial"/>
      <w:sz w:val="20"/>
      <w:szCs w:val="36"/>
    </w:rPr>
  </w:style>
  <w:style w:type="paragraph" w:customStyle="1" w:styleId="Bibliografia1">
    <w:name w:val="Bibliografia1"/>
    <w:basedOn w:val="Normal"/>
    <w:pPr>
      <w:ind w:left="426" w:hanging="426"/>
      <w:jc w:val="both"/>
    </w:pPr>
    <w:rPr>
      <w:szCs w:val="20"/>
      <w:lang w:eastAsia="pt-BR"/>
    </w:rPr>
  </w:style>
  <w:style w:type="paragraph" w:customStyle="1" w:styleId="EstiloEstiloPargrafoTCCesquerda063cmPrimeiralinha">
    <w:name w:val="Estilo Estilo Parágrafo TCC + À esquerda:  063 cm + Primeira linha: ..."/>
    <w:basedOn w:val="Normal"/>
    <w:pPr>
      <w:spacing w:line="360" w:lineRule="auto"/>
      <w:ind w:firstLine="1134"/>
      <w:jc w:val="both"/>
    </w:pPr>
    <w:rPr>
      <w:rFonts w:ascii="Arial" w:eastAsia="SimSun" w:hAnsi="Arial" w:cs="Arial"/>
      <w:szCs w:val="20"/>
    </w:rPr>
  </w:style>
  <w:style w:type="paragraph" w:styleId="BodyTextIndent">
    <w:name w:val="Body Text Indent"/>
    <w:basedOn w:val="Normal"/>
    <w:link w:val="BodyTextIndentChar2"/>
    <w:pPr>
      <w:spacing w:after="120"/>
      <w:ind w:left="283"/>
    </w:pPr>
  </w:style>
  <w:style w:type="paragraph" w:customStyle="1" w:styleId="infoblue">
    <w:name w:val="infoblue"/>
    <w:basedOn w:val="Normal"/>
    <w:next w:val="Normal"/>
    <w:pPr>
      <w:spacing w:before="40" w:after="120" w:line="240" w:lineRule="atLeast"/>
      <w:ind w:left="720"/>
      <w:jc w:val="both"/>
    </w:pPr>
    <w:rPr>
      <w:rFonts w:ascii="Arial" w:hAnsi="Arial" w:cs="Arial"/>
      <w:b/>
      <w:bCs/>
      <w:color w:val="0000FF"/>
      <w:sz w:val="16"/>
      <w:szCs w:val="16"/>
    </w:rPr>
  </w:style>
  <w:style w:type="paragraph" w:customStyle="1" w:styleId="EstiloTabelaEsquerda">
    <w:name w:val="Estilo Tabela + Esquerda"/>
    <w:basedOn w:val="Tabela"/>
    <w:rPr>
      <w:rFonts w:cs="Times New Roman"/>
      <w:szCs w:val="20"/>
    </w:rPr>
  </w:style>
  <w:style w:type="paragraph" w:customStyle="1" w:styleId="ItemizaoTCC">
    <w:name w:val="Itemização TCC"/>
    <w:basedOn w:val="PargrafoTCC"/>
    <w:pPr>
      <w:numPr>
        <w:numId w:val="14"/>
      </w:numPr>
      <w:tabs>
        <w:tab w:val="left" w:pos="1021"/>
      </w:tabs>
    </w:pPr>
  </w:style>
  <w:style w:type="paragraph" w:customStyle="1" w:styleId="Figura">
    <w:name w:val="Figura"/>
    <w:basedOn w:val="Tabela"/>
    <w:next w:val="Espaoantesdetitulo"/>
    <w:pPr>
      <w:tabs>
        <w:tab w:val="clear" w:pos="0"/>
        <w:tab w:val="num" w:pos="540"/>
      </w:tabs>
      <w:ind w:left="540" w:hanging="540"/>
    </w:pPr>
  </w:style>
  <w:style w:type="paragraph" w:customStyle="1" w:styleId="Frmula">
    <w:name w:val="Fórmula"/>
    <w:basedOn w:val="Normal"/>
    <w:pPr>
      <w:autoSpaceDE w:val="0"/>
      <w:spacing w:line="360" w:lineRule="auto"/>
      <w:ind w:firstLine="1134"/>
      <w:jc w:val="both"/>
    </w:pPr>
    <w:rPr>
      <w:rFonts w:ascii="Arial" w:hAnsi="Arial" w:cs="Arial"/>
    </w:rPr>
  </w:style>
  <w:style w:type="paragraph" w:customStyle="1" w:styleId="EstiloFrmulaEsquerda349cmPrimeiralinha0cm">
    <w:name w:val="Estilo Fórmula + Esquerda:  349 cm Primeira linha:  0 cm"/>
    <w:basedOn w:val="Frmula"/>
    <w:pPr>
      <w:ind w:left="1980" w:firstLine="0"/>
      <w:jc w:val="left"/>
    </w:pPr>
    <w:rPr>
      <w:szCs w:val="20"/>
    </w:rPr>
  </w:style>
  <w:style w:type="paragraph" w:customStyle="1" w:styleId="ndicedeilustraoTCC">
    <w:name w:val="Índice de ilustração TCC"/>
    <w:basedOn w:val="ndicedeilustraes1"/>
    <w:pPr>
      <w:spacing w:before="60" w:after="60"/>
      <w:jc w:val="center"/>
    </w:pPr>
    <w:rPr>
      <w:rFonts w:ascii="Arial" w:hAnsi="Arial" w:cs="Arial"/>
      <w:sz w:val="20"/>
      <w:szCs w:val="20"/>
    </w:rPr>
  </w:style>
  <w:style w:type="paragraph" w:customStyle="1" w:styleId="SeoTerciria3">
    <w:name w:val="Seção Terciária3"/>
    <w:basedOn w:val="Normal"/>
    <w:pPr>
      <w:tabs>
        <w:tab w:val="num" w:pos="540"/>
      </w:tabs>
      <w:ind w:left="540" w:hanging="540"/>
    </w:pPr>
  </w:style>
  <w:style w:type="paragraph" w:customStyle="1" w:styleId="DedicatriaTCC">
    <w:name w:val="Dedicatória TCC"/>
    <w:basedOn w:val="Normal"/>
    <w:pPr>
      <w:ind w:firstLine="708"/>
      <w:jc w:val="right"/>
    </w:pPr>
    <w:rPr>
      <w:rFonts w:ascii="Arial" w:hAnsi="Arial" w:cs="Arial"/>
      <w:sz w:val="20"/>
    </w:rPr>
  </w:style>
  <w:style w:type="paragraph" w:customStyle="1" w:styleId="NormalJustificadoJustificado">
    <w:name w:val="Normal + Justificado + Justificado"/>
    <w:basedOn w:val="Normal"/>
    <w:pPr>
      <w:jc w:val="both"/>
    </w:pPr>
  </w:style>
  <w:style w:type="paragraph" w:styleId="NormalWeb">
    <w:name w:val="Normal (Web)"/>
    <w:basedOn w:val="Normal"/>
    <w:pPr>
      <w:spacing w:before="280" w:after="280"/>
    </w:pPr>
    <w:rPr>
      <w:rFonts w:eastAsia="MS Mincho"/>
      <w:lang w:eastAsia="ja-JP"/>
    </w:rPr>
  </w:style>
  <w:style w:type="paragraph" w:customStyle="1" w:styleId="EstiloTtulo112pt">
    <w:name w:val="Estilo Título 1 + 12 pt"/>
    <w:basedOn w:val="Heading2"/>
    <w:pPr>
      <w:numPr>
        <w:ilvl w:val="0"/>
        <w:numId w:val="0"/>
      </w:numPr>
    </w:pPr>
  </w:style>
  <w:style w:type="paragraph" w:customStyle="1" w:styleId="MapadoDocumento1">
    <w:name w:val="Mapa do Documento1"/>
    <w:basedOn w:val="Normal"/>
    <w:rPr>
      <w:rFonts w:ascii="Tahoma" w:hAnsi="Tahoma" w:cs="Tahoma"/>
      <w:sz w:val="16"/>
      <w:szCs w:val="16"/>
    </w:rPr>
  </w:style>
  <w:style w:type="paragraph" w:styleId="IndexHeading">
    <w:name w:val="index heading"/>
    <w:basedOn w:val="Normal"/>
    <w:next w:val="Index1"/>
  </w:style>
  <w:style w:type="paragraph" w:styleId="Index1">
    <w:name w:val="index 1"/>
    <w:basedOn w:val="Normal"/>
    <w:next w:val="Normal"/>
    <w:pPr>
      <w:ind w:left="240" w:hanging="240"/>
    </w:pPr>
  </w:style>
  <w:style w:type="paragraph" w:customStyle="1" w:styleId="Referncia">
    <w:name w:val="Referência"/>
    <w:basedOn w:val="Normal"/>
    <w:pPr>
      <w:autoSpaceDE w:val="0"/>
      <w:spacing w:before="240"/>
      <w:jc w:val="both"/>
    </w:pPr>
    <w:rPr>
      <w:rFonts w:ascii="Arial" w:hAnsi="Arial" w:cs="Arial"/>
      <w:caps/>
      <w:sz w:val="22"/>
      <w:szCs w:val="22"/>
    </w:rPr>
  </w:style>
  <w:style w:type="paragraph" w:customStyle="1" w:styleId="EpgrafeTCC">
    <w:name w:val="Epígrafe TCC"/>
    <w:basedOn w:val="Heading4"/>
    <w:pPr>
      <w:numPr>
        <w:ilvl w:val="0"/>
        <w:numId w:val="0"/>
      </w:numPr>
      <w:spacing w:before="0" w:after="0"/>
      <w:ind w:left="4536"/>
      <w:jc w:val="both"/>
    </w:pPr>
    <w:rPr>
      <w:rFonts w:ascii="Arial" w:hAnsi="Arial" w:cs="Arial"/>
      <w:b w:val="0"/>
      <w:bCs w:val="0"/>
      <w:color w:val="0000FF"/>
      <w:sz w:val="20"/>
      <w:szCs w:val="20"/>
    </w:rPr>
  </w:style>
  <w:style w:type="paragraph" w:customStyle="1" w:styleId="ResumoTCC">
    <w:name w:val="Resumo TCC"/>
    <w:basedOn w:val="Normal"/>
    <w:pPr>
      <w:spacing w:before="240" w:after="240"/>
      <w:jc w:val="both"/>
    </w:pPr>
    <w:rPr>
      <w:rFonts w:ascii="Arial" w:hAnsi="Arial" w:cs="Arial"/>
      <w:color w:val="0000FF"/>
      <w:sz w:val="22"/>
      <w:szCs w:val="22"/>
    </w:rPr>
  </w:style>
  <w:style w:type="paragraph" w:customStyle="1" w:styleId="AbstractTCC">
    <w:name w:val="Abstract TCC"/>
    <w:basedOn w:val="Normal"/>
    <w:pPr>
      <w:spacing w:before="240" w:after="240"/>
      <w:jc w:val="both"/>
    </w:pPr>
    <w:rPr>
      <w:rFonts w:ascii="Arial" w:hAnsi="Arial" w:cs="Arial"/>
      <w:i/>
      <w:color w:val="0000FF"/>
      <w:sz w:val="22"/>
      <w:szCs w:val="22"/>
    </w:rPr>
  </w:style>
  <w:style w:type="paragraph" w:customStyle="1" w:styleId="CaptuloSumrioTCC">
    <w:name w:val="Capítulo Sumário TCC"/>
    <w:basedOn w:val="Normal"/>
    <w:pPr>
      <w:jc w:val="both"/>
    </w:pPr>
    <w:rPr>
      <w:rFonts w:ascii="Arial" w:hAnsi="Arial" w:cs="Arial"/>
      <w:caps/>
      <w:sz w:val="22"/>
      <w:szCs w:val="22"/>
    </w:rPr>
  </w:style>
  <w:style w:type="paragraph" w:customStyle="1" w:styleId="SeoSumrioTCC">
    <w:name w:val="Seção Sumário TCC"/>
    <w:basedOn w:val="Normal"/>
    <w:pPr>
      <w:ind w:left="284"/>
      <w:jc w:val="both"/>
    </w:pPr>
    <w:rPr>
      <w:rFonts w:ascii="Arial" w:hAnsi="Arial" w:cs="Arial"/>
    </w:rPr>
  </w:style>
  <w:style w:type="paragraph" w:customStyle="1" w:styleId="RefernciaTCC">
    <w:name w:val="Referência TCC"/>
    <w:basedOn w:val="Normal"/>
    <w:pPr>
      <w:autoSpaceDE w:val="0"/>
      <w:spacing w:before="240"/>
      <w:jc w:val="both"/>
    </w:pPr>
    <w:rPr>
      <w:rFonts w:ascii="Arial" w:hAnsi="Arial" w:cs="Arial"/>
      <w:caps/>
      <w:sz w:val="22"/>
      <w:szCs w:val="22"/>
    </w:rPr>
  </w:style>
  <w:style w:type="paragraph" w:customStyle="1" w:styleId="SeparadorilustraoTCC">
    <w:name w:val="Separador ilustração TCC"/>
    <w:basedOn w:val="ndicedeilustraes1"/>
    <w:pPr>
      <w:jc w:val="center"/>
    </w:pPr>
    <w:rPr>
      <w:rFonts w:ascii="Arial" w:hAnsi="Arial" w:cs="Arial"/>
      <w:b/>
      <w:sz w:val="20"/>
      <w:szCs w:val="20"/>
    </w:rPr>
  </w:style>
  <w:style w:type="paragraph" w:styleId="TOC4">
    <w:name w:val="toc 4"/>
    <w:basedOn w:val="Index"/>
    <w:pPr>
      <w:tabs>
        <w:tab w:val="right" w:leader="dot" w:pos="8789"/>
      </w:tabs>
      <w:ind w:left="576"/>
    </w:pPr>
  </w:style>
  <w:style w:type="paragraph" w:styleId="TOC5">
    <w:name w:val="toc 5"/>
    <w:basedOn w:val="Index"/>
    <w:pPr>
      <w:tabs>
        <w:tab w:val="right" w:leader="dot" w:pos="8506"/>
      </w:tabs>
      <w:ind w:left="1132"/>
    </w:pPr>
  </w:style>
  <w:style w:type="paragraph" w:styleId="TOC6">
    <w:name w:val="toc 6"/>
    <w:basedOn w:val="Index"/>
    <w:pPr>
      <w:tabs>
        <w:tab w:val="right" w:leader="dot" w:pos="8223"/>
      </w:tabs>
      <w:ind w:left="1415"/>
    </w:pPr>
  </w:style>
  <w:style w:type="paragraph" w:styleId="TOC7">
    <w:name w:val="toc 7"/>
    <w:basedOn w:val="Index"/>
    <w:pPr>
      <w:tabs>
        <w:tab w:val="right" w:leader="dot" w:pos="7940"/>
      </w:tabs>
      <w:ind w:left="1698"/>
    </w:pPr>
  </w:style>
  <w:style w:type="paragraph" w:styleId="TOC8">
    <w:name w:val="toc 8"/>
    <w:basedOn w:val="Index"/>
    <w:pPr>
      <w:tabs>
        <w:tab w:val="right" w:leader="dot" w:pos="7657"/>
      </w:tabs>
      <w:ind w:left="1981"/>
    </w:pPr>
  </w:style>
  <w:style w:type="paragraph" w:styleId="TOC9">
    <w:name w:val="toc 9"/>
    <w:basedOn w:val="Index"/>
    <w:pPr>
      <w:tabs>
        <w:tab w:val="right" w:leader="dot" w:pos="7374"/>
      </w:tabs>
      <w:ind w:left="2264"/>
    </w:pPr>
  </w:style>
  <w:style w:type="paragraph" w:customStyle="1" w:styleId="Contents10">
    <w:name w:val="Contents 10"/>
    <w:basedOn w:val="Index"/>
    <w:pPr>
      <w:tabs>
        <w:tab w:val="right" w:leader="dot" w:pos="7091"/>
      </w:tabs>
      <w:ind w:left="2547"/>
    </w:p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customStyle="1" w:styleId="FrameContents">
    <w:name w:val="Frame Contents"/>
    <w:basedOn w:val="BodyText"/>
  </w:style>
  <w:style w:type="paragraph" w:customStyle="1" w:styleId="Framecontents0">
    <w:name w:val="Frame contents"/>
    <w:basedOn w:val="BodyText"/>
  </w:style>
  <w:style w:type="paragraph" w:styleId="TOAHeading">
    <w:name w:val="toa heading"/>
    <w:basedOn w:val="Heading"/>
    <w:pPr>
      <w:suppressLineNumbers/>
    </w:pPr>
  </w:style>
  <w:style w:type="paragraph" w:customStyle="1" w:styleId="Heading10">
    <w:name w:val="Heading 10"/>
    <w:basedOn w:val="Heading"/>
    <w:next w:val="BodyText"/>
    <w:pPr>
      <w:tabs>
        <w:tab w:val="num" w:pos="360"/>
      </w:tabs>
    </w:pPr>
    <w:rPr>
      <w:sz w:val="21"/>
      <w:szCs w:val="21"/>
    </w:rPr>
  </w:style>
  <w:style w:type="paragraph" w:customStyle="1" w:styleId="tcc-padro">
    <w:name w:val="tcc - padrão"/>
    <w:basedOn w:val="Normal"/>
    <w:pPr>
      <w:spacing w:before="240" w:line="360" w:lineRule="auto"/>
      <w:ind w:firstLine="708"/>
      <w:jc w:val="both"/>
    </w:pPr>
    <w:rPr>
      <w:rFonts w:ascii="Arial" w:hAnsi="Arial" w:cs="Arial"/>
    </w:rPr>
  </w:style>
  <w:style w:type="paragraph" w:customStyle="1" w:styleId="tcc-ttulo2">
    <w:name w:val="tcc - título 2"/>
    <w:basedOn w:val="Heading2"/>
    <w:pPr>
      <w:numPr>
        <w:ilvl w:val="0"/>
        <w:numId w:val="0"/>
      </w:numPr>
      <w:tabs>
        <w:tab w:val="num" w:pos="0"/>
      </w:tabs>
      <w:ind w:left="432" w:hanging="432"/>
    </w:pPr>
    <w:rPr>
      <w:rFonts w:cs="Times New Roman"/>
      <w:szCs w:val="24"/>
    </w:rPr>
  </w:style>
  <w:style w:type="paragraph" w:customStyle="1" w:styleId="Illustration">
    <w:name w:val="Illustration"/>
    <w:basedOn w:val="WW-Caption"/>
    <w:rPr>
      <w:color w:val="000000"/>
    </w:rPr>
  </w:style>
  <w:style w:type="paragraph" w:customStyle="1" w:styleId="IllustrationIndexHeading">
    <w:name w:val="Illustration Index Heading"/>
    <w:basedOn w:val="Heading"/>
    <w:pPr>
      <w:suppressLineNumbers/>
    </w:pPr>
  </w:style>
  <w:style w:type="paragraph" w:customStyle="1" w:styleId="IllustrationIndex1">
    <w:name w:val="Illustration Index 1"/>
    <w:basedOn w:val="Index"/>
    <w:pPr>
      <w:tabs>
        <w:tab w:val="right" w:leader="dot" w:pos="8787"/>
      </w:tabs>
    </w:pPr>
  </w:style>
  <w:style w:type="paragraph" w:customStyle="1" w:styleId="WW-Caption1">
    <w:name w:val="WW-Caption1"/>
    <w:basedOn w:val="Normal"/>
    <w:pPr>
      <w:suppressLineNumbers/>
      <w:spacing w:before="120" w:after="120"/>
    </w:pPr>
    <w:rPr>
      <w:i/>
      <w:iCs/>
      <w:sz w:val="20"/>
      <w:szCs w:val="20"/>
    </w:rPr>
  </w:style>
  <w:style w:type="paragraph" w:customStyle="1" w:styleId="Table">
    <w:name w:val="Table"/>
    <w:basedOn w:val="WW-Caption1"/>
  </w:style>
  <w:style w:type="paragraph" w:customStyle="1" w:styleId="Sumrio10">
    <w:name w:val="Sumário 10"/>
    <w:basedOn w:val="ndice"/>
    <w:pPr>
      <w:tabs>
        <w:tab w:val="right" w:leader="dot" w:pos="7091"/>
      </w:tabs>
      <w:ind w:left="2547"/>
    </w:pPr>
  </w:style>
  <w:style w:type="paragraph" w:customStyle="1" w:styleId="Contedodoquadro">
    <w:name w:val="Conteúdo do quadro"/>
    <w:basedOn w:val="BodyText"/>
  </w:style>
  <w:style w:type="paragraph" w:styleId="BalloonText">
    <w:name w:val="Balloon Text"/>
    <w:basedOn w:val="Normal"/>
    <w:rPr>
      <w:rFonts w:ascii="Tahoma" w:hAnsi="Tahoma" w:cs="Tahoma"/>
      <w:sz w:val="16"/>
      <w:szCs w:val="16"/>
    </w:rPr>
  </w:style>
  <w:style w:type="paragraph" w:styleId="TableofFigures">
    <w:name w:val="table of figures"/>
    <w:basedOn w:val="Normal"/>
    <w:next w:val="Normal"/>
    <w:uiPriority w:val="99"/>
    <w:rPr>
      <w:rFonts w:ascii="Arial" w:hAnsi="Arial" w:cs="Arial"/>
    </w:rPr>
  </w:style>
  <w:style w:type="paragraph" w:customStyle="1" w:styleId="PreformattedText">
    <w:name w:val="Preformatted Text"/>
    <w:basedOn w:val="Normal"/>
    <w:rPr>
      <w:rFonts w:ascii="DejaVu Sans Mono" w:eastAsia="Droid Sans" w:hAnsi="DejaVu Sans Mono" w:cs="FreeSans"/>
      <w:sz w:val="20"/>
      <w:szCs w:val="20"/>
    </w:rPr>
  </w:style>
  <w:style w:type="paragraph" w:styleId="NoSpacing">
    <w:name w:val="No Spacing"/>
    <w:qFormat/>
    <w:pPr>
      <w:suppressAutoHyphens/>
    </w:pPr>
    <w:rPr>
      <w:sz w:val="24"/>
      <w:szCs w:val="24"/>
      <w:lang w:eastAsia="zh-CN"/>
    </w:rPr>
  </w:style>
  <w:style w:type="paragraph" w:styleId="Revision">
    <w:name w:val="Revision"/>
    <w:pPr>
      <w:suppressAutoHyphens/>
    </w:pPr>
    <w:rPr>
      <w:sz w:val="24"/>
      <w:szCs w:val="24"/>
      <w:lang w:eastAsia="zh-CN"/>
    </w:rPr>
  </w:style>
  <w:style w:type="paragraph" w:customStyle="1" w:styleId="Contedodatabela">
    <w:name w:val="Conteúdo da tabela"/>
    <w:basedOn w:val="Normal"/>
    <w:pPr>
      <w:suppressLineNumbers/>
    </w:pPr>
  </w:style>
  <w:style w:type="paragraph" w:customStyle="1" w:styleId="Ttulodetabela">
    <w:name w:val="Título de tabela"/>
    <w:basedOn w:val="Contedodatabela"/>
    <w:pPr>
      <w:jc w:val="center"/>
    </w:pPr>
    <w:rPr>
      <w:b/>
      <w:bCs/>
    </w:rPr>
  </w:style>
  <w:style w:type="paragraph" w:styleId="ListParagraph">
    <w:name w:val="List Paragraph"/>
    <w:basedOn w:val="Normal"/>
    <w:uiPriority w:val="34"/>
    <w:qFormat/>
    <w:rsid w:val="00270A16"/>
    <w:pPr>
      <w:ind w:left="708"/>
    </w:pPr>
  </w:style>
  <w:style w:type="character" w:customStyle="1" w:styleId="BodyTextChar2">
    <w:name w:val="Body Text Char2"/>
    <w:basedOn w:val="DefaultParagraphFont"/>
    <w:link w:val="BodyText"/>
    <w:rsid w:val="00BB5BC2"/>
    <w:rPr>
      <w:sz w:val="24"/>
      <w:szCs w:val="24"/>
      <w:lang w:eastAsia="zh-CN"/>
    </w:rPr>
  </w:style>
  <w:style w:type="character" w:customStyle="1" w:styleId="BodyTextIndentChar2">
    <w:name w:val="Body Text Indent Char2"/>
    <w:basedOn w:val="DefaultParagraphFont"/>
    <w:link w:val="BodyTextIndent"/>
    <w:rsid w:val="00BB5BC2"/>
    <w:rPr>
      <w:sz w:val="24"/>
      <w:szCs w:val="24"/>
      <w:lang w:eastAsia="zh-CN"/>
    </w:r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lang w:eastAsia="zh-CN"/>
    </w:rPr>
  </w:style>
  <w:style w:type="character" w:styleId="CommentReference">
    <w:name w:val="annotation reference"/>
    <w:basedOn w:val="DefaultParagraphFont"/>
    <w:uiPriority w:val="99"/>
    <w:semiHidden/>
    <w:unhideWhenUsed/>
    <w:rPr>
      <w:sz w:val="16"/>
      <w:szCs w:val="16"/>
    </w:rPr>
  </w:style>
  <w:style w:type="table" w:styleId="TableGrid">
    <w:name w:val="Table Grid"/>
    <w:basedOn w:val="TableNormal"/>
    <w:uiPriority w:val="59"/>
    <w:rsid w:val="00C320F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18.png"/><Relationship Id="rId7" Type="http://schemas.openxmlformats.org/officeDocument/2006/relationships/footnotes" Target="footnotes.xml"/><Relationship Id="rId12" Type="http://schemas.openxmlformats.org/officeDocument/2006/relationships/header" Target="header3.xm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5"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footer" Target="footer1.xml"/><Relationship Id="rId19" Type="http://schemas.openxmlformats.org/officeDocument/2006/relationships/image" Target="media/image3.png"/><Relationship Id="rId31" Type="http://schemas.openxmlformats.org/officeDocument/2006/relationships/image" Target="media/image15.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3AC0B45-80F5-4AB9-9591-1A63BAAB79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Pages>
  <Words>10311</Words>
  <Characters>55680</Characters>
  <Application>Microsoft Office Word</Application>
  <DocSecurity>0</DocSecurity>
  <Lines>464</Lines>
  <Paragraphs>131</Paragraphs>
  <ScaleCrop>false</ScaleCrop>
  <HeadingPairs>
    <vt:vector size="2" baseType="variant">
      <vt:variant>
        <vt:lpstr>Title</vt:lpstr>
      </vt:variant>
      <vt:variant>
        <vt:i4>1</vt:i4>
      </vt:variant>
    </vt:vector>
  </HeadingPairs>
  <TitlesOfParts>
    <vt:vector size="1" baseType="lpstr">
      <vt:lpstr>Monografia WebClinica</vt:lpstr>
    </vt:vector>
  </TitlesOfParts>
  <Company>Microsoft</Company>
  <LinksUpToDate>false</LinksUpToDate>
  <CharactersWithSpaces>65860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Monografia WebClinica</dc:title>
  <dc:creator>Tuane</dc:creator>
  <cp:lastModifiedBy>Tania</cp:lastModifiedBy>
  <cp:revision>5</cp:revision>
  <cp:lastPrinted>2014-03-26T01:23:00Z</cp:lastPrinted>
  <dcterms:created xsi:type="dcterms:W3CDTF">2014-03-26T01:20:00Z</dcterms:created>
  <dcterms:modified xsi:type="dcterms:W3CDTF">2014-03-26T01:24:00Z</dcterms:modified>
</cp:coreProperties>
</file>