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Pr="003871DA" w:rsidRDefault="00270A16">
      <w:pPr>
        <w:pStyle w:val="TtuloTCC"/>
        <w:pageBreakBefore/>
        <w:rPr>
          <w:shd w:val="clear" w:color="auto" w:fill="FFFF00"/>
        </w:rPr>
      </w:pPr>
      <w:r w:rsidRPr="003871DA">
        <w:t>SUMÁRIO</w:t>
      </w:r>
    </w:p>
    <w:p w:rsidR="00270A16" w:rsidRPr="003871DA" w:rsidRDefault="00270A16">
      <w:pPr>
        <w:pStyle w:val="TOC2"/>
      </w:pPr>
    </w:p>
    <w:p w:rsidR="00270A16" w:rsidRPr="003871DA" w:rsidRDefault="00270A16">
      <w:pPr>
        <w:sectPr w:rsidR="00270A16" w:rsidRPr="003871DA" w:rsidSect="003871DA">
          <w:headerReference w:type="default" r:id="rId9"/>
          <w:footerReference w:type="default" r:id="rId10"/>
          <w:type w:val="continuous"/>
          <w:pgSz w:w="11906" w:h="16838"/>
          <w:pgMar w:top="1701" w:right="1134" w:bottom="1134" w:left="1985" w:header="709" w:footer="709" w:gutter="0"/>
          <w:pgNumType w:start="11"/>
          <w:cols w:space="720"/>
          <w:docGrid w:linePitch="360"/>
        </w:sectPr>
      </w:pPr>
    </w:p>
    <w:p w:rsidR="000D34CF" w:rsidRPr="003871DA" w:rsidRDefault="00270A16">
      <w:pPr>
        <w:pStyle w:val="TOC1"/>
        <w:tabs>
          <w:tab w:val="right" w:leader="dot" w:pos="8777"/>
        </w:tabs>
        <w:rPr>
          <w:rFonts w:asciiTheme="minorHAnsi" w:eastAsiaTheme="minorEastAsia" w:hAnsiTheme="minorHAnsi" w:cstheme="minorBidi"/>
          <w:caps w:val="0"/>
          <w:noProof/>
          <w:sz w:val="22"/>
        </w:rPr>
      </w:pPr>
      <w:r w:rsidRPr="003871DA">
        <w:lastRenderedPageBreak/>
        <w:fldChar w:fldCharType="begin"/>
      </w:r>
      <w:r w:rsidRPr="003871DA">
        <w:instrText xml:space="preserve"> TOC </w:instrText>
      </w:r>
      <w:r w:rsidRPr="003871DA">
        <w:fldChar w:fldCharType="separate"/>
      </w:r>
      <w:r w:rsidR="000D34CF" w:rsidRPr="003871DA">
        <w:rPr>
          <w:noProof/>
          <w:sz w:val="22"/>
        </w:rPr>
        <w:t>1 INTRODUÇÃO</w:t>
      </w:r>
      <w:r w:rsidR="000D34CF" w:rsidRPr="003871DA">
        <w:rPr>
          <w:noProof/>
          <w:sz w:val="22"/>
        </w:rPr>
        <w:tab/>
      </w:r>
      <w:r w:rsidR="000D34CF" w:rsidRPr="003871DA">
        <w:rPr>
          <w:noProof/>
          <w:sz w:val="22"/>
        </w:rPr>
        <w:fldChar w:fldCharType="begin"/>
      </w:r>
      <w:r w:rsidR="000D34CF" w:rsidRPr="003871DA">
        <w:rPr>
          <w:noProof/>
          <w:sz w:val="22"/>
        </w:rPr>
        <w:instrText xml:space="preserve"> PAGEREF _Toc379146556 \h </w:instrText>
      </w:r>
      <w:r w:rsidR="000D34CF" w:rsidRPr="003871DA">
        <w:rPr>
          <w:noProof/>
          <w:sz w:val="22"/>
        </w:rPr>
      </w:r>
      <w:r w:rsidR="000D34CF" w:rsidRPr="003871DA">
        <w:rPr>
          <w:noProof/>
          <w:sz w:val="22"/>
        </w:rPr>
        <w:fldChar w:fldCharType="separate"/>
      </w:r>
      <w:r w:rsidR="00BF650C">
        <w:rPr>
          <w:noProof/>
          <w:sz w:val="22"/>
        </w:rPr>
        <w:t>12</w:t>
      </w:r>
      <w:r w:rsidR="000D34CF"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1.1 Caracterização</w:t>
      </w:r>
      <w:r w:rsidRPr="003871DA">
        <w:rPr>
          <w:rFonts w:eastAsia="Arial"/>
          <w:noProof/>
        </w:rPr>
        <w:t xml:space="preserve"> </w:t>
      </w:r>
      <w:r w:rsidRPr="003871DA">
        <w:rPr>
          <w:noProof/>
        </w:rPr>
        <w:t>de</w:t>
      </w:r>
      <w:r w:rsidRPr="003871DA">
        <w:rPr>
          <w:rFonts w:eastAsia="Arial"/>
          <w:noProof/>
        </w:rPr>
        <w:t xml:space="preserve"> </w:t>
      </w:r>
      <w:r w:rsidRPr="003871DA">
        <w:rPr>
          <w:noProof/>
        </w:rPr>
        <w:t>Problemas</w:t>
      </w:r>
      <w:r w:rsidRPr="003871DA">
        <w:rPr>
          <w:rFonts w:eastAsia="Arial"/>
          <w:noProof/>
        </w:rPr>
        <w:t xml:space="preserve"> </w:t>
      </w:r>
      <w:r w:rsidRPr="003871DA">
        <w:rPr>
          <w:noProof/>
        </w:rPr>
        <w:t>e</w:t>
      </w:r>
      <w:r w:rsidRPr="003871DA">
        <w:rPr>
          <w:rFonts w:eastAsia="Arial"/>
          <w:noProof/>
        </w:rPr>
        <w:t xml:space="preserve"> O</w:t>
      </w:r>
      <w:r w:rsidRPr="003871DA">
        <w:rPr>
          <w:noProof/>
        </w:rPr>
        <w:t>bjetivos</w:t>
      </w:r>
      <w:r w:rsidRPr="003871DA">
        <w:rPr>
          <w:noProof/>
        </w:rPr>
        <w:tab/>
      </w:r>
      <w:r w:rsidRPr="003871DA">
        <w:rPr>
          <w:noProof/>
        </w:rPr>
        <w:fldChar w:fldCharType="begin"/>
      </w:r>
      <w:r w:rsidRPr="003871DA">
        <w:rPr>
          <w:noProof/>
        </w:rPr>
        <w:instrText xml:space="preserve"> PAGEREF _Toc379146557 \h </w:instrText>
      </w:r>
      <w:r w:rsidRPr="003871DA">
        <w:rPr>
          <w:noProof/>
        </w:rPr>
      </w:r>
      <w:r w:rsidRPr="003871DA">
        <w:rPr>
          <w:noProof/>
        </w:rPr>
        <w:fldChar w:fldCharType="separate"/>
      </w:r>
      <w:r w:rsidR="00BF650C">
        <w:rPr>
          <w:noProof/>
        </w:rPr>
        <w:t>14</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1.2 Proposta</w:t>
      </w:r>
      <w:r w:rsidRPr="003871DA">
        <w:rPr>
          <w:rFonts w:eastAsia="Arial"/>
          <w:noProof/>
        </w:rPr>
        <w:t xml:space="preserve"> </w:t>
      </w:r>
      <w:r w:rsidRPr="003871DA">
        <w:rPr>
          <w:noProof/>
        </w:rPr>
        <w:t>de</w:t>
      </w:r>
      <w:r w:rsidRPr="003871DA">
        <w:rPr>
          <w:rFonts w:eastAsia="Arial"/>
          <w:noProof/>
        </w:rPr>
        <w:t xml:space="preserve"> S</w:t>
      </w:r>
      <w:r w:rsidRPr="003871DA">
        <w:rPr>
          <w:noProof/>
        </w:rPr>
        <w:t>olução</w:t>
      </w:r>
      <w:r w:rsidRPr="003871DA">
        <w:rPr>
          <w:noProof/>
        </w:rPr>
        <w:tab/>
      </w:r>
      <w:r w:rsidRPr="003871DA">
        <w:rPr>
          <w:noProof/>
        </w:rPr>
        <w:fldChar w:fldCharType="begin"/>
      </w:r>
      <w:r w:rsidRPr="003871DA">
        <w:rPr>
          <w:noProof/>
        </w:rPr>
        <w:instrText xml:space="preserve"> PAGEREF _Toc379146558 \h </w:instrText>
      </w:r>
      <w:r w:rsidRPr="003871DA">
        <w:rPr>
          <w:noProof/>
        </w:rPr>
      </w:r>
      <w:r w:rsidRPr="003871DA">
        <w:rPr>
          <w:noProof/>
        </w:rPr>
        <w:fldChar w:fldCharType="separate"/>
      </w:r>
      <w:r w:rsidR="00BF650C">
        <w:rPr>
          <w:noProof/>
        </w:rPr>
        <w:t>15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lang w:eastAsia="pt-BR"/>
        </w:rPr>
        <w:t>1.3 Estado</w:t>
      </w:r>
      <w:r w:rsidRPr="003871DA">
        <w:rPr>
          <w:rFonts w:eastAsia="Arial"/>
          <w:noProof/>
          <w:lang w:eastAsia="pt-BR"/>
        </w:rPr>
        <w:t xml:space="preserve"> </w:t>
      </w:r>
      <w:r w:rsidRPr="003871DA">
        <w:rPr>
          <w:noProof/>
          <w:lang w:eastAsia="pt-BR"/>
        </w:rPr>
        <w:t>do</w:t>
      </w:r>
      <w:r w:rsidRPr="003871DA">
        <w:rPr>
          <w:rFonts w:eastAsia="Arial"/>
          <w:noProof/>
          <w:lang w:eastAsia="pt-BR"/>
        </w:rPr>
        <w:t xml:space="preserve"> </w:t>
      </w:r>
      <w:r w:rsidRPr="003871DA">
        <w:rPr>
          <w:noProof/>
          <w:lang w:eastAsia="pt-BR"/>
        </w:rPr>
        <w:t>Desenvolvimento</w:t>
      </w:r>
      <w:r w:rsidRPr="003871DA">
        <w:rPr>
          <w:noProof/>
        </w:rPr>
        <w:tab/>
      </w:r>
      <w:r w:rsidRPr="003871DA">
        <w:rPr>
          <w:noProof/>
        </w:rPr>
        <w:fldChar w:fldCharType="begin"/>
      </w:r>
      <w:r w:rsidRPr="003871DA">
        <w:rPr>
          <w:noProof/>
        </w:rPr>
        <w:instrText xml:space="preserve"> PAGEREF _Toc379146559 \h </w:instrText>
      </w:r>
      <w:r w:rsidRPr="003871DA">
        <w:rPr>
          <w:noProof/>
        </w:rPr>
      </w:r>
      <w:r w:rsidRPr="003871DA">
        <w:rPr>
          <w:noProof/>
        </w:rPr>
        <w:fldChar w:fldCharType="separate"/>
      </w:r>
      <w:r w:rsidR="00BF650C">
        <w:rPr>
          <w:noProof/>
        </w:rPr>
        <w:t>18</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1.4 Organização</w:t>
      </w:r>
      <w:r w:rsidRPr="003871DA">
        <w:rPr>
          <w:rFonts w:eastAsia="Arial"/>
          <w:noProof/>
        </w:rPr>
        <w:t xml:space="preserve"> </w:t>
      </w:r>
      <w:r w:rsidRPr="003871DA">
        <w:rPr>
          <w:noProof/>
        </w:rPr>
        <w:t>da</w:t>
      </w:r>
      <w:r w:rsidRPr="003871DA">
        <w:rPr>
          <w:rFonts w:eastAsia="Arial"/>
          <w:noProof/>
        </w:rPr>
        <w:t xml:space="preserve"> </w:t>
      </w:r>
      <w:r w:rsidRPr="003871DA">
        <w:rPr>
          <w:noProof/>
        </w:rPr>
        <w:t>Monografia</w:t>
      </w:r>
      <w:r w:rsidRPr="003871DA">
        <w:rPr>
          <w:noProof/>
        </w:rPr>
        <w:tab/>
      </w:r>
      <w:r w:rsidRPr="003871DA">
        <w:rPr>
          <w:noProof/>
        </w:rPr>
        <w:fldChar w:fldCharType="begin"/>
      </w:r>
      <w:r w:rsidRPr="003871DA">
        <w:rPr>
          <w:noProof/>
        </w:rPr>
        <w:instrText xml:space="preserve"> PAGEREF _Toc379146560 \h </w:instrText>
      </w:r>
      <w:r w:rsidRPr="003871DA">
        <w:rPr>
          <w:noProof/>
        </w:rPr>
      </w:r>
      <w:r w:rsidRPr="003871DA">
        <w:rPr>
          <w:noProof/>
        </w:rPr>
        <w:fldChar w:fldCharType="separate"/>
      </w:r>
      <w:r w:rsidR="00BF650C">
        <w:rPr>
          <w:noProof/>
        </w:rPr>
        <w:t>20</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2 PLANEJAMENTO</w:t>
      </w:r>
      <w:r w:rsidRPr="003871DA">
        <w:rPr>
          <w:rFonts w:eastAsia="Arial"/>
          <w:noProof/>
          <w:sz w:val="22"/>
        </w:rPr>
        <w:t xml:space="preserve"> </w:t>
      </w:r>
      <w:r w:rsidRPr="003871DA">
        <w:rPr>
          <w:noProof/>
          <w:sz w:val="22"/>
        </w:rPr>
        <w:t>E</w:t>
      </w:r>
      <w:r w:rsidRPr="003871DA">
        <w:rPr>
          <w:rFonts w:eastAsia="Arial"/>
          <w:noProof/>
          <w:sz w:val="22"/>
        </w:rPr>
        <w:t xml:space="preserve"> </w:t>
      </w:r>
      <w:r w:rsidRPr="003871DA">
        <w:rPr>
          <w:noProof/>
          <w:sz w:val="22"/>
        </w:rPr>
        <w:t>PROJETO</w:t>
      </w:r>
      <w:r w:rsidRPr="003871DA">
        <w:rPr>
          <w:noProof/>
          <w:sz w:val="22"/>
        </w:rPr>
        <w:tab/>
      </w:r>
      <w:r w:rsidRPr="003871DA">
        <w:rPr>
          <w:noProof/>
          <w:sz w:val="22"/>
        </w:rPr>
        <w:fldChar w:fldCharType="begin"/>
      </w:r>
      <w:r w:rsidRPr="003871DA">
        <w:rPr>
          <w:noProof/>
          <w:sz w:val="22"/>
        </w:rPr>
        <w:instrText xml:space="preserve"> PAGEREF _Toc379146561 \h </w:instrText>
      </w:r>
      <w:r w:rsidRPr="003871DA">
        <w:rPr>
          <w:noProof/>
          <w:sz w:val="22"/>
        </w:rPr>
      </w:r>
      <w:r w:rsidRPr="003871DA">
        <w:rPr>
          <w:noProof/>
          <w:sz w:val="22"/>
        </w:rPr>
        <w:fldChar w:fldCharType="separate"/>
      </w:r>
      <w:r w:rsidR="00BF650C">
        <w:rPr>
          <w:noProof/>
          <w:sz w:val="22"/>
        </w:rPr>
        <w:t>21</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rFonts w:eastAsia="Arial"/>
          <w:noProof/>
        </w:rPr>
        <w:t>2.1 Metodologia do Projeto</w:t>
      </w:r>
      <w:r w:rsidRPr="003871DA">
        <w:rPr>
          <w:noProof/>
        </w:rPr>
        <w:tab/>
      </w:r>
      <w:r w:rsidRPr="003871DA">
        <w:rPr>
          <w:noProof/>
        </w:rPr>
        <w:fldChar w:fldCharType="begin"/>
      </w:r>
      <w:r w:rsidRPr="003871DA">
        <w:rPr>
          <w:noProof/>
        </w:rPr>
        <w:instrText xml:space="preserve"> PAGEREF _Toc379146562 \h </w:instrText>
      </w:r>
      <w:r w:rsidRPr="003871DA">
        <w:rPr>
          <w:noProof/>
        </w:rPr>
      </w:r>
      <w:r w:rsidRPr="003871DA">
        <w:rPr>
          <w:noProof/>
        </w:rPr>
        <w:fldChar w:fldCharType="separate"/>
      </w:r>
      <w:r w:rsidR="00BF650C">
        <w:rPr>
          <w:noProof/>
        </w:rPr>
        <w:t>21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rFonts w:eastAsia="Arial"/>
          <w:noProof/>
        </w:rPr>
        <w:t>2.2 Arquitetura da Solução</w:t>
      </w:r>
      <w:r w:rsidRPr="003871DA">
        <w:rPr>
          <w:noProof/>
        </w:rPr>
        <w:tab/>
      </w:r>
      <w:r w:rsidRPr="003871DA">
        <w:rPr>
          <w:noProof/>
        </w:rPr>
        <w:fldChar w:fldCharType="begin"/>
      </w:r>
      <w:r w:rsidRPr="003871DA">
        <w:rPr>
          <w:noProof/>
        </w:rPr>
        <w:instrText xml:space="preserve"> PAGEREF _Toc379146563 \h </w:instrText>
      </w:r>
      <w:r w:rsidRPr="003871DA">
        <w:rPr>
          <w:noProof/>
        </w:rPr>
      </w:r>
      <w:r w:rsidRPr="003871DA">
        <w:rPr>
          <w:noProof/>
        </w:rPr>
        <w:fldChar w:fldCharType="separate"/>
      </w:r>
      <w:r w:rsidR="00BF650C">
        <w:rPr>
          <w:noProof/>
        </w:rPr>
        <w:t>21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2.3 Tecnologias</w:t>
      </w:r>
      <w:r w:rsidRPr="003871DA">
        <w:rPr>
          <w:rFonts w:eastAsia="Arial"/>
          <w:noProof/>
        </w:rPr>
        <w:t xml:space="preserve"> </w:t>
      </w:r>
      <w:r w:rsidRPr="003871DA">
        <w:rPr>
          <w:noProof/>
        </w:rPr>
        <w:t>e</w:t>
      </w:r>
      <w:r w:rsidRPr="003871DA">
        <w:rPr>
          <w:rFonts w:eastAsia="Arial"/>
          <w:noProof/>
        </w:rPr>
        <w:t xml:space="preserve"> </w:t>
      </w:r>
      <w:r w:rsidRPr="003871DA">
        <w:rPr>
          <w:noProof/>
        </w:rPr>
        <w:t>Ferramentas</w:t>
      </w:r>
      <w:r w:rsidRPr="003871DA">
        <w:rPr>
          <w:noProof/>
        </w:rPr>
        <w:tab/>
      </w:r>
      <w:r w:rsidRPr="003871DA">
        <w:rPr>
          <w:noProof/>
        </w:rPr>
        <w:fldChar w:fldCharType="begin"/>
      </w:r>
      <w:r w:rsidRPr="003871DA">
        <w:rPr>
          <w:noProof/>
        </w:rPr>
        <w:instrText xml:space="preserve"> PAGEREF _Toc379146564 \h </w:instrText>
      </w:r>
      <w:r w:rsidRPr="003871DA">
        <w:rPr>
          <w:noProof/>
        </w:rPr>
      </w:r>
      <w:r w:rsidRPr="003871DA">
        <w:rPr>
          <w:noProof/>
        </w:rPr>
        <w:fldChar w:fldCharType="separate"/>
      </w:r>
      <w:r w:rsidR="00BF650C">
        <w:rPr>
          <w:noProof/>
        </w:rPr>
        <w:t>23</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3 WEBCLÍNICA</w:t>
      </w:r>
      <w:r w:rsidRPr="003871DA">
        <w:rPr>
          <w:noProof/>
          <w:sz w:val="22"/>
        </w:rPr>
        <w:tab/>
      </w:r>
      <w:r w:rsidRPr="003871DA">
        <w:rPr>
          <w:noProof/>
          <w:sz w:val="22"/>
        </w:rPr>
        <w:fldChar w:fldCharType="begin"/>
      </w:r>
      <w:r w:rsidRPr="003871DA">
        <w:rPr>
          <w:noProof/>
          <w:sz w:val="22"/>
        </w:rPr>
        <w:instrText xml:space="preserve"> PAGEREF _Toc379146565 \h </w:instrText>
      </w:r>
      <w:r w:rsidRPr="003871DA">
        <w:rPr>
          <w:noProof/>
          <w:sz w:val="22"/>
        </w:rPr>
      </w:r>
      <w:r w:rsidRPr="003871DA">
        <w:rPr>
          <w:noProof/>
          <w:sz w:val="22"/>
        </w:rPr>
        <w:fldChar w:fldCharType="separate"/>
      </w:r>
      <w:r w:rsidR="00BF650C">
        <w:rPr>
          <w:noProof/>
          <w:sz w:val="22"/>
        </w:rPr>
        <w:t>25</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3.1 Gerenciamento</w:t>
      </w:r>
      <w:r w:rsidRPr="003871DA">
        <w:rPr>
          <w:rFonts w:eastAsia="Arial"/>
          <w:noProof/>
        </w:rPr>
        <w:t xml:space="preserve"> </w:t>
      </w:r>
      <w:r w:rsidRPr="003871DA">
        <w:rPr>
          <w:noProof/>
        </w:rPr>
        <w:t>de</w:t>
      </w:r>
      <w:r w:rsidRPr="003871DA">
        <w:rPr>
          <w:rFonts w:eastAsia="Arial"/>
          <w:noProof/>
        </w:rPr>
        <w:t xml:space="preserve"> </w:t>
      </w:r>
      <w:r w:rsidRPr="003871DA">
        <w:rPr>
          <w:noProof/>
        </w:rPr>
        <w:t>Usuários</w:t>
      </w:r>
      <w:r w:rsidRPr="003871DA">
        <w:rPr>
          <w:noProof/>
        </w:rPr>
        <w:tab/>
      </w:r>
      <w:r w:rsidRPr="003871DA">
        <w:rPr>
          <w:noProof/>
        </w:rPr>
        <w:fldChar w:fldCharType="begin"/>
      </w:r>
      <w:r w:rsidRPr="003871DA">
        <w:rPr>
          <w:noProof/>
        </w:rPr>
        <w:instrText xml:space="preserve"> PAGEREF _Toc379146566 \h </w:instrText>
      </w:r>
      <w:r w:rsidRPr="003871DA">
        <w:rPr>
          <w:noProof/>
        </w:rPr>
      </w:r>
      <w:r w:rsidRPr="003871DA">
        <w:rPr>
          <w:noProof/>
        </w:rPr>
        <w:fldChar w:fldCharType="separate"/>
      </w:r>
      <w:r w:rsidR="00BF650C">
        <w:rPr>
          <w:noProof/>
        </w:rPr>
        <w:t>26</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3.1.1 Cadastro</w:t>
      </w:r>
      <w:r w:rsidRPr="003871DA">
        <w:rPr>
          <w:rFonts w:eastAsia="Arial"/>
          <w:noProof/>
        </w:rPr>
        <w:t xml:space="preserve"> </w:t>
      </w:r>
      <w:r w:rsidRPr="003871DA">
        <w:rPr>
          <w:noProof/>
        </w:rPr>
        <w:t>de</w:t>
      </w:r>
      <w:r w:rsidRPr="003871DA">
        <w:rPr>
          <w:rFonts w:eastAsia="Arial"/>
          <w:noProof/>
        </w:rPr>
        <w:t xml:space="preserve"> </w:t>
      </w:r>
      <w:r w:rsidRPr="003871DA">
        <w:rPr>
          <w:noProof/>
        </w:rPr>
        <w:t>Usuários</w:t>
      </w:r>
      <w:r w:rsidRPr="003871DA">
        <w:rPr>
          <w:noProof/>
        </w:rPr>
        <w:tab/>
      </w:r>
      <w:r w:rsidRPr="003871DA">
        <w:rPr>
          <w:noProof/>
        </w:rPr>
        <w:fldChar w:fldCharType="begin"/>
      </w:r>
      <w:r w:rsidRPr="003871DA">
        <w:rPr>
          <w:noProof/>
        </w:rPr>
        <w:instrText xml:space="preserve"> PAGEREF _Toc379146567 \h </w:instrText>
      </w:r>
      <w:r w:rsidRPr="003871DA">
        <w:rPr>
          <w:noProof/>
        </w:rPr>
      </w:r>
      <w:r w:rsidRPr="003871DA">
        <w:rPr>
          <w:noProof/>
        </w:rPr>
        <w:fldChar w:fldCharType="separate"/>
      </w:r>
      <w:r w:rsidR="00BF650C">
        <w:rPr>
          <w:noProof/>
        </w:rPr>
        <w:t>26</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3.1.2 Autenticação</w:t>
      </w:r>
      <w:r w:rsidRPr="003871DA">
        <w:rPr>
          <w:rFonts w:eastAsia="Arial"/>
          <w:noProof/>
        </w:rPr>
        <w:t xml:space="preserve"> </w:t>
      </w:r>
      <w:r w:rsidRPr="003871DA">
        <w:rPr>
          <w:noProof/>
        </w:rPr>
        <w:t>e</w:t>
      </w:r>
      <w:r w:rsidRPr="003871DA">
        <w:rPr>
          <w:rFonts w:eastAsia="Arial"/>
          <w:noProof/>
        </w:rPr>
        <w:t xml:space="preserve"> </w:t>
      </w:r>
      <w:r w:rsidRPr="003871DA">
        <w:rPr>
          <w:noProof/>
        </w:rPr>
        <w:t>Autorização</w:t>
      </w:r>
      <w:r w:rsidRPr="003871DA">
        <w:rPr>
          <w:noProof/>
        </w:rPr>
        <w:tab/>
      </w:r>
      <w:r w:rsidRPr="003871DA">
        <w:rPr>
          <w:noProof/>
        </w:rPr>
        <w:fldChar w:fldCharType="begin"/>
      </w:r>
      <w:r w:rsidRPr="003871DA">
        <w:rPr>
          <w:noProof/>
        </w:rPr>
        <w:instrText xml:space="preserve"> PAGEREF _Toc379146568 \h </w:instrText>
      </w:r>
      <w:r w:rsidRPr="003871DA">
        <w:rPr>
          <w:noProof/>
        </w:rPr>
      </w:r>
      <w:r w:rsidRPr="003871DA">
        <w:rPr>
          <w:noProof/>
        </w:rPr>
        <w:fldChar w:fldCharType="separate"/>
      </w:r>
      <w:r w:rsidR="00BF650C">
        <w:rPr>
          <w:noProof/>
        </w:rPr>
        <w:t>27</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3.2 Gerenciamento</w:t>
      </w:r>
      <w:r w:rsidRPr="003871DA">
        <w:rPr>
          <w:rFonts w:eastAsia="Arial"/>
          <w:noProof/>
        </w:rPr>
        <w:t xml:space="preserve"> </w:t>
      </w:r>
      <w:r w:rsidRPr="003871DA">
        <w:rPr>
          <w:noProof/>
        </w:rPr>
        <w:t>de</w:t>
      </w:r>
      <w:r w:rsidRPr="003871DA">
        <w:rPr>
          <w:rFonts w:eastAsia="Arial"/>
          <w:noProof/>
        </w:rPr>
        <w:t xml:space="preserve"> </w:t>
      </w:r>
      <w:r w:rsidRPr="003871DA">
        <w:rPr>
          <w:noProof/>
        </w:rPr>
        <w:t>Cadastros</w:t>
      </w:r>
      <w:r w:rsidRPr="003871DA">
        <w:rPr>
          <w:noProof/>
        </w:rPr>
        <w:tab/>
      </w:r>
      <w:r w:rsidRPr="003871DA">
        <w:rPr>
          <w:noProof/>
        </w:rPr>
        <w:fldChar w:fldCharType="begin"/>
      </w:r>
      <w:r w:rsidRPr="003871DA">
        <w:rPr>
          <w:noProof/>
        </w:rPr>
        <w:instrText xml:space="preserve"> PAGEREF _Toc379146569 \h </w:instrText>
      </w:r>
      <w:r w:rsidRPr="003871DA">
        <w:rPr>
          <w:noProof/>
        </w:rPr>
      </w:r>
      <w:r w:rsidRPr="003871DA">
        <w:rPr>
          <w:noProof/>
        </w:rPr>
        <w:fldChar w:fldCharType="separate"/>
      </w:r>
      <w:r w:rsidR="00BF650C">
        <w:rPr>
          <w:noProof/>
        </w:rPr>
        <w:t>29</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3.2.1 Cadastros</w:t>
      </w:r>
      <w:r w:rsidRPr="003871DA">
        <w:rPr>
          <w:rFonts w:eastAsia="Arial"/>
          <w:noProof/>
        </w:rPr>
        <w:t xml:space="preserve"> </w:t>
      </w:r>
      <w:r w:rsidRPr="003871DA">
        <w:rPr>
          <w:noProof/>
        </w:rPr>
        <w:t>Auxiliares</w:t>
      </w:r>
      <w:r w:rsidRPr="003871DA">
        <w:rPr>
          <w:rFonts w:eastAsia="Arial"/>
          <w:noProof/>
        </w:rPr>
        <w:t xml:space="preserve"> </w:t>
      </w:r>
      <w:r w:rsidRPr="003871DA">
        <w:rPr>
          <w:noProof/>
        </w:rPr>
        <w:t>e</w:t>
      </w:r>
      <w:r w:rsidRPr="003871DA">
        <w:rPr>
          <w:rFonts w:eastAsia="Arial"/>
          <w:noProof/>
        </w:rPr>
        <w:t xml:space="preserve"> </w:t>
      </w:r>
      <w:r w:rsidRPr="003871DA">
        <w:rPr>
          <w:noProof/>
        </w:rPr>
        <w:t>Importação</w:t>
      </w:r>
      <w:r w:rsidRPr="003871DA">
        <w:rPr>
          <w:rFonts w:eastAsia="Arial"/>
          <w:noProof/>
        </w:rPr>
        <w:t xml:space="preserve"> </w:t>
      </w:r>
      <w:r w:rsidRPr="003871DA">
        <w:rPr>
          <w:noProof/>
        </w:rPr>
        <w:t>de</w:t>
      </w:r>
      <w:r w:rsidRPr="003871DA">
        <w:rPr>
          <w:rFonts w:eastAsia="Arial"/>
          <w:noProof/>
        </w:rPr>
        <w:t xml:space="preserve"> </w:t>
      </w:r>
      <w:r w:rsidRPr="003871DA">
        <w:rPr>
          <w:noProof/>
        </w:rPr>
        <w:t>CIDs</w:t>
      </w:r>
      <w:r w:rsidRPr="003871DA">
        <w:rPr>
          <w:noProof/>
        </w:rPr>
        <w:tab/>
      </w:r>
      <w:r w:rsidRPr="003871DA">
        <w:rPr>
          <w:noProof/>
        </w:rPr>
        <w:fldChar w:fldCharType="begin"/>
      </w:r>
      <w:r w:rsidRPr="003871DA">
        <w:rPr>
          <w:noProof/>
        </w:rPr>
        <w:instrText xml:space="preserve"> PAGEREF _Toc379146570 \h </w:instrText>
      </w:r>
      <w:r w:rsidRPr="003871DA">
        <w:rPr>
          <w:noProof/>
        </w:rPr>
      </w:r>
      <w:r w:rsidRPr="003871DA">
        <w:rPr>
          <w:noProof/>
        </w:rPr>
        <w:fldChar w:fldCharType="separate"/>
      </w:r>
      <w:r w:rsidR="00BF650C">
        <w:rPr>
          <w:noProof/>
        </w:rPr>
        <w:t>29</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3.2.2 Pacientes</w:t>
      </w:r>
      <w:r w:rsidRPr="003871DA">
        <w:rPr>
          <w:rFonts w:eastAsia="Arial"/>
          <w:noProof/>
        </w:rPr>
        <w:t xml:space="preserve"> </w:t>
      </w:r>
      <w:r w:rsidRPr="003871DA">
        <w:rPr>
          <w:noProof/>
        </w:rPr>
        <w:t>e</w:t>
      </w:r>
      <w:r w:rsidRPr="003871DA">
        <w:rPr>
          <w:rFonts w:eastAsia="Arial"/>
          <w:noProof/>
        </w:rPr>
        <w:t xml:space="preserve"> </w:t>
      </w:r>
      <w:r w:rsidRPr="003871DA">
        <w:rPr>
          <w:noProof/>
        </w:rPr>
        <w:t>Prontuários</w:t>
      </w:r>
      <w:r w:rsidRPr="003871DA">
        <w:rPr>
          <w:noProof/>
        </w:rPr>
        <w:tab/>
      </w:r>
      <w:r w:rsidRPr="003871DA">
        <w:rPr>
          <w:noProof/>
        </w:rPr>
        <w:fldChar w:fldCharType="begin"/>
      </w:r>
      <w:r w:rsidRPr="003871DA">
        <w:rPr>
          <w:noProof/>
        </w:rPr>
        <w:instrText xml:space="preserve"> PAGEREF _Toc379146571 \h </w:instrText>
      </w:r>
      <w:r w:rsidRPr="003871DA">
        <w:rPr>
          <w:noProof/>
        </w:rPr>
      </w:r>
      <w:r w:rsidRPr="003871DA">
        <w:rPr>
          <w:noProof/>
        </w:rPr>
        <w:fldChar w:fldCharType="separate"/>
      </w:r>
      <w:r w:rsidR="00BF650C">
        <w:rPr>
          <w:noProof/>
        </w:rPr>
        <w:t>30</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3.3 Busca</w:t>
      </w:r>
      <w:r w:rsidRPr="003871DA">
        <w:rPr>
          <w:rFonts w:eastAsia="Arial"/>
          <w:noProof/>
        </w:rPr>
        <w:t xml:space="preserve"> </w:t>
      </w:r>
      <w:r w:rsidRPr="003871DA">
        <w:rPr>
          <w:noProof/>
        </w:rPr>
        <w:t>Inteligente</w:t>
      </w:r>
      <w:r w:rsidRPr="003871DA">
        <w:rPr>
          <w:rFonts w:eastAsia="Arial"/>
          <w:noProof/>
        </w:rPr>
        <w:t xml:space="preserve"> </w:t>
      </w:r>
      <w:r w:rsidRPr="003871DA">
        <w:rPr>
          <w:noProof/>
        </w:rPr>
        <w:t>de</w:t>
      </w:r>
      <w:r w:rsidRPr="003871DA">
        <w:rPr>
          <w:rFonts w:eastAsia="Arial"/>
          <w:noProof/>
        </w:rPr>
        <w:t xml:space="preserve"> </w:t>
      </w:r>
      <w:r w:rsidRPr="003871DA">
        <w:rPr>
          <w:noProof/>
        </w:rPr>
        <w:t>Pacientes</w:t>
      </w:r>
      <w:r w:rsidRPr="003871DA">
        <w:rPr>
          <w:noProof/>
        </w:rPr>
        <w:tab/>
      </w:r>
      <w:r w:rsidRPr="003871DA">
        <w:rPr>
          <w:noProof/>
        </w:rPr>
        <w:fldChar w:fldCharType="begin"/>
      </w:r>
      <w:r w:rsidRPr="003871DA">
        <w:rPr>
          <w:noProof/>
        </w:rPr>
        <w:instrText xml:space="preserve"> PAGEREF _Toc379146572 \h </w:instrText>
      </w:r>
      <w:r w:rsidRPr="003871DA">
        <w:rPr>
          <w:noProof/>
        </w:rPr>
      </w:r>
      <w:r w:rsidRPr="003871DA">
        <w:rPr>
          <w:noProof/>
        </w:rPr>
        <w:fldChar w:fldCharType="separate"/>
      </w:r>
      <w:r w:rsidR="00BF650C">
        <w:rPr>
          <w:noProof/>
        </w:rPr>
        <w:t>33</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3.4</w:t>
      </w:r>
      <w:r w:rsidRPr="003871DA">
        <w:rPr>
          <w:rFonts w:eastAsia="Arial"/>
          <w:noProof/>
        </w:rPr>
        <w:t xml:space="preserve"> </w:t>
      </w:r>
      <w:r w:rsidRPr="003871DA">
        <w:rPr>
          <w:noProof/>
        </w:rPr>
        <w:t>Agenda</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noProof/>
        </w:rPr>
        <w:tab/>
      </w:r>
      <w:r w:rsidRPr="003871DA">
        <w:rPr>
          <w:noProof/>
        </w:rPr>
        <w:fldChar w:fldCharType="begin"/>
      </w:r>
      <w:r w:rsidRPr="003871DA">
        <w:rPr>
          <w:noProof/>
        </w:rPr>
        <w:instrText xml:space="preserve"> PAGEREF _Toc379146573 \h </w:instrText>
      </w:r>
      <w:r w:rsidRPr="003871DA">
        <w:rPr>
          <w:noProof/>
        </w:rPr>
      </w:r>
      <w:r w:rsidRPr="003871DA">
        <w:rPr>
          <w:noProof/>
        </w:rPr>
        <w:fldChar w:fldCharType="separate"/>
      </w:r>
      <w:r w:rsidR="00BF650C">
        <w:rPr>
          <w:noProof/>
        </w:rPr>
        <w:t>35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3.5 Execução</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noProof/>
        </w:rPr>
        <w:tab/>
      </w:r>
      <w:r w:rsidRPr="003871DA">
        <w:rPr>
          <w:noProof/>
        </w:rPr>
        <w:fldChar w:fldCharType="begin"/>
      </w:r>
      <w:r w:rsidRPr="003871DA">
        <w:rPr>
          <w:noProof/>
        </w:rPr>
        <w:instrText xml:space="preserve"> PAGEREF _Toc379146574 \h </w:instrText>
      </w:r>
      <w:r w:rsidRPr="003871DA">
        <w:rPr>
          <w:noProof/>
        </w:rPr>
      </w:r>
      <w:r w:rsidRPr="003871DA">
        <w:rPr>
          <w:noProof/>
        </w:rPr>
        <w:fldChar w:fldCharType="separate"/>
      </w:r>
      <w:r w:rsidR="00BF650C">
        <w:rPr>
          <w:noProof/>
        </w:rPr>
        <w:t>38</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3.6 Relatório</w:t>
      </w:r>
      <w:r w:rsidRPr="003871DA">
        <w:rPr>
          <w:rFonts w:eastAsia="Arial"/>
          <w:noProof/>
        </w:rPr>
        <w:t xml:space="preserve"> </w:t>
      </w:r>
      <w:r w:rsidRPr="003871DA">
        <w:rPr>
          <w:noProof/>
        </w:rPr>
        <w:t>de</w:t>
      </w:r>
      <w:r w:rsidRPr="003871DA">
        <w:rPr>
          <w:rFonts w:eastAsia="Arial"/>
          <w:noProof/>
        </w:rPr>
        <w:t xml:space="preserve"> </w:t>
      </w:r>
      <w:r w:rsidRPr="003871DA">
        <w:rPr>
          <w:noProof/>
        </w:rPr>
        <w:t>Consultas</w:t>
      </w:r>
      <w:r w:rsidRPr="003871DA">
        <w:rPr>
          <w:rFonts w:eastAsia="Arial"/>
          <w:noProof/>
        </w:rPr>
        <w:t xml:space="preserve"> </w:t>
      </w:r>
      <w:r w:rsidRPr="003871DA">
        <w:rPr>
          <w:noProof/>
        </w:rPr>
        <w:t>/</w:t>
      </w:r>
      <w:r w:rsidRPr="003871DA">
        <w:rPr>
          <w:rFonts w:eastAsia="Arial"/>
          <w:noProof/>
        </w:rPr>
        <w:t xml:space="preserve"> </w:t>
      </w:r>
      <w:r w:rsidRPr="003871DA">
        <w:rPr>
          <w:noProof/>
        </w:rPr>
        <w:t>CIDs</w:t>
      </w:r>
      <w:r w:rsidRPr="003871DA">
        <w:rPr>
          <w:noProof/>
        </w:rPr>
        <w:tab/>
      </w:r>
      <w:r w:rsidRPr="003871DA">
        <w:rPr>
          <w:noProof/>
        </w:rPr>
        <w:fldChar w:fldCharType="begin"/>
      </w:r>
      <w:r w:rsidRPr="003871DA">
        <w:rPr>
          <w:noProof/>
        </w:rPr>
        <w:instrText xml:space="preserve"> PAGEREF _Toc379146575 \h </w:instrText>
      </w:r>
      <w:r w:rsidRPr="003871DA">
        <w:rPr>
          <w:noProof/>
        </w:rPr>
      </w:r>
      <w:r w:rsidRPr="003871DA">
        <w:rPr>
          <w:noProof/>
        </w:rPr>
        <w:fldChar w:fldCharType="separate"/>
      </w:r>
      <w:r w:rsidR="00BF650C">
        <w:rPr>
          <w:noProof/>
        </w:rPr>
        <w:t>41</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3.7 Estatísticas</w:t>
      </w:r>
      <w:r w:rsidRPr="003871DA">
        <w:rPr>
          <w:noProof/>
        </w:rPr>
        <w:tab/>
      </w:r>
      <w:r w:rsidRPr="003871DA">
        <w:rPr>
          <w:noProof/>
        </w:rPr>
        <w:fldChar w:fldCharType="begin"/>
      </w:r>
      <w:r w:rsidRPr="003871DA">
        <w:rPr>
          <w:noProof/>
        </w:rPr>
        <w:instrText xml:space="preserve"> PAGEREF _Toc379146576 \h </w:instrText>
      </w:r>
      <w:r w:rsidRPr="003871DA">
        <w:rPr>
          <w:noProof/>
        </w:rPr>
      </w:r>
      <w:r w:rsidRPr="003871DA">
        <w:rPr>
          <w:noProof/>
        </w:rPr>
        <w:fldChar w:fldCharType="separate"/>
      </w:r>
      <w:r w:rsidR="00BF650C">
        <w:rPr>
          <w:noProof/>
        </w:rPr>
        <w:t>42</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4 RESULTADOS</w:t>
      </w:r>
      <w:r w:rsidRPr="003871DA">
        <w:rPr>
          <w:rFonts w:eastAsia="Arial"/>
          <w:noProof/>
          <w:sz w:val="22"/>
        </w:rPr>
        <w:t xml:space="preserve"> </w:t>
      </w:r>
      <w:r w:rsidRPr="003871DA">
        <w:rPr>
          <w:noProof/>
          <w:sz w:val="22"/>
        </w:rPr>
        <w:t>E</w:t>
      </w:r>
      <w:r w:rsidRPr="003871DA">
        <w:rPr>
          <w:rFonts w:eastAsia="Arial"/>
          <w:noProof/>
          <w:sz w:val="22"/>
        </w:rPr>
        <w:t xml:space="preserve"> </w:t>
      </w:r>
      <w:r w:rsidRPr="003871DA">
        <w:rPr>
          <w:noProof/>
          <w:sz w:val="22"/>
        </w:rPr>
        <w:t>AVALIAÇÃO</w:t>
      </w:r>
      <w:r w:rsidRPr="003871DA">
        <w:rPr>
          <w:noProof/>
          <w:sz w:val="22"/>
        </w:rPr>
        <w:tab/>
      </w:r>
      <w:r w:rsidRPr="003871DA">
        <w:rPr>
          <w:noProof/>
          <w:sz w:val="22"/>
        </w:rPr>
        <w:fldChar w:fldCharType="begin"/>
      </w:r>
      <w:r w:rsidRPr="003871DA">
        <w:rPr>
          <w:noProof/>
          <w:sz w:val="22"/>
        </w:rPr>
        <w:instrText xml:space="preserve"> PAGEREF _Toc379146577 \h </w:instrText>
      </w:r>
      <w:r w:rsidRPr="003871DA">
        <w:rPr>
          <w:noProof/>
          <w:sz w:val="22"/>
        </w:rPr>
      </w:r>
      <w:r w:rsidRPr="003871DA">
        <w:rPr>
          <w:noProof/>
          <w:sz w:val="22"/>
        </w:rPr>
        <w:fldChar w:fldCharType="separate"/>
      </w:r>
      <w:r w:rsidR="00BF650C">
        <w:rPr>
          <w:noProof/>
          <w:sz w:val="22"/>
        </w:rPr>
        <w:t>45</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4.1 Avaliação</w:t>
      </w:r>
      <w:r w:rsidRPr="003871DA">
        <w:rPr>
          <w:noProof/>
        </w:rPr>
        <w:tab/>
      </w:r>
      <w:r w:rsidRPr="003871DA">
        <w:rPr>
          <w:noProof/>
        </w:rPr>
        <w:fldChar w:fldCharType="begin"/>
      </w:r>
      <w:r w:rsidRPr="003871DA">
        <w:rPr>
          <w:noProof/>
        </w:rPr>
        <w:instrText xml:space="preserve"> PAGEREF _Toc379146578 \h </w:instrText>
      </w:r>
      <w:r w:rsidRPr="003871DA">
        <w:rPr>
          <w:noProof/>
        </w:rPr>
      </w:r>
      <w:r w:rsidRPr="003871DA">
        <w:rPr>
          <w:noProof/>
        </w:rPr>
        <w:fldChar w:fldCharType="separate"/>
      </w:r>
      <w:r w:rsidR="00BF650C">
        <w:rPr>
          <w:noProof/>
        </w:rPr>
        <w:t>45</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4.2 Resultados</w:t>
      </w:r>
      <w:r w:rsidRPr="003871DA">
        <w:rPr>
          <w:rFonts w:eastAsia="Arial"/>
          <w:noProof/>
        </w:rPr>
        <w:t xml:space="preserve"> </w:t>
      </w:r>
      <w:r w:rsidRPr="003871DA">
        <w:rPr>
          <w:noProof/>
        </w:rPr>
        <w:t>e</w:t>
      </w:r>
      <w:r w:rsidRPr="003871DA">
        <w:rPr>
          <w:rFonts w:eastAsia="Arial"/>
          <w:noProof/>
        </w:rPr>
        <w:t xml:space="preserve"> </w:t>
      </w:r>
      <w:r w:rsidRPr="003871DA">
        <w:rPr>
          <w:noProof/>
        </w:rPr>
        <w:t>Validação</w:t>
      </w:r>
      <w:r w:rsidRPr="003871DA">
        <w:rPr>
          <w:noProof/>
        </w:rPr>
        <w:tab/>
      </w:r>
      <w:r w:rsidRPr="003871DA">
        <w:rPr>
          <w:noProof/>
        </w:rPr>
        <w:fldChar w:fldCharType="begin"/>
      </w:r>
      <w:r w:rsidRPr="003871DA">
        <w:rPr>
          <w:noProof/>
        </w:rPr>
        <w:instrText xml:space="preserve"> PAGEREF _Toc379146579 \h </w:instrText>
      </w:r>
      <w:r w:rsidRPr="003871DA">
        <w:rPr>
          <w:noProof/>
        </w:rPr>
      </w:r>
      <w:r w:rsidRPr="003871DA">
        <w:rPr>
          <w:noProof/>
        </w:rPr>
        <w:fldChar w:fldCharType="separate"/>
      </w:r>
      <w:r w:rsidR="00BF650C">
        <w:rPr>
          <w:noProof/>
        </w:rPr>
        <w:t>46</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5 CONCLUSÃO</w:t>
      </w:r>
      <w:r w:rsidRPr="003871DA">
        <w:rPr>
          <w:noProof/>
          <w:sz w:val="22"/>
        </w:rPr>
        <w:tab/>
      </w:r>
      <w:r w:rsidRPr="003871DA">
        <w:rPr>
          <w:noProof/>
          <w:sz w:val="22"/>
        </w:rPr>
        <w:fldChar w:fldCharType="begin"/>
      </w:r>
      <w:r w:rsidRPr="003871DA">
        <w:rPr>
          <w:noProof/>
          <w:sz w:val="22"/>
        </w:rPr>
        <w:instrText xml:space="preserve"> PAGEREF _Toc379146580 \h </w:instrText>
      </w:r>
      <w:r w:rsidRPr="003871DA">
        <w:rPr>
          <w:noProof/>
          <w:sz w:val="22"/>
        </w:rPr>
      </w:r>
      <w:r w:rsidRPr="003871DA">
        <w:rPr>
          <w:noProof/>
          <w:sz w:val="22"/>
        </w:rPr>
        <w:fldChar w:fldCharType="separate"/>
      </w:r>
      <w:r w:rsidR="00BF650C">
        <w:rPr>
          <w:noProof/>
          <w:sz w:val="22"/>
        </w:rPr>
        <w:t>49</w:t>
      </w:r>
      <w:r w:rsidRPr="003871DA">
        <w:rPr>
          <w:noProof/>
          <w:sz w:val="22"/>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5.1 Aspectos</w:t>
      </w:r>
      <w:r w:rsidRPr="003871DA">
        <w:rPr>
          <w:rFonts w:eastAsia="Arial"/>
          <w:noProof/>
        </w:rPr>
        <w:t xml:space="preserve"> </w:t>
      </w:r>
      <w:r w:rsidRPr="003871DA">
        <w:rPr>
          <w:noProof/>
        </w:rPr>
        <w:t>de</w:t>
      </w:r>
      <w:r w:rsidRPr="003871DA">
        <w:rPr>
          <w:rFonts w:eastAsia="Arial"/>
          <w:noProof/>
        </w:rPr>
        <w:t xml:space="preserve"> </w:t>
      </w:r>
      <w:r w:rsidRPr="003871DA">
        <w:rPr>
          <w:noProof/>
        </w:rPr>
        <w:t>Inovação</w:t>
      </w:r>
      <w:r w:rsidRPr="003871DA">
        <w:rPr>
          <w:rFonts w:eastAsia="Arial"/>
          <w:noProof/>
        </w:rPr>
        <w:t xml:space="preserve"> </w:t>
      </w:r>
      <w:r w:rsidRPr="003871DA">
        <w:rPr>
          <w:noProof/>
        </w:rPr>
        <w:t>e</w:t>
      </w:r>
      <w:r w:rsidRPr="003871DA">
        <w:rPr>
          <w:rFonts w:eastAsia="Arial"/>
          <w:noProof/>
        </w:rPr>
        <w:t xml:space="preserve"> </w:t>
      </w:r>
      <w:r w:rsidRPr="003871DA">
        <w:rPr>
          <w:noProof/>
        </w:rPr>
        <w:t>Aprimoramento</w:t>
      </w:r>
      <w:r w:rsidRPr="003871DA">
        <w:rPr>
          <w:noProof/>
        </w:rPr>
        <w:tab/>
      </w:r>
      <w:r w:rsidRPr="003871DA">
        <w:rPr>
          <w:noProof/>
        </w:rPr>
        <w:fldChar w:fldCharType="begin"/>
      </w:r>
      <w:r w:rsidRPr="003871DA">
        <w:rPr>
          <w:noProof/>
        </w:rPr>
        <w:instrText xml:space="preserve"> PAGEREF _Toc379146581 \h </w:instrText>
      </w:r>
      <w:r w:rsidRPr="003871DA">
        <w:rPr>
          <w:noProof/>
        </w:rPr>
      </w:r>
      <w:r w:rsidRPr="003871DA">
        <w:rPr>
          <w:noProof/>
        </w:rPr>
        <w:fldChar w:fldCharType="separate"/>
      </w:r>
      <w:r w:rsidR="00BF650C">
        <w:rPr>
          <w:noProof/>
        </w:rPr>
        <w:t>49</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5.2 Dificuldades</w:t>
      </w:r>
      <w:r w:rsidRPr="003871DA">
        <w:rPr>
          <w:rFonts w:eastAsia="Arial"/>
          <w:noProof/>
        </w:rPr>
        <w:t xml:space="preserve"> </w:t>
      </w:r>
      <w:r w:rsidRPr="003871DA">
        <w:rPr>
          <w:noProof/>
        </w:rPr>
        <w:t>Encontradas</w:t>
      </w:r>
      <w:r w:rsidRPr="003871DA">
        <w:rPr>
          <w:noProof/>
        </w:rPr>
        <w:tab/>
      </w:r>
      <w:r w:rsidRPr="003871DA">
        <w:rPr>
          <w:noProof/>
        </w:rPr>
        <w:fldChar w:fldCharType="begin"/>
      </w:r>
      <w:r w:rsidRPr="003871DA">
        <w:rPr>
          <w:noProof/>
        </w:rPr>
        <w:instrText xml:space="preserve"> PAGEREF _Toc379146582 \h </w:instrText>
      </w:r>
      <w:r w:rsidRPr="003871DA">
        <w:rPr>
          <w:noProof/>
        </w:rPr>
      </w:r>
      <w:r w:rsidRPr="003871DA">
        <w:rPr>
          <w:noProof/>
        </w:rPr>
        <w:fldChar w:fldCharType="separate"/>
      </w:r>
      <w:r w:rsidR="00BF650C">
        <w:rPr>
          <w:noProof/>
        </w:rPr>
        <w:t>52</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5.3 Qualidade</w:t>
      </w:r>
      <w:r w:rsidRPr="003871DA">
        <w:rPr>
          <w:rFonts w:eastAsia="Arial"/>
          <w:noProof/>
        </w:rPr>
        <w:t xml:space="preserve"> </w:t>
      </w:r>
      <w:r w:rsidRPr="003871DA">
        <w:rPr>
          <w:noProof/>
        </w:rPr>
        <w:t>e</w:t>
      </w:r>
      <w:r w:rsidRPr="003871DA">
        <w:rPr>
          <w:rFonts w:eastAsia="Arial"/>
          <w:noProof/>
        </w:rPr>
        <w:t xml:space="preserve"> </w:t>
      </w:r>
      <w:r w:rsidRPr="003871DA">
        <w:rPr>
          <w:noProof/>
        </w:rPr>
        <w:t>Complexidade</w:t>
      </w:r>
      <w:r w:rsidRPr="003871DA">
        <w:rPr>
          <w:rFonts w:eastAsia="Arial"/>
          <w:noProof/>
        </w:rPr>
        <w:t xml:space="preserve"> </w:t>
      </w:r>
      <w:r w:rsidRPr="003871DA">
        <w:rPr>
          <w:noProof/>
        </w:rPr>
        <w:t>do</w:t>
      </w:r>
      <w:r w:rsidRPr="003871DA">
        <w:rPr>
          <w:rFonts w:eastAsia="Arial"/>
          <w:noProof/>
        </w:rPr>
        <w:t xml:space="preserve"> </w:t>
      </w:r>
      <w:r w:rsidRPr="003871DA">
        <w:rPr>
          <w:i/>
          <w:noProof/>
        </w:rPr>
        <w:t>Software</w:t>
      </w:r>
      <w:r w:rsidRPr="003871DA">
        <w:rPr>
          <w:noProof/>
        </w:rPr>
        <w:tab/>
      </w:r>
      <w:r w:rsidRPr="003871DA">
        <w:rPr>
          <w:noProof/>
        </w:rPr>
        <w:fldChar w:fldCharType="begin"/>
      </w:r>
      <w:r w:rsidRPr="003871DA">
        <w:rPr>
          <w:noProof/>
        </w:rPr>
        <w:instrText xml:space="preserve"> PAGEREF _Toc379146583 \h </w:instrText>
      </w:r>
      <w:r w:rsidRPr="003871DA">
        <w:rPr>
          <w:noProof/>
        </w:rPr>
      </w:r>
      <w:r w:rsidRPr="003871DA">
        <w:rPr>
          <w:noProof/>
        </w:rPr>
        <w:fldChar w:fldCharType="separate"/>
      </w:r>
      <w:r w:rsidR="00BF650C">
        <w:rPr>
          <w:noProof/>
        </w:rPr>
        <w:t>52</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5.3.1 Qualidade</w:t>
      </w:r>
      <w:r w:rsidRPr="003871DA">
        <w:rPr>
          <w:noProof/>
        </w:rPr>
        <w:tab/>
      </w:r>
      <w:r w:rsidRPr="003871DA">
        <w:rPr>
          <w:noProof/>
        </w:rPr>
        <w:fldChar w:fldCharType="begin"/>
      </w:r>
      <w:r w:rsidRPr="003871DA">
        <w:rPr>
          <w:noProof/>
        </w:rPr>
        <w:instrText xml:space="preserve"> PAGEREF _Toc379146584 \h </w:instrText>
      </w:r>
      <w:r w:rsidRPr="003871DA">
        <w:rPr>
          <w:noProof/>
        </w:rPr>
      </w:r>
      <w:r w:rsidRPr="003871DA">
        <w:rPr>
          <w:noProof/>
        </w:rPr>
        <w:fldChar w:fldCharType="separate"/>
      </w:r>
      <w:r w:rsidR="00BF650C">
        <w:rPr>
          <w:noProof/>
        </w:rPr>
        <w:t>53</w:t>
      </w:r>
      <w:r w:rsidRPr="003871DA">
        <w:rPr>
          <w:noProof/>
        </w:rPr>
        <w:fldChar w:fldCharType="end"/>
      </w:r>
    </w:p>
    <w:p w:rsidR="000D34CF" w:rsidRPr="003871DA" w:rsidRDefault="000D34CF">
      <w:pPr>
        <w:pStyle w:val="TOC3"/>
        <w:rPr>
          <w:rFonts w:asciiTheme="minorHAnsi" w:eastAsiaTheme="minorEastAsia" w:hAnsiTheme="minorHAnsi" w:cstheme="minorBidi"/>
          <w:noProof/>
          <w:sz w:val="22"/>
          <w:szCs w:val="22"/>
          <w:lang w:eastAsia="pt-BR"/>
        </w:rPr>
      </w:pPr>
      <w:r w:rsidRPr="003871DA">
        <w:rPr>
          <w:noProof/>
        </w:rPr>
        <w:t>5.3.2 Complexidade</w:t>
      </w:r>
      <w:r w:rsidRPr="003871DA">
        <w:rPr>
          <w:noProof/>
        </w:rPr>
        <w:tab/>
      </w:r>
      <w:r w:rsidRPr="003871DA">
        <w:rPr>
          <w:noProof/>
        </w:rPr>
        <w:fldChar w:fldCharType="begin"/>
      </w:r>
      <w:r w:rsidRPr="003871DA">
        <w:rPr>
          <w:noProof/>
        </w:rPr>
        <w:instrText xml:space="preserve"> PAGEREF _Toc379146585 \h </w:instrText>
      </w:r>
      <w:r w:rsidRPr="003871DA">
        <w:rPr>
          <w:noProof/>
        </w:rPr>
      </w:r>
      <w:r w:rsidRPr="003871DA">
        <w:rPr>
          <w:noProof/>
        </w:rPr>
        <w:fldChar w:fldCharType="separate"/>
      </w:r>
      <w:r w:rsidR="00BF650C">
        <w:rPr>
          <w:noProof/>
        </w:rPr>
        <w:t>54</w:t>
      </w:r>
      <w:r w:rsidRPr="003871DA">
        <w:rPr>
          <w:noProof/>
        </w:rPr>
        <w:fldChar w:fldCharType="end"/>
      </w:r>
    </w:p>
    <w:p w:rsidR="000D34CF" w:rsidRPr="003871DA" w:rsidRDefault="000D34CF">
      <w:pPr>
        <w:pStyle w:val="TOC2"/>
        <w:rPr>
          <w:rFonts w:asciiTheme="minorHAnsi" w:eastAsiaTheme="minorEastAsia" w:hAnsiTheme="minorHAnsi" w:cstheme="minorBidi"/>
          <w:noProof/>
          <w:sz w:val="22"/>
          <w:szCs w:val="22"/>
          <w:lang w:eastAsia="pt-BR"/>
        </w:rPr>
      </w:pPr>
      <w:r w:rsidRPr="003871DA">
        <w:rPr>
          <w:noProof/>
        </w:rPr>
        <w:t>5.4 Melhorias</w:t>
      </w:r>
      <w:r w:rsidRPr="003871DA">
        <w:rPr>
          <w:rFonts w:eastAsia="Arial"/>
          <w:noProof/>
        </w:rPr>
        <w:t xml:space="preserve"> </w:t>
      </w:r>
      <w:r w:rsidRPr="003871DA">
        <w:rPr>
          <w:noProof/>
        </w:rPr>
        <w:t>Futuras</w:t>
      </w:r>
      <w:r w:rsidRPr="003871DA">
        <w:rPr>
          <w:noProof/>
        </w:rPr>
        <w:tab/>
      </w:r>
      <w:r w:rsidRPr="003871DA">
        <w:rPr>
          <w:noProof/>
        </w:rPr>
        <w:fldChar w:fldCharType="begin"/>
      </w:r>
      <w:r w:rsidRPr="003871DA">
        <w:rPr>
          <w:noProof/>
        </w:rPr>
        <w:instrText xml:space="preserve"> PAGEREF _Toc379146586 \h </w:instrText>
      </w:r>
      <w:r w:rsidRPr="003871DA">
        <w:rPr>
          <w:noProof/>
        </w:rPr>
      </w:r>
      <w:r w:rsidRPr="003871DA">
        <w:rPr>
          <w:noProof/>
        </w:rPr>
        <w:fldChar w:fldCharType="separate"/>
      </w:r>
      <w:r w:rsidR="00BF650C">
        <w:rPr>
          <w:noProof/>
        </w:rPr>
        <w:t>55</w:t>
      </w:r>
      <w:r w:rsidRPr="003871DA">
        <w:rPr>
          <w:noProof/>
        </w:rPr>
        <w:fldChar w:fldCharType="end"/>
      </w:r>
    </w:p>
    <w:p w:rsidR="000D34CF" w:rsidRPr="003871DA" w:rsidRDefault="000D34CF">
      <w:pPr>
        <w:pStyle w:val="TOC1"/>
        <w:tabs>
          <w:tab w:val="right" w:leader="dot" w:pos="8777"/>
        </w:tabs>
        <w:rPr>
          <w:rFonts w:asciiTheme="minorHAnsi" w:eastAsiaTheme="minorEastAsia" w:hAnsiTheme="minorHAnsi" w:cstheme="minorBidi"/>
          <w:caps w:val="0"/>
          <w:noProof/>
          <w:sz w:val="22"/>
        </w:rPr>
      </w:pPr>
      <w:r w:rsidRPr="003871DA">
        <w:rPr>
          <w:noProof/>
          <w:sz w:val="22"/>
        </w:rPr>
        <w:t>6 REFERÊNCIAS</w:t>
      </w:r>
      <w:r w:rsidRPr="003871DA">
        <w:rPr>
          <w:noProof/>
          <w:sz w:val="22"/>
        </w:rPr>
        <w:tab/>
      </w:r>
      <w:r w:rsidRPr="003871DA">
        <w:rPr>
          <w:noProof/>
          <w:sz w:val="22"/>
        </w:rPr>
        <w:fldChar w:fldCharType="begin"/>
      </w:r>
      <w:r w:rsidRPr="003871DA">
        <w:rPr>
          <w:noProof/>
          <w:sz w:val="22"/>
        </w:rPr>
        <w:instrText xml:space="preserve"> PAGEREF _Toc379146587 \h </w:instrText>
      </w:r>
      <w:r w:rsidRPr="003871DA">
        <w:rPr>
          <w:noProof/>
          <w:sz w:val="22"/>
        </w:rPr>
      </w:r>
      <w:r w:rsidRPr="003871DA">
        <w:rPr>
          <w:noProof/>
          <w:sz w:val="22"/>
        </w:rPr>
        <w:fldChar w:fldCharType="separate"/>
      </w:r>
      <w:r w:rsidR="00BF650C">
        <w:rPr>
          <w:noProof/>
          <w:sz w:val="22"/>
        </w:rPr>
        <w:t>57</w:t>
      </w:r>
      <w:r w:rsidRPr="003871DA">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rsidRPr="003871DA">
        <w:fldChar w:fldCharType="end"/>
      </w:r>
    </w:p>
    <w:p w:rsidR="00EF5355" w:rsidRDefault="00EF5355">
      <w:pPr>
        <w:suppressAutoHyphens w:val="0"/>
      </w:pPr>
      <w:r>
        <w:lastRenderedPageBreak/>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0" w:name="__RefHeading__292_2087715902"/>
      <w:bookmarkStart w:id="1" w:name="__RefHeading__208_1670186559"/>
      <w:bookmarkStart w:id="2" w:name="__RefHeading__142_1286912160"/>
      <w:bookmarkStart w:id="3" w:name="__RefHeading__76_827532146"/>
      <w:bookmarkStart w:id="4" w:name="__RefHeading__13_1150354337"/>
      <w:bookmarkStart w:id="5" w:name="__RefHeading__6_1864831944"/>
      <w:bookmarkStart w:id="6" w:name="__RefHeading__226_1982960955"/>
      <w:bookmarkStart w:id="7" w:name="__RefHeading__45_2068703521"/>
      <w:bookmarkStart w:id="8" w:name="__RefHeading__109_2111979340"/>
      <w:bookmarkStart w:id="9" w:name="__RefHeading__175_1884309817"/>
      <w:bookmarkStart w:id="10" w:name="__RefHeading__241_1176750583"/>
      <w:bookmarkStart w:id="11" w:name="__RefHeading__356_1472683970"/>
      <w:bookmarkStart w:id="12" w:name="_Toc379146556"/>
      <w:bookmarkEnd w:id="0"/>
      <w:bookmarkEnd w:id="1"/>
      <w:bookmarkEnd w:id="2"/>
      <w:bookmarkEnd w:id="3"/>
      <w:bookmarkEnd w:id="4"/>
      <w:bookmarkEnd w:id="5"/>
      <w:bookmarkEnd w:id="6"/>
      <w:bookmarkEnd w:id="7"/>
      <w:bookmarkEnd w:id="8"/>
      <w:bookmarkEnd w:id="9"/>
      <w:bookmarkEnd w:id="10"/>
      <w:bookmarkEnd w:id="11"/>
      <w:r>
        <w:lastRenderedPageBreak/>
        <w:t>INTRODUÇÃO</w:t>
      </w:r>
      <w:bookmarkEnd w:id="12"/>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3" w:name="__RefHeading__8_1864831944"/>
      <w:bookmarkStart w:id="14" w:name="__RefHeading__236_1982960955"/>
      <w:bookmarkStart w:id="15" w:name="__RefHeading__358_1472683970"/>
      <w:bookmarkStart w:id="16" w:name="__RefHeading__47_2068703521"/>
      <w:bookmarkStart w:id="17" w:name="__RefHeading__294_2087715902"/>
      <w:bookmarkStart w:id="18" w:name="__RefHeading__111_2111979340"/>
      <w:bookmarkStart w:id="19" w:name="__RefHeading__243_1176750583"/>
      <w:bookmarkStart w:id="20" w:name="__RefHeading__78_827532146"/>
      <w:bookmarkStart w:id="21" w:name="__RefHeading__144_1286912160"/>
      <w:bookmarkStart w:id="22" w:name="__RefHeading__177_1884309817"/>
      <w:bookmarkStart w:id="23" w:name="__RefHeading__210_1670186559"/>
      <w:bookmarkStart w:id="24" w:name="__RefHeading__15_1150354337"/>
      <w:bookmarkStart w:id="25" w:name="_Toc379146557"/>
      <w:bookmarkEnd w:id="13"/>
      <w:bookmarkEnd w:id="14"/>
      <w:bookmarkEnd w:id="15"/>
      <w:bookmarkEnd w:id="16"/>
      <w:bookmarkEnd w:id="17"/>
      <w:bookmarkEnd w:id="18"/>
      <w:bookmarkEnd w:id="19"/>
      <w:bookmarkEnd w:id="20"/>
      <w:bookmarkEnd w:id="21"/>
      <w:bookmarkEnd w:id="22"/>
      <w:bookmarkEnd w:id="23"/>
      <w:bookmarkEnd w:id="24"/>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5"/>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6" w:name="__RefHeading__49_2068703521"/>
      <w:bookmarkStart w:id="27" w:name="__RefHeading__17_1150354337"/>
      <w:bookmarkStart w:id="28" w:name="__RefHeading__212_1670186559"/>
      <w:bookmarkStart w:id="29" w:name="__RefHeading__10_1864831944"/>
      <w:bookmarkStart w:id="30" w:name="__RefHeading__146_1286912160"/>
      <w:bookmarkStart w:id="31" w:name="__RefHeading__664_1982960955"/>
      <w:bookmarkStart w:id="32" w:name="__RefHeading__360_1472683970"/>
      <w:bookmarkStart w:id="33" w:name="__RefHeading__179_1884309817"/>
      <w:bookmarkStart w:id="34" w:name="__RefHeading__245_1176750583"/>
      <w:bookmarkStart w:id="35" w:name="__RefHeading__80_827532146"/>
      <w:bookmarkStart w:id="36" w:name="__RefHeading__296_2087715902"/>
      <w:bookmarkStart w:id="37" w:name="__RefHeading__113_2111979340"/>
      <w:bookmarkStart w:id="38" w:name="_Toc379146558"/>
      <w:bookmarkEnd w:id="26"/>
      <w:bookmarkEnd w:id="27"/>
      <w:bookmarkEnd w:id="28"/>
      <w:bookmarkEnd w:id="29"/>
      <w:bookmarkEnd w:id="30"/>
      <w:bookmarkEnd w:id="31"/>
      <w:bookmarkEnd w:id="32"/>
      <w:bookmarkEnd w:id="33"/>
      <w:bookmarkEnd w:id="34"/>
      <w:bookmarkEnd w:id="35"/>
      <w:bookmarkEnd w:id="36"/>
      <w:bookmarkEnd w:id="37"/>
      <w:r>
        <w:t>Proposta</w:t>
      </w:r>
      <w:r>
        <w:rPr>
          <w:rFonts w:eastAsia="Arial"/>
        </w:rPr>
        <w:t xml:space="preserve"> </w:t>
      </w:r>
      <w:r>
        <w:t>de</w:t>
      </w:r>
      <w:r>
        <w:rPr>
          <w:rFonts w:eastAsia="Arial"/>
        </w:rPr>
        <w:t xml:space="preserve"> </w:t>
      </w:r>
      <w:r w:rsidR="003F6384">
        <w:rPr>
          <w:rFonts w:eastAsia="Arial"/>
        </w:rPr>
        <w:t>S</w:t>
      </w:r>
      <w:r>
        <w:t>olução</w:t>
      </w:r>
      <w:bookmarkEnd w:id="38"/>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39" w:name="__RefHeading__362_1472683970"/>
      <w:bookmarkStart w:id="40" w:name="__RefHeading__12_1864831944"/>
      <w:bookmarkStart w:id="41" w:name="__RefHeading__19_1150354337"/>
      <w:bookmarkStart w:id="42" w:name="__RefHeading__51_2068703521"/>
      <w:bookmarkStart w:id="43" w:name="__RefHeading__82_827532146"/>
      <w:bookmarkStart w:id="44" w:name="__RefHeading__181_1884309817"/>
      <w:bookmarkStart w:id="45" w:name="__RefHeading__115_2111979340"/>
      <w:bookmarkStart w:id="46" w:name="__RefHeading__148_1286912160"/>
      <w:bookmarkStart w:id="47" w:name="__RefHeading__214_1670186559"/>
      <w:bookmarkStart w:id="48" w:name="__RefHeading__247_1176750583"/>
      <w:bookmarkStart w:id="49" w:name="__RefHeading__298_2087715902"/>
      <w:bookmarkStart w:id="50" w:name="_Toc379146559"/>
      <w:bookmarkEnd w:id="39"/>
      <w:bookmarkEnd w:id="40"/>
      <w:bookmarkEnd w:id="41"/>
      <w:bookmarkEnd w:id="42"/>
      <w:bookmarkEnd w:id="43"/>
      <w:bookmarkEnd w:id="44"/>
      <w:bookmarkEnd w:id="45"/>
      <w:bookmarkEnd w:id="46"/>
      <w:bookmarkEnd w:id="47"/>
      <w:bookmarkEnd w:id="48"/>
      <w:bookmarkEnd w:id="49"/>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0"/>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1" w:name="__RefHeading__276_827532146"/>
      <w:bookmarkEnd w:id="51"/>
    </w:p>
    <w:p w:rsidR="00270A16" w:rsidRDefault="00270A16" w:rsidP="0080277D">
      <w:pPr>
        <w:pStyle w:val="ndicedeilustraoTCC"/>
      </w:pPr>
      <w:bookmarkStart w:id="52"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00BF650C">
        <w:rPr>
          <w:b/>
          <w:noProof/>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2"/>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3" w:name="__RefHeading__117_2111979340"/>
      <w:bookmarkStart w:id="54" w:name="__RefHeading__150_1286912160"/>
      <w:bookmarkStart w:id="55" w:name="__RefHeading__21_1150354337"/>
      <w:bookmarkStart w:id="56" w:name="__RefHeading__14_1864831944"/>
      <w:bookmarkStart w:id="57" w:name="__RefHeading__53_2068703521"/>
      <w:bookmarkStart w:id="58" w:name="__RefHeading__84_827532146"/>
      <w:bookmarkStart w:id="59" w:name="__RefHeading__300_2087715902"/>
      <w:bookmarkStart w:id="60" w:name="__RefHeading__364_1472683970"/>
      <w:bookmarkStart w:id="61" w:name="__RefHeading__249_1176750583"/>
      <w:bookmarkStart w:id="62" w:name="__RefHeading__216_1670186559"/>
      <w:bookmarkStart w:id="63" w:name="__RefHeading__183_1884309817"/>
      <w:bookmarkStart w:id="64" w:name="_Toc379146560"/>
      <w:bookmarkEnd w:id="53"/>
      <w:bookmarkEnd w:id="54"/>
      <w:bookmarkEnd w:id="55"/>
      <w:bookmarkEnd w:id="56"/>
      <w:bookmarkEnd w:id="57"/>
      <w:bookmarkEnd w:id="58"/>
      <w:bookmarkEnd w:id="59"/>
      <w:bookmarkEnd w:id="60"/>
      <w:bookmarkEnd w:id="61"/>
      <w:bookmarkEnd w:id="62"/>
      <w:bookmarkEnd w:id="63"/>
      <w:r>
        <w:t>Organização</w:t>
      </w:r>
      <w:r>
        <w:rPr>
          <w:rFonts w:eastAsia="Arial"/>
        </w:rPr>
        <w:t xml:space="preserve"> </w:t>
      </w:r>
      <w:r>
        <w:t>da</w:t>
      </w:r>
      <w:r>
        <w:rPr>
          <w:rFonts w:eastAsia="Arial"/>
        </w:rPr>
        <w:t xml:space="preserve"> </w:t>
      </w:r>
      <w:r w:rsidR="003F6384">
        <w:t>M</w:t>
      </w:r>
      <w:r>
        <w:t>onografia</w:t>
      </w:r>
      <w:bookmarkEnd w:id="64"/>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E35EE" w:rsidRDefault="00270A16">
      <w:pPr>
        <w:pStyle w:val="ItemizaoTCC"/>
        <w:rPr>
          <w:rFonts w:eastAsia="Arial"/>
          <w:lang w:eastAsia="pt-BR"/>
        </w:rPr>
        <w:sectPr w:rsidR="002E35EE" w:rsidSect="00F041A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701" w:right="1985" w:bottom="1134" w:left="1134" w:header="709" w:footer="709" w:gutter="0"/>
          <w:cols w:space="720"/>
          <w:docGrid w:linePitch="360"/>
        </w:sect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5" w:name="__RefHeading__119_2111979340"/>
      <w:bookmarkStart w:id="66" w:name="__RefHeading__302_2087715902"/>
      <w:bookmarkStart w:id="67" w:name="__RefHeading__366_1472683970"/>
      <w:bookmarkStart w:id="68" w:name="__RefHeading__23_1150354337"/>
      <w:bookmarkStart w:id="69" w:name="__RefHeading__86_827532146"/>
      <w:bookmarkStart w:id="70" w:name="__RefHeading__152_1286912160"/>
      <w:bookmarkStart w:id="71" w:name="__RefHeading__218_1670186559"/>
      <w:bookmarkStart w:id="72" w:name="__RefHeading__16_1864831944"/>
      <w:bookmarkStart w:id="73" w:name="__RefHeading__667_1982960955"/>
      <w:bookmarkStart w:id="74" w:name="__RefHeading__185_1884309817"/>
      <w:bookmarkStart w:id="75" w:name="__RefHeading__251_1176750583"/>
      <w:bookmarkStart w:id="76" w:name="__RefHeading__55_2068703521"/>
      <w:bookmarkStart w:id="77" w:name="_Toc379146561"/>
      <w:bookmarkEnd w:id="65"/>
      <w:bookmarkEnd w:id="66"/>
      <w:bookmarkEnd w:id="67"/>
      <w:bookmarkEnd w:id="68"/>
      <w:bookmarkEnd w:id="69"/>
      <w:bookmarkEnd w:id="70"/>
      <w:bookmarkEnd w:id="71"/>
      <w:bookmarkEnd w:id="72"/>
      <w:bookmarkEnd w:id="73"/>
      <w:bookmarkEnd w:id="74"/>
      <w:bookmarkEnd w:id="75"/>
      <w:bookmarkEnd w:id="76"/>
      <w:r>
        <w:rPr>
          <w:lang w:eastAsia="pt-BR"/>
        </w:rPr>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7"/>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8" w:name="__RefHeading__57_2068703521"/>
      <w:bookmarkStart w:id="79" w:name="__RefHeading__25_1150354337"/>
      <w:bookmarkStart w:id="80" w:name="__RefHeading__121_2111979340"/>
      <w:bookmarkStart w:id="81" w:name="__RefHeading__220_1670186559"/>
      <w:bookmarkStart w:id="82" w:name="__RefHeading__88_827532146"/>
      <w:bookmarkStart w:id="83" w:name="__RefHeading__669_1982960955"/>
      <w:bookmarkStart w:id="84" w:name="__RefHeading__154_1286912160"/>
      <w:bookmarkStart w:id="85" w:name="__RefHeading__18_1864831944"/>
      <w:bookmarkStart w:id="86" w:name="__RefHeading__187_1884309817"/>
      <w:bookmarkStart w:id="87" w:name="__RefHeading__253_1176750583"/>
      <w:bookmarkStart w:id="88" w:name="__RefHeading__304_2087715902"/>
      <w:bookmarkStart w:id="89" w:name="__RefHeading__368_1472683970"/>
      <w:bookmarkEnd w:id="78"/>
      <w:bookmarkEnd w:id="79"/>
      <w:bookmarkEnd w:id="80"/>
      <w:bookmarkEnd w:id="81"/>
      <w:bookmarkEnd w:id="82"/>
      <w:bookmarkEnd w:id="83"/>
      <w:bookmarkEnd w:id="84"/>
      <w:bookmarkEnd w:id="85"/>
      <w:bookmarkEnd w:id="86"/>
      <w:bookmarkEnd w:id="87"/>
      <w:bookmarkEnd w:id="88"/>
      <w:bookmarkEnd w:id="89"/>
    </w:p>
    <w:p w:rsidR="002C266D" w:rsidRPr="002C266D" w:rsidRDefault="002C266D" w:rsidP="002C266D">
      <w:pPr>
        <w:pStyle w:val="PargrafoTCC"/>
      </w:pPr>
    </w:p>
    <w:p w:rsidR="00270A16" w:rsidRDefault="003F6384" w:rsidP="002C266D">
      <w:pPr>
        <w:pStyle w:val="Heading2"/>
        <w:rPr>
          <w:rFonts w:eastAsia="Arial"/>
        </w:rPr>
      </w:pPr>
      <w:bookmarkStart w:id="90" w:name="_Toc379146562"/>
      <w:r>
        <w:rPr>
          <w:rFonts w:eastAsia="Arial"/>
        </w:rPr>
        <w:t>Metodologia do P</w:t>
      </w:r>
      <w:r w:rsidR="00270A16">
        <w:rPr>
          <w:rFonts w:eastAsia="Arial"/>
        </w:rPr>
        <w:t>rojeto</w:t>
      </w:r>
      <w:bookmarkEnd w:id="90"/>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sidR="00FF09A3">
        <w:rPr>
          <w:color w:val="000000"/>
        </w:rPr>
        <w:t>2014</w:t>
      </w:r>
      <w:r>
        <w:rPr>
          <w:color w:val="000000"/>
        </w:rPr>
        <w:t>),</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1" w:name="__RefHeading__306_2087715902"/>
      <w:bookmarkStart w:id="92" w:name="__RefHeading__370_1472683970"/>
      <w:bookmarkStart w:id="93" w:name="__RefHeading__255_1176750583"/>
      <w:bookmarkStart w:id="94" w:name="__RefHeading__480_827532146"/>
      <w:bookmarkStart w:id="95" w:name="__RefHeading__156_1286912160"/>
      <w:bookmarkStart w:id="96" w:name="__RefHeading__189_1884309817"/>
      <w:bookmarkStart w:id="97" w:name="__RefHeading__222_1670186559"/>
      <w:bookmarkStart w:id="98" w:name="__RefHeading__123_2111979340"/>
      <w:bookmarkStart w:id="99" w:name="_Toc379146563"/>
      <w:bookmarkEnd w:id="91"/>
      <w:bookmarkEnd w:id="92"/>
      <w:bookmarkEnd w:id="93"/>
      <w:bookmarkEnd w:id="94"/>
      <w:bookmarkEnd w:id="95"/>
      <w:bookmarkEnd w:id="96"/>
      <w:bookmarkEnd w:id="97"/>
      <w:bookmarkEnd w:id="98"/>
      <w:r>
        <w:rPr>
          <w:rFonts w:eastAsia="Arial"/>
        </w:rPr>
        <w:t>Arquitetura da S</w:t>
      </w:r>
      <w:r w:rsidR="00270A16">
        <w:rPr>
          <w:rFonts w:eastAsia="Arial"/>
        </w:rPr>
        <w:t>olução</w:t>
      </w:r>
      <w:bookmarkEnd w:id="99"/>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14:anchorId="242BD7D5" wp14:editId="4103CA7D">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0"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00BF650C">
        <w:rPr>
          <w:b/>
          <w:noProof/>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0"/>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1" w:name="__RefHeading__308_2087715902"/>
      <w:bookmarkStart w:id="102" w:name="__RefHeading__191_1884309817"/>
      <w:bookmarkStart w:id="103" w:name="__RefHeading__224_1670186559"/>
      <w:bookmarkStart w:id="104" w:name="__RefHeading__158_1286912160"/>
      <w:bookmarkStart w:id="105" w:name="__RefHeading__482_827532146"/>
      <w:bookmarkStart w:id="106" w:name="__RefHeading__125_2111979340"/>
      <w:bookmarkStart w:id="107" w:name="__RefHeading__257_1176750583"/>
      <w:bookmarkStart w:id="108" w:name="__RefHeading__372_1472683970"/>
      <w:bookmarkStart w:id="109" w:name="_Toc379146564"/>
      <w:bookmarkEnd w:id="101"/>
      <w:bookmarkEnd w:id="102"/>
      <w:bookmarkEnd w:id="103"/>
      <w:bookmarkEnd w:id="104"/>
      <w:bookmarkEnd w:id="105"/>
      <w:bookmarkEnd w:id="106"/>
      <w:bookmarkEnd w:id="107"/>
      <w:bookmarkEnd w:id="108"/>
      <w:r>
        <w:t>Tecnologias</w:t>
      </w:r>
      <w:r>
        <w:rPr>
          <w:rFonts w:eastAsia="Arial"/>
        </w:rPr>
        <w:t xml:space="preserve"> </w:t>
      </w:r>
      <w:r>
        <w:t>e</w:t>
      </w:r>
      <w:r>
        <w:rPr>
          <w:rFonts w:eastAsia="Arial"/>
        </w:rPr>
        <w:t xml:space="preserve"> </w:t>
      </w:r>
      <w:r w:rsidR="003F6384">
        <w:t>F</w:t>
      </w:r>
      <w:r>
        <w:t>erramentas</w:t>
      </w:r>
      <w:bookmarkEnd w:id="109"/>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sidR="00FF09A3">
        <w:rPr>
          <w:rStyle w:val="apple-style-span"/>
        </w:rPr>
        <w:t xml:space="preserve"> LANG</w:t>
      </w:r>
      <w:r>
        <w:rPr>
          <w:rStyle w:val="apple-style-span"/>
        </w:rPr>
        <w:t>,</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E35EE" w:rsidRDefault="002E35EE">
      <w:pPr>
        <w:pStyle w:val="ItemizaoTCC"/>
        <w:numPr>
          <w:ilvl w:val="0"/>
          <w:numId w:val="0"/>
        </w:numPr>
        <w:sectPr w:rsidR="002E35EE" w:rsidSect="002E35EE">
          <w:pgSz w:w="11906" w:h="16838"/>
          <w:pgMar w:top="1701" w:right="1134" w:bottom="1134" w:left="1985" w:header="709" w:footer="709" w:gutter="0"/>
          <w:cols w:space="720"/>
          <w:docGrid w:linePitch="360"/>
        </w:sectPr>
      </w:pPr>
    </w:p>
    <w:p w:rsidR="00270A16" w:rsidRDefault="00270A16">
      <w:pPr>
        <w:pStyle w:val="Heading1"/>
        <w:pageBreakBefore/>
        <w:rPr>
          <w:color w:val="000000"/>
        </w:rPr>
      </w:pPr>
      <w:bookmarkStart w:id="110" w:name="__RefHeading__374_1472683970"/>
      <w:bookmarkStart w:id="111" w:name="__RefHeading__259_1176750583"/>
      <w:bookmarkStart w:id="112" w:name="__RefHeading__226_1670186559"/>
      <w:bookmarkStart w:id="113" w:name="__RefHeading__160_1286912160"/>
      <w:bookmarkStart w:id="114" w:name="__RefHeading__90_827532146"/>
      <w:bookmarkStart w:id="115" w:name="__RefHeading__127_2111979340"/>
      <w:bookmarkStart w:id="116" w:name="__RefHeading__193_1884309817"/>
      <w:bookmarkStart w:id="117" w:name="__RefHeading__310_2087715902"/>
      <w:bookmarkStart w:id="118" w:name="__RefHeading__367_1150354337"/>
      <w:bookmarkStart w:id="119" w:name="__RefHeading__59_2068703521"/>
      <w:bookmarkEnd w:id="110"/>
      <w:bookmarkEnd w:id="111"/>
      <w:bookmarkEnd w:id="112"/>
      <w:bookmarkEnd w:id="113"/>
      <w:bookmarkEnd w:id="114"/>
      <w:bookmarkEnd w:id="115"/>
      <w:bookmarkEnd w:id="116"/>
      <w:bookmarkEnd w:id="117"/>
      <w:bookmarkEnd w:id="118"/>
      <w:bookmarkEnd w:id="119"/>
      <w:r>
        <w:rPr>
          <w:rFonts w:eastAsia="Arial"/>
          <w:color w:val="0000FF"/>
        </w:rPr>
        <w:t xml:space="preserve"> </w:t>
      </w:r>
      <w:bookmarkStart w:id="120" w:name="_Toc379146565"/>
      <w:r>
        <w:rPr>
          <w:color w:val="000000"/>
        </w:rPr>
        <w:t>WEBCLÍNICA</w:t>
      </w:r>
      <w:bookmarkEnd w:id="120"/>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14:anchorId="497BFB85" wp14:editId="346CFC8D">
            <wp:extent cx="5266124" cy="4876800"/>
            <wp:effectExtent l="19050" t="19050" r="10795"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10140"/>
                    <a:stretch/>
                  </pic:blipFill>
                  <pic:spPr bwMode="auto">
                    <a:xfrm>
                      <a:off x="0" y="0"/>
                      <a:ext cx="5266124" cy="4876800"/>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AA4445">
      <w:pPr>
        <w:pStyle w:val="ndicedeilustraoTCC"/>
      </w:pPr>
      <w:bookmarkStart w:id="121"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1"/>
      <w:r w:rsidR="00AA4445">
        <w:t>.</w:t>
      </w:r>
    </w:p>
    <w:p w:rsidR="00270A16" w:rsidRDefault="00270A16" w:rsidP="007B6AD0">
      <w:pPr>
        <w:pStyle w:val="ndicedeilustraoTCC"/>
      </w:pPr>
    </w:p>
    <w:p w:rsidR="00270A16" w:rsidRDefault="00270A16" w:rsidP="002C266D">
      <w:pPr>
        <w:pStyle w:val="Heading2"/>
      </w:pPr>
      <w:bookmarkStart w:id="122" w:name="__RefHeading__61_2068703521"/>
      <w:bookmarkStart w:id="123" w:name="__RefHeading__369_1150354337"/>
      <w:bookmarkStart w:id="124" w:name="__RefHeading__129_2111979340"/>
      <w:bookmarkStart w:id="125" w:name="__RefHeading__195_1884309817"/>
      <w:bookmarkStart w:id="126" w:name="__RefHeading__228_1670186559"/>
      <w:bookmarkStart w:id="127" w:name="__RefHeading__376_1472683970"/>
      <w:bookmarkStart w:id="128" w:name="__RefHeading__261_1176750583"/>
      <w:bookmarkStart w:id="129" w:name="__RefHeading__92_827532146"/>
      <w:bookmarkStart w:id="130" w:name="__RefHeading__162_1286912160"/>
      <w:bookmarkStart w:id="131" w:name="__RefHeading__312_2087715902"/>
      <w:bookmarkStart w:id="132" w:name="_Toc379146566"/>
      <w:bookmarkEnd w:id="122"/>
      <w:bookmarkEnd w:id="123"/>
      <w:bookmarkEnd w:id="124"/>
      <w:bookmarkEnd w:id="125"/>
      <w:bookmarkEnd w:id="126"/>
      <w:bookmarkEnd w:id="127"/>
      <w:bookmarkEnd w:id="128"/>
      <w:bookmarkEnd w:id="129"/>
      <w:bookmarkEnd w:id="130"/>
      <w:bookmarkEnd w:id="131"/>
      <w:r>
        <w:t>Gerenciamento</w:t>
      </w:r>
      <w:r>
        <w:rPr>
          <w:rFonts w:eastAsia="Arial"/>
        </w:rPr>
        <w:t xml:space="preserve"> </w:t>
      </w:r>
      <w:r>
        <w:t>de</w:t>
      </w:r>
      <w:r>
        <w:rPr>
          <w:rFonts w:eastAsia="Arial"/>
        </w:rPr>
        <w:t xml:space="preserve"> </w:t>
      </w:r>
      <w:r w:rsidR="003F6384">
        <w:t>U</w:t>
      </w:r>
      <w:r>
        <w:t>suários</w:t>
      </w:r>
      <w:bookmarkEnd w:id="132"/>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3" w:name="__RefHeading__378_1472683970"/>
      <w:bookmarkStart w:id="134" w:name="__RefHeading__314_2087715902"/>
      <w:bookmarkStart w:id="135" w:name="_Toc379146567"/>
      <w:bookmarkEnd w:id="133"/>
      <w:bookmarkEnd w:id="134"/>
      <w:r>
        <w:t>Cadastro</w:t>
      </w:r>
      <w:r>
        <w:rPr>
          <w:rFonts w:eastAsia="Arial"/>
        </w:rPr>
        <w:t xml:space="preserve"> </w:t>
      </w:r>
      <w:r>
        <w:t>de</w:t>
      </w:r>
      <w:r>
        <w:rPr>
          <w:rFonts w:eastAsia="Arial"/>
        </w:rPr>
        <w:t xml:space="preserve"> </w:t>
      </w:r>
      <w:r w:rsidR="003F6384">
        <w:t>U</w:t>
      </w:r>
      <w:r>
        <w:t>suários</w:t>
      </w:r>
      <w:bookmarkEnd w:id="135"/>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14:anchorId="542181E4" wp14:editId="2480EB69">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6"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6"/>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7" w:name="__RefHeading__380_1472683970"/>
      <w:bookmarkStart w:id="138" w:name="__RefHeading__67_2068703521"/>
      <w:bookmarkStart w:id="139" w:name="__RefHeading__267_1176750583"/>
      <w:bookmarkStart w:id="140" w:name="__RefHeading__234_1670186559"/>
      <w:bookmarkStart w:id="141" w:name="__RefHeading__201_1884309817"/>
      <w:bookmarkStart w:id="142" w:name="__RefHeading__168_1286912160"/>
      <w:bookmarkStart w:id="143" w:name="__RefHeading__135_2111979340"/>
      <w:bookmarkStart w:id="144" w:name="__RefHeading__98_827532146"/>
      <w:bookmarkStart w:id="145" w:name="__RefHeading__375_1150354337"/>
      <w:bookmarkStart w:id="146" w:name="__RefHeading__316_2087715902"/>
      <w:bookmarkStart w:id="147" w:name="_Toc379146568"/>
      <w:bookmarkEnd w:id="137"/>
      <w:bookmarkEnd w:id="138"/>
      <w:bookmarkEnd w:id="139"/>
      <w:bookmarkEnd w:id="140"/>
      <w:bookmarkEnd w:id="141"/>
      <w:bookmarkEnd w:id="142"/>
      <w:bookmarkEnd w:id="143"/>
      <w:bookmarkEnd w:id="144"/>
      <w:bookmarkEnd w:id="145"/>
      <w:bookmarkEnd w:id="146"/>
      <w:r>
        <w:t>Autenticação</w:t>
      </w:r>
      <w:r>
        <w:rPr>
          <w:rFonts w:eastAsia="Arial"/>
        </w:rPr>
        <w:t xml:space="preserve"> </w:t>
      </w:r>
      <w:r>
        <w:t>e</w:t>
      </w:r>
      <w:r>
        <w:rPr>
          <w:rFonts w:eastAsia="Arial"/>
        </w:rPr>
        <w:t xml:space="preserve"> </w:t>
      </w:r>
      <w:r w:rsidR="003F6384">
        <w:t>A</w:t>
      </w:r>
      <w:r>
        <w:t>utorização</w:t>
      </w:r>
      <w:bookmarkEnd w:id="147"/>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14:anchorId="00D3DDFC" wp14:editId="5AF7C0EC">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8"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00BF650C">
        <w:rPr>
          <w:b/>
          <w:noProof/>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8"/>
      <w:r w:rsidR="005F6038">
        <w:rPr>
          <w:i/>
        </w:rPr>
        <w:t>.</w:t>
      </w:r>
    </w:p>
    <w:p w:rsidR="00270A16" w:rsidRDefault="00270A16">
      <w:pPr>
        <w:pStyle w:val="PargrafoTCC"/>
      </w:pPr>
      <w:r>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14:anchorId="6DB0F64C" wp14:editId="38E5C1BD">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49"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00BF650C">
        <w:rPr>
          <w:b/>
          <w:noProof/>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49"/>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0" w:name="__RefHeading__382_1472683970"/>
      <w:bookmarkStart w:id="151" w:name="__RefHeading__318_2087715902"/>
      <w:bookmarkStart w:id="152" w:name="_Toc379146569"/>
      <w:bookmarkEnd w:id="150"/>
      <w:bookmarkEnd w:id="151"/>
      <w:r>
        <w:t>Gerenciamento</w:t>
      </w:r>
      <w:r>
        <w:rPr>
          <w:rFonts w:eastAsia="Arial"/>
        </w:rPr>
        <w:t xml:space="preserve"> </w:t>
      </w:r>
      <w:r>
        <w:t>de</w:t>
      </w:r>
      <w:r>
        <w:rPr>
          <w:rFonts w:eastAsia="Arial"/>
        </w:rPr>
        <w:t xml:space="preserve"> </w:t>
      </w:r>
      <w:r w:rsidR="003F6384">
        <w:t>C</w:t>
      </w:r>
      <w:r>
        <w:t>adastros</w:t>
      </w:r>
      <w:bookmarkEnd w:id="152"/>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3" w:name="__RefHeading__384_1472683970"/>
      <w:bookmarkStart w:id="154" w:name="__RefHeading__320_2087715902"/>
      <w:bookmarkStart w:id="155" w:name="_Toc379146570"/>
      <w:bookmarkEnd w:id="153"/>
      <w:bookmarkEnd w:id="154"/>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5"/>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14:anchorId="61463A83" wp14:editId="5E3F9F09">
            <wp:extent cx="5279366" cy="2334035"/>
            <wp:effectExtent l="19050" t="19050" r="1714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468" cy="233496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6"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BF650C">
        <w:rPr>
          <w:b/>
          <w:noProof/>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6"/>
      <w:r w:rsidR="005F6038">
        <w:t>.</w:t>
      </w:r>
    </w:p>
    <w:p w:rsidR="00270A16" w:rsidRDefault="00270A16"/>
    <w:p w:rsidR="00270A16" w:rsidRDefault="00270A16">
      <w:pPr>
        <w:pStyle w:val="PargrafoTCC"/>
      </w:pPr>
      <w:r>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14:anchorId="49C5083E" wp14:editId="26DA028C">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BF650C">
        <w:rPr>
          <w:b/>
          <w:noProof/>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7"/>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8" w:name="__RefHeading__69_2068703521"/>
      <w:bookmarkStart w:id="159" w:name="__RefHeading__386_1472683970"/>
      <w:bookmarkStart w:id="160" w:name="__RefHeading__203_1884309817"/>
      <w:bookmarkStart w:id="161" w:name="__RefHeading__100_827532146"/>
      <w:bookmarkStart w:id="162" w:name="__RefHeading__137_2111979340"/>
      <w:bookmarkStart w:id="163" w:name="__RefHeading__236_1670186559"/>
      <w:bookmarkStart w:id="164" w:name="__RefHeading__170_1286912160"/>
      <w:bookmarkStart w:id="165" w:name="__RefHeading__322_2087715902"/>
      <w:bookmarkStart w:id="166" w:name="__RefHeading__269_1176750583"/>
      <w:bookmarkStart w:id="167" w:name="__RefHeading__377_1150354337"/>
      <w:bookmarkStart w:id="168" w:name="_Toc379146571"/>
      <w:bookmarkEnd w:id="158"/>
      <w:bookmarkEnd w:id="159"/>
      <w:bookmarkEnd w:id="160"/>
      <w:bookmarkEnd w:id="161"/>
      <w:bookmarkEnd w:id="162"/>
      <w:bookmarkEnd w:id="163"/>
      <w:bookmarkEnd w:id="164"/>
      <w:bookmarkEnd w:id="165"/>
      <w:bookmarkEnd w:id="166"/>
      <w:bookmarkEnd w:id="167"/>
      <w:r>
        <w:t>Pacientes</w:t>
      </w:r>
      <w:r>
        <w:rPr>
          <w:rFonts w:eastAsia="Arial"/>
        </w:rPr>
        <w:t xml:space="preserve"> </w:t>
      </w:r>
      <w:r>
        <w:t>e</w:t>
      </w:r>
      <w:r>
        <w:rPr>
          <w:rFonts w:eastAsia="Arial"/>
        </w:rPr>
        <w:t xml:space="preserve"> </w:t>
      </w:r>
      <w:r w:rsidR="003F6384">
        <w:t>P</w:t>
      </w:r>
      <w:r>
        <w:t>rontuários</w:t>
      </w:r>
      <w:bookmarkEnd w:id="168"/>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14:anchorId="14A08E67" wp14:editId="6E83BB37">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69"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00BF650C">
        <w:rPr>
          <w:b/>
          <w:noProof/>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69"/>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14:anchorId="4EB216DB" wp14:editId="21239C5D">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5">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0"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BF650C">
        <w:rPr>
          <w:b/>
          <w:noProof/>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0"/>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14:anchorId="6E32563A" wp14:editId="1C22E2FD">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1"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BF650C">
        <w:rPr>
          <w:b/>
          <w:noProof/>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1"/>
      <w:r w:rsidR="00FE4E38">
        <w:t>.</w:t>
      </w:r>
    </w:p>
    <w:p w:rsidR="00270A16" w:rsidRDefault="00270A16" w:rsidP="002C266D">
      <w:pPr>
        <w:pStyle w:val="Heading2"/>
        <w:tabs>
          <w:tab w:val="left" w:pos="282"/>
        </w:tabs>
      </w:pPr>
      <w:bookmarkStart w:id="172" w:name="__RefHeading__139_2111979340"/>
      <w:bookmarkStart w:id="173" w:name="__RefHeading__205_1884309817"/>
      <w:bookmarkStart w:id="174" w:name="__RefHeading__388_1472683970"/>
      <w:bookmarkStart w:id="175" w:name="__RefHeading__271_1176750583"/>
      <w:bookmarkStart w:id="176" w:name="__RefHeading__71_2068703521"/>
      <w:bookmarkStart w:id="177" w:name="__RefHeading__102_827532146"/>
      <w:bookmarkStart w:id="178" w:name="__RefHeading__379_1150354337"/>
      <w:bookmarkStart w:id="179" w:name="__RefHeading__172_1286912160"/>
      <w:bookmarkStart w:id="180" w:name="__RefHeading__238_1670186559"/>
      <w:bookmarkStart w:id="181" w:name="__RefHeading__324_2087715902"/>
      <w:bookmarkStart w:id="182" w:name="_Toc379146572"/>
      <w:bookmarkEnd w:id="172"/>
      <w:bookmarkEnd w:id="173"/>
      <w:bookmarkEnd w:id="174"/>
      <w:bookmarkEnd w:id="175"/>
      <w:bookmarkEnd w:id="176"/>
      <w:bookmarkEnd w:id="177"/>
      <w:bookmarkEnd w:id="178"/>
      <w:bookmarkEnd w:id="179"/>
      <w:bookmarkEnd w:id="180"/>
      <w:bookmarkEnd w:id="181"/>
      <w:r>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2"/>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016AB764" wp14:editId="760A22A2">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7">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3"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3"/>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sidR="00304916">
        <w:rPr>
          <w:rStyle w:val="RefernciasTCCChar"/>
          <w:color w:val="000000"/>
        </w:rPr>
        <w:t>(LOTIERZO</w:t>
      </w:r>
      <w:r>
        <w:rPr>
          <w:rStyle w:val="RefernciasTCCChar"/>
          <w:color w:val="000000"/>
        </w:rPr>
        <w:t>;</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sidR="00F37284">
        <w:rPr>
          <w:rStyle w:val="RefernciasTCCChar"/>
          <w:rFonts w:eastAsia="Arial"/>
          <w:color w:val="000000"/>
        </w:rPr>
        <w:t xml:space="preserve"> et 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sidR="00A627D8">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sidR="00A627D8">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sidR="00A627D8">
        <w:rPr>
          <w:color w:val="000000"/>
        </w:rPr>
        <w:t>o</w:t>
      </w:r>
      <w:r>
        <w:rPr>
          <w:rFonts w:eastAsia="Arial"/>
          <w:color w:val="000000"/>
        </w:rPr>
        <w:t xml:space="preserve"> </w:t>
      </w:r>
      <w:r w:rsidR="00A627D8">
        <w:rPr>
          <w:rFonts w:eastAsia="Arial"/>
          <w:color w:val="000000"/>
        </w:rPr>
        <w:t>Quadro</w:t>
      </w:r>
      <w:r>
        <w:rPr>
          <w:rFonts w:eastAsia="Arial"/>
          <w:color w:val="000000"/>
        </w:rPr>
        <w:t xml:space="preserve"> </w:t>
      </w:r>
      <w:r w:rsidR="00A627D8">
        <w:rPr>
          <w:rFonts w:eastAsia="Arial"/>
          <w:color w:val="000000"/>
        </w:rPr>
        <w:t>2</w:t>
      </w:r>
      <w:r>
        <w:rPr>
          <w:color w:val="000000"/>
        </w:rPr>
        <w:t>,</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4"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00BF650C">
        <w:rPr>
          <w:b/>
          <w:noProof/>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4"/>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5" w:name="__RefHeading__104_827532146"/>
      <w:bookmarkStart w:id="186" w:name="__RefHeading__174_1286912160"/>
      <w:bookmarkStart w:id="187" w:name="__RefHeading__207_1884309817"/>
      <w:bookmarkStart w:id="188" w:name="__RefHeading__381_1150354337"/>
      <w:bookmarkStart w:id="189" w:name="__RefHeading__73_2068703521"/>
      <w:bookmarkStart w:id="190" w:name="__RefHeading__390_1472683970"/>
      <w:bookmarkStart w:id="191" w:name="__RefHeading__240_1670186559"/>
      <w:bookmarkStart w:id="192" w:name="__RefHeading__326_2087715902"/>
      <w:bookmarkStart w:id="193" w:name="__RefHeading__141_2111979340"/>
      <w:bookmarkStart w:id="194" w:name="__RefHeading__273_1176750583"/>
      <w:bookmarkStart w:id="195" w:name="_Toc379146573"/>
      <w:bookmarkEnd w:id="185"/>
      <w:bookmarkEnd w:id="186"/>
      <w:bookmarkEnd w:id="187"/>
      <w:bookmarkEnd w:id="188"/>
      <w:bookmarkEnd w:id="189"/>
      <w:bookmarkEnd w:id="190"/>
      <w:bookmarkEnd w:id="191"/>
      <w:bookmarkEnd w:id="192"/>
      <w:bookmarkEnd w:id="193"/>
      <w:bookmarkEnd w:id="194"/>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95"/>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DDFA09A" wp14:editId="07213427">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6"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F650C">
        <w:rPr>
          <w:b/>
          <w:noProof/>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6"/>
      <w:r w:rsidR="00FE4E38">
        <w:t>.</w:t>
      </w:r>
    </w:p>
    <w:p w:rsidR="00270A16" w:rsidRDefault="00270A16">
      <w:pPr>
        <w:pStyle w:val="PargrafoTCC"/>
        <w:rPr>
          <w:rFonts w:eastAsia="Arial"/>
        </w:rPr>
      </w:pPr>
      <w:r>
        <w:rPr>
          <w:rFonts w:eastAsia="Arial"/>
        </w:rPr>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FDA678E" wp14:editId="18C36C95">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F650C">
        <w:rPr>
          <w:b/>
          <w:noProof/>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7"/>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Em cima da agenda, ao lado da data selecionada, há um botão para reconfiguração da grade de horários do médico, conforme consta na Figura 14. 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C295A3C" wp14:editId="79777BEC">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8"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BF650C">
        <w:rPr>
          <w:b/>
          <w:noProof/>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8"/>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199" w:name="__RefHeading__143_2111979340"/>
      <w:bookmarkStart w:id="200" w:name="__RefHeading__328_2087715902"/>
      <w:bookmarkStart w:id="201" w:name="__RefHeading__242_1670186559"/>
      <w:bookmarkStart w:id="202" w:name="__RefHeading__209_1884309817"/>
      <w:bookmarkStart w:id="203" w:name="__RefHeading__176_1286912160"/>
      <w:bookmarkStart w:id="204" w:name="__RefHeading__75_2068703521"/>
      <w:bookmarkStart w:id="205" w:name="__RefHeading__383_1150354337"/>
      <w:bookmarkStart w:id="206" w:name="__RefHeading__106_827532146"/>
      <w:bookmarkStart w:id="207" w:name="__RefHeading__275_1176750583"/>
      <w:bookmarkStart w:id="208" w:name="__RefHeading__392_1472683970"/>
      <w:bookmarkEnd w:id="199"/>
      <w:bookmarkEnd w:id="200"/>
      <w:bookmarkEnd w:id="201"/>
      <w:bookmarkEnd w:id="202"/>
      <w:bookmarkEnd w:id="203"/>
      <w:bookmarkEnd w:id="204"/>
      <w:bookmarkEnd w:id="205"/>
      <w:bookmarkEnd w:id="206"/>
      <w:bookmarkEnd w:id="207"/>
      <w:bookmarkEnd w:id="208"/>
      <w:r>
        <w:rPr>
          <w:rFonts w:eastAsia="Arial"/>
        </w:rPr>
        <w:t xml:space="preserve"> </w:t>
      </w:r>
      <w:bookmarkStart w:id="209" w:name="_Toc379146574"/>
      <w:r>
        <w:t>Execução</w:t>
      </w:r>
      <w:r>
        <w:rPr>
          <w:rFonts w:eastAsia="Arial"/>
        </w:rPr>
        <w:t xml:space="preserve"> </w:t>
      </w:r>
      <w:r>
        <w:t>de</w:t>
      </w:r>
      <w:r>
        <w:rPr>
          <w:rFonts w:eastAsia="Arial"/>
        </w:rPr>
        <w:t xml:space="preserve"> </w:t>
      </w:r>
      <w:r w:rsidR="003F6384">
        <w:t>C</w:t>
      </w:r>
      <w:r>
        <w:t>onsultas</w:t>
      </w:r>
      <w:bookmarkEnd w:id="209"/>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Para a secretária, acompanhar a execução das consultas é como um monitoramento e atualização da sala de espera da clínica. Para este perfil de usuário, a tela mostra uma parcela da agenda de cada médico que tem consultas aproximadas do horário atual (Figura 15). Desta forma, se um ou mais médicos possuem consultas durante o dia todo, aparecem pequenas tabelas lado a lado, uma para cada médico, com as consultas pe</w:t>
      </w:r>
      <w:r w:rsidR="008770DD">
        <w:rPr>
          <w:rFonts w:eastAsia="Arial"/>
        </w:rPr>
        <w:t>ndentes de cada um a partir de 3 horas para trás até 3</w:t>
      </w:r>
      <w:bookmarkStart w:id="210" w:name="_GoBack"/>
      <w:bookmarkEnd w:id="210"/>
      <w:r>
        <w:rPr>
          <w:rFonts w:eastAsia="Arial"/>
        </w:rPr>
        <w:t xml:space="preserve">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77D9FB8D" wp14:editId="009442F1">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1">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drawing>
          <wp:inline distT="0" distB="0" distL="0" distR="0" wp14:anchorId="52D8CE9F" wp14:editId="627B9702">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drawing>
          <wp:inline distT="0" distB="0" distL="0" distR="0" wp14:anchorId="3A5D0696" wp14:editId="1DD280AF">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3">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2F9F8B66" wp14:editId="16B38905">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drawing>
          <wp:inline distT="0" distB="0" distL="0" distR="0" wp14:anchorId="009C4ACE" wp14:editId="06EE66F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02F149C2" wp14:editId="7DA75AA5">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184D7939" wp14:editId="6F3049A9">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E35EE" w:rsidRDefault="00270A16" w:rsidP="00FE4E38">
      <w:pPr>
        <w:pStyle w:val="ndicedeilustraoTCC"/>
        <w:sectPr w:rsidR="002E35EE" w:rsidSect="002E35EE">
          <w:pgSz w:w="11906" w:h="16838"/>
          <w:pgMar w:top="1701" w:right="1134" w:bottom="1134" w:left="1985" w:header="709" w:footer="709" w:gutter="0"/>
          <w:cols w:space="720"/>
          <w:docGrid w:linePitch="360"/>
        </w:sectPr>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sidR="00BF650C">
        <w:rPr>
          <w:b/>
          <w:noProof/>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rsidR="00F37284">
        <w:t>3</w:t>
      </w:r>
      <w:r>
        <w:t>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rsidR="00F37284">
        <w:t>15</w:t>
      </w:r>
      <w:r>
        <w:t>,</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F37284">
        <w:t>15</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rsidR="00F37284">
        <w:t>3</w:t>
      </w:r>
      <w:r>
        <w:t>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rsidR="00F37284">
        <w:rPr>
          <w:rFonts w:eastAsia="Arial"/>
        </w:rPr>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F37284">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Após juntar todos os dados, foi possível gerar duas tabelas de resultados obt</w:t>
      </w:r>
      <w:r w:rsidR="00A627D8">
        <w:rPr>
          <w:rFonts w:eastAsia="Arial"/>
        </w:rPr>
        <w:t>idos. Conforme mostra a Tabela 1</w:t>
      </w:r>
      <w:r>
        <w:rPr>
          <w:rFonts w:eastAsia="Arial"/>
        </w:rPr>
        <w:t>,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A627D8">
      <w:pPr>
        <w:pStyle w:val="PargrafoTCC"/>
        <w:rPr>
          <w:rFonts w:eastAsia="Arial"/>
        </w:rPr>
      </w:pPr>
      <w:r>
        <w:rPr>
          <w:rFonts w:eastAsia="Arial"/>
        </w:rPr>
        <w:t>Já na Tabela 2</w:t>
      </w:r>
      <w:r w:rsidR="00270A16">
        <w:rPr>
          <w:rFonts w:eastAsia="Arial"/>
        </w:rPr>
        <w:t>,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t>Tabela</w:t>
      </w:r>
      <w:r>
        <w:rPr>
          <w:rFonts w:eastAsia="Arial"/>
          <w:b/>
        </w:rPr>
        <w:t xml:space="preserve"> </w:t>
      </w:r>
      <w:r>
        <w:rPr>
          <w:b/>
        </w:rPr>
        <w:fldChar w:fldCharType="begin"/>
      </w:r>
      <w:r>
        <w:rPr>
          <w:b/>
        </w:rPr>
        <w:instrText xml:space="preserve"> SEQ "Tabela" \*Arabic </w:instrText>
      </w:r>
      <w:r>
        <w:rPr>
          <w:b/>
        </w:rPr>
        <w:fldChar w:fldCharType="separate"/>
      </w:r>
      <w:r w:rsidR="00BF650C">
        <w:rPr>
          <w:b/>
          <w:noProof/>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sidR="00BF650C">
        <w:rPr>
          <w:b/>
          <w:noProof/>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t>2.6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F041A9" w:rsidRDefault="00F041A9">
      <w:pPr>
        <w:sectPr w:rsidR="00F041A9" w:rsidSect="002E35EE">
          <w:pgSz w:w="11906" w:h="16838"/>
          <w:pgMar w:top="1701" w:right="1134" w:bottom="1134" w:left="1985" w:header="709" w:footer="709" w:gutter="0"/>
          <w:cols w:space="720"/>
          <w:docGrid w:linePitch="360"/>
        </w:sectPr>
      </w:pPr>
    </w:p>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F041A9" w:rsidRDefault="00F041A9" w:rsidP="00F041A9">
      <w:pPr>
        <w:pStyle w:val="ItemizaoTCC"/>
        <w:numPr>
          <w:ilvl w:val="0"/>
          <w:numId w:val="0"/>
        </w:numPr>
        <w:rPr>
          <w:rFonts w:eastAsia="Arial"/>
        </w:rPr>
        <w:sectPr w:rsidR="00F041A9" w:rsidSect="002E35EE">
          <w:pgSz w:w="11906" w:h="16838"/>
          <w:pgMar w:top="1701" w:right="1134" w:bottom="1134" w:left="1985" w:header="709" w:footer="709" w:gutter="0"/>
          <w:cols w:space="720"/>
          <w:docGrid w:linePitch="360"/>
        </w:sectPr>
      </w:pP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t>REFERÊNCIAS</w:t>
      </w:r>
      <w:bookmarkEnd w:id="372"/>
    </w:p>
    <w:p w:rsidR="00270A16" w:rsidRDefault="00270A16"/>
    <w:p w:rsidR="00F37284" w:rsidRPr="0008153F" w:rsidRDefault="00F37284" w:rsidP="00F37284">
      <w:pPr>
        <w:pStyle w:val="RefernciasTCC"/>
      </w:pPr>
      <w:r w:rsidRPr="00F37284">
        <w:t xml:space="preserve">ABNT, ABNT NBR ISO/IEC 9126-1:2003 Engenharia de software – qualidade de produto. </w:t>
      </w:r>
      <w:r w:rsidRPr="0008153F">
        <w:t xml:space="preserve">Parte 1: modelo de qualidade. 2003. </w:t>
      </w:r>
    </w:p>
    <w:p w:rsidR="00270A16" w:rsidRDefault="00270A16">
      <w:pPr>
        <w:pStyle w:val="RefernciasTCC"/>
      </w:pPr>
      <w:r w:rsidRPr="00F37284">
        <w:t>BATTLEY,</w:t>
      </w:r>
      <w:r w:rsidRPr="00F37284">
        <w:rPr>
          <w:rFonts w:eastAsia="Arial"/>
        </w:rPr>
        <w:t xml:space="preserve"> </w:t>
      </w:r>
      <w:r w:rsidRPr="00F37284">
        <w:t>Paul;</w:t>
      </w:r>
      <w:r w:rsidRPr="00F37284">
        <w:rPr>
          <w:rFonts w:eastAsia="Arial"/>
        </w:rPr>
        <w:t xml:space="preserve"> </w:t>
      </w:r>
      <w:r w:rsidRPr="00F37284">
        <w:t>NEUMANN,</w:t>
      </w:r>
      <w:r w:rsidRPr="00F37284">
        <w:rPr>
          <w:rFonts w:eastAsia="Arial"/>
        </w:rPr>
        <w:t xml:space="preserve"> </w:t>
      </w:r>
      <w:r w:rsidRPr="00F37284">
        <w:t>Michael;</w:t>
      </w:r>
      <w:r w:rsidRPr="00F37284">
        <w:rPr>
          <w:rFonts w:eastAsia="Arial"/>
        </w:rPr>
        <w:t xml:space="preserve"> </w:t>
      </w:r>
      <w:r w:rsidRPr="00F37284">
        <w:t>FLETCHER,</w:t>
      </w:r>
      <w:r w:rsidRPr="00F37284">
        <w:rPr>
          <w:rFonts w:eastAsia="Arial"/>
        </w:rPr>
        <w:t xml:space="preserve"> </w:t>
      </w:r>
      <w:r w:rsidRPr="00F37284">
        <w:t>Tim.</w:t>
      </w:r>
      <w:r w:rsidRPr="00F37284">
        <w:rPr>
          <w:rFonts w:eastAsia="Arial"/>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Pr="00105184" w:rsidRDefault="00270A16">
      <w:pPr>
        <w:pStyle w:val="RefernciasTCC"/>
        <w:rPr>
          <w:lang w:val="en-US"/>
        </w:rPr>
      </w:pPr>
      <w:r>
        <w:rPr>
          <w:lang w:val="en-US"/>
        </w:rPr>
        <w:t>CHU,</w:t>
      </w:r>
      <w:r>
        <w:rPr>
          <w:rFonts w:eastAsia="Arial"/>
          <w:lang w:val="en-US"/>
        </w:rPr>
        <w:t xml:space="preserve"> </w:t>
      </w:r>
      <w:r>
        <w:rPr>
          <w:lang w:val="en-US"/>
        </w:rPr>
        <w:t>Vincent.</w:t>
      </w:r>
      <w:r>
        <w:rPr>
          <w:rFonts w:eastAsia="Arial"/>
          <w:lang w:val="en-US"/>
        </w:rPr>
        <w:t xml:space="preserve"> </w:t>
      </w:r>
      <w:proofErr w:type="gramStart"/>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proofErr w:type="gramEnd"/>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sidRPr="00105184">
        <w:rPr>
          <w:lang w:val="en-US"/>
        </w:rPr>
        <w:t>Acesso</w:t>
      </w:r>
      <w:r w:rsidRPr="00105184">
        <w:rPr>
          <w:rFonts w:eastAsia="Arial"/>
          <w:lang w:val="en-US"/>
        </w:rPr>
        <w:t xml:space="preserve"> </w:t>
      </w:r>
      <w:r w:rsidRPr="00105184">
        <w:rPr>
          <w:lang w:val="en-US"/>
        </w:rPr>
        <w:t>em:</w:t>
      </w:r>
      <w:r w:rsidRPr="00105184">
        <w:rPr>
          <w:rFonts w:eastAsia="Arial"/>
          <w:lang w:val="en-US"/>
        </w:rPr>
        <w:t xml:space="preserve"> </w:t>
      </w:r>
      <w:r w:rsidRPr="00105184">
        <w:rPr>
          <w:lang w:val="en-US"/>
        </w:rPr>
        <w:t>24</w:t>
      </w:r>
      <w:r w:rsidRPr="00105184">
        <w:rPr>
          <w:rFonts w:eastAsia="Arial"/>
          <w:lang w:val="en-US"/>
        </w:rPr>
        <w:t xml:space="preserve"> </w:t>
      </w:r>
      <w:proofErr w:type="gramStart"/>
      <w:r w:rsidRPr="00105184">
        <w:rPr>
          <w:lang w:val="en-US"/>
        </w:rPr>
        <w:t>nov</w:t>
      </w:r>
      <w:proofErr w:type="gramEnd"/>
      <w:r w:rsidRPr="00105184">
        <w:rPr>
          <w:lang w:val="en-US"/>
        </w:rPr>
        <w:t>.</w:t>
      </w:r>
      <w:r w:rsidRPr="00105184">
        <w:rPr>
          <w:rFonts w:eastAsia="Arial"/>
          <w:lang w:val="en-US"/>
        </w:rPr>
        <w:t xml:space="preserve"> </w:t>
      </w:r>
      <w:r w:rsidRPr="00105184">
        <w:rPr>
          <w:lang w:val="en-US"/>
        </w:rPr>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F37284" w:rsidRDefault="00F37284">
      <w:pPr>
        <w:pStyle w:val="RefernciasTCC"/>
      </w:pPr>
      <w:proofErr w:type="gramStart"/>
      <w:r w:rsidRPr="00A10B1C">
        <w:rPr>
          <w:lang w:val="en-US"/>
        </w:rPr>
        <w:t>GOOGLE CHARTS.</w:t>
      </w:r>
      <w:proofErr w:type="gramEnd"/>
      <w:r w:rsidRPr="00A10B1C">
        <w:rPr>
          <w:lang w:val="en-US"/>
        </w:rPr>
        <w:t xml:space="preserve"> </w:t>
      </w:r>
      <w:proofErr w:type="gramStart"/>
      <w:r w:rsidRPr="00A10B1C">
        <w:rPr>
          <w:lang w:val="en-US"/>
        </w:rPr>
        <w:t xml:space="preserve">Google </w:t>
      </w:r>
      <w:r w:rsidRPr="00F37284">
        <w:rPr>
          <w:i/>
          <w:lang w:val="en-US"/>
        </w:rPr>
        <w:t>Charts</w:t>
      </w:r>
      <w:r w:rsidRPr="00A10B1C">
        <w:rPr>
          <w:lang w:val="en-US"/>
        </w:rPr>
        <w:t>.</w:t>
      </w:r>
      <w:proofErr w:type="gramEnd"/>
      <w:r w:rsidRPr="00A10B1C">
        <w:rPr>
          <w:lang w:val="en-US"/>
        </w:rPr>
        <w:t xml:space="preserve"> </w:t>
      </w:r>
      <w:r w:rsidRPr="00F37284">
        <w:t xml:space="preserve">Disponível hein: &lt;https://developers.google.com/chart/&gt;. </w:t>
      </w:r>
      <w:r>
        <w:t>Acesso em 27 mar. 2014</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Pr="00105184" w:rsidRDefault="00270A16">
      <w:pPr>
        <w:pStyle w:val="RefernciasTCC"/>
        <w:rPr>
          <w:lang w:val="en-US"/>
        </w:rPr>
      </w:pPr>
      <w:r>
        <w:rPr>
          <w:lang w:val="en-US"/>
        </w:rPr>
        <w:t>PHILIPS,</w:t>
      </w:r>
      <w:r>
        <w:rPr>
          <w:rFonts w:eastAsia="Arial"/>
          <w:lang w:val="en-US"/>
        </w:rPr>
        <w:t xml:space="preserve"> </w:t>
      </w:r>
      <w:r>
        <w:rPr>
          <w:lang w:val="en-US"/>
        </w:rPr>
        <w:t>Lawrence.</w:t>
      </w:r>
      <w:r>
        <w:rPr>
          <w:rFonts w:eastAsia="Arial"/>
          <w:lang w:val="en-US"/>
        </w:rPr>
        <w:t xml:space="preserve"> </w:t>
      </w:r>
      <w:proofErr w:type="gramStart"/>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proofErr w:type="gramEnd"/>
      <w:r>
        <w:rPr>
          <w:rFonts w:eastAsia="Arial"/>
          <w:lang w:val="en-US"/>
        </w:rPr>
        <w:t xml:space="preserve"> </w:t>
      </w:r>
      <w:proofErr w:type="gramStart"/>
      <w:r w:rsidRPr="00105184">
        <w:rPr>
          <w:i/>
          <w:iCs/>
          <w:lang w:val="en-US"/>
        </w:rPr>
        <w:t>Computer</w:t>
      </w:r>
      <w:r w:rsidRPr="00105184">
        <w:rPr>
          <w:rFonts w:eastAsia="Arial"/>
          <w:lang w:val="en-US"/>
        </w:rPr>
        <w:t xml:space="preserve"> </w:t>
      </w:r>
      <w:r w:rsidRPr="00105184">
        <w:rPr>
          <w:i/>
          <w:iCs/>
          <w:lang w:val="en-US"/>
        </w:rPr>
        <w:t>Language</w:t>
      </w:r>
      <w:r w:rsidRPr="00105184">
        <w:rPr>
          <w:lang w:val="en-US"/>
        </w:rPr>
        <w:t>,</w:t>
      </w:r>
      <w:r w:rsidRPr="00105184">
        <w:rPr>
          <w:rFonts w:eastAsia="Arial"/>
          <w:lang w:val="en-US"/>
        </w:rPr>
        <w:t xml:space="preserve"> </w:t>
      </w:r>
      <w:r w:rsidRPr="00105184">
        <w:rPr>
          <w:lang w:val="en-US"/>
        </w:rPr>
        <w:t>v.</w:t>
      </w:r>
      <w:r w:rsidRPr="00105184">
        <w:rPr>
          <w:rFonts w:eastAsia="Arial"/>
          <w:lang w:val="en-US"/>
        </w:rPr>
        <w:t xml:space="preserve"> </w:t>
      </w:r>
      <w:r w:rsidRPr="00105184">
        <w:rPr>
          <w:lang w:val="en-US"/>
        </w:rPr>
        <w:t>7,</w:t>
      </w:r>
      <w:r w:rsidRPr="00105184">
        <w:rPr>
          <w:rFonts w:eastAsia="Arial"/>
          <w:lang w:val="en-US"/>
        </w:rPr>
        <w:t xml:space="preserve"> </w:t>
      </w:r>
      <w:r w:rsidRPr="00105184">
        <w:rPr>
          <w:lang w:val="en-US"/>
        </w:rPr>
        <w:t>n.</w:t>
      </w:r>
      <w:r w:rsidRPr="00105184">
        <w:rPr>
          <w:rFonts w:eastAsia="Arial"/>
          <w:lang w:val="en-US"/>
        </w:rPr>
        <w:t xml:space="preserve"> </w:t>
      </w:r>
      <w:r w:rsidRPr="00105184">
        <w:rPr>
          <w:lang w:val="en-US"/>
        </w:rPr>
        <w:t>12</w:t>
      </w:r>
      <w:r w:rsidRPr="00105184">
        <w:rPr>
          <w:rFonts w:eastAsia="Arial"/>
          <w:lang w:val="en-US"/>
        </w:rPr>
        <w:t xml:space="preserve"> </w:t>
      </w:r>
      <w:r w:rsidRPr="00105184">
        <w:rPr>
          <w:lang w:val="en-US"/>
        </w:rPr>
        <w:t>(Dezembro),</w:t>
      </w:r>
      <w:r w:rsidRPr="00105184">
        <w:rPr>
          <w:rFonts w:eastAsia="Arial"/>
          <w:lang w:val="en-US"/>
        </w:rPr>
        <w:t xml:space="preserve"> </w:t>
      </w:r>
      <w:r w:rsidRPr="00105184">
        <w:rPr>
          <w:lang w:val="en-US"/>
        </w:rPr>
        <w:t>1990.</w:t>
      </w:r>
      <w:proofErr w:type="gramEnd"/>
    </w:p>
    <w:p w:rsidR="00270A16" w:rsidRDefault="00270A16">
      <w:pPr>
        <w:pStyle w:val="RefernciasTCC"/>
        <w:rPr>
          <w:lang w:val="en-US"/>
        </w:rPr>
      </w:pPr>
      <w:proofErr w:type="gramStart"/>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proofErr w:type="gramEnd"/>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proofErr w:type="gramStart"/>
      <w:r>
        <w:rPr>
          <w:lang w:val="en-US"/>
        </w:rPr>
        <w:t>RUBY</w:t>
      </w:r>
      <w:r>
        <w:rPr>
          <w:rFonts w:eastAsia="Arial"/>
          <w:lang w:val="en-US"/>
        </w:rPr>
        <w:t xml:space="preserve"> </w:t>
      </w:r>
      <w:r>
        <w:rPr>
          <w:lang w:val="en-US"/>
        </w:rPr>
        <w:t>ON</w:t>
      </w:r>
      <w:r>
        <w:rPr>
          <w:rFonts w:eastAsia="Arial"/>
          <w:lang w:val="en-US"/>
        </w:rPr>
        <w:t xml:space="preserve"> </w:t>
      </w:r>
      <w:r>
        <w:rPr>
          <w:lang w:val="en-US"/>
        </w:rPr>
        <w:t>RAILS.</w:t>
      </w:r>
      <w:proofErr w:type="gramEnd"/>
      <w:r>
        <w:rPr>
          <w:rFonts w:eastAsia="Arial"/>
          <w:lang w:val="en-US"/>
        </w:rPr>
        <w:t xml:space="preserve"> </w:t>
      </w:r>
      <w:r>
        <w:rPr>
          <w:lang w:val="en-US"/>
        </w:rPr>
        <w:t>Ruby</w:t>
      </w:r>
      <w:r>
        <w:rPr>
          <w:rFonts w:eastAsia="Arial"/>
          <w:lang w:val="en-US"/>
        </w:rPr>
        <w:t xml:space="preserve"> </w:t>
      </w:r>
      <w:proofErr w:type="gramStart"/>
      <w:r>
        <w:rPr>
          <w:lang w:val="en-US"/>
        </w:rPr>
        <w:t>On</w:t>
      </w:r>
      <w:proofErr w:type="gramEnd"/>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F37284" w:rsidRPr="00A10B1C" w:rsidRDefault="00F37284" w:rsidP="00F37284">
      <w:pPr>
        <w:pStyle w:val="RefernciasTCC"/>
      </w:pPr>
      <w:r>
        <w:t>SCRUMDO</w:t>
      </w:r>
      <w:r w:rsidRPr="00A10B1C">
        <w:t>.</w:t>
      </w:r>
      <w:r w:rsidRPr="00A10B1C">
        <w:rPr>
          <w:rFonts w:eastAsia="Arial"/>
        </w:rPr>
        <w:t xml:space="preserve"> </w:t>
      </w:r>
      <w:r>
        <w:rPr>
          <w:rFonts w:eastAsia="Arial"/>
        </w:rPr>
        <w:t>ScrumDO.</w:t>
      </w:r>
      <w:r w:rsidRPr="00A10B1C">
        <w:rPr>
          <w:rFonts w:eastAsia="Arial"/>
        </w:rPr>
        <w:t xml:space="preserve"> </w:t>
      </w:r>
      <w:r>
        <w:t>Disponível</w:t>
      </w:r>
      <w:r>
        <w:rPr>
          <w:rFonts w:eastAsia="Arial"/>
        </w:rPr>
        <w:t xml:space="preserve"> </w:t>
      </w:r>
      <w:r>
        <w:t>em:</w:t>
      </w:r>
      <w:r>
        <w:rPr>
          <w:rFonts w:eastAsia="Arial"/>
        </w:rPr>
        <w:t xml:space="preserve"> </w:t>
      </w:r>
      <w:r>
        <w:t>&lt;</w:t>
      </w:r>
      <w:r w:rsidRPr="00A10B1C">
        <w:t xml:space="preserve"> http://www.scrumdo.com/</w:t>
      </w:r>
      <w:r>
        <w:t>&gt;.</w:t>
      </w:r>
      <w:r>
        <w:rPr>
          <w:rFonts w:eastAsia="Arial"/>
        </w:rPr>
        <w:t xml:space="preserve"> </w:t>
      </w:r>
      <w:r w:rsidRPr="00A10B1C">
        <w:t>Acesso</w:t>
      </w:r>
      <w:r w:rsidRPr="00A10B1C">
        <w:rPr>
          <w:rFonts w:eastAsia="Arial"/>
        </w:rPr>
        <w:t xml:space="preserve"> </w:t>
      </w:r>
      <w:r w:rsidRPr="00A10B1C">
        <w:t>em:</w:t>
      </w:r>
      <w:r w:rsidRPr="00A10B1C">
        <w:rPr>
          <w:rFonts w:eastAsia="Arial"/>
        </w:rPr>
        <w:t xml:space="preserve"> </w:t>
      </w:r>
      <w:r w:rsidRPr="00A10B1C">
        <w:t>2</w:t>
      </w:r>
      <w:r>
        <w:t>6</w:t>
      </w:r>
      <w:r w:rsidRPr="00A10B1C">
        <w:rPr>
          <w:rFonts w:eastAsia="Arial"/>
        </w:rPr>
        <w:t xml:space="preserve"> </w:t>
      </w:r>
      <w:r>
        <w:rPr>
          <w:rFonts w:eastAsia="Arial"/>
        </w:rPr>
        <w:t>mar</w:t>
      </w:r>
      <w:r w:rsidRPr="00A10B1C">
        <w:t>.</w:t>
      </w:r>
      <w:r w:rsidRPr="00A10B1C">
        <w:rPr>
          <w:rFonts w:eastAsia="Arial"/>
        </w:rPr>
        <w:t xml:space="preserve"> </w:t>
      </w:r>
      <w:r w:rsidRPr="00A10B1C">
        <w:t>201</w:t>
      </w:r>
      <w:r>
        <w:t>4</w:t>
      </w:r>
      <w:r w:rsidRPr="00A10B1C">
        <w:t>.</w:t>
      </w:r>
    </w:p>
    <w:p w:rsidR="00270A16" w:rsidRDefault="00270A16">
      <w:pPr>
        <w:pStyle w:val="RefernciasTCC"/>
      </w:pPr>
      <w:r>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t>56p.</w:t>
      </w:r>
    </w:p>
    <w:p w:rsidR="00270A16" w:rsidRDefault="00270A16">
      <w:pPr>
        <w:pStyle w:val="RefernciasTCC"/>
      </w:pPr>
      <w:r>
        <w:t>SMITH,</w:t>
      </w:r>
      <w:r>
        <w:rPr>
          <w:rFonts w:eastAsia="Arial"/>
        </w:rPr>
        <w:t xml:space="preserve"> </w:t>
      </w:r>
      <w:r>
        <w:t>Temple</w:t>
      </w:r>
      <w:r>
        <w:rPr>
          <w:rFonts w:eastAsia="Arial"/>
        </w:rPr>
        <w:t xml:space="preserve"> </w:t>
      </w:r>
      <w:r>
        <w:t>F.;</w:t>
      </w:r>
      <w:r>
        <w:rPr>
          <w:rFonts w:eastAsia="Arial"/>
        </w:rPr>
        <w:t xml:space="preserve"> </w:t>
      </w:r>
      <w:r>
        <w:t>WATERMAN,</w:t>
      </w:r>
      <w:r>
        <w:rPr>
          <w:rFonts w:eastAsia="Arial"/>
        </w:rPr>
        <w:t xml:space="preserve"> </w:t>
      </w:r>
      <w:r>
        <w:t>Michael</w:t>
      </w:r>
      <w:r>
        <w:rPr>
          <w:rFonts w:eastAsia="Arial"/>
        </w:rPr>
        <w:t xml:space="preserve"> </w:t>
      </w:r>
      <w:r>
        <w:t>S.</w:t>
      </w:r>
      <w:r>
        <w:rPr>
          <w:rFonts w:eastAsia="Arial"/>
        </w:rPr>
        <w:t xml:space="preserve"> </w:t>
      </w:r>
      <w:r>
        <w:rPr>
          <w:i/>
          <w:iCs/>
        </w:rPr>
        <w:t>Identification</w:t>
      </w:r>
      <w:r>
        <w:rPr>
          <w:rFonts w:eastAsia="Arial"/>
          <w:i/>
          <w:iCs/>
        </w:rPr>
        <w:t xml:space="preserve"> </w:t>
      </w:r>
      <w:r>
        <w:rPr>
          <w:i/>
          <w:iCs/>
        </w:rPr>
        <w:t>of</w:t>
      </w:r>
      <w:r>
        <w:rPr>
          <w:rFonts w:eastAsia="Arial"/>
          <w:i/>
          <w:iCs/>
        </w:rPr>
        <w:t xml:space="preserve"> </w:t>
      </w:r>
      <w:r>
        <w:rPr>
          <w:i/>
          <w:iCs/>
        </w:rPr>
        <w:t>common</w:t>
      </w:r>
      <w:r>
        <w:rPr>
          <w:rFonts w:eastAsia="Arial"/>
          <w:i/>
          <w:iCs/>
        </w:rPr>
        <w:t xml:space="preserve"> </w:t>
      </w:r>
      <w:r>
        <w:rPr>
          <w:i/>
          <w:iCs/>
        </w:rPr>
        <w:t>molecular</w:t>
      </w:r>
      <w:r>
        <w:rPr>
          <w:rFonts w:eastAsia="Arial"/>
          <w:i/>
          <w:iCs/>
        </w:rPr>
        <w:t xml:space="preserve"> </w:t>
      </w:r>
      <w:r>
        <w:rPr>
          <w:i/>
          <w:iCs/>
        </w:rPr>
        <w:t>subsequences</w:t>
      </w:r>
      <w:r>
        <w:t>.</w:t>
      </w:r>
      <w:r>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F041A9" w:rsidRDefault="00F041A9">
      <w:pPr>
        <w:sectPr w:rsidR="00F041A9" w:rsidSect="002E35EE">
          <w:pgSz w:w="11906" w:h="16838"/>
          <w:pgMar w:top="1701" w:right="1134" w:bottom="1134" w:left="1985" w:header="709" w:footer="709" w:gutter="0"/>
          <w:cols w:space="720"/>
          <w:docGrid w:linePitch="360"/>
        </w:sectPr>
      </w:pPr>
    </w:p>
    <w:p w:rsidR="00270A16" w:rsidRDefault="00270A16"/>
    <w:sectPr w:rsidR="00270A16" w:rsidSect="00F041A9">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6EC" w:rsidRDefault="006E76EC">
      <w:r>
        <w:separator/>
      </w:r>
    </w:p>
  </w:endnote>
  <w:endnote w:type="continuationSeparator" w:id="0">
    <w:p w:rsidR="006E76EC" w:rsidRDefault="006E7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6EC" w:rsidRDefault="006E76EC">
      <w:r>
        <w:separator/>
      </w:r>
    </w:p>
  </w:footnote>
  <w:footnote w:type="continuationSeparator" w:id="0">
    <w:p w:rsidR="006E76EC" w:rsidRDefault="006E76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pPr>
      <w:pStyle w:val="Header"/>
      <w:ind w:right="360"/>
      <w:jc w:val="right"/>
    </w:pPr>
    <w:r>
      <w:rPr>
        <w:noProof/>
        <w:lang w:eastAsia="pt-BR"/>
      </w:rPr>
      <mc:AlternateContent>
        <mc:Choice Requires="wps">
          <w:drawing>
            <wp:anchor distT="0" distB="0" distL="0" distR="0" simplePos="0" relativeHeight="251657216" behindDoc="0" locked="0" layoutInCell="1" allowOverlap="1" wp14:anchorId="721AF078" wp14:editId="0E8820EF">
              <wp:simplePos x="0" y="0"/>
              <wp:positionH relativeFrom="page">
                <wp:posOffset>6521450</wp:posOffset>
              </wp:positionH>
              <wp:positionV relativeFrom="paragraph">
                <wp:posOffset>-21590</wp:posOffset>
              </wp:positionV>
              <wp:extent cx="325755" cy="28575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noFill/>
                        <a:prstDash val="solid"/>
                        <a:miter lim="800000"/>
                        <a:headEnd/>
                        <a:tailEnd/>
                      </a:ln>
                    </wps:spPr>
                    <wps:txbx>
                      <w:txbxContent>
                        <w:p w:rsidR="00FF09A3" w:rsidRDefault="008770DD">
                          <w:pPr>
                            <w:pStyle w:val="Header"/>
                          </w:pPr>
                          <w:r>
                            <w:rPr>
                              <w:rStyle w:val="PageNumber"/>
                            </w:rPr>
                            <w:t>xi</w:t>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" stroked="f" strokeweight="0">
              <v:fill opacity="0"/>
              <v:textbox inset="4.5pt,4.5pt,4.5pt,4.5pt">
                <w:txbxContent>
                  <w:p w:rsidR="00FF09A3" w:rsidRDefault="008770DD">
                    <w:pPr>
                      <w:pStyle w:val="Header"/>
                    </w:pPr>
                    <w:r>
                      <w:rPr>
                        <w:rStyle w:val="PageNumber"/>
                      </w:rPr>
                      <w:t>xi</w:t>
                    </w:r>
                  </w:p>
                </w:txbxContent>
              </v:textbox>
              <w10:wrap type="square" side="largest"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41FAC45F" wp14:editId="4C4C4E79">
              <wp:simplePos x="0" y="0"/>
              <wp:positionH relativeFrom="page">
                <wp:posOffset>6578600</wp:posOffset>
              </wp:positionH>
              <wp:positionV relativeFrom="paragraph">
                <wp:posOffset>-21590</wp:posOffset>
              </wp:positionV>
              <wp:extent cx="268605" cy="257175"/>
              <wp:effectExtent l="0" t="0" r="0" b="0"/>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noFill/>
                        <a:prstDash val="solid"/>
                        <a:miter lim="800000"/>
                        <a:headEnd/>
                        <a:tailEnd/>
                      </a:ln>
                    </wps:spPr>
                    <wps:txbx>
                      <w:txbxContent>
                        <w:p w:rsidR="00FF09A3" w:rsidRPr="00F041A9" w:rsidRDefault="00FF09A3">
                          <w:pPr>
                            <w:pStyle w:val="Header"/>
                          </w:pPr>
                          <w:r w:rsidRPr="00F041A9">
                            <w:rPr>
                              <w:rStyle w:val="PageNumber"/>
                            </w:rPr>
                            <w:fldChar w:fldCharType="begin"/>
                          </w:r>
                          <w:r w:rsidRPr="00F041A9">
                            <w:rPr>
                              <w:rStyle w:val="PageNumber"/>
                            </w:rPr>
                            <w:instrText xml:space="preserve"> PAGE \*Arabic </w:instrText>
                          </w:r>
                          <w:r w:rsidRPr="00F041A9">
                            <w:rPr>
                              <w:rStyle w:val="PageNumber"/>
                            </w:rPr>
                            <w:fldChar w:fldCharType="separate"/>
                          </w:r>
                          <w:r w:rsidR="00BF650C">
                            <w:rPr>
                              <w:rStyle w:val="PageNumber"/>
                              <w:noProof/>
                            </w:rPr>
                            <w:t>46</w:t>
                          </w:r>
                          <w:r w:rsidRPr="00F041A9">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" stroked="f" strokeweight="0">
              <v:fill opacity="0"/>
              <v:textbox inset="4.5pt,4.5pt,4.5pt,4.5pt">
                <w:txbxContent>
                  <w:p w:rsidR="00FF09A3" w:rsidRPr="00F041A9" w:rsidRDefault="00FF09A3">
                    <w:pPr>
                      <w:pStyle w:val="Header"/>
                    </w:pPr>
                    <w:r w:rsidRPr="00F041A9">
                      <w:rPr>
                        <w:rStyle w:val="PageNumber"/>
                      </w:rPr>
                      <w:fldChar w:fldCharType="begin"/>
                    </w:r>
                    <w:r w:rsidRPr="00F041A9">
                      <w:rPr>
                        <w:rStyle w:val="PageNumber"/>
                      </w:rPr>
                      <w:instrText xml:space="preserve"> PAGE \*Arabic </w:instrText>
                    </w:r>
                    <w:r w:rsidRPr="00F041A9">
                      <w:rPr>
                        <w:rStyle w:val="PageNumber"/>
                      </w:rPr>
                      <w:fldChar w:fldCharType="separate"/>
                    </w:r>
                    <w:r w:rsidR="00BF650C">
                      <w:rPr>
                        <w:rStyle w:val="PageNumber"/>
                        <w:noProof/>
                      </w:rPr>
                      <w:t>46</w:t>
                    </w:r>
                    <w:r w:rsidRPr="00F041A9">
                      <w:rPr>
                        <w:rStyle w:val="PageNumber"/>
                      </w:rPr>
                      <w:fldChar w:fldCharType="end"/>
                    </w:r>
                  </w:p>
                </w:txbxContent>
              </v:textbox>
              <w10:wrap type="square" side="largest" anchorx="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9A3" w:rsidRDefault="00FF09A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02B04"/>
    <w:rsid w:val="00034625"/>
    <w:rsid w:val="000955DC"/>
    <w:rsid w:val="000C2D69"/>
    <w:rsid w:val="000D2AA1"/>
    <w:rsid w:val="000D34CF"/>
    <w:rsid w:val="00105184"/>
    <w:rsid w:val="00127CFF"/>
    <w:rsid w:val="001364D7"/>
    <w:rsid w:val="00146D4C"/>
    <w:rsid w:val="001C74A5"/>
    <w:rsid w:val="00234803"/>
    <w:rsid w:val="00253FEC"/>
    <w:rsid w:val="00270A16"/>
    <w:rsid w:val="0027639E"/>
    <w:rsid w:val="002C266D"/>
    <w:rsid w:val="002E35EE"/>
    <w:rsid w:val="00304916"/>
    <w:rsid w:val="00315986"/>
    <w:rsid w:val="00317CFB"/>
    <w:rsid w:val="00373228"/>
    <w:rsid w:val="003871DA"/>
    <w:rsid w:val="003D7A20"/>
    <w:rsid w:val="003F0EF9"/>
    <w:rsid w:val="003F6384"/>
    <w:rsid w:val="004502A8"/>
    <w:rsid w:val="005428D1"/>
    <w:rsid w:val="00585F21"/>
    <w:rsid w:val="005A02AD"/>
    <w:rsid w:val="005D3043"/>
    <w:rsid w:val="005F6038"/>
    <w:rsid w:val="00623E86"/>
    <w:rsid w:val="006E76EC"/>
    <w:rsid w:val="0071182A"/>
    <w:rsid w:val="007514B1"/>
    <w:rsid w:val="007B6AD0"/>
    <w:rsid w:val="0080277D"/>
    <w:rsid w:val="008770DD"/>
    <w:rsid w:val="008C0D57"/>
    <w:rsid w:val="008F6798"/>
    <w:rsid w:val="009413BE"/>
    <w:rsid w:val="009B215A"/>
    <w:rsid w:val="009E16C0"/>
    <w:rsid w:val="00A105A9"/>
    <w:rsid w:val="00A118A5"/>
    <w:rsid w:val="00A308BA"/>
    <w:rsid w:val="00A627D8"/>
    <w:rsid w:val="00AA4445"/>
    <w:rsid w:val="00B10B86"/>
    <w:rsid w:val="00B76AE8"/>
    <w:rsid w:val="00BB5BC2"/>
    <w:rsid w:val="00BF650C"/>
    <w:rsid w:val="00C074C5"/>
    <w:rsid w:val="00C320F9"/>
    <w:rsid w:val="00C53DAB"/>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041A9"/>
    <w:rsid w:val="00F37284"/>
    <w:rsid w:val="00F559F0"/>
    <w:rsid w:val="00F86FA5"/>
    <w:rsid w:val="00FE4E38"/>
    <w:rsid w:val="00FE657F"/>
    <w:rsid w:val="00FF0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8F00D-260E-4070-A2E7-5B43FD07D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48</Pages>
  <Words>10353</Words>
  <Characters>55912</Characters>
  <Application>Microsoft Office Word</Application>
  <DocSecurity>0</DocSecurity>
  <Lines>465</Lines>
  <Paragraphs>132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Monografia WebClinica</vt:lpstr>
      <vt:lpstr>INTRODUÇÃO</vt:lpstr>
      <vt:lpstr>    Caracterização de Problemas e Objetivos</vt:lpstr>
      <vt:lpstr>    Proposta de Solução</vt:lpstr>
      <vt:lpstr>    Estado do Desenvolvimento</vt:lpstr>
      <vt:lpstr>    Organização da Monografia</vt:lpstr>
      <vt:lpstr>PLANEJAMENTO E PROJETO</vt:lpstr>
      <vt:lpstr>    Metodologia do Projeto</vt:lpstr>
      <vt:lpstr>    Arquitetura da Solução</vt:lpstr>
      <vt:lpstr>    Tecnologias e Ferramentas</vt:lpstr>
      <vt:lpstr>WEBCLÍNICA</vt:lpstr>
      <vt:lpstr>    Gerenciamento de Usuários</vt:lpstr>
      <vt:lpstr>        Cadastro de Usuários</vt:lpstr>
      <vt:lpstr>        Autenticação e Autorização</vt:lpstr>
      <vt:lpstr>    Gerenciamento de Cadastros</vt:lpstr>
      <vt:lpstr>        Cadastros Auxiliares e Importação de CIDs</vt:lpstr>
      <vt:lpstr>        Pacientes e Prontuários</vt:lpstr>
      <vt:lpstr>    Busca Inteligente de Pacientes</vt:lpstr>
      <vt:lpstr>    Agenda de Consultas</vt:lpstr>
      <vt:lpstr>    Execução de Consultas</vt:lpstr>
      <vt:lpstr>    Relatório de Consultas / CIDs</vt:lpstr>
      <vt:lpstr>    Estatísticas</vt:lpstr>
      <vt:lpstr>RESULTADOS E AVALIAÇÃO</vt:lpstr>
      <vt:lpstr>    Avaliação</vt:lpstr>
      <vt:lpstr>    Resultados e Validação</vt:lpstr>
      <vt:lpstr>CONCLUSÃO</vt:lpstr>
      <vt:lpstr>    Aspectos de Inovação e Aprimoramento</vt:lpstr>
      <vt:lpstr>    Dificuldades Encontradas</vt:lpstr>
      <vt:lpstr>    Qualidade e Complexidade do Software</vt:lpstr>
      <vt:lpstr>        Qualidade</vt:lpstr>
      <vt:lpstr>        Complexidade</vt:lpstr>
      <vt:lpstr>    Melhorias Futuras</vt:lpstr>
      <vt:lpstr>REFERÊNCIAS</vt:lpstr>
    </vt:vector>
  </TitlesOfParts>
  <Company>Microsoft</Company>
  <LinksUpToDate>false</LinksUpToDate>
  <CharactersWithSpaces>66133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7</cp:revision>
  <cp:lastPrinted>2014-03-28T13:57:00Z</cp:lastPrinted>
  <dcterms:created xsi:type="dcterms:W3CDTF">2014-03-26T01:20:00Z</dcterms:created>
  <dcterms:modified xsi:type="dcterms:W3CDTF">2014-03-28T13:58:00Z</dcterms:modified>
</cp:coreProperties>
</file>